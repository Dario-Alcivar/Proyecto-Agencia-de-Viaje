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78F73C3" w14:textId="77777777" w:rsidR="00547DD9" w:rsidRPr="00453783" w:rsidRDefault="00547DD9">
      <w:pPr>
        <w:rPr>
          <w:rFonts w:ascii="Calibri" w:hAnsi="Calibri"/>
        </w:rPr>
      </w:pPr>
    </w:p>
    <w:p w14:paraId="4558D75B" w14:textId="77777777" w:rsidR="00547DD9" w:rsidRPr="00453783" w:rsidRDefault="00547DD9">
      <w:pPr>
        <w:rPr>
          <w:rFonts w:ascii="Calibri" w:hAnsi="Calibri"/>
        </w:rPr>
      </w:pPr>
    </w:p>
    <w:p w14:paraId="7C4A9DE3" w14:textId="77777777" w:rsidR="00547DD9" w:rsidRPr="00453783" w:rsidRDefault="00547DD9">
      <w:pPr>
        <w:rPr>
          <w:rFonts w:ascii="Calibri" w:hAnsi="Calibri"/>
        </w:rPr>
      </w:pPr>
    </w:p>
    <w:p w14:paraId="559819E1" w14:textId="77777777" w:rsidR="00547DD9" w:rsidRPr="00453783" w:rsidRDefault="00547DD9">
      <w:pPr>
        <w:rPr>
          <w:rFonts w:ascii="Calibri" w:hAnsi="Calibri"/>
        </w:rPr>
      </w:pPr>
    </w:p>
    <w:p w14:paraId="4725B5DD" w14:textId="77777777" w:rsidR="00547DD9" w:rsidRPr="00453783" w:rsidRDefault="00547DD9">
      <w:pPr>
        <w:rPr>
          <w:rFonts w:ascii="Calibri" w:hAnsi="Calibri"/>
        </w:rPr>
      </w:pPr>
    </w:p>
    <w:p w14:paraId="0CBEB30F" w14:textId="77777777" w:rsidR="00547DD9" w:rsidRPr="00453783" w:rsidRDefault="00547DD9">
      <w:pPr>
        <w:rPr>
          <w:rFonts w:ascii="Calibri" w:hAnsi="Calibri"/>
        </w:rPr>
      </w:pPr>
    </w:p>
    <w:p w14:paraId="0AE7FCC7" w14:textId="77777777" w:rsidR="00547DD9" w:rsidRDefault="00547DD9">
      <w:pPr>
        <w:rPr>
          <w:rFonts w:ascii="Calibri" w:hAnsi="Calibri"/>
        </w:rPr>
      </w:pPr>
    </w:p>
    <w:p w14:paraId="00D905DC" w14:textId="77777777" w:rsidR="00597881" w:rsidRDefault="00597881">
      <w:pPr>
        <w:rPr>
          <w:rFonts w:ascii="Calibri" w:hAnsi="Calibri"/>
        </w:rPr>
      </w:pPr>
    </w:p>
    <w:p w14:paraId="20C278CE" w14:textId="77777777" w:rsidR="00597881" w:rsidRDefault="00597881">
      <w:pPr>
        <w:rPr>
          <w:rFonts w:ascii="Calibri" w:hAnsi="Calibri"/>
        </w:rPr>
      </w:pPr>
    </w:p>
    <w:p w14:paraId="5FA12CEF" w14:textId="77777777" w:rsidR="00597881" w:rsidRDefault="00597881">
      <w:pPr>
        <w:rPr>
          <w:rFonts w:ascii="Calibri" w:hAnsi="Calibri"/>
        </w:rPr>
      </w:pPr>
    </w:p>
    <w:p w14:paraId="4545B7B6" w14:textId="77777777" w:rsidR="00597881" w:rsidRDefault="00597881">
      <w:pPr>
        <w:rPr>
          <w:rFonts w:ascii="Calibri" w:hAnsi="Calibri"/>
        </w:rPr>
      </w:pPr>
    </w:p>
    <w:p w14:paraId="1EA58C0C" w14:textId="77777777" w:rsidR="00597881" w:rsidRPr="00453783" w:rsidRDefault="00597881">
      <w:pPr>
        <w:rPr>
          <w:rFonts w:ascii="Calibri" w:hAnsi="Calibri"/>
        </w:rPr>
      </w:pPr>
    </w:p>
    <w:p w14:paraId="4FFA7469" w14:textId="77777777" w:rsidR="00547DD9" w:rsidRDefault="00547DD9">
      <w:pPr>
        <w:rPr>
          <w:rFonts w:ascii="Calibri" w:hAnsi="Calibri"/>
        </w:rPr>
      </w:pPr>
    </w:p>
    <w:p w14:paraId="5650C7FE" w14:textId="77777777" w:rsidR="001E2593" w:rsidRPr="00453783" w:rsidRDefault="001E2593">
      <w:pPr>
        <w:rPr>
          <w:rFonts w:ascii="Calibri" w:hAnsi="Calibri"/>
        </w:rPr>
      </w:pPr>
    </w:p>
    <w:p w14:paraId="74155208" w14:textId="77777777" w:rsidR="00547DD9" w:rsidRPr="00453783" w:rsidRDefault="00547DD9">
      <w:pPr>
        <w:rPr>
          <w:rFonts w:ascii="Calibri" w:hAnsi="Calibri"/>
        </w:rPr>
      </w:pPr>
    </w:p>
    <w:p w14:paraId="70F8F949" w14:textId="77777777" w:rsidR="00547DD9" w:rsidRPr="00453783" w:rsidRDefault="00547DD9">
      <w:pPr>
        <w:rPr>
          <w:rFonts w:ascii="Calibri" w:hAnsi="Calibri"/>
        </w:rPr>
      </w:pPr>
    </w:p>
    <w:p w14:paraId="1A805371" w14:textId="77777777" w:rsidR="00547DD9" w:rsidRPr="00453783" w:rsidRDefault="00547DD9">
      <w:pPr>
        <w:rPr>
          <w:rFonts w:ascii="Calibri" w:hAnsi="Calibri"/>
        </w:rPr>
      </w:pPr>
    </w:p>
    <w:p w14:paraId="480DDB82" w14:textId="77777777" w:rsidR="00547DD9" w:rsidRPr="008B2B05" w:rsidRDefault="00521ED9" w:rsidP="008B2B05">
      <w:pPr>
        <w:pStyle w:val="Ttulo7"/>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DE</w:t>
      </w:r>
      <w:r w:rsidR="00030173">
        <w:rPr>
          <w:rFonts w:ascii="Calibri" w:hAnsi="Calibri"/>
        </w:rPr>
        <w:t xml:space="preserve"> SOFTWARE</w:t>
      </w:r>
    </w:p>
    <w:p w14:paraId="56AAF2AD" w14:textId="77777777" w:rsidR="002B27F7" w:rsidRPr="00EF754F" w:rsidRDefault="002B27F7" w:rsidP="002B27F7">
      <w:pPr>
        <w:numPr>
          <w:ilvl w:val="0"/>
          <w:numId w:val="1"/>
        </w:numPr>
        <w:jc w:val="center"/>
      </w:pPr>
      <w:r>
        <w:t>Plantilla inspirada en el estándar IEEE 1016-2009 y adaptada a las necesidades del curso de Diseño y Arquitectura de Software</w:t>
      </w:r>
    </w:p>
    <w:p w14:paraId="772CB8A0" w14:textId="77777777" w:rsidR="001905F6" w:rsidRPr="005C3795" w:rsidRDefault="001905F6" w:rsidP="001905F6">
      <w:pPr>
        <w:jc w:val="center"/>
      </w:pPr>
      <w:r>
        <w:t xml:space="preserve">(Plantilla compilada por </w:t>
      </w:r>
      <w:proofErr w:type="spellStart"/>
      <w:r>
        <w:t>Ph.D</w:t>
      </w:r>
      <w:proofErr w:type="spellEnd"/>
      <w:r>
        <w:t>. Franklin Parrales B.)</w:t>
      </w:r>
    </w:p>
    <w:p w14:paraId="09B3D3E8" w14:textId="77777777" w:rsidR="00547DD9" w:rsidRPr="00453783" w:rsidRDefault="00547DD9">
      <w:pPr>
        <w:rPr>
          <w:rFonts w:ascii="Calibri" w:hAnsi="Calibri"/>
        </w:rPr>
      </w:pPr>
    </w:p>
    <w:p w14:paraId="52D50F79" w14:textId="77777777" w:rsidR="00547DD9" w:rsidRPr="00453783" w:rsidRDefault="00547DD9">
      <w:pPr>
        <w:rPr>
          <w:rFonts w:ascii="Calibri" w:hAnsi="Calibri"/>
        </w:rPr>
      </w:pPr>
    </w:p>
    <w:p w14:paraId="52BF6488" w14:textId="77777777" w:rsidR="00547DD9" w:rsidRPr="00453783" w:rsidRDefault="00547DD9">
      <w:pPr>
        <w:rPr>
          <w:rFonts w:ascii="Calibri" w:hAnsi="Calibri"/>
        </w:rPr>
      </w:pPr>
    </w:p>
    <w:p w14:paraId="13808B80" w14:textId="77777777" w:rsidR="00547DD9" w:rsidRPr="00453783" w:rsidRDefault="00547DD9">
      <w:pPr>
        <w:rPr>
          <w:rFonts w:ascii="Calibri" w:hAnsi="Calibri"/>
        </w:rPr>
      </w:pPr>
    </w:p>
    <w:p w14:paraId="45747C06" w14:textId="77777777" w:rsidR="00547DD9" w:rsidRPr="00453783" w:rsidRDefault="00547DD9">
      <w:pPr>
        <w:rPr>
          <w:rFonts w:ascii="Calibri" w:hAnsi="Calibri"/>
        </w:rPr>
      </w:pPr>
    </w:p>
    <w:p w14:paraId="20C6D9CF" w14:textId="77777777" w:rsidR="00547DD9" w:rsidRPr="00453783" w:rsidRDefault="00547DD9">
      <w:pPr>
        <w:rPr>
          <w:rFonts w:ascii="Calibri" w:hAnsi="Calibri"/>
        </w:rPr>
      </w:pPr>
    </w:p>
    <w:p w14:paraId="079E95B2" w14:textId="77777777" w:rsidR="00547DD9" w:rsidRPr="00453783" w:rsidRDefault="00547DD9">
      <w:pPr>
        <w:rPr>
          <w:rFonts w:ascii="Calibri" w:hAnsi="Calibri"/>
        </w:rPr>
      </w:pPr>
    </w:p>
    <w:p w14:paraId="69E189AE" w14:textId="77777777" w:rsidR="00547DD9" w:rsidRPr="00453783" w:rsidRDefault="00547DD9">
      <w:pPr>
        <w:rPr>
          <w:rFonts w:ascii="Calibri" w:hAnsi="Calibri"/>
        </w:rPr>
      </w:pPr>
    </w:p>
    <w:p w14:paraId="0C6BC503" w14:textId="77777777" w:rsidR="00547DD9" w:rsidRPr="00453783" w:rsidRDefault="00547DD9">
      <w:pPr>
        <w:rPr>
          <w:rFonts w:ascii="Calibri" w:hAnsi="Calibri"/>
        </w:rPr>
      </w:pPr>
    </w:p>
    <w:p w14:paraId="1D71ADAD" w14:textId="77777777" w:rsidR="00547DD9" w:rsidRPr="00453783" w:rsidRDefault="00547DD9">
      <w:pPr>
        <w:rPr>
          <w:rFonts w:ascii="Calibri" w:hAnsi="Calibri"/>
        </w:rPr>
      </w:pPr>
    </w:p>
    <w:p w14:paraId="2D20986C" w14:textId="77777777" w:rsidR="00547DD9" w:rsidRPr="00453783" w:rsidRDefault="00547DD9">
      <w:pPr>
        <w:rPr>
          <w:rFonts w:ascii="Calibri" w:hAnsi="Calibri"/>
        </w:rPr>
      </w:pPr>
    </w:p>
    <w:p w14:paraId="56842127" w14:textId="77777777" w:rsidR="00547DD9" w:rsidRPr="00453783" w:rsidRDefault="00547DD9">
      <w:pPr>
        <w:rPr>
          <w:rFonts w:ascii="Calibri" w:hAnsi="Calibri"/>
        </w:rPr>
      </w:pPr>
    </w:p>
    <w:p w14:paraId="25F8BEAB" w14:textId="77777777" w:rsidR="00547DD9" w:rsidRPr="00453783" w:rsidRDefault="00547DD9">
      <w:pPr>
        <w:rPr>
          <w:rFonts w:ascii="Calibri" w:hAnsi="Calibri"/>
        </w:rPr>
      </w:pPr>
    </w:p>
    <w:p w14:paraId="52B7765E" w14:textId="77777777" w:rsidR="00547DD9" w:rsidRPr="00453783" w:rsidRDefault="00547DD9">
      <w:pPr>
        <w:rPr>
          <w:rFonts w:ascii="Calibri" w:hAnsi="Calibri"/>
        </w:rPr>
      </w:pPr>
    </w:p>
    <w:p w14:paraId="6344E297" w14:textId="77777777" w:rsidR="00547DD9" w:rsidRPr="00453783" w:rsidRDefault="00547DD9">
      <w:pPr>
        <w:rPr>
          <w:rFonts w:ascii="Calibri" w:hAnsi="Calibri"/>
        </w:rPr>
      </w:pPr>
    </w:p>
    <w:p w14:paraId="64B5B104" w14:textId="77777777" w:rsidR="00547DD9" w:rsidRPr="00453783" w:rsidRDefault="00547DD9">
      <w:pPr>
        <w:rPr>
          <w:rFonts w:ascii="Calibri" w:hAnsi="Calibri"/>
        </w:rPr>
      </w:pPr>
    </w:p>
    <w:p w14:paraId="2954D174" w14:textId="77777777" w:rsidR="00547DD9" w:rsidRPr="00453783" w:rsidRDefault="00547DD9">
      <w:pPr>
        <w:rPr>
          <w:rFonts w:ascii="Calibri" w:hAnsi="Calibri"/>
        </w:rPr>
      </w:pPr>
    </w:p>
    <w:p w14:paraId="35F4114E" w14:textId="77777777" w:rsidR="00547DD9" w:rsidRPr="00453783" w:rsidRDefault="00547DD9">
      <w:pPr>
        <w:rPr>
          <w:rFonts w:ascii="Calibri" w:hAnsi="Calibri"/>
        </w:rPr>
      </w:pPr>
    </w:p>
    <w:p w14:paraId="6F489FB8" w14:textId="77777777" w:rsidR="00547DD9" w:rsidRPr="00453783" w:rsidRDefault="00547DD9">
      <w:pPr>
        <w:rPr>
          <w:rFonts w:ascii="Calibri" w:hAnsi="Calibri"/>
        </w:rPr>
      </w:pPr>
    </w:p>
    <w:p w14:paraId="5024537F" w14:textId="77777777" w:rsidR="00547DD9" w:rsidRPr="00453783" w:rsidRDefault="00547DD9">
      <w:pPr>
        <w:rPr>
          <w:rFonts w:ascii="Calibri" w:hAnsi="Calibri"/>
        </w:rPr>
      </w:pPr>
    </w:p>
    <w:p w14:paraId="1CA42081" w14:textId="77777777" w:rsidR="00547DD9" w:rsidRPr="00453783" w:rsidRDefault="00547DD9">
      <w:pPr>
        <w:rPr>
          <w:rFonts w:ascii="Calibri" w:hAnsi="Calibri"/>
        </w:rPr>
      </w:pPr>
    </w:p>
    <w:p w14:paraId="5F7FC7E2" w14:textId="77777777" w:rsidR="00547DD9" w:rsidRPr="00453783" w:rsidRDefault="00547DD9">
      <w:pPr>
        <w:rPr>
          <w:rFonts w:ascii="Calibri" w:hAnsi="Calibri"/>
        </w:rPr>
      </w:pPr>
    </w:p>
    <w:p w14:paraId="44240CD5" w14:textId="77777777" w:rsidR="00547DD9" w:rsidRPr="00453783" w:rsidRDefault="00547DD9">
      <w:pPr>
        <w:rPr>
          <w:rFonts w:ascii="Calibri" w:hAnsi="Calibri"/>
        </w:rPr>
      </w:pPr>
    </w:p>
    <w:p w14:paraId="360D1827" w14:textId="77777777" w:rsidR="00A1079C" w:rsidRPr="00453783" w:rsidRDefault="00A1079C">
      <w:pPr>
        <w:rPr>
          <w:rFonts w:ascii="Calibri" w:hAnsi="Calibri"/>
        </w:rPr>
      </w:pPr>
    </w:p>
    <w:p w14:paraId="2F6462AA" w14:textId="77777777" w:rsidR="00A1079C" w:rsidRPr="00453783" w:rsidRDefault="00A1079C">
      <w:pPr>
        <w:rPr>
          <w:rFonts w:ascii="Calibri" w:hAnsi="Calibri"/>
        </w:rPr>
      </w:pPr>
    </w:p>
    <w:p w14:paraId="3929ED13" w14:textId="77777777" w:rsidR="001A76E4" w:rsidRPr="001A76E4" w:rsidRDefault="001A76E4" w:rsidP="00597881">
      <w:pPr>
        <w:pStyle w:val="TtulodeTDC"/>
        <w:tabs>
          <w:tab w:val="left" w:pos="284"/>
        </w:tabs>
        <w:jc w:val="center"/>
        <w:rPr>
          <w:rFonts w:ascii="Calibri" w:hAnsi="Calibri"/>
          <w:color w:val="auto"/>
          <w:sz w:val="16"/>
          <w:szCs w:val="16"/>
        </w:rPr>
      </w:pPr>
    </w:p>
    <w:p w14:paraId="1878B929"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6A6429C4" w14:textId="77777777" w:rsidR="00B31CF7" w:rsidRPr="00C25D31" w:rsidRDefault="007F1FAD">
      <w:pPr>
        <w:pStyle w:val="TD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61560546" w:history="1">
        <w:r w:rsidR="00B31CF7" w:rsidRPr="001F2F76">
          <w:rPr>
            <w:rStyle w:val="Hipervnculo"/>
            <w:rFonts w:cs="Book Antiqua"/>
            <w:noProof/>
          </w:rPr>
          <w:t>1.</w:t>
        </w:r>
        <w:r w:rsidR="00B31CF7" w:rsidRPr="00C25D31">
          <w:rPr>
            <w:b w:val="0"/>
            <w:bCs w:val="0"/>
            <w:caps w:val="0"/>
            <w:noProof/>
            <w:sz w:val="22"/>
            <w:szCs w:val="22"/>
            <w:lang w:eastAsia="es-ES"/>
          </w:rPr>
          <w:tab/>
        </w:r>
        <w:r w:rsidR="00B31CF7" w:rsidRPr="001F2F76">
          <w:rPr>
            <w:rStyle w:val="Hipervnculo"/>
            <w:rFonts w:cs="Book Antiqua"/>
            <w:noProof/>
          </w:rPr>
          <w:t>Introducción</w:t>
        </w:r>
        <w:r w:rsidR="00B31CF7">
          <w:rPr>
            <w:noProof/>
            <w:webHidden/>
          </w:rPr>
          <w:tab/>
        </w:r>
        <w:r w:rsidR="00B31CF7">
          <w:rPr>
            <w:noProof/>
            <w:webHidden/>
          </w:rPr>
          <w:fldChar w:fldCharType="begin"/>
        </w:r>
        <w:r w:rsidR="00B31CF7">
          <w:rPr>
            <w:noProof/>
            <w:webHidden/>
          </w:rPr>
          <w:instrText xml:space="preserve"> PAGEREF _Toc61560546 \h </w:instrText>
        </w:r>
        <w:r w:rsidR="00B31CF7">
          <w:rPr>
            <w:noProof/>
            <w:webHidden/>
          </w:rPr>
        </w:r>
        <w:r w:rsidR="00B31CF7">
          <w:rPr>
            <w:noProof/>
            <w:webHidden/>
          </w:rPr>
          <w:fldChar w:fldCharType="separate"/>
        </w:r>
        <w:r w:rsidR="00B31CF7">
          <w:rPr>
            <w:noProof/>
            <w:webHidden/>
          </w:rPr>
          <w:t>3</w:t>
        </w:r>
        <w:r w:rsidR="00B31CF7">
          <w:rPr>
            <w:noProof/>
            <w:webHidden/>
          </w:rPr>
          <w:fldChar w:fldCharType="end"/>
        </w:r>
      </w:hyperlink>
    </w:p>
    <w:p w14:paraId="1FA3362C" w14:textId="77777777" w:rsidR="00B31CF7" w:rsidRPr="00C25D31" w:rsidRDefault="00000000">
      <w:pPr>
        <w:pStyle w:val="TDC2"/>
        <w:tabs>
          <w:tab w:val="left" w:pos="960"/>
          <w:tab w:val="right" w:leader="dot" w:pos="9628"/>
        </w:tabs>
        <w:rPr>
          <w:smallCaps w:val="0"/>
          <w:noProof/>
          <w:sz w:val="22"/>
          <w:szCs w:val="22"/>
          <w:lang w:eastAsia="es-ES"/>
        </w:rPr>
      </w:pPr>
      <w:hyperlink w:anchor="_Toc61560547" w:history="1">
        <w:r w:rsidR="00B31CF7" w:rsidRPr="001F2F76">
          <w:rPr>
            <w:rStyle w:val="Hipervnculo"/>
            <w:rFonts w:cs="Book Antiqua"/>
            <w:noProof/>
          </w:rPr>
          <w:t>1.1.</w:t>
        </w:r>
        <w:r w:rsidR="00B31CF7" w:rsidRPr="00C25D31">
          <w:rPr>
            <w:smallCaps w:val="0"/>
            <w:noProof/>
            <w:sz w:val="22"/>
            <w:szCs w:val="22"/>
            <w:lang w:eastAsia="es-ES"/>
          </w:rPr>
          <w:tab/>
        </w:r>
        <w:r w:rsidR="00B31CF7" w:rsidRPr="001F2F76">
          <w:rPr>
            <w:rStyle w:val="Hipervnculo"/>
            <w:rFonts w:cs="Book Antiqua"/>
            <w:noProof/>
          </w:rPr>
          <w:t>Objetivo</w:t>
        </w:r>
        <w:r w:rsidR="00B31CF7">
          <w:rPr>
            <w:noProof/>
            <w:webHidden/>
          </w:rPr>
          <w:tab/>
        </w:r>
        <w:r w:rsidR="00B31CF7">
          <w:rPr>
            <w:noProof/>
            <w:webHidden/>
          </w:rPr>
          <w:fldChar w:fldCharType="begin"/>
        </w:r>
        <w:r w:rsidR="00B31CF7">
          <w:rPr>
            <w:noProof/>
            <w:webHidden/>
          </w:rPr>
          <w:instrText xml:space="preserve"> PAGEREF _Toc61560547 \h </w:instrText>
        </w:r>
        <w:r w:rsidR="00B31CF7">
          <w:rPr>
            <w:noProof/>
            <w:webHidden/>
          </w:rPr>
        </w:r>
        <w:r w:rsidR="00B31CF7">
          <w:rPr>
            <w:noProof/>
            <w:webHidden/>
          </w:rPr>
          <w:fldChar w:fldCharType="separate"/>
        </w:r>
        <w:r w:rsidR="00B31CF7">
          <w:rPr>
            <w:noProof/>
            <w:webHidden/>
          </w:rPr>
          <w:t>3</w:t>
        </w:r>
        <w:r w:rsidR="00B31CF7">
          <w:rPr>
            <w:noProof/>
            <w:webHidden/>
          </w:rPr>
          <w:fldChar w:fldCharType="end"/>
        </w:r>
      </w:hyperlink>
    </w:p>
    <w:p w14:paraId="5361F406" w14:textId="77777777" w:rsidR="00B31CF7" w:rsidRPr="00C25D31" w:rsidRDefault="00000000">
      <w:pPr>
        <w:pStyle w:val="TDC2"/>
        <w:tabs>
          <w:tab w:val="left" w:pos="960"/>
          <w:tab w:val="right" w:leader="dot" w:pos="9628"/>
        </w:tabs>
        <w:rPr>
          <w:smallCaps w:val="0"/>
          <w:noProof/>
          <w:sz w:val="22"/>
          <w:szCs w:val="22"/>
          <w:lang w:eastAsia="es-ES"/>
        </w:rPr>
      </w:pPr>
      <w:hyperlink w:anchor="_Toc61560548" w:history="1">
        <w:r w:rsidR="00B31CF7" w:rsidRPr="001F2F76">
          <w:rPr>
            <w:rStyle w:val="Hipervnculo"/>
            <w:rFonts w:cs="Book Antiqua"/>
            <w:noProof/>
          </w:rPr>
          <w:t>1.2.</w:t>
        </w:r>
        <w:r w:rsidR="00B31CF7" w:rsidRPr="00C25D31">
          <w:rPr>
            <w:smallCaps w:val="0"/>
            <w:noProof/>
            <w:sz w:val="22"/>
            <w:szCs w:val="22"/>
            <w:lang w:eastAsia="es-ES"/>
          </w:rPr>
          <w:tab/>
        </w:r>
        <w:r w:rsidR="00B31CF7" w:rsidRPr="001F2F76">
          <w:rPr>
            <w:rStyle w:val="Hipervnculo"/>
            <w:rFonts w:cs="Book Antiqua"/>
            <w:noProof/>
          </w:rPr>
          <w:t>Definiciones, Acrónimos y Abreviaturas</w:t>
        </w:r>
        <w:r w:rsidR="00B31CF7">
          <w:rPr>
            <w:noProof/>
            <w:webHidden/>
          </w:rPr>
          <w:tab/>
        </w:r>
        <w:r w:rsidR="00B31CF7">
          <w:rPr>
            <w:noProof/>
            <w:webHidden/>
          </w:rPr>
          <w:fldChar w:fldCharType="begin"/>
        </w:r>
        <w:r w:rsidR="00B31CF7">
          <w:rPr>
            <w:noProof/>
            <w:webHidden/>
          </w:rPr>
          <w:instrText xml:space="preserve"> PAGEREF _Toc61560548 \h </w:instrText>
        </w:r>
        <w:r w:rsidR="00B31CF7">
          <w:rPr>
            <w:noProof/>
            <w:webHidden/>
          </w:rPr>
        </w:r>
        <w:r w:rsidR="00B31CF7">
          <w:rPr>
            <w:noProof/>
            <w:webHidden/>
          </w:rPr>
          <w:fldChar w:fldCharType="separate"/>
        </w:r>
        <w:r w:rsidR="00B31CF7">
          <w:rPr>
            <w:noProof/>
            <w:webHidden/>
          </w:rPr>
          <w:t>3</w:t>
        </w:r>
        <w:r w:rsidR="00B31CF7">
          <w:rPr>
            <w:noProof/>
            <w:webHidden/>
          </w:rPr>
          <w:fldChar w:fldCharType="end"/>
        </w:r>
      </w:hyperlink>
    </w:p>
    <w:p w14:paraId="6FDB734D" w14:textId="77777777" w:rsidR="00B31CF7" w:rsidRPr="00C25D31" w:rsidRDefault="00000000">
      <w:pPr>
        <w:pStyle w:val="TDC2"/>
        <w:tabs>
          <w:tab w:val="left" w:pos="960"/>
          <w:tab w:val="right" w:leader="dot" w:pos="9628"/>
        </w:tabs>
        <w:rPr>
          <w:smallCaps w:val="0"/>
          <w:noProof/>
          <w:sz w:val="22"/>
          <w:szCs w:val="22"/>
          <w:lang w:eastAsia="es-ES"/>
        </w:rPr>
      </w:pPr>
      <w:hyperlink w:anchor="_Toc61560549" w:history="1">
        <w:r w:rsidR="00B31CF7" w:rsidRPr="001F2F76">
          <w:rPr>
            <w:rStyle w:val="Hipervnculo"/>
            <w:rFonts w:cs="Book Antiqua"/>
            <w:noProof/>
          </w:rPr>
          <w:t>1.3.</w:t>
        </w:r>
        <w:r w:rsidR="00B31CF7" w:rsidRPr="00C25D31">
          <w:rPr>
            <w:smallCaps w:val="0"/>
            <w:noProof/>
            <w:sz w:val="22"/>
            <w:szCs w:val="22"/>
            <w:lang w:eastAsia="es-ES"/>
          </w:rPr>
          <w:tab/>
        </w:r>
        <w:r w:rsidR="00B31CF7" w:rsidRPr="001F2F76">
          <w:rPr>
            <w:rStyle w:val="Hipervnculo"/>
            <w:rFonts w:cs="Book Antiqua"/>
            <w:noProof/>
          </w:rPr>
          <w:t>Audiencia</w:t>
        </w:r>
        <w:r w:rsidR="00B31CF7">
          <w:rPr>
            <w:noProof/>
            <w:webHidden/>
          </w:rPr>
          <w:tab/>
        </w:r>
        <w:r w:rsidR="00B31CF7">
          <w:rPr>
            <w:noProof/>
            <w:webHidden/>
          </w:rPr>
          <w:fldChar w:fldCharType="begin"/>
        </w:r>
        <w:r w:rsidR="00B31CF7">
          <w:rPr>
            <w:noProof/>
            <w:webHidden/>
          </w:rPr>
          <w:instrText xml:space="preserve"> PAGEREF _Toc61560549 \h </w:instrText>
        </w:r>
        <w:r w:rsidR="00B31CF7">
          <w:rPr>
            <w:noProof/>
            <w:webHidden/>
          </w:rPr>
        </w:r>
        <w:r w:rsidR="00B31CF7">
          <w:rPr>
            <w:noProof/>
            <w:webHidden/>
          </w:rPr>
          <w:fldChar w:fldCharType="separate"/>
        </w:r>
        <w:r w:rsidR="00B31CF7">
          <w:rPr>
            <w:noProof/>
            <w:webHidden/>
          </w:rPr>
          <w:t>4</w:t>
        </w:r>
        <w:r w:rsidR="00B31CF7">
          <w:rPr>
            <w:noProof/>
            <w:webHidden/>
          </w:rPr>
          <w:fldChar w:fldCharType="end"/>
        </w:r>
      </w:hyperlink>
    </w:p>
    <w:p w14:paraId="50E34B1B" w14:textId="77777777" w:rsidR="00B31CF7" w:rsidRPr="00C25D31" w:rsidRDefault="00000000">
      <w:pPr>
        <w:pStyle w:val="TDC2"/>
        <w:tabs>
          <w:tab w:val="left" w:pos="960"/>
          <w:tab w:val="right" w:leader="dot" w:pos="9628"/>
        </w:tabs>
        <w:rPr>
          <w:smallCaps w:val="0"/>
          <w:noProof/>
          <w:sz w:val="22"/>
          <w:szCs w:val="22"/>
          <w:lang w:eastAsia="es-ES"/>
        </w:rPr>
      </w:pPr>
      <w:hyperlink w:anchor="_Toc61560550" w:history="1">
        <w:r w:rsidR="00B31CF7" w:rsidRPr="001F2F76">
          <w:rPr>
            <w:rStyle w:val="Hipervnculo"/>
            <w:rFonts w:cs="Book Antiqua"/>
            <w:noProof/>
          </w:rPr>
          <w:t>1.4.</w:t>
        </w:r>
        <w:r w:rsidR="00B31CF7" w:rsidRPr="00C25D31">
          <w:rPr>
            <w:smallCaps w:val="0"/>
            <w:noProof/>
            <w:sz w:val="22"/>
            <w:szCs w:val="22"/>
            <w:lang w:eastAsia="es-ES"/>
          </w:rPr>
          <w:tab/>
        </w:r>
        <w:r w:rsidR="00B31CF7" w:rsidRPr="001F2F76">
          <w:rPr>
            <w:rStyle w:val="Hipervnculo"/>
            <w:rFonts w:cs="Book Antiqua"/>
            <w:noProof/>
          </w:rPr>
          <w:t>Alcance</w:t>
        </w:r>
        <w:r w:rsidR="00B31CF7">
          <w:rPr>
            <w:noProof/>
            <w:webHidden/>
          </w:rPr>
          <w:tab/>
        </w:r>
        <w:r w:rsidR="00B31CF7">
          <w:rPr>
            <w:noProof/>
            <w:webHidden/>
          </w:rPr>
          <w:fldChar w:fldCharType="begin"/>
        </w:r>
        <w:r w:rsidR="00B31CF7">
          <w:rPr>
            <w:noProof/>
            <w:webHidden/>
          </w:rPr>
          <w:instrText xml:space="preserve"> PAGEREF _Toc61560550 \h </w:instrText>
        </w:r>
        <w:r w:rsidR="00B31CF7">
          <w:rPr>
            <w:noProof/>
            <w:webHidden/>
          </w:rPr>
        </w:r>
        <w:r w:rsidR="00B31CF7">
          <w:rPr>
            <w:noProof/>
            <w:webHidden/>
          </w:rPr>
          <w:fldChar w:fldCharType="separate"/>
        </w:r>
        <w:r w:rsidR="00B31CF7">
          <w:rPr>
            <w:noProof/>
            <w:webHidden/>
          </w:rPr>
          <w:t>5</w:t>
        </w:r>
        <w:r w:rsidR="00B31CF7">
          <w:rPr>
            <w:noProof/>
            <w:webHidden/>
          </w:rPr>
          <w:fldChar w:fldCharType="end"/>
        </w:r>
      </w:hyperlink>
    </w:p>
    <w:p w14:paraId="3AC527A5" w14:textId="77777777" w:rsidR="00B31CF7" w:rsidRPr="00C25D31" w:rsidRDefault="00000000">
      <w:pPr>
        <w:pStyle w:val="TDC1"/>
        <w:tabs>
          <w:tab w:val="left" w:pos="480"/>
          <w:tab w:val="right" w:leader="dot" w:pos="9628"/>
        </w:tabs>
        <w:rPr>
          <w:b w:val="0"/>
          <w:bCs w:val="0"/>
          <w:caps w:val="0"/>
          <w:noProof/>
          <w:sz w:val="22"/>
          <w:szCs w:val="22"/>
          <w:lang w:eastAsia="es-ES"/>
        </w:rPr>
      </w:pPr>
      <w:hyperlink w:anchor="_Toc61560551" w:history="1">
        <w:r w:rsidR="00B31CF7" w:rsidRPr="001F2F76">
          <w:rPr>
            <w:rStyle w:val="Hipervnculo"/>
            <w:rFonts w:cs="Book Antiqua"/>
            <w:noProof/>
          </w:rPr>
          <w:t>2.</w:t>
        </w:r>
        <w:r w:rsidR="00B31CF7" w:rsidRPr="00C25D31">
          <w:rPr>
            <w:b w:val="0"/>
            <w:bCs w:val="0"/>
            <w:caps w:val="0"/>
            <w:noProof/>
            <w:sz w:val="22"/>
            <w:szCs w:val="22"/>
            <w:lang w:eastAsia="es-ES"/>
          </w:rPr>
          <w:tab/>
        </w:r>
        <w:r w:rsidR="00B31CF7" w:rsidRPr="001F2F76">
          <w:rPr>
            <w:rStyle w:val="Hipervnculo"/>
            <w:rFonts w:cs="Book Antiqua"/>
            <w:noProof/>
          </w:rPr>
          <w:t>Presentación del Producto</w:t>
        </w:r>
        <w:r w:rsidR="00B31CF7">
          <w:rPr>
            <w:noProof/>
            <w:webHidden/>
          </w:rPr>
          <w:tab/>
        </w:r>
        <w:r w:rsidR="00B31CF7">
          <w:rPr>
            <w:noProof/>
            <w:webHidden/>
          </w:rPr>
          <w:fldChar w:fldCharType="begin"/>
        </w:r>
        <w:r w:rsidR="00B31CF7">
          <w:rPr>
            <w:noProof/>
            <w:webHidden/>
          </w:rPr>
          <w:instrText xml:space="preserve"> PAGEREF _Toc61560551 \h </w:instrText>
        </w:r>
        <w:r w:rsidR="00B31CF7">
          <w:rPr>
            <w:noProof/>
            <w:webHidden/>
          </w:rPr>
        </w:r>
        <w:r w:rsidR="00B31CF7">
          <w:rPr>
            <w:noProof/>
            <w:webHidden/>
          </w:rPr>
          <w:fldChar w:fldCharType="separate"/>
        </w:r>
        <w:r w:rsidR="00B31CF7">
          <w:rPr>
            <w:noProof/>
            <w:webHidden/>
          </w:rPr>
          <w:t>5</w:t>
        </w:r>
        <w:r w:rsidR="00B31CF7">
          <w:rPr>
            <w:noProof/>
            <w:webHidden/>
          </w:rPr>
          <w:fldChar w:fldCharType="end"/>
        </w:r>
      </w:hyperlink>
    </w:p>
    <w:p w14:paraId="388EC0CE" w14:textId="77777777" w:rsidR="00B31CF7" w:rsidRPr="00C25D31" w:rsidRDefault="00000000">
      <w:pPr>
        <w:pStyle w:val="TDC2"/>
        <w:tabs>
          <w:tab w:val="left" w:pos="960"/>
          <w:tab w:val="right" w:leader="dot" w:pos="9628"/>
        </w:tabs>
        <w:rPr>
          <w:smallCaps w:val="0"/>
          <w:noProof/>
          <w:sz w:val="22"/>
          <w:szCs w:val="22"/>
          <w:lang w:eastAsia="es-ES"/>
        </w:rPr>
      </w:pPr>
      <w:hyperlink w:anchor="_Toc61560552" w:history="1">
        <w:r w:rsidR="00B31CF7" w:rsidRPr="001F2F76">
          <w:rPr>
            <w:rStyle w:val="Hipervnculo"/>
            <w:rFonts w:cs="Book Antiqua"/>
            <w:noProof/>
          </w:rPr>
          <w:t>2.1.</w:t>
        </w:r>
        <w:r w:rsidR="00B31CF7" w:rsidRPr="00C25D31">
          <w:rPr>
            <w:smallCaps w:val="0"/>
            <w:noProof/>
            <w:sz w:val="22"/>
            <w:szCs w:val="22"/>
            <w:lang w:eastAsia="es-ES"/>
          </w:rPr>
          <w:tab/>
        </w:r>
        <w:r w:rsidR="00B31CF7" w:rsidRPr="001F2F76">
          <w:rPr>
            <w:rStyle w:val="Hipervnculo"/>
            <w:rFonts w:cs="Book Antiqua"/>
            <w:noProof/>
          </w:rPr>
          <w:t>Propósito del Sistema</w:t>
        </w:r>
        <w:r w:rsidR="00B31CF7">
          <w:rPr>
            <w:noProof/>
            <w:webHidden/>
          </w:rPr>
          <w:tab/>
        </w:r>
        <w:r w:rsidR="00B31CF7">
          <w:rPr>
            <w:noProof/>
            <w:webHidden/>
          </w:rPr>
          <w:fldChar w:fldCharType="begin"/>
        </w:r>
        <w:r w:rsidR="00B31CF7">
          <w:rPr>
            <w:noProof/>
            <w:webHidden/>
          </w:rPr>
          <w:instrText xml:space="preserve"> PAGEREF _Toc61560552 \h </w:instrText>
        </w:r>
        <w:r w:rsidR="00B31CF7">
          <w:rPr>
            <w:noProof/>
            <w:webHidden/>
          </w:rPr>
        </w:r>
        <w:r w:rsidR="00B31CF7">
          <w:rPr>
            <w:noProof/>
            <w:webHidden/>
          </w:rPr>
          <w:fldChar w:fldCharType="separate"/>
        </w:r>
        <w:r w:rsidR="00B31CF7">
          <w:rPr>
            <w:noProof/>
            <w:webHidden/>
          </w:rPr>
          <w:t>5</w:t>
        </w:r>
        <w:r w:rsidR="00B31CF7">
          <w:rPr>
            <w:noProof/>
            <w:webHidden/>
          </w:rPr>
          <w:fldChar w:fldCharType="end"/>
        </w:r>
      </w:hyperlink>
    </w:p>
    <w:p w14:paraId="57876CD6"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53" w:history="1">
        <w:r w:rsidR="00B31CF7" w:rsidRPr="001F2F76">
          <w:rPr>
            <w:rStyle w:val="Hipervnculo"/>
            <w:rFonts w:cs="Book Antiqua"/>
            <w:noProof/>
          </w:rPr>
          <w:t>2.2.1.</w:t>
        </w:r>
        <w:r w:rsidR="00B31CF7" w:rsidRPr="00C25D31">
          <w:rPr>
            <w:i w:val="0"/>
            <w:iCs w:val="0"/>
            <w:noProof/>
            <w:sz w:val="22"/>
            <w:szCs w:val="22"/>
            <w:lang w:eastAsia="es-ES"/>
          </w:rPr>
          <w:tab/>
        </w:r>
        <w:r w:rsidR="00B31CF7" w:rsidRPr="001F2F76">
          <w:rPr>
            <w:rStyle w:val="Hipervnculo"/>
            <w:rFonts w:cs="Book Antiqua"/>
            <w:noProof/>
          </w:rPr>
          <w:t>Planteamiento del problema</w:t>
        </w:r>
        <w:r w:rsidR="00B31CF7">
          <w:rPr>
            <w:noProof/>
            <w:webHidden/>
          </w:rPr>
          <w:tab/>
        </w:r>
        <w:r w:rsidR="00B31CF7">
          <w:rPr>
            <w:noProof/>
            <w:webHidden/>
          </w:rPr>
          <w:fldChar w:fldCharType="begin"/>
        </w:r>
        <w:r w:rsidR="00B31CF7">
          <w:rPr>
            <w:noProof/>
            <w:webHidden/>
          </w:rPr>
          <w:instrText xml:space="preserve"> PAGEREF _Toc61560553 \h </w:instrText>
        </w:r>
        <w:r w:rsidR="00B31CF7">
          <w:rPr>
            <w:noProof/>
            <w:webHidden/>
          </w:rPr>
        </w:r>
        <w:r w:rsidR="00B31CF7">
          <w:rPr>
            <w:noProof/>
            <w:webHidden/>
          </w:rPr>
          <w:fldChar w:fldCharType="separate"/>
        </w:r>
        <w:r w:rsidR="00B31CF7">
          <w:rPr>
            <w:noProof/>
            <w:webHidden/>
          </w:rPr>
          <w:t>5</w:t>
        </w:r>
        <w:r w:rsidR="00B31CF7">
          <w:rPr>
            <w:noProof/>
            <w:webHidden/>
          </w:rPr>
          <w:fldChar w:fldCharType="end"/>
        </w:r>
      </w:hyperlink>
    </w:p>
    <w:p w14:paraId="01672AF5"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54" w:history="1">
        <w:r w:rsidR="00B31CF7" w:rsidRPr="001F2F76">
          <w:rPr>
            <w:rStyle w:val="Hipervnculo"/>
            <w:rFonts w:cs="Book Antiqua"/>
            <w:noProof/>
          </w:rPr>
          <w:t>2.2.2.</w:t>
        </w:r>
        <w:r w:rsidR="00B31CF7" w:rsidRPr="00C25D31">
          <w:rPr>
            <w:i w:val="0"/>
            <w:iCs w:val="0"/>
            <w:noProof/>
            <w:sz w:val="22"/>
            <w:szCs w:val="22"/>
            <w:lang w:eastAsia="es-ES"/>
          </w:rPr>
          <w:tab/>
        </w:r>
        <w:r w:rsidR="00B31CF7" w:rsidRPr="001F2F76">
          <w:rPr>
            <w:rStyle w:val="Hipervnculo"/>
            <w:rFonts w:cs="Book Antiqua"/>
            <w:noProof/>
          </w:rPr>
          <w:t>Objetivo</w:t>
        </w:r>
        <w:r w:rsidR="00B31CF7">
          <w:rPr>
            <w:noProof/>
            <w:webHidden/>
          </w:rPr>
          <w:tab/>
        </w:r>
        <w:r w:rsidR="00B31CF7">
          <w:rPr>
            <w:noProof/>
            <w:webHidden/>
          </w:rPr>
          <w:fldChar w:fldCharType="begin"/>
        </w:r>
        <w:r w:rsidR="00B31CF7">
          <w:rPr>
            <w:noProof/>
            <w:webHidden/>
          </w:rPr>
          <w:instrText xml:space="preserve"> PAGEREF _Toc61560554 \h </w:instrText>
        </w:r>
        <w:r w:rsidR="00B31CF7">
          <w:rPr>
            <w:noProof/>
            <w:webHidden/>
          </w:rPr>
        </w:r>
        <w:r w:rsidR="00B31CF7">
          <w:rPr>
            <w:noProof/>
            <w:webHidden/>
          </w:rPr>
          <w:fldChar w:fldCharType="separate"/>
        </w:r>
        <w:r w:rsidR="00B31CF7">
          <w:rPr>
            <w:noProof/>
            <w:webHidden/>
          </w:rPr>
          <w:t>6</w:t>
        </w:r>
        <w:r w:rsidR="00B31CF7">
          <w:rPr>
            <w:noProof/>
            <w:webHidden/>
          </w:rPr>
          <w:fldChar w:fldCharType="end"/>
        </w:r>
      </w:hyperlink>
    </w:p>
    <w:p w14:paraId="6DE7AAFB"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55" w:history="1">
        <w:r w:rsidR="00B31CF7" w:rsidRPr="001F2F76">
          <w:rPr>
            <w:rStyle w:val="Hipervnculo"/>
            <w:rFonts w:cs="Book Antiqua"/>
            <w:noProof/>
          </w:rPr>
          <w:t>2.2.3.</w:t>
        </w:r>
        <w:r w:rsidR="00B31CF7" w:rsidRPr="00C25D31">
          <w:rPr>
            <w:i w:val="0"/>
            <w:iCs w:val="0"/>
            <w:noProof/>
            <w:sz w:val="22"/>
            <w:szCs w:val="22"/>
            <w:lang w:eastAsia="es-ES"/>
          </w:rPr>
          <w:tab/>
        </w:r>
        <w:r w:rsidR="00B31CF7" w:rsidRPr="001F2F76">
          <w:rPr>
            <w:rStyle w:val="Hipervnculo"/>
            <w:rFonts w:cs="Book Antiqua"/>
            <w:noProof/>
          </w:rPr>
          <w:t>Alcance</w:t>
        </w:r>
        <w:r w:rsidR="00B31CF7">
          <w:rPr>
            <w:noProof/>
            <w:webHidden/>
          </w:rPr>
          <w:tab/>
        </w:r>
        <w:r w:rsidR="00B31CF7">
          <w:rPr>
            <w:noProof/>
            <w:webHidden/>
          </w:rPr>
          <w:fldChar w:fldCharType="begin"/>
        </w:r>
        <w:r w:rsidR="00B31CF7">
          <w:rPr>
            <w:noProof/>
            <w:webHidden/>
          </w:rPr>
          <w:instrText xml:space="preserve"> PAGEREF _Toc61560555 \h </w:instrText>
        </w:r>
        <w:r w:rsidR="00B31CF7">
          <w:rPr>
            <w:noProof/>
            <w:webHidden/>
          </w:rPr>
        </w:r>
        <w:r w:rsidR="00B31CF7">
          <w:rPr>
            <w:noProof/>
            <w:webHidden/>
          </w:rPr>
          <w:fldChar w:fldCharType="separate"/>
        </w:r>
        <w:r w:rsidR="00B31CF7">
          <w:rPr>
            <w:noProof/>
            <w:webHidden/>
          </w:rPr>
          <w:t>6</w:t>
        </w:r>
        <w:r w:rsidR="00B31CF7">
          <w:rPr>
            <w:noProof/>
            <w:webHidden/>
          </w:rPr>
          <w:fldChar w:fldCharType="end"/>
        </w:r>
      </w:hyperlink>
    </w:p>
    <w:p w14:paraId="6B973EF1"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56" w:history="1">
        <w:r w:rsidR="00B31CF7" w:rsidRPr="001F2F76">
          <w:rPr>
            <w:rStyle w:val="Hipervnculo"/>
            <w:rFonts w:cs="Book Antiqua"/>
            <w:noProof/>
          </w:rPr>
          <w:t>2.2.4.</w:t>
        </w:r>
        <w:r w:rsidR="00B31CF7" w:rsidRPr="00C25D31">
          <w:rPr>
            <w:i w:val="0"/>
            <w:iCs w:val="0"/>
            <w:noProof/>
            <w:sz w:val="22"/>
            <w:szCs w:val="22"/>
            <w:lang w:eastAsia="es-ES"/>
          </w:rPr>
          <w:tab/>
        </w:r>
        <w:r w:rsidR="00B31CF7" w:rsidRPr="001F2F76">
          <w:rPr>
            <w:rStyle w:val="Hipervnculo"/>
            <w:rFonts w:cs="Book Antiqua"/>
            <w:noProof/>
          </w:rPr>
          <w:t>El Sistema no contempla</w:t>
        </w:r>
        <w:r w:rsidR="00B31CF7">
          <w:rPr>
            <w:noProof/>
            <w:webHidden/>
          </w:rPr>
          <w:tab/>
        </w:r>
        <w:r w:rsidR="00B31CF7">
          <w:rPr>
            <w:noProof/>
            <w:webHidden/>
          </w:rPr>
          <w:fldChar w:fldCharType="begin"/>
        </w:r>
        <w:r w:rsidR="00B31CF7">
          <w:rPr>
            <w:noProof/>
            <w:webHidden/>
          </w:rPr>
          <w:instrText xml:space="preserve"> PAGEREF _Toc61560556 \h </w:instrText>
        </w:r>
        <w:r w:rsidR="00B31CF7">
          <w:rPr>
            <w:noProof/>
            <w:webHidden/>
          </w:rPr>
        </w:r>
        <w:r w:rsidR="00B31CF7">
          <w:rPr>
            <w:noProof/>
            <w:webHidden/>
          </w:rPr>
          <w:fldChar w:fldCharType="separate"/>
        </w:r>
        <w:r w:rsidR="00B31CF7">
          <w:rPr>
            <w:noProof/>
            <w:webHidden/>
          </w:rPr>
          <w:t>7</w:t>
        </w:r>
        <w:r w:rsidR="00B31CF7">
          <w:rPr>
            <w:noProof/>
            <w:webHidden/>
          </w:rPr>
          <w:fldChar w:fldCharType="end"/>
        </w:r>
      </w:hyperlink>
    </w:p>
    <w:p w14:paraId="24568E2D" w14:textId="77777777" w:rsidR="00B31CF7" w:rsidRPr="00C25D31" w:rsidRDefault="00000000">
      <w:pPr>
        <w:pStyle w:val="TDC2"/>
        <w:tabs>
          <w:tab w:val="left" w:pos="960"/>
          <w:tab w:val="right" w:leader="dot" w:pos="9628"/>
        </w:tabs>
        <w:rPr>
          <w:smallCaps w:val="0"/>
          <w:noProof/>
          <w:sz w:val="22"/>
          <w:szCs w:val="22"/>
          <w:lang w:eastAsia="es-ES"/>
        </w:rPr>
      </w:pPr>
      <w:hyperlink w:anchor="_Toc61560557" w:history="1">
        <w:r w:rsidR="00B31CF7" w:rsidRPr="001F2F76">
          <w:rPr>
            <w:rStyle w:val="Hipervnculo"/>
            <w:rFonts w:cs="Book Antiqua"/>
            <w:noProof/>
          </w:rPr>
          <w:t>2.2.</w:t>
        </w:r>
        <w:r w:rsidR="00B31CF7" w:rsidRPr="00C25D31">
          <w:rPr>
            <w:smallCaps w:val="0"/>
            <w:noProof/>
            <w:sz w:val="22"/>
            <w:szCs w:val="22"/>
            <w:lang w:eastAsia="es-ES"/>
          </w:rPr>
          <w:tab/>
        </w:r>
        <w:r w:rsidR="00B31CF7" w:rsidRPr="001F2F76">
          <w:rPr>
            <w:rStyle w:val="Hipervnculo"/>
            <w:rFonts w:cs="Book Antiqua"/>
            <w:noProof/>
          </w:rPr>
          <w:t>Riesgos</w:t>
        </w:r>
        <w:r w:rsidR="00B31CF7">
          <w:rPr>
            <w:noProof/>
            <w:webHidden/>
          </w:rPr>
          <w:tab/>
        </w:r>
        <w:r w:rsidR="00B31CF7">
          <w:rPr>
            <w:noProof/>
            <w:webHidden/>
          </w:rPr>
          <w:fldChar w:fldCharType="begin"/>
        </w:r>
        <w:r w:rsidR="00B31CF7">
          <w:rPr>
            <w:noProof/>
            <w:webHidden/>
          </w:rPr>
          <w:instrText xml:space="preserve"> PAGEREF _Toc61560557 \h </w:instrText>
        </w:r>
        <w:r w:rsidR="00B31CF7">
          <w:rPr>
            <w:noProof/>
            <w:webHidden/>
          </w:rPr>
        </w:r>
        <w:r w:rsidR="00B31CF7">
          <w:rPr>
            <w:noProof/>
            <w:webHidden/>
          </w:rPr>
          <w:fldChar w:fldCharType="separate"/>
        </w:r>
        <w:r w:rsidR="00B31CF7">
          <w:rPr>
            <w:noProof/>
            <w:webHidden/>
          </w:rPr>
          <w:t>7</w:t>
        </w:r>
        <w:r w:rsidR="00B31CF7">
          <w:rPr>
            <w:noProof/>
            <w:webHidden/>
          </w:rPr>
          <w:fldChar w:fldCharType="end"/>
        </w:r>
      </w:hyperlink>
    </w:p>
    <w:p w14:paraId="27991A1C" w14:textId="77777777" w:rsidR="00B31CF7" w:rsidRPr="00C25D31" w:rsidRDefault="00000000">
      <w:pPr>
        <w:pStyle w:val="TDC1"/>
        <w:tabs>
          <w:tab w:val="left" w:pos="480"/>
          <w:tab w:val="right" w:leader="dot" w:pos="9628"/>
        </w:tabs>
        <w:rPr>
          <w:b w:val="0"/>
          <w:bCs w:val="0"/>
          <w:caps w:val="0"/>
          <w:noProof/>
          <w:sz w:val="22"/>
          <w:szCs w:val="22"/>
          <w:lang w:eastAsia="es-ES"/>
        </w:rPr>
      </w:pPr>
      <w:hyperlink w:anchor="_Toc61560558" w:history="1">
        <w:r w:rsidR="00B31CF7" w:rsidRPr="001F2F76">
          <w:rPr>
            <w:rStyle w:val="Hipervnculo"/>
            <w:rFonts w:cs="Book Antiqua"/>
            <w:noProof/>
          </w:rPr>
          <w:t>3.</w:t>
        </w:r>
        <w:r w:rsidR="00B31CF7" w:rsidRPr="00C25D31">
          <w:rPr>
            <w:b w:val="0"/>
            <w:bCs w:val="0"/>
            <w:caps w:val="0"/>
            <w:noProof/>
            <w:sz w:val="22"/>
            <w:szCs w:val="22"/>
            <w:lang w:eastAsia="es-ES"/>
          </w:rPr>
          <w:tab/>
        </w:r>
        <w:r w:rsidR="00B31CF7" w:rsidRPr="001F2F76">
          <w:rPr>
            <w:rStyle w:val="Hipervnculo"/>
            <w:rFonts w:cs="Book Antiqua"/>
            <w:noProof/>
          </w:rPr>
          <w:t>Descripción General</w:t>
        </w:r>
        <w:r w:rsidR="00B31CF7">
          <w:rPr>
            <w:noProof/>
            <w:webHidden/>
          </w:rPr>
          <w:tab/>
        </w:r>
        <w:r w:rsidR="00B31CF7">
          <w:rPr>
            <w:noProof/>
            <w:webHidden/>
          </w:rPr>
          <w:fldChar w:fldCharType="begin"/>
        </w:r>
        <w:r w:rsidR="00B31CF7">
          <w:rPr>
            <w:noProof/>
            <w:webHidden/>
          </w:rPr>
          <w:instrText xml:space="preserve"> PAGEREF _Toc61560558 \h </w:instrText>
        </w:r>
        <w:r w:rsidR="00B31CF7">
          <w:rPr>
            <w:noProof/>
            <w:webHidden/>
          </w:rPr>
        </w:r>
        <w:r w:rsidR="00B31CF7">
          <w:rPr>
            <w:noProof/>
            <w:webHidden/>
          </w:rPr>
          <w:fldChar w:fldCharType="separate"/>
        </w:r>
        <w:r w:rsidR="00B31CF7">
          <w:rPr>
            <w:noProof/>
            <w:webHidden/>
          </w:rPr>
          <w:t>8</w:t>
        </w:r>
        <w:r w:rsidR="00B31CF7">
          <w:rPr>
            <w:noProof/>
            <w:webHidden/>
          </w:rPr>
          <w:fldChar w:fldCharType="end"/>
        </w:r>
      </w:hyperlink>
    </w:p>
    <w:p w14:paraId="378B5BC5" w14:textId="77777777" w:rsidR="00B31CF7" w:rsidRPr="00C25D31" w:rsidRDefault="00000000">
      <w:pPr>
        <w:pStyle w:val="TDC2"/>
        <w:tabs>
          <w:tab w:val="left" w:pos="960"/>
          <w:tab w:val="right" w:leader="dot" w:pos="9628"/>
        </w:tabs>
        <w:rPr>
          <w:smallCaps w:val="0"/>
          <w:noProof/>
          <w:sz w:val="22"/>
          <w:szCs w:val="22"/>
          <w:lang w:eastAsia="es-ES"/>
        </w:rPr>
      </w:pPr>
      <w:hyperlink w:anchor="_Toc61560559" w:history="1">
        <w:r w:rsidR="00B31CF7" w:rsidRPr="001F2F76">
          <w:rPr>
            <w:rStyle w:val="Hipervnculo"/>
            <w:rFonts w:cs="Book Antiqua"/>
            <w:noProof/>
          </w:rPr>
          <w:t>3.1.</w:t>
        </w:r>
        <w:r w:rsidR="00B31CF7" w:rsidRPr="00C25D31">
          <w:rPr>
            <w:smallCaps w:val="0"/>
            <w:noProof/>
            <w:sz w:val="22"/>
            <w:szCs w:val="22"/>
            <w:lang w:eastAsia="es-ES"/>
          </w:rPr>
          <w:tab/>
        </w:r>
        <w:r w:rsidR="00B31CF7" w:rsidRPr="001F2F76">
          <w:rPr>
            <w:rStyle w:val="Hipervnculo"/>
            <w:rFonts w:cs="Book Antiqua"/>
            <w:noProof/>
          </w:rPr>
          <w:t>Contexto del Producto</w:t>
        </w:r>
        <w:r w:rsidR="00B31CF7">
          <w:rPr>
            <w:noProof/>
            <w:webHidden/>
          </w:rPr>
          <w:tab/>
        </w:r>
        <w:r w:rsidR="00B31CF7">
          <w:rPr>
            <w:noProof/>
            <w:webHidden/>
          </w:rPr>
          <w:fldChar w:fldCharType="begin"/>
        </w:r>
        <w:r w:rsidR="00B31CF7">
          <w:rPr>
            <w:noProof/>
            <w:webHidden/>
          </w:rPr>
          <w:instrText xml:space="preserve"> PAGEREF _Toc61560559 \h </w:instrText>
        </w:r>
        <w:r w:rsidR="00B31CF7">
          <w:rPr>
            <w:noProof/>
            <w:webHidden/>
          </w:rPr>
        </w:r>
        <w:r w:rsidR="00B31CF7">
          <w:rPr>
            <w:noProof/>
            <w:webHidden/>
          </w:rPr>
          <w:fldChar w:fldCharType="separate"/>
        </w:r>
        <w:r w:rsidR="00B31CF7">
          <w:rPr>
            <w:noProof/>
            <w:webHidden/>
          </w:rPr>
          <w:t>8</w:t>
        </w:r>
        <w:r w:rsidR="00B31CF7">
          <w:rPr>
            <w:noProof/>
            <w:webHidden/>
          </w:rPr>
          <w:fldChar w:fldCharType="end"/>
        </w:r>
      </w:hyperlink>
    </w:p>
    <w:p w14:paraId="784C65DC" w14:textId="77777777" w:rsidR="00B31CF7" w:rsidRPr="00C25D31" w:rsidRDefault="00000000">
      <w:pPr>
        <w:pStyle w:val="TDC2"/>
        <w:tabs>
          <w:tab w:val="left" w:pos="960"/>
          <w:tab w:val="right" w:leader="dot" w:pos="9628"/>
        </w:tabs>
        <w:rPr>
          <w:smallCaps w:val="0"/>
          <w:noProof/>
          <w:sz w:val="22"/>
          <w:szCs w:val="22"/>
          <w:lang w:eastAsia="es-ES"/>
        </w:rPr>
      </w:pPr>
      <w:hyperlink w:anchor="_Toc61560560" w:history="1">
        <w:r w:rsidR="00B31CF7" w:rsidRPr="001F2F76">
          <w:rPr>
            <w:rStyle w:val="Hipervnculo"/>
            <w:rFonts w:cs="Book Antiqua"/>
            <w:noProof/>
          </w:rPr>
          <w:t>3.2.</w:t>
        </w:r>
        <w:r w:rsidR="00B31CF7" w:rsidRPr="00C25D31">
          <w:rPr>
            <w:smallCaps w:val="0"/>
            <w:noProof/>
            <w:sz w:val="22"/>
            <w:szCs w:val="22"/>
            <w:lang w:eastAsia="es-ES"/>
          </w:rPr>
          <w:tab/>
        </w:r>
        <w:r w:rsidR="00B31CF7" w:rsidRPr="001F2F76">
          <w:rPr>
            <w:rStyle w:val="Hipervnculo"/>
            <w:rFonts w:cs="Book Antiqua"/>
            <w:noProof/>
          </w:rPr>
          <w:t>Perspectivas futuras del producto</w:t>
        </w:r>
        <w:r w:rsidR="00B31CF7">
          <w:rPr>
            <w:noProof/>
            <w:webHidden/>
          </w:rPr>
          <w:tab/>
        </w:r>
        <w:r w:rsidR="00B31CF7">
          <w:rPr>
            <w:noProof/>
            <w:webHidden/>
          </w:rPr>
          <w:fldChar w:fldCharType="begin"/>
        </w:r>
        <w:r w:rsidR="00B31CF7">
          <w:rPr>
            <w:noProof/>
            <w:webHidden/>
          </w:rPr>
          <w:instrText xml:space="preserve"> PAGEREF _Toc61560560 \h </w:instrText>
        </w:r>
        <w:r w:rsidR="00B31CF7">
          <w:rPr>
            <w:noProof/>
            <w:webHidden/>
          </w:rPr>
        </w:r>
        <w:r w:rsidR="00B31CF7">
          <w:rPr>
            <w:noProof/>
            <w:webHidden/>
          </w:rPr>
          <w:fldChar w:fldCharType="separate"/>
        </w:r>
        <w:r w:rsidR="00B31CF7">
          <w:rPr>
            <w:noProof/>
            <w:webHidden/>
          </w:rPr>
          <w:t>9</w:t>
        </w:r>
        <w:r w:rsidR="00B31CF7">
          <w:rPr>
            <w:noProof/>
            <w:webHidden/>
          </w:rPr>
          <w:fldChar w:fldCharType="end"/>
        </w:r>
      </w:hyperlink>
    </w:p>
    <w:p w14:paraId="25ECAC33" w14:textId="77777777" w:rsidR="00B31CF7" w:rsidRPr="00C25D31" w:rsidRDefault="00000000">
      <w:pPr>
        <w:pStyle w:val="TDC2"/>
        <w:tabs>
          <w:tab w:val="left" w:pos="960"/>
          <w:tab w:val="right" w:leader="dot" w:pos="9628"/>
        </w:tabs>
        <w:rPr>
          <w:smallCaps w:val="0"/>
          <w:noProof/>
          <w:sz w:val="22"/>
          <w:szCs w:val="22"/>
          <w:lang w:eastAsia="es-ES"/>
        </w:rPr>
      </w:pPr>
      <w:hyperlink w:anchor="_Toc61560561" w:history="1">
        <w:r w:rsidR="00B31CF7" w:rsidRPr="001F2F76">
          <w:rPr>
            <w:rStyle w:val="Hipervnculo"/>
            <w:rFonts w:cs="Book Antiqua"/>
            <w:noProof/>
          </w:rPr>
          <w:t>3.3.</w:t>
        </w:r>
        <w:r w:rsidR="00B31CF7" w:rsidRPr="00C25D31">
          <w:rPr>
            <w:smallCaps w:val="0"/>
            <w:noProof/>
            <w:sz w:val="22"/>
            <w:szCs w:val="22"/>
            <w:lang w:eastAsia="es-ES"/>
          </w:rPr>
          <w:tab/>
        </w:r>
        <w:r w:rsidR="00B31CF7" w:rsidRPr="001F2F76">
          <w:rPr>
            <w:rStyle w:val="Hipervnculo"/>
            <w:rFonts w:cs="Book Antiqua"/>
            <w:noProof/>
          </w:rPr>
          <w:t>Reglas y Funciones de Negocio</w:t>
        </w:r>
        <w:r w:rsidR="00B31CF7">
          <w:rPr>
            <w:noProof/>
            <w:webHidden/>
          </w:rPr>
          <w:tab/>
        </w:r>
        <w:r w:rsidR="00B31CF7">
          <w:rPr>
            <w:noProof/>
            <w:webHidden/>
          </w:rPr>
          <w:fldChar w:fldCharType="begin"/>
        </w:r>
        <w:r w:rsidR="00B31CF7">
          <w:rPr>
            <w:noProof/>
            <w:webHidden/>
          </w:rPr>
          <w:instrText xml:space="preserve"> PAGEREF _Toc61560561 \h </w:instrText>
        </w:r>
        <w:r w:rsidR="00B31CF7">
          <w:rPr>
            <w:noProof/>
            <w:webHidden/>
          </w:rPr>
        </w:r>
        <w:r w:rsidR="00B31CF7">
          <w:rPr>
            <w:noProof/>
            <w:webHidden/>
          </w:rPr>
          <w:fldChar w:fldCharType="separate"/>
        </w:r>
        <w:r w:rsidR="00B31CF7">
          <w:rPr>
            <w:noProof/>
            <w:webHidden/>
          </w:rPr>
          <w:t>9</w:t>
        </w:r>
        <w:r w:rsidR="00B31CF7">
          <w:rPr>
            <w:noProof/>
            <w:webHidden/>
          </w:rPr>
          <w:fldChar w:fldCharType="end"/>
        </w:r>
      </w:hyperlink>
    </w:p>
    <w:p w14:paraId="0396DD00" w14:textId="77777777" w:rsidR="00B31CF7" w:rsidRPr="00C25D31" w:rsidRDefault="00000000">
      <w:pPr>
        <w:pStyle w:val="TDC1"/>
        <w:tabs>
          <w:tab w:val="left" w:pos="480"/>
          <w:tab w:val="right" w:leader="dot" w:pos="9628"/>
        </w:tabs>
        <w:rPr>
          <w:b w:val="0"/>
          <w:bCs w:val="0"/>
          <w:caps w:val="0"/>
          <w:noProof/>
          <w:sz w:val="22"/>
          <w:szCs w:val="22"/>
          <w:lang w:eastAsia="es-ES"/>
        </w:rPr>
      </w:pPr>
      <w:hyperlink w:anchor="_Toc61560562" w:history="1">
        <w:r w:rsidR="00B31CF7" w:rsidRPr="001F2F76">
          <w:rPr>
            <w:rStyle w:val="Hipervnculo"/>
            <w:rFonts w:cs="Book Antiqua"/>
            <w:noProof/>
          </w:rPr>
          <w:t>4.</w:t>
        </w:r>
        <w:r w:rsidR="00B31CF7" w:rsidRPr="00C25D31">
          <w:rPr>
            <w:b w:val="0"/>
            <w:bCs w:val="0"/>
            <w:caps w:val="0"/>
            <w:noProof/>
            <w:sz w:val="22"/>
            <w:szCs w:val="22"/>
            <w:lang w:eastAsia="es-ES"/>
          </w:rPr>
          <w:tab/>
        </w:r>
        <w:r w:rsidR="00B31CF7" w:rsidRPr="001F2F76">
          <w:rPr>
            <w:rStyle w:val="Hipervnculo"/>
            <w:rFonts w:cs="Book Antiqua"/>
            <w:noProof/>
          </w:rPr>
          <w:t>REQUISITOS</w:t>
        </w:r>
        <w:r w:rsidR="00B31CF7">
          <w:rPr>
            <w:noProof/>
            <w:webHidden/>
          </w:rPr>
          <w:tab/>
        </w:r>
        <w:r w:rsidR="00B31CF7">
          <w:rPr>
            <w:noProof/>
            <w:webHidden/>
          </w:rPr>
          <w:fldChar w:fldCharType="begin"/>
        </w:r>
        <w:r w:rsidR="00B31CF7">
          <w:rPr>
            <w:noProof/>
            <w:webHidden/>
          </w:rPr>
          <w:instrText xml:space="preserve"> PAGEREF _Toc61560562 \h </w:instrText>
        </w:r>
        <w:r w:rsidR="00B31CF7">
          <w:rPr>
            <w:noProof/>
            <w:webHidden/>
          </w:rPr>
        </w:r>
        <w:r w:rsidR="00B31CF7">
          <w:rPr>
            <w:noProof/>
            <w:webHidden/>
          </w:rPr>
          <w:fldChar w:fldCharType="separate"/>
        </w:r>
        <w:r w:rsidR="00B31CF7">
          <w:rPr>
            <w:noProof/>
            <w:webHidden/>
          </w:rPr>
          <w:t>9</w:t>
        </w:r>
        <w:r w:rsidR="00B31CF7">
          <w:rPr>
            <w:noProof/>
            <w:webHidden/>
          </w:rPr>
          <w:fldChar w:fldCharType="end"/>
        </w:r>
      </w:hyperlink>
    </w:p>
    <w:p w14:paraId="4DA8EC84" w14:textId="77777777" w:rsidR="00B31CF7" w:rsidRPr="00C25D31" w:rsidRDefault="00000000">
      <w:pPr>
        <w:pStyle w:val="TDC2"/>
        <w:tabs>
          <w:tab w:val="left" w:pos="960"/>
          <w:tab w:val="right" w:leader="dot" w:pos="9628"/>
        </w:tabs>
        <w:rPr>
          <w:smallCaps w:val="0"/>
          <w:noProof/>
          <w:sz w:val="22"/>
          <w:szCs w:val="22"/>
          <w:lang w:eastAsia="es-ES"/>
        </w:rPr>
      </w:pPr>
      <w:hyperlink w:anchor="_Toc61560563" w:history="1">
        <w:r w:rsidR="00B31CF7" w:rsidRPr="001F2F76">
          <w:rPr>
            <w:rStyle w:val="Hipervnculo"/>
            <w:rFonts w:cs="Book Antiqua"/>
            <w:noProof/>
          </w:rPr>
          <w:t>4.1.</w:t>
        </w:r>
        <w:r w:rsidR="00B31CF7" w:rsidRPr="00C25D31">
          <w:rPr>
            <w:smallCaps w:val="0"/>
            <w:noProof/>
            <w:sz w:val="22"/>
            <w:szCs w:val="22"/>
            <w:lang w:eastAsia="es-ES"/>
          </w:rPr>
          <w:tab/>
        </w:r>
        <w:r w:rsidR="00B31CF7" w:rsidRPr="001F2F76">
          <w:rPr>
            <w:rStyle w:val="Hipervnculo"/>
            <w:rFonts w:cs="Book Antiqua"/>
            <w:noProof/>
          </w:rPr>
          <w:t>Funcionales</w:t>
        </w:r>
        <w:r w:rsidR="00B31CF7">
          <w:rPr>
            <w:noProof/>
            <w:webHidden/>
          </w:rPr>
          <w:tab/>
        </w:r>
        <w:r w:rsidR="00B31CF7">
          <w:rPr>
            <w:noProof/>
            <w:webHidden/>
          </w:rPr>
          <w:fldChar w:fldCharType="begin"/>
        </w:r>
        <w:r w:rsidR="00B31CF7">
          <w:rPr>
            <w:noProof/>
            <w:webHidden/>
          </w:rPr>
          <w:instrText xml:space="preserve"> PAGEREF _Toc61560563 \h </w:instrText>
        </w:r>
        <w:r w:rsidR="00B31CF7">
          <w:rPr>
            <w:noProof/>
            <w:webHidden/>
          </w:rPr>
        </w:r>
        <w:r w:rsidR="00B31CF7">
          <w:rPr>
            <w:noProof/>
            <w:webHidden/>
          </w:rPr>
          <w:fldChar w:fldCharType="separate"/>
        </w:r>
        <w:r w:rsidR="00B31CF7">
          <w:rPr>
            <w:noProof/>
            <w:webHidden/>
          </w:rPr>
          <w:t>9</w:t>
        </w:r>
        <w:r w:rsidR="00B31CF7">
          <w:rPr>
            <w:noProof/>
            <w:webHidden/>
          </w:rPr>
          <w:fldChar w:fldCharType="end"/>
        </w:r>
      </w:hyperlink>
    </w:p>
    <w:p w14:paraId="64866189" w14:textId="77777777" w:rsidR="00B31CF7" w:rsidRPr="00C25D31" w:rsidRDefault="00000000">
      <w:pPr>
        <w:pStyle w:val="TDC2"/>
        <w:tabs>
          <w:tab w:val="left" w:pos="960"/>
          <w:tab w:val="right" w:leader="dot" w:pos="9628"/>
        </w:tabs>
        <w:rPr>
          <w:smallCaps w:val="0"/>
          <w:noProof/>
          <w:sz w:val="22"/>
          <w:szCs w:val="22"/>
          <w:lang w:eastAsia="es-ES"/>
        </w:rPr>
      </w:pPr>
      <w:hyperlink w:anchor="_Toc61560564" w:history="1">
        <w:r w:rsidR="00B31CF7" w:rsidRPr="001F2F76">
          <w:rPr>
            <w:rStyle w:val="Hipervnculo"/>
            <w:rFonts w:cs="Book Antiqua"/>
            <w:noProof/>
          </w:rPr>
          <w:t>4.2.</w:t>
        </w:r>
        <w:r w:rsidR="00B31CF7" w:rsidRPr="00C25D31">
          <w:rPr>
            <w:smallCaps w:val="0"/>
            <w:noProof/>
            <w:sz w:val="22"/>
            <w:szCs w:val="22"/>
            <w:lang w:eastAsia="es-ES"/>
          </w:rPr>
          <w:tab/>
        </w:r>
        <w:r w:rsidR="00B31CF7" w:rsidRPr="001F2F76">
          <w:rPr>
            <w:rStyle w:val="Hipervnculo"/>
            <w:rFonts w:cs="Book Antiqua"/>
            <w:noProof/>
          </w:rPr>
          <w:t>No funcionales</w:t>
        </w:r>
        <w:r w:rsidR="00B31CF7">
          <w:rPr>
            <w:noProof/>
            <w:webHidden/>
          </w:rPr>
          <w:tab/>
        </w:r>
        <w:r w:rsidR="00B31CF7">
          <w:rPr>
            <w:noProof/>
            <w:webHidden/>
          </w:rPr>
          <w:fldChar w:fldCharType="begin"/>
        </w:r>
        <w:r w:rsidR="00B31CF7">
          <w:rPr>
            <w:noProof/>
            <w:webHidden/>
          </w:rPr>
          <w:instrText xml:space="preserve"> PAGEREF _Toc61560564 \h </w:instrText>
        </w:r>
        <w:r w:rsidR="00B31CF7">
          <w:rPr>
            <w:noProof/>
            <w:webHidden/>
          </w:rPr>
        </w:r>
        <w:r w:rsidR="00B31CF7">
          <w:rPr>
            <w:noProof/>
            <w:webHidden/>
          </w:rPr>
          <w:fldChar w:fldCharType="separate"/>
        </w:r>
        <w:r w:rsidR="00B31CF7">
          <w:rPr>
            <w:noProof/>
            <w:webHidden/>
          </w:rPr>
          <w:t>10</w:t>
        </w:r>
        <w:r w:rsidR="00B31CF7">
          <w:rPr>
            <w:noProof/>
            <w:webHidden/>
          </w:rPr>
          <w:fldChar w:fldCharType="end"/>
        </w:r>
      </w:hyperlink>
    </w:p>
    <w:p w14:paraId="1258BFF4"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65" w:history="1">
        <w:r w:rsidR="00B31CF7" w:rsidRPr="001F2F76">
          <w:rPr>
            <w:rStyle w:val="Hipervnculo"/>
            <w:rFonts w:cs="Calibri"/>
            <w:noProof/>
          </w:rPr>
          <w:t>4.2.1.</w:t>
        </w:r>
        <w:r w:rsidR="00B31CF7" w:rsidRPr="00C25D31">
          <w:rPr>
            <w:i w:val="0"/>
            <w:iCs w:val="0"/>
            <w:noProof/>
            <w:sz w:val="22"/>
            <w:szCs w:val="22"/>
            <w:lang w:eastAsia="es-ES"/>
          </w:rPr>
          <w:tab/>
        </w:r>
        <w:r w:rsidR="00B31CF7" w:rsidRPr="001F2F76">
          <w:rPr>
            <w:rStyle w:val="Hipervnculo"/>
            <w:rFonts w:cs="Calibri"/>
            <w:noProof/>
          </w:rPr>
          <w:t>Tamaño y rendimiento</w:t>
        </w:r>
        <w:r w:rsidR="00B31CF7">
          <w:rPr>
            <w:noProof/>
            <w:webHidden/>
          </w:rPr>
          <w:tab/>
        </w:r>
        <w:r w:rsidR="00B31CF7">
          <w:rPr>
            <w:noProof/>
            <w:webHidden/>
          </w:rPr>
          <w:fldChar w:fldCharType="begin"/>
        </w:r>
        <w:r w:rsidR="00B31CF7">
          <w:rPr>
            <w:noProof/>
            <w:webHidden/>
          </w:rPr>
          <w:instrText xml:space="preserve"> PAGEREF _Toc61560565 \h </w:instrText>
        </w:r>
        <w:r w:rsidR="00B31CF7">
          <w:rPr>
            <w:noProof/>
            <w:webHidden/>
          </w:rPr>
        </w:r>
        <w:r w:rsidR="00B31CF7">
          <w:rPr>
            <w:noProof/>
            <w:webHidden/>
          </w:rPr>
          <w:fldChar w:fldCharType="separate"/>
        </w:r>
        <w:r w:rsidR="00B31CF7">
          <w:rPr>
            <w:noProof/>
            <w:webHidden/>
          </w:rPr>
          <w:t>11</w:t>
        </w:r>
        <w:r w:rsidR="00B31CF7">
          <w:rPr>
            <w:noProof/>
            <w:webHidden/>
          </w:rPr>
          <w:fldChar w:fldCharType="end"/>
        </w:r>
      </w:hyperlink>
    </w:p>
    <w:p w14:paraId="71C8BECA"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66" w:history="1">
        <w:r w:rsidR="00B31CF7" w:rsidRPr="001F2F76">
          <w:rPr>
            <w:rStyle w:val="Hipervnculo"/>
            <w:rFonts w:cs="Calibri"/>
            <w:noProof/>
          </w:rPr>
          <w:t>4.2.2.</w:t>
        </w:r>
        <w:r w:rsidR="00B31CF7" w:rsidRPr="00C25D31">
          <w:rPr>
            <w:i w:val="0"/>
            <w:iCs w:val="0"/>
            <w:noProof/>
            <w:sz w:val="22"/>
            <w:szCs w:val="22"/>
            <w:lang w:eastAsia="es-ES"/>
          </w:rPr>
          <w:tab/>
        </w:r>
        <w:r w:rsidR="00B31CF7" w:rsidRPr="001F2F76">
          <w:rPr>
            <w:rStyle w:val="Hipervnculo"/>
            <w:rFonts w:cs="Calibri"/>
            <w:noProof/>
          </w:rPr>
          <w:t>Calidad</w:t>
        </w:r>
        <w:r w:rsidR="00B31CF7">
          <w:rPr>
            <w:noProof/>
            <w:webHidden/>
          </w:rPr>
          <w:tab/>
        </w:r>
        <w:r w:rsidR="00B31CF7">
          <w:rPr>
            <w:noProof/>
            <w:webHidden/>
          </w:rPr>
          <w:fldChar w:fldCharType="begin"/>
        </w:r>
        <w:r w:rsidR="00B31CF7">
          <w:rPr>
            <w:noProof/>
            <w:webHidden/>
          </w:rPr>
          <w:instrText xml:space="preserve"> PAGEREF _Toc61560566 \h </w:instrText>
        </w:r>
        <w:r w:rsidR="00B31CF7">
          <w:rPr>
            <w:noProof/>
            <w:webHidden/>
          </w:rPr>
        </w:r>
        <w:r w:rsidR="00B31CF7">
          <w:rPr>
            <w:noProof/>
            <w:webHidden/>
          </w:rPr>
          <w:fldChar w:fldCharType="separate"/>
        </w:r>
        <w:r w:rsidR="00B31CF7">
          <w:rPr>
            <w:noProof/>
            <w:webHidden/>
          </w:rPr>
          <w:t>11</w:t>
        </w:r>
        <w:r w:rsidR="00B31CF7">
          <w:rPr>
            <w:noProof/>
            <w:webHidden/>
          </w:rPr>
          <w:fldChar w:fldCharType="end"/>
        </w:r>
      </w:hyperlink>
    </w:p>
    <w:p w14:paraId="3D4C52B4"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67" w:history="1">
        <w:r w:rsidR="00B31CF7" w:rsidRPr="001F2F76">
          <w:rPr>
            <w:rStyle w:val="Hipervnculo"/>
            <w:rFonts w:cs="Calibri"/>
            <w:noProof/>
          </w:rPr>
          <w:t>4.2.3.</w:t>
        </w:r>
        <w:r w:rsidR="00B31CF7" w:rsidRPr="00C25D31">
          <w:rPr>
            <w:i w:val="0"/>
            <w:iCs w:val="0"/>
            <w:noProof/>
            <w:sz w:val="22"/>
            <w:szCs w:val="22"/>
            <w:lang w:eastAsia="es-ES"/>
          </w:rPr>
          <w:tab/>
        </w:r>
        <w:r w:rsidR="00B31CF7" w:rsidRPr="001F2F76">
          <w:rPr>
            <w:rStyle w:val="Hipervnculo"/>
            <w:rFonts w:cs="Calibri"/>
            <w:noProof/>
          </w:rPr>
          <w:t>Otros</w:t>
        </w:r>
        <w:r w:rsidR="00B31CF7">
          <w:rPr>
            <w:noProof/>
            <w:webHidden/>
          </w:rPr>
          <w:tab/>
        </w:r>
        <w:r w:rsidR="00B31CF7">
          <w:rPr>
            <w:noProof/>
            <w:webHidden/>
          </w:rPr>
          <w:fldChar w:fldCharType="begin"/>
        </w:r>
        <w:r w:rsidR="00B31CF7">
          <w:rPr>
            <w:noProof/>
            <w:webHidden/>
          </w:rPr>
          <w:instrText xml:space="preserve"> PAGEREF _Toc61560567 \h </w:instrText>
        </w:r>
        <w:r w:rsidR="00B31CF7">
          <w:rPr>
            <w:noProof/>
            <w:webHidden/>
          </w:rPr>
        </w:r>
        <w:r w:rsidR="00B31CF7">
          <w:rPr>
            <w:noProof/>
            <w:webHidden/>
          </w:rPr>
          <w:fldChar w:fldCharType="separate"/>
        </w:r>
        <w:r w:rsidR="00B31CF7">
          <w:rPr>
            <w:noProof/>
            <w:webHidden/>
          </w:rPr>
          <w:t>11</w:t>
        </w:r>
        <w:r w:rsidR="00B31CF7">
          <w:rPr>
            <w:noProof/>
            <w:webHidden/>
          </w:rPr>
          <w:fldChar w:fldCharType="end"/>
        </w:r>
      </w:hyperlink>
    </w:p>
    <w:p w14:paraId="340D9F07" w14:textId="77777777" w:rsidR="00B31CF7" w:rsidRPr="00C25D31" w:rsidRDefault="00000000">
      <w:pPr>
        <w:pStyle w:val="TDC1"/>
        <w:tabs>
          <w:tab w:val="left" w:pos="480"/>
          <w:tab w:val="right" w:leader="dot" w:pos="9628"/>
        </w:tabs>
        <w:rPr>
          <w:b w:val="0"/>
          <w:bCs w:val="0"/>
          <w:caps w:val="0"/>
          <w:noProof/>
          <w:sz w:val="22"/>
          <w:szCs w:val="22"/>
          <w:lang w:eastAsia="es-ES"/>
        </w:rPr>
      </w:pPr>
      <w:hyperlink w:anchor="_Toc61560568" w:history="1">
        <w:r w:rsidR="00B31CF7" w:rsidRPr="001F2F76">
          <w:rPr>
            <w:rStyle w:val="Hipervnculo"/>
            <w:rFonts w:cs="Book Antiqua"/>
            <w:noProof/>
          </w:rPr>
          <w:t>5.</w:t>
        </w:r>
        <w:r w:rsidR="00B31CF7" w:rsidRPr="00C25D31">
          <w:rPr>
            <w:b w:val="0"/>
            <w:bCs w:val="0"/>
            <w:caps w:val="0"/>
            <w:noProof/>
            <w:sz w:val="22"/>
            <w:szCs w:val="22"/>
            <w:lang w:eastAsia="es-ES"/>
          </w:rPr>
          <w:tab/>
        </w:r>
        <w:r w:rsidR="00B31CF7" w:rsidRPr="001F2F76">
          <w:rPr>
            <w:rStyle w:val="Hipervnculo"/>
            <w:rFonts w:cs="Book Antiqua"/>
            <w:noProof/>
          </w:rPr>
          <w:t>Arquitectura del Producto/Sistema</w:t>
        </w:r>
        <w:r w:rsidR="00B31CF7">
          <w:rPr>
            <w:noProof/>
            <w:webHidden/>
          </w:rPr>
          <w:tab/>
        </w:r>
        <w:r w:rsidR="00B31CF7">
          <w:rPr>
            <w:noProof/>
            <w:webHidden/>
          </w:rPr>
          <w:fldChar w:fldCharType="begin"/>
        </w:r>
        <w:r w:rsidR="00B31CF7">
          <w:rPr>
            <w:noProof/>
            <w:webHidden/>
          </w:rPr>
          <w:instrText xml:space="preserve"> PAGEREF _Toc61560568 \h </w:instrText>
        </w:r>
        <w:r w:rsidR="00B31CF7">
          <w:rPr>
            <w:noProof/>
            <w:webHidden/>
          </w:rPr>
        </w:r>
        <w:r w:rsidR="00B31CF7">
          <w:rPr>
            <w:noProof/>
            <w:webHidden/>
          </w:rPr>
          <w:fldChar w:fldCharType="separate"/>
        </w:r>
        <w:r w:rsidR="00B31CF7">
          <w:rPr>
            <w:noProof/>
            <w:webHidden/>
          </w:rPr>
          <w:t>11</w:t>
        </w:r>
        <w:r w:rsidR="00B31CF7">
          <w:rPr>
            <w:noProof/>
            <w:webHidden/>
          </w:rPr>
          <w:fldChar w:fldCharType="end"/>
        </w:r>
      </w:hyperlink>
    </w:p>
    <w:p w14:paraId="099AAF01" w14:textId="77777777" w:rsidR="00B31CF7" w:rsidRPr="00C25D31" w:rsidRDefault="00000000">
      <w:pPr>
        <w:pStyle w:val="TDC2"/>
        <w:tabs>
          <w:tab w:val="left" w:pos="960"/>
          <w:tab w:val="right" w:leader="dot" w:pos="9628"/>
        </w:tabs>
        <w:rPr>
          <w:smallCaps w:val="0"/>
          <w:noProof/>
          <w:sz w:val="22"/>
          <w:szCs w:val="22"/>
          <w:lang w:eastAsia="es-ES"/>
        </w:rPr>
      </w:pPr>
      <w:hyperlink w:anchor="_Toc61560569" w:history="1">
        <w:r w:rsidR="00B31CF7" w:rsidRPr="001F2F76">
          <w:rPr>
            <w:rStyle w:val="Hipervnculo"/>
            <w:rFonts w:cs="Book Antiqua"/>
            <w:noProof/>
          </w:rPr>
          <w:t>5.1.</w:t>
        </w:r>
        <w:r w:rsidR="00B31CF7" w:rsidRPr="00C25D31">
          <w:rPr>
            <w:smallCaps w:val="0"/>
            <w:noProof/>
            <w:sz w:val="22"/>
            <w:szCs w:val="22"/>
            <w:lang w:eastAsia="es-ES"/>
          </w:rPr>
          <w:tab/>
        </w:r>
        <w:r w:rsidR="00B31CF7" w:rsidRPr="001F2F76">
          <w:rPr>
            <w:rStyle w:val="Hipervnculo"/>
            <w:rFonts w:cs="Book Antiqua"/>
            <w:noProof/>
          </w:rPr>
          <w:t>Vista de Casos de Uso</w:t>
        </w:r>
        <w:r w:rsidR="00B31CF7">
          <w:rPr>
            <w:noProof/>
            <w:webHidden/>
          </w:rPr>
          <w:tab/>
        </w:r>
        <w:r w:rsidR="00B31CF7">
          <w:rPr>
            <w:noProof/>
            <w:webHidden/>
          </w:rPr>
          <w:fldChar w:fldCharType="begin"/>
        </w:r>
        <w:r w:rsidR="00B31CF7">
          <w:rPr>
            <w:noProof/>
            <w:webHidden/>
          </w:rPr>
          <w:instrText xml:space="preserve"> PAGEREF _Toc61560569 \h </w:instrText>
        </w:r>
        <w:r w:rsidR="00B31CF7">
          <w:rPr>
            <w:noProof/>
            <w:webHidden/>
          </w:rPr>
        </w:r>
        <w:r w:rsidR="00B31CF7">
          <w:rPr>
            <w:noProof/>
            <w:webHidden/>
          </w:rPr>
          <w:fldChar w:fldCharType="separate"/>
        </w:r>
        <w:r w:rsidR="00B31CF7">
          <w:rPr>
            <w:noProof/>
            <w:webHidden/>
          </w:rPr>
          <w:t>11</w:t>
        </w:r>
        <w:r w:rsidR="00B31CF7">
          <w:rPr>
            <w:noProof/>
            <w:webHidden/>
          </w:rPr>
          <w:fldChar w:fldCharType="end"/>
        </w:r>
      </w:hyperlink>
    </w:p>
    <w:p w14:paraId="0E387C94"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0" w:history="1">
        <w:r w:rsidR="00B31CF7" w:rsidRPr="001F2F76">
          <w:rPr>
            <w:rStyle w:val="Hipervnculo"/>
            <w:rFonts w:cs="Calibri"/>
            <w:noProof/>
          </w:rPr>
          <w:t>5.1.1.</w:t>
        </w:r>
        <w:r w:rsidR="00B31CF7" w:rsidRPr="00C25D31">
          <w:rPr>
            <w:i w:val="0"/>
            <w:iCs w:val="0"/>
            <w:noProof/>
            <w:sz w:val="22"/>
            <w:szCs w:val="22"/>
            <w:lang w:eastAsia="es-ES"/>
          </w:rPr>
          <w:tab/>
        </w:r>
        <w:r w:rsidR="00B31CF7" w:rsidRPr="001F2F76">
          <w:rPr>
            <w:rStyle w:val="Hipervnculo"/>
            <w:rFonts w:cs="Calibri"/>
            <w:noProof/>
          </w:rPr>
          <w:t>Actores</w:t>
        </w:r>
        <w:r w:rsidR="00B31CF7">
          <w:rPr>
            <w:noProof/>
            <w:webHidden/>
          </w:rPr>
          <w:tab/>
        </w:r>
        <w:r w:rsidR="00B31CF7">
          <w:rPr>
            <w:noProof/>
            <w:webHidden/>
          </w:rPr>
          <w:fldChar w:fldCharType="begin"/>
        </w:r>
        <w:r w:rsidR="00B31CF7">
          <w:rPr>
            <w:noProof/>
            <w:webHidden/>
          </w:rPr>
          <w:instrText xml:space="preserve"> PAGEREF _Toc61560570 \h </w:instrText>
        </w:r>
        <w:r w:rsidR="00B31CF7">
          <w:rPr>
            <w:noProof/>
            <w:webHidden/>
          </w:rPr>
        </w:r>
        <w:r w:rsidR="00B31CF7">
          <w:rPr>
            <w:noProof/>
            <w:webHidden/>
          </w:rPr>
          <w:fldChar w:fldCharType="separate"/>
        </w:r>
        <w:r w:rsidR="00B31CF7">
          <w:rPr>
            <w:noProof/>
            <w:webHidden/>
          </w:rPr>
          <w:t>11</w:t>
        </w:r>
        <w:r w:rsidR="00B31CF7">
          <w:rPr>
            <w:noProof/>
            <w:webHidden/>
          </w:rPr>
          <w:fldChar w:fldCharType="end"/>
        </w:r>
      </w:hyperlink>
    </w:p>
    <w:p w14:paraId="280FEA9F"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1" w:history="1">
        <w:r w:rsidR="00B31CF7" w:rsidRPr="001F2F76">
          <w:rPr>
            <w:rStyle w:val="Hipervnculo"/>
            <w:rFonts w:cs="Calibri"/>
            <w:noProof/>
          </w:rPr>
          <w:t>5.1.2.</w:t>
        </w:r>
        <w:r w:rsidR="00B31CF7" w:rsidRPr="00C25D31">
          <w:rPr>
            <w:i w:val="0"/>
            <w:iCs w:val="0"/>
            <w:noProof/>
            <w:sz w:val="22"/>
            <w:szCs w:val="22"/>
            <w:lang w:eastAsia="es-ES"/>
          </w:rPr>
          <w:tab/>
        </w:r>
        <w:r w:rsidR="00B31CF7" w:rsidRPr="001F2F76">
          <w:rPr>
            <w:rStyle w:val="Hipervnculo"/>
            <w:rFonts w:cs="Calibri"/>
            <w:noProof/>
          </w:rPr>
          <w:t>Modelo de casos de Uso</w:t>
        </w:r>
        <w:r w:rsidR="00B31CF7">
          <w:rPr>
            <w:noProof/>
            <w:webHidden/>
          </w:rPr>
          <w:tab/>
        </w:r>
        <w:r w:rsidR="00B31CF7">
          <w:rPr>
            <w:noProof/>
            <w:webHidden/>
          </w:rPr>
          <w:fldChar w:fldCharType="begin"/>
        </w:r>
        <w:r w:rsidR="00B31CF7">
          <w:rPr>
            <w:noProof/>
            <w:webHidden/>
          </w:rPr>
          <w:instrText xml:space="preserve"> PAGEREF _Toc61560571 \h </w:instrText>
        </w:r>
        <w:r w:rsidR="00B31CF7">
          <w:rPr>
            <w:noProof/>
            <w:webHidden/>
          </w:rPr>
        </w:r>
        <w:r w:rsidR="00B31CF7">
          <w:rPr>
            <w:noProof/>
            <w:webHidden/>
          </w:rPr>
          <w:fldChar w:fldCharType="separate"/>
        </w:r>
        <w:r w:rsidR="00B31CF7">
          <w:rPr>
            <w:noProof/>
            <w:webHidden/>
          </w:rPr>
          <w:t>12</w:t>
        </w:r>
        <w:r w:rsidR="00B31CF7">
          <w:rPr>
            <w:noProof/>
            <w:webHidden/>
          </w:rPr>
          <w:fldChar w:fldCharType="end"/>
        </w:r>
      </w:hyperlink>
    </w:p>
    <w:p w14:paraId="05A899BA"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2" w:history="1">
        <w:r w:rsidR="00B31CF7" w:rsidRPr="001F2F76">
          <w:rPr>
            <w:rStyle w:val="Hipervnculo"/>
            <w:rFonts w:cs="Calibri"/>
            <w:noProof/>
          </w:rPr>
          <w:t>5.1.3.</w:t>
        </w:r>
        <w:r w:rsidR="00B31CF7" w:rsidRPr="00C25D31">
          <w:rPr>
            <w:i w:val="0"/>
            <w:iCs w:val="0"/>
            <w:noProof/>
            <w:sz w:val="22"/>
            <w:szCs w:val="22"/>
            <w:lang w:eastAsia="es-ES"/>
          </w:rPr>
          <w:tab/>
        </w:r>
        <w:r w:rsidR="00B31CF7" w:rsidRPr="001F2F76">
          <w:rPr>
            <w:rStyle w:val="Hipervnculo"/>
            <w:rFonts w:cs="Calibri"/>
            <w:noProof/>
          </w:rPr>
          <w:t>Lista de casos de Uso</w:t>
        </w:r>
        <w:r w:rsidR="00B31CF7">
          <w:rPr>
            <w:noProof/>
            <w:webHidden/>
          </w:rPr>
          <w:tab/>
        </w:r>
        <w:r w:rsidR="00B31CF7">
          <w:rPr>
            <w:noProof/>
            <w:webHidden/>
          </w:rPr>
          <w:fldChar w:fldCharType="begin"/>
        </w:r>
        <w:r w:rsidR="00B31CF7">
          <w:rPr>
            <w:noProof/>
            <w:webHidden/>
          </w:rPr>
          <w:instrText xml:space="preserve"> PAGEREF _Toc61560572 \h </w:instrText>
        </w:r>
        <w:r w:rsidR="00B31CF7">
          <w:rPr>
            <w:noProof/>
            <w:webHidden/>
          </w:rPr>
        </w:r>
        <w:r w:rsidR="00B31CF7">
          <w:rPr>
            <w:noProof/>
            <w:webHidden/>
          </w:rPr>
          <w:fldChar w:fldCharType="separate"/>
        </w:r>
        <w:r w:rsidR="00B31CF7">
          <w:rPr>
            <w:noProof/>
            <w:webHidden/>
          </w:rPr>
          <w:t>13</w:t>
        </w:r>
        <w:r w:rsidR="00B31CF7">
          <w:rPr>
            <w:noProof/>
            <w:webHidden/>
          </w:rPr>
          <w:fldChar w:fldCharType="end"/>
        </w:r>
      </w:hyperlink>
    </w:p>
    <w:p w14:paraId="301E1E62"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3" w:history="1">
        <w:r w:rsidR="00B31CF7" w:rsidRPr="001F2F76">
          <w:rPr>
            <w:rStyle w:val="Hipervnculo"/>
            <w:rFonts w:cs="Calibri"/>
            <w:noProof/>
          </w:rPr>
          <w:t>5.1.4.</w:t>
        </w:r>
        <w:r w:rsidR="00B31CF7" w:rsidRPr="00C25D31">
          <w:rPr>
            <w:i w:val="0"/>
            <w:iCs w:val="0"/>
            <w:noProof/>
            <w:sz w:val="22"/>
            <w:szCs w:val="22"/>
            <w:lang w:eastAsia="es-ES"/>
          </w:rPr>
          <w:tab/>
        </w:r>
        <w:r w:rsidR="00B31CF7" w:rsidRPr="001F2F76">
          <w:rPr>
            <w:rStyle w:val="Hipervnculo"/>
            <w:rFonts w:cs="Calibri"/>
            <w:noProof/>
          </w:rPr>
          <w:t>Descripción de los Casos de Uso</w:t>
        </w:r>
        <w:r w:rsidR="00B31CF7">
          <w:rPr>
            <w:noProof/>
            <w:webHidden/>
          </w:rPr>
          <w:tab/>
        </w:r>
        <w:r w:rsidR="00B31CF7">
          <w:rPr>
            <w:noProof/>
            <w:webHidden/>
          </w:rPr>
          <w:fldChar w:fldCharType="begin"/>
        </w:r>
        <w:r w:rsidR="00B31CF7">
          <w:rPr>
            <w:noProof/>
            <w:webHidden/>
          </w:rPr>
          <w:instrText xml:space="preserve"> PAGEREF _Toc61560573 \h </w:instrText>
        </w:r>
        <w:r w:rsidR="00B31CF7">
          <w:rPr>
            <w:noProof/>
            <w:webHidden/>
          </w:rPr>
        </w:r>
        <w:r w:rsidR="00B31CF7">
          <w:rPr>
            <w:noProof/>
            <w:webHidden/>
          </w:rPr>
          <w:fldChar w:fldCharType="separate"/>
        </w:r>
        <w:r w:rsidR="00B31CF7">
          <w:rPr>
            <w:noProof/>
            <w:webHidden/>
          </w:rPr>
          <w:t>14</w:t>
        </w:r>
        <w:r w:rsidR="00B31CF7">
          <w:rPr>
            <w:noProof/>
            <w:webHidden/>
          </w:rPr>
          <w:fldChar w:fldCharType="end"/>
        </w:r>
      </w:hyperlink>
    </w:p>
    <w:p w14:paraId="0E8056B8" w14:textId="77777777" w:rsidR="00B31CF7" w:rsidRPr="00C25D31" w:rsidRDefault="00000000">
      <w:pPr>
        <w:pStyle w:val="TDC2"/>
        <w:tabs>
          <w:tab w:val="left" w:pos="960"/>
          <w:tab w:val="right" w:leader="dot" w:pos="9628"/>
        </w:tabs>
        <w:rPr>
          <w:smallCaps w:val="0"/>
          <w:noProof/>
          <w:sz w:val="22"/>
          <w:szCs w:val="22"/>
          <w:lang w:eastAsia="es-ES"/>
        </w:rPr>
      </w:pPr>
      <w:hyperlink w:anchor="_Toc61560574" w:history="1">
        <w:r w:rsidR="00B31CF7" w:rsidRPr="001F2F76">
          <w:rPr>
            <w:rStyle w:val="Hipervnculo"/>
            <w:rFonts w:cs="Book Antiqua"/>
            <w:noProof/>
          </w:rPr>
          <w:t>5.2.</w:t>
        </w:r>
        <w:r w:rsidR="00B31CF7" w:rsidRPr="00C25D31">
          <w:rPr>
            <w:smallCaps w:val="0"/>
            <w:noProof/>
            <w:sz w:val="22"/>
            <w:szCs w:val="22"/>
            <w:lang w:eastAsia="es-ES"/>
          </w:rPr>
          <w:tab/>
        </w:r>
        <w:r w:rsidR="00B31CF7" w:rsidRPr="001F2F76">
          <w:rPr>
            <w:rStyle w:val="Hipervnculo"/>
            <w:rFonts w:cs="Book Antiqua"/>
            <w:noProof/>
          </w:rPr>
          <w:t>Vista Funcional</w:t>
        </w:r>
        <w:r w:rsidR="00B31CF7">
          <w:rPr>
            <w:noProof/>
            <w:webHidden/>
          </w:rPr>
          <w:tab/>
        </w:r>
        <w:r w:rsidR="00B31CF7">
          <w:rPr>
            <w:noProof/>
            <w:webHidden/>
          </w:rPr>
          <w:fldChar w:fldCharType="begin"/>
        </w:r>
        <w:r w:rsidR="00B31CF7">
          <w:rPr>
            <w:noProof/>
            <w:webHidden/>
          </w:rPr>
          <w:instrText xml:space="preserve"> PAGEREF _Toc61560574 \h </w:instrText>
        </w:r>
        <w:r w:rsidR="00B31CF7">
          <w:rPr>
            <w:noProof/>
            <w:webHidden/>
          </w:rPr>
        </w:r>
        <w:r w:rsidR="00B31CF7">
          <w:rPr>
            <w:noProof/>
            <w:webHidden/>
          </w:rPr>
          <w:fldChar w:fldCharType="separate"/>
        </w:r>
        <w:r w:rsidR="00B31CF7">
          <w:rPr>
            <w:noProof/>
            <w:webHidden/>
          </w:rPr>
          <w:t>16</w:t>
        </w:r>
        <w:r w:rsidR="00B31CF7">
          <w:rPr>
            <w:noProof/>
            <w:webHidden/>
          </w:rPr>
          <w:fldChar w:fldCharType="end"/>
        </w:r>
      </w:hyperlink>
    </w:p>
    <w:p w14:paraId="6C8B7E66"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5" w:history="1">
        <w:r w:rsidR="00B31CF7" w:rsidRPr="001F2F76">
          <w:rPr>
            <w:rStyle w:val="Hipervnculo"/>
            <w:rFonts w:cs="Calibri"/>
            <w:noProof/>
          </w:rPr>
          <w:t>5.2.1.</w:t>
        </w:r>
        <w:r w:rsidR="00B31CF7" w:rsidRPr="00C25D31">
          <w:rPr>
            <w:i w:val="0"/>
            <w:iCs w:val="0"/>
            <w:noProof/>
            <w:sz w:val="22"/>
            <w:szCs w:val="22"/>
            <w:lang w:eastAsia="es-ES"/>
          </w:rPr>
          <w:tab/>
        </w:r>
        <w:r w:rsidR="00B31CF7" w:rsidRPr="001F2F76">
          <w:rPr>
            <w:rStyle w:val="Hipervnculo"/>
            <w:rFonts w:cs="Calibri"/>
            <w:noProof/>
          </w:rPr>
          <w:t>Modelo de Análisis</w:t>
        </w:r>
        <w:r w:rsidR="00B31CF7">
          <w:rPr>
            <w:noProof/>
            <w:webHidden/>
          </w:rPr>
          <w:tab/>
        </w:r>
        <w:r w:rsidR="00B31CF7">
          <w:rPr>
            <w:noProof/>
            <w:webHidden/>
          </w:rPr>
          <w:fldChar w:fldCharType="begin"/>
        </w:r>
        <w:r w:rsidR="00B31CF7">
          <w:rPr>
            <w:noProof/>
            <w:webHidden/>
          </w:rPr>
          <w:instrText xml:space="preserve"> PAGEREF _Toc61560575 \h </w:instrText>
        </w:r>
        <w:r w:rsidR="00B31CF7">
          <w:rPr>
            <w:noProof/>
            <w:webHidden/>
          </w:rPr>
        </w:r>
        <w:r w:rsidR="00B31CF7">
          <w:rPr>
            <w:noProof/>
            <w:webHidden/>
          </w:rPr>
          <w:fldChar w:fldCharType="separate"/>
        </w:r>
        <w:r w:rsidR="00B31CF7">
          <w:rPr>
            <w:noProof/>
            <w:webHidden/>
          </w:rPr>
          <w:t>16</w:t>
        </w:r>
        <w:r w:rsidR="00B31CF7">
          <w:rPr>
            <w:noProof/>
            <w:webHidden/>
          </w:rPr>
          <w:fldChar w:fldCharType="end"/>
        </w:r>
      </w:hyperlink>
    </w:p>
    <w:p w14:paraId="3E7CF9AE"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6" w:history="1">
        <w:r w:rsidR="00B31CF7" w:rsidRPr="001F2F76">
          <w:rPr>
            <w:rStyle w:val="Hipervnculo"/>
            <w:rFonts w:cs="Calibri"/>
            <w:noProof/>
          </w:rPr>
          <w:t>5.2.2.</w:t>
        </w:r>
        <w:r w:rsidR="00B31CF7" w:rsidRPr="00C25D31">
          <w:rPr>
            <w:i w:val="0"/>
            <w:iCs w:val="0"/>
            <w:noProof/>
            <w:sz w:val="22"/>
            <w:szCs w:val="22"/>
            <w:lang w:eastAsia="es-ES"/>
          </w:rPr>
          <w:tab/>
        </w:r>
        <w:r w:rsidR="00B31CF7" w:rsidRPr="001F2F76">
          <w:rPr>
            <w:rStyle w:val="Hipervnculo"/>
            <w:rFonts w:cs="Calibri"/>
            <w:noProof/>
          </w:rPr>
          <w:t>Interfaces con el usuario</w:t>
        </w:r>
        <w:r w:rsidR="00B31CF7">
          <w:rPr>
            <w:noProof/>
            <w:webHidden/>
          </w:rPr>
          <w:tab/>
        </w:r>
        <w:r w:rsidR="00B31CF7">
          <w:rPr>
            <w:noProof/>
            <w:webHidden/>
          </w:rPr>
          <w:fldChar w:fldCharType="begin"/>
        </w:r>
        <w:r w:rsidR="00B31CF7">
          <w:rPr>
            <w:noProof/>
            <w:webHidden/>
          </w:rPr>
          <w:instrText xml:space="preserve"> PAGEREF _Toc61560576 \h </w:instrText>
        </w:r>
        <w:r w:rsidR="00B31CF7">
          <w:rPr>
            <w:noProof/>
            <w:webHidden/>
          </w:rPr>
        </w:r>
        <w:r w:rsidR="00B31CF7">
          <w:rPr>
            <w:noProof/>
            <w:webHidden/>
          </w:rPr>
          <w:fldChar w:fldCharType="separate"/>
        </w:r>
        <w:r w:rsidR="00B31CF7">
          <w:rPr>
            <w:noProof/>
            <w:webHidden/>
          </w:rPr>
          <w:t>18</w:t>
        </w:r>
        <w:r w:rsidR="00B31CF7">
          <w:rPr>
            <w:noProof/>
            <w:webHidden/>
          </w:rPr>
          <w:fldChar w:fldCharType="end"/>
        </w:r>
      </w:hyperlink>
    </w:p>
    <w:p w14:paraId="5B834DF8" w14:textId="77777777" w:rsidR="00B31CF7" w:rsidRPr="00C25D31" w:rsidRDefault="00000000">
      <w:pPr>
        <w:pStyle w:val="TDC2"/>
        <w:tabs>
          <w:tab w:val="left" w:pos="960"/>
          <w:tab w:val="right" w:leader="dot" w:pos="9628"/>
        </w:tabs>
        <w:rPr>
          <w:smallCaps w:val="0"/>
          <w:noProof/>
          <w:sz w:val="22"/>
          <w:szCs w:val="22"/>
          <w:lang w:eastAsia="es-ES"/>
        </w:rPr>
      </w:pPr>
      <w:hyperlink w:anchor="_Toc61560577" w:history="1">
        <w:r w:rsidR="00B31CF7" w:rsidRPr="001F2F76">
          <w:rPr>
            <w:rStyle w:val="Hipervnculo"/>
            <w:rFonts w:cs="Book Antiqua"/>
            <w:noProof/>
          </w:rPr>
          <w:t>5.3.</w:t>
        </w:r>
        <w:r w:rsidR="00B31CF7" w:rsidRPr="00C25D31">
          <w:rPr>
            <w:smallCaps w:val="0"/>
            <w:noProof/>
            <w:sz w:val="22"/>
            <w:szCs w:val="22"/>
            <w:lang w:eastAsia="es-ES"/>
          </w:rPr>
          <w:tab/>
        </w:r>
        <w:r w:rsidR="00B31CF7" w:rsidRPr="001F2F76">
          <w:rPr>
            <w:rStyle w:val="Hipervnculo"/>
            <w:rFonts w:cs="Book Antiqua"/>
            <w:noProof/>
          </w:rPr>
          <w:t>Vista Lógica</w:t>
        </w:r>
        <w:r w:rsidR="00B31CF7">
          <w:rPr>
            <w:noProof/>
            <w:webHidden/>
          </w:rPr>
          <w:tab/>
        </w:r>
        <w:r w:rsidR="00B31CF7">
          <w:rPr>
            <w:noProof/>
            <w:webHidden/>
          </w:rPr>
          <w:fldChar w:fldCharType="begin"/>
        </w:r>
        <w:r w:rsidR="00B31CF7">
          <w:rPr>
            <w:noProof/>
            <w:webHidden/>
          </w:rPr>
          <w:instrText xml:space="preserve"> PAGEREF _Toc61560577 \h </w:instrText>
        </w:r>
        <w:r w:rsidR="00B31CF7">
          <w:rPr>
            <w:noProof/>
            <w:webHidden/>
          </w:rPr>
        </w:r>
        <w:r w:rsidR="00B31CF7">
          <w:rPr>
            <w:noProof/>
            <w:webHidden/>
          </w:rPr>
          <w:fldChar w:fldCharType="separate"/>
        </w:r>
        <w:r w:rsidR="00B31CF7">
          <w:rPr>
            <w:noProof/>
            <w:webHidden/>
          </w:rPr>
          <w:t>19</w:t>
        </w:r>
        <w:r w:rsidR="00B31CF7">
          <w:rPr>
            <w:noProof/>
            <w:webHidden/>
          </w:rPr>
          <w:fldChar w:fldCharType="end"/>
        </w:r>
      </w:hyperlink>
    </w:p>
    <w:p w14:paraId="5753010D"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8" w:history="1">
        <w:r w:rsidR="00B31CF7" w:rsidRPr="001F2F76">
          <w:rPr>
            <w:rStyle w:val="Hipervnculo"/>
            <w:rFonts w:cs="Calibri"/>
            <w:noProof/>
          </w:rPr>
          <w:t>5.3.1.</w:t>
        </w:r>
        <w:r w:rsidR="00B31CF7" w:rsidRPr="00C25D31">
          <w:rPr>
            <w:i w:val="0"/>
            <w:iCs w:val="0"/>
            <w:noProof/>
            <w:sz w:val="22"/>
            <w:szCs w:val="22"/>
            <w:lang w:eastAsia="es-ES"/>
          </w:rPr>
          <w:tab/>
        </w:r>
        <w:r w:rsidR="00B31CF7" w:rsidRPr="001F2F76">
          <w:rPr>
            <w:rStyle w:val="Hipervnculo"/>
            <w:rFonts w:cs="Calibri"/>
            <w:noProof/>
          </w:rPr>
          <w:t>Descripción</w:t>
        </w:r>
        <w:r w:rsidR="00B31CF7">
          <w:rPr>
            <w:noProof/>
            <w:webHidden/>
          </w:rPr>
          <w:tab/>
        </w:r>
        <w:r w:rsidR="00B31CF7">
          <w:rPr>
            <w:noProof/>
            <w:webHidden/>
          </w:rPr>
          <w:fldChar w:fldCharType="begin"/>
        </w:r>
        <w:r w:rsidR="00B31CF7">
          <w:rPr>
            <w:noProof/>
            <w:webHidden/>
          </w:rPr>
          <w:instrText xml:space="preserve"> PAGEREF _Toc61560578 \h </w:instrText>
        </w:r>
        <w:r w:rsidR="00B31CF7">
          <w:rPr>
            <w:noProof/>
            <w:webHidden/>
          </w:rPr>
        </w:r>
        <w:r w:rsidR="00B31CF7">
          <w:rPr>
            <w:noProof/>
            <w:webHidden/>
          </w:rPr>
          <w:fldChar w:fldCharType="separate"/>
        </w:r>
        <w:r w:rsidR="00B31CF7">
          <w:rPr>
            <w:noProof/>
            <w:webHidden/>
          </w:rPr>
          <w:t>19</w:t>
        </w:r>
        <w:r w:rsidR="00B31CF7">
          <w:rPr>
            <w:noProof/>
            <w:webHidden/>
          </w:rPr>
          <w:fldChar w:fldCharType="end"/>
        </w:r>
      </w:hyperlink>
    </w:p>
    <w:p w14:paraId="265C4763"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79" w:history="1">
        <w:r w:rsidR="00B31CF7" w:rsidRPr="001F2F76">
          <w:rPr>
            <w:rStyle w:val="Hipervnculo"/>
            <w:rFonts w:cs="Calibri"/>
            <w:noProof/>
          </w:rPr>
          <w:t>5.3.2.</w:t>
        </w:r>
        <w:r w:rsidR="00B31CF7" w:rsidRPr="00C25D31">
          <w:rPr>
            <w:i w:val="0"/>
            <w:iCs w:val="0"/>
            <w:noProof/>
            <w:sz w:val="22"/>
            <w:szCs w:val="22"/>
            <w:lang w:eastAsia="es-ES"/>
          </w:rPr>
          <w:tab/>
        </w:r>
        <w:r w:rsidR="00B31CF7" w:rsidRPr="001F2F76">
          <w:rPr>
            <w:rStyle w:val="Hipervnculo"/>
            <w:rFonts w:cs="Calibri"/>
            <w:noProof/>
          </w:rPr>
          <w:t>Paquetes de Diseño Arquitectónicamente Significativos</w:t>
        </w:r>
        <w:r w:rsidR="00B31CF7">
          <w:rPr>
            <w:noProof/>
            <w:webHidden/>
          </w:rPr>
          <w:tab/>
        </w:r>
        <w:r w:rsidR="00B31CF7">
          <w:rPr>
            <w:noProof/>
            <w:webHidden/>
          </w:rPr>
          <w:fldChar w:fldCharType="begin"/>
        </w:r>
        <w:r w:rsidR="00B31CF7">
          <w:rPr>
            <w:noProof/>
            <w:webHidden/>
          </w:rPr>
          <w:instrText xml:space="preserve"> PAGEREF _Toc61560579 \h </w:instrText>
        </w:r>
        <w:r w:rsidR="00B31CF7">
          <w:rPr>
            <w:noProof/>
            <w:webHidden/>
          </w:rPr>
        </w:r>
        <w:r w:rsidR="00B31CF7">
          <w:rPr>
            <w:noProof/>
            <w:webHidden/>
          </w:rPr>
          <w:fldChar w:fldCharType="separate"/>
        </w:r>
        <w:r w:rsidR="00B31CF7">
          <w:rPr>
            <w:noProof/>
            <w:webHidden/>
          </w:rPr>
          <w:t>21</w:t>
        </w:r>
        <w:r w:rsidR="00B31CF7">
          <w:rPr>
            <w:noProof/>
            <w:webHidden/>
          </w:rPr>
          <w:fldChar w:fldCharType="end"/>
        </w:r>
      </w:hyperlink>
    </w:p>
    <w:p w14:paraId="3D2B5783"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80" w:history="1">
        <w:r w:rsidR="00B31CF7" w:rsidRPr="001F2F76">
          <w:rPr>
            <w:rStyle w:val="Hipervnculo"/>
            <w:rFonts w:cs="Calibri"/>
            <w:noProof/>
          </w:rPr>
          <w:t>5.3.3.</w:t>
        </w:r>
        <w:r w:rsidR="00B31CF7" w:rsidRPr="00C25D31">
          <w:rPr>
            <w:i w:val="0"/>
            <w:iCs w:val="0"/>
            <w:noProof/>
            <w:sz w:val="22"/>
            <w:szCs w:val="22"/>
            <w:lang w:eastAsia="es-ES"/>
          </w:rPr>
          <w:tab/>
        </w:r>
        <w:r w:rsidR="00B31CF7" w:rsidRPr="001F2F76">
          <w:rPr>
            <w:rStyle w:val="Hipervnculo"/>
            <w:rFonts w:cs="Calibri"/>
            <w:noProof/>
          </w:rPr>
          <w:t>Vista de Implementación - Componentes</w:t>
        </w:r>
        <w:r w:rsidR="00B31CF7">
          <w:rPr>
            <w:noProof/>
            <w:webHidden/>
          </w:rPr>
          <w:tab/>
        </w:r>
        <w:r w:rsidR="00B31CF7">
          <w:rPr>
            <w:noProof/>
            <w:webHidden/>
          </w:rPr>
          <w:fldChar w:fldCharType="begin"/>
        </w:r>
        <w:r w:rsidR="00B31CF7">
          <w:rPr>
            <w:noProof/>
            <w:webHidden/>
          </w:rPr>
          <w:instrText xml:space="preserve"> PAGEREF _Toc61560580 \h </w:instrText>
        </w:r>
        <w:r w:rsidR="00B31CF7">
          <w:rPr>
            <w:noProof/>
            <w:webHidden/>
          </w:rPr>
        </w:r>
        <w:r w:rsidR="00B31CF7">
          <w:rPr>
            <w:noProof/>
            <w:webHidden/>
          </w:rPr>
          <w:fldChar w:fldCharType="separate"/>
        </w:r>
        <w:r w:rsidR="00B31CF7">
          <w:rPr>
            <w:noProof/>
            <w:webHidden/>
          </w:rPr>
          <w:t>24</w:t>
        </w:r>
        <w:r w:rsidR="00B31CF7">
          <w:rPr>
            <w:noProof/>
            <w:webHidden/>
          </w:rPr>
          <w:fldChar w:fldCharType="end"/>
        </w:r>
      </w:hyperlink>
    </w:p>
    <w:p w14:paraId="42C91F6C" w14:textId="77777777" w:rsidR="00B31CF7" w:rsidRPr="00C25D31" w:rsidRDefault="00000000">
      <w:pPr>
        <w:pStyle w:val="TDC2"/>
        <w:tabs>
          <w:tab w:val="left" w:pos="960"/>
          <w:tab w:val="right" w:leader="dot" w:pos="9628"/>
        </w:tabs>
        <w:rPr>
          <w:smallCaps w:val="0"/>
          <w:noProof/>
          <w:sz w:val="22"/>
          <w:szCs w:val="22"/>
          <w:lang w:eastAsia="es-ES"/>
        </w:rPr>
      </w:pPr>
      <w:hyperlink w:anchor="_Toc61560581" w:history="1">
        <w:r w:rsidR="00B31CF7" w:rsidRPr="001F2F76">
          <w:rPr>
            <w:rStyle w:val="Hipervnculo"/>
            <w:rFonts w:cs="Book Antiqua"/>
            <w:noProof/>
          </w:rPr>
          <w:t>5.4.</w:t>
        </w:r>
        <w:r w:rsidR="00B31CF7" w:rsidRPr="00C25D31">
          <w:rPr>
            <w:smallCaps w:val="0"/>
            <w:noProof/>
            <w:sz w:val="22"/>
            <w:szCs w:val="22"/>
            <w:lang w:eastAsia="es-ES"/>
          </w:rPr>
          <w:tab/>
        </w:r>
        <w:r w:rsidR="00B31CF7" w:rsidRPr="001F2F76">
          <w:rPr>
            <w:rStyle w:val="Hipervnculo"/>
            <w:rFonts w:cs="Book Antiqua"/>
            <w:noProof/>
          </w:rPr>
          <w:t>Vista de Despliegue - Ambiente Físico</w:t>
        </w:r>
        <w:r w:rsidR="00B31CF7">
          <w:rPr>
            <w:noProof/>
            <w:webHidden/>
          </w:rPr>
          <w:tab/>
        </w:r>
        <w:r w:rsidR="00B31CF7">
          <w:rPr>
            <w:noProof/>
            <w:webHidden/>
          </w:rPr>
          <w:fldChar w:fldCharType="begin"/>
        </w:r>
        <w:r w:rsidR="00B31CF7">
          <w:rPr>
            <w:noProof/>
            <w:webHidden/>
          </w:rPr>
          <w:instrText xml:space="preserve"> PAGEREF _Toc61560581 \h </w:instrText>
        </w:r>
        <w:r w:rsidR="00B31CF7">
          <w:rPr>
            <w:noProof/>
            <w:webHidden/>
          </w:rPr>
        </w:r>
        <w:r w:rsidR="00B31CF7">
          <w:rPr>
            <w:noProof/>
            <w:webHidden/>
          </w:rPr>
          <w:fldChar w:fldCharType="separate"/>
        </w:r>
        <w:r w:rsidR="00B31CF7">
          <w:rPr>
            <w:noProof/>
            <w:webHidden/>
          </w:rPr>
          <w:t>25</w:t>
        </w:r>
        <w:r w:rsidR="00B31CF7">
          <w:rPr>
            <w:noProof/>
            <w:webHidden/>
          </w:rPr>
          <w:fldChar w:fldCharType="end"/>
        </w:r>
      </w:hyperlink>
    </w:p>
    <w:p w14:paraId="38C73C1D" w14:textId="77777777" w:rsidR="00B31CF7" w:rsidRPr="00C25D31" w:rsidRDefault="00000000">
      <w:pPr>
        <w:pStyle w:val="TDC2"/>
        <w:tabs>
          <w:tab w:val="left" w:pos="960"/>
          <w:tab w:val="right" w:leader="dot" w:pos="9628"/>
        </w:tabs>
        <w:rPr>
          <w:smallCaps w:val="0"/>
          <w:noProof/>
          <w:sz w:val="22"/>
          <w:szCs w:val="22"/>
          <w:lang w:eastAsia="es-ES"/>
        </w:rPr>
      </w:pPr>
      <w:hyperlink w:anchor="_Toc61560582" w:history="1">
        <w:r w:rsidR="00B31CF7" w:rsidRPr="001F2F76">
          <w:rPr>
            <w:rStyle w:val="Hipervnculo"/>
            <w:rFonts w:cs="Book Antiqua"/>
            <w:noProof/>
          </w:rPr>
          <w:t>5.5.</w:t>
        </w:r>
        <w:r w:rsidR="00B31CF7" w:rsidRPr="00C25D31">
          <w:rPr>
            <w:smallCaps w:val="0"/>
            <w:noProof/>
            <w:sz w:val="22"/>
            <w:szCs w:val="22"/>
            <w:lang w:eastAsia="es-ES"/>
          </w:rPr>
          <w:tab/>
        </w:r>
        <w:r w:rsidR="00B31CF7" w:rsidRPr="001F2F76">
          <w:rPr>
            <w:rStyle w:val="Hipervnculo"/>
            <w:rFonts w:cs="Book Antiqua"/>
            <w:noProof/>
          </w:rPr>
          <w:t>Vista de Datos</w:t>
        </w:r>
        <w:r w:rsidR="00B31CF7">
          <w:rPr>
            <w:noProof/>
            <w:webHidden/>
          </w:rPr>
          <w:tab/>
        </w:r>
        <w:r w:rsidR="00B31CF7">
          <w:rPr>
            <w:noProof/>
            <w:webHidden/>
          </w:rPr>
          <w:fldChar w:fldCharType="begin"/>
        </w:r>
        <w:r w:rsidR="00B31CF7">
          <w:rPr>
            <w:noProof/>
            <w:webHidden/>
          </w:rPr>
          <w:instrText xml:space="preserve"> PAGEREF _Toc61560582 \h </w:instrText>
        </w:r>
        <w:r w:rsidR="00B31CF7">
          <w:rPr>
            <w:noProof/>
            <w:webHidden/>
          </w:rPr>
        </w:r>
        <w:r w:rsidR="00B31CF7">
          <w:rPr>
            <w:noProof/>
            <w:webHidden/>
          </w:rPr>
          <w:fldChar w:fldCharType="separate"/>
        </w:r>
        <w:r w:rsidR="00B31CF7">
          <w:rPr>
            <w:noProof/>
            <w:webHidden/>
          </w:rPr>
          <w:t>26</w:t>
        </w:r>
        <w:r w:rsidR="00B31CF7">
          <w:rPr>
            <w:noProof/>
            <w:webHidden/>
          </w:rPr>
          <w:fldChar w:fldCharType="end"/>
        </w:r>
      </w:hyperlink>
    </w:p>
    <w:p w14:paraId="4E5A021F"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83" w:history="1">
        <w:r w:rsidR="00B31CF7" w:rsidRPr="001F2F76">
          <w:rPr>
            <w:rStyle w:val="Hipervnculo"/>
            <w:rFonts w:cs="Calibri"/>
            <w:noProof/>
          </w:rPr>
          <w:t>5.5.1.</w:t>
        </w:r>
        <w:r w:rsidR="00B31CF7" w:rsidRPr="00C25D31">
          <w:rPr>
            <w:i w:val="0"/>
            <w:iCs w:val="0"/>
            <w:noProof/>
            <w:sz w:val="22"/>
            <w:szCs w:val="22"/>
            <w:lang w:eastAsia="es-ES"/>
          </w:rPr>
          <w:tab/>
        </w:r>
        <w:r w:rsidR="00B31CF7" w:rsidRPr="001F2F76">
          <w:rPr>
            <w:rStyle w:val="Hipervnculo"/>
            <w:rFonts w:cs="Calibri"/>
            <w:noProof/>
          </w:rPr>
          <w:t>Definiciones</w:t>
        </w:r>
        <w:r w:rsidR="00B31CF7">
          <w:rPr>
            <w:noProof/>
            <w:webHidden/>
          </w:rPr>
          <w:tab/>
        </w:r>
        <w:r w:rsidR="00B31CF7">
          <w:rPr>
            <w:noProof/>
            <w:webHidden/>
          </w:rPr>
          <w:fldChar w:fldCharType="begin"/>
        </w:r>
        <w:r w:rsidR="00B31CF7">
          <w:rPr>
            <w:noProof/>
            <w:webHidden/>
          </w:rPr>
          <w:instrText xml:space="preserve"> PAGEREF _Toc61560583 \h </w:instrText>
        </w:r>
        <w:r w:rsidR="00B31CF7">
          <w:rPr>
            <w:noProof/>
            <w:webHidden/>
          </w:rPr>
        </w:r>
        <w:r w:rsidR="00B31CF7">
          <w:rPr>
            <w:noProof/>
            <w:webHidden/>
          </w:rPr>
          <w:fldChar w:fldCharType="separate"/>
        </w:r>
        <w:r w:rsidR="00B31CF7">
          <w:rPr>
            <w:noProof/>
            <w:webHidden/>
          </w:rPr>
          <w:t>26</w:t>
        </w:r>
        <w:r w:rsidR="00B31CF7">
          <w:rPr>
            <w:noProof/>
            <w:webHidden/>
          </w:rPr>
          <w:fldChar w:fldCharType="end"/>
        </w:r>
      </w:hyperlink>
    </w:p>
    <w:p w14:paraId="6E103414" w14:textId="77777777" w:rsidR="00B31CF7" w:rsidRPr="00C25D31" w:rsidRDefault="00000000">
      <w:pPr>
        <w:pStyle w:val="TDC3"/>
        <w:tabs>
          <w:tab w:val="left" w:pos="1200"/>
          <w:tab w:val="right" w:leader="dot" w:pos="9628"/>
        </w:tabs>
        <w:rPr>
          <w:i w:val="0"/>
          <w:iCs w:val="0"/>
          <w:noProof/>
          <w:sz w:val="22"/>
          <w:szCs w:val="22"/>
          <w:lang w:eastAsia="es-ES"/>
        </w:rPr>
      </w:pPr>
      <w:hyperlink w:anchor="_Toc61560584" w:history="1">
        <w:r w:rsidR="00B31CF7" w:rsidRPr="001F2F76">
          <w:rPr>
            <w:rStyle w:val="Hipervnculo"/>
            <w:rFonts w:cs="Calibri"/>
            <w:noProof/>
          </w:rPr>
          <w:t>5.5.2.</w:t>
        </w:r>
        <w:r w:rsidR="00B31CF7" w:rsidRPr="00C25D31">
          <w:rPr>
            <w:i w:val="0"/>
            <w:iCs w:val="0"/>
            <w:noProof/>
            <w:sz w:val="22"/>
            <w:szCs w:val="22"/>
            <w:lang w:eastAsia="es-ES"/>
          </w:rPr>
          <w:tab/>
        </w:r>
        <w:r w:rsidR="00B31CF7" w:rsidRPr="001F2F76">
          <w:rPr>
            <w:rStyle w:val="Hipervnculo"/>
            <w:rFonts w:cs="Calibri"/>
            <w:noProof/>
          </w:rPr>
          <w:t>Diseño de Base de Datos</w:t>
        </w:r>
        <w:r w:rsidR="00B31CF7">
          <w:rPr>
            <w:noProof/>
            <w:webHidden/>
          </w:rPr>
          <w:tab/>
        </w:r>
        <w:r w:rsidR="00B31CF7">
          <w:rPr>
            <w:noProof/>
            <w:webHidden/>
          </w:rPr>
          <w:fldChar w:fldCharType="begin"/>
        </w:r>
        <w:r w:rsidR="00B31CF7">
          <w:rPr>
            <w:noProof/>
            <w:webHidden/>
          </w:rPr>
          <w:instrText xml:space="preserve"> PAGEREF _Toc61560584 \h </w:instrText>
        </w:r>
        <w:r w:rsidR="00B31CF7">
          <w:rPr>
            <w:noProof/>
            <w:webHidden/>
          </w:rPr>
        </w:r>
        <w:r w:rsidR="00B31CF7">
          <w:rPr>
            <w:noProof/>
            <w:webHidden/>
          </w:rPr>
          <w:fldChar w:fldCharType="separate"/>
        </w:r>
        <w:r w:rsidR="00B31CF7">
          <w:rPr>
            <w:noProof/>
            <w:webHidden/>
          </w:rPr>
          <w:t>27</w:t>
        </w:r>
        <w:r w:rsidR="00B31CF7">
          <w:rPr>
            <w:noProof/>
            <w:webHidden/>
          </w:rPr>
          <w:fldChar w:fldCharType="end"/>
        </w:r>
      </w:hyperlink>
    </w:p>
    <w:p w14:paraId="7EAAD4C7" w14:textId="77777777" w:rsidR="00B31CF7" w:rsidRPr="00C25D31" w:rsidRDefault="00000000">
      <w:pPr>
        <w:pStyle w:val="TDC2"/>
        <w:tabs>
          <w:tab w:val="left" w:pos="960"/>
          <w:tab w:val="right" w:leader="dot" w:pos="9628"/>
        </w:tabs>
        <w:rPr>
          <w:smallCaps w:val="0"/>
          <w:noProof/>
          <w:sz w:val="22"/>
          <w:szCs w:val="22"/>
          <w:lang w:eastAsia="es-ES"/>
        </w:rPr>
      </w:pPr>
      <w:hyperlink w:anchor="_Toc61560585" w:history="1">
        <w:r w:rsidR="00B31CF7" w:rsidRPr="001F2F76">
          <w:rPr>
            <w:rStyle w:val="Hipervnculo"/>
            <w:rFonts w:cs="Book Antiqua"/>
            <w:noProof/>
          </w:rPr>
          <w:t>5.6.</w:t>
        </w:r>
        <w:r w:rsidR="00B31CF7" w:rsidRPr="00C25D31">
          <w:rPr>
            <w:smallCaps w:val="0"/>
            <w:noProof/>
            <w:sz w:val="22"/>
            <w:szCs w:val="22"/>
            <w:lang w:eastAsia="es-ES"/>
          </w:rPr>
          <w:tab/>
        </w:r>
        <w:r w:rsidR="00B31CF7" w:rsidRPr="001F2F76">
          <w:rPr>
            <w:rStyle w:val="Hipervnculo"/>
            <w:rFonts w:cs="Book Antiqua"/>
            <w:noProof/>
          </w:rPr>
          <w:t>Requisitos de Software/Hardware</w:t>
        </w:r>
        <w:r w:rsidR="00B31CF7">
          <w:rPr>
            <w:noProof/>
            <w:webHidden/>
          </w:rPr>
          <w:tab/>
        </w:r>
        <w:r w:rsidR="00B31CF7">
          <w:rPr>
            <w:noProof/>
            <w:webHidden/>
          </w:rPr>
          <w:fldChar w:fldCharType="begin"/>
        </w:r>
        <w:r w:rsidR="00B31CF7">
          <w:rPr>
            <w:noProof/>
            <w:webHidden/>
          </w:rPr>
          <w:instrText xml:space="preserve"> PAGEREF _Toc61560585 \h </w:instrText>
        </w:r>
        <w:r w:rsidR="00B31CF7">
          <w:rPr>
            <w:noProof/>
            <w:webHidden/>
          </w:rPr>
        </w:r>
        <w:r w:rsidR="00B31CF7">
          <w:rPr>
            <w:noProof/>
            <w:webHidden/>
          </w:rPr>
          <w:fldChar w:fldCharType="separate"/>
        </w:r>
        <w:r w:rsidR="00B31CF7">
          <w:rPr>
            <w:noProof/>
            <w:webHidden/>
          </w:rPr>
          <w:t>27</w:t>
        </w:r>
        <w:r w:rsidR="00B31CF7">
          <w:rPr>
            <w:noProof/>
            <w:webHidden/>
          </w:rPr>
          <w:fldChar w:fldCharType="end"/>
        </w:r>
      </w:hyperlink>
    </w:p>
    <w:p w14:paraId="7AB1DDAF" w14:textId="77777777" w:rsidR="00B31CF7" w:rsidRPr="00C25D31" w:rsidRDefault="00000000">
      <w:pPr>
        <w:pStyle w:val="TDC1"/>
        <w:tabs>
          <w:tab w:val="left" w:pos="480"/>
          <w:tab w:val="right" w:leader="dot" w:pos="9628"/>
        </w:tabs>
        <w:rPr>
          <w:b w:val="0"/>
          <w:bCs w:val="0"/>
          <w:caps w:val="0"/>
          <w:noProof/>
          <w:sz w:val="22"/>
          <w:szCs w:val="22"/>
          <w:lang w:eastAsia="es-ES"/>
        </w:rPr>
      </w:pPr>
      <w:hyperlink w:anchor="_Toc61560586" w:history="1">
        <w:r w:rsidR="00B31CF7" w:rsidRPr="001F2F76">
          <w:rPr>
            <w:rStyle w:val="Hipervnculo"/>
            <w:rFonts w:cs="Book Antiqua"/>
            <w:noProof/>
          </w:rPr>
          <w:t>6.</w:t>
        </w:r>
        <w:r w:rsidR="00B31CF7" w:rsidRPr="00C25D31">
          <w:rPr>
            <w:b w:val="0"/>
            <w:bCs w:val="0"/>
            <w:caps w:val="0"/>
            <w:noProof/>
            <w:sz w:val="22"/>
            <w:szCs w:val="22"/>
            <w:lang w:eastAsia="es-ES"/>
          </w:rPr>
          <w:tab/>
        </w:r>
        <w:r w:rsidR="00B31CF7" w:rsidRPr="001F2F76">
          <w:rPr>
            <w:rStyle w:val="Hipervnculo"/>
            <w:rFonts w:cs="Book Antiqua"/>
            <w:noProof/>
          </w:rPr>
          <w:t>Calidad</w:t>
        </w:r>
        <w:r w:rsidR="00B31CF7">
          <w:rPr>
            <w:noProof/>
            <w:webHidden/>
          </w:rPr>
          <w:tab/>
        </w:r>
        <w:r w:rsidR="00B31CF7">
          <w:rPr>
            <w:noProof/>
            <w:webHidden/>
          </w:rPr>
          <w:fldChar w:fldCharType="begin"/>
        </w:r>
        <w:r w:rsidR="00B31CF7">
          <w:rPr>
            <w:noProof/>
            <w:webHidden/>
          </w:rPr>
          <w:instrText xml:space="preserve"> PAGEREF _Toc61560586 \h </w:instrText>
        </w:r>
        <w:r w:rsidR="00B31CF7">
          <w:rPr>
            <w:noProof/>
            <w:webHidden/>
          </w:rPr>
        </w:r>
        <w:r w:rsidR="00B31CF7">
          <w:rPr>
            <w:noProof/>
            <w:webHidden/>
          </w:rPr>
          <w:fldChar w:fldCharType="separate"/>
        </w:r>
        <w:r w:rsidR="00B31CF7">
          <w:rPr>
            <w:noProof/>
            <w:webHidden/>
          </w:rPr>
          <w:t>28</w:t>
        </w:r>
        <w:r w:rsidR="00B31CF7">
          <w:rPr>
            <w:noProof/>
            <w:webHidden/>
          </w:rPr>
          <w:fldChar w:fldCharType="end"/>
        </w:r>
      </w:hyperlink>
    </w:p>
    <w:p w14:paraId="14928B79" w14:textId="77777777" w:rsidR="00B31CF7" w:rsidRPr="00C25D31" w:rsidRDefault="00000000">
      <w:pPr>
        <w:pStyle w:val="TDC1"/>
        <w:tabs>
          <w:tab w:val="left" w:pos="480"/>
          <w:tab w:val="right" w:leader="dot" w:pos="9628"/>
        </w:tabs>
        <w:rPr>
          <w:b w:val="0"/>
          <w:bCs w:val="0"/>
          <w:caps w:val="0"/>
          <w:noProof/>
          <w:sz w:val="22"/>
          <w:szCs w:val="22"/>
          <w:lang w:eastAsia="es-ES"/>
        </w:rPr>
      </w:pPr>
      <w:hyperlink w:anchor="_Toc61560587" w:history="1">
        <w:r w:rsidR="00B31CF7" w:rsidRPr="001F2F76">
          <w:rPr>
            <w:rStyle w:val="Hipervnculo"/>
            <w:rFonts w:cs="Book Antiqua"/>
            <w:noProof/>
          </w:rPr>
          <w:t>7.</w:t>
        </w:r>
        <w:r w:rsidR="00B31CF7" w:rsidRPr="00C25D31">
          <w:rPr>
            <w:b w:val="0"/>
            <w:bCs w:val="0"/>
            <w:caps w:val="0"/>
            <w:noProof/>
            <w:sz w:val="22"/>
            <w:szCs w:val="22"/>
            <w:lang w:eastAsia="es-ES"/>
          </w:rPr>
          <w:tab/>
        </w:r>
        <w:r w:rsidR="00B31CF7" w:rsidRPr="001F2F76">
          <w:rPr>
            <w:rStyle w:val="Hipervnculo"/>
            <w:rFonts w:cs="Book Antiqua"/>
            <w:noProof/>
          </w:rPr>
          <w:t>Observaciones</w:t>
        </w:r>
        <w:r w:rsidR="00B31CF7">
          <w:rPr>
            <w:noProof/>
            <w:webHidden/>
          </w:rPr>
          <w:tab/>
        </w:r>
        <w:r w:rsidR="00B31CF7">
          <w:rPr>
            <w:noProof/>
            <w:webHidden/>
          </w:rPr>
          <w:fldChar w:fldCharType="begin"/>
        </w:r>
        <w:r w:rsidR="00B31CF7">
          <w:rPr>
            <w:noProof/>
            <w:webHidden/>
          </w:rPr>
          <w:instrText xml:space="preserve"> PAGEREF _Toc61560587 \h </w:instrText>
        </w:r>
        <w:r w:rsidR="00B31CF7">
          <w:rPr>
            <w:noProof/>
            <w:webHidden/>
          </w:rPr>
        </w:r>
        <w:r w:rsidR="00B31CF7">
          <w:rPr>
            <w:noProof/>
            <w:webHidden/>
          </w:rPr>
          <w:fldChar w:fldCharType="separate"/>
        </w:r>
        <w:r w:rsidR="00B31CF7">
          <w:rPr>
            <w:noProof/>
            <w:webHidden/>
          </w:rPr>
          <w:t>28</w:t>
        </w:r>
        <w:r w:rsidR="00B31CF7">
          <w:rPr>
            <w:noProof/>
            <w:webHidden/>
          </w:rPr>
          <w:fldChar w:fldCharType="end"/>
        </w:r>
      </w:hyperlink>
    </w:p>
    <w:p w14:paraId="54FD4F09" w14:textId="77777777" w:rsidR="007F1FAD" w:rsidRDefault="007F1FAD">
      <w:r>
        <w:rPr>
          <w:rFonts w:ascii="Calibri" w:hAnsi="Calibri"/>
          <w:b/>
          <w:bCs/>
          <w:caps/>
          <w:sz w:val="20"/>
          <w:szCs w:val="20"/>
        </w:rPr>
        <w:fldChar w:fldCharType="end"/>
      </w:r>
    </w:p>
    <w:p w14:paraId="14CE014F" w14:textId="77777777" w:rsidR="00547DD9" w:rsidRPr="00453783" w:rsidRDefault="00547DD9">
      <w:pPr>
        <w:rPr>
          <w:rFonts w:ascii="Calibri" w:hAnsi="Calibri" w:cs="Book Antiqua"/>
          <w:b/>
        </w:rPr>
      </w:pPr>
    </w:p>
    <w:p w14:paraId="3E1502E6" w14:textId="77777777" w:rsidR="00547DD9" w:rsidRPr="00453783" w:rsidRDefault="00547DD9">
      <w:pPr>
        <w:pStyle w:val="Textoindependiente"/>
        <w:pageBreakBefore/>
        <w:rPr>
          <w:rFonts w:ascii="Calibri" w:hAnsi="Calibri"/>
        </w:rPr>
      </w:pPr>
    </w:p>
    <w:p w14:paraId="471D0B2B" w14:textId="77777777" w:rsidR="00547DD9" w:rsidRPr="00453783" w:rsidRDefault="00547DD9" w:rsidP="00663A4B">
      <w:pPr>
        <w:pStyle w:val="Ttulo1"/>
        <w:numPr>
          <w:ilvl w:val="0"/>
          <w:numId w:val="2"/>
        </w:numPr>
        <w:spacing w:before="0" w:after="0"/>
        <w:rPr>
          <w:rFonts w:ascii="Calibri" w:hAnsi="Calibri" w:cs="Book Antiqua"/>
          <w:sz w:val="24"/>
        </w:rPr>
      </w:pPr>
      <w:bookmarkStart w:id="0" w:name="_Toc384282994"/>
      <w:bookmarkStart w:id="1" w:name="_Toc61560546"/>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404253C0" w14:textId="77777777" w:rsidR="00547DD9" w:rsidRDefault="00DE5EB2" w:rsidP="00663A4B">
      <w:pPr>
        <w:pStyle w:val="Ttulo2"/>
        <w:numPr>
          <w:ilvl w:val="1"/>
          <w:numId w:val="2"/>
        </w:numPr>
        <w:ind w:left="1418"/>
        <w:rPr>
          <w:rFonts w:ascii="Calibri" w:hAnsi="Calibri" w:cs="Book Antiqua"/>
          <w:i w:val="0"/>
          <w:sz w:val="24"/>
        </w:rPr>
      </w:pPr>
      <w:bookmarkStart w:id="2" w:name="_Toc384282995"/>
      <w:bookmarkStart w:id="3" w:name="_Toc61560547"/>
      <w:r w:rsidRPr="00453783">
        <w:rPr>
          <w:rFonts w:ascii="Calibri" w:hAnsi="Calibri" w:cs="Book Antiqua"/>
          <w:i w:val="0"/>
          <w:sz w:val="24"/>
        </w:rPr>
        <w:t>Objetivo</w:t>
      </w:r>
      <w:bookmarkEnd w:id="2"/>
      <w:bookmarkEnd w:id="3"/>
    </w:p>
    <w:p w14:paraId="2D26001C" w14:textId="77777777" w:rsidR="00547DD9" w:rsidRPr="009A1C3C" w:rsidRDefault="00E41F22" w:rsidP="00E41F22">
      <w:pPr>
        <w:ind w:left="720"/>
        <w:jc w:val="both"/>
        <w:rPr>
          <w:rFonts w:ascii="Calibri" w:hAnsi="Calibri" w:cs="Book Antiqua"/>
          <w:i/>
        </w:rPr>
      </w:pPr>
      <w:r w:rsidRPr="009A1C3C">
        <w:rPr>
          <w:rFonts w:ascii="Calibri" w:hAnsi="Calibri" w:cs="Book Antiqua"/>
          <w:i/>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r w:rsidR="00547DD9" w:rsidRPr="009A1C3C">
        <w:rPr>
          <w:rFonts w:ascii="Calibri" w:hAnsi="Calibri" w:cs="Book Antiqua"/>
          <w:i/>
        </w:rPr>
        <w:t xml:space="preserve"> </w:t>
      </w:r>
    </w:p>
    <w:p w14:paraId="25DF0D23" w14:textId="77777777" w:rsidR="00547DD9" w:rsidRPr="00453783" w:rsidRDefault="00547DD9" w:rsidP="00663A4B">
      <w:pPr>
        <w:pStyle w:val="Ttulo2"/>
        <w:numPr>
          <w:ilvl w:val="1"/>
          <w:numId w:val="2"/>
        </w:numPr>
        <w:ind w:left="1418"/>
        <w:rPr>
          <w:rFonts w:ascii="Calibri" w:hAnsi="Calibri" w:cs="Book Antiqua"/>
          <w:i w:val="0"/>
          <w:sz w:val="24"/>
        </w:rPr>
      </w:pPr>
      <w:bookmarkStart w:id="4" w:name="_Toc384282996"/>
      <w:bookmarkStart w:id="5" w:name="_Toc61560548"/>
      <w:r w:rsidRPr="00453783">
        <w:rPr>
          <w:rFonts w:ascii="Calibri" w:hAnsi="Calibri" w:cs="Book Antiqua"/>
          <w:i w:val="0"/>
          <w:sz w:val="24"/>
        </w:rPr>
        <w:t>Definiciones, Acrónimos y Abreviaturas</w:t>
      </w:r>
      <w:bookmarkEnd w:id="4"/>
      <w:bookmarkEnd w:id="5"/>
    </w:p>
    <w:tbl>
      <w:tblPr>
        <w:tblW w:w="84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8"/>
        <w:gridCol w:w="4536"/>
        <w:gridCol w:w="1559"/>
        <w:gridCol w:w="992"/>
      </w:tblGrid>
      <w:tr w:rsidR="00E4055B" w:rsidRPr="00DD5B1D" w14:paraId="36F11F87" w14:textId="77777777" w:rsidTr="00D03DAA">
        <w:trPr>
          <w:trHeight w:val="271"/>
          <w:jc w:val="center"/>
        </w:trPr>
        <w:tc>
          <w:tcPr>
            <w:tcW w:w="1408" w:type="dxa"/>
            <w:shd w:val="clear" w:color="auto" w:fill="BFBFBF"/>
            <w:tcMar>
              <w:top w:w="15" w:type="dxa"/>
              <w:left w:w="15" w:type="dxa"/>
              <w:bottom w:w="0" w:type="dxa"/>
              <w:right w:w="15" w:type="dxa"/>
            </w:tcMar>
            <w:vAlign w:val="center"/>
            <w:hideMark/>
          </w:tcPr>
          <w:p w14:paraId="7023E6ED" w14:textId="77777777" w:rsidR="00E4055B" w:rsidRPr="00DD5B1D" w:rsidRDefault="00E4055B" w:rsidP="00D03DAA">
            <w:pPr>
              <w:ind w:left="132"/>
              <w:rPr>
                <w:rFonts w:ascii="Calibri" w:hAnsi="Calibri" w:cs="Book Antiqua"/>
                <w:b/>
                <w:color w:val="000000"/>
              </w:rPr>
            </w:pPr>
            <w:r w:rsidRPr="00DD5B1D">
              <w:rPr>
                <w:rFonts w:ascii="Calibri" w:hAnsi="Calibri" w:cs="Book Antiqua"/>
                <w:b/>
                <w:color w:val="000000"/>
              </w:rPr>
              <w:t>Término</w:t>
            </w:r>
          </w:p>
        </w:tc>
        <w:tc>
          <w:tcPr>
            <w:tcW w:w="4536" w:type="dxa"/>
            <w:shd w:val="clear" w:color="auto" w:fill="BFBFBF"/>
            <w:tcMar>
              <w:top w:w="15" w:type="dxa"/>
              <w:left w:w="15" w:type="dxa"/>
              <w:bottom w:w="0" w:type="dxa"/>
              <w:right w:w="15" w:type="dxa"/>
            </w:tcMar>
            <w:vAlign w:val="center"/>
            <w:hideMark/>
          </w:tcPr>
          <w:p w14:paraId="2C5F185F" w14:textId="77777777" w:rsidR="00E4055B" w:rsidRPr="00DD5B1D" w:rsidRDefault="00E4055B" w:rsidP="00D03DAA">
            <w:pPr>
              <w:ind w:left="132"/>
              <w:rPr>
                <w:rFonts w:ascii="Calibri" w:hAnsi="Calibri" w:cs="Book Antiqua"/>
                <w:b/>
                <w:color w:val="000000"/>
              </w:rPr>
            </w:pPr>
            <w:r w:rsidRPr="00DD5B1D">
              <w:rPr>
                <w:rFonts w:ascii="Calibri" w:hAnsi="Calibri" w:cs="Book Antiqua"/>
                <w:b/>
                <w:color w:val="000000"/>
              </w:rPr>
              <w:t>Definición</w:t>
            </w:r>
          </w:p>
        </w:tc>
        <w:tc>
          <w:tcPr>
            <w:tcW w:w="1559" w:type="dxa"/>
            <w:shd w:val="clear" w:color="auto" w:fill="BFBFBF"/>
            <w:tcMar>
              <w:top w:w="15" w:type="dxa"/>
              <w:left w:w="15" w:type="dxa"/>
              <w:bottom w:w="0" w:type="dxa"/>
              <w:right w:w="15" w:type="dxa"/>
            </w:tcMar>
            <w:vAlign w:val="center"/>
            <w:hideMark/>
          </w:tcPr>
          <w:p w14:paraId="5736BB2B" w14:textId="77777777" w:rsidR="00E4055B" w:rsidRPr="00DD5B1D" w:rsidRDefault="00E4055B" w:rsidP="00D03DAA">
            <w:pPr>
              <w:ind w:left="132"/>
              <w:rPr>
                <w:rFonts w:ascii="Calibri" w:hAnsi="Calibri" w:cs="Book Antiqua"/>
                <w:b/>
                <w:color w:val="000000"/>
              </w:rPr>
            </w:pPr>
            <w:r w:rsidRPr="00DD5B1D">
              <w:rPr>
                <w:rFonts w:ascii="Calibri" w:hAnsi="Calibri" w:cs="Book Antiqua"/>
                <w:b/>
                <w:color w:val="000000"/>
              </w:rPr>
              <w:t>Alias</w:t>
            </w:r>
          </w:p>
        </w:tc>
        <w:tc>
          <w:tcPr>
            <w:tcW w:w="992" w:type="dxa"/>
            <w:shd w:val="clear" w:color="auto" w:fill="BFBFBF"/>
            <w:tcMar>
              <w:top w:w="15" w:type="dxa"/>
              <w:left w:w="15" w:type="dxa"/>
              <w:bottom w:w="0" w:type="dxa"/>
              <w:right w:w="15" w:type="dxa"/>
            </w:tcMar>
            <w:vAlign w:val="center"/>
            <w:hideMark/>
          </w:tcPr>
          <w:p w14:paraId="69B74579" w14:textId="77777777" w:rsidR="00E4055B" w:rsidRPr="00DD5B1D" w:rsidRDefault="00E4055B" w:rsidP="00D03DAA">
            <w:pPr>
              <w:ind w:left="132"/>
              <w:rPr>
                <w:rFonts w:ascii="Calibri" w:hAnsi="Calibri" w:cs="Book Antiqua"/>
                <w:b/>
                <w:color w:val="000000"/>
              </w:rPr>
            </w:pPr>
            <w:r w:rsidRPr="00DD5B1D">
              <w:rPr>
                <w:rFonts w:ascii="Calibri" w:hAnsi="Calibri" w:cs="Book Antiqua"/>
                <w:b/>
                <w:color w:val="000000"/>
              </w:rPr>
              <w:t>Abreviatura</w:t>
            </w:r>
          </w:p>
        </w:tc>
      </w:tr>
      <w:tr w:rsidR="009A1C3C" w:rsidRPr="00103ABB" w14:paraId="726FF479" w14:textId="77777777" w:rsidTr="006A5727">
        <w:trPr>
          <w:trHeight w:val="1561"/>
          <w:jc w:val="center"/>
        </w:trPr>
        <w:tc>
          <w:tcPr>
            <w:tcW w:w="1408" w:type="dxa"/>
            <w:shd w:val="clear" w:color="auto" w:fill="auto"/>
            <w:tcMar>
              <w:top w:w="15" w:type="dxa"/>
              <w:left w:w="15" w:type="dxa"/>
              <w:bottom w:w="0" w:type="dxa"/>
              <w:right w:w="15" w:type="dxa"/>
            </w:tcMar>
            <w:vAlign w:val="center"/>
          </w:tcPr>
          <w:p w14:paraId="5B535F73" w14:textId="22237A36" w:rsidR="009A1C3C" w:rsidRPr="00161680" w:rsidRDefault="009A1C3C" w:rsidP="009A1C3C">
            <w:pPr>
              <w:ind w:left="132"/>
              <w:rPr>
                <w:rFonts w:ascii="Calibri" w:hAnsi="Calibri" w:cs="Book Antiqua"/>
                <w:i/>
                <w:color w:val="0000FF"/>
              </w:rPr>
            </w:pPr>
            <w:r w:rsidRPr="00127674">
              <w:rPr>
                <w:rFonts w:ascii="Calibri" w:hAnsi="Calibri" w:cs="Book Antiqua"/>
                <w:i/>
              </w:rPr>
              <w:t xml:space="preserve">Ingreso </w:t>
            </w:r>
          </w:p>
        </w:tc>
        <w:tc>
          <w:tcPr>
            <w:tcW w:w="4536" w:type="dxa"/>
            <w:shd w:val="clear" w:color="auto" w:fill="auto"/>
            <w:tcMar>
              <w:top w:w="15" w:type="dxa"/>
              <w:left w:w="15" w:type="dxa"/>
              <w:bottom w:w="0" w:type="dxa"/>
              <w:right w:w="15" w:type="dxa"/>
            </w:tcMar>
            <w:vAlign w:val="center"/>
          </w:tcPr>
          <w:p w14:paraId="46141E24" w14:textId="77777777" w:rsidR="009A1C3C" w:rsidRPr="00D466A0" w:rsidRDefault="009A1C3C" w:rsidP="001B6153">
            <w:pPr>
              <w:numPr>
                <w:ilvl w:val="0"/>
                <w:numId w:val="6"/>
              </w:numPr>
              <w:tabs>
                <w:tab w:val="clear" w:pos="720"/>
                <w:tab w:val="num" w:pos="283"/>
              </w:tabs>
              <w:ind w:left="132"/>
              <w:rPr>
                <w:rFonts w:ascii="Calibri" w:hAnsi="Calibri" w:cs="Book Antiqua"/>
                <w:i/>
              </w:rPr>
            </w:pPr>
            <w:r w:rsidRPr="00D466A0">
              <w:rPr>
                <w:rFonts w:ascii="Calibri" w:hAnsi="Calibri" w:cs="Book Antiqua"/>
                <w:i/>
              </w:rPr>
              <w:t>Entrar a formar parte de una institución,</w:t>
            </w:r>
          </w:p>
          <w:p w14:paraId="69DBE72F" w14:textId="6978E6D5" w:rsidR="009A1C3C" w:rsidRPr="00D03DAA" w:rsidRDefault="009A1C3C" w:rsidP="001B6153">
            <w:pPr>
              <w:numPr>
                <w:ilvl w:val="0"/>
                <w:numId w:val="6"/>
              </w:numPr>
              <w:tabs>
                <w:tab w:val="clear" w:pos="720"/>
                <w:tab w:val="num" w:pos="283"/>
              </w:tabs>
              <w:ind w:left="132"/>
              <w:rPr>
                <w:rFonts w:ascii="Calibri" w:hAnsi="Calibri" w:cs="Book Antiqua"/>
                <w:i/>
              </w:rPr>
            </w:pPr>
            <w:r w:rsidRPr="00D466A0">
              <w:rPr>
                <w:rFonts w:ascii="Calibri" w:hAnsi="Calibri" w:cs="Book Antiqua"/>
                <w:i/>
              </w:rPr>
              <w:t>corporación, sociedad u otro tipo de</w:t>
            </w:r>
            <w:r w:rsidR="00D03DAA">
              <w:rPr>
                <w:rFonts w:ascii="Calibri" w:hAnsi="Calibri" w:cs="Book Antiqua"/>
                <w:i/>
              </w:rPr>
              <w:t xml:space="preserve"> </w:t>
            </w:r>
            <w:r w:rsidRPr="00D03DAA">
              <w:rPr>
                <w:rFonts w:ascii="Calibri" w:hAnsi="Calibri" w:cs="Book Antiqua"/>
                <w:i/>
              </w:rPr>
              <w:t>asociación.</w:t>
            </w:r>
          </w:p>
          <w:p w14:paraId="28819DB7" w14:textId="3440EFE9" w:rsidR="009A1C3C" w:rsidRPr="00161680" w:rsidRDefault="009A1C3C" w:rsidP="001B6153">
            <w:pPr>
              <w:numPr>
                <w:ilvl w:val="0"/>
                <w:numId w:val="6"/>
              </w:numPr>
              <w:tabs>
                <w:tab w:val="clear" w:pos="720"/>
                <w:tab w:val="num" w:pos="283"/>
              </w:tabs>
              <w:ind w:left="132"/>
              <w:rPr>
                <w:rFonts w:ascii="Calibri" w:hAnsi="Calibri" w:cs="Book Antiqua"/>
                <w:i/>
                <w:color w:val="0000FF"/>
              </w:rPr>
            </w:pPr>
            <w:r w:rsidRPr="00D466A0">
              <w:rPr>
                <w:rFonts w:ascii="Calibri" w:hAnsi="Calibri" w:cs="Book Antiqua"/>
                <w:i/>
              </w:rPr>
              <w:t>En este caso, sería entrar a formar parte de la comunidad del blog.</w:t>
            </w:r>
          </w:p>
        </w:tc>
        <w:tc>
          <w:tcPr>
            <w:tcW w:w="1559" w:type="dxa"/>
            <w:shd w:val="clear" w:color="auto" w:fill="auto"/>
            <w:tcMar>
              <w:top w:w="15" w:type="dxa"/>
              <w:left w:w="15" w:type="dxa"/>
              <w:bottom w:w="0" w:type="dxa"/>
              <w:right w:w="15" w:type="dxa"/>
            </w:tcMar>
            <w:vAlign w:val="center"/>
          </w:tcPr>
          <w:p w14:paraId="0F8C2E48" w14:textId="3A407E75" w:rsidR="009A1C3C" w:rsidRPr="00161680" w:rsidRDefault="009A1C3C" w:rsidP="009A1C3C">
            <w:pPr>
              <w:ind w:left="132"/>
              <w:rPr>
                <w:rFonts w:ascii="Calibri" w:hAnsi="Calibri" w:cs="Book Antiqua"/>
                <w:i/>
                <w:color w:val="0000FF"/>
              </w:rPr>
            </w:pPr>
            <w:r w:rsidRPr="00127674">
              <w:rPr>
                <w:rFonts w:ascii="Calibri" w:hAnsi="Calibri" w:cs="Book Antiqua"/>
                <w:i/>
              </w:rPr>
              <w:t xml:space="preserve">Registro </w:t>
            </w:r>
          </w:p>
        </w:tc>
        <w:tc>
          <w:tcPr>
            <w:tcW w:w="992" w:type="dxa"/>
            <w:shd w:val="clear" w:color="auto" w:fill="auto"/>
            <w:tcMar>
              <w:top w:w="15" w:type="dxa"/>
              <w:left w:w="15" w:type="dxa"/>
              <w:bottom w:w="0" w:type="dxa"/>
              <w:right w:w="15" w:type="dxa"/>
            </w:tcMar>
            <w:vAlign w:val="center"/>
          </w:tcPr>
          <w:p w14:paraId="0FD8277F" w14:textId="77777777" w:rsidR="009A1C3C" w:rsidRPr="00103ABB" w:rsidRDefault="009A1C3C" w:rsidP="009A1C3C">
            <w:pPr>
              <w:ind w:left="128"/>
              <w:rPr>
                <w:rFonts w:ascii="Calibri" w:hAnsi="Calibri" w:cs="Book Antiqua"/>
                <w:i/>
                <w:color w:val="595959"/>
              </w:rPr>
            </w:pPr>
          </w:p>
        </w:tc>
      </w:tr>
      <w:tr w:rsidR="009A1C3C" w:rsidRPr="00103ABB" w14:paraId="6C29256F" w14:textId="77777777" w:rsidTr="006A5727">
        <w:trPr>
          <w:trHeight w:val="946"/>
          <w:jc w:val="center"/>
        </w:trPr>
        <w:tc>
          <w:tcPr>
            <w:tcW w:w="1408" w:type="dxa"/>
            <w:shd w:val="clear" w:color="auto" w:fill="auto"/>
            <w:tcMar>
              <w:top w:w="15" w:type="dxa"/>
              <w:left w:w="15" w:type="dxa"/>
              <w:bottom w:w="0" w:type="dxa"/>
              <w:right w:w="15" w:type="dxa"/>
            </w:tcMar>
            <w:vAlign w:val="center"/>
          </w:tcPr>
          <w:p w14:paraId="3743F80D" w14:textId="018E00A6" w:rsidR="009A1C3C" w:rsidRPr="00127674" w:rsidRDefault="009A1C3C" w:rsidP="009A1C3C">
            <w:pPr>
              <w:ind w:left="132"/>
              <w:rPr>
                <w:rFonts w:ascii="Calibri" w:hAnsi="Calibri" w:cs="Book Antiqua"/>
                <w:i/>
              </w:rPr>
            </w:pPr>
            <w:r w:rsidRPr="00127674">
              <w:rPr>
                <w:rFonts w:ascii="Calibri" w:hAnsi="Calibri" w:cs="Book Antiqua"/>
                <w:i/>
              </w:rPr>
              <w:t xml:space="preserve">Acceso </w:t>
            </w:r>
          </w:p>
        </w:tc>
        <w:tc>
          <w:tcPr>
            <w:tcW w:w="4536" w:type="dxa"/>
            <w:shd w:val="clear" w:color="auto" w:fill="auto"/>
            <w:tcMar>
              <w:top w:w="15" w:type="dxa"/>
              <w:left w:w="15" w:type="dxa"/>
              <w:bottom w:w="0" w:type="dxa"/>
              <w:right w:w="15" w:type="dxa"/>
            </w:tcMar>
            <w:vAlign w:val="center"/>
          </w:tcPr>
          <w:p w14:paraId="458FDFC4" w14:textId="3FBB9461" w:rsidR="009A1C3C" w:rsidRPr="00D466A0" w:rsidRDefault="009A1C3C" w:rsidP="001B6153">
            <w:pPr>
              <w:numPr>
                <w:ilvl w:val="0"/>
                <w:numId w:val="5"/>
              </w:numPr>
              <w:tabs>
                <w:tab w:val="clear" w:pos="720"/>
                <w:tab w:val="num" w:pos="283"/>
              </w:tabs>
              <w:ind w:left="132"/>
              <w:rPr>
                <w:rFonts w:ascii="Calibri" w:hAnsi="Calibri" w:cs="Book Antiqua"/>
                <w:i/>
              </w:rPr>
            </w:pPr>
            <w:r w:rsidRPr="00127674">
              <w:rPr>
                <w:rFonts w:ascii="Calibri" w:hAnsi="Calibri" w:cs="Book Antiqua"/>
                <w:i/>
              </w:rPr>
              <w:t xml:space="preserve">Es un proceso donde el sistema </w:t>
            </w:r>
            <w:r>
              <w:rPr>
                <w:rFonts w:ascii="Calibri" w:hAnsi="Calibri" w:cs="Book Antiqua"/>
                <w:i/>
              </w:rPr>
              <w:t>p</w:t>
            </w:r>
            <w:r w:rsidRPr="0089750D">
              <w:rPr>
                <w:rFonts w:ascii="Calibri" w:hAnsi="Calibri" w:cs="Book Antiqua"/>
                <w:i/>
              </w:rPr>
              <w:t>ermit</w:t>
            </w:r>
            <w:r>
              <w:rPr>
                <w:rFonts w:ascii="Calibri" w:hAnsi="Calibri" w:cs="Book Antiqua"/>
                <w:i/>
              </w:rPr>
              <w:t>irá</w:t>
            </w:r>
            <w:r w:rsidRPr="0089750D">
              <w:rPr>
                <w:rFonts w:ascii="Calibri" w:hAnsi="Calibri" w:cs="Book Antiqua"/>
                <w:i/>
              </w:rPr>
              <w:t xml:space="preserve"> que l</w:t>
            </w:r>
            <w:r>
              <w:rPr>
                <w:rFonts w:ascii="Calibri" w:hAnsi="Calibri" w:cs="Book Antiqua"/>
                <w:i/>
              </w:rPr>
              <w:t>os usuarios autorizados puedan acceder al sistema</w:t>
            </w:r>
            <w:r w:rsidRPr="0089750D">
              <w:rPr>
                <w:rFonts w:ascii="Calibri" w:hAnsi="Calibri" w:cs="Book Antiqua"/>
                <w:i/>
              </w:rPr>
              <w:t>.</w:t>
            </w:r>
          </w:p>
        </w:tc>
        <w:tc>
          <w:tcPr>
            <w:tcW w:w="1559" w:type="dxa"/>
            <w:shd w:val="clear" w:color="auto" w:fill="auto"/>
            <w:tcMar>
              <w:top w:w="15" w:type="dxa"/>
              <w:left w:w="15" w:type="dxa"/>
              <w:bottom w:w="0" w:type="dxa"/>
              <w:right w:w="15" w:type="dxa"/>
            </w:tcMar>
            <w:vAlign w:val="center"/>
          </w:tcPr>
          <w:p w14:paraId="3B884243" w14:textId="1A38304C" w:rsidR="009A1C3C" w:rsidRPr="00127674" w:rsidRDefault="009A1C3C" w:rsidP="009A1C3C">
            <w:pPr>
              <w:ind w:left="132"/>
              <w:rPr>
                <w:rFonts w:ascii="Calibri" w:hAnsi="Calibri" w:cs="Book Antiqua"/>
                <w:i/>
              </w:rPr>
            </w:pPr>
            <w:r w:rsidRPr="00127674">
              <w:rPr>
                <w:rFonts w:ascii="Calibri" w:hAnsi="Calibri" w:cs="Book Antiqua"/>
                <w:i/>
              </w:rPr>
              <w:t xml:space="preserve">Acceso </w:t>
            </w:r>
          </w:p>
        </w:tc>
        <w:tc>
          <w:tcPr>
            <w:tcW w:w="992" w:type="dxa"/>
            <w:shd w:val="clear" w:color="auto" w:fill="auto"/>
            <w:tcMar>
              <w:top w:w="15" w:type="dxa"/>
              <w:left w:w="15" w:type="dxa"/>
              <w:bottom w:w="0" w:type="dxa"/>
              <w:right w:w="15" w:type="dxa"/>
            </w:tcMar>
            <w:vAlign w:val="center"/>
          </w:tcPr>
          <w:p w14:paraId="7562D8EE" w14:textId="78A1977E" w:rsidR="009A1C3C" w:rsidRPr="00103ABB" w:rsidRDefault="009A1C3C" w:rsidP="009A1C3C">
            <w:pPr>
              <w:ind w:left="128"/>
              <w:rPr>
                <w:rFonts w:ascii="Calibri" w:hAnsi="Calibri" w:cs="Book Antiqua"/>
                <w:i/>
                <w:color w:val="595959"/>
              </w:rPr>
            </w:pPr>
            <w:r>
              <w:rPr>
                <w:rFonts w:ascii="Calibri" w:hAnsi="Calibri" w:cs="Book Antiqua"/>
                <w:i/>
              </w:rPr>
              <w:t>-</w:t>
            </w:r>
          </w:p>
        </w:tc>
      </w:tr>
      <w:tr w:rsidR="009A1C3C" w:rsidRPr="00103ABB" w14:paraId="79BBF374" w14:textId="77777777" w:rsidTr="006A5727">
        <w:trPr>
          <w:trHeight w:val="1825"/>
          <w:jc w:val="center"/>
        </w:trPr>
        <w:tc>
          <w:tcPr>
            <w:tcW w:w="1408" w:type="dxa"/>
            <w:shd w:val="clear" w:color="auto" w:fill="auto"/>
            <w:tcMar>
              <w:top w:w="15" w:type="dxa"/>
              <w:left w:w="15" w:type="dxa"/>
              <w:bottom w:w="0" w:type="dxa"/>
              <w:right w:w="15" w:type="dxa"/>
            </w:tcMar>
            <w:vAlign w:val="center"/>
          </w:tcPr>
          <w:p w14:paraId="03D5B917" w14:textId="3A779F01" w:rsidR="009A1C3C" w:rsidRPr="00127674" w:rsidRDefault="009A1C3C" w:rsidP="009A1C3C">
            <w:pPr>
              <w:ind w:left="132"/>
              <w:rPr>
                <w:rFonts w:ascii="Calibri" w:hAnsi="Calibri" w:cs="Book Antiqua"/>
                <w:i/>
              </w:rPr>
            </w:pPr>
            <w:r w:rsidRPr="00127674">
              <w:rPr>
                <w:rFonts w:ascii="Calibri" w:hAnsi="Calibri" w:cs="Book Antiqua"/>
                <w:i/>
              </w:rPr>
              <w:t>plataforma</w:t>
            </w:r>
          </w:p>
        </w:tc>
        <w:tc>
          <w:tcPr>
            <w:tcW w:w="4536" w:type="dxa"/>
            <w:shd w:val="clear" w:color="auto" w:fill="auto"/>
            <w:tcMar>
              <w:top w:w="15" w:type="dxa"/>
              <w:left w:w="15" w:type="dxa"/>
              <w:bottom w:w="0" w:type="dxa"/>
              <w:right w:w="15" w:type="dxa"/>
            </w:tcMar>
            <w:vAlign w:val="center"/>
          </w:tcPr>
          <w:p w14:paraId="392A5297" w14:textId="1A1BB891" w:rsidR="009A1C3C" w:rsidRPr="00127674" w:rsidRDefault="009A1C3C" w:rsidP="001B6153">
            <w:pPr>
              <w:numPr>
                <w:ilvl w:val="0"/>
                <w:numId w:val="5"/>
              </w:numPr>
              <w:tabs>
                <w:tab w:val="clear" w:pos="720"/>
                <w:tab w:val="num" w:pos="283"/>
              </w:tabs>
              <w:ind w:left="132"/>
              <w:rPr>
                <w:rFonts w:ascii="Calibri" w:hAnsi="Calibri" w:cs="Book Antiqua"/>
                <w:i/>
              </w:rPr>
            </w:pPr>
            <w:r w:rsidRPr="00127674">
              <w:rPr>
                <w:rFonts w:ascii="Calibri" w:hAnsi="Calibri" w:cs="Book Antiqua"/>
                <w:i/>
              </w:rPr>
              <w:t>Las plataformas digitales o plataformas virtuales son espacios en Internet que permiten la ejecución de diversas aplicaciones o programas en un mismo lugar para satisfacer distintas necesidades.</w:t>
            </w:r>
          </w:p>
        </w:tc>
        <w:tc>
          <w:tcPr>
            <w:tcW w:w="1559" w:type="dxa"/>
            <w:shd w:val="clear" w:color="auto" w:fill="auto"/>
            <w:tcMar>
              <w:top w:w="15" w:type="dxa"/>
              <w:left w:w="15" w:type="dxa"/>
              <w:bottom w:w="0" w:type="dxa"/>
              <w:right w:w="15" w:type="dxa"/>
            </w:tcMar>
            <w:vAlign w:val="center"/>
          </w:tcPr>
          <w:p w14:paraId="27AF3D47" w14:textId="348445EE" w:rsidR="009A1C3C" w:rsidRPr="00127674" w:rsidRDefault="009A1C3C" w:rsidP="009A1C3C">
            <w:pPr>
              <w:ind w:left="132"/>
              <w:rPr>
                <w:rFonts w:ascii="Calibri" w:hAnsi="Calibri" w:cs="Book Antiqua"/>
                <w:i/>
              </w:rPr>
            </w:pPr>
            <w:r w:rsidRPr="00127674">
              <w:rPr>
                <w:rFonts w:ascii="Calibri" w:hAnsi="Calibri" w:cs="Book Antiqua"/>
                <w:i/>
              </w:rPr>
              <w:t>Plataforma</w:t>
            </w:r>
          </w:p>
        </w:tc>
        <w:tc>
          <w:tcPr>
            <w:tcW w:w="992" w:type="dxa"/>
            <w:shd w:val="clear" w:color="auto" w:fill="auto"/>
            <w:tcMar>
              <w:top w:w="15" w:type="dxa"/>
              <w:left w:w="15" w:type="dxa"/>
              <w:bottom w:w="0" w:type="dxa"/>
              <w:right w:w="15" w:type="dxa"/>
            </w:tcMar>
            <w:vAlign w:val="center"/>
          </w:tcPr>
          <w:p w14:paraId="08CE9F25" w14:textId="517B783A" w:rsidR="009A1C3C" w:rsidRDefault="009A1C3C" w:rsidP="009A1C3C">
            <w:pPr>
              <w:ind w:left="128"/>
              <w:rPr>
                <w:rFonts w:ascii="Calibri" w:hAnsi="Calibri" w:cs="Book Antiqua"/>
                <w:i/>
              </w:rPr>
            </w:pPr>
            <w:r>
              <w:rPr>
                <w:rFonts w:ascii="Calibri" w:hAnsi="Calibri" w:cs="Book Antiqua"/>
                <w:i/>
              </w:rPr>
              <w:t>Pt</w:t>
            </w:r>
          </w:p>
        </w:tc>
      </w:tr>
      <w:tr w:rsidR="009A1C3C" w:rsidRPr="00103ABB" w14:paraId="08090AD1" w14:textId="77777777" w:rsidTr="006A5727">
        <w:trPr>
          <w:trHeight w:val="675"/>
          <w:jc w:val="center"/>
        </w:trPr>
        <w:tc>
          <w:tcPr>
            <w:tcW w:w="1408" w:type="dxa"/>
            <w:shd w:val="clear" w:color="auto" w:fill="auto"/>
            <w:tcMar>
              <w:top w:w="15" w:type="dxa"/>
              <w:left w:w="15" w:type="dxa"/>
              <w:bottom w:w="0" w:type="dxa"/>
              <w:right w:w="15" w:type="dxa"/>
            </w:tcMar>
            <w:vAlign w:val="center"/>
          </w:tcPr>
          <w:p w14:paraId="5AC25197" w14:textId="5DF0B809" w:rsidR="009A1C3C" w:rsidRPr="00127674" w:rsidRDefault="009A1C3C" w:rsidP="009A1C3C">
            <w:pPr>
              <w:ind w:left="132"/>
              <w:rPr>
                <w:rFonts w:ascii="Calibri" w:hAnsi="Calibri" w:cs="Book Antiqua"/>
                <w:i/>
              </w:rPr>
            </w:pPr>
            <w:r>
              <w:rPr>
                <w:rFonts w:ascii="Calibri" w:hAnsi="Calibri" w:cs="Book Antiqua"/>
                <w:i/>
              </w:rPr>
              <w:t>Interfaz</w:t>
            </w:r>
          </w:p>
        </w:tc>
        <w:tc>
          <w:tcPr>
            <w:tcW w:w="4536" w:type="dxa"/>
            <w:shd w:val="clear" w:color="auto" w:fill="auto"/>
            <w:tcMar>
              <w:top w:w="15" w:type="dxa"/>
              <w:left w:w="15" w:type="dxa"/>
              <w:bottom w:w="0" w:type="dxa"/>
              <w:right w:w="15" w:type="dxa"/>
            </w:tcMar>
            <w:vAlign w:val="center"/>
          </w:tcPr>
          <w:p w14:paraId="6BC0F0D5" w14:textId="76D10F60" w:rsidR="009A1C3C" w:rsidRPr="00127674" w:rsidRDefault="009A1C3C" w:rsidP="001B6153">
            <w:pPr>
              <w:numPr>
                <w:ilvl w:val="0"/>
                <w:numId w:val="5"/>
              </w:numPr>
              <w:tabs>
                <w:tab w:val="clear" w:pos="720"/>
                <w:tab w:val="num" w:pos="283"/>
              </w:tabs>
              <w:ind w:left="132"/>
              <w:rPr>
                <w:rFonts w:ascii="Calibri" w:hAnsi="Calibri" w:cs="Book Antiqua"/>
                <w:i/>
              </w:rPr>
            </w:pPr>
            <w:r>
              <w:rPr>
                <w:rFonts w:ascii="Calibri" w:hAnsi="Calibri" w:cs="Book Antiqua"/>
                <w:i/>
              </w:rPr>
              <w:t>Medio que permite la comunicación entre el usuario y el sistema.</w:t>
            </w:r>
          </w:p>
        </w:tc>
        <w:tc>
          <w:tcPr>
            <w:tcW w:w="1559" w:type="dxa"/>
            <w:shd w:val="clear" w:color="auto" w:fill="auto"/>
            <w:tcMar>
              <w:top w:w="15" w:type="dxa"/>
              <w:left w:w="15" w:type="dxa"/>
              <w:bottom w:w="0" w:type="dxa"/>
              <w:right w:w="15" w:type="dxa"/>
            </w:tcMar>
            <w:vAlign w:val="center"/>
          </w:tcPr>
          <w:p w14:paraId="63E4198E" w14:textId="4D47DB79" w:rsidR="009A1C3C" w:rsidRPr="00127674" w:rsidRDefault="009A1C3C" w:rsidP="009A1C3C">
            <w:pPr>
              <w:ind w:left="132"/>
              <w:rPr>
                <w:rFonts w:ascii="Calibri" w:hAnsi="Calibri" w:cs="Book Antiqua"/>
                <w:i/>
              </w:rPr>
            </w:pPr>
            <w:r>
              <w:rPr>
                <w:rFonts w:ascii="Calibri" w:hAnsi="Calibri" w:cs="Book Antiqua"/>
                <w:i/>
              </w:rPr>
              <w:t>pantalla</w:t>
            </w:r>
          </w:p>
        </w:tc>
        <w:tc>
          <w:tcPr>
            <w:tcW w:w="992" w:type="dxa"/>
            <w:shd w:val="clear" w:color="auto" w:fill="auto"/>
            <w:tcMar>
              <w:top w:w="15" w:type="dxa"/>
              <w:left w:w="15" w:type="dxa"/>
              <w:bottom w:w="0" w:type="dxa"/>
              <w:right w:w="15" w:type="dxa"/>
            </w:tcMar>
            <w:vAlign w:val="center"/>
          </w:tcPr>
          <w:p w14:paraId="40B5584B" w14:textId="163119F0" w:rsidR="009A1C3C" w:rsidRDefault="009A1C3C" w:rsidP="009A1C3C">
            <w:pPr>
              <w:ind w:left="128"/>
              <w:rPr>
                <w:rFonts w:ascii="Calibri" w:hAnsi="Calibri" w:cs="Book Antiqua"/>
                <w:i/>
              </w:rPr>
            </w:pPr>
            <w:proofErr w:type="spellStart"/>
            <w:r>
              <w:rPr>
                <w:rFonts w:ascii="Calibri" w:hAnsi="Calibri" w:cs="Book Antiqua"/>
                <w:i/>
              </w:rPr>
              <w:t>Int</w:t>
            </w:r>
            <w:proofErr w:type="spellEnd"/>
          </w:p>
        </w:tc>
      </w:tr>
      <w:tr w:rsidR="009A1C3C" w:rsidRPr="00103ABB" w14:paraId="517BE9F5" w14:textId="77777777" w:rsidTr="006A5727">
        <w:trPr>
          <w:trHeight w:val="657"/>
          <w:jc w:val="center"/>
        </w:trPr>
        <w:tc>
          <w:tcPr>
            <w:tcW w:w="1408" w:type="dxa"/>
            <w:shd w:val="clear" w:color="auto" w:fill="auto"/>
            <w:tcMar>
              <w:top w:w="15" w:type="dxa"/>
              <w:left w:w="15" w:type="dxa"/>
              <w:bottom w:w="0" w:type="dxa"/>
              <w:right w:w="15" w:type="dxa"/>
            </w:tcMar>
            <w:vAlign w:val="center"/>
          </w:tcPr>
          <w:p w14:paraId="24677E3A" w14:textId="19CB383E" w:rsidR="009A1C3C" w:rsidRDefault="009A1C3C" w:rsidP="009A1C3C">
            <w:pPr>
              <w:ind w:left="132"/>
              <w:rPr>
                <w:rFonts w:ascii="Calibri" w:hAnsi="Calibri" w:cs="Book Antiqua"/>
                <w:i/>
              </w:rPr>
            </w:pPr>
            <w:r w:rsidRPr="00127674">
              <w:rPr>
                <w:rFonts w:ascii="Calibri" w:hAnsi="Calibri" w:cs="Book Antiqua"/>
                <w:i/>
              </w:rPr>
              <w:t>deficiente</w:t>
            </w:r>
          </w:p>
        </w:tc>
        <w:tc>
          <w:tcPr>
            <w:tcW w:w="4536" w:type="dxa"/>
            <w:shd w:val="clear" w:color="auto" w:fill="auto"/>
            <w:tcMar>
              <w:top w:w="15" w:type="dxa"/>
              <w:left w:w="15" w:type="dxa"/>
              <w:bottom w:w="0" w:type="dxa"/>
              <w:right w:w="15" w:type="dxa"/>
            </w:tcMar>
            <w:vAlign w:val="center"/>
          </w:tcPr>
          <w:p w14:paraId="31624BAA" w14:textId="24396D01" w:rsidR="009A1C3C" w:rsidRDefault="009A1C3C" w:rsidP="001B6153">
            <w:pPr>
              <w:numPr>
                <w:ilvl w:val="0"/>
                <w:numId w:val="5"/>
              </w:numPr>
              <w:tabs>
                <w:tab w:val="clear" w:pos="720"/>
                <w:tab w:val="num" w:pos="283"/>
              </w:tabs>
              <w:ind w:left="132"/>
              <w:rPr>
                <w:rFonts w:ascii="Calibri" w:hAnsi="Calibri" w:cs="Book Antiqua"/>
                <w:i/>
              </w:rPr>
            </w:pPr>
            <w:r w:rsidRPr="00127674">
              <w:rPr>
                <w:rFonts w:ascii="Calibri" w:hAnsi="Calibri" w:cs="Book Antiqua"/>
                <w:i/>
              </w:rPr>
              <w:t>Que no alcanza el grado o el nivel considerado normal</w:t>
            </w:r>
          </w:p>
        </w:tc>
        <w:tc>
          <w:tcPr>
            <w:tcW w:w="1559" w:type="dxa"/>
            <w:shd w:val="clear" w:color="auto" w:fill="auto"/>
            <w:tcMar>
              <w:top w:w="15" w:type="dxa"/>
              <w:left w:w="15" w:type="dxa"/>
              <w:bottom w:w="0" w:type="dxa"/>
              <w:right w:w="15" w:type="dxa"/>
            </w:tcMar>
            <w:vAlign w:val="center"/>
          </w:tcPr>
          <w:p w14:paraId="4A1787F8" w14:textId="77777777" w:rsidR="009A1C3C" w:rsidRPr="00127674" w:rsidRDefault="009A1C3C" w:rsidP="009A1C3C">
            <w:pPr>
              <w:ind w:left="132"/>
              <w:rPr>
                <w:rFonts w:ascii="Calibri" w:hAnsi="Calibri" w:cs="Book Antiqua"/>
                <w:i/>
              </w:rPr>
            </w:pPr>
            <w:r>
              <w:rPr>
                <w:rFonts w:ascii="Calibri" w:hAnsi="Calibri" w:cs="Book Antiqua"/>
                <w:i/>
              </w:rPr>
              <w:t>-</w:t>
            </w:r>
          </w:p>
          <w:p w14:paraId="22FD955F" w14:textId="77777777" w:rsidR="009A1C3C" w:rsidRDefault="009A1C3C" w:rsidP="009A1C3C">
            <w:pPr>
              <w:ind w:left="132"/>
              <w:rPr>
                <w:rFonts w:ascii="Calibri" w:hAnsi="Calibri" w:cs="Book Antiqua"/>
                <w:i/>
              </w:rPr>
            </w:pPr>
          </w:p>
        </w:tc>
        <w:tc>
          <w:tcPr>
            <w:tcW w:w="992" w:type="dxa"/>
            <w:shd w:val="clear" w:color="auto" w:fill="auto"/>
            <w:tcMar>
              <w:top w:w="15" w:type="dxa"/>
              <w:left w:w="15" w:type="dxa"/>
              <w:bottom w:w="0" w:type="dxa"/>
              <w:right w:w="15" w:type="dxa"/>
            </w:tcMar>
            <w:vAlign w:val="center"/>
          </w:tcPr>
          <w:p w14:paraId="75582477" w14:textId="03C80F50" w:rsidR="009A1C3C" w:rsidRDefault="009A1C3C" w:rsidP="009A1C3C">
            <w:pPr>
              <w:ind w:left="128"/>
              <w:rPr>
                <w:rFonts w:ascii="Calibri" w:hAnsi="Calibri" w:cs="Book Antiqua"/>
                <w:i/>
              </w:rPr>
            </w:pPr>
            <w:r>
              <w:rPr>
                <w:rFonts w:ascii="Calibri" w:hAnsi="Calibri" w:cs="Book Antiqua"/>
                <w:i/>
              </w:rPr>
              <w:t>-</w:t>
            </w:r>
          </w:p>
        </w:tc>
      </w:tr>
      <w:tr w:rsidR="009A1C3C" w:rsidRPr="00103ABB" w14:paraId="37D56F61" w14:textId="77777777" w:rsidTr="006A5727">
        <w:trPr>
          <w:trHeight w:val="681"/>
          <w:jc w:val="center"/>
        </w:trPr>
        <w:tc>
          <w:tcPr>
            <w:tcW w:w="1408" w:type="dxa"/>
            <w:shd w:val="clear" w:color="auto" w:fill="auto"/>
            <w:tcMar>
              <w:top w:w="15" w:type="dxa"/>
              <w:left w:w="15" w:type="dxa"/>
              <w:bottom w:w="0" w:type="dxa"/>
              <w:right w:w="15" w:type="dxa"/>
            </w:tcMar>
            <w:vAlign w:val="center"/>
          </w:tcPr>
          <w:p w14:paraId="3099D448" w14:textId="3CCFE3DF" w:rsidR="009A1C3C" w:rsidRPr="00127674" w:rsidRDefault="009A1C3C" w:rsidP="009A1C3C">
            <w:pPr>
              <w:ind w:left="132"/>
              <w:rPr>
                <w:rFonts w:ascii="Calibri" w:hAnsi="Calibri" w:cs="Book Antiqua"/>
                <w:i/>
              </w:rPr>
            </w:pPr>
            <w:r w:rsidRPr="00127674">
              <w:rPr>
                <w:rFonts w:ascii="Calibri" w:hAnsi="Calibri" w:cs="Book Antiqua"/>
                <w:i/>
              </w:rPr>
              <w:t>Gestionar</w:t>
            </w:r>
          </w:p>
        </w:tc>
        <w:tc>
          <w:tcPr>
            <w:tcW w:w="4536" w:type="dxa"/>
            <w:shd w:val="clear" w:color="auto" w:fill="auto"/>
            <w:tcMar>
              <w:top w:w="15" w:type="dxa"/>
              <w:left w:w="15" w:type="dxa"/>
              <w:bottom w:w="0" w:type="dxa"/>
              <w:right w:w="15" w:type="dxa"/>
            </w:tcMar>
            <w:vAlign w:val="center"/>
          </w:tcPr>
          <w:p w14:paraId="187197AA" w14:textId="0E65A48D" w:rsidR="009A1C3C" w:rsidRPr="00127674" w:rsidRDefault="009A1C3C" w:rsidP="001B6153">
            <w:pPr>
              <w:numPr>
                <w:ilvl w:val="0"/>
                <w:numId w:val="5"/>
              </w:numPr>
              <w:tabs>
                <w:tab w:val="clear" w:pos="720"/>
                <w:tab w:val="num" w:pos="283"/>
              </w:tabs>
              <w:ind w:left="132"/>
              <w:rPr>
                <w:rFonts w:ascii="Calibri" w:hAnsi="Calibri" w:cs="Book Antiqua"/>
                <w:i/>
              </w:rPr>
            </w:pPr>
            <w:r w:rsidRPr="00127674">
              <w:rPr>
                <w:rFonts w:ascii="Calibri" w:hAnsi="Calibri" w:cs="Book Antiqua"/>
                <w:i/>
              </w:rPr>
              <w:t>Hacer las gestiones necesarias para conseguir o resolver una cosa</w:t>
            </w:r>
            <w:r>
              <w:rPr>
                <w:rFonts w:ascii="Calibri" w:hAnsi="Calibri" w:cs="Book Antiqua"/>
                <w:i/>
              </w:rPr>
              <w:t>.</w:t>
            </w:r>
          </w:p>
        </w:tc>
        <w:tc>
          <w:tcPr>
            <w:tcW w:w="1559" w:type="dxa"/>
            <w:shd w:val="clear" w:color="auto" w:fill="auto"/>
            <w:tcMar>
              <w:top w:w="15" w:type="dxa"/>
              <w:left w:w="15" w:type="dxa"/>
              <w:bottom w:w="0" w:type="dxa"/>
              <w:right w:w="15" w:type="dxa"/>
            </w:tcMar>
            <w:vAlign w:val="center"/>
          </w:tcPr>
          <w:p w14:paraId="58D40F80" w14:textId="6C667416" w:rsidR="009A1C3C" w:rsidRDefault="009A1C3C" w:rsidP="009A1C3C">
            <w:pPr>
              <w:ind w:left="132"/>
              <w:rPr>
                <w:rFonts w:ascii="Calibri" w:hAnsi="Calibri" w:cs="Book Antiqua"/>
                <w:i/>
              </w:rPr>
            </w:pPr>
            <w:r>
              <w:rPr>
                <w:rFonts w:ascii="Calibri" w:hAnsi="Calibri" w:cs="Book Antiqua"/>
                <w:i/>
              </w:rPr>
              <w:t>-</w:t>
            </w:r>
          </w:p>
        </w:tc>
        <w:tc>
          <w:tcPr>
            <w:tcW w:w="992" w:type="dxa"/>
            <w:shd w:val="clear" w:color="auto" w:fill="auto"/>
            <w:tcMar>
              <w:top w:w="15" w:type="dxa"/>
              <w:left w:w="15" w:type="dxa"/>
              <w:bottom w:w="0" w:type="dxa"/>
              <w:right w:w="15" w:type="dxa"/>
            </w:tcMar>
            <w:vAlign w:val="center"/>
          </w:tcPr>
          <w:p w14:paraId="5A638AEC" w14:textId="77777777" w:rsidR="009A1C3C" w:rsidRDefault="009A1C3C" w:rsidP="009A1C3C">
            <w:pPr>
              <w:ind w:left="128"/>
              <w:rPr>
                <w:rFonts w:ascii="Calibri" w:hAnsi="Calibri" w:cs="Book Antiqua"/>
                <w:i/>
              </w:rPr>
            </w:pPr>
          </w:p>
        </w:tc>
      </w:tr>
      <w:tr w:rsidR="009A1C3C" w:rsidRPr="00103ABB" w14:paraId="2BDB7E43" w14:textId="77777777" w:rsidTr="006A5727">
        <w:trPr>
          <w:trHeight w:val="1528"/>
          <w:jc w:val="center"/>
        </w:trPr>
        <w:tc>
          <w:tcPr>
            <w:tcW w:w="1408" w:type="dxa"/>
            <w:shd w:val="clear" w:color="auto" w:fill="auto"/>
            <w:tcMar>
              <w:top w:w="15" w:type="dxa"/>
              <w:left w:w="15" w:type="dxa"/>
              <w:bottom w:w="0" w:type="dxa"/>
              <w:right w:w="15" w:type="dxa"/>
            </w:tcMar>
            <w:vAlign w:val="center"/>
          </w:tcPr>
          <w:p w14:paraId="0D08B0E8" w14:textId="1E87A9A8" w:rsidR="009A1C3C" w:rsidRPr="00127674" w:rsidRDefault="009A1C3C" w:rsidP="009A1C3C">
            <w:pPr>
              <w:ind w:left="132"/>
              <w:rPr>
                <w:rFonts w:ascii="Calibri" w:hAnsi="Calibri" w:cs="Book Antiqua"/>
                <w:i/>
              </w:rPr>
            </w:pPr>
            <w:r w:rsidRPr="00127674">
              <w:rPr>
                <w:rFonts w:ascii="Calibri" w:hAnsi="Calibri" w:cs="Book Antiqua"/>
                <w:i/>
              </w:rPr>
              <w:t>Base de Datos</w:t>
            </w:r>
          </w:p>
        </w:tc>
        <w:tc>
          <w:tcPr>
            <w:tcW w:w="4536" w:type="dxa"/>
            <w:shd w:val="clear" w:color="auto" w:fill="auto"/>
            <w:tcMar>
              <w:top w:w="15" w:type="dxa"/>
              <w:left w:w="15" w:type="dxa"/>
              <w:bottom w:w="0" w:type="dxa"/>
              <w:right w:w="15" w:type="dxa"/>
            </w:tcMar>
            <w:vAlign w:val="center"/>
          </w:tcPr>
          <w:p w14:paraId="217777F2" w14:textId="55845949" w:rsidR="009A1C3C" w:rsidRPr="00127674" w:rsidRDefault="009A1C3C" w:rsidP="001B6153">
            <w:pPr>
              <w:numPr>
                <w:ilvl w:val="0"/>
                <w:numId w:val="5"/>
              </w:numPr>
              <w:tabs>
                <w:tab w:val="clear" w:pos="720"/>
                <w:tab w:val="num" w:pos="283"/>
              </w:tabs>
              <w:ind w:left="132"/>
              <w:rPr>
                <w:rFonts w:ascii="Calibri" w:hAnsi="Calibri" w:cs="Book Antiqua"/>
                <w:i/>
              </w:rPr>
            </w:pPr>
            <w:r w:rsidRPr="00127674">
              <w:rPr>
                <w:rFonts w:ascii="Calibri" w:hAnsi="Calibri" w:cs="Book Antiqua"/>
                <w:i/>
              </w:rPr>
              <w:t>Programa capaz de almacenar gran cantidad de datos, relacionados y estructurados, que pueden ser consultados rápidamente de acuerdo con las características selectivas que se deseen.</w:t>
            </w:r>
          </w:p>
        </w:tc>
        <w:tc>
          <w:tcPr>
            <w:tcW w:w="1559" w:type="dxa"/>
            <w:shd w:val="clear" w:color="auto" w:fill="auto"/>
            <w:tcMar>
              <w:top w:w="15" w:type="dxa"/>
              <w:left w:w="15" w:type="dxa"/>
              <w:bottom w:w="0" w:type="dxa"/>
              <w:right w:w="15" w:type="dxa"/>
            </w:tcMar>
            <w:vAlign w:val="center"/>
          </w:tcPr>
          <w:p w14:paraId="7F413336" w14:textId="51623BC1" w:rsidR="009A1C3C" w:rsidRDefault="009A1C3C" w:rsidP="009A1C3C">
            <w:pPr>
              <w:ind w:left="132"/>
              <w:rPr>
                <w:rFonts w:ascii="Calibri" w:hAnsi="Calibri" w:cs="Book Antiqua"/>
                <w:i/>
              </w:rPr>
            </w:pPr>
            <w:r w:rsidRPr="00127674">
              <w:rPr>
                <w:rFonts w:ascii="Calibri" w:hAnsi="Calibri" w:cs="Book Antiqua"/>
                <w:i/>
              </w:rPr>
              <w:t>Base de datos</w:t>
            </w:r>
          </w:p>
        </w:tc>
        <w:tc>
          <w:tcPr>
            <w:tcW w:w="992" w:type="dxa"/>
            <w:shd w:val="clear" w:color="auto" w:fill="auto"/>
            <w:tcMar>
              <w:top w:w="15" w:type="dxa"/>
              <w:left w:w="15" w:type="dxa"/>
              <w:bottom w:w="0" w:type="dxa"/>
              <w:right w:w="15" w:type="dxa"/>
            </w:tcMar>
            <w:vAlign w:val="center"/>
          </w:tcPr>
          <w:p w14:paraId="03569695" w14:textId="409B4D14" w:rsidR="009A1C3C" w:rsidRDefault="009A1C3C" w:rsidP="009A1C3C">
            <w:pPr>
              <w:ind w:left="128"/>
              <w:rPr>
                <w:rFonts w:ascii="Calibri" w:hAnsi="Calibri" w:cs="Book Antiqua"/>
                <w:i/>
              </w:rPr>
            </w:pPr>
            <w:r>
              <w:rPr>
                <w:rFonts w:ascii="Calibri" w:hAnsi="Calibri" w:cs="Book Antiqua"/>
                <w:i/>
              </w:rPr>
              <w:t>BD</w:t>
            </w:r>
          </w:p>
        </w:tc>
      </w:tr>
      <w:tr w:rsidR="009A1C3C" w:rsidRPr="00103ABB" w14:paraId="4D4B40E6" w14:textId="77777777" w:rsidTr="006A5727">
        <w:trPr>
          <w:trHeight w:val="164"/>
          <w:jc w:val="center"/>
        </w:trPr>
        <w:tc>
          <w:tcPr>
            <w:tcW w:w="1408" w:type="dxa"/>
            <w:shd w:val="clear" w:color="auto" w:fill="auto"/>
            <w:tcMar>
              <w:top w:w="15" w:type="dxa"/>
              <w:left w:w="15" w:type="dxa"/>
              <w:bottom w:w="0" w:type="dxa"/>
              <w:right w:w="15" w:type="dxa"/>
            </w:tcMar>
            <w:vAlign w:val="center"/>
          </w:tcPr>
          <w:p w14:paraId="2A6752C5" w14:textId="5B0592E4" w:rsidR="009A1C3C" w:rsidRPr="00127674" w:rsidRDefault="009A1C3C" w:rsidP="009A1C3C">
            <w:pPr>
              <w:ind w:left="132"/>
              <w:rPr>
                <w:rFonts w:ascii="Calibri" w:hAnsi="Calibri" w:cs="Book Antiqua"/>
                <w:i/>
              </w:rPr>
            </w:pPr>
            <w:r w:rsidRPr="00127674">
              <w:rPr>
                <w:rFonts w:ascii="Calibri" w:hAnsi="Calibri" w:cs="Book Antiqua"/>
                <w:i/>
              </w:rPr>
              <w:t>stakeholders</w:t>
            </w:r>
          </w:p>
        </w:tc>
        <w:tc>
          <w:tcPr>
            <w:tcW w:w="4536" w:type="dxa"/>
            <w:shd w:val="clear" w:color="auto" w:fill="auto"/>
            <w:tcMar>
              <w:top w:w="15" w:type="dxa"/>
              <w:left w:w="15" w:type="dxa"/>
              <w:bottom w:w="0" w:type="dxa"/>
              <w:right w:w="15" w:type="dxa"/>
            </w:tcMar>
            <w:vAlign w:val="center"/>
          </w:tcPr>
          <w:p w14:paraId="58DF25CF" w14:textId="2FCB0B97" w:rsidR="009A1C3C" w:rsidRPr="00127674" w:rsidRDefault="009A1C3C" w:rsidP="001B6153">
            <w:pPr>
              <w:numPr>
                <w:ilvl w:val="0"/>
                <w:numId w:val="5"/>
              </w:numPr>
              <w:tabs>
                <w:tab w:val="clear" w:pos="720"/>
                <w:tab w:val="num" w:pos="283"/>
              </w:tabs>
              <w:ind w:left="132"/>
              <w:rPr>
                <w:rFonts w:ascii="Calibri" w:hAnsi="Calibri" w:cs="Book Antiqua"/>
                <w:i/>
              </w:rPr>
            </w:pPr>
            <w:r>
              <w:rPr>
                <w:rFonts w:ascii="Calibri" w:hAnsi="Calibri" w:cs="Book Antiqua"/>
                <w:i/>
              </w:rPr>
              <w:t>A</w:t>
            </w:r>
            <w:r w:rsidRPr="00127674">
              <w:rPr>
                <w:rFonts w:ascii="Calibri" w:hAnsi="Calibri" w:cs="Book Antiqua"/>
                <w:i/>
              </w:rPr>
              <w:t>quellas personas, grupos y entidades que tienen intereses de cualquier tipo en una empresa y se ven afectados por sus actividades.</w:t>
            </w:r>
          </w:p>
        </w:tc>
        <w:tc>
          <w:tcPr>
            <w:tcW w:w="1559" w:type="dxa"/>
            <w:shd w:val="clear" w:color="auto" w:fill="auto"/>
            <w:tcMar>
              <w:top w:w="15" w:type="dxa"/>
              <w:left w:w="15" w:type="dxa"/>
              <w:bottom w:w="0" w:type="dxa"/>
              <w:right w:w="15" w:type="dxa"/>
            </w:tcMar>
            <w:vAlign w:val="center"/>
          </w:tcPr>
          <w:p w14:paraId="03BA52AA" w14:textId="7A668BFC" w:rsidR="009A1C3C" w:rsidRPr="00127674" w:rsidRDefault="009A1C3C" w:rsidP="009A1C3C">
            <w:pPr>
              <w:ind w:left="132"/>
              <w:rPr>
                <w:rFonts w:ascii="Calibri" w:hAnsi="Calibri" w:cs="Book Antiqua"/>
                <w:i/>
              </w:rPr>
            </w:pPr>
            <w:r w:rsidRPr="00127674">
              <w:rPr>
                <w:rFonts w:ascii="Calibri" w:hAnsi="Calibri" w:cs="Book Antiqua"/>
                <w:i/>
              </w:rPr>
              <w:t>Cliente</w:t>
            </w:r>
          </w:p>
        </w:tc>
        <w:tc>
          <w:tcPr>
            <w:tcW w:w="992" w:type="dxa"/>
            <w:shd w:val="clear" w:color="auto" w:fill="auto"/>
            <w:tcMar>
              <w:top w:w="15" w:type="dxa"/>
              <w:left w:w="15" w:type="dxa"/>
              <w:bottom w:w="0" w:type="dxa"/>
              <w:right w:w="15" w:type="dxa"/>
            </w:tcMar>
            <w:vAlign w:val="center"/>
          </w:tcPr>
          <w:p w14:paraId="1E01FCC8" w14:textId="4B153EB4" w:rsidR="009A1C3C" w:rsidRDefault="009A1C3C" w:rsidP="009A1C3C">
            <w:pPr>
              <w:ind w:left="128"/>
              <w:rPr>
                <w:rFonts w:ascii="Calibri" w:hAnsi="Calibri" w:cs="Book Antiqua"/>
                <w:i/>
              </w:rPr>
            </w:pPr>
            <w:r>
              <w:rPr>
                <w:rFonts w:ascii="Calibri" w:hAnsi="Calibri" w:cs="Book Antiqua"/>
                <w:i/>
              </w:rPr>
              <w:t>-</w:t>
            </w:r>
          </w:p>
        </w:tc>
      </w:tr>
      <w:tr w:rsidR="009A1C3C" w:rsidRPr="00103ABB" w14:paraId="2D61B08E" w14:textId="77777777" w:rsidTr="006A5727">
        <w:trPr>
          <w:trHeight w:val="632"/>
          <w:jc w:val="center"/>
        </w:trPr>
        <w:tc>
          <w:tcPr>
            <w:tcW w:w="1408" w:type="dxa"/>
            <w:shd w:val="clear" w:color="auto" w:fill="auto"/>
            <w:tcMar>
              <w:top w:w="15" w:type="dxa"/>
              <w:left w:w="15" w:type="dxa"/>
              <w:bottom w:w="0" w:type="dxa"/>
              <w:right w:w="15" w:type="dxa"/>
            </w:tcMar>
            <w:vAlign w:val="center"/>
          </w:tcPr>
          <w:p w14:paraId="5C9E7B2D" w14:textId="17BEF1BC" w:rsidR="009A1C3C" w:rsidRPr="00127674" w:rsidRDefault="009A1C3C" w:rsidP="009A1C3C">
            <w:pPr>
              <w:ind w:left="132"/>
              <w:rPr>
                <w:rFonts w:ascii="Calibri" w:hAnsi="Calibri" w:cs="Book Antiqua"/>
                <w:i/>
              </w:rPr>
            </w:pPr>
            <w:proofErr w:type="spellStart"/>
            <w:r w:rsidRPr="00127674">
              <w:rPr>
                <w:rFonts w:ascii="Calibri" w:hAnsi="Calibri" w:cs="Book Antiqua"/>
                <w:i/>
              </w:rPr>
              <w:t>Login</w:t>
            </w:r>
            <w:proofErr w:type="spellEnd"/>
          </w:p>
        </w:tc>
        <w:tc>
          <w:tcPr>
            <w:tcW w:w="4536" w:type="dxa"/>
            <w:shd w:val="clear" w:color="auto" w:fill="auto"/>
            <w:tcMar>
              <w:top w:w="15" w:type="dxa"/>
              <w:left w:w="15" w:type="dxa"/>
              <w:bottom w:w="0" w:type="dxa"/>
              <w:right w:w="15" w:type="dxa"/>
            </w:tcMar>
            <w:vAlign w:val="center"/>
          </w:tcPr>
          <w:p w14:paraId="46E84790" w14:textId="134C6AFA" w:rsidR="009A1C3C" w:rsidRPr="00127674" w:rsidRDefault="009A1C3C" w:rsidP="001B6153">
            <w:pPr>
              <w:numPr>
                <w:ilvl w:val="0"/>
                <w:numId w:val="5"/>
              </w:numPr>
              <w:tabs>
                <w:tab w:val="clear" w:pos="720"/>
                <w:tab w:val="num" w:pos="283"/>
              </w:tabs>
              <w:ind w:left="132"/>
              <w:rPr>
                <w:rFonts w:ascii="Calibri" w:hAnsi="Calibri" w:cs="Book Antiqua"/>
                <w:i/>
              </w:rPr>
            </w:pPr>
            <w:r>
              <w:rPr>
                <w:rFonts w:ascii="Calibri" w:hAnsi="Calibri" w:cs="Book Antiqua"/>
                <w:i/>
              </w:rPr>
              <w:t>Nombre o alias que se le da a una persona para permitirle el acceso al sistema siempre y cuando este registrado en el mismo.</w:t>
            </w:r>
          </w:p>
        </w:tc>
        <w:tc>
          <w:tcPr>
            <w:tcW w:w="1559" w:type="dxa"/>
            <w:shd w:val="clear" w:color="auto" w:fill="auto"/>
            <w:tcMar>
              <w:top w:w="15" w:type="dxa"/>
              <w:left w:w="15" w:type="dxa"/>
              <w:bottom w:w="0" w:type="dxa"/>
              <w:right w:w="15" w:type="dxa"/>
            </w:tcMar>
            <w:vAlign w:val="center"/>
          </w:tcPr>
          <w:p w14:paraId="580E2D76" w14:textId="75B0BCB4" w:rsidR="009A1C3C" w:rsidRPr="00127674" w:rsidRDefault="009A1C3C" w:rsidP="009A1C3C">
            <w:pPr>
              <w:ind w:left="132"/>
              <w:rPr>
                <w:rFonts w:ascii="Calibri" w:hAnsi="Calibri" w:cs="Book Antiqua"/>
                <w:i/>
              </w:rPr>
            </w:pPr>
            <w:r w:rsidRPr="00127674">
              <w:rPr>
                <w:rFonts w:ascii="Calibri" w:hAnsi="Calibri" w:cs="Book Antiqua"/>
                <w:i/>
              </w:rPr>
              <w:t>Iniciar Sesión</w:t>
            </w:r>
          </w:p>
        </w:tc>
        <w:tc>
          <w:tcPr>
            <w:tcW w:w="992" w:type="dxa"/>
            <w:shd w:val="clear" w:color="auto" w:fill="auto"/>
            <w:tcMar>
              <w:top w:w="15" w:type="dxa"/>
              <w:left w:w="15" w:type="dxa"/>
              <w:bottom w:w="0" w:type="dxa"/>
              <w:right w:w="15" w:type="dxa"/>
            </w:tcMar>
            <w:vAlign w:val="center"/>
          </w:tcPr>
          <w:p w14:paraId="32F2F304" w14:textId="184434F6" w:rsidR="009A1C3C" w:rsidRDefault="009A1C3C" w:rsidP="009A1C3C">
            <w:pPr>
              <w:ind w:left="128"/>
              <w:rPr>
                <w:rFonts w:ascii="Calibri" w:hAnsi="Calibri" w:cs="Book Antiqua"/>
                <w:i/>
              </w:rPr>
            </w:pPr>
            <w:r>
              <w:rPr>
                <w:rFonts w:ascii="Calibri" w:hAnsi="Calibri" w:cs="Book Antiqua"/>
                <w:i/>
              </w:rPr>
              <w:t>-</w:t>
            </w:r>
          </w:p>
        </w:tc>
      </w:tr>
      <w:tr w:rsidR="009A1C3C" w:rsidRPr="00103ABB" w14:paraId="1B5C746E" w14:textId="77777777" w:rsidTr="006A5727">
        <w:trPr>
          <w:trHeight w:val="967"/>
          <w:jc w:val="center"/>
        </w:trPr>
        <w:tc>
          <w:tcPr>
            <w:tcW w:w="1408" w:type="dxa"/>
            <w:shd w:val="clear" w:color="auto" w:fill="auto"/>
            <w:tcMar>
              <w:top w:w="15" w:type="dxa"/>
              <w:left w:w="15" w:type="dxa"/>
              <w:bottom w:w="0" w:type="dxa"/>
              <w:right w:w="15" w:type="dxa"/>
            </w:tcMar>
            <w:vAlign w:val="center"/>
          </w:tcPr>
          <w:p w14:paraId="1AEED4DD" w14:textId="44EB729B" w:rsidR="009A1C3C" w:rsidRPr="00127674" w:rsidRDefault="009A1C3C" w:rsidP="009A1C3C">
            <w:pPr>
              <w:ind w:left="132"/>
              <w:rPr>
                <w:rFonts w:ascii="Calibri" w:hAnsi="Calibri" w:cs="Book Antiqua"/>
                <w:i/>
              </w:rPr>
            </w:pPr>
            <w:r>
              <w:rPr>
                <w:rFonts w:ascii="Calibri" w:hAnsi="Calibri" w:cs="Book Antiqua"/>
                <w:i/>
              </w:rPr>
              <w:lastRenderedPageBreak/>
              <w:t>Servidor</w:t>
            </w:r>
          </w:p>
        </w:tc>
        <w:tc>
          <w:tcPr>
            <w:tcW w:w="4536" w:type="dxa"/>
            <w:shd w:val="clear" w:color="auto" w:fill="auto"/>
            <w:tcMar>
              <w:top w:w="15" w:type="dxa"/>
              <w:left w:w="15" w:type="dxa"/>
              <w:bottom w:w="0" w:type="dxa"/>
              <w:right w:w="15" w:type="dxa"/>
            </w:tcMar>
            <w:vAlign w:val="center"/>
          </w:tcPr>
          <w:p w14:paraId="5768F4C8" w14:textId="17988B90" w:rsidR="009A1C3C" w:rsidRDefault="009A1C3C" w:rsidP="001B6153">
            <w:pPr>
              <w:numPr>
                <w:ilvl w:val="0"/>
                <w:numId w:val="5"/>
              </w:numPr>
              <w:tabs>
                <w:tab w:val="clear" w:pos="720"/>
                <w:tab w:val="num" w:pos="283"/>
              </w:tabs>
              <w:ind w:left="132"/>
              <w:rPr>
                <w:rFonts w:ascii="Calibri" w:hAnsi="Calibri" w:cs="Book Antiqua"/>
                <w:i/>
              </w:rPr>
            </w:pPr>
            <w:r>
              <w:rPr>
                <w:rFonts w:ascii="Calibri" w:hAnsi="Calibri" w:cs="Book Antiqua"/>
                <w:i/>
              </w:rPr>
              <w:t>Computadora conectada a una red que pone sus recursos a disposición del resto de los miembros de la red.</w:t>
            </w:r>
          </w:p>
        </w:tc>
        <w:tc>
          <w:tcPr>
            <w:tcW w:w="1559" w:type="dxa"/>
            <w:shd w:val="clear" w:color="auto" w:fill="auto"/>
            <w:tcMar>
              <w:top w:w="15" w:type="dxa"/>
              <w:left w:w="15" w:type="dxa"/>
              <w:bottom w:w="0" w:type="dxa"/>
              <w:right w:w="15" w:type="dxa"/>
            </w:tcMar>
            <w:vAlign w:val="center"/>
          </w:tcPr>
          <w:p w14:paraId="708375F8" w14:textId="77777777" w:rsidR="009A1C3C" w:rsidRPr="00127674" w:rsidRDefault="009A1C3C" w:rsidP="009A1C3C">
            <w:pPr>
              <w:ind w:left="132"/>
              <w:rPr>
                <w:rFonts w:ascii="Calibri" w:hAnsi="Calibri" w:cs="Book Antiqua"/>
                <w:i/>
              </w:rPr>
            </w:pPr>
          </w:p>
        </w:tc>
        <w:tc>
          <w:tcPr>
            <w:tcW w:w="992" w:type="dxa"/>
            <w:shd w:val="clear" w:color="auto" w:fill="auto"/>
            <w:tcMar>
              <w:top w:w="15" w:type="dxa"/>
              <w:left w:w="15" w:type="dxa"/>
              <w:bottom w:w="0" w:type="dxa"/>
              <w:right w:w="15" w:type="dxa"/>
            </w:tcMar>
            <w:vAlign w:val="center"/>
          </w:tcPr>
          <w:p w14:paraId="7E5198B6" w14:textId="522ED254" w:rsidR="009A1C3C" w:rsidRDefault="009A1C3C" w:rsidP="009A1C3C">
            <w:pPr>
              <w:ind w:left="128"/>
              <w:rPr>
                <w:rFonts w:ascii="Calibri" w:hAnsi="Calibri" w:cs="Book Antiqua"/>
                <w:i/>
              </w:rPr>
            </w:pPr>
            <w:r>
              <w:rPr>
                <w:rFonts w:ascii="Calibri" w:hAnsi="Calibri" w:cs="Book Antiqua"/>
                <w:i/>
              </w:rPr>
              <w:t>-</w:t>
            </w:r>
          </w:p>
        </w:tc>
      </w:tr>
      <w:tr w:rsidR="009A1C3C" w:rsidRPr="00103ABB" w14:paraId="5430DC69" w14:textId="77777777" w:rsidTr="006A5727">
        <w:trPr>
          <w:trHeight w:val="1531"/>
          <w:jc w:val="center"/>
        </w:trPr>
        <w:tc>
          <w:tcPr>
            <w:tcW w:w="1408" w:type="dxa"/>
            <w:shd w:val="clear" w:color="auto" w:fill="auto"/>
            <w:tcMar>
              <w:top w:w="15" w:type="dxa"/>
              <w:left w:w="15" w:type="dxa"/>
              <w:bottom w:w="0" w:type="dxa"/>
              <w:right w:w="15" w:type="dxa"/>
            </w:tcMar>
            <w:vAlign w:val="center"/>
          </w:tcPr>
          <w:p w14:paraId="417C5559" w14:textId="71847CD0" w:rsidR="009A1C3C" w:rsidRDefault="009A1C3C" w:rsidP="009A1C3C">
            <w:pPr>
              <w:ind w:left="132"/>
              <w:rPr>
                <w:rFonts w:ascii="Calibri" w:hAnsi="Calibri" w:cs="Book Antiqua"/>
                <w:i/>
              </w:rPr>
            </w:pPr>
            <w:proofErr w:type="spellStart"/>
            <w:r w:rsidRPr="00127674">
              <w:rPr>
                <w:rFonts w:ascii="Calibri" w:hAnsi="Calibri" w:cs="Book Antiqua"/>
                <w:i/>
              </w:rPr>
              <w:t>Logout</w:t>
            </w:r>
            <w:proofErr w:type="spellEnd"/>
          </w:p>
        </w:tc>
        <w:tc>
          <w:tcPr>
            <w:tcW w:w="4536" w:type="dxa"/>
            <w:shd w:val="clear" w:color="auto" w:fill="auto"/>
            <w:tcMar>
              <w:top w:w="15" w:type="dxa"/>
              <w:left w:w="15" w:type="dxa"/>
              <w:bottom w:w="0" w:type="dxa"/>
              <w:right w:w="15" w:type="dxa"/>
            </w:tcMar>
            <w:vAlign w:val="center"/>
          </w:tcPr>
          <w:p w14:paraId="59E2FD8A" w14:textId="64420F45" w:rsidR="009A1C3C" w:rsidRDefault="009A1C3C" w:rsidP="001B6153">
            <w:pPr>
              <w:numPr>
                <w:ilvl w:val="0"/>
                <w:numId w:val="5"/>
              </w:numPr>
              <w:tabs>
                <w:tab w:val="clear" w:pos="720"/>
                <w:tab w:val="num" w:pos="283"/>
              </w:tabs>
              <w:ind w:left="132"/>
              <w:rPr>
                <w:rFonts w:ascii="Calibri" w:hAnsi="Calibri" w:cs="Book Antiqua"/>
                <w:i/>
              </w:rPr>
            </w:pPr>
            <w:r>
              <w:rPr>
                <w:rFonts w:ascii="Calibri" w:hAnsi="Calibri" w:cs="Book Antiqua"/>
                <w:i/>
              </w:rPr>
              <w:t>S</w:t>
            </w:r>
            <w:r w:rsidRPr="00127674">
              <w:rPr>
                <w:rFonts w:ascii="Calibri" w:hAnsi="Calibri" w:cs="Book Antiqua"/>
                <w:i/>
              </w:rPr>
              <w:t>inónimo en inglés del término en español "cerrar sesión". Se utiliza para salir en forma segura de una cuenta personal impidiendo que otras personas que utilicen el mismo dispositivo</w:t>
            </w:r>
          </w:p>
        </w:tc>
        <w:tc>
          <w:tcPr>
            <w:tcW w:w="1559" w:type="dxa"/>
            <w:shd w:val="clear" w:color="auto" w:fill="auto"/>
            <w:tcMar>
              <w:top w:w="15" w:type="dxa"/>
              <w:left w:w="15" w:type="dxa"/>
              <w:bottom w:w="0" w:type="dxa"/>
              <w:right w:w="15" w:type="dxa"/>
            </w:tcMar>
            <w:vAlign w:val="center"/>
          </w:tcPr>
          <w:p w14:paraId="74257889" w14:textId="78DF1D59" w:rsidR="009A1C3C" w:rsidRPr="00127674" w:rsidRDefault="009A1C3C" w:rsidP="009A1C3C">
            <w:pPr>
              <w:ind w:left="132"/>
              <w:rPr>
                <w:rFonts w:ascii="Calibri" w:hAnsi="Calibri" w:cs="Book Antiqua"/>
                <w:i/>
              </w:rPr>
            </w:pPr>
            <w:r w:rsidRPr="00127674">
              <w:rPr>
                <w:rFonts w:ascii="Calibri" w:hAnsi="Calibri" w:cs="Book Antiqua"/>
                <w:i/>
              </w:rPr>
              <w:t>Cerrar Sesión</w:t>
            </w:r>
          </w:p>
        </w:tc>
        <w:tc>
          <w:tcPr>
            <w:tcW w:w="992" w:type="dxa"/>
            <w:shd w:val="clear" w:color="auto" w:fill="auto"/>
            <w:tcMar>
              <w:top w:w="15" w:type="dxa"/>
              <w:left w:w="15" w:type="dxa"/>
              <w:bottom w:w="0" w:type="dxa"/>
              <w:right w:w="15" w:type="dxa"/>
            </w:tcMar>
            <w:vAlign w:val="center"/>
          </w:tcPr>
          <w:p w14:paraId="5C8E2511" w14:textId="2275E768" w:rsidR="009A1C3C" w:rsidRDefault="009A1C3C" w:rsidP="009A1C3C">
            <w:pPr>
              <w:ind w:left="128"/>
              <w:rPr>
                <w:rFonts w:ascii="Calibri" w:hAnsi="Calibri" w:cs="Book Antiqua"/>
                <w:i/>
              </w:rPr>
            </w:pPr>
            <w:r>
              <w:rPr>
                <w:rFonts w:ascii="Calibri" w:hAnsi="Calibri" w:cs="Book Antiqua"/>
                <w:i/>
              </w:rPr>
              <w:t>-</w:t>
            </w:r>
          </w:p>
        </w:tc>
      </w:tr>
      <w:tr w:rsidR="009A1C3C" w:rsidRPr="00103ABB" w14:paraId="49407A6C" w14:textId="77777777" w:rsidTr="006A5727">
        <w:trPr>
          <w:trHeight w:val="1216"/>
          <w:jc w:val="center"/>
        </w:trPr>
        <w:tc>
          <w:tcPr>
            <w:tcW w:w="1408" w:type="dxa"/>
            <w:shd w:val="clear" w:color="auto" w:fill="auto"/>
            <w:tcMar>
              <w:top w:w="15" w:type="dxa"/>
              <w:left w:w="15" w:type="dxa"/>
              <w:bottom w:w="0" w:type="dxa"/>
              <w:right w:w="15" w:type="dxa"/>
            </w:tcMar>
            <w:vAlign w:val="center"/>
          </w:tcPr>
          <w:p w14:paraId="383711AA" w14:textId="49A56078" w:rsidR="009A1C3C" w:rsidRPr="00127674" w:rsidRDefault="009A1C3C" w:rsidP="009A1C3C">
            <w:pPr>
              <w:ind w:left="132"/>
              <w:rPr>
                <w:rFonts w:ascii="Calibri" w:hAnsi="Calibri" w:cs="Book Antiqua"/>
                <w:i/>
              </w:rPr>
            </w:pPr>
            <w:r w:rsidRPr="00127674">
              <w:rPr>
                <w:rFonts w:ascii="Calibri" w:hAnsi="Calibri" w:cs="Book Antiqua"/>
                <w:i/>
              </w:rPr>
              <w:t>Módulos</w:t>
            </w:r>
          </w:p>
        </w:tc>
        <w:tc>
          <w:tcPr>
            <w:tcW w:w="4536" w:type="dxa"/>
            <w:shd w:val="clear" w:color="auto" w:fill="auto"/>
            <w:tcMar>
              <w:top w:w="15" w:type="dxa"/>
              <w:left w:w="15" w:type="dxa"/>
              <w:bottom w:w="0" w:type="dxa"/>
              <w:right w:w="15" w:type="dxa"/>
            </w:tcMar>
            <w:vAlign w:val="center"/>
          </w:tcPr>
          <w:p w14:paraId="33AD7C1A" w14:textId="05233DB9" w:rsidR="009A1C3C" w:rsidRPr="00127674" w:rsidRDefault="009A1C3C" w:rsidP="009A1C3C">
            <w:pPr>
              <w:ind w:left="132"/>
              <w:rPr>
                <w:rFonts w:ascii="Calibri" w:hAnsi="Calibri" w:cs="Book Antiqua"/>
                <w:i/>
              </w:rPr>
            </w:pPr>
            <w:r>
              <w:rPr>
                <w:rFonts w:ascii="Calibri" w:hAnsi="Calibri" w:cs="Book Antiqua"/>
                <w:i/>
              </w:rPr>
              <w:t>P</w:t>
            </w:r>
            <w:r w:rsidRPr="00127674">
              <w:rPr>
                <w:rFonts w:ascii="Calibri" w:hAnsi="Calibri" w:cs="Book Antiqua"/>
                <w:i/>
              </w:rPr>
              <w:t>orción de un programa de ordenador. De las varias tareas que debe realizar un programa para cumplir con su función u objetivos.</w:t>
            </w:r>
          </w:p>
        </w:tc>
        <w:tc>
          <w:tcPr>
            <w:tcW w:w="1559" w:type="dxa"/>
            <w:shd w:val="clear" w:color="auto" w:fill="auto"/>
            <w:tcMar>
              <w:top w:w="15" w:type="dxa"/>
              <w:left w:w="15" w:type="dxa"/>
              <w:bottom w:w="0" w:type="dxa"/>
              <w:right w:w="15" w:type="dxa"/>
            </w:tcMar>
            <w:vAlign w:val="center"/>
          </w:tcPr>
          <w:p w14:paraId="217EC704" w14:textId="12E0DDEC" w:rsidR="009A1C3C" w:rsidRPr="00127674" w:rsidRDefault="009A1C3C" w:rsidP="009A1C3C">
            <w:pPr>
              <w:ind w:left="132"/>
              <w:rPr>
                <w:rFonts w:ascii="Calibri" w:hAnsi="Calibri" w:cs="Book Antiqua"/>
                <w:i/>
              </w:rPr>
            </w:pPr>
            <w:r>
              <w:rPr>
                <w:rFonts w:ascii="Calibri" w:hAnsi="Calibri" w:cs="Book Antiqua"/>
                <w:i/>
              </w:rPr>
              <w:t>Secciones</w:t>
            </w:r>
          </w:p>
        </w:tc>
        <w:tc>
          <w:tcPr>
            <w:tcW w:w="992" w:type="dxa"/>
            <w:shd w:val="clear" w:color="auto" w:fill="auto"/>
            <w:tcMar>
              <w:top w:w="15" w:type="dxa"/>
              <w:left w:w="15" w:type="dxa"/>
              <w:bottom w:w="0" w:type="dxa"/>
              <w:right w:w="15" w:type="dxa"/>
            </w:tcMar>
            <w:vAlign w:val="center"/>
          </w:tcPr>
          <w:p w14:paraId="17A5A891" w14:textId="57AE6992" w:rsidR="009A1C3C" w:rsidRDefault="009A1C3C" w:rsidP="009A1C3C">
            <w:pPr>
              <w:ind w:left="128"/>
              <w:rPr>
                <w:rFonts w:ascii="Calibri" w:hAnsi="Calibri" w:cs="Book Antiqua"/>
                <w:i/>
              </w:rPr>
            </w:pPr>
            <w:r>
              <w:rPr>
                <w:rFonts w:ascii="Calibri" w:hAnsi="Calibri" w:cs="Book Antiqua"/>
                <w:i/>
              </w:rPr>
              <w:t>-</w:t>
            </w:r>
          </w:p>
        </w:tc>
      </w:tr>
      <w:tr w:rsidR="00790727" w:rsidRPr="00103ABB" w14:paraId="49A52E80" w14:textId="77777777" w:rsidTr="00790727">
        <w:trPr>
          <w:trHeight w:val="629"/>
          <w:jc w:val="center"/>
        </w:trPr>
        <w:tc>
          <w:tcPr>
            <w:tcW w:w="1408" w:type="dxa"/>
            <w:shd w:val="clear" w:color="auto" w:fill="auto"/>
            <w:tcMar>
              <w:top w:w="15" w:type="dxa"/>
              <w:left w:w="15" w:type="dxa"/>
              <w:bottom w:w="0" w:type="dxa"/>
              <w:right w:w="15" w:type="dxa"/>
            </w:tcMar>
            <w:vAlign w:val="center"/>
          </w:tcPr>
          <w:p w14:paraId="149CB4D2" w14:textId="49905AC7" w:rsidR="00790727" w:rsidRPr="00127674" w:rsidRDefault="00790727" w:rsidP="00790727">
            <w:pPr>
              <w:ind w:left="132"/>
              <w:rPr>
                <w:rFonts w:ascii="Calibri" w:hAnsi="Calibri" w:cs="Book Antiqua"/>
                <w:i/>
              </w:rPr>
            </w:pPr>
            <w:r w:rsidRPr="005A73CF">
              <w:rPr>
                <w:rFonts w:asciiTheme="minorHAnsi" w:hAnsiTheme="minorHAnsi" w:cstheme="minorHAnsi"/>
                <w:i/>
                <w:iCs/>
              </w:rPr>
              <w:t xml:space="preserve"> Sistema </w:t>
            </w:r>
          </w:p>
        </w:tc>
        <w:tc>
          <w:tcPr>
            <w:tcW w:w="4536" w:type="dxa"/>
            <w:shd w:val="clear" w:color="auto" w:fill="auto"/>
            <w:tcMar>
              <w:top w:w="15" w:type="dxa"/>
              <w:left w:w="15" w:type="dxa"/>
              <w:bottom w:w="0" w:type="dxa"/>
              <w:right w:w="15" w:type="dxa"/>
            </w:tcMar>
            <w:vAlign w:val="center"/>
          </w:tcPr>
          <w:p w14:paraId="5AD1972E" w14:textId="4A9827E0" w:rsidR="00790727" w:rsidRPr="00127674" w:rsidRDefault="00790727" w:rsidP="001B6153">
            <w:pPr>
              <w:numPr>
                <w:ilvl w:val="0"/>
                <w:numId w:val="5"/>
              </w:numPr>
              <w:tabs>
                <w:tab w:val="clear" w:pos="720"/>
                <w:tab w:val="num" w:pos="283"/>
              </w:tabs>
              <w:ind w:left="132"/>
              <w:rPr>
                <w:rFonts w:ascii="Calibri" w:hAnsi="Calibri" w:cs="Book Antiqua"/>
                <w:i/>
              </w:rPr>
            </w:pPr>
            <w:r w:rsidRPr="005A73CF">
              <w:rPr>
                <w:rFonts w:asciiTheme="minorHAnsi" w:eastAsia="Arial" w:hAnsiTheme="minorHAnsi" w:cstheme="minorHAnsi"/>
                <w:i/>
                <w:iCs/>
              </w:rPr>
              <w:t xml:space="preserve"> Aplicativo que gestiona la agencia de viaje.</w:t>
            </w:r>
          </w:p>
        </w:tc>
        <w:tc>
          <w:tcPr>
            <w:tcW w:w="1559" w:type="dxa"/>
            <w:shd w:val="clear" w:color="auto" w:fill="auto"/>
            <w:tcMar>
              <w:top w:w="15" w:type="dxa"/>
              <w:left w:w="15" w:type="dxa"/>
              <w:bottom w:w="0" w:type="dxa"/>
              <w:right w:w="15" w:type="dxa"/>
            </w:tcMar>
            <w:vAlign w:val="center"/>
          </w:tcPr>
          <w:p w14:paraId="35A1B713" w14:textId="5F5A5F09" w:rsidR="00790727" w:rsidRDefault="00790727" w:rsidP="00790727">
            <w:pPr>
              <w:ind w:left="132"/>
              <w:rPr>
                <w:rFonts w:ascii="Calibri" w:hAnsi="Calibri" w:cs="Book Antiqua"/>
                <w:i/>
              </w:rPr>
            </w:pPr>
            <w:r w:rsidRPr="005A73CF">
              <w:rPr>
                <w:rFonts w:asciiTheme="minorHAnsi" w:hAnsiTheme="minorHAnsi" w:cstheme="minorHAnsi"/>
                <w:i/>
                <w:iCs/>
                <w:color w:val="000000" w:themeColor="text1"/>
              </w:rPr>
              <w:t xml:space="preserve">Agencia de viaje </w:t>
            </w:r>
          </w:p>
        </w:tc>
        <w:tc>
          <w:tcPr>
            <w:tcW w:w="992" w:type="dxa"/>
            <w:shd w:val="clear" w:color="auto" w:fill="auto"/>
            <w:tcMar>
              <w:top w:w="15" w:type="dxa"/>
              <w:left w:w="15" w:type="dxa"/>
              <w:bottom w:w="0" w:type="dxa"/>
              <w:right w:w="15" w:type="dxa"/>
            </w:tcMar>
            <w:vAlign w:val="center"/>
          </w:tcPr>
          <w:p w14:paraId="17F914F1" w14:textId="458E53DF" w:rsidR="00790727" w:rsidRDefault="00790727" w:rsidP="00790727">
            <w:pPr>
              <w:ind w:left="128"/>
              <w:rPr>
                <w:rFonts w:ascii="Calibri" w:hAnsi="Calibri" w:cs="Book Antiqua"/>
                <w:i/>
              </w:rPr>
            </w:pPr>
            <w:r>
              <w:rPr>
                <w:rFonts w:ascii="Calibri" w:hAnsi="Calibri" w:cs="Book Antiqua"/>
                <w:i/>
              </w:rPr>
              <w:t>-</w:t>
            </w:r>
          </w:p>
        </w:tc>
      </w:tr>
      <w:tr w:rsidR="009A1C3C" w:rsidRPr="00103ABB" w14:paraId="077C9658" w14:textId="77777777" w:rsidTr="006A5727">
        <w:trPr>
          <w:trHeight w:val="954"/>
          <w:jc w:val="center"/>
        </w:trPr>
        <w:tc>
          <w:tcPr>
            <w:tcW w:w="1408" w:type="dxa"/>
            <w:shd w:val="clear" w:color="auto" w:fill="auto"/>
            <w:tcMar>
              <w:top w:w="15" w:type="dxa"/>
              <w:left w:w="15" w:type="dxa"/>
              <w:bottom w:w="0" w:type="dxa"/>
              <w:right w:w="15" w:type="dxa"/>
            </w:tcMar>
            <w:vAlign w:val="center"/>
          </w:tcPr>
          <w:p w14:paraId="05D639E8" w14:textId="51A05501" w:rsidR="009A1C3C" w:rsidRPr="00127674" w:rsidRDefault="009A1C3C" w:rsidP="009A1C3C">
            <w:pPr>
              <w:ind w:left="132"/>
              <w:rPr>
                <w:rFonts w:ascii="Calibri" w:hAnsi="Calibri" w:cs="Book Antiqua"/>
                <w:i/>
              </w:rPr>
            </w:pPr>
            <w:r w:rsidRPr="00127674">
              <w:rPr>
                <w:rFonts w:ascii="Calibri" w:hAnsi="Calibri" w:cs="Book Antiqua"/>
                <w:i/>
              </w:rPr>
              <w:t>Restricción</w:t>
            </w:r>
          </w:p>
        </w:tc>
        <w:tc>
          <w:tcPr>
            <w:tcW w:w="4536" w:type="dxa"/>
            <w:shd w:val="clear" w:color="auto" w:fill="auto"/>
            <w:tcMar>
              <w:top w:w="15" w:type="dxa"/>
              <w:left w:w="15" w:type="dxa"/>
              <w:bottom w:w="0" w:type="dxa"/>
              <w:right w:w="15" w:type="dxa"/>
            </w:tcMar>
            <w:vAlign w:val="center"/>
          </w:tcPr>
          <w:p w14:paraId="067830CF" w14:textId="0EE9F98F" w:rsidR="009A1C3C" w:rsidRPr="00127674" w:rsidRDefault="009A1C3C" w:rsidP="001B6153">
            <w:pPr>
              <w:numPr>
                <w:ilvl w:val="0"/>
                <w:numId w:val="5"/>
              </w:numPr>
              <w:tabs>
                <w:tab w:val="clear" w:pos="720"/>
                <w:tab w:val="num" w:pos="283"/>
              </w:tabs>
              <w:ind w:left="132"/>
              <w:rPr>
                <w:rFonts w:ascii="Calibri" w:hAnsi="Calibri" w:cs="Book Antiqua"/>
                <w:i/>
              </w:rPr>
            </w:pPr>
            <w:r w:rsidRPr="00127674">
              <w:rPr>
                <w:rFonts w:ascii="Calibri" w:hAnsi="Calibri" w:cs="Book Antiqua"/>
                <w:i/>
              </w:rPr>
              <w:t>Es una secuencia de variables junto con las combinaciones de valores permitidas para dicha secuencia.</w:t>
            </w:r>
          </w:p>
        </w:tc>
        <w:tc>
          <w:tcPr>
            <w:tcW w:w="1559" w:type="dxa"/>
            <w:shd w:val="clear" w:color="auto" w:fill="auto"/>
            <w:tcMar>
              <w:top w:w="15" w:type="dxa"/>
              <w:left w:w="15" w:type="dxa"/>
              <w:bottom w:w="0" w:type="dxa"/>
              <w:right w:w="15" w:type="dxa"/>
            </w:tcMar>
            <w:vAlign w:val="center"/>
          </w:tcPr>
          <w:p w14:paraId="4BF5192A" w14:textId="41178F88" w:rsidR="009A1C3C" w:rsidRDefault="009A1C3C" w:rsidP="009A1C3C">
            <w:pPr>
              <w:ind w:left="132"/>
              <w:rPr>
                <w:rFonts w:ascii="Calibri" w:hAnsi="Calibri" w:cs="Book Antiqua"/>
                <w:i/>
              </w:rPr>
            </w:pPr>
            <w:r>
              <w:rPr>
                <w:rFonts w:ascii="Calibri" w:hAnsi="Calibri" w:cs="Book Antiqua"/>
                <w:i/>
              </w:rPr>
              <w:t>-</w:t>
            </w:r>
          </w:p>
        </w:tc>
        <w:tc>
          <w:tcPr>
            <w:tcW w:w="992" w:type="dxa"/>
            <w:shd w:val="clear" w:color="auto" w:fill="auto"/>
            <w:tcMar>
              <w:top w:w="15" w:type="dxa"/>
              <w:left w:w="15" w:type="dxa"/>
              <w:bottom w:w="0" w:type="dxa"/>
              <w:right w:w="15" w:type="dxa"/>
            </w:tcMar>
            <w:vAlign w:val="center"/>
          </w:tcPr>
          <w:p w14:paraId="14D3414B" w14:textId="3FEA312B" w:rsidR="009A1C3C" w:rsidRDefault="009A1C3C" w:rsidP="009A1C3C">
            <w:pPr>
              <w:ind w:left="128"/>
              <w:rPr>
                <w:rFonts w:ascii="Calibri" w:hAnsi="Calibri" w:cs="Book Antiqua"/>
                <w:i/>
              </w:rPr>
            </w:pPr>
            <w:r>
              <w:rPr>
                <w:rFonts w:ascii="Calibri" w:hAnsi="Calibri" w:cs="Book Antiqua"/>
                <w:i/>
              </w:rPr>
              <w:t>-</w:t>
            </w:r>
          </w:p>
        </w:tc>
      </w:tr>
    </w:tbl>
    <w:p w14:paraId="72D0F68A" w14:textId="77777777" w:rsidR="001905F6" w:rsidRPr="00605082" w:rsidRDefault="001905F6" w:rsidP="002A54E9">
      <w:pPr>
        <w:jc w:val="both"/>
        <w:rPr>
          <w:rFonts w:ascii="Calibri" w:hAnsi="Calibri" w:cs="Book Antiqua"/>
          <w:i/>
          <w:color w:val="595959"/>
        </w:rPr>
      </w:pPr>
    </w:p>
    <w:p w14:paraId="558EEEBD" w14:textId="77777777" w:rsidR="00547DD9" w:rsidRDefault="00547DD9" w:rsidP="00663A4B">
      <w:pPr>
        <w:pStyle w:val="Ttulo2"/>
        <w:numPr>
          <w:ilvl w:val="1"/>
          <w:numId w:val="2"/>
        </w:numPr>
        <w:ind w:left="1418"/>
        <w:rPr>
          <w:rFonts w:ascii="Calibri" w:hAnsi="Calibri" w:cs="Book Antiqua"/>
          <w:i w:val="0"/>
          <w:sz w:val="24"/>
        </w:rPr>
      </w:pPr>
      <w:bookmarkStart w:id="6" w:name="_Toc384282997"/>
      <w:bookmarkStart w:id="7" w:name="_Toc61560549"/>
      <w:r w:rsidRPr="00453783">
        <w:rPr>
          <w:rFonts w:ascii="Calibri" w:hAnsi="Calibri" w:cs="Book Antiqua"/>
          <w:i w:val="0"/>
          <w:sz w:val="24"/>
        </w:rPr>
        <w:t>Audiencia</w:t>
      </w:r>
      <w:bookmarkEnd w:id="6"/>
      <w:bookmarkEnd w:id="7"/>
    </w:p>
    <w:p w14:paraId="5FBDE92F" w14:textId="7BC25613" w:rsidR="001905F6" w:rsidRDefault="001905F6" w:rsidP="001905F6">
      <w:pPr>
        <w:ind w:left="720"/>
        <w:jc w:val="both"/>
        <w:rPr>
          <w:rFonts w:ascii="Calibri" w:hAnsi="Calibri" w:cs="Book Antiqua"/>
          <w:i/>
          <w:color w:val="0000FF"/>
        </w:rPr>
      </w:pPr>
    </w:p>
    <w:tbl>
      <w:tblPr>
        <w:tblW w:w="1029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588"/>
        <w:gridCol w:w="1380"/>
        <w:gridCol w:w="1379"/>
        <w:gridCol w:w="1430"/>
        <w:gridCol w:w="1352"/>
        <w:gridCol w:w="1679"/>
        <w:gridCol w:w="1580"/>
      </w:tblGrid>
      <w:tr w:rsidR="00E4055B" w:rsidRPr="002C4D97" w14:paraId="0C72D53D" w14:textId="77777777" w:rsidTr="007C6D55">
        <w:trPr>
          <w:trHeight w:val="1244"/>
        </w:trPr>
        <w:tc>
          <w:tcPr>
            <w:tcW w:w="1588" w:type="dxa"/>
            <w:shd w:val="clear" w:color="auto" w:fill="BFBFBF"/>
            <w:tcMar>
              <w:top w:w="15" w:type="dxa"/>
              <w:left w:w="15" w:type="dxa"/>
              <w:bottom w:w="0" w:type="dxa"/>
              <w:right w:w="15" w:type="dxa"/>
            </w:tcMar>
            <w:hideMark/>
          </w:tcPr>
          <w:p w14:paraId="13A7AC29"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22844C94"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487A9FA2" w14:textId="77777777" w:rsidR="00E4055B" w:rsidRPr="00DD5B1D" w:rsidRDefault="00E4055B" w:rsidP="009B5943">
            <w:pPr>
              <w:ind w:left="142"/>
              <w:jc w:val="both"/>
              <w:rPr>
                <w:rFonts w:ascii="Calibri" w:hAnsi="Calibri" w:cs="Book Antiqua"/>
                <w:b/>
                <w:color w:val="000000"/>
              </w:rPr>
            </w:pPr>
            <w:proofErr w:type="spellStart"/>
            <w:r w:rsidRPr="00DD5B1D">
              <w:rPr>
                <w:rFonts w:ascii="Calibri" w:hAnsi="Calibri" w:cs="Book Antiqua"/>
                <w:b/>
                <w:color w:val="000000"/>
              </w:rPr>
              <w:t>Stakeholder</w:t>
            </w:r>
            <w:proofErr w:type="spellEnd"/>
          </w:p>
        </w:tc>
        <w:tc>
          <w:tcPr>
            <w:tcW w:w="1380" w:type="dxa"/>
            <w:shd w:val="clear" w:color="auto" w:fill="BFBFBF"/>
            <w:tcMar>
              <w:top w:w="15" w:type="dxa"/>
              <w:left w:w="15" w:type="dxa"/>
              <w:bottom w:w="0" w:type="dxa"/>
              <w:right w:w="15" w:type="dxa"/>
            </w:tcMar>
            <w:hideMark/>
          </w:tcPr>
          <w:p w14:paraId="234AE9D6"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0BF9845F"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7E57EAE1"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Rol</w:t>
            </w:r>
          </w:p>
        </w:tc>
        <w:tc>
          <w:tcPr>
            <w:tcW w:w="1287" w:type="dxa"/>
            <w:shd w:val="clear" w:color="auto" w:fill="BFBFBF"/>
            <w:tcMar>
              <w:top w:w="15" w:type="dxa"/>
              <w:left w:w="15" w:type="dxa"/>
              <w:bottom w:w="0" w:type="dxa"/>
              <w:right w:w="15" w:type="dxa"/>
            </w:tcMar>
            <w:hideMark/>
          </w:tcPr>
          <w:p w14:paraId="0DDAA6B0"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1839659D"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6CFBE9EF"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Responsa-</w:t>
            </w:r>
            <w:proofErr w:type="spellStart"/>
            <w:r w:rsidRPr="00DD5B1D">
              <w:rPr>
                <w:rFonts w:ascii="Calibri" w:hAnsi="Calibri" w:cs="Book Antiqua"/>
                <w:b/>
                <w:color w:val="000000"/>
              </w:rPr>
              <w:t>bilidad</w:t>
            </w:r>
            <w:proofErr w:type="spellEnd"/>
          </w:p>
        </w:tc>
        <w:tc>
          <w:tcPr>
            <w:tcW w:w="1430" w:type="dxa"/>
            <w:shd w:val="clear" w:color="auto" w:fill="BFBFBF"/>
            <w:tcMar>
              <w:top w:w="15" w:type="dxa"/>
              <w:left w:w="15" w:type="dxa"/>
              <w:bottom w:w="0" w:type="dxa"/>
              <w:right w:w="15" w:type="dxa"/>
            </w:tcMar>
            <w:hideMark/>
          </w:tcPr>
          <w:p w14:paraId="174A74FB"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1E767E1A"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42D078C5"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Intereses</w:t>
            </w:r>
          </w:p>
        </w:tc>
        <w:tc>
          <w:tcPr>
            <w:tcW w:w="1352" w:type="dxa"/>
            <w:shd w:val="clear" w:color="auto" w:fill="BFBFBF"/>
            <w:tcMar>
              <w:top w:w="15" w:type="dxa"/>
              <w:left w:w="15" w:type="dxa"/>
              <w:bottom w:w="0" w:type="dxa"/>
              <w:right w:w="15" w:type="dxa"/>
            </w:tcMar>
            <w:hideMark/>
          </w:tcPr>
          <w:p w14:paraId="52B608CA"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2C7C0473"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Criterios de éxito</w:t>
            </w:r>
          </w:p>
        </w:tc>
        <w:tc>
          <w:tcPr>
            <w:tcW w:w="1175" w:type="dxa"/>
            <w:shd w:val="clear" w:color="auto" w:fill="BFBFBF"/>
            <w:tcMar>
              <w:top w:w="15" w:type="dxa"/>
              <w:left w:w="15" w:type="dxa"/>
              <w:bottom w:w="0" w:type="dxa"/>
              <w:right w:w="15" w:type="dxa"/>
            </w:tcMar>
            <w:hideMark/>
          </w:tcPr>
          <w:p w14:paraId="2CC38C2A"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64E4FFAC"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 </w:t>
            </w:r>
          </w:p>
          <w:p w14:paraId="40315036"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Preocupación</w:t>
            </w:r>
          </w:p>
        </w:tc>
        <w:tc>
          <w:tcPr>
            <w:tcW w:w="2084" w:type="dxa"/>
            <w:shd w:val="clear" w:color="auto" w:fill="BFBFBF"/>
            <w:tcMar>
              <w:top w:w="15" w:type="dxa"/>
              <w:left w:w="15" w:type="dxa"/>
              <w:bottom w:w="0" w:type="dxa"/>
              <w:right w:w="15" w:type="dxa"/>
            </w:tcMar>
            <w:hideMark/>
          </w:tcPr>
          <w:p w14:paraId="3EDF0295" w14:textId="77777777" w:rsidR="00E4055B" w:rsidRPr="00DD5B1D" w:rsidRDefault="00E4055B" w:rsidP="009B594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CC409A" w:rsidRPr="00F86C45" w14:paraId="1BD3CE24" w14:textId="77777777" w:rsidTr="007C6D55">
        <w:trPr>
          <w:trHeight w:val="383"/>
        </w:trPr>
        <w:tc>
          <w:tcPr>
            <w:tcW w:w="1588" w:type="dxa"/>
            <w:shd w:val="clear" w:color="auto" w:fill="auto"/>
            <w:tcMar>
              <w:top w:w="15" w:type="dxa"/>
              <w:left w:w="15" w:type="dxa"/>
              <w:bottom w:w="0" w:type="dxa"/>
              <w:right w:w="15" w:type="dxa"/>
            </w:tcMar>
          </w:tcPr>
          <w:p w14:paraId="2C6B4719" w14:textId="3AC0B43A" w:rsidR="00CC409A" w:rsidRPr="002C4D97" w:rsidRDefault="00CC409A" w:rsidP="007C6D55">
            <w:pPr>
              <w:ind w:left="142"/>
              <w:rPr>
                <w:rFonts w:ascii="Calibri" w:hAnsi="Calibri" w:cs="Book Antiqua"/>
                <w:i/>
                <w:color w:val="0000FF"/>
              </w:rPr>
            </w:pPr>
            <w:r w:rsidRPr="0038306F">
              <w:rPr>
                <w:rFonts w:ascii="Calibri" w:hAnsi="Calibri" w:cs="Book Antiqua"/>
                <w:i/>
              </w:rPr>
              <w:t>Director</w:t>
            </w:r>
          </w:p>
        </w:tc>
        <w:tc>
          <w:tcPr>
            <w:tcW w:w="1380" w:type="dxa"/>
            <w:shd w:val="clear" w:color="auto" w:fill="auto"/>
            <w:tcMar>
              <w:top w:w="15" w:type="dxa"/>
              <w:left w:w="15" w:type="dxa"/>
              <w:bottom w:w="0" w:type="dxa"/>
              <w:right w:w="15" w:type="dxa"/>
            </w:tcMar>
          </w:tcPr>
          <w:p w14:paraId="0DCEF79B" w14:textId="77777777" w:rsidR="00CC409A" w:rsidRPr="0038306F" w:rsidRDefault="00CC409A" w:rsidP="007C6D55">
            <w:pPr>
              <w:ind w:left="142"/>
              <w:rPr>
                <w:rFonts w:ascii="Calibri" w:hAnsi="Calibri" w:cs="Book Antiqua"/>
                <w:i/>
              </w:rPr>
            </w:pPr>
            <w:r w:rsidRPr="0038306F">
              <w:rPr>
                <w:rFonts w:ascii="Calibri" w:hAnsi="Calibri" w:cs="Book Antiqua"/>
                <w:i/>
              </w:rPr>
              <w:t>-</w:t>
            </w:r>
            <w:proofErr w:type="gramStart"/>
            <w:r w:rsidRPr="0038306F">
              <w:rPr>
                <w:rFonts w:ascii="Calibri" w:hAnsi="Calibri" w:cs="Book Antiqua"/>
                <w:i/>
              </w:rPr>
              <w:t>Sponsor</w:t>
            </w:r>
            <w:proofErr w:type="gramEnd"/>
          </w:p>
          <w:p w14:paraId="2A935DEE" w14:textId="57FDA350" w:rsidR="00CC409A" w:rsidRPr="002C4D97" w:rsidRDefault="00CC409A" w:rsidP="007C6D55">
            <w:pPr>
              <w:ind w:left="142"/>
              <w:rPr>
                <w:rFonts w:ascii="Calibri" w:hAnsi="Calibri" w:cs="Book Antiqua"/>
                <w:i/>
                <w:color w:val="0000FF"/>
              </w:rPr>
            </w:pPr>
            <w:r w:rsidRPr="0038306F">
              <w:rPr>
                <w:rFonts w:ascii="Calibri" w:hAnsi="Calibri" w:cs="Book Antiqua"/>
                <w:i/>
              </w:rPr>
              <w:t>-Usuario indirecto</w:t>
            </w:r>
          </w:p>
        </w:tc>
        <w:tc>
          <w:tcPr>
            <w:tcW w:w="1287" w:type="dxa"/>
            <w:shd w:val="clear" w:color="auto" w:fill="auto"/>
            <w:tcMar>
              <w:top w:w="15" w:type="dxa"/>
              <w:left w:w="15" w:type="dxa"/>
              <w:bottom w:w="0" w:type="dxa"/>
              <w:right w:w="15" w:type="dxa"/>
            </w:tcMar>
          </w:tcPr>
          <w:p w14:paraId="728730C0" w14:textId="386F2222" w:rsidR="00CC409A" w:rsidRPr="002C4D97" w:rsidRDefault="00CC409A" w:rsidP="007C6D55">
            <w:pPr>
              <w:ind w:left="142"/>
              <w:rPr>
                <w:rFonts w:ascii="Calibri" w:hAnsi="Calibri" w:cs="Book Antiqua"/>
                <w:i/>
                <w:color w:val="0000FF"/>
              </w:rPr>
            </w:pPr>
            <w:r w:rsidRPr="0038306F">
              <w:rPr>
                <w:rFonts w:ascii="Calibri" w:hAnsi="Calibri" w:cs="Book Antiqua"/>
                <w:i/>
              </w:rPr>
              <w:t>Aprobar proyecto</w:t>
            </w:r>
          </w:p>
        </w:tc>
        <w:tc>
          <w:tcPr>
            <w:tcW w:w="1430" w:type="dxa"/>
            <w:shd w:val="clear" w:color="auto" w:fill="auto"/>
            <w:tcMar>
              <w:top w:w="15" w:type="dxa"/>
              <w:left w:w="15" w:type="dxa"/>
              <w:bottom w:w="0" w:type="dxa"/>
              <w:right w:w="15" w:type="dxa"/>
            </w:tcMar>
          </w:tcPr>
          <w:p w14:paraId="476625EB" w14:textId="14E862EE" w:rsidR="00CC409A" w:rsidRPr="002C4D97" w:rsidRDefault="00CC409A" w:rsidP="007C6D55">
            <w:pPr>
              <w:ind w:left="142"/>
              <w:rPr>
                <w:rFonts w:ascii="Calibri" w:hAnsi="Calibri" w:cs="Book Antiqua"/>
                <w:i/>
                <w:color w:val="0000FF"/>
              </w:rPr>
            </w:pPr>
            <w:r w:rsidRPr="0038306F">
              <w:rPr>
                <w:rFonts w:ascii="Calibri" w:hAnsi="Calibri" w:cs="Book Antiqua"/>
                <w:i/>
              </w:rPr>
              <w:t>Constru</w:t>
            </w:r>
            <w:r w:rsidR="007C6D55">
              <w:rPr>
                <w:rFonts w:ascii="Calibri" w:hAnsi="Calibri" w:cs="Book Antiqua"/>
                <w:i/>
              </w:rPr>
              <w:t>ir</w:t>
            </w:r>
            <w:r w:rsidRPr="0038306F">
              <w:rPr>
                <w:rFonts w:ascii="Calibri" w:hAnsi="Calibri" w:cs="Book Antiqua"/>
                <w:i/>
              </w:rPr>
              <w:t xml:space="preserve"> un sistema conforme al reglamento de operación turística</w:t>
            </w:r>
          </w:p>
        </w:tc>
        <w:tc>
          <w:tcPr>
            <w:tcW w:w="1352" w:type="dxa"/>
            <w:shd w:val="clear" w:color="auto" w:fill="auto"/>
            <w:tcMar>
              <w:top w:w="15" w:type="dxa"/>
              <w:left w:w="15" w:type="dxa"/>
              <w:bottom w:w="0" w:type="dxa"/>
              <w:right w:w="15" w:type="dxa"/>
            </w:tcMar>
          </w:tcPr>
          <w:p w14:paraId="34C97F10" w14:textId="1C907DE1" w:rsidR="00CC409A" w:rsidRPr="002C4D97" w:rsidRDefault="00CC409A" w:rsidP="007C6D55">
            <w:pPr>
              <w:ind w:left="142"/>
              <w:rPr>
                <w:rFonts w:ascii="Calibri" w:hAnsi="Calibri" w:cs="Book Antiqua"/>
                <w:i/>
                <w:color w:val="0000FF"/>
              </w:rPr>
            </w:pPr>
            <w:r w:rsidRPr="0038306F">
              <w:rPr>
                <w:rFonts w:ascii="Calibri" w:hAnsi="Calibri" w:cs="Book Antiqua"/>
                <w:i/>
              </w:rPr>
              <w:t xml:space="preserve">Satisfacer las necesidades de </w:t>
            </w:r>
            <w:r w:rsidR="005F577E">
              <w:rPr>
                <w:rFonts w:ascii="Calibri" w:hAnsi="Calibri" w:cs="Book Antiqua"/>
                <w:i/>
              </w:rPr>
              <w:t>la empresa y sus clientes.</w:t>
            </w:r>
          </w:p>
        </w:tc>
        <w:tc>
          <w:tcPr>
            <w:tcW w:w="1175" w:type="dxa"/>
            <w:shd w:val="clear" w:color="auto" w:fill="auto"/>
            <w:tcMar>
              <w:top w:w="15" w:type="dxa"/>
              <w:left w:w="15" w:type="dxa"/>
              <w:bottom w:w="0" w:type="dxa"/>
              <w:right w:w="15" w:type="dxa"/>
            </w:tcMar>
          </w:tcPr>
          <w:p w14:paraId="311C68B9" w14:textId="77168FDB" w:rsidR="00CC409A" w:rsidRPr="002C4D97" w:rsidRDefault="00CC409A" w:rsidP="007C6D55">
            <w:pPr>
              <w:ind w:left="142"/>
              <w:rPr>
                <w:rFonts w:ascii="Calibri" w:hAnsi="Calibri" w:cs="Book Antiqua"/>
                <w:i/>
                <w:color w:val="0000FF"/>
              </w:rPr>
            </w:pPr>
            <w:r w:rsidRPr="0038306F">
              <w:rPr>
                <w:rFonts w:ascii="Calibri" w:hAnsi="Calibri" w:cs="Book Antiqua"/>
                <w:i/>
              </w:rPr>
              <w:t>Tiempo de ejecución del sistema</w:t>
            </w:r>
          </w:p>
        </w:tc>
        <w:tc>
          <w:tcPr>
            <w:tcW w:w="2084" w:type="dxa"/>
            <w:shd w:val="clear" w:color="auto" w:fill="auto"/>
            <w:tcMar>
              <w:top w:w="15" w:type="dxa"/>
              <w:left w:w="15" w:type="dxa"/>
              <w:bottom w:w="0" w:type="dxa"/>
              <w:right w:w="15" w:type="dxa"/>
            </w:tcMar>
          </w:tcPr>
          <w:p w14:paraId="29EA47DE" w14:textId="3799BEEB" w:rsidR="00CC409A" w:rsidRPr="002C4D97" w:rsidRDefault="00CC409A" w:rsidP="007C6D55">
            <w:pPr>
              <w:ind w:left="142"/>
              <w:rPr>
                <w:rFonts w:ascii="Calibri" w:hAnsi="Calibri" w:cs="Book Antiqua"/>
                <w:i/>
                <w:color w:val="0000FF"/>
              </w:rPr>
            </w:pPr>
            <w:r w:rsidRPr="0038306F">
              <w:rPr>
                <w:rFonts w:ascii="Calibri" w:hAnsi="Calibri" w:cs="Book Antiqua"/>
                <w:i/>
              </w:rPr>
              <w:t>N/A</w:t>
            </w:r>
          </w:p>
        </w:tc>
      </w:tr>
      <w:tr w:rsidR="00CC409A" w:rsidRPr="00F86C45" w14:paraId="74B97009" w14:textId="77777777" w:rsidTr="007C6D55">
        <w:trPr>
          <w:trHeight w:val="383"/>
        </w:trPr>
        <w:tc>
          <w:tcPr>
            <w:tcW w:w="1588" w:type="dxa"/>
            <w:shd w:val="clear" w:color="auto" w:fill="auto"/>
            <w:tcMar>
              <w:top w:w="15" w:type="dxa"/>
              <w:left w:w="15" w:type="dxa"/>
              <w:bottom w:w="0" w:type="dxa"/>
              <w:right w:w="15" w:type="dxa"/>
            </w:tcMar>
          </w:tcPr>
          <w:p w14:paraId="0750B3D5" w14:textId="090C01AF" w:rsidR="00CC409A" w:rsidRPr="0038306F" w:rsidRDefault="00CC409A" w:rsidP="007C6D55">
            <w:pPr>
              <w:ind w:left="142"/>
              <w:rPr>
                <w:rFonts w:ascii="Calibri" w:hAnsi="Calibri" w:cs="Book Antiqua"/>
                <w:i/>
              </w:rPr>
            </w:pPr>
            <w:r w:rsidRPr="0038306F">
              <w:rPr>
                <w:rFonts w:ascii="Calibri" w:hAnsi="Calibri" w:cs="Book Antiqua"/>
                <w:i/>
              </w:rPr>
              <w:t>Director administrativo</w:t>
            </w:r>
          </w:p>
        </w:tc>
        <w:tc>
          <w:tcPr>
            <w:tcW w:w="1380" w:type="dxa"/>
            <w:shd w:val="clear" w:color="auto" w:fill="auto"/>
            <w:tcMar>
              <w:top w:w="15" w:type="dxa"/>
              <w:left w:w="15" w:type="dxa"/>
              <w:bottom w:w="0" w:type="dxa"/>
              <w:right w:w="15" w:type="dxa"/>
            </w:tcMar>
          </w:tcPr>
          <w:p w14:paraId="2CA94628" w14:textId="77777777" w:rsidR="00CC409A" w:rsidRPr="007C6D55" w:rsidRDefault="00CC409A" w:rsidP="007C6D55">
            <w:pPr>
              <w:ind w:left="142"/>
              <w:rPr>
                <w:rFonts w:ascii="Calibri" w:hAnsi="Calibri" w:cs="Book Antiqua"/>
                <w:i/>
              </w:rPr>
            </w:pPr>
            <w:r w:rsidRPr="007C6D55">
              <w:rPr>
                <w:rFonts w:ascii="Calibri" w:hAnsi="Calibri" w:cs="Book Antiqua"/>
                <w:i/>
              </w:rPr>
              <w:t>-</w:t>
            </w:r>
            <w:proofErr w:type="spellStart"/>
            <w:r w:rsidRPr="007C6D55">
              <w:rPr>
                <w:rFonts w:ascii="Calibri" w:hAnsi="Calibri" w:cs="Book Antiqua"/>
                <w:i/>
              </w:rPr>
              <w:t>Product</w:t>
            </w:r>
            <w:proofErr w:type="spellEnd"/>
            <w:r w:rsidRPr="007C6D55">
              <w:rPr>
                <w:rFonts w:ascii="Calibri" w:hAnsi="Calibri" w:cs="Book Antiqua"/>
                <w:i/>
              </w:rPr>
              <w:t xml:space="preserve"> </w:t>
            </w:r>
            <w:proofErr w:type="spellStart"/>
            <w:r w:rsidRPr="007C6D55">
              <w:rPr>
                <w:rFonts w:ascii="Calibri" w:hAnsi="Calibri" w:cs="Book Antiqua"/>
                <w:i/>
              </w:rPr>
              <w:t>champion</w:t>
            </w:r>
            <w:proofErr w:type="spellEnd"/>
          </w:p>
          <w:p w14:paraId="3E0FA87A" w14:textId="74F52D1E" w:rsidR="00CC409A" w:rsidRPr="0038306F" w:rsidRDefault="00CC409A" w:rsidP="007C6D55">
            <w:pPr>
              <w:ind w:left="142"/>
              <w:rPr>
                <w:rFonts w:ascii="Calibri" w:hAnsi="Calibri" w:cs="Book Antiqua"/>
                <w:i/>
              </w:rPr>
            </w:pPr>
            <w:r w:rsidRPr="007C6D55">
              <w:rPr>
                <w:rFonts w:ascii="Calibri" w:hAnsi="Calibri" w:cs="Book Antiqua"/>
                <w:i/>
              </w:rPr>
              <w:t>-Usuario directo</w:t>
            </w:r>
          </w:p>
        </w:tc>
        <w:tc>
          <w:tcPr>
            <w:tcW w:w="1287" w:type="dxa"/>
            <w:shd w:val="clear" w:color="auto" w:fill="auto"/>
            <w:tcMar>
              <w:top w:w="15" w:type="dxa"/>
              <w:left w:w="15" w:type="dxa"/>
              <w:bottom w:w="0" w:type="dxa"/>
              <w:right w:w="15" w:type="dxa"/>
            </w:tcMar>
          </w:tcPr>
          <w:p w14:paraId="79BF2FB3" w14:textId="7CD0C7C3" w:rsidR="00CC409A" w:rsidRPr="0038306F" w:rsidRDefault="00CC409A" w:rsidP="007C6D55">
            <w:pPr>
              <w:ind w:left="142"/>
              <w:rPr>
                <w:rFonts w:ascii="Calibri" w:hAnsi="Calibri" w:cs="Book Antiqua"/>
                <w:i/>
              </w:rPr>
            </w:pPr>
            <w:r w:rsidRPr="0038306F">
              <w:rPr>
                <w:rFonts w:ascii="Calibri" w:hAnsi="Calibri" w:cs="Book Antiqua"/>
                <w:i/>
              </w:rPr>
              <w:t>Aprobar proceso</w:t>
            </w:r>
          </w:p>
        </w:tc>
        <w:tc>
          <w:tcPr>
            <w:tcW w:w="1430" w:type="dxa"/>
            <w:shd w:val="clear" w:color="auto" w:fill="auto"/>
            <w:tcMar>
              <w:top w:w="15" w:type="dxa"/>
              <w:left w:w="15" w:type="dxa"/>
              <w:bottom w:w="0" w:type="dxa"/>
              <w:right w:w="15" w:type="dxa"/>
            </w:tcMar>
          </w:tcPr>
          <w:p w14:paraId="3695EEFF" w14:textId="708C8B62" w:rsidR="00CC409A" w:rsidRPr="0038306F" w:rsidRDefault="00CC409A" w:rsidP="007C6D55">
            <w:pPr>
              <w:ind w:left="142"/>
              <w:rPr>
                <w:rFonts w:ascii="Calibri" w:hAnsi="Calibri" w:cs="Book Antiqua"/>
                <w:i/>
              </w:rPr>
            </w:pPr>
            <w:r w:rsidRPr="0038306F">
              <w:rPr>
                <w:rFonts w:ascii="Calibri" w:hAnsi="Calibri" w:cs="Book Antiqua"/>
                <w:i/>
              </w:rPr>
              <w:t>Validar el proceso del proyecto</w:t>
            </w:r>
          </w:p>
        </w:tc>
        <w:tc>
          <w:tcPr>
            <w:tcW w:w="1352" w:type="dxa"/>
            <w:shd w:val="clear" w:color="auto" w:fill="auto"/>
            <w:tcMar>
              <w:top w:w="15" w:type="dxa"/>
              <w:left w:w="15" w:type="dxa"/>
              <w:bottom w:w="0" w:type="dxa"/>
              <w:right w:w="15" w:type="dxa"/>
            </w:tcMar>
          </w:tcPr>
          <w:p w14:paraId="30FE87FA" w14:textId="5ACC1F11" w:rsidR="00CC409A" w:rsidRPr="0038306F" w:rsidRDefault="00CC409A" w:rsidP="007C6D55">
            <w:pPr>
              <w:ind w:left="142"/>
              <w:rPr>
                <w:rFonts w:ascii="Calibri" w:hAnsi="Calibri" w:cs="Book Antiqua"/>
                <w:i/>
              </w:rPr>
            </w:pPr>
            <w:r w:rsidRPr="0038306F">
              <w:rPr>
                <w:rFonts w:ascii="Calibri" w:hAnsi="Calibri" w:cs="Book Antiqua"/>
                <w:i/>
              </w:rPr>
              <w:t>Entregar a los usuarios un producto de calidad</w:t>
            </w:r>
          </w:p>
        </w:tc>
        <w:tc>
          <w:tcPr>
            <w:tcW w:w="1175" w:type="dxa"/>
            <w:shd w:val="clear" w:color="auto" w:fill="auto"/>
            <w:tcMar>
              <w:top w:w="15" w:type="dxa"/>
              <w:left w:w="15" w:type="dxa"/>
              <w:bottom w:w="0" w:type="dxa"/>
              <w:right w:w="15" w:type="dxa"/>
            </w:tcMar>
          </w:tcPr>
          <w:p w14:paraId="63D0C1BD" w14:textId="77777777" w:rsidR="00CC409A" w:rsidRPr="0038306F" w:rsidRDefault="00CC409A" w:rsidP="007C6D55">
            <w:pPr>
              <w:ind w:left="142"/>
              <w:rPr>
                <w:rFonts w:ascii="Calibri" w:hAnsi="Calibri" w:cs="Book Antiqua"/>
                <w:i/>
              </w:rPr>
            </w:pPr>
            <w:r w:rsidRPr="0038306F">
              <w:rPr>
                <w:rFonts w:ascii="Calibri" w:hAnsi="Calibri" w:cs="Book Antiqua"/>
                <w:i/>
              </w:rPr>
              <w:t>Pérdida de datos</w:t>
            </w:r>
          </w:p>
          <w:p w14:paraId="2FB34568" w14:textId="5AA56572" w:rsidR="00CC409A" w:rsidRPr="0038306F" w:rsidRDefault="00CC409A" w:rsidP="007C6D55">
            <w:pPr>
              <w:ind w:left="142"/>
              <w:rPr>
                <w:rFonts w:ascii="Calibri" w:hAnsi="Calibri" w:cs="Book Antiqua"/>
                <w:i/>
              </w:rPr>
            </w:pPr>
            <w:r w:rsidRPr="0038306F">
              <w:rPr>
                <w:rFonts w:ascii="Calibri" w:hAnsi="Calibri" w:cs="Book Antiqua"/>
                <w:i/>
              </w:rPr>
              <w:t>Ataques al sistema informático</w:t>
            </w:r>
          </w:p>
        </w:tc>
        <w:tc>
          <w:tcPr>
            <w:tcW w:w="2084" w:type="dxa"/>
            <w:shd w:val="clear" w:color="auto" w:fill="auto"/>
            <w:tcMar>
              <w:top w:w="15" w:type="dxa"/>
              <w:left w:w="15" w:type="dxa"/>
              <w:bottom w:w="0" w:type="dxa"/>
              <w:right w:w="15" w:type="dxa"/>
            </w:tcMar>
          </w:tcPr>
          <w:p w14:paraId="0B7A7A7B" w14:textId="1631B4F0" w:rsidR="00CC409A" w:rsidRPr="0038306F" w:rsidRDefault="00CC409A" w:rsidP="007C6D55">
            <w:pPr>
              <w:ind w:left="142"/>
              <w:rPr>
                <w:rFonts w:ascii="Calibri" w:hAnsi="Calibri" w:cs="Book Antiqua"/>
                <w:i/>
              </w:rPr>
            </w:pPr>
            <w:r w:rsidRPr="0038306F">
              <w:rPr>
                <w:rFonts w:ascii="Calibri" w:hAnsi="Calibri" w:cs="Book Antiqua"/>
                <w:i/>
              </w:rPr>
              <w:t>Liberación del producto</w:t>
            </w:r>
          </w:p>
        </w:tc>
      </w:tr>
      <w:tr w:rsidR="00CC409A" w:rsidRPr="00F86C45" w14:paraId="52C03107" w14:textId="77777777" w:rsidTr="007C6D55">
        <w:trPr>
          <w:trHeight w:val="383"/>
        </w:trPr>
        <w:tc>
          <w:tcPr>
            <w:tcW w:w="1588" w:type="dxa"/>
            <w:shd w:val="clear" w:color="auto" w:fill="auto"/>
            <w:tcMar>
              <w:top w:w="15" w:type="dxa"/>
              <w:left w:w="15" w:type="dxa"/>
              <w:bottom w:w="0" w:type="dxa"/>
              <w:right w:w="15" w:type="dxa"/>
            </w:tcMar>
          </w:tcPr>
          <w:p w14:paraId="1C382582" w14:textId="3225AA8B" w:rsidR="00CC409A" w:rsidRPr="0038306F" w:rsidRDefault="00CC409A" w:rsidP="007C6D55">
            <w:pPr>
              <w:ind w:left="142"/>
              <w:rPr>
                <w:rFonts w:ascii="Calibri" w:hAnsi="Calibri" w:cs="Book Antiqua"/>
                <w:i/>
              </w:rPr>
            </w:pPr>
            <w:r w:rsidRPr="0038306F">
              <w:rPr>
                <w:rFonts w:ascii="Calibri" w:hAnsi="Calibri" w:cs="Book Antiqua"/>
                <w:i/>
              </w:rPr>
              <w:t>Gerente de hotel</w:t>
            </w:r>
          </w:p>
        </w:tc>
        <w:tc>
          <w:tcPr>
            <w:tcW w:w="1380" w:type="dxa"/>
            <w:shd w:val="clear" w:color="auto" w:fill="auto"/>
            <w:tcMar>
              <w:top w:w="15" w:type="dxa"/>
              <w:left w:w="15" w:type="dxa"/>
              <w:bottom w:w="0" w:type="dxa"/>
              <w:right w:w="15" w:type="dxa"/>
            </w:tcMar>
          </w:tcPr>
          <w:p w14:paraId="31039FB4" w14:textId="6A0C5788" w:rsidR="00CC409A" w:rsidRPr="0038306F" w:rsidRDefault="00CC409A" w:rsidP="007C6D55">
            <w:pPr>
              <w:ind w:left="142"/>
              <w:rPr>
                <w:rFonts w:ascii="Calibri" w:hAnsi="Calibri" w:cs="Book Antiqua"/>
                <w:i/>
              </w:rPr>
            </w:pPr>
            <w:r w:rsidRPr="0038306F">
              <w:rPr>
                <w:rFonts w:ascii="Calibri" w:hAnsi="Calibri" w:cs="Book Antiqua"/>
                <w:i/>
              </w:rPr>
              <w:t xml:space="preserve"> -Usuario directo</w:t>
            </w:r>
          </w:p>
        </w:tc>
        <w:tc>
          <w:tcPr>
            <w:tcW w:w="1287" w:type="dxa"/>
            <w:shd w:val="clear" w:color="auto" w:fill="auto"/>
            <w:tcMar>
              <w:top w:w="15" w:type="dxa"/>
              <w:left w:w="15" w:type="dxa"/>
              <w:bottom w:w="0" w:type="dxa"/>
              <w:right w:w="15" w:type="dxa"/>
            </w:tcMar>
          </w:tcPr>
          <w:p w14:paraId="73128E0F" w14:textId="7686EFB8" w:rsidR="00CC409A" w:rsidRPr="0038306F" w:rsidRDefault="00CC409A" w:rsidP="007C6D55">
            <w:pPr>
              <w:ind w:left="142"/>
              <w:rPr>
                <w:rFonts w:ascii="Calibri" w:hAnsi="Calibri" w:cs="Book Antiqua"/>
                <w:i/>
              </w:rPr>
            </w:pPr>
            <w:r w:rsidRPr="0038306F">
              <w:rPr>
                <w:rFonts w:ascii="Calibri" w:hAnsi="Calibri" w:cs="Book Antiqua"/>
                <w:i/>
              </w:rPr>
              <w:t>Aprobar proceso</w:t>
            </w:r>
          </w:p>
        </w:tc>
        <w:tc>
          <w:tcPr>
            <w:tcW w:w="1430" w:type="dxa"/>
            <w:shd w:val="clear" w:color="auto" w:fill="auto"/>
            <w:tcMar>
              <w:top w:w="15" w:type="dxa"/>
              <w:left w:w="15" w:type="dxa"/>
              <w:bottom w:w="0" w:type="dxa"/>
              <w:right w:w="15" w:type="dxa"/>
            </w:tcMar>
          </w:tcPr>
          <w:p w14:paraId="29E0D534" w14:textId="31A75497" w:rsidR="00CC409A" w:rsidRPr="0038306F" w:rsidRDefault="00CC409A" w:rsidP="007C6D55">
            <w:pPr>
              <w:ind w:left="142"/>
              <w:rPr>
                <w:rFonts w:ascii="Calibri" w:hAnsi="Calibri" w:cs="Book Antiqua"/>
                <w:i/>
              </w:rPr>
            </w:pPr>
            <w:r w:rsidRPr="0038306F">
              <w:rPr>
                <w:rFonts w:ascii="Calibri" w:hAnsi="Calibri" w:cs="Book Antiqua"/>
                <w:i/>
              </w:rPr>
              <w:t>Prever un sistema de gestión eficaz</w:t>
            </w:r>
          </w:p>
        </w:tc>
        <w:tc>
          <w:tcPr>
            <w:tcW w:w="1352" w:type="dxa"/>
            <w:shd w:val="clear" w:color="auto" w:fill="auto"/>
            <w:tcMar>
              <w:top w:w="15" w:type="dxa"/>
              <w:left w:w="15" w:type="dxa"/>
              <w:bottom w:w="0" w:type="dxa"/>
              <w:right w:w="15" w:type="dxa"/>
            </w:tcMar>
          </w:tcPr>
          <w:p w14:paraId="315FFA31" w14:textId="7B64EA50" w:rsidR="00CC409A" w:rsidRPr="0038306F" w:rsidRDefault="00CC409A" w:rsidP="007C6D55">
            <w:pPr>
              <w:ind w:left="142"/>
              <w:rPr>
                <w:rFonts w:ascii="Calibri" w:hAnsi="Calibri" w:cs="Book Antiqua"/>
                <w:i/>
              </w:rPr>
            </w:pPr>
            <w:r w:rsidRPr="0038306F">
              <w:rPr>
                <w:rFonts w:ascii="Calibri" w:hAnsi="Calibri" w:cs="Book Antiqua"/>
                <w:i/>
              </w:rPr>
              <w:t>Satisfacer las necesidades de los huéspedes</w:t>
            </w:r>
          </w:p>
        </w:tc>
        <w:tc>
          <w:tcPr>
            <w:tcW w:w="1175" w:type="dxa"/>
            <w:shd w:val="clear" w:color="auto" w:fill="auto"/>
            <w:tcMar>
              <w:top w:w="15" w:type="dxa"/>
              <w:left w:w="15" w:type="dxa"/>
              <w:bottom w:w="0" w:type="dxa"/>
              <w:right w:w="15" w:type="dxa"/>
            </w:tcMar>
          </w:tcPr>
          <w:p w14:paraId="4A0DFC85" w14:textId="3DC1D954" w:rsidR="00CC409A" w:rsidRPr="0038306F" w:rsidRDefault="00CC409A" w:rsidP="00CE24DC">
            <w:pPr>
              <w:ind w:left="142"/>
              <w:rPr>
                <w:rFonts w:ascii="Calibri" w:hAnsi="Calibri" w:cs="Book Antiqua"/>
                <w:i/>
              </w:rPr>
            </w:pPr>
            <w:proofErr w:type="spellStart"/>
            <w:r w:rsidRPr="0038306F">
              <w:rPr>
                <w:rFonts w:ascii="Calibri" w:hAnsi="Calibri" w:cs="Book Antiqua"/>
                <w:i/>
              </w:rPr>
              <w:t>Involucramien-to</w:t>
            </w:r>
            <w:proofErr w:type="spellEnd"/>
            <w:r w:rsidRPr="0038306F">
              <w:rPr>
                <w:rFonts w:ascii="Calibri" w:hAnsi="Calibri" w:cs="Book Antiqua"/>
                <w:i/>
              </w:rPr>
              <w:t xml:space="preserve"> de los actores que intervienen en el proceso.</w:t>
            </w:r>
          </w:p>
        </w:tc>
        <w:tc>
          <w:tcPr>
            <w:tcW w:w="2084" w:type="dxa"/>
            <w:shd w:val="clear" w:color="auto" w:fill="auto"/>
            <w:tcMar>
              <w:top w:w="15" w:type="dxa"/>
              <w:left w:w="15" w:type="dxa"/>
              <w:bottom w:w="0" w:type="dxa"/>
              <w:right w:w="15" w:type="dxa"/>
            </w:tcMar>
          </w:tcPr>
          <w:p w14:paraId="159D688A" w14:textId="69C7CDAA" w:rsidR="00CC409A" w:rsidRPr="0038306F" w:rsidRDefault="00CC409A" w:rsidP="007C6D55">
            <w:pPr>
              <w:ind w:left="142"/>
              <w:rPr>
                <w:rFonts w:ascii="Calibri" w:hAnsi="Calibri" w:cs="Book Antiqua"/>
                <w:i/>
              </w:rPr>
            </w:pPr>
            <w:r w:rsidRPr="0038306F">
              <w:rPr>
                <w:rFonts w:ascii="Calibri" w:hAnsi="Calibri" w:cs="Book Antiqua"/>
                <w:i/>
              </w:rPr>
              <w:t>Manipulación de los registros del hotel</w:t>
            </w:r>
          </w:p>
        </w:tc>
      </w:tr>
      <w:tr w:rsidR="00CC409A" w:rsidRPr="00F86C45" w14:paraId="7D1A428D" w14:textId="77777777" w:rsidTr="007C6D55">
        <w:trPr>
          <w:trHeight w:val="383"/>
        </w:trPr>
        <w:tc>
          <w:tcPr>
            <w:tcW w:w="1588" w:type="dxa"/>
            <w:shd w:val="clear" w:color="auto" w:fill="auto"/>
            <w:tcMar>
              <w:top w:w="15" w:type="dxa"/>
              <w:left w:w="15" w:type="dxa"/>
              <w:bottom w:w="0" w:type="dxa"/>
              <w:right w:w="15" w:type="dxa"/>
            </w:tcMar>
          </w:tcPr>
          <w:p w14:paraId="2420EBCF" w14:textId="73780372" w:rsidR="00CC409A" w:rsidRPr="0038306F" w:rsidRDefault="00CC409A" w:rsidP="007C6D55">
            <w:pPr>
              <w:ind w:left="142"/>
              <w:rPr>
                <w:rFonts w:ascii="Calibri" w:hAnsi="Calibri" w:cs="Book Antiqua"/>
                <w:i/>
              </w:rPr>
            </w:pPr>
            <w:r w:rsidRPr="0038306F">
              <w:rPr>
                <w:rFonts w:ascii="Calibri" w:hAnsi="Calibri" w:cs="Book Antiqua"/>
                <w:i/>
              </w:rPr>
              <w:lastRenderedPageBreak/>
              <w:t>Promotores de turismo</w:t>
            </w:r>
          </w:p>
        </w:tc>
        <w:tc>
          <w:tcPr>
            <w:tcW w:w="1380" w:type="dxa"/>
            <w:shd w:val="clear" w:color="auto" w:fill="auto"/>
            <w:tcMar>
              <w:top w:w="15" w:type="dxa"/>
              <w:left w:w="15" w:type="dxa"/>
              <w:bottom w:w="0" w:type="dxa"/>
              <w:right w:w="15" w:type="dxa"/>
            </w:tcMar>
          </w:tcPr>
          <w:p w14:paraId="5E291FBA" w14:textId="77777777" w:rsidR="00CC409A" w:rsidRPr="0038306F" w:rsidRDefault="00CC409A" w:rsidP="007C6D55">
            <w:pPr>
              <w:ind w:left="142"/>
              <w:rPr>
                <w:rFonts w:ascii="Calibri" w:hAnsi="Calibri" w:cs="Book Antiqua"/>
                <w:i/>
              </w:rPr>
            </w:pPr>
            <w:r w:rsidRPr="0038306F">
              <w:rPr>
                <w:rFonts w:ascii="Calibri" w:hAnsi="Calibri" w:cs="Book Antiqua"/>
                <w:i/>
              </w:rPr>
              <w:t>-Asesorar a clientes</w:t>
            </w:r>
          </w:p>
          <w:p w14:paraId="1E03247D" w14:textId="6AB31163" w:rsidR="00CC409A" w:rsidRPr="0038306F" w:rsidRDefault="00CC409A" w:rsidP="007C6D55">
            <w:pPr>
              <w:ind w:left="142"/>
              <w:rPr>
                <w:rFonts w:ascii="Calibri" w:hAnsi="Calibri" w:cs="Book Antiqua"/>
                <w:i/>
              </w:rPr>
            </w:pPr>
            <w:r w:rsidRPr="0038306F">
              <w:rPr>
                <w:rFonts w:ascii="Calibri" w:hAnsi="Calibri" w:cs="Book Antiqua"/>
                <w:i/>
              </w:rPr>
              <w:t>-Usuario directo</w:t>
            </w:r>
          </w:p>
        </w:tc>
        <w:tc>
          <w:tcPr>
            <w:tcW w:w="1287" w:type="dxa"/>
            <w:shd w:val="clear" w:color="auto" w:fill="auto"/>
            <w:tcMar>
              <w:top w:w="15" w:type="dxa"/>
              <w:left w:w="15" w:type="dxa"/>
              <w:bottom w:w="0" w:type="dxa"/>
              <w:right w:w="15" w:type="dxa"/>
            </w:tcMar>
          </w:tcPr>
          <w:p w14:paraId="799BA367" w14:textId="72AEF59A" w:rsidR="00CC409A" w:rsidRPr="0038306F" w:rsidRDefault="00CC409A" w:rsidP="007C6D55">
            <w:pPr>
              <w:ind w:left="142"/>
              <w:rPr>
                <w:rFonts w:ascii="Calibri" w:hAnsi="Calibri" w:cs="Book Antiqua"/>
                <w:i/>
              </w:rPr>
            </w:pPr>
            <w:r w:rsidRPr="0038306F">
              <w:rPr>
                <w:rFonts w:ascii="Calibri" w:hAnsi="Calibri" w:cs="Book Antiqua"/>
                <w:i/>
              </w:rPr>
              <w:t>Aprobar proceso</w:t>
            </w:r>
          </w:p>
        </w:tc>
        <w:tc>
          <w:tcPr>
            <w:tcW w:w="1430" w:type="dxa"/>
            <w:shd w:val="clear" w:color="auto" w:fill="auto"/>
            <w:tcMar>
              <w:top w:w="15" w:type="dxa"/>
              <w:left w:w="15" w:type="dxa"/>
              <w:bottom w:w="0" w:type="dxa"/>
              <w:right w:w="15" w:type="dxa"/>
            </w:tcMar>
          </w:tcPr>
          <w:p w14:paraId="62D89802" w14:textId="72118892" w:rsidR="00CC409A" w:rsidRPr="0038306F" w:rsidRDefault="00CC409A" w:rsidP="007C6D55">
            <w:pPr>
              <w:ind w:left="142"/>
              <w:rPr>
                <w:rFonts w:ascii="Calibri" w:hAnsi="Calibri" w:cs="Book Antiqua"/>
                <w:i/>
              </w:rPr>
            </w:pPr>
            <w:r w:rsidRPr="0038306F">
              <w:rPr>
                <w:rFonts w:ascii="Calibri" w:hAnsi="Calibri" w:cs="Book Antiqua"/>
                <w:i/>
              </w:rPr>
              <w:t>Crear mecanismos de seguridad a clientes respetando sus derechos</w:t>
            </w:r>
            <w:r w:rsidR="00CE24DC">
              <w:rPr>
                <w:rFonts w:ascii="Calibri" w:hAnsi="Calibri" w:cs="Book Antiqua"/>
                <w:i/>
              </w:rPr>
              <w:t xml:space="preserve"> exclusivos</w:t>
            </w:r>
            <w:r w:rsidRPr="0038306F">
              <w:rPr>
                <w:rFonts w:ascii="Calibri" w:hAnsi="Calibri" w:cs="Book Antiqua"/>
                <w:i/>
              </w:rPr>
              <w:t xml:space="preserve"> </w:t>
            </w:r>
          </w:p>
        </w:tc>
        <w:tc>
          <w:tcPr>
            <w:tcW w:w="1352" w:type="dxa"/>
            <w:shd w:val="clear" w:color="auto" w:fill="auto"/>
            <w:tcMar>
              <w:top w:w="15" w:type="dxa"/>
              <w:left w:w="15" w:type="dxa"/>
              <w:bottom w:w="0" w:type="dxa"/>
              <w:right w:w="15" w:type="dxa"/>
            </w:tcMar>
          </w:tcPr>
          <w:p w14:paraId="2A4C6CA7" w14:textId="52E0EA80" w:rsidR="00CC409A" w:rsidRPr="0038306F" w:rsidRDefault="00CC409A" w:rsidP="007C6D55">
            <w:pPr>
              <w:ind w:left="142"/>
              <w:rPr>
                <w:rFonts w:ascii="Calibri" w:hAnsi="Calibri" w:cs="Book Antiqua"/>
                <w:i/>
              </w:rPr>
            </w:pPr>
            <w:r w:rsidRPr="0038306F">
              <w:rPr>
                <w:rFonts w:ascii="Calibri" w:hAnsi="Calibri" w:cs="Book Antiqua"/>
                <w:i/>
              </w:rPr>
              <w:t>Crear un gran impacto al cliente del destino turístico</w:t>
            </w:r>
          </w:p>
        </w:tc>
        <w:tc>
          <w:tcPr>
            <w:tcW w:w="1175" w:type="dxa"/>
            <w:shd w:val="clear" w:color="auto" w:fill="auto"/>
            <w:tcMar>
              <w:top w:w="15" w:type="dxa"/>
              <w:left w:w="15" w:type="dxa"/>
              <w:bottom w:w="0" w:type="dxa"/>
              <w:right w:w="15" w:type="dxa"/>
            </w:tcMar>
          </w:tcPr>
          <w:p w14:paraId="50F11A09" w14:textId="19910E9D" w:rsidR="00CC409A" w:rsidRPr="0038306F" w:rsidRDefault="00CC409A" w:rsidP="007C6D55">
            <w:pPr>
              <w:ind w:left="142"/>
              <w:rPr>
                <w:rFonts w:ascii="Calibri" w:hAnsi="Calibri" w:cs="Book Antiqua"/>
                <w:i/>
              </w:rPr>
            </w:pPr>
            <w:r w:rsidRPr="0038306F">
              <w:rPr>
                <w:rFonts w:ascii="Calibri" w:hAnsi="Calibri" w:cs="Book Antiqua"/>
                <w:i/>
              </w:rPr>
              <w:t>Desinterés por parte de los clientes</w:t>
            </w:r>
          </w:p>
        </w:tc>
        <w:tc>
          <w:tcPr>
            <w:tcW w:w="2084" w:type="dxa"/>
            <w:shd w:val="clear" w:color="auto" w:fill="auto"/>
            <w:tcMar>
              <w:top w:w="15" w:type="dxa"/>
              <w:left w:w="15" w:type="dxa"/>
              <w:bottom w:w="0" w:type="dxa"/>
              <w:right w:w="15" w:type="dxa"/>
            </w:tcMar>
          </w:tcPr>
          <w:p w14:paraId="4C809D2A" w14:textId="6CEA55E7" w:rsidR="00CC409A" w:rsidRPr="0038306F" w:rsidRDefault="00CC409A" w:rsidP="007C6D55">
            <w:pPr>
              <w:ind w:left="142"/>
              <w:rPr>
                <w:rFonts w:ascii="Calibri" w:hAnsi="Calibri" w:cs="Book Antiqua"/>
                <w:i/>
              </w:rPr>
            </w:pPr>
            <w:r w:rsidRPr="0038306F">
              <w:rPr>
                <w:rFonts w:ascii="Calibri" w:hAnsi="Calibri" w:cs="Book Antiqua"/>
                <w:i/>
              </w:rPr>
              <w:t>Ejecutar las estrategias de promoción de ventas</w:t>
            </w:r>
          </w:p>
        </w:tc>
      </w:tr>
      <w:tr w:rsidR="00CC409A" w:rsidRPr="00F86C45" w14:paraId="7BC7E591" w14:textId="77777777" w:rsidTr="007C6D55">
        <w:trPr>
          <w:trHeight w:val="383"/>
        </w:trPr>
        <w:tc>
          <w:tcPr>
            <w:tcW w:w="1588" w:type="dxa"/>
            <w:shd w:val="clear" w:color="auto" w:fill="auto"/>
            <w:tcMar>
              <w:top w:w="15" w:type="dxa"/>
              <w:left w:w="15" w:type="dxa"/>
              <w:bottom w:w="0" w:type="dxa"/>
              <w:right w:w="15" w:type="dxa"/>
            </w:tcMar>
          </w:tcPr>
          <w:p w14:paraId="1E7E7B0B" w14:textId="3EBED52D" w:rsidR="00CC409A" w:rsidRPr="0038306F" w:rsidRDefault="00CC409A" w:rsidP="007C6D55">
            <w:pPr>
              <w:ind w:left="142"/>
              <w:rPr>
                <w:rFonts w:ascii="Calibri" w:hAnsi="Calibri" w:cs="Book Antiqua"/>
                <w:i/>
              </w:rPr>
            </w:pPr>
            <w:r w:rsidRPr="0038306F">
              <w:rPr>
                <w:rFonts w:ascii="Calibri" w:hAnsi="Calibri" w:cs="Book Antiqua"/>
                <w:i/>
              </w:rPr>
              <w:t>Supervisor de ventas</w:t>
            </w:r>
          </w:p>
        </w:tc>
        <w:tc>
          <w:tcPr>
            <w:tcW w:w="1380" w:type="dxa"/>
            <w:shd w:val="clear" w:color="auto" w:fill="auto"/>
            <w:tcMar>
              <w:top w:w="15" w:type="dxa"/>
              <w:left w:w="15" w:type="dxa"/>
              <w:bottom w:w="0" w:type="dxa"/>
              <w:right w:w="15" w:type="dxa"/>
            </w:tcMar>
          </w:tcPr>
          <w:p w14:paraId="3A04EF99" w14:textId="77777777" w:rsidR="00CC409A" w:rsidRPr="0038306F" w:rsidRDefault="00CC409A" w:rsidP="007C6D55">
            <w:pPr>
              <w:ind w:left="142"/>
              <w:rPr>
                <w:rFonts w:ascii="Calibri" w:hAnsi="Calibri" w:cs="Book Antiqua"/>
                <w:i/>
              </w:rPr>
            </w:pPr>
            <w:r w:rsidRPr="0038306F">
              <w:rPr>
                <w:rFonts w:ascii="Calibri" w:hAnsi="Calibri" w:cs="Book Antiqua"/>
                <w:i/>
              </w:rPr>
              <w:t>-Buscar nuevos clientes</w:t>
            </w:r>
          </w:p>
          <w:p w14:paraId="75432325" w14:textId="6A6888A9" w:rsidR="00CC409A" w:rsidRPr="0038306F" w:rsidRDefault="00CC409A" w:rsidP="007C6D55">
            <w:pPr>
              <w:ind w:left="142"/>
              <w:rPr>
                <w:rFonts w:ascii="Calibri" w:hAnsi="Calibri" w:cs="Book Antiqua"/>
                <w:i/>
              </w:rPr>
            </w:pPr>
            <w:r w:rsidRPr="0038306F">
              <w:rPr>
                <w:rFonts w:ascii="Calibri" w:hAnsi="Calibri" w:cs="Book Antiqua"/>
                <w:i/>
              </w:rPr>
              <w:t>-Usuario directo</w:t>
            </w:r>
          </w:p>
        </w:tc>
        <w:tc>
          <w:tcPr>
            <w:tcW w:w="1287" w:type="dxa"/>
            <w:shd w:val="clear" w:color="auto" w:fill="auto"/>
            <w:tcMar>
              <w:top w:w="15" w:type="dxa"/>
              <w:left w:w="15" w:type="dxa"/>
              <w:bottom w:w="0" w:type="dxa"/>
              <w:right w:w="15" w:type="dxa"/>
            </w:tcMar>
          </w:tcPr>
          <w:p w14:paraId="2BA82D97" w14:textId="474FB18E" w:rsidR="00CC409A" w:rsidRPr="0038306F" w:rsidRDefault="00CC409A" w:rsidP="007C6D55">
            <w:pPr>
              <w:ind w:left="142"/>
              <w:rPr>
                <w:rFonts w:ascii="Calibri" w:hAnsi="Calibri" w:cs="Book Antiqua"/>
                <w:i/>
              </w:rPr>
            </w:pPr>
            <w:r w:rsidRPr="0038306F">
              <w:rPr>
                <w:rFonts w:ascii="Calibri" w:hAnsi="Calibri" w:cs="Book Antiqua"/>
                <w:i/>
              </w:rPr>
              <w:t>Liderar proyectos propuestos por el gerente</w:t>
            </w:r>
          </w:p>
        </w:tc>
        <w:tc>
          <w:tcPr>
            <w:tcW w:w="1430" w:type="dxa"/>
            <w:shd w:val="clear" w:color="auto" w:fill="auto"/>
            <w:tcMar>
              <w:top w:w="15" w:type="dxa"/>
              <w:left w:w="15" w:type="dxa"/>
              <w:bottom w:w="0" w:type="dxa"/>
              <w:right w:w="15" w:type="dxa"/>
            </w:tcMar>
          </w:tcPr>
          <w:p w14:paraId="6DE9CA1A" w14:textId="575B7F95" w:rsidR="00CC409A" w:rsidRPr="0038306F" w:rsidRDefault="00CC409A" w:rsidP="007C6D55">
            <w:pPr>
              <w:ind w:left="142"/>
              <w:rPr>
                <w:rFonts w:ascii="Calibri" w:hAnsi="Calibri" w:cs="Book Antiqua"/>
                <w:i/>
              </w:rPr>
            </w:pPr>
            <w:r w:rsidRPr="0038306F">
              <w:rPr>
                <w:rFonts w:ascii="Calibri" w:hAnsi="Calibri" w:cs="Book Antiqua"/>
                <w:i/>
              </w:rPr>
              <w:t>Contribuir a conservar la satisfacción de los clientes</w:t>
            </w:r>
          </w:p>
        </w:tc>
        <w:tc>
          <w:tcPr>
            <w:tcW w:w="1352" w:type="dxa"/>
            <w:shd w:val="clear" w:color="auto" w:fill="auto"/>
            <w:tcMar>
              <w:top w:w="15" w:type="dxa"/>
              <w:left w:w="15" w:type="dxa"/>
              <w:bottom w:w="0" w:type="dxa"/>
              <w:right w:w="15" w:type="dxa"/>
            </w:tcMar>
          </w:tcPr>
          <w:p w14:paraId="3CFB35E4" w14:textId="6C3A5FA7" w:rsidR="00CC409A" w:rsidRPr="0038306F" w:rsidRDefault="00CC409A" w:rsidP="007C6D55">
            <w:pPr>
              <w:ind w:left="142"/>
              <w:rPr>
                <w:rFonts w:ascii="Calibri" w:hAnsi="Calibri" w:cs="Book Antiqua"/>
                <w:i/>
              </w:rPr>
            </w:pPr>
            <w:r w:rsidRPr="0038306F">
              <w:rPr>
                <w:rFonts w:ascii="Calibri" w:hAnsi="Calibri" w:cs="Book Antiqua"/>
                <w:i/>
              </w:rPr>
              <w:t>Crear estrategias con resultados positivos</w:t>
            </w:r>
          </w:p>
        </w:tc>
        <w:tc>
          <w:tcPr>
            <w:tcW w:w="1175" w:type="dxa"/>
            <w:shd w:val="clear" w:color="auto" w:fill="auto"/>
            <w:tcMar>
              <w:top w:w="15" w:type="dxa"/>
              <w:left w:w="15" w:type="dxa"/>
              <w:bottom w:w="0" w:type="dxa"/>
              <w:right w:w="15" w:type="dxa"/>
            </w:tcMar>
          </w:tcPr>
          <w:p w14:paraId="1674726C" w14:textId="77777777" w:rsidR="00CC409A" w:rsidRPr="0038306F" w:rsidRDefault="00CC409A" w:rsidP="007C6D55">
            <w:pPr>
              <w:ind w:left="142"/>
              <w:rPr>
                <w:rFonts w:ascii="Calibri" w:hAnsi="Calibri" w:cs="Book Antiqua"/>
                <w:i/>
              </w:rPr>
            </w:pPr>
            <w:r w:rsidRPr="0038306F">
              <w:rPr>
                <w:rFonts w:ascii="Calibri" w:hAnsi="Calibri" w:cs="Book Antiqua"/>
                <w:i/>
              </w:rPr>
              <w:t>Baja productividad en las ventas</w:t>
            </w:r>
          </w:p>
          <w:p w14:paraId="0C4F3BC8" w14:textId="77777777" w:rsidR="00CC409A" w:rsidRPr="0038306F" w:rsidRDefault="00CC409A" w:rsidP="007C6D55">
            <w:pPr>
              <w:ind w:left="142"/>
              <w:rPr>
                <w:rFonts w:ascii="Calibri" w:hAnsi="Calibri" w:cs="Book Antiqua"/>
                <w:i/>
              </w:rPr>
            </w:pPr>
          </w:p>
        </w:tc>
        <w:tc>
          <w:tcPr>
            <w:tcW w:w="2084" w:type="dxa"/>
            <w:shd w:val="clear" w:color="auto" w:fill="auto"/>
            <w:tcMar>
              <w:top w:w="15" w:type="dxa"/>
              <w:left w:w="15" w:type="dxa"/>
              <w:bottom w:w="0" w:type="dxa"/>
              <w:right w:w="15" w:type="dxa"/>
            </w:tcMar>
          </w:tcPr>
          <w:p w14:paraId="56B513DD" w14:textId="0C564A51" w:rsidR="00CC409A" w:rsidRPr="0038306F" w:rsidRDefault="00CC409A" w:rsidP="007C6D55">
            <w:pPr>
              <w:ind w:left="142"/>
              <w:rPr>
                <w:rFonts w:ascii="Calibri" w:hAnsi="Calibri" w:cs="Book Antiqua"/>
                <w:i/>
              </w:rPr>
            </w:pPr>
            <w:r w:rsidRPr="0038306F">
              <w:rPr>
                <w:rFonts w:ascii="Calibri" w:hAnsi="Calibri" w:cs="Book Antiqua"/>
                <w:i/>
              </w:rPr>
              <w:t>Capacidad para administrar y formar al grupo de promotores</w:t>
            </w:r>
          </w:p>
        </w:tc>
      </w:tr>
      <w:tr w:rsidR="00CC409A" w:rsidRPr="00F86C45" w14:paraId="5756AAD4" w14:textId="77777777" w:rsidTr="007C6D55">
        <w:trPr>
          <w:trHeight w:val="383"/>
        </w:trPr>
        <w:tc>
          <w:tcPr>
            <w:tcW w:w="1588" w:type="dxa"/>
            <w:shd w:val="clear" w:color="auto" w:fill="auto"/>
            <w:tcMar>
              <w:top w:w="15" w:type="dxa"/>
              <w:left w:w="15" w:type="dxa"/>
              <w:bottom w:w="0" w:type="dxa"/>
              <w:right w:w="15" w:type="dxa"/>
            </w:tcMar>
          </w:tcPr>
          <w:p w14:paraId="2AB6B94D" w14:textId="32E45877" w:rsidR="00CC409A" w:rsidRPr="0038306F" w:rsidRDefault="00CC409A" w:rsidP="007C6D55">
            <w:pPr>
              <w:ind w:left="142"/>
              <w:rPr>
                <w:rFonts w:ascii="Calibri" w:hAnsi="Calibri" w:cs="Book Antiqua"/>
                <w:i/>
              </w:rPr>
            </w:pPr>
            <w:proofErr w:type="spellStart"/>
            <w:r w:rsidRPr="0038306F">
              <w:rPr>
                <w:rFonts w:ascii="Calibri" w:hAnsi="Calibri" w:cs="Book Antiqua"/>
                <w:i/>
              </w:rPr>
              <w:t>Product</w:t>
            </w:r>
            <w:proofErr w:type="spellEnd"/>
            <w:r w:rsidRPr="0038306F">
              <w:rPr>
                <w:rFonts w:ascii="Calibri" w:hAnsi="Calibri" w:cs="Book Antiqua"/>
                <w:i/>
              </w:rPr>
              <w:t xml:space="preserve"> manager</w:t>
            </w:r>
          </w:p>
        </w:tc>
        <w:tc>
          <w:tcPr>
            <w:tcW w:w="1380" w:type="dxa"/>
            <w:shd w:val="clear" w:color="auto" w:fill="auto"/>
            <w:tcMar>
              <w:top w:w="15" w:type="dxa"/>
              <w:left w:w="15" w:type="dxa"/>
              <w:bottom w:w="0" w:type="dxa"/>
              <w:right w:w="15" w:type="dxa"/>
            </w:tcMar>
          </w:tcPr>
          <w:p w14:paraId="7D2291B6" w14:textId="77777777" w:rsidR="00CC409A" w:rsidRPr="0038306F" w:rsidRDefault="00CC409A" w:rsidP="007C6D55">
            <w:pPr>
              <w:ind w:left="142"/>
              <w:rPr>
                <w:rFonts w:ascii="Calibri" w:hAnsi="Calibri" w:cs="Book Antiqua"/>
                <w:i/>
              </w:rPr>
            </w:pPr>
            <w:r w:rsidRPr="0038306F">
              <w:rPr>
                <w:rFonts w:ascii="Calibri" w:hAnsi="Calibri" w:cs="Book Antiqua"/>
                <w:i/>
              </w:rPr>
              <w:t>-Identificar las necesidades del cliente</w:t>
            </w:r>
          </w:p>
          <w:p w14:paraId="3EEF9417" w14:textId="323CF412" w:rsidR="00CC409A" w:rsidRPr="0038306F" w:rsidRDefault="00CC409A" w:rsidP="007C6D55">
            <w:pPr>
              <w:ind w:left="142"/>
              <w:rPr>
                <w:rFonts w:ascii="Calibri" w:hAnsi="Calibri" w:cs="Book Antiqua"/>
                <w:i/>
              </w:rPr>
            </w:pPr>
            <w:r w:rsidRPr="0038306F">
              <w:rPr>
                <w:rFonts w:ascii="Calibri" w:hAnsi="Calibri" w:cs="Book Antiqua"/>
                <w:i/>
              </w:rPr>
              <w:t>-Usuario directo</w:t>
            </w:r>
          </w:p>
        </w:tc>
        <w:tc>
          <w:tcPr>
            <w:tcW w:w="1287" w:type="dxa"/>
            <w:shd w:val="clear" w:color="auto" w:fill="auto"/>
            <w:tcMar>
              <w:top w:w="15" w:type="dxa"/>
              <w:left w:w="15" w:type="dxa"/>
              <w:bottom w:w="0" w:type="dxa"/>
              <w:right w:w="15" w:type="dxa"/>
            </w:tcMar>
          </w:tcPr>
          <w:p w14:paraId="676C213E" w14:textId="77777777" w:rsidR="00CC409A" w:rsidRPr="0038306F" w:rsidRDefault="00CC409A" w:rsidP="007C6D55">
            <w:pPr>
              <w:ind w:left="142"/>
              <w:rPr>
                <w:rFonts w:ascii="Calibri" w:hAnsi="Calibri" w:cs="Book Antiqua"/>
                <w:i/>
              </w:rPr>
            </w:pPr>
            <w:r w:rsidRPr="0038306F">
              <w:rPr>
                <w:rFonts w:ascii="Calibri" w:hAnsi="Calibri" w:cs="Book Antiqua"/>
                <w:i/>
              </w:rPr>
              <w:t>Aprobar proceso</w:t>
            </w:r>
          </w:p>
          <w:p w14:paraId="08111D63" w14:textId="3A442509" w:rsidR="00CC409A" w:rsidRPr="0038306F" w:rsidRDefault="00CC409A" w:rsidP="007C6D55">
            <w:pPr>
              <w:ind w:left="142"/>
              <w:rPr>
                <w:rFonts w:ascii="Calibri" w:hAnsi="Calibri" w:cs="Book Antiqua"/>
                <w:i/>
              </w:rPr>
            </w:pPr>
            <w:r w:rsidRPr="0038306F">
              <w:rPr>
                <w:rFonts w:ascii="Calibri" w:hAnsi="Calibri" w:cs="Book Antiqua"/>
                <w:i/>
              </w:rPr>
              <w:t xml:space="preserve">Desarrollar el modelo de negocio </w:t>
            </w:r>
          </w:p>
        </w:tc>
        <w:tc>
          <w:tcPr>
            <w:tcW w:w="1430" w:type="dxa"/>
            <w:shd w:val="clear" w:color="auto" w:fill="auto"/>
            <w:tcMar>
              <w:top w:w="15" w:type="dxa"/>
              <w:left w:w="15" w:type="dxa"/>
              <w:bottom w:w="0" w:type="dxa"/>
              <w:right w:w="15" w:type="dxa"/>
            </w:tcMar>
          </w:tcPr>
          <w:p w14:paraId="13A10914" w14:textId="634D981E" w:rsidR="00CC409A" w:rsidRPr="0038306F" w:rsidRDefault="00CC409A" w:rsidP="007C6D55">
            <w:pPr>
              <w:ind w:left="142"/>
              <w:rPr>
                <w:rFonts w:ascii="Calibri" w:hAnsi="Calibri" w:cs="Book Antiqua"/>
                <w:i/>
              </w:rPr>
            </w:pPr>
            <w:r w:rsidRPr="0038306F">
              <w:rPr>
                <w:rFonts w:ascii="Calibri" w:hAnsi="Calibri" w:cs="Book Antiqua"/>
                <w:i/>
              </w:rPr>
              <w:t>Implementar soluciones</w:t>
            </w:r>
          </w:p>
        </w:tc>
        <w:tc>
          <w:tcPr>
            <w:tcW w:w="1352" w:type="dxa"/>
            <w:shd w:val="clear" w:color="auto" w:fill="auto"/>
            <w:tcMar>
              <w:top w:w="15" w:type="dxa"/>
              <w:left w:w="15" w:type="dxa"/>
              <w:bottom w:w="0" w:type="dxa"/>
              <w:right w:w="15" w:type="dxa"/>
            </w:tcMar>
          </w:tcPr>
          <w:p w14:paraId="23E5FAE4" w14:textId="32D1AC89" w:rsidR="00CC409A" w:rsidRPr="0038306F" w:rsidRDefault="00CC409A" w:rsidP="007C6D55">
            <w:pPr>
              <w:ind w:left="142"/>
              <w:rPr>
                <w:rFonts w:ascii="Calibri" w:hAnsi="Calibri" w:cs="Book Antiqua"/>
                <w:i/>
              </w:rPr>
            </w:pPr>
            <w:r w:rsidRPr="0038306F">
              <w:rPr>
                <w:rFonts w:ascii="Calibri" w:hAnsi="Calibri" w:cs="Book Antiqua"/>
                <w:i/>
              </w:rPr>
              <w:t>Gestionar los servicios para que sea acogido por el cliente</w:t>
            </w:r>
          </w:p>
        </w:tc>
        <w:tc>
          <w:tcPr>
            <w:tcW w:w="1175" w:type="dxa"/>
            <w:shd w:val="clear" w:color="auto" w:fill="auto"/>
            <w:tcMar>
              <w:top w:w="15" w:type="dxa"/>
              <w:left w:w="15" w:type="dxa"/>
              <w:bottom w:w="0" w:type="dxa"/>
              <w:right w:w="15" w:type="dxa"/>
            </w:tcMar>
          </w:tcPr>
          <w:p w14:paraId="48D6C043" w14:textId="30D4E45A" w:rsidR="00CC409A" w:rsidRPr="0038306F" w:rsidRDefault="00CC409A" w:rsidP="007C6D55">
            <w:pPr>
              <w:ind w:left="142"/>
              <w:rPr>
                <w:rFonts w:ascii="Calibri" w:hAnsi="Calibri" w:cs="Book Antiqua"/>
                <w:i/>
              </w:rPr>
            </w:pPr>
            <w:r w:rsidRPr="0038306F">
              <w:rPr>
                <w:rFonts w:ascii="Calibri" w:hAnsi="Calibri" w:cs="Book Antiqua"/>
                <w:i/>
              </w:rPr>
              <w:t>Insatisfacción del consumidor por la entrega del producto</w:t>
            </w:r>
          </w:p>
        </w:tc>
        <w:tc>
          <w:tcPr>
            <w:tcW w:w="2084" w:type="dxa"/>
            <w:shd w:val="clear" w:color="auto" w:fill="auto"/>
            <w:tcMar>
              <w:top w:w="15" w:type="dxa"/>
              <w:left w:w="15" w:type="dxa"/>
              <w:bottom w:w="0" w:type="dxa"/>
              <w:right w:w="15" w:type="dxa"/>
            </w:tcMar>
          </w:tcPr>
          <w:p w14:paraId="719AB675" w14:textId="72492FB4" w:rsidR="00CC409A" w:rsidRPr="0038306F" w:rsidRDefault="00CC409A" w:rsidP="007C6D55">
            <w:pPr>
              <w:ind w:left="142"/>
              <w:rPr>
                <w:rFonts w:ascii="Calibri" w:hAnsi="Calibri" w:cs="Book Antiqua"/>
                <w:i/>
              </w:rPr>
            </w:pPr>
            <w:r w:rsidRPr="0038306F">
              <w:rPr>
                <w:rFonts w:ascii="Calibri" w:hAnsi="Calibri" w:cs="Book Antiqua"/>
                <w:i/>
              </w:rPr>
              <w:t>Analizar el progreso del servicio</w:t>
            </w:r>
          </w:p>
        </w:tc>
      </w:tr>
      <w:tr w:rsidR="00CC409A" w:rsidRPr="00F86C45" w14:paraId="36B2B9DC" w14:textId="77777777" w:rsidTr="007C6D55">
        <w:trPr>
          <w:trHeight w:val="383"/>
        </w:trPr>
        <w:tc>
          <w:tcPr>
            <w:tcW w:w="1588" w:type="dxa"/>
            <w:shd w:val="clear" w:color="auto" w:fill="auto"/>
            <w:tcMar>
              <w:top w:w="15" w:type="dxa"/>
              <w:left w:w="15" w:type="dxa"/>
              <w:bottom w:w="0" w:type="dxa"/>
              <w:right w:w="15" w:type="dxa"/>
            </w:tcMar>
          </w:tcPr>
          <w:p w14:paraId="3F180FB2" w14:textId="019103FE" w:rsidR="00CC409A" w:rsidRPr="0038306F" w:rsidRDefault="00CC409A" w:rsidP="007C6D55">
            <w:pPr>
              <w:ind w:left="142"/>
              <w:rPr>
                <w:rFonts w:ascii="Calibri" w:hAnsi="Calibri" w:cs="Book Antiqua"/>
                <w:i/>
              </w:rPr>
            </w:pPr>
            <w:r w:rsidRPr="0038306F">
              <w:rPr>
                <w:rFonts w:ascii="Calibri" w:hAnsi="Calibri" w:cs="Book Antiqua"/>
                <w:i/>
              </w:rPr>
              <w:t>Contador</w:t>
            </w:r>
          </w:p>
        </w:tc>
        <w:tc>
          <w:tcPr>
            <w:tcW w:w="1380" w:type="dxa"/>
            <w:shd w:val="clear" w:color="auto" w:fill="auto"/>
            <w:tcMar>
              <w:top w:w="15" w:type="dxa"/>
              <w:left w:w="15" w:type="dxa"/>
              <w:bottom w:w="0" w:type="dxa"/>
              <w:right w:w="15" w:type="dxa"/>
            </w:tcMar>
          </w:tcPr>
          <w:p w14:paraId="3352DD4C" w14:textId="4A0B9DFB" w:rsidR="00CC409A" w:rsidRPr="0038306F" w:rsidRDefault="00C00CCF" w:rsidP="007C6D55">
            <w:pPr>
              <w:ind w:left="142"/>
              <w:rPr>
                <w:rFonts w:ascii="Calibri" w:hAnsi="Calibri" w:cs="Book Antiqua"/>
                <w:i/>
              </w:rPr>
            </w:pPr>
            <w:r>
              <w:rPr>
                <w:rFonts w:ascii="Calibri" w:hAnsi="Calibri" w:cs="Book Antiqua"/>
                <w:i/>
              </w:rPr>
              <w:t>-</w:t>
            </w:r>
            <w:r w:rsidR="00CC409A" w:rsidRPr="0038306F">
              <w:rPr>
                <w:rFonts w:ascii="Calibri" w:hAnsi="Calibri" w:cs="Book Antiqua"/>
                <w:i/>
              </w:rPr>
              <w:t>Documentar informes financieros al cliente</w:t>
            </w:r>
          </w:p>
          <w:p w14:paraId="191EFB74" w14:textId="0D008508" w:rsidR="00CC409A" w:rsidRPr="0038306F" w:rsidRDefault="00CC409A" w:rsidP="007C6D55">
            <w:pPr>
              <w:ind w:left="142"/>
              <w:rPr>
                <w:rFonts w:ascii="Calibri" w:hAnsi="Calibri" w:cs="Book Antiqua"/>
                <w:i/>
              </w:rPr>
            </w:pPr>
            <w:r w:rsidRPr="0038306F">
              <w:rPr>
                <w:rFonts w:ascii="Calibri" w:hAnsi="Calibri" w:cs="Book Antiqua"/>
                <w:i/>
              </w:rPr>
              <w:t>-Usuario directo</w:t>
            </w:r>
          </w:p>
        </w:tc>
        <w:tc>
          <w:tcPr>
            <w:tcW w:w="1287" w:type="dxa"/>
            <w:shd w:val="clear" w:color="auto" w:fill="auto"/>
            <w:tcMar>
              <w:top w:w="15" w:type="dxa"/>
              <w:left w:w="15" w:type="dxa"/>
              <w:bottom w:w="0" w:type="dxa"/>
              <w:right w:w="15" w:type="dxa"/>
            </w:tcMar>
          </w:tcPr>
          <w:p w14:paraId="54A1582C" w14:textId="67FC2968" w:rsidR="00CC409A" w:rsidRPr="0038306F" w:rsidRDefault="00CC409A" w:rsidP="007C6D55">
            <w:pPr>
              <w:ind w:left="142"/>
              <w:rPr>
                <w:rFonts w:ascii="Calibri" w:hAnsi="Calibri" w:cs="Book Antiqua"/>
                <w:i/>
              </w:rPr>
            </w:pPr>
            <w:r w:rsidRPr="0038306F">
              <w:rPr>
                <w:rFonts w:ascii="Calibri" w:hAnsi="Calibri" w:cs="Book Antiqua"/>
                <w:i/>
              </w:rPr>
              <w:t>Controlar estados financieros de la agencia</w:t>
            </w:r>
          </w:p>
        </w:tc>
        <w:tc>
          <w:tcPr>
            <w:tcW w:w="1430" w:type="dxa"/>
            <w:shd w:val="clear" w:color="auto" w:fill="auto"/>
            <w:tcMar>
              <w:top w:w="15" w:type="dxa"/>
              <w:left w:w="15" w:type="dxa"/>
              <w:bottom w:w="0" w:type="dxa"/>
              <w:right w:w="15" w:type="dxa"/>
            </w:tcMar>
          </w:tcPr>
          <w:p w14:paraId="4FCD6464" w14:textId="77777777" w:rsidR="00CC409A" w:rsidRPr="0038306F" w:rsidRDefault="00CC409A" w:rsidP="007C6D55">
            <w:pPr>
              <w:ind w:left="142"/>
              <w:rPr>
                <w:rFonts w:ascii="Calibri" w:hAnsi="Calibri" w:cs="Book Antiqua"/>
                <w:i/>
              </w:rPr>
            </w:pPr>
            <w:r w:rsidRPr="0038306F">
              <w:rPr>
                <w:rFonts w:ascii="Calibri" w:hAnsi="Calibri" w:cs="Book Antiqua"/>
                <w:i/>
              </w:rPr>
              <w:t>Diseñar estrategias económicas</w:t>
            </w:r>
          </w:p>
          <w:p w14:paraId="4CC07151" w14:textId="15913E2D" w:rsidR="00CC409A" w:rsidRPr="0038306F" w:rsidRDefault="00CC409A" w:rsidP="007C6D55">
            <w:pPr>
              <w:ind w:left="142"/>
              <w:rPr>
                <w:rFonts w:ascii="Calibri" w:hAnsi="Calibri" w:cs="Book Antiqua"/>
                <w:i/>
              </w:rPr>
            </w:pPr>
            <w:r w:rsidRPr="0038306F">
              <w:rPr>
                <w:rFonts w:ascii="Calibri" w:hAnsi="Calibri" w:cs="Book Antiqua"/>
                <w:i/>
              </w:rPr>
              <w:t>Interpretar información contable para la toma de decisiones</w:t>
            </w:r>
          </w:p>
        </w:tc>
        <w:tc>
          <w:tcPr>
            <w:tcW w:w="1352" w:type="dxa"/>
            <w:shd w:val="clear" w:color="auto" w:fill="auto"/>
            <w:tcMar>
              <w:top w:w="15" w:type="dxa"/>
              <w:left w:w="15" w:type="dxa"/>
              <w:bottom w:w="0" w:type="dxa"/>
              <w:right w:w="15" w:type="dxa"/>
            </w:tcMar>
          </w:tcPr>
          <w:p w14:paraId="0DC80865" w14:textId="000B02C4" w:rsidR="00CC409A" w:rsidRPr="0038306F" w:rsidRDefault="00CC409A" w:rsidP="007C6D55">
            <w:pPr>
              <w:ind w:left="142"/>
              <w:rPr>
                <w:rFonts w:ascii="Calibri" w:hAnsi="Calibri" w:cs="Book Antiqua"/>
                <w:i/>
              </w:rPr>
            </w:pPr>
            <w:r w:rsidRPr="0038306F">
              <w:rPr>
                <w:rFonts w:ascii="Calibri" w:hAnsi="Calibri" w:cs="Book Antiqua"/>
                <w:i/>
              </w:rPr>
              <w:t>Consolidar costos de producción óptimos de la agencia</w:t>
            </w:r>
          </w:p>
        </w:tc>
        <w:tc>
          <w:tcPr>
            <w:tcW w:w="1175" w:type="dxa"/>
            <w:shd w:val="clear" w:color="auto" w:fill="auto"/>
            <w:tcMar>
              <w:top w:w="15" w:type="dxa"/>
              <w:left w:w="15" w:type="dxa"/>
              <w:bottom w:w="0" w:type="dxa"/>
              <w:right w:w="15" w:type="dxa"/>
            </w:tcMar>
          </w:tcPr>
          <w:p w14:paraId="4DF6C79C" w14:textId="4175D871" w:rsidR="00CC409A" w:rsidRPr="0038306F" w:rsidRDefault="00CC409A" w:rsidP="007C6D55">
            <w:pPr>
              <w:ind w:left="142"/>
              <w:rPr>
                <w:rFonts w:ascii="Calibri" w:hAnsi="Calibri" w:cs="Book Antiqua"/>
                <w:i/>
              </w:rPr>
            </w:pPr>
            <w:r w:rsidRPr="0038306F">
              <w:rPr>
                <w:rFonts w:ascii="Calibri" w:hAnsi="Calibri" w:cs="Book Antiqua"/>
                <w:i/>
              </w:rPr>
              <w:t>Falta de soporte</w:t>
            </w:r>
          </w:p>
        </w:tc>
        <w:tc>
          <w:tcPr>
            <w:tcW w:w="2084" w:type="dxa"/>
            <w:shd w:val="clear" w:color="auto" w:fill="auto"/>
            <w:tcMar>
              <w:top w:w="15" w:type="dxa"/>
              <w:left w:w="15" w:type="dxa"/>
              <w:bottom w:w="0" w:type="dxa"/>
              <w:right w:w="15" w:type="dxa"/>
            </w:tcMar>
          </w:tcPr>
          <w:p w14:paraId="0F547900" w14:textId="60FD4C94" w:rsidR="00CC409A" w:rsidRPr="0038306F" w:rsidRDefault="00CC409A" w:rsidP="007C6D55">
            <w:pPr>
              <w:ind w:left="142"/>
              <w:rPr>
                <w:rFonts w:ascii="Calibri" w:hAnsi="Calibri" w:cs="Book Antiqua"/>
                <w:i/>
              </w:rPr>
            </w:pPr>
            <w:r w:rsidRPr="0038306F">
              <w:rPr>
                <w:rFonts w:ascii="Calibri" w:hAnsi="Calibri" w:cs="Book Antiqua"/>
                <w:i/>
              </w:rPr>
              <w:t>Realizar informes sobre el estado actual de la agencia</w:t>
            </w:r>
          </w:p>
        </w:tc>
      </w:tr>
      <w:tr w:rsidR="007C6D55" w:rsidRPr="00F86C45" w14:paraId="1FA55E0F" w14:textId="77777777" w:rsidTr="007C6D55">
        <w:trPr>
          <w:trHeight w:val="383"/>
        </w:trPr>
        <w:tc>
          <w:tcPr>
            <w:tcW w:w="1588" w:type="dxa"/>
            <w:shd w:val="clear" w:color="auto" w:fill="auto"/>
            <w:tcMar>
              <w:top w:w="15" w:type="dxa"/>
              <w:left w:w="15" w:type="dxa"/>
              <w:bottom w:w="0" w:type="dxa"/>
              <w:right w:w="15" w:type="dxa"/>
            </w:tcMar>
          </w:tcPr>
          <w:p w14:paraId="50D59221" w14:textId="19DD8190" w:rsidR="007C6D55" w:rsidRPr="0038306F" w:rsidRDefault="007C6D55" w:rsidP="007C6D55">
            <w:pPr>
              <w:ind w:left="142"/>
              <w:rPr>
                <w:rFonts w:ascii="Calibri" w:hAnsi="Calibri" w:cs="Book Antiqua"/>
                <w:i/>
              </w:rPr>
            </w:pPr>
            <w:r>
              <w:rPr>
                <w:rFonts w:ascii="Calibri" w:hAnsi="Calibri" w:cs="Book Antiqua"/>
                <w:iCs/>
              </w:rPr>
              <w:t>clientes</w:t>
            </w:r>
          </w:p>
        </w:tc>
        <w:tc>
          <w:tcPr>
            <w:tcW w:w="1380" w:type="dxa"/>
            <w:shd w:val="clear" w:color="auto" w:fill="auto"/>
            <w:tcMar>
              <w:top w:w="15" w:type="dxa"/>
              <w:left w:w="15" w:type="dxa"/>
              <w:bottom w:w="0" w:type="dxa"/>
              <w:right w:w="15" w:type="dxa"/>
            </w:tcMar>
          </w:tcPr>
          <w:p w14:paraId="61C042AF" w14:textId="77777777" w:rsidR="007C6D55" w:rsidRDefault="007C6D55" w:rsidP="007C6D55">
            <w:pPr>
              <w:ind w:left="142"/>
              <w:rPr>
                <w:rFonts w:ascii="Calibri" w:hAnsi="Calibri" w:cs="Book Antiqua"/>
                <w:iCs/>
              </w:rPr>
            </w:pPr>
            <w:r>
              <w:rPr>
                <w:rFonts w:ascii="Calibri" w:hAnsi="Calibri" w:cs="Book Antiqua"/>
                <w:iCs/>
              </w:rPr>
              <w:t xml:space="preserve">Usuario </w:t>
            </w:r>
          </w:p>
          <w:p w14:paraId="2C53D00F" w14:textId="27CB1775" w:rsidR="007C6D55" w:rsidRPr="0038306F" w:rsidRDefault="007C6D55" w:rsidP="007C6D55">
            <w:pPr>
              <w:ind w:left="142"/>
              <w:rPr>
                <w:rFonts w:ascii="Calibri" w:hAnsi="Calibri" w:cs="Book Antiqua"/>
                <w:i/>
              </w:rPr>
            </w:pPr>
            <w:r w:rsidRPr="00E9552B">
              <w:rPr>
                <w:rFonts w:ascii="Calibri" w:hAnsi="Calibri" w:cs="Book Antiqua"/>
                <w:i/>
              </w:rPr>
              <w:t>indirecto</w:t>
            </w:r>
          </w:p>
        </w:tc>
        <w:tc>
          <w:tcPr>
            <w:tcW w:w="1287" w:type="dxa"/>
            <w:shd w:val="clear" w:color="auto" w:fill="auto"/>
            <w:tcMar>
              <w:top w:w="15" w:type="dxa"/>
              <w:left w:w="15" w:type="dxa"/>
              <w:bottom w:w="0" w:type="dxa"/>
              <w:right w:w="15" w:type="dxa"/>
            </w:tcMar>
          </w:tcPr>
          <w:p w14:paraId="2661A1A6" w14:textId="354F9BDA" w:rsidR="007C6D55" w:rsidRPr="0038306F" w:rsidRDefault="007C6D55" w:rsidP="007C6D55">
            <w:pPr>
              <w:ind w:left="142"/>
              <w:rPr>
                <w:rFonts w:ascii="Calibri" w:hAnsi="Calibri" w:cs="Book Antiqua"/>
                <w:i/>
              </w:rPr>
            </w:pPr>
            <w:r>
              <w:rPr>
                <w:rFonts w:ascii="Calibri" w:hAnsi="Calibri" w:cs="Book Antiqua"/>
                <w:iCs/>
              </w:rPr>
              <w:t>Utilización del sistema</w:t>
            </w:r>
          </w:p>
        </w:tc>
        <w:tc>
          <w:tcPr>
            <w:tcW w:w="1430" w:type="dxa"/>
            <w:shd w:val="clear" w:color="auto" w:fill="auto"/>
            <w:tcMar>
              <w:top w:w="15" w:type="dxa"/>
              <w:left w:w="15" w:type="dxa"/>
              <w:bottom w:w="0" w:type="dxa"/>
              <w:right w:w="15" w:type="dxa"/>
            </w:tcMar>
          </w:tcPr>
          <w:p w14:paraId="59A6781B" w14:textId="24EC2387" w:rsidR="00C00CCF" w:rsidRDefault="007C6D55" w:rsidP="007C6D55">
            <w:pPr>
              <w:ind w:left="142"/>
              <w:rPr>
                <w:rFonts w:ascii="Calibri" w:hAnsi="Calibri" w:cs="Book Antiqua"/>
                <w:iCs/>
              </w:rPr>
            </w:pPr>
            <w:r>
              <w:rPr>
                <w:rFonts w:ascii="Calibri" w:hAnsi="Calibri" w:cs="Book Antiqua"/>
                <w:iCs/>
              </w:rPr>
              <w:t xml:space="preserve">Utilizar el sistema </w:t>
            </w:r>
            <w:r w:rsidR="00C00CCF">
              <w:rPr>
                <w:rFonts w:ascii="Calibri" w:hAnsi="Calibri" w:cs="Book Antiqua"/>
                <w:iCs/>
              </w:rPr>
              <w:t>de forma intuitiva y no necesitar ayuda externa.</w:t>
            </w:r>
          </w:p>
          <w:p w14:paraId="0A831AC0" w14:textId="625A8BF5" w:rsidR="007C6D55" w:rsidRPr="0038306F" w:rsidRDefault="007C6D55" w:rsidP="007C6D55">
            <w:pPr>
              <w:ind w:left="142"/>
              <w:rPr>
                <w:rFonts w:ascii="Calibri" w:hAnsi="Calibri" w:cs="Book Antiqua"/>
                <w:i/>
              </w:rPr>
            </w:pPr>
          </w:p>
        </w:tc>
        <w:tc>
          <w:tcPr>
            <w:tcW w:w="1352" w:type="dxa"/>
            <w:shd w:val="clear" w:color="auto" w:fill="auto"/>
            <w:tcMar>
              <w:top w:w="15" w:type="dxa"/>
              <w:left w:w="15" w:type="dxa"/>
              <w:bottom w:w="0" w:type="dxa"/>
              <w:right w:w="15" w:type="dxa"/>
            </w:tcMar>
          </w:tcPr>
          <w:p w14:paraId="7FEF49D6" w14:textId="50813AAB" w:rsidR="007C6D55" w:rsidRDefault="007C6D55" w:rsidP="007C6D55">
            <w:pPr>
              <w:rPr>
                <w:rFonts w:ascii="Calibri" w:hAnsi="Calibri" w:cs="Book Antiqua"/>
                <w:iCs/>
              </w:rPr>
            </w:pPr>
            <w:r>
              <w:rPr>
                <w:rFonts w:ascii="Calibri" w:hAnsi="Calibri" w:cs="Book Antiqua"/>
                <w:iCs/>
              </w:rPr>
              <w:t>Satisfacción gracias a que el sistema</w:t>
            </w:r>
            <w:r w:rsidR="00C00CCF">
              <w:rPr>
                <w:rFonts w:ascii="Calibri" w:hAnsi="Calibri" w:cs="Book Antiqua"/>
                <w:iCs/>
              </w:rPr>
              <w:t xml:space="preserve"> será fácil de comprender y utilizar</w:t>
            </w:r>
            <w:r>
              <w:rPr>
                <w:rFonts w:ascii="Calibri" w:hAnsi="Calibri" w:cs="Book Antiqua"/>
                <w:iCs/>
              </w:rPr>
              <w:t>.</w:t>
            </w:r>
          </w:p>
          <w:p w14:paraId="62A5E920" w14:textId="77777777" w:rsidR="007C6D55" w:rsidRPr="0038306F" w:rsidRDefault="007C6D55" w:rsidP="007C6D55">
            <w:pPr>
              <w:ind w:left="142"/>
              <w:rPr>
                <w:rFonts w:ascii="Calibri" w:hAnsi="Calibri" w:cs="Book Antiqua"/>
                <w:i/>
              </w:rPr>
            </w:pPr>
          </w:p>
        </w:tc>
        <w:tc>
          <w:tcPr>
            <w:tcW w:w="1175" w:type="dxa"/>
            <w:shd w:val="clear" w:color="auto" w:fill="auto"/>
            <w:tcMar>
              <w:top w:w="15" w:type="dxa"/>
              <w:left w:w="15" w:type="dxa"/>
              <w:bottom w:w="0" w:type="dxa"/>
              <w:right w:w="15" w:type="dxa"/>
            </w:tcMar>
          </w:tcPr>
          <w:p w14:paraId="11ED655E" w14:textId="19F0A3AF" w:rsidR="007C6D55" w:rsidRPr="0038306F" w:rsidRDefault="007C6D55" w:rsidP="007C6D55">
            <w:pPr>
              <w:ind w:left="142"/>
              <w:rPr>
                <w:rFonts w:ascii="Calibri" w:hAnsi="Calibri" w:cs="Book Antiqua"/>
                <w:i/>
              </w:rPr>
            </w:pPr>
            <w:r>
              <w:rPr>
                <w:rFonts w:ascii="Calibri" w:hAnsi="Calibri" w:cs="Book Antiqua"/>
                <w:iCs/>
              </w:rPr>
              <w:t>Utilizar un sistema que cumpla los requerimientos que como usuario presentó.</w:t>
            </w:r>
          </w:p>
        </w:tc>
        <w:tc>
          <w:tcPr>
            <w:tcW w:w="2084" w:type="dxa"/>
            <w:shd w:val="clear" w:color="auto" w:fill="auto"/>
            <w:tcMar>
              <w:top w:w="15" w:type="dxa"/>
              <w:left w:w="15" w:type="dxa"/>
              <w:bottom w:w="0" w:type="dxa"/>
              <w:right w:w="15" w:type="dxa"/>
            </w:tcMar>
          </w:tcPr>
          <w:p w14:paraId="5B567A79" w14:textId="3FC43DAD" w:rsidR="007C6D55" w:rsidRPr="0038306F" w:rsidRDefault="007C6D55" w:rsidP="007C6D55">
            <w:pPr>
              <w:ind w:left="142"/>
              <w:rPr>
                <w:rFonts w:ascii="Calibri" w:hAnsi="Calibri" w:cs="Book Antiqua"/>
                <w:i/>
              </w:rPr>
            </w:pPr>
            <w:r w:rsidRPr="00E9552B">
              <w:rPr>
                <w:rFonts w:ascii="Calibri" w:hAnsi="Calibri" w:cs="Book Antiqua"/>
                <w:i/>
              </w:rPr>
              <w:t>N/A</w:t>
            </w:r>
          </w:p>
        </w:tc>
      </w:tr>
      <w:tr w:rsidR="007C6D55" w:rsidRPr="00F86C45" w14:paraId="2E90C4C0" w14:textId="77777777" w:rsidTr="007C6D55">
        <w:trPr>
          <w:trHeight w:val="383"/>
        </w:trPr>
        <w:tc>
          <w:tcPr>
            <w:tcW w:w="1588" w:type="dxa"/>
            <w:shd w:val="clear" w:color="auto" w:fill="auto"/>
            <w:tcMar>
              <w:top w:w="15" w:type="dxa"/>
              <w:left w:w="15" w:type="dxa"/>
              <w:bottom w:w="0" w:type="dxa"/>
              <w:right w:w="15" w:type="dxa"/>
            </w:tcMar>
          </w:tcPr>
          <w:p w14:paraId="2E734754" w14:textId="02D8D491" w:rsidR="007C6D55" w:rsidRDefault="007C6D55" w:rsidP="007C6D55">
            <w:pPr>
              <w:ind w:left="142"/>
              <w:rPr>
                <w:rFonts w:ascii="Calibri" w:hAnsi="Calibri" w:cs="Book Antiqua"/>
                <w:iCs/>
              </w:rPr>
            </w:pPr>
            <w:r>
              <w:rPr>
                <w:rFonts w:ascii="Calibri" w:hAnsi="Calibri" w:cs="Book Antiqua"/>
                <w:iCs/>
              </w:rPr>
              <w:t>Administra-</w:t>
            </w:r>
            <w:proofErr w:type="spellStart"/>
            <w:r>
              <w:rPr>
                <w:rFonts w:ascii="Calibri" w:hAnsi="Calibri" w:cs="Book Antiqua"/>
                <w:iCs/>
              </w:rPr>
              <w:t>dor</w:t>
            </w:r>
            <w:proofErr w:type="spellEnd"/>
            <w:r>
              <w:rPr>
                <w:rFonts w:ascii="Calibri" w:hAnsi="Calibri" w:cs="Book Antiqua"/>
                <w:iCs/>
              </w:rPr>
              <w:t xml:space="preserve"> de sistema </w:t>
            </w:r>
          </w:p>
        </w:tc>
        <w:tc>
          <w:tcPr>
            <w:tcW w:w="1380" w:type="dxa"/>
            <w:shd w:val="clear" w:color="auto" w:fill="auto"/>
            <w:tcMar>
              <w:top w:w="15" w:type="dxa"/>
              <w:left w:w="15" w:type="dxa"/>
              <w:bottom w:w="0" w:type="dxa"/>
              <w:right w:w="15" w:type="dxa"/>
            </w:tcMar>
          </w:tcPr>
          <w:p w14:paraId="535F77D8" w14:textId="77777777" w:rsidR="007C6D55" w:rsidRDefault="007C6D55" w:rsidP="007C6D55">
            <w:pPr>
              <w:ind w:left="142"/>
              <w:rPr>
                <w:rFonts w:ascii="Calibri" w:hAnsi="Calibri" w:cs="Book Antiqua"/>
                <w:iCs/>
              </w:rPr>
            </w:pPr>
            <w:r>
              <w:rPr>
                <w:rFonts w:ascii="Calibri" w:hAnsi="Calibri" w:cs="Book Antiqua"/>
                <w:iCs/>
              </w:rPr>
              <w:t xml:space="preserve">-Usuario directo </w:t>
            </w:r>
          </w:p>
          <w:p w14:paraId="17843BA8" w14:textId="77777777" w:rsidR="007C6D55" w:rsidRDefault="007C6D55" w:rsidP="007C6D55">
            <w:pPr>
              <w:ind w:left="142"/>
              <w:rPr>
                <w:rFonts w:ascii="Calibri" w:hAnsi="Calibri" w:cs="Book Antiqua"/>
                <w:iCs/>
              </w:rPr>
            </w:pPr>
          </w:p>
        </w:tc>
        <w:tc>
          <w:tcPr>
            <w:tcW w:w="1287" w:type="dxa"/>
            <w:shd w:val="clear" w:color="auto" w:fill="auto"/>
            <w:tcMar>
              <w:top w:w="15" w:type="dxa"/>
              <w:left w:w="15" w:type="dxa"/>
              <w:bottom w:w="0" w:type="dxa"/>
              <w:right w:w="15" w:type="dxa"/>
            </w:tcMar>
          </w:tcPr>
          <w:p w14:paraId="46F16337" w14:textId="537ED779" w:rsidR="007C6D55" w:rsidRDefault="00C00CCF" w:rsidP="007C6D55">
            <w:pPr>
              <w:ind w:left="142"/>
              <w:rPr>
                <w:rFonts w:ascii="Calibri" w:hAnsi="Calibri" w:cs="Book Antiqua"/>
                <w:iCs/>
              </w:rPr>
            </w:pPr>
            <w:r>
              <w:rPr>
                <w:rFonts w:ascii="Calibri" w:hAnsi="Calibri" w:cs="Book Antiqua"/>
                <w:iCs/>
              </w:rPr>
              <w:t>Llevar seguimiento de los procesos realizados en el sistema</w:t>
            </w:r>
          </w:p>
        </w:tc>
        <w:tc>
          <w:tcPr>
            <w:tcW w:w="1430" w:type="dxa"/>
            <w:shd w:val="clear" w:color="auto" w:fill="auto"/>
            <w:tcMar>
              <w:top w:w="15" w:type="dxa"/>
              <w:left w:w="15" w:type="dxa"/>
              <w:bottom w:w="0" w:type="dxa"/>
              <w:right w:w="15" w:type="dxa"/>
            </w:tcMar>
          </w:tcPr>
          <w:p w14:paraId="3577FDE3" w14:textId="6E0C7F30" w:rsidR="007C6D55" w:rsidRDefault="007C6D55" w:rsidP="007C6D55">
            <w:pPr>
              <w:ind w:left="142"/>
              <w:rPr>
                <w:rFonts w:ascii="Calibri" w:hAnsi="Calibri" w:cs="Book Antiqua"/>
                <w:iCs/>
              </w:rPr>
            </w:pPr>
            <w:r>
              <w:rPr>
                <w:rFonts w:ascii="Calibri" w:hAnsi="Calibri" w:cs="Book Antiqua"/>
                <w:iCs/>
              </w:rPr>
              <w:t>Lograr utilizar un sistema fácil de manejar para todos.</w:t>
            </w:r>
          </w:p>
        </w:tc>
        <w:tc>
          <w:tcPr>
            <w:tcW w:w="1352" w:type="dxa"/>
            <w:shd w:val="clear" w:color="auto" w:fill="auto"/>
            <w:tcMar>
              <w:top w:w="15" w:type="dxa"/>
              <w:left w:w="15" w:type="dxa"/>
              <w:bottom w:w="0" w:type="dxa"/>
              <w:right w:w="15" w:type="dxa"/>
            </w:tcMar>
          </w:tcPr>
          <w:p w14:paraId="5753BD30" w14:textId="223B2979" w:rsidR="007C6D55" w:rsidRDefault="007C6D55" w:rsidP="007C6D55">
            <w:pPr>
              <w:rPr>
                <w:rFonts w:ascii="Calibri" w:hAnsi="Calibri" w:cs="Book Antiqua"/>
                <w:iCs/>
              </w:rPr>
            </w:pPr>
            <w:r w:rsidRPr="00DF2DB5">
              <w:rPr>
                <w:rFonts w:asciiTheme="minorHAnsi" w:hAnsiTheme="minorHAnsi" w:cstheme="minorHAnsi"/>
              </w:rPr>
              <w:t xml:space="preserve">Que </w:t>
            </w:r>
            <w:r w:rsidR="00C00CCF">
              <w:rPr>
                <w:rFonts w:asciiTheme="minorHAnsi" w:hAnsiTheme="minorHAnsi" w:cstheme="minorHAnsi"/>
              </w:rPr>
              <w:t>el sistema no presente fallos.</w:t>
            </w:r>
          </w:p>
        </w:tc>
        <w:tc>
          <w:tcPr>
            <w:tcW w:w="1175" w:type="dxa"/>
            <w:shd w:val="clear" w:color="auto" w:fill="auto"/>
            <w:tcMar>
              <w:top w:w="15" w:type="dxa"/>
              <w:left w:w="15" w:type="dxa"/>
              <w:bottom w:w="0" w:type="dxa"/>
              <w:right w:w="15" w:type="dxa"/>
            </w:tcMar>
          </w:tcPr>
          <w:p w14:paraId="428DBE78" w14:textId="4964DAE0" w:rsidR="007C6D55" w:rsidRDefault="007C6D55" w:rsidP="007C6D55">
            <w:pPr>
              <w:ind w:left="142"/>
              <w:rPr>
                <w:rFonts w:ascii="Calibri" w:hAnsi="Calibri" w:cs="Book Antiqua"/>
                <w:iCs/>
              </w:rPr>
            </w:pPr>
            <w:r>
              <w:rPr>
                <w:rFonts w:ascii="Calibri" w:hAnsi="Calibri" w:cs="Book Antiqua"/>
                <w:iCs/>
              </w:rPr>
              <w:t xml:space="preserve">Comunicar de inmediato cualquier fallo de sistema al </w:t>
            </w:r>
            <w:r w:rsidR="00C00CCF">
              <w:rPr>
                <w:rFonts w:ascii="Calibri" w:hAnsi="Calibri" w:cs="Book Antiqua"/>
                <w:iCs/>
              </w:rPr>
              <w:t>Rector de la agencia.</w:t>
            </w:r>
          </w:p>
        </w:tc>
        <w:tc>
          <w:tcPr>
            <w:tcW w:w="2084" w:type="dxa"/>
            <w:shd w:val="clear" w:color="auto" w:fill="auto"/>
            <w:tcMar>
              <w:top w:w="15" w:type="dxa"/>
              <w:left w:w="15" w:type="dxa"/>
              <w:bottom w:w="0" w:type="dxa"/>
              <w:right w:w="15" w:type="dxa"/>
            </w:tcMar>
          </w:tcPr>
          <w:p w14:paraId="14F23233" w14:textId="77777777" w:rsidR="007C6D55" w:rsidRDefault="007C6D55" w:rsidP="007C6D55">
            <w:pPr>
              <w:ind w:left="142"/>
              <w:rPr>
                <w:rFonts w:ascii="Calibri" w:hAnsi="Calibri" w:cs="Book Antiqua"/>
                <w:i/>
              </w:rPr>
            </w:pPr>
            <w:r>
              <w:rPr>
                <w:rFonts w:ascii="Calibri" w:hAnsi="Calibri" w:cs="Book Antiqua"/>
                <w:i/>
              </w:rPr>
              <w:t xml:space="preserve">-Administra-   </w:t>
            </w:r>
            <w:proofErr w:type="spellStart"/>
            <w:r>
              <w:rPr>
                <w:rFonts w:ascii="Calibri" w:hAnsi="Calibri" w:cs="Book Antiqua"/>
                <w:i/>
              </w:rPr>
              <w:t>ción</w:t>
            </w:r>
            <w:proofErr w:type="spellEnd"/>
            <w:r>
              <w:rPr>
                <w:rFonts w:ascii="Calibri" w:hAnsi="Calibri" w:cs="Book Antiqua"/>
                <w:i/>
              </w:rPr>
              <w:t xml:space="preserve"> de sistemas informáticos</w:t>
            </w:r>
          </w:p>
          <w:p w14:paraId="2A7C79D6" w14:textId="77777777" w:rsidR="007C6D55" w:rsidRDefault="007C6D55" w:rsidP="007C6D55">
            <w:pPr>
              <w:ind w:left="142"/>
              <w:rPr>
                <w:rFonts w:ascii="Calibri" w:hAnsi="Calibri" w:cs="Book Antiqua"/>
                <w:i/>
              </w:rPr>
            </w:pPr>
            <w:r>
              <w:rPr>
                <w:rFonts w:ascii="Calibri" w:hAnsi="Calibri" w:cs="Book Antiqua"/>
                <w:i/>
              </w:rPr>
              <w:t>-Capacidad de comunicación</w:t>
            </w:r>
          </w:p>
          <w:p w14:paraId="52D0C7E0" w14:textId="77777777" w:rsidR="007C6D55" w:rsidRPr="00E9552B" w:rsidRDefault="007C6D55" w:rsidP="007C6D55">
            <w:pPr>
              <w:ind w:left="142"/>
              <w:rPr>
                <w:rFonts w:ascii="Calibri" w:hAnsi="Calibri" w:cs="Book Antiqua"/>
                <w:i/>
              </w:rPr>
            </w:pPr>
          </w:p>
        </w:tc>
      </w:tr>
    </w:tbl>
    <w:p w14:paraId="10FED1AE" w14:textId="77777777" w:rsidR="00605082" w:rsidRPr="00605082" w:rsidRDefault="00605082" w:rsidP="00605082"/>
    <w:p w14:paraId="1ABEC991" w14:textId="77777777" w:rsidR="00547DD9" w:rsidRPr="00453783" w:rsidRDefault="00547DD9" w:rsidP="003D41F8">
      <w:pPr>
        <w:pStyle w:val="Ttulo2"/>
        <w:numPr>
          <w:ilvl w:val="1"/>
          <w:numId w:val="2"/>
        </w:numPr>
        <w:spacing w:before="120" w:after="120"/>
        <w:ind w:left="1418"/>
        <w:rPr>
          <w:rFonts w:ascii="Calibri" w:hAnsi="Calibri" w:cs="Book Antiqua"/>
          <w:i w:val="0"/>
          <w:sz w:val="24"/>
        </w:rPr>
      </w:pPr>
      <w:bookmarkStart w:id="8" w:name="_Toc384282998"/>
      <w:bookmarkStart w:id="9" w:name="_Toc61560550"/>
      <w:r w:rsidRPr="00453783">
        <w:rPr>
          <w:rFonts w:ascii="Calibri" w:hAnsi="Calibri" w:cs="Book Antiqua"/>
          <w:i w:val="0"/>
          <w:sz w:val="24"/>
        </w:rPr>
        <w:lastRenderedPageBreak/>
        <w:t>Alcance</w:t>
      </w:r>
      <w:bookmarkEnd w:id="8"/>
      <w:bookmarkEnd w:id="9"/>
    </w:p>
    <w:p w14:paraId="0DC67923" w14:textId="77777777" w:rsidR="00857C2C" w:rsidRPr="003D41F8" w:rsidRDefault="00806C7C" w:rsidP="00806C7C">
      <w:pPr>
        <w:ind w:left="720"/>
        <w:jc w:val="both"/>
        <w:rPr>
          <w:rFonts w:ascii="Calibri" w:hAnsi="Calibri" w:cs="Book Antiqua"/>
          <w:i/>
        </w:rPr>
      </w:pPr>
      <w:bookmarkStart w:id="10" w:name="_Toc384282999"/>
      <w:r w:rsidRPr="003D41F8">
        <w:rPr>
          <w:rFonts w:ascii="Calibri" w:hAnsi="Calibri" w:cs="Book Antiqua"/>
          <w:i/>
        </w:rPr>
        <w:t>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w:t>
      </w:r>
    </w:p>
    <w:p w14:paraId="1221DFB3" w14:textId="77777777" w:rsidR="00857C2C" w:rsidRPr="00A008C8" w:rsidRDefault="00857C2C" w:rsidP="00857C2C">
      <w:pPr>
        <w:rPr>
          <w:rFonts w:ascii="Calibri" w:hAnsi="Calibri"/>
        </w:rPr>
      </w:pPr>
    </w:p>
    <w:p w14:paraId="388FA168" w14:textId="77777777" w:rsidR="00857C2C" w:rsidRPr="00453783" w:rsidRDefault="00857C2C" w:rsidP="00857C2C">
      <w:pPr>
        <w:pStyle w:val="Ttulo1"/>
        <w:numPr>
          <w:ilvl w:val="0"/>
          <w:numId w:val="2"/>
        </w:numPr>
        <w:spacing w:before="0" w:after="0"/>
        <w:rPr>
          <w:rFonts w:ascii="Calibri" w:hAnsi="Calibri" w:cs="Book Antiqua"/>
          <w:sz w:val="28"/>
        </w:rPr>
      </w:pPr>
      <w:bookmarkStart w:id="11" w:name="_Toc61560551"/>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792FE247" w14:textId="77777777" w:rsidR="00857C2C" w:rsidRPr="00453783" w:rsidRDefault="00857C2C" w:rsidP="009C4918">
      <w:pPr>
        <w:pStyle w:val="Ttulo2"/>
        <w:numPr>
          <w:ilvl w:val="1"/>
          <w:numId w:val="2"/>
        </w:numPr>
        <w:spacing w:after="0"/>
        <w:ind w:left="1418"/>
        <w:rPr>
          <w:rFonts w:ascii="Calibri" w:hAnsi="Calibri" w:cs="Book Antiqua"/>
          <w:i w:val="0"/>
          <w:sz w:val="24"/>
        </w:rPr>
      </w:pPr>
      <w:bookmarkStart w:id="12" w:name="_Toc61560552"/>
      <w:r w:rsidRPr="00453783">
        <w:rPr>
          <w:rFonts w:ascii="Calibri" w:hAnsi="Calibri" w:cs="Book Antiqua"/>
          <w:i w:val="0"/>
          <w:sz w:val="24"/>
        </w:rPr>
        <w:t>Propósito del Sistema</w:t>
      </w:r>
      <w:bookmarkEnd w:id="12"/>
    </w:p>
    <w:p w14:paraId="58E2D6B9" w14:textId="120136D8" w:rsidR="00670299" w:rsidRPr="00410E3E" w:rsidRDefault="00670299" w:rsidP="00FA0364">
      <w:pPr>
        <w:pStyle w:val="Ttulo3"/>
        <w:numPr>
          <w:ilvl w:val="2"/>
          <w:numId w:val="2"/>
        </w:numPr>
        <w:spacing w:after="120"/>
        <w:rPr>
          <w:rFonts w:ascii="Calibri" w:hAnsi="Calibri" w:cs="Book Antiqua"/>
          <w:sz w:val="24"/>
        </w:rPr>
      </w:pPr>
      <w:bookmarkStart w:id="13" w:name="_Toc59650440"/>
      <w:bookmarkStart w:id="14" w:name="_Toc61560553"/>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E873752" w14:textId="4ED517F8" w:rsidR="00AB3145" w:rsidRDefault="00AB3145" w:rsidP="00670299">
      <w:pPr>
        <w:ind w:left="1134"/>
        <w:jc w:val="both"/>
        <w:rPr>
          <w:rFonts w:ascii="Calibri" w:hAnsi="Calibri" w:cs="Book Antiqua"/>
          <w:i/>
        </w:rPr>
      </w:pPr>
      <w:r w:rsidRPr="00AB3145">
        <w:rPr>
          <w:rFonts w:ascii="Calibri" w:hAnsi="Calibri" w:cs="Book Antiqua"/>
          <w:i/>
        </w:rPr>
        <w:t xml:space="preserve">El problema de planificar y realizar todos los trámites </w:t>
      </w:r>
      <w:r w:rsidR="00B56EA1">
        <w:rPr>
          <w:rFonts w:ascii="Calibri" w:hAnsi="Calibri" w:cs="Book Antiqua"/>
          <w:i/>
        </w:rPr>
        <w:t>necesarios</w:t>
      </w:r>
      <w:r w:rsidRPr="00AB3145">
        <w:rPr>
          <w:rFonts w:ascii="Calibri" w:hAnsi="Calibri" w:cs="Book Antiqua"/>
          <w:i/>
        </w:rPr>
        <w:t xml:space="preserve"> para organizar un viaje </w:t>
      </w:r>
      <w:r w:rsidR="00C10398">
        <w:rPr>
          <w:rFonts w:ascii="Calibri" w:hAnsi="Calibri" w:cs="Book Antiqua"/>
          <w:i/>
        </w:rPr>
        <w:t xml:space="preserve">de manera segura y </w:t>
      </w:r>
      <w:r w:rsidR="00E2547B">
        <w:rPr>
          <w:rFonts w:ascii="Calibri" w:hAnsi="Calibri" w:cs="Book Antiqua"/>
          <w:i/>
        </w:rPr>
        <w:t xml:space="preserve">apropiada </w:t>
      </w:r>
      <w:r w:rsidR="00C10398">
        <w:rPr>
          <w:rFonts w:ascii="Calibri" w:hAnsi="Calibri" w:cs="Book Antiqua"/>
          <w:i/>
        </w:rPr>
        <w:t>muchas veces provoca fastidio</w:t>
      </w:r>
      <w:r w:rsidR="0093313A">
        <w:rPr>
          <w:rFonts w:ascii="Calibri" w:hAnsi="Calibri" w:cs="Book Antiqua"/>
          <w:i/>
        </w:rPr>
        <w:t xml:space="preserve"> e</w:t>
      </w:r>
      <w:r w:rsidR="00C10398">
        <w:rPr>
          <w:rFonts w:ascii="Calibri" w:hAnsi="Calibri" w:cs="Book Antiqua"/>
          <w:i/>
        </w:rPr>
        <w:t xml:space="preserve"> insatisfacción</w:t>
      </w:r>
      <w:r w:rsidR="00E2547B">
        <w:rPr>
          <w:rFonts w:ascii="Calibri" w:hAnsi="Calibri" w:cs="Book Antiqua"/>
          <w:i/>
        </w:rPr>
        <w:t xml:space="preserve"> </w:t>
      </w:r>
      <w:r w:rsidR="00C10398">
        <w:rPr>
          <w:rFonts w:ascii="Calibri" w:hAnsi="Calibri" w:cs="Book Antiqua"/>
          <w:i/>
        </w:rPr>
        <w:t xml:space="preserve">en las personas, debido al tiempo que </w:t>
      </w:r>
      <w:r w:rsidR="00E2547B">
        <w:rPr>
          <w:rFonts w:ascii="Calibri" w:hAnsi="Calibri" w:cs="Book Antiqua"/>
          <w:i/>
        </w:rPr>
        <w:t>conlleva</w:t>
      </w:r>
      <w:r w:rsidR="0093313A">
        <w:rPr>
          <w:rFonts w:ascii="Calibri" w:hAnsi="Calibri" w:cs="Book Antiqua"/>
          <w:i/>
        </w:rPr>
        <w:t xml:space="preserve"> y</w:t>
      </w:r>
      <w:r w:rsidR="00E2547B">
        <w:rPr>
          <w:rFonts w:ascii="Calibri" w:hAnsi="Calibri" w:cs="Book Antiqua"/>
          <w:i/>
        </w:rPr>
        <w:t xml:space="preserve"> a</w:t>
      </w:r>
      <w:r w:rsidR="0093313A">
        <w:rPr>
          <w:rFonts w:ascii="Calibri" w:hAnsi="Calibri" w:cs="Book Antiqua"/>
          <w:i/>
        </w:rPr>
        <w:t xml:space="preserve"> la abundancia de información que se necesita consultar</w:t>
      </w:r>
      <w:r w:rsidR="00E2547B">
        <w:rPr>
          <w:rFonts w:ascii="Calibri" w:hAnsi="Calibri" w:cs="Book Antiqua"/>
          <w:i/>
        </w:rPr>
        <w:t xml:space="preserve"> y tener en cuenta</w:t>
      </w:r>
      <w:r w:rsidR="00C10398">
        <w:rPr>
          <w:rFonts w:ascii="Calibri" w:hAnsi="Calibri" w:cs="Book Antiqua"/>
          <w:i/>
        </w:rPr>
        <w:t xml:space="preserve"> para </w:t>
      </w:r>
      <w:r w:rsidR="001535B6">
        <w:rPr>
          <w:rFonts w:ascii="Calibri" w:hAnsi="Calibri" w:cs="Book Antiqua"/>
          <w:i/>
        </w:rPr>
        <w:t>registrar de forma manual los datos. Esto ocasiona pérdidas en la asignación de viajes</w:t>
      </w:r>
      <w:r w:rsidR="0065124C">
        <w:rPr>
          <w:rFonts w:ascii="Calibri" w:hAnsi="Calibri" w:cs="Book Antiqua"/>
          <w:i/>
        </w:rPr>
        <w:t xml:space="preserve"> e</w:t>
      </w:r>
      <w:r w:rsidR="001535B6">
        <w:rPr>
          <w:rFonts w:ascii="Calibri" w:hAnsi="Calibri" w:cs="Book Antiqua"/>
          <w:i/>
        </w:rPr>
        <w:t xml:space="preserve"> inconsistencias al momento de asignar un viaje al cliente, lo </w:t>
      </w:r>
      <w:r w:rsidR="0065124C">
        <w:rPr>
          <w:rFonts w:ascii="Calibri" w:hAnsi="Calibri" w:cs="Book Antiqua"/>
          <w:i/>
        </w:rPr>
        <w:t>que</w:t>
      </w:r>
      <w:r w:rsidR="001535B6">
        <w:rPr>
          <w:rFonts w:ascii="Calibri" w:hAnsi="Calibri" w:cs="Book Antiqua"/>
          <w:i/>
        </w:rPr>
        <w:t xml:space="preserve"> conlleva</w:t>
      </w:r>
      <w:r w:rsidR="00F62E71">
        <w:rPr>
          <w:rFonts w:ascii="Calibri" w:hAnsi="Calibri" w:cs="Book Antiqua"/>
          <w:i/>
        </w:rPr>
        <w:t xml:space="preserve"> perder</w:t>
      </w:r>
      <w:r w:rsidR="001535B6">
        <w:rPr>
          <w:rFonts w:ascii="Calibri" w:hAnsi="Calibri" w:cs="Book Antiqua"/>
          <w:i/>
        </w:rPr>
        <w:t xml:space="preserve"> tiempo y disminu</w:t>
      </w:r>
      <w:r w:rsidR="00F62E71">
        <w:rPr>
          <w:rFonts w:ascii="Calibri" w:hAnsi="Calibri" w:cs="Book Antiqua"/>
          <w:i/>
        </w:rPr>
        <w:t>ir</w:t>
      </w:r>
      <w:r w:rsidR="001535B6">
        <w:rPr>
          <w:rFonts w:ascii="Calibri" w:hAnsi="Calibri" w:cs="Book Antiqua"/>
          <w:i/>
        </w:rPr>
        <w:t xml:space="preserve"> la productividad de la agencia de viajes.</w:t>
      </w:r>
    </w:p>
    <w:p w14:paraId="230C65BE" w14:textId="18729FE6" w:rsidR="004A1A96" w:rsidRDefault="004A1A96" w:rsidP="00670299">
      <w:pPr>
        <w:ind w:left="1134"/>
        <w:jc w:val="both"/>
        <w:rPr>
          <w:rFonts w:ascii="Calibri" w:hAnsi="Calibri" w:cs="Book Antiqua"/>
          <w:i/>
        </w:rPr>
      </w:pPr>
      <w:r>
        <w:rPr>
          <w:rFonts w:ascii="Calibri" w:hAnsi="Calibri" w:cs="Book Antiqua"/>
          <w:i/>
        </w:rPr>
        <w:t xml:space="preserve">Afecta a: </w:t>
      </w:r>
      <w:r w:rsidR="00EC6C79">
        <w:rPr>
          <w:rFonts w:ascii="Calibri" w:hAnsi="Calibri" w:cs="Book Antiqua"/>
          <w:i/>
        </w:rPr>
        <w:t>director</w:t>
      </w:r>
      <w:r w:rsidR="0055703F">
        <w:rPr>
          <w:rFonts w:ascii="Calibri" w:hAnsi="Calibri" w:cs="Book Antiqua"/>
          <w:i/>
        </w:rPr>
        <w:t xml:space="preserve"> de agencia, empleados, atención al cliente, transportistas</w:t>
      </w:r>
      <w:r w:rsidR="00CD518D">
        <w:rPr>
          <w:rFonts w:ascii="Calibri" w:hAnsi="Calibri" w:cs="Book Antiqua"/>
          <w:i/>
        </w:rPr>
        <w:t xml:space="preserve">, </w:t>
      </w:r>
      <w:r w:rsidR="00F804E6">
        <w:rPr>
          <w:rFonts w:ascii="Calibri" w:hAnsi="Calibri" w:cs="Book Antiqua"/>
          <w:i/>
        </w:rPr>
        <w:t>director</w:t>
      </w:r>
      <w:r w:rsidR="004C461C">
        <w:rPr>
          <w:rFonts w:ascii="Calibri" w:hAnsi="Calibri" w:cs="Book Antiqua"/>
          <w:i/>
        </w:rPr>
        <w:t xml:space="preserve"> administrativo, </w:t>
      </w:r>
      <w:r w:rsidR="0028742C">
        <w:rPr>
          <w:rFonts w:ascii="Calibri" w:hAnsi="Calibri" w:cs="Book Antiqua"/>
          <w:i/>
        </w:rPr>
        <w:t>Gerente de hotel</w:t>
      </w:r>
      <w:r w:rsidR="000D2C3E">
        <w:rPr>
          <w:rFonts w:ascii="Calibri" w:hAnsi="Calibri" w:cs="Book Antiqua"/>
          <w:i/>
        </w:rPr>
        <w:t>, padres de familias, adultos, adolescentes</w:t>
      </w:r>
      <w:r w:rsidR="0055703F">
        <w:rPr>
          <w:rFonts w:ascii="Calibri" w:hAnsi="Calibri" w:cs="Book Antiqua"/>
          <w:i/>
        </w:rPr>
        <w:t>.</w:t>
      </w:r>
    </w:p>
    <w:p w14:paraId="21DEBC34" w14:textId="3B94ADCF" w:rsidR="00CE0D2C" w:rsidRPr="00AB3145" w:rsidRDefault="00F804E6" w:rsidP="00670299">
      <w:pPr>
        <w:ind w:left="1134"/>
        <w:jc w:val="both"/>
        <w:rPr>
          <w:rFonts w:ascii="Calibri" w:hAnsi="Calibri" w:cs="Book Antiqua"/>
          <w:i/>
        </w:rPr>
      </w:pPr>
      <w:r>
        <w:rPr>
          <w:rFonts w:ascii="Calibri" w:hAnsi="Calibri" w:cs="Book Antiqua"/>
          <w:i/>
        </w:rPr>
        <w:t>El impacto de esto es</w:t>
      </w:r>
      <w:r w:rsidR="00CE0D2C">
        <w:rPr>
          <w:rFonts w:ascii="Calibri" w:hAnsi="Calibri" w:cs="Book Antiqua"/>
          <w:i/>
        </w:rPr>
        <w:t>:</w:t>
      </w:r>
    </w:p>
    <w:p w14:paraId="38FCDAE4" w14:textId="70019C10" w:rsidR="00AB3145" w:rsidRPr="0034509B" w:rsidRDefault="00CE0D2C" w:rsidP="001B6153">
      <w:pPr>
        <w:pStyle w:val="Prrafodelista"/>
        <w:numPr>
          <w:ilvl w:val="0"/>
          <w:numId w:val="7"/>
        </w:numPr>
        <w:jc w:val="both"/>
        <w:rPr>
          <w:rFonts w:ascii="Calibri" w:hAnsi="Calibri" w:cs="Book Antiqua"/>
          <w:i/>
        </w:rPr>
      </w:pPr>
      <w:r w:rsidRPr="0034509B">
        <w:rPr>
          <w:rFonts w:ascii="Calibri" w:hAnsi="Calibri" w:cs="Book Antiqua"/>
          <w:i/>
        </w:rPr>
        <w:t>El promedio para realizar un trámite es alto.</w:t>
      </w:r>
    </w:p>
    <w:p w14:paraId="08CD055B" w14:textId="7FEE3CEE" w:rsidR="00CE0D2C" w:rsidRDefault="0034509B" w:rsidP="001B6153">
      <w:pPr>
        <w:pStyle w:val="Prrafodelista"/>
        <w:numPr>
          <w:ilvl w:val="0"/>
          <w:numId w:val="7"/>
        </w:numPr>
        <w:jc w:val="both"/>
        <w:rPr>
          <w:rFonts w:ascii="Calibri" w:hAnsi="Calibri" w:cs="Book Antiqua"/>
          <w:i/>
        </w:rPr>
      </w:pPr>
      <w:r w:rsidRPr="0034509B">
        <w:rPr>
          <w:rFonts w:ascii="Calibri" w:hAnsi="Calibri" w:cs="Book Antiqua"/>
          <w:i/>
        </w:rPr>
        <w:t>El usuario requiere de mucha información</w:t>
      </w:r>
      <w:r w:rsidR="003E47A9">
        <w:rPr>
          <w:rFonts w:ascii="Calibri" w:hAnsi="Calibri" w:cs="Book Antiqua"/>
          <w:i/>
        </w:rPr>
        <w:t xml:space="preserve"> y pasos</w:t>
      </w:r>
      <w:r>
        <w:rPr>
          <w:rFonts w:ascii="Calibri" w:hAnsi="Calibri" w:cs="Book Antiqua"/>
          <w:i/>
        </w:rPr>
        <w:t xml:space="preserve"> </w:t>
      </w:r>
      <w:r w:rsidRPr="0034509B">
        <w:rPr>
          <w:rFonts w:ascii="Calibri" w:hAnsi="Calibri" w:cs="Book Antiqua"/>
          <w:i/>
        </w:rPr>
        <w:t>para realizar su trámite, lo cual ocasiona molestia e insatisfacción.</w:t>
      </w:r>
    </w:p>
    <w:p w14:paraId="32255A1A" w14:textId="393253EC" w:rsidR="0034509B" w:rsidRDefault="0034509B" w:rsidP="001B6153">
      <w:pPr>
        <w:pStyle w:val="Prrafodelista"/>
        <w:numPr>
          <w:ilvl w:val="0"/>
          <w:numId w:val="7"/>
        </w:numPr>
        <w:jc w:val="both"/>
        <w:rPr>
          <w:rFonts w:ascii="Calibri" w:hAnsi="Calibri" w:cs="Book Antiqua"/>
          <w:i/>
        </w:rPr>
      </w:pPr>
      <w:r>
        <w:rPr>
          <w:rFonts w:ascii="Calibri" w:hAnsi="Calibri" w:cs="Book Antiqua"/>
          <w:i/>
        </w:rPr>
        <w:t>Desperdicio de tiempo al realizar todos los procedimientos para un viaje.</w:t>
      </w:r>
    </w:p>
    <w:p w14:paraId="4CA9B591" w14:textId="28FA6364" w:rsidR="00410E3E" w:rsidRDefault="00B312B2" w:rsidP="001B6153">
      <w:pPr>
        <w:pStyle w:val="Prrafodelista"/>
        <w:numPr>
          <w:ilvl w:val="0"/>
          <w:numId w:val="7"/>
        </w:numPr>
        <w:jc w:val="both"/>
        <w:rPr>
          <w:rFonts w:ascii="Calibri" w:hAnsi="Calibri" w:cs="Book Antiqua"/>
          <w:i/>
        </w:rPr>
      </w:pPr>
      <w:r>
        <w:rPr>
          <w:rFonts w:ascii="Calibri" w:hAnsi="Calibri" w:cs="Book Antiqua"/>
          <w:i/>
        </w:rPr>
        <w:t>La gestión de programar viajes de forma manual es ineficiente y consume mucho tiempo.</w:t>
      </w:r>
      <w:bookmarkStart w:id="15" w:name="_Toc384283001"/>
      <w:bookmarkStart w:id="16" w:name="_Toc59650441"/>
      <w:bookmarkStart w:id="17" w:name="_Toc61560554"/>
    </w:p>
    <w:p w14:paraId="28C3C12E" w14:textId="3172DDBC" w:rsidR="001A7EA4" w:rsidRDefault="001A7EA4" w:rsidP="001B6153">
      <w:pPr>
        <w:pStyle w:val="Prrafodelista"/>
        <w:numPr>
          <w:ilvl w:val="0"/>
          <w:numId w:val="7"/>
        </w:numPr>
        <w:jc w:val="both"/>
        <w:rPr>
          <w:rFonts w:ascii="Calibri" w:hAnsi="Calibri" w:cs="Book Antiqua"/>
          <w:i/>
        </w:rPr>
      </w:pPr>
      <w:r>
        <w:rPr>
          <w:rFonts w:ascii="Calibri" w:hAnsi="Calibri" w:cs="Book Antiqua"/>
          <w:i/>
        </w:rPr>
        <w:t>Pérdidas económicas y de clientes.</w:t>
      </w:r>
    </w:p>
    <w:p w14:paraId="4E4A060A" w14:textId="460443A9" w:rsidR="00670299" w:rsidRPr="00410E3E" w:rsidRDefault="00410E3E" w:rsidP="00FA0364">
      <w:pPr>
        <w:pStyle w:val="Ttulo3"/>
        <w:spacing w:after="120"/>
        <w:ind w:left="1134"/>
        <w:rPr>
          <w:rFonts w:ascii="Calibri" w:hAnsi="Calibri" w:cs="Book Antiqua"/>
          <w:sz w:val="24"/>
        </w:rPr>
      </w:pPr>
      <w:r w:rsidRPr="00410E3E">
        <w:rPr>
          <w:rFonts w:ascii="Calibri" w:hAnsi="Calibri" w:cs="Book Antiqua"/>
          <w:sz w:val="24"/>
        </w:rPr>
        <w:t xml:space="preserve">2.1.2 </w:t>
      </w:r>
      <w:r w:rsidR="00670299" w:rsidRPr="00410E3E">
        <w:rPr>
          <w:rFonts w:ascii="Calibri" w:hAnsi="Calibri" w:cs="Book Antiqua"/>
          <w:sz w:val="24"/>
        </w:rPr>
        <w:t>Objetivo</w:t>
      </w:r>
      <w:bookmarkEnd w:id="15"/>
      <w:bookmarkEnd w:id="16"/>
      <w:bookmarkEnd w:id="17"/>
    </w:p>
    <w:p w14:paraId="7EB7164C" w14:textId="11499984" w:rsidR="00670299" w:rsidRPr="00B2451B" w:rsidRDefault="00CC4B9D" w:rsidP="00FA0364">
      <w:pPr>
        <w:ind w:left="1134"/>
        <w:jc w:val="both"/>
        <w:rPr>
          <w:rFonts w:ascii="Calibri" w:hAnsi="Calibri" w:cs="Book Antiqua"/>
          <w:i/>
        </w:rPr>
      </w:pPr>
      <w:r w:rsidRPr="00CC4B9D">
        <w:rPr>
          <w:rFonts w:ascii="Calibri" w:hAnsi="Calibri" w:cs="Book Antiqua"/>
          <w:i/>
        </w:rPr>
        <w:t>Para</w:t>
      </w:r>
      <w:r w:rsidR="000A2BC0">
        <w:rPr>
          <w:rFonts w:ascii="Calibri" w:hAnsi="Calibri" w:cs="Book Antiqua"/>
          <w:i/>
        </w:rPr>
        <w:t xml:space="preserve"> personal administrativo</w:t>
      </w:r>
      <w:r w:rsidR="00322930">
        <w:rPr>
          <w:rFonts w:ascii="Calibri" w:hAnsi="Calibri" w:cs="Book Antiqua"/>
          <w:i/>
        </w:rPr>
        <w:t>, quienes</w:t>
      </w:r>
      <w:r w:rsidR="000A2BC0">
        <w:rPr>
          <w:rFonts w:ascii="Calibri" w:hAnsi="Calibri" w:cs="Book Antiqua"/>
          <w:i/>
        </w:rPr>
        <w:t xml:space="preserve"> registran los datos necesarios para realizar los trámites que se generan por un viaje</w:t>
      </w:r>
      <w:r w:rsidR="00EF0170">
        <w:rPr>
          <w:rFonts w:ascii="Calibri" w:hAnsi="Calibri" w:cs="Book Antiqua"/>
          <w:i/>
        </w:rPr>
        <w:t>, dan seguimiento a los procesos realizados por el cliente y generan ofertas especiales, el sistema es una aplicación web que registra las solicitudes de viajes directamente en el sistema desde la agencia de viaje</w:t>
      </w:r>
      <w:r w:rsidR="008B6EDF">
        <w:rPr>
          <w:rFonts w:ascii="Calibri" w:hAnsi="Calibri" w:cs="Book Antiqua"/>
          <w:i/>
        </w:rPr>
        <w:t>, agiliza los procesos</w:t>
      </w:r>
      <w:r w:rsidR="00B2451B">
        <w:rPr>
          <w:rFonts w:ascii="Calibri" w:hAnsi="Calibri" w:cs="Book Antiqua"/>
          <w:i/>
        </w:rPr>
        <w:t>,</w:t>
      </w:r>
      <w:r w:rsidR="008B6EDF">
        <w:rPr>
          <w:rFonts w:ascii="Calibri" w:hAnsi="Calibri" w:cs="Book Antiqua"/>
          <w:i/>
        </w:rPr>
        <w:t xml:space="preserve"> ahorra tiempo</w:t>
      </w:r>
      <w:r w:rsidR="00B2451B">
        <w:rPr>
          <w:rFonts w:ascii="Calibri" w:hAnsi="Calibri" w:cs="Book Antiqua"/>
          <w:i/>
        </w:rPr>
        <w:t>, notifica a los clientes sobre su viaje programado y el pago que debe realizar por adelantado, también permite a la empresa realizar servicios especiales y conocer sobre el estado de viaje de cada cliente.</w:t>
      </w:r>
    </w:p>
    <w:p w14:paraId="38A42BA8" w14:textId="3CEEF562" w:rsidR="00670299" w:rsidRPr="00C11A84" w:rsidRDefault="00670299" w:rsidP="001B6153">
      <w:pPr>
        <w:pStyle w:val="Ttulo3"/>
        <w:numPr>
          <w:ilvl w:val="2"/>
          <w:numId w:val="9"/>
        </w:numPr>
        <w:spacing w:after="120"/>
        <w:rPr>
          <w:rFonts w:ascii="Calibri" w:hAnsi="Calibri" w:cs="Book Antiqua"/>
          <w:sz w:val="24"/>
        </w:rPr>
      </w:pPr>
      <w:bookmarkStart w:id="18" w:name="_Toc59650442"/>
      <w:bookmarkStart w:id="19" w:name="_Toc61560555"/>
      <w:r w:rsidRPr="00453783">
        <w:rPr>
          <w:rFonts w:ascii="Calibri" w:hAnsi="Calibri" w:cs="Book Antiqua"/>
          <w:sz w:val="24"/>
        </w:rPr>
        <w:t>Alcance</w:t>
      </w:r>
      <w:bookmarkEnd w:id="18"/>
      <w:bookmarkEnd w:id="19"/>
      <w:r w:rsidRPr="00453783">
        <w:rPr>
          <w:rFonts w:ascii="Calibri" w:hAnsi="Calibri" w:cs="Book Antiqua"/>
          <w:sz w:val="24"/>
        </w:rPr>
        <w:t xml:space="preserve"> </w:t>
      </w:r>
    </w:p>
    <w:p w14:paraId="72E0AA77" w14:textId="0CBA10BA" w:rsidR="00670299" w:rsidRDefault="000E380C" w:rsidP="00670299">
      <w:pPr>
        <w:ind w:left="1134"/>
        <w:jc w:val="both"/>
        <w:rPr>
          <w:rFonts w:ascii="Calibri" w:hAnsi="Calibri" w:cs="Book Antiqua"/>
          <w:i/>
        </w:rPr>
      </w:pPr>
      <w:r w:rsidRPr="000E380C">
        <w:rPr>
          <w:rFonts w:ascii="Calibri" w:hAnsi="Calibri" w:cs="Book Antiqua"/>
          <w:i/>
        </w:rPr>
        <w:t xml:space="preserve">Nuestra solución permitirá: </w:t>
      </w:r>
    </w:p>
    <w:p w14:paraId="02BFA7E0" w14:textId="77777777" w:rsidR="000E380C" w:rsidRPr="001924EC" w:rsidRDefault="000E380C" w:rsidP="001B6153">
      <w:pPr>
        <w:numPr>
          <w:ilvl w:val="0"/>
          <w:numId w:val="8"/>
        </w:numPr>
        <w:jc w:val="both"/>
        <w:rPr>
          <w:rFonts w:ascii="Calibri" w:hAnsi="Calibri" w:cs="Book Antiqua"/>
          <w:bCs/>
          <w:i/>
        </w:rPr>
      </w:pPr>
      <w:r w:rsidRPr="001924EC">
        <w:rPr>
          <w:rFonts w:ascii="Calibri" w:hAnsi="Calibri" w:cs="Book Antiqua"/>
          <w:bCs/>
          <w:i/>
        </w:rPr>
        <w:t>Que el usuario pueda realizar algunas gestiones en la misma página web, sin tener que cambiar entre varias pestañas.</w:t>
      </w:r>
    </w:p>
    <w:p w14:paraId="59206DD6" w14:textId="41EF36F8" w:rsidR="000E380C" w:rsidRPr="000E380C" w:rsidRDefault="000E380C" w:rsidP="001B6153">
      <w:pPr>
        <w:pStyle w:val="Prrafodelista"/>
        <w:numPr>
          <w:ilvl w:val="0"/>
          <w:numId w:val="8"/>
        </w:numPr>
        <w:jc w:val="both"/>
        <w:rPr>
          <w:rFonts w:ascii="Calibri" w:hAnsi="Calibri" w:cs="Book Antiqua"/>
          <w:i/>
        </w:rPr>
      </w:pPr>
      <w:r>
        <w:rPr>
          <w:rFonts w:ascii="Calibri" w:hAnsi="Calibri" w:cs="Book Antiqua"/>
          <w:bCs/>
          <w:i/>
        </w:rPr>
        <w:t>Que los usuarios sean registrados correctamente en una base de datos.</w:t>
      </w:r>
    </w:p>
    <w:p w14:paraId="12FB99CF" w14:textId="77777777" w:rsidR="000E380C" w:rsidRPr="001924EC" w:rsidRDefault="000E380C" w:rsidP="001B6153">
      <w:pPr>
        <w:numPr>
          <w:ilvl w:val="0"/>
          <w:numId w:val="8"/>
        </w:numPr>
        <w:jc w:val="both"/>
        <w:rPr>
          <w:rFonts w:ascii="Calibri" w:hAnsi="Calibri" w:cs="Book Antiqua"/>
          <w:b/>
          <w:i/>
        </w:rPr>
      </w:pPr>
      <w:r>
        <w:rPr>
          <w:rFonts w:ascii="Calibri" w:hAnsi="Calibri" w:cs="Book Antiqua"/>
          <w:bCs/>
          <w:i/>
        </w:rPr>
        <w:t>Que las actividades en el sistema se puedan realizar de manera eficiente y rápida.</w:t>
      </w:r>
    </w:p>
    <w:p w14:paraId="4759E631" w14:textId="3976C9E0" w:rsidR="000E380C" w:rsidRPr="00D14926" w:rsidRDefault="000E380C" w:rsidP="001B6153">
      <w:pPr>
        <w:numPr>
          <w:ilvl w:val="0"/>
          <w:numId w:val="8"/>
        </w:numPr>
        <w:jc w:val="both"/>
        <w:rPr>
          <w:rFonts w:ascii="Calibri" w:hAnsi="Calibri" w:cs="Book Antiqua"/>
          <w:b/>
          <w:i/>
        </w:rPr>
      </w:pPr>
      <w:r>
        <w:rPr>
          <w:rFonts w:ascii="Calibri" w:hAnsi="Calibri" w:cs="Book Antiqua"/>
          <w:bCs/>
          <w:i/>
        </w:rPr>
        <w:t xml:space="preserve">Que exista seguimiento de </w:t>
      </w:r>
      <w:r w:rsidR="004746F3">
        <w:rPr>
          <w:rFonts w:ascii="Calibri" w:hAnsi="Calibri" w:cs="Book Antiqua"/>
          <w:bCs/>
          <w:i/>
        </w:rPr>
        <w:t>los viajes</w:t>
      </w:r>
      <w:r>
        <w:rPr>
          <w:rFonts w:ascii="Calibri" w:hAnsi="Calibri" w:cs="Book Antiqua"/>
          <w:bCs/>
          <w:i/>
        </w:rPr>
        <w:t xml:space="preserve"> realizadas</w:t>
      </w:r>
      <w:r w:rsidR="004746F3">
        <w:rPr>
          <w:rFonts w:ascii="Calibri" w:hAnsi="Calibri" w:cs="Book Antiqua"/>
          <w:bCs/>
          <w:i/>
        </w:rPr>
        <w:t xml:space="preserve"> por el cliente</w:t>
      </w:r>
      <w:r>
        <w:rPr>
          <w:rFonts w:ascii="Calibri" w:hAnsi="Calibri" w:cs="Book Antiqua"/>
          <w:bCs/>
          <w:i/>
        </w:rPr>
        <w:t xml:space="preserve"> en el sistema.</w:t>
      </w:r>
    </w:p>
    <w:p w14:paraId="6D7D25EC" w14:textId="6696C198" w:rsidR="00514D16" w:rsidRDefault="00514D16" w:rsidP="001B6153">
      <w:pPr>
        <w:pStyle w:val="Prrafodelista"/>
        <w:numPr>
          <w:ilvl w:val="0"/>
          <w:numId w:val="8"/>
        </w:numPr>
        <w:jc w:val="both"/>
        <w:rPr>
          <w:rFonts w:ascii="Calibri" w:hAnsi="Calibri" w:cs="Book Antiqua"/>
          <w:i/>
        </w:rPr>
      </w:pPr>
      <w:r>
        <w:rPr>
          <w:rFonts w:ascii="Calibri" w:hAnsi="Calibri" w:cs="Book Antiqua"/>
          <w:i/>
        </w:rPr>
        <w:lastRenderedPageBreak/>
        <w:t>Que se pueda crear servicios cerrados con precios especiales.</w:t>
      </w:r>
    </w:p>
    <w:p w14:paraId="6D1A7630" w14:textId="77777777" w:rsidR="002D6394" w:rsidRPr="00241356" w:rsidRDefault="002D6394" w:rsidP="001B6153">
      <w:pPr>
        <w:pStyle w:val="Prrafodelista"/>
        <w:numPr>
          <w:ilvl w:val="0"/>
          <w:numId w:val="8"/>
        </w:numPr>
        <w:rPr>
          <w:rFonts w:ascii="Calibri" w:hAnsi="Calibri" w:cs="Book Antiqua"/>
          <w:bCs/>
          <w:i/>
          <w:iCs/>
        </w:rPr>
      </w:pPr>
      <w:r w:rsidRPr="00241356">
        <w:rPr>
          <w:rFonts w:ascii="Calibri" w:eastAsia="Calibri" w:hAnsi="Calibri" w:cs="Calibri"/>
          <w:i/>
        </w:rPr>
        <w:t>Almacenar las tarifas, características, horarios, y cupos disponibles para cada plan viaje, así como una lista de viajes pendientes e historial de viajes.</w:t>
      </w:r>
    </w:p>
    <w:p w14:paraId="12103673" w14:textId="37147184" w:rsidR="00670299" w:rsidRDefault="00670299" w:rsidP="001B6153">
      <w:pPr>
        <w:pStyle w:val="Ttulo3"/>
        <w:numPr>
          <w:ilvl w:val="2"/>
          <w:numId w:val="9"/>
        </w:numPr>
        <w:spacing w:after="120"/>
        <w:rPr>
          <w:rFonts w:ascii="Calibri" w:hAnsi="Calibri" w:cs="Book Antiqua"/>
          <w:sz w:val="24"/>
        </w:rPr>
      </w:pPr>
      <w:bookmarkStart w:id="20" w:name="_Toc384283003"/>
      <w:bookmarkStart w:id="21" w:name="_Toc59650443"/>
      <w:bookmarkStart w:id="22" w:name="_Toc61560556"/>
      <w:r w:rsidRPr="00453783">
        <w:rPr>
          <w:rFonts w:ascii="Calibri" w:hAnsi="Calibri" w:cs="Book Antiqua"/>
          <w:sz w:val="24"/>
        </w:rPr>
        <w:t>El Sistema no contempla</w:t>
      </w:r>
      <w:bookmarkEnd w:id="20"/>
      <w:bookmarkEnd w:id="21"/>
      <w:bookmarkEnd w:id="22"/>
    </w:p>
    <w:p w14:paraId="0EB588A5" w14:textId="69A832B5" w:rsidR="00C11A84" w:rsidRDefault="00C11A84" w:rsidP="001B6153">
      <w:pPr>
        <w:pStyle w:val="Prrafodelista"/>
        <w:numPr>
          <w:ilvl w:val="0"/>
          <w:numId w:val="10"/>
        </w:numPr>
        <w:jc w:val="both"/>
        <w:rPr>
          <w:rFonts w:ascii="Calibri" w:hAnsi="Calibri" w:cs="Book Antiqua"/>
          <w:i/>
        </w:rPr>
      </w:pPr>
      <w:r>
        <w:rPr>
          <w:rFonts w:ascii="Calibri" w:hAnsi="Calibri" w:cs="Book Antiqua"/>
          <w:i/>
        </w:rPr>
        <w:t>El gerente no podrá modificar alguna característica del viaje del cliente.</w:t>
      </w:r>
    </w:p>
    <w:p w14:paraId="74AE2AC8" w14:textId="77485915" w:rsidR="00C11A84" w:rsidRDefault="00C11A84" w:rsidP="001B6153">
      <w:pPr>
        <w:pStyle w:val="Prrafodelista"/>
        <w:numPr>
          <w:ilvl w:val="0"/>
          <w:numId w:val="10"/>
        </w:numPr>
        <w:jc w:val="both"/>
        <w:rPr>
          <w:rFonts w:ascii="Calibri" w:hAnsi="Calibri" w:cs="Book Antiqua"/>
          <w:i/>
        </w:rPr>
      </w:pPr>
      <w:r>
        <w:rPr>
          <w:rFonts w:ascii="Calibri" w:hAnsi="Calibri" w:cs="Book Antiqua"/>
          <w:i/>
        </w:rPr>
        <w:t>El sistema no permitirá programar viajes al extranjero, es decir fuera de Ecuador.</w:t>
      </w:r>
    </w:p>
    <w:p w14:paraId="743195B2" w14:textId="0C7B4365" w:rsidR="00C11A84" w:rsidRDefault="00C11A84" w:rsidP="001B6153">
      <w:pPr>
        <w:pStyle w:val="Prrafodelista"/>
        <w:numPr>
          <w:ilvl w:val="0"/>
          <w:numId w:val="10"/>
        </w:numPr>
        <w:jc w:val="both"/>
        <w:rPr>
          <w:rFonts w:ascii="Calibri" w:hAnsi="Calibri" w:cs="Book Antiqua"/>
          <w:i/>
        </w:rPr>
      </w:pPr>
      <w:r w:rsidRPr="00C11A84">
        <w:rPr>
          <w:rFonts w:ascii="Calibri" w:hAnsi="Calibri" w:cs="Book Antiqua"/>
          <w:i/>
        </w:rPr>
        <w:t>El sistema no utilizara otros idiomas, a excepción del español e inglés.</w:t>
      </w:r>
    </w:p>
    <w:p w14:paraId="5AF11B47" w14:textId="01AA3A56" w:rsidR="00857C2C" w:rsidRPr="00CE083A" w:rsidRDefault="00D84A9F" w:rsidP="001B6153">
      <w:pPr>
        <w:pStyle w:val="Prrafodelista"/>
        <w:numPr>
          <w:ilvl w:val="0"/>
          <w:numId w:val="10"/>
        </w:numPr>
        <w:jc w:val="both"/>
      </w:pPr>
      <w:r w:rsidRPr="00496E51">
        <w:rPr>
          <w:rFonts w:ascii="Calibri" w:hAnsi="Calibri" w:cs="Book Antiqua"/>
          <w:i/>
        </w:rPr>
        <w:t xml:space="preserve">El </w:t>
      </w:r>
      <w:r w:rsidR="001F6CBF" w:rsidRPr="00496E51">
        <w:rPr>
          <w:rFonts w:ascii="Calibri" w:hAnsi="Calibri" w:cs="Book Antiqua"/>
          <w:i/>
        </w:rPr>
        <w:t xml:space="preserve">sistema solo </w:t>
      </w:r>
      <w:r w:rsidR="00FB5B8F">
        <w:rPr>
          <w:rFonts w:ascii="Calibri" w:hAnsi="Calibri" w:cs="Book Antiqua"/>
          <w:i/>
        </w:rPr>
        <w:t>reconocerá</w:t>
      </w:r>
      <w:r w:rsidR="001F6CBF" w:rsidRPr="00496E51">
        <w:rPr>
          <w:rFonts w:ascii="Calibri" w:hAnsi="Calibri" w:cs="Book Antiqua"/>
          <w:i/>
        </w:rPr>
        <w:t xml:space="preserve"> el dólar como </w:t>
      </w:r>
      <w:r w:rsidR="00496E51" w:rsidRPr="00496E51">
        <w:rPr>
          <w:rFonts w:ascii="Calibri" w:hAnsi="Calibri" w:cs="Book Antiqua"/>
          <w:i/>
        </w:rPr>
        <w:t>unidad monetaria</w:t>
      </w:r>
      <w:r w:rsidR="001F6CBF" w:rsidRPr="00496E51">
        <w:rPr>
          <w:rFonts w:ascii="Calibri" w:hAnsi="Calibri" w:cs="Book Antiqua"/>
          <w:i/>
        </w:rPr>
        <w:t>.</w:t>
      </w:r>
    </w:p>
    <w:p w14:paraId="75D4EDDB" w14:textId="77777777" w:rsidR="00CE083A" w:rsidRPr="00241356" w:rsidRDefault="00CE083A" w:rsidP="001B6153">
      <w:pPr>
        <w:pStyle w:val="Prrafodelista"/>
        <w:numPr>
          <w:ilvl w:val="0"/>
          <w:numId w:val="10"/>
        </w:numPr>
        <w:jc w:val="both"/>
        <w:rPr>
          <w:rFonts w:ascii="Calibri" w:hAnsi="Calibri" w:cs="Book Antiqua"/>
          <w:i/>
        </w:rPr>
      </w:pPr>
      <w:r w:rsidRPr="00241356">
        <w:rPr>
          <w:rFonts w:ascii="Calibri" w:hAnsi="Calibri" w:cs="Book Antiqua"/>
          <w:i/>
        </w:rPr>
        <w:t>No se permiten rembolsos ni devoluciones solos cambios en los planes.</w:t>
      </w:r>
    </w:p>
    <w:p w14:paraId="7A8CA0D9" w14:textId="45EA8FC6" w:rsidR="00CE083A" w:rsidRPr="00CE083A" w:rsidRDefault="00CE083A" w:rsidP="001B6153">
      <w:pPr>
        <w:pStyle w:val="Prrafodelista"/>
        <w:numPr>
          <w:ilvl w:val="0"/>
          <w:numId w:val="10"/>
        </w:numPr>
        <w:jc w:val="both"/>
        <w:rPr>
          <w:rFonts w:ascii="Calibri" w:hAnsi="Calibri" w:cs="Book Antiqua"/>
          <w:i/>
        </w:rPr>
      </w:pPr>
      <w:r w:rsidRPr="00CE083A">
        <w:rPr>
          <w:rFonts w:ascii="Calibri" w:hAnsi="Calibri" w:cs="Book Antiqua"/>
          <w:i/>
        </w:rPr>
        <w:t>El usuario no podrá realizar modificaciones en el sistema</w:t>
      </w:r>
      <w:r>
        <w:rPr>
          <w:rFonts w:ascii="Calibri" w:hAnsi="Calibri" w:cs="Book Antiqua"/>
          <w:i/>
        </w:rPr>
        <w:t>.</w:t>
      </w:r>
    </w:p>
    <w:p w14:paraId="6EB063DB" w14:textId="77777777" w:rsidR="00857C2C" w:rsidRPr="00453783" w:rsidRDefault="001905F6" w:rsidP="00FA0364">
      <w:pPr>
        <w:pStyle w:val="Ttulo2"/>
        <w:numPr>
          <w:ilvl w:val="1"/>
          <w:numId w:val="2"/>
        </w:numPr>
        <w:spacing w:after="0"/>
        <w:ind w:left="1418"/>
        <w:rPr>
          <w:rFonts w:ascii="Calibri" w:hAnsi="Calibri" w:cs="Book Antiqua"/>
          <w:i w:val="0"/>
          <w:sz w:val="24"/>
        </w:rPr>
      </w:pPr>
      <w:bookmarkStart w:id="23" w:name="_Toc61560557"/>
      <w:r>
        <w:rPr>
          <w:rFonts w:ascii="Calibri" w:hAnsi="Calibri" w:cs="Book Antiqua"/>
          <w:i w:val="0"/>
          <w:sz w:val="24"/>
        </w:rPr>
        <w:t>Riesgos</w:t>
      </w:r>
      <w:bookmarkEnd w:id="23"/>
    </w:p>
    <w:p w14:paraId="091FB938" w14:textId="77777777" w:rsidR="001905F6" w:rsidRDefault="001905F6" w:rsidP="001905F6">
      <w:pPr>
        <w:ind w:left="720"/>
        <w:jc w:val="both"/>
        <w:rPr>
          <w:rFonts w:ascii="Calibri" w:hAnsi="Calibri" w:cs="Book Antiqua"/>
          <w:i/>
          <w:color w:val="0000FF"/>
        </w:rPr>
      </w:pPr>
    </w:p>
    <w:tbl>
      <w:tblPr>
        <w:tblW w:w="877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823"/>
        <w:gridCol w:w="1433"/>
        <w:gridCol w:w="982"/>
        <w:gridCol w:w="2698"/>
        <w:gridCol w:w="1843"/>
      </w:tblGrid>
      <w:tr w:rsidR="00E4055B" w:rsidRPr="00DD5B1D" w14:paraId="03704ED3" w14:textId="77777777" w:rsidTr="00EC6C79">
        <w:trPr>
          <w:trHeight w:val="564"/>
          <w:jc w:val="center"/>
        </w:trPr>
        <w:tc>
          <w:tcPr>
            <w:tcW w:w="1823" w:type="dxa"/>
            <w:shd w:val="clear" w:color="auto" w:fill="C9C9C9"/>
            <w:tcMar>
              <w:top w:w="15" w:type="dxa"/>
              <w:left w:w="15" w:type="dxa"/>
              <w:bottom w:w="0" w:type="dxa"/>
              <w:right w:w="15" w:type="dxa"/>
            </w:tcMar>
            <w:hideMark/>
          </w:tcPr>
          <w:p w14:paraId="21114E05"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color w:val="000000"/>
              </w:rPr>
              <w:t> </w:t>
            </w:r>
          </w:p>
          <w:p w14:paraId="2FEAE3E5"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hideMark/>
          </w:tcPr>
          <w:p w14:paraId="61358601"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color w:val="000000"/>
              </w:rPr>
              <w:t> </w:t>
            </w:r>
          </w:p>
          <w:p w14:paraId="5D62CEF2" w14:textId="39B75BCC" w:rsidR="00E4055B" w:rsidRPr="00DD5B1D" w:rsidRDefault="00FE17D8" w:rsidP="00FE17D8">
            <w:pPr>
              <w:jc w:val="both"/>
              <w:rPr>
                <w:rFonts w:ascii="Calibri" w:hAnsi="Calibri" w:cs="Book Antiqua"/>
                <w:color w:val="000000"/>
              </w:rPr>
            </w:pPr>
            <w:r>
              <w:rPr>
                <w:rFonts w:ascii="Calibri" w:hAnsi="Calibri" w:cs="Book Antiqua"/>
                <w:b/>
                <w:bCs/>
                <w:color w:val="000000"/>
              </w:rPr>
              <w:t xml:space="preserve"> </w:t>
            </w:r>
            <w:r w:rsidR="00E4055B" w:rsidRPr="00DD5B1D">
              <w:rPr>
                <w:rFonts w:ascii="Calibri" w:hAnsi="Calibri" w:cs="Book Antiqua"/>
                <w:b/>
                <w:bCs/>
                <w:color w:val="000000"/>
              </w:rPr>
              <w:t>Probabilidad</w:t>
            </w:r>
          </w:p>
        </w:tc>
        <w:tc>
          <w:tcPr>
            <w:tcW w:w="982" w:type="dxa"/>
            <w:shd w:val="clear" w:color="auto" w:fill="C9C9C9"/>
            <w:tcMar>
              <w:top w:w="15" w:type="dxa"/>
              <w:left w:w="15" w:type="dxa"/>
              <w:bottom w:w="0" w:type="dxa"/>
              <w:right w:w="15" w:type="dxa"/>
            </w:tcMar>
            <w:hideMark/>
          </w:tcPr>
          <w:p w14:paraId="32A9FA0C"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color w:val="000000"/>
              </w:rPr>
              <w:t> </w:t>
            </w:r>
          </w:p>
          <w:p w14:paraId="3DEA79EC" w14:textId="2D47E20A" w:rsidR="00E4055B" w:rsidRPr="00DD5B1D" w:rsidRDefault="00FE17D8" w:rsidP="00FE17D8">
            <w:pPr>
              <w:jc w:val="both"/>
              <w:rPr>
                <w:rFonts w:ascii="Calibri" w:hAnsi="Calibri" w:cs="Book Antiqua"/>
                <w:color w:val="000000"/>
              </w:rPr>
            </w:pPr>
            <w:r>
              <w:rPr>
                <w:rFonts w:ascii="Calibri" w:hAnsi="Calibri" w:cs="Book Antiqua"/>
                <w:b/>
                <w:bCs/>
                <w:color w:val="000000"/>
              </w:rPr>
              <w:t xml:space="preserve"> </w:t>
            </w:r>
            <w:r w:rsidR="00E4055B" w:rsidRPr="00DD5B1D">
              <w:rPr>
                <w:rFonts w:ascii="Calibri" w:hAnsi="Calibri" w:cs="Book Antiqua"/>
                <w:b/>
                <w:bCs/>
                <w:color w:val="000000"/>
              </w:rPr>
              <w:t>Impacto</w:t>
            </w:r>
          </w:p>
        </w:tc>
        <w:tc>
          <w:tcPr>
            <w:tcW w:w="2698" w:type="dxa"/>
            <w:shd w:val="clear" w:color="auto" w:fill="C9C9C9"/>
            <w:tcMar>
              <w:top w:w="15" w:type="dxa"/>
              <w:left w:w="15" w:type="dxa"/>
              <w:bottom w:w="0" w:type="dxa"/>
              <w:right w:w="15" w:type="dxa"/>
            </w:tcMar>
            <w:vAlign w:val="bottom"/>
            <w:hideMark/>
          </w:tcPr>
          <w:p w14:paraId="67542B39" w14:textId="77777777" w:rsidR="00E4055B" w:rsidRPr="00DD5B1D" w:rsidRDefault="00E4055B" w:rsidP="00EC6C79">
            <w:pPr>
              <w:ind w:left="126"/>
              <w:rPr>
                <w:rFonts w:ascii="Calibri" w:hAnsi="Calibri" w:cs="Book Antiqua"/>
                <w:color w:val="000000"/>
              </w:rPr>
            </w:pPr>
            <w:r w:rsidRPr="00DD5B1D">
              <w:rPr>
                <w:rFonts w:ascii="Calibri" w:hAnsi="Calibri" w:cs="Book Antiqua"/>
                <w:b/>
                <w:bCs/>
                <w:color w:val="000000"/>
              </w:rPr>
              <w:t>Estrategia de mitigación</w:t>
            </w:r>
          </w:p>
        </w:tc>
        <w:tc>
          <w:tcPr>
            <w:tcW w:w="1843" w:type="dxa"/>
            <w:shd w:val="clear" w:color="auto" w:fill="C9C9C9"/>
            <w:tcMar>
              <w:top w:w="15" w:type="dxa"/>
              <w:left w:w="15" w:type="dxa"/>
              <w:bottom w:w="0" w:type="dxa"/>
              <w:right w:w="15" w:type="dxa"/>
            </w:tcMar>
            <w:hideMark/>
          </w:tcPr>
          <w:p w14:paraId="230B1767"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color w:val="000000"/>
              </w:rPr>
              <w:t> </w:t>
            </w:r>
          </w:p>
          <w:p w14:paraId="7B8DA142"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b/>
                <w:bCs/>
                <w:color w:val="000000"/>
              </w:rPr>
              <w:t>Responsable</w:t>
            </w:r>
          </w:p>
        </w:tc>
      </w:tr>
      <w:tr w:rsidR="00BE571A" w:rsidRPr="00220E56" w14:paraId="3B9885B6" w14:textId="77777777" w:rsidTr="00E02026">
        <w:trPr>
          <w:trHeight w:val="346"/>
          <w:jc w:val="center"/>
        </w:trPr>
        <w:tc>
          <w:tcPr>
            <w:tcW w:w="1823" w:type="dxa"/>
            <w:shd w:val="clear" w:color="auto" w:fill="auto"/>
            <w:tcMar>
              <w:top w:w="15" w:type="dxa"/>
              <w:left w:w="15" w:type="dxa"/>
              <w:bottom w:w="0" w:type="dxa"/>
              <w:right w:w="15" w:type="dxa"/>
            </w:tcMar>
            <w:vAlign w:val="center"/>
          </w:tcPr>
          <w:p w14:paraId="622C0E3E" w14:textId="77777777" w:rsidR="00BE571A" w:rsidRPr="009F2BB2" w:rsidRDefault="00BE571A" w:rsidP="00E02026">
            <w:pPr>
              <w:ind w:left="142"/>
              <w:rPr>
                <w:rFonts w:ascii="Calibri" w:hAnsi="Calibri" w:cs="Book Antiqua"/>
                <w:i/>
              </w:rPr>
            </w:pPr>
            <w:r w:rsidRPr="009F2BB2">
              <w:rPr>
                <w:rFonts w:ascii="Calibri" w:hAnsi="Calibri" w:cs="Book Antiqua"/>
                <w:i/>
              </w:rPr>
              <w:t xml:space="preserve">Poco interés en los jóvenes </w:t>
            </w:r>
          </w:p>
          <w:p w14:paraId="068CB339" w14:textId="77777777" w:rsidR="00BE571A" w:rsidRPr="00220E56" w:rsidRDefault="00BE571A" w:rsidP="00E02026">
            <w:pPr>
              <w:ind w:left="142"/>
              <w:rPr>
                <w:rFonts w:ascii="Calibri" w:hAnsi="Calibri" w:cs="Book Antiqua"/>
                <w:i/>
                <w:color w:val="0000FF"/>
              </w:rPr>
            </w:pPr>
          </w:p>
        </w:tc>
        <w:tc>
          <w:tcPr>
            <w:tcW w:w="1433" w:type="dxa"/>
            <w:shd w:val="clear" w:color="auto" w:fill="auto"/>
            <w:tcMar>
              <w:top w:w="15" w:type="dxa"/>
              <w:left w:w="15" w:type="dxa"/>
              <w:bottom w:w="0" w:type="dxa"/>
              <w:right w:w="15" w:type="dxa"/>
            </w:tcMar>
            <w:vAlign w:val="center"/>
          </w:tcPr>
          <w:p w14:paraId="5EC43885" w14:textId="4F2B3CE9" w:rsidR="00BE571A" w:rsidRPr="00220E56" w:rsidRDefault="00BE571A" w:rsidP="00E02026">
            <w:pPr>
              <w:ind w:left="127"/>
              <w:rPr>
                <w:rFonts w:ascii="Calibri" w:hAnsi="Calibri" w:cs="Book Antiqua"/>
                <w:i/>
                <w:color w:val="0000FF"/>
              </w:rPr>
            </w:pPr>
            <w:r w:rsidRPr="009F2BB2">
              <w:rPr>
                <w:rFonts w:ascii="Calibri" w:hAnsi="Calibri" w:cs="Book Antiqua"/>
                <w:i/>
              </w:rPr>
              <w:t>Media</w:t>
            </w:r>
          </w:p>
        </w:tc>
        <w:tc>
          <w:tcPr>
            <w:tcW w:w="982" w:type="dxa"/>
            <w:shd w:val="clear" w:color="auto" w:fill="auto"/>
            <w:tcMar>
              <w:top w:w="15" w:type="dxa"/>
              <w:left w:w="15" w:type="dxa"/>
              <w:bottom w:w="0" w:type="dxa"/>
              <w:right w:w="15" w:type="dxa"/>
            </w:tcMar>
            <w:vAlign w:val="center"/>
          </w:tcPr>
          <w:p w14:paraId="28B9239B" w14:textId="48CC8F0F" w:rsidR="00BE571A" w:rsidRPr="00220E56" w:rsidRDefault="00BE571A" w:rsidP="00E02026">
            <w:pPr>
              <w:ind w:left="121"/>
              <w:rPr>
                <w:rFonts w:ascii="Calibri" w:hAnsi="Calibri" w:cs="Book Antiqua"/>
                <w:i/>
                <w:color w:val="0000FF"/>
              </w:rPr>
            </w:pPr>
            <w:r w:rsidRPr="009F2BB2">
              <w:rPr>
                <w:rFonts w:ascii="Calibri" w:hAnsi="Calibri" w:cs="Book Antiqua"/>
                <w:i/>
              </w:rPr>
              <w:t>Alto</w:t>
            </w:r>
          </w:p>
        </w:tc>
        <w:tc>
          <w:tcPr>
            <w:tcW w:w="2698" w:type="dxa"/>
            <w:shd w:val="clear" w:color="auto" w:fill="auto"/>
            <w:tcMar>
              <w:top w:w="15" w:type="dxa"/>
              <w:left w:w="15" w:type="dxa"/>
              <w:bottom w:w="0" w:type="dxa"/>
              <w:right w:w="15" w:type="dxa"/>
            </w:tcMar>
            <w:vAlign w:val="center"/>
          </w:tcPr>
          <w:p w14:paraId="6197AA41" w14:textId="7B67D38F" w:rsidR="00BE571A" w:rsidRPr="00220E56" w:rsidRDefault="00BE571A" w:rsidP="00E02026">
            <w:pPr>
              <w:ind w:left="126"/>
              <w:rPr>
                <w:rFonts w:ascii="Calibri" w:hAnsi="Calibri" w:cs="Book Antiqua"/>
                <w:i/>
                <w:color w:val="0000FF"/>
              </w:rPr>
            </w:pPr>
            <w:r w:rsidRPr="009F2BB2">
              <w:rPr>
                <w:rFonts w:ascii="Calibri" w:hAnsi="Calibri" w:cs="Book Antiqua"/>
                <w:i/>
              </w:rPr>
              <w:t xml:space="preserve">Realizar propagandas y extensiones de marketing para mostrar </w:t>
            </w:r>
            <w:r w:rsidR="00E02B06">
              <w:rPr>
                <w:rFonts w:ascii="Calibri" w:hAnsi="Calibri" w:cs="Book Antiqua"/>
                <w:i/>
              </w:rPr>
              <w:t xml:space="preserve">los beneficios en usar </w:t>
            </w:r>
            <w:r w:rsidRPr="009F2BB2">
              <w:rPr>
                <w:rFonts w:ascii="Calibri" w:hAnsi="Calibri" w:cs="Book Antiqua"/>
                <w:i/>
              </w:rPr>
              <w:t>el sistema.</w:t>
            </w:r>
          </w:p>
        </w:tc>
        <w:tc>
          <w:tcPr>
            <w:tcW w:w="1843" w:type="dxa"/>
            <w:shd w:val="clear" w:color="auto" w:fill="auto"/>
            <w:tcMar>
              <w:top w:w="15" w:type="dxa"/>
              <w:left w:w="15" w:type="dxa"/>
              <w:bottom w:w="0" w:type="dxa"/>
              <w:right w:w="15" w:type="dxa"/>
            </w:tcMar>
            <w:vAlign w:val="center"/>
          </w:tcPr>
          <w:p w14:paraId="126B5B41" w14:textId="0256C5E8" w:rsidR="00BE571A" w:rsidRPr="00220E56" w:rsidRDefault="00BE5D9C" w:rsidP="00E02026">
            <w:pPr>
              <w:ind w:left="164"/>
              <w:rPr>
                <w:rFonts w:ascii="Calibri" w:hAnsi="Calibri" w:cs="Book Antiqua"/>
                <w:i/>
                <w:color w:val="0000FF"/>
              </w:rPr>
            </w:pPr>
            <w:r>
              <w:rPr>
                <w:rFonts w:ascii="Calibri" w:hAnsi="Calibri" w:cs="Book Antiqua"/>
                <w:i/>
              </w:rPr>
              <w:t>José Jaramillo</w:t>
            </w:r>
            <w:r w:rsidR="00BE571A" w:rsidRPr="009F2BB2">
              <w:rPr>
                <w:rFonts w:ascii="Calibri" w:hAnsi="Calibri" w:cs="Book Antiqua"/>
                <w:i/>
              </w:rPr>
              <w:t xml:space="preserve"> (Líder</w:t>
            </w:r>
            <w:r>
              <w:rPr>
                <w:rFonts w:ascii="Calibri" w:hAnsi="Calibri" w:cs="Book Antiqua"/>
                <w:i/>
              </w:rPr>
              <w:t xml:space="preserve"> Conciliador</w:t>
            </w:r>
            <w:r w:rsidR="00BE571A" w:rsidRPr="009F2BB2">
              <w:rPr>
                <w:rFonts w:ascii="Calibri" w:hAnsi="Calibri" w:cs="Book Antiqua"/>
                <w:i/>
              </w:rPr>
              <w:t>)</w:t>
            </w:r>
          </w:p>
        </w:tc>
      </w:tr>
      <w:tr w:rsidR="00BE571A" w:rsidRPr="00220E56" w14:paraId="47D9EF0C" w14:textId="77777777" w:rsidTr="00E02026">
        <w:trPr>
          <w:trHeight w:val="346"/>
          <w:jc w:val="center"/>
        </w:trPr>
        <w:tc>
          <w:tcPr>
            <w:tcW w:w="1823" w:type="dxa"/>
            <w:shd w:val="clear" w:color="auto" w:fill="auto"/>
            <w:tcMar>
              <w:top w:w="15" w:type="dxa"/>
              <w:left w:w="15" w:type="dxa"/>
              <w:bottom w:w="0" w:type="dxa"/>
              <w:right w:w="15" w:type="dxa"/>
            </w:tcMar>
            <w:vAlign w:val="center"/>
          </w:tcPr>
          <w:p w14:paraId="40D13440" w14:textId="0EB47C6C" w:rsidR="00BE571A" w:rsidRPr="009F2BB2" w:rsidRDefault="00BE571A" w:rsidP="00E02026">
            <w:pPr>
              <w:ind w:left="142"/>
              <w:rPr>
                <w:rFonts w:ascii="Calibri" w:hAnsi="Calibri" w:cs="Book Antiqua"/>
                <w:i/>
              </w:rPr>
            </w:pPr>
            <w:r>
              <w:rPr>
                <w:rFonts w:ascii="Calibri" w:hAnsi="Calibri" w:cs="Book Antiqua"/>
                <w:i/>
              </w:rPr>
              <w:t>Mala obtención de los requisitos</w:t>
            </w:r>
          </w:p>
        </w:tc>
        <w:tc>
          <w:tcPr>
            <w:tcW w:w="1433" w:type="dxa"/>
            <w:shd w:val="clear" w:color="auto" w:fill="auto"/>
            <w:tcMar>
              <w:top w:w="15" w:type="dxa"/>
              <w:left w:w="15" w:type="dxa"/>
              <w:bottom w:w="0" w:type="dxa"/>
              <w:right w:w="15" w:type="dxa"/>
            </w:tcMar>
            <w:vAlign w:val="center"/>
          </w:tcPr>
          <w:p w14:paraId="34CE5431" w14:textId="3D1605A4" w:rsidR="00BE571A" w:rsidRPr="009F2BB2" w:rsidRDefault="00BE571A" w:rsidP="00E02026">
            <w:pPr>
              <w:ind w:left="127"/>
              <w:rPr>
                <w:rFonts w:ascii="Calibri" w:hAnsi="Calibri" w:cs="Book Antiqua"/>
                <w:i/>
              </w:rPr>
            </w:pPr>
            <w:r w:rsidRPr="009F2BB2">
              <w:rPr>
                <w:rFonts w:ascii="Calibri" w:hAnsi="Calibri" w:cs="Book Antiqua"/>
                <w:i/>
              </w:rPr>
              <w:t>Media</w:t>
            </w:r>
          </w:p>
        </w:tc>
        <w:tc>
          <w:tcPr>
            <w:tcW w:w="982" w:type="dxa"/>
            <w:shd w:val="clear" w:color="auto" w:fill="auto"/>
            <w:tcMar>
              <w:top w:w="15" w:type="dxa"/>
              <w:left w:w="15" w:type="dxa"/>
              <w:bottom w:w="0" w:type="dxa"/>
              <w:right w:w="15" w:type="dxa"/>
            </w:tcMar>
            <w:vAlign w:val="center"/>
          </w:tcPr>
          <w:p w14:paraId="6A80A694" w14:textId="10E32638" w:rsidR="00BE571A" w:rsidRPr="009F2BB2" w:rsidRDefault="00BE571A" w:rsidP="00E02026">
            <w:pPr>
              <w:ind w:left="121"/>
              <w:rPr>
                <w:rFonts w:ascii="Calibri" w:hAnsi="Calibri" w:cs="Book Antiqua"/>
                <w:i/>
              </w:rPr>
            </w:pPr>
            <w:r w:rsidRPr="009F2BB2">
              <w:rPr>
                <w:rFonts w:ascii="Calibri" w:hAnsi="Calibri" w:cs="Book Antiqua"/>
                <w:i/>
              </w:rPr>
              <w:t>Alto</w:t>
            </w:r>
          </w:p>
        </w:tc>
        <w:tc>
          <w:tcPr>
            <w:tcW w:w="2698" w:type="dxa"/>
            <w:shd w:val="clear" w:color="auto" w:fill="auto"/>
            <w:tcMar>
              <w:top w:w="15" w:type="dxa"/>
              <w:left w:w="15" w:type="dxa"/>
              <w:bottom w:w="0" w:type="dxa"/>
              <w:right w:w="15" w:type="dxa"/>
            </w:tcMar>
            <w:vAlign w:val="center"/>
          </w:tcPr>
          <w:p w14:paraId="6483603E" w14:textId="753DEA50" w:rsidR="00BE571A" w:rsidRPr="009F2BB2" w:rsidRDefault="00BE571A" w:rsidP="00E02026">
            <w:pPr>
              <w:ind w:left="126"/>
              <w:rPr>
                <w:rFonts w:ascii="Calibri" w:hAnsi="Calibri" w:cs="Book Antiqua"/>
                <w:i/>
              </w:rPr>
            </w:pPr>
            <w:r w:rsidRPr="009F2BB2">
              <w:rPr>
                <w:rFonts w:ascii="Calibri" w:hAnsi="Calibri" w:cs="Book Antiqua"/>
                <w:i/>
              </w:rPr>
              <w:t xml:space="preserve">Llevar a cabo una reunión con el o los </w:t>
            </w:r>
            <w:r>
              <w:rPr>
                <w:rFonts w:ascii="Calibri" w:hAnsi="Calibri" w:cs="Book Antiqua"/>
                <w:i/>
              </w:rPr>
              <w:t>stakeholders para definir los requisitos que realmente se van a necesitar.</w:t>
            </w:r>
          </w:p>
        </w:tc>
        <w:tc>
          <w:tcPr>
            <w:tcW w:w="1843" w:type="dxa"/>
            <w:shd w:val="clear" w:color="auto" w:fill="auto"/>
            <w:tcMar>
              <w:top w:w="15" w:type="dxa"/>
              <w:left w:w="15" w:type="dxa"/>
              <w:bottom w:w="0" w:type="dxa"/>
              <w:right w:w="15" w:type="dxa"/>
            </w:tcMar>
            <w:vAlign w:val="center"/>
          </w:tcPr>
          <w:p w14:paraId="1F101A9E" w14:textId="4134A66C" w:rsidR="00BE571A" w:rsidRPr="009F2BB2" w:rsidRDefault="002F6CB8" w:rsidP="00E02026">
            <w:pPr>
              <w:ind w:left="164"/>
              <w:rPr>
                <w:rFonts w:ascii="Calibri" w:hAnsi="Calibri" w:cs="Book Antiqua"/>
                <w:i/>
              </w:rPr>
            </w:pPr>
            <w:r>
              <w:rPr>
                <w:rFonts w:ascii="Calibri" w:hAnsi="Calibri" w:cs="Book Antiqua"/>
                <w:i/>
              </w:rPr>
              <w:t>Alejandro Baquerizo</w:t>
            </w:r>
            <w:r w:rsidR="00BE571A">
              <w:rPr>
                <w:rFonts w:ascii="Calibri" w:hAnsi="Calibri" w:cs="Book Antiqua"/>
                <w:i/>
              </w:rPr>
              <w:t xml:space="preserve"> (</w:t>
            </w:r>
            <w:r w:rsidR="00BE571A" w:rsidRPr="006D54D4">
              <w:rPr>
                <w:rFonts w:ascii="Calibri" w:hAnsi="Calibri" w:cs="Book Antiqua"/>
                <w:i/>
              </w:rPr>
              <w:t xml:space="preserve">Líder de </w:t>
            </w:r>
            <w:r>
              <w:rPr>
                <w:rFonts w:ascii="Calibri" w:hAnsi="Calibri" w:cs="Book Antiqua"/>
                <w:i/>
              </w:rPr>
              <w:t>Requerimientos</w:t>
            </w:r>
            <w:r w:rsidR="00BE571A">
              <w:rPr>
                <w:rFonts w:ascii="Calibri" w:hAnsi="Calibri" w:cs="Book Antiqua"/>
                <w:i/>
              </w:rPr>
              <w:t>)</w:t>
            </w:r>
          </w:p>
        </w:tc>
      </w:tr>
      <w:tr w:rsidR="00BE571A" w:rsidRPr="00220E56" w14:paraId="766D4703" w14:textId="77777777" w:rsidTr="00E02026">
        <w:trPr>
          <w:trHeight w:val="346"/>
          <w:jc w:val="center"/>
        </w:trPr>
        <w:tc>
          <w:tcPr>
            <w:tcW w:w="1823" w:type="dxa"/>
            <w:shd w:val="clear" w:color="auto" w:fill="auto"/>
            <w:tcMar>
              <w:top w:w="15" w:type="dxa"/>
              <w:left w:w="15" w:type="dxa"/>
              <w:bottom w:w="0" w:type="dxa"/>
              <w:right w:w="15" w:type="dxa"/>
            </w:tcMar>
            <w:vAlign w:val="center"/>
          </w:tcPr>
          <w:p w14:paraId="658F3BCC" w14:textId="594A4556" w:rsidR="00BE571A" w:rsidRDefault="00BE571A" w:rsidP="00E02026">
            <w:pPr>
              <w:ind w:left="142"/>
              <w:rPr>
                <w:rFonts w:ascii="Calibri" w:hAnsi="Calibri" w:cs="Book Antiqua"/>
                <w:i/>
              </w:rPr>
            </w:pPr>
            <w:r>
              <w:rPr>
                <w:rFonts w:ascii="Calibri" w:hAnsi="Calibri" w:cs="Book Antiqua"/>
                <w:i/>
              </w:rPr>
              <w:t>D</w:t>
            </w:r>
            <w:r w:rsidRPr="00F12F86">
              <w:rPr>
                <w:rFonts w:ascii="Calibri" w:hAnsi="Calibri" w:cs="Book Antiqua"/>
                <w:i/>
              </w:rPr>
              <w:t xml:space="preserve">esestimación </w:t>
            </w:r>
            <w:r w:rsidRPr="006637E0">
              <w:rPr>
                <w:rFonts w:ascii="Calibri" w:hAnsi="Calibri" w:cs="Book Antiqua"/>
                <w:i/>
              </w:rPr>
              <w:t>del tamaño</w:t>
            </w:r>
          </w:p>
        </w:tc>
        <w:tc>
          <w:tcPr>
            <w:tcW w:w="1433" w:type="dxa"/>
            <w:shd w:val="clear" w:color="auto" w:fill="auto"/>
            <w:tcMar>
              <w:top w:w="15" w:type="dxa"/>
              <w:left w:w="15" w:type="dxa"/>
              <w:bottom w:w="0" w:type="dxa"/>
              <w:right w:w="15" w:type="dxa"/>
            </w:tcMar>
            <w:vAlign w:val="center"/>
          </w:tcPr>
          <w:p w14:paraId="42F5E9C9" w14:textId="1152C8D7" w:rsidR="00BE571A" w:rsidRPr="009F2BB2" w:rsidRDefault="00BE571A" w:rsidP="00E02026">
            <w:pPr>
              <w:ind w:left="127"/>
              <w:rPr>
                <w:rFonts w:ascii="Calibri" w:hAnsi="Calibri" w:cs="Book Antiqua"/>
                <w:i/>
              </w:rPr>
            </w:pPr>
            <w:r>
              <w:rPr>
                <w:rFonts w:ascii="Calibri" w:hAnsi="Calibri" w:cs="Book Antiqua"/>
                <w:i/>
              </w:rPr>
              <w:t>Alta</w:t>
            </w:r>
          </w:p>
        </w:tc>
        <w:tc>
          <w:tcPr>
            <w:tcW w:w="982" w:type="dxa"/>
            <w:shd w:val="clear" w:color="auto" w:fill="auto"/>
            <w:tcMar>
              <w:top w:w="15" w:type="dxa"/>
              <w:left w:w="15" w:type="dxa"/>
              <w:bottom w:w="0" w:type="dxa"/>
              <w:right w:w="15" w:type="dxa"/>
            </w:tcMar>
            <w:vAlign w:val="center"/>
          </w:tcPr>
          <w:p w14:paraId="6F169457" w14:textId="2FEF965B" w:rsidR="00BE571A" w:rsidRPr="009F2BB2" w:rsidRDefault="00BE571A" w:rsidP="00E02026">
            <w:pPr>
              <w:ind w:left="121"/>
              <w:rPr>
                <w:rFonts w:ascii="Calibri" w:hAnsi="Calibri" w:cs="Book Antiqua"/>
                <w:i/>
              </w:rPr>
            </w:pPr>
            <w:r>
              <w:rPr>
                <w:rFonts w:ascii="Calibri" w:hAnsi="Calibri" w:cs="Book Antiqua"/>
                <w:i/>
              </w:rPr>
              <w:t>Alto</w:t>
            </w:r>
          </w:p>
        </w:tc>
        <w:tc>
          <w:tcPr>
            <w:tcW w:w="2698" w:type="dxa"/>
            <w:shd w:val="clear" w:color="auto" w:fill="auto"/>
            <w:tcMar>
              <w:top w:w="15" w:type="dxa"/>
              <w:left w:w="15" w:type="dxa"/>
              <w:bottom w:w="0" w:type="dxa"/>
              <w:right w:w="15" w:type="dxa"/>
            </w:tcMar>
            <w:vAlign w:val="center"/>
          </w:tcPr>
          <w:p w14:paraId="5045C304" w14:textId="1567E805" w:rsidR="00BE571A" w:rsidRPr="009F2BB2" w:rsidRDefault="00BE571A" w:rsidP="00E02026">
            <w:pPr>
              <w:ind w:left="126"/>
              <w:rPr>
                <w:rFonts w:ascii="Calibri" w:hAnsi="Calibri" w:cs="Book Antiqua"/>
                <w:i/>
              </w:rPr>
            </w:pPr>
            <w:r>
              <w:rPr>
                <w:rFonts w:ascii="Calibri" w:hAnsi="Calibri" w:cs="Book Antiqua"/>
                <w:i/>
              </w:rPr>
              <w:t>Establecer un límite de requisitos funcionales en los que se trabajara, además de informar la limitante de tiempo que se requiere para llevar a cabo el proyecto.</w:t>
            </w:r>
          </w:p>
        </w:tc>
        <w:tc>
          <w:tcPr>
            <w:tcW w:w="1843" w:type="dxa"/>
            <w:shd w:val="clear" w:color="auto" w:fill="auto"/>
            <w:tcMar>
              <w:top w:w="15" w:type="dxa"/>
              <w:left w:w="15" w:type="dxa"/>
              <w:bottom w:w="0" w:type="dxa"/>
              <w:right w:w="15" w:type="dxa"/>
            </w:tcMar>
            <w:vAlign w:val="center"/>
          </w:tcPr>
          <w:p w14:paraId="1F576292" w14:textId="72CF440B" w:rsidR="00BE571A" w:rsidRPr="006D54D4" w:rsidRDefault="00B21EDF" w:rsidP="00E02026">
            <w:pPr>
              <w:ind w:left="164"/>
              <w:rPr>
                <w:rFonts w:ascii="Calibri" w:hAnsi="Calibri" w:cs="Book Antiqua"/>
                <w:i/>
              </w:rPr>
            </w:pPr>
            <w:r>
              <w:rPr>
                <w:rFonts w:ascii="Calibri" w:hAnsi="Calibri" w:cs="Book Antiqua"/>
                <w:i/>
              </w:rPr>
              <w:t>Lesley Caicedo</w:t>
            </w:r>
            <w:r w:rsidR="00BE571A" w:rsidRPr="006D54D4">
              <w:rPr>
                <w:rFonts w:ascii="Calibri" w:hAnsi="Calibri" w:cs="Book Antiqua"/>
                <w:i/>
              </w:rPr>
              <w:t xml:space="preserve"> (Líder de </w:t>
            </w:r>
            <w:r>
              <w:rPr>
                <w:rFonts w:ascii="Calibri" w:hAnsi="Calibri" w:cs="Book Antiqua"/>
                <w:i/>
              </w:rPr>
              <w:t>Diseño Arquitectónico</w:t>
            </w:r>
            <w:r w:rsidR="00BE571A" w:rsidRPr="006D54D4">
              <w:rPr>
                <w:rFonts w:ascii="Calibri" w:hAnsi="Calibri" w:cs="Book Antiqua"/>
                <w:i/>
              </w:rPr>
              <w:t>)</w:t>
            </w:r>
          </w:p>
        </w:tc>
      </w:tr>
      <w:tr w:rsidR="009E68A8" w:rsidRPr="00220E56" w14:paraId="41FA1F90" w14:textId="77777777" w:rsidTr="00E02026">
        <w:trPr>
          <w:trHeight w:val="915"/>
          <w:jc w:val="center"/>
        </w:trPr>
        <w:tc>
          <w:tcPr>
            <w:tcW w:w="1823" w:type="dxa"/>
            <w:shd w:val="clear" w:color="auto" w:fill="auto"/>
            <w:tcMar>
              <w:top w:w="15" w:type="dxa"/>
              <w:left w:w="15" w:type="dxa"/>
              <w:bottom w:w="0" w:type="dxa"/>
              <w:right w:w="15" w:type="dxa"/>
            </w:tcMar>
            <w:vAlign w:val="center"/>
          </w:tcPr>
          <w:p w14:paraId="664F1E2E" w14:textId="7EE77EBD" w:rsidR="009E68A8" w:rsidRDefault="009E68A8" w:rsidP="00E02026">
            <w:pPr>
              <w:ind w:left="142"/>
              <w:rPr>
                <w:rFonts w:ascii="Calibri" w:hAnsi="Calibri" w:cs="Book Antiqua"/>
                <w:i/>
              </w:rPr>
            </w:pPr>
            <w:r>
              <w:rPr>
                <w:rFonts w:ascii="Calibri" w:hAnsi="Calibri" w:cs="Book Antiqua"/>
                <w:i/>
              </w:rPr>
              <w:t>Falla en los equipos de cómputo.</w:t>
            </w:r>
          </w:p>
        </w:tc>
        <w:tc>
          <w:tcPr>
            <w:tcW w:w="1433" w:type="dxa"/>
            <w:shd w:val="clear" w:color="auto" w:fill="auto"/>
            <w:tcMar>
              <w:top w:w="15" w:type="dxa"/>
              <w:left w:w="15" w:type="dxa"/>
              <w:bottom w:w="0" w:type="dxa"/>
              <w:right w:w="15" w:type="dxa"/>
            </w:tcMar>
            <w:vAlign w:val="center"/>
          </w:tcPr>
          <w:p w14:paraId="0445BA6F" w14:textId="11F61006" w:rsidR="009E68A8" w:rsidRDefault="009E68A8" w:rsidP="00E02026">
            <w:pPr>
              <w:ind w:left="127"/>
              <w:rPr>
                <w:rFonts w:ascii="Calibri" w:hAnsi="Calibri" w:cs="Book Antiqua"/>
                <w:i/>
              </w:rPr>
            </w:pPr>
            <w:r>
              <w:rPr>
                <w:rFonts w:ascii="Calibri" w:hAnsi="Calibri" w:cs="Book Antiqua"/>
                <w:i/>
              </w:rPr>
              <w:t>Alta</w:t>
            </w:r>
          </w:p>
        </w:tc>
        <w:tc>
          <w:tcPr>
            <w:tcW w:w="982" w:type="dxa"/>
            <w:shd w:val="clear" w:color="auto" w:fill="auto"/>
            <w:tcMar>
              <w:top w:w="15" w:type="dxa"/>
              <w:left w:w="15" w:type="dxa"/>
              <w:bottom w:w="0" w:type="dxa"/>
              <w:right w:w="15" w:type="dxa"/>
            </w:tcMar>
            <w:vAlign w:val="center"/>
          </w:tcPr>
          <w:p w14:paraId="020DE123" w14:textId="27D1774B" w:rsidR="009E68A8" w:rsidRDefault="009E68A8" w:rsidP="00E02026">
            <w:pPr>
              <w:ind w:left="121"/>
              <w:rPr>
                <w:rFonts w:ascii="Calibri" w:hAnsi="Calibri" w:cs="Book Antiqua"/>
                <w:i/>
              </w:rPr>
            </w:pPr>
            <w:r>
              <w:rPr>
                <w:rFonts w:ascii="Calibri" w:hAnsi="Calibri" w:cs="Book Antiqua"/>
                <w:i/>
              </w:rPr>
              <w:t>Alto</w:t>
            </w:r>
          </w:p>
        </w:tc>
        <w:tc>
          <w:tcPr>
            <w:tcW w:w="2698" w:type="dxa"/>
            <w:shd w:val="clear" w:color="auto" w:fill="auto"/>
            <w:tcMar>
              <w:top w:w="15" w:type="dxa"/>
              <w:left w:w="15" w:type="dxa"/>
              <w:bottom w:w="0" w:type="dxa"/>
              <w:right w:w="15" w:type="dxa"/>
            </w:tcMar>
            <w:vAlign w:val="center"/>
          </w:tcPr>
          <w:p w14:paraId="6982A0A7" w14:textId="29DA4C2B" w:rsidR="009E68A8" w:rsidRDefault="009E68A8" w:rsidP="00E02026">
            <w:pPr>
              <w:ind w:left="126"/>
              <w:rPr>
                <w:rFonts w:ascii="Calibri" w:hAnsi="Calibri" w:cs="Book Antiqua"/>
                <w:i/>
              </w:rPr>
            </w:pPr>
            <w:r>
              <w:rPr>
                <w:rFonts w:ascii="Calibri" w:hAnsi="Calibri" w:cs="Book Antiqua"/>
                <w:i/>
              </w:rPr>
              <w:t>Revisar con anterioridad los equipos que se van a utilizar en el proyecto.</w:t>
            </w:r>
          </w:p>
        </w:tc>
        <w:tc>
          <w:tcPr>
            <w:tcW w:w="1843" w:type="dxa"/>
            <w:shd w:val="clear" w:color="auto" w:fill="auto"/>
            <w:tcMar>
              <w:top w:w="15" w:type="dxa"/>
              <w:left w:w="15" w:type="dxa"/>
              <w:bottom w:w="0" w:type="dxa"/>
              <w:right w:w="15" w:type="dxa"/>
            </w:tcMar>
            <w:vAlign w:val="center"/>
          </w:tcPr>
          <w:p w14:paraId="535A1590" w14:textId="13F2B8C3" w:rsidR="009E68A8" w:rsidRDefault="00BE692C" w:rsidP="00E02026">
            <w:pPr>
              <w:ind w:left="164"/>
              <w:rPr>
                <w:rFonts w:ascii="Calibri" w:hAnsi="Calibri" w:cs="Book Antiqua"/>
                <w:i/>
              </w:rPr>
            </w:pPr>
            <w:r>
              <w:rPr>
                <w:rFonts w:ascii="Calibri" w:hAnsi="Calibri" w:cs="Book Antiqua"/>
                <w:i/>
              </w:rPr>
              <w:t>Josymar Zapata</w:t>
            </w:r>
            <w:r w:rsidRPr="009F2BB2">
              <w:rPr>
                <w:rFonts w:ascii="Calibri" w:hAnsi="Calibri" w:cs="Book Antiqua"/>
                <w:i/>
              </w:rPr>
              <w:t xml:space="preserve"> (Líder de </w:t>
            </w:r>
            <w:r>
              <w:rPr>
                <w:rFonts w:ascii="Calibri" w:hAnsi="Calibri" w:cs="Book Antiqua"/>
                <w:i/>
              </w:rPr>
              <w:t>Gestión</w:t>
            </w:r>
            <w:r w:rsidRPr="009F2BB2">
              <w:rPr>
                <w:rFonts w:ascii="Calibri" w:hAnsi="Calibri" w:cs="Book Antiqua"/>
                <w:i/>
              </w:rPr>
              <w:t>)</w:t>
            </w:r>
          </w:p>
        </w:tc>
      </w:tr>
      <w:tr w:rsidR="009E68A8" w:rsidRPr="00220E56" w14:paraId="1EDE3118" w14:textId="77777777" w:rsidTr="00E02026">
        <w:trPr>
          <w:trHeight w:val="346"/>
          <w:jc w:val="center"/>
        </w:trPr>
        <w:tc>
          <w:tcPr>
            <w:tcW w:w="1823" w:type="dxa"/>
            <w:shd w:val="clear" w:color="auto" w:fill="auto"/>
            <w:tcMar>
              <w:top w:w="15" w:type="dxa"/>
              <w:left w:w="15" w:type="dxa"/>
              <w:bottom w:w="0" w:type="dxa"/>
              <w:right w:w="15" w:type="dxa"/>
            </w:tcMar>
            <w:vAlign w:val="center"/>
          </w:tcPr>
          <w:p w14:paraId="0F5A363C" w14:textId="4D0E37EA" w:rsidR="009E68A8" w:rsidRDefault="009E68A8" w:rsidP="00E02026">
            <w:pPr>
              <w:ind w:left="142"/>
              <w:rPr>
                <w:rFonts w:ascii="Calibri" w:hAnsi="Calibri" w:cs="Book Antiqua"/>
                <w:i/>
              </w:rPr>
            </w:pPr>
            <w:r>
              <w:rPr>
                <w:rFonts w:ascii="Calibri" w:hAnsi="Calibri" w:cs="Book Antiqua"/>
                <w:i/>
              </w:rPr>
              <w:t>Retraso en la codificación del proyecto</w:t>
            </w:r>
          </w:p>
        </w:tc>
        <w:tc>
          <w:tcPr>
            <w:tcW w:w="1433" w:type="dxa"/>
            <w:shd w:val="clear" w:color="auto" w:fill="auto"/>
            <w:tcMar>
              <w:top w:w="15" w:type="dxa"/>
              <w:left w:w="15" w:type="dxa"/>
              <w:bottom w:w="0" w:type="dxa"/>
              <w:right w:w="15" w:type="dxa"/>
            </w:tcMar>
            <w:vAlign w:val="center"/>
          </w:tcPr>
          <w:p w14:paraId="12DF53FF" w14:textId="3583EFD0" w:rsidR="009E68A8" w:rsidRDefault="009E68A8" w:rsidP="00E02026">
            <w:pPr>
              <w:ind w:left="127"/>
              <w:rPr>
                <w:rFonts w:ascii="Calibri" w:hAnsi="Calibri" w:cs="Book Antiqua"/>
                <w:i/>
              </w:rPr>
            </w:pPr>
            <w:r>
              <w:rPr>
                <w:rFonts w:ascii="Calibri" w:hAnsi="Calibri" w:cs="Book Antiqua"/>
                <w:i/>
              </w:rPr>
              <w:t>Media</w:t>
            </w:r>
          </w:p>
        </w:tc>
        <w:tc>
          <w:tcPr>
            <w:tcW w:w="982" w:type="dxa"/>
            <w:shd w:val="clear" w:color="auto" w:fill="auto"/>
            <w:tcMar>
              <w:top w:w="15" w:type="dxa"/>
              <w:left w:w="15" w:type="dxa"/>
              <w:bottom w:w="0" w:type="dxa"/>
              <w:right w:w="15" w:type="dxa"/>
            </w:tcMar>
            <w:vAlign w:val="center"/>
          </w:tcPr>
          <w:p w14:paraId="1CA619F5" w14:textId="2193D64E" w:rsidR="009E68A8" w:rsidRDefault="009E68A8" w:rsidP="00E02026">
            <w:pPr>
              <w:rPr>
                <w:rFonts w:ascii="Calibri" w:hAnsi="Calibri" w:cs="Book Antiqua"/>
                <w:i/>
              </w:rPr>
            </w:pPr>
            <w:r>
              <w:rPr>
                <w:rFonts w:ascii="Calibri" w:hAnsi="Calibri" w:cs="Book Antiqua"/>
                <w:i/>
              </w:rPr>
              <w:t>Media</w:t>
            </w:r>
          </w:p>
        </w:tc>
        <w:tc>
          <w:tcPr>
            <w:tcW w:w="2698" w:type="dxa"/>
            <w:shd w:val="clear" w:color="auto" w:fill="auto"/>
            <w:tcMar>
              <w:top w:w="15" w:type="dxa"/>
              <w:left w:w="15" w:type="dxa"/>
              <w:bottom w:w="0" w:type="dxa"/>
              <w:right w:w="15" w:type="dxa"/>
            </w:tcMar>
            <w:vAlign w:val="center"/>
          </w:tcPr>
          <w:p w14:paraId="2B3E87F3" w14:textId="3F913CB6" w:rsidR="009E68A8" w:rsidRDefault="009E68A8" w:rsidP="00E02026">
            <w:pPr>
              <w:ind w:left="126"/>
              <w:rPr>
                <w:rFonts w:ascii="Calibri" w:hAnsi="Calibri" w:cs="Book Antiqua"/>
                <w:i/>
              </w:rPr>
            </w:pPr>
            <w:r>
              <w:rPr>
                <w:rFonts w:ascii="Calibri" w:hAnsi="Calibri" w:cs="Book Antiqua"/>
                <w:i/>
              </w:rPr>
              <w:t>Contratar personal capacitado en programación para que no ocurran retrasos e imprevistos.</w:t>
            </w:r>
          </w:p>
        </w:tc>
        <w:tc>
          <w:tcPr>
            <w:tcW w:w="1843" w:type="dxa"/>
            <w:shd w:val="clear" w:color="auto" w:fill="auto"/>
            <w:tcMar>
              <w:top w:w="15" w:type="dxa"/>
              <w:left w:w="15" w:type="dxa"/>
              <w:bottom w:w="0" w:type="dxa"/>
              <w:right w:w="15" w:type="dxa"/>
            </w:tcMar>
            <w:vAlign w:val="center"/>
          </w:tcPr>
          <w:p w14:paraId="18F234BF" w14:textId="22006B93" w:rsidR="009E68A8" w:rsidRPr="009F2BB2" w:rsidRDefault="00C649DD" w:rsidP="00E02026">
            <w:pPr>
              <w:ind w:left="164"/>
              <w:rPr>
                <w:rFonts w:ascii="Calibri" w:hAnsi="Calibri" w:cs="Book Antiqua"/>
                <w:i/>
              </w:rPr>
            </w:pPr>
            <w:r>
              <w:rPr>
                <w:rFonts w:ascii="Calibri" w:hAnsi="Calibri" w:cs="Book Antiqua"/>
                <w:i/>
              </w:rPr>
              <w:t>Josymar Zapata</w:t>
            </w:r>
            <w:r w:rsidRPr="009F2BB2">
              <w:rPr>
                <w:rFonts w:ascii="Calibri" w:hAnsi="Calibri" w:cs="Book Antiqua"/>
                <w:i/>
              </w:rPr>
              <w:t xml:space="preserve"> (Líder de </w:t>
            </w:r>
            <w:r>
              <w:rPr>
                <w:rFonts w:ascii="Calibri" w:hAnsi="Calibri" w:cs="Book Antiqua"/>
                <w:i/>
              </w:rPr>
              <w:t>Gestión</w:t>
            </w:r>
            <w:r w:rsidRPr="009F2BB2">
              <w:rPr>
                <w:rFonts w:ascii="Calibri" w:hAnsi="Calibri" w:cs="Book Antiqua"/>
                <w:i/>
              </w:rPr>
              <w:t>)</w:t>
            </w:r>
          </w:p>
        </w:tc>
      </w:tr>
      <w:tr w:rsidR="009E68A8" w:rsidRPr="00220E56" w14:paraId="5EA01404" w14:textId="77777777" w:rsidTr="00E02026">
        <w:trPr>
          <w:trHeight w:val="346"/>
          <w:jc w:val="center"/>
        </w:trPr>
        <w:tc>
          <w:tcPr>
            <w:tcW w:w="1823" w:type="dxa"/>
            <w:shd w:val="clear" w:color="auto" w:fill="auto"/>
            <w:tcMar>
              <w:top w:w="15" w:type="dxa"/>
              <w:left w:w="15" w:type="dxa"/>
              <w:bottom w:w="0" w:type="dxa"/>
              <w:right w:w="15" w:type="dxa"/>
            </w:tcMar>
            <w:vAlign w:val="center"/>
          </w:tcPr>
          <w:p w14:paraId="5542A2DD" w14:textId="3E2CC468" w:rsidR="009E68A8" w:rsidRDefault="009E68A8" w:rsidP="00E02026">
            <w:pPr>
              <w:ind w:left="142"/>
              <w:rPr>
                <w:rFonts w:ascii="Calibri" w:hAnsi="Calibri" w:cs="Book Antiqua"/>
                <w:i/>
              </w:rPr>
            </w:pPr>
            <w:r>
              <w:rPr>
                <w:rFonts w:ascii="Calibri" w:hAnsi="Calibri" w:cs="Book Antiqua"/>
                <w:i/>
              </w:rPr>
              <w:t xml:space="preserve">Interfaz del sistema no amigable </w:t>
            </w:r>
          </w:p>
        </w:tc>
        <w:tc>
          <w:tcPr>
            <w:tcW w:w="1433" w:type="dxa"/>
            <w:shd w:val="clear" w:color="auto" w:fill="auto"/>
            <w:tcMar>
              <w:top w:w="15" w:type="dxa"/>
              <w:left w:w="15" w:type="dxa"/>
              <w:bottom w:w="0" w:type="dxa"/>
              <w:right w:w="15" w:type="dxa"/>
            </w:tcMar>
            <w:vAlign w:val="center"/>
          </w:tcPr>
          <w:p w14:paraId="786EC9A7" w14:textId="5677A1AC" w:rsidR="009E68A8" w:rsidRDefault="009E68A8" w:rsidP="00E02026">
            <w:pPr>
              <w:ind w:left="127"/>
              <w:rPr>
                <w:rFonts w:ascii="Calibri" w:hAnsi="Calibri" w:cs="Book Antiqua"/>
                <w:i/>
              </w:rPr>
            </w:pPr>
            <w:r>
              <w:rPr>
                <w:rFonts w:ascii="Calibri" w:hAnsi="Calibri" w:cs="Book Antiqua"/>
                <w:i/>
              </w:rPr>
              <w:t>Baja</w:t>
            </w:r>
          </w:p>
        </w:tc>
        <w:tc>
          <w:tcPr>
            <w:tcW w:w="982" w:type="dxa"/>
            <w:shd w:val="clear" w:color="auto" w:fill="auto"/>
            <w:tcMar>
              <w:top w:w="15" w:type="dxa"/>
              <w:left w:w="15" w:type="dxa"/>
              <w:bottom w:w="0" w:type="dxa"/>
              <w:right w:w="15" w:type="dxa"/>
            </w:tcMar>
            <w:vAlign w:val="center"/>
          </w:tcPr>
          <w:p w14:paraId="4D3B15E9" w14:textId="46821FCC" w:rsidR="009E68A8" w:rsidRDefault="009E68A8" w:rsidP="00E02026">
            <w:pPr>
              <w:ind w:left="121"/>
              <w:rPr>
                <w:rFonts w:ascii="Calibri" w:hAnsi="Calibri" w:cs="Book Antiqua"/>
                <w:i/>
              </w:rPr>
            </w:pPr>
            <w:r>
              <w:rPr>
                <w:rFonts w:ascii="Calibri" w:hAnsi="Calibri" w:cs="Book Antiqua"/>
                <w:i/>
              </w:rPr>
              <w:t>Bajo</w:t>
            </w:r>
          </w:p>
        </w:tc>
        <w:tc>
          <w:tcPr>
            <w:tcW w:w="2698" w:type="dxa"/>
            <w:shd w:val="clear" w:color="auto" w:fill="auto"/>
            <w:tcMar>
              <w:top w:w="15" w:type="dxa"/>
              <w:left w:w="15" w:type="dxa"/>
              <w:bottom w:w="0" w:type="dxa"/>
              <w:right w:w="15" w:type="dxa"/>
            </w:tcMar>
            <w:vAlign w:val="center"/>
          </w:tcPr>
          <w:p w14:paraId="6EC46A6D" w14:textId="090AA68F" w:rsidR="009E68A8" w:rsidRDefault="009E68A8" w:rsidP="00E02026">
            <w:pPr>
              <w:ind w:left="126"/>
              <w:rPr>
                <w:rFonts w:ascii="Calibri" w:hAnsi="Calibri" w:cs="Book Antiqua"/>
                <w:i/>
              </w:rPr>
            </w:pPr>
            <w:r>
              <w:rPr>
                <w:rFonts w:ascii="Calibri" w:hAnsi="Calibri" w:cs="Book Antiqua"/>
                <w:i/>
              </w:rPr>
              <w:t>Proporcionar una sección de ayuda en línea y capacitación para los usuarios en el manejo del sistema informático.</w:t>
            </w:r>
          </w:p>
        </w:tc>
        <w:tc>
          <w:tcPr>
            <w:tcW w:w="1843" w:type="dxa"/>
            <w:shd w:val="clear" w:color="auto" w:fill="auto"/>
            <w:tcMar>
              <w:top w:w="15" w:type="dxa"/>
              <w:left w:w="15" w:type="dxa"/>
              <w:bottom w:w="0" w:type="dxa"/>
              <w:right w:w="15" w:type="dxa"/>
            </w:tcMar>
            <w:vAlign w:val="center"/>
          </w:tcPr>
          <w:p w14:paraId="0033CF30" w14:textId="0C43FD6A" w:rsidR="009E68A8" w:rsidRDefault="00F80FAF" w:rsidP="00E02026">
            <w:pPr>
              <w:ind w:left="164"/>
              <w:rPr>
                <w:rFonts w:ascii="Calibri" w:hAnsi="Calibri" w:cs="Book Antiqua"/>
                <w:i/>
              </w:rPr>
            </w:pPr>
            <w:r>
              <w:rPr>
                <w:rFonts w:ascii="Calibri" w:hAnsi="Calibri" w:cs="Book Antiqua"/>
                <w:i/>
              </w:rPr>
              <w:t>Diego Mendoza (Líder de Calidad)</w:t>
            </w:r>
          </w:p>
        </w:tc>
      </w:tr>
      <w:tr w:rsidR="009E68A8" w:rsidRPr="00220E56" w14:paraId="3BBC7456" w14:textId="77777777" w:rsidTr="00E02026">
        <w:trPr>
          <w:trHeight w:val="346"/>
          <w:jc w:val="center"/>
        </w:trPr>
        <w:tc>
          <w:tcPr>
            <w:tcW w:w="1823" w:type="dxa"/>
            <w:shd w:val="clear" w:color="auto" w:fill="auto"/>
            <w:tcMar>
              <w:top w:w="15" w:type="dxa"/>
              <w:left w:w="15" w:type="dxa"/>
              <w:bottom w:w="0" w:type="dxa"/>
              <w:right w:w="15" w:type="dxa"/>
            </w:tcMar>
            <w:vAlign w:val="center"/>
          </w:tcPr>
          <w:p w14:paraId="79CBF081" w14:textId="47C7EBF2" w:rsidR="009E68A8" w:rsidRDefault="009E68A8" w:rsidP="00E02026">
            <w:pPr>
              <w:ind w:left="142"/>
              <w:rPr>
                <w:rFonts w:ascii="Calibri" w:hAnsi="Calibri" w:cs="Book Antiqua"/>
                <w:i/>
              </w:rPr>
            </w:pPr>
            <w:r>
              <w:rPr>
                <w:rFonts w:ascii="Calibri" w:hAnsi="Calibri" w:cs="Book Antiqua"/>
                <w:i/>
              </w:rPr>
              <w:lastRenderedPageBreak/>
              <w:t>Falta o ausencia inesperada de algún miembro del equipo</w:t>
            </w:r>
          </w:p>
        </w:tc>
        <w:tc>
          <w:tcPr>
            <w:tcW w:w="1433" w:type="dxa"/>
            <w:shd w:val="clear" w:color="auto" w:fill="auto"/>
            <w:tcMar>
              <w:top w:w="15" w:type="dxa"/>
              <w:left w:w="15" w:type="dxa"/>
              <w:bottom w:w="0" w:type="dxa"/>
              <w:right w:w="15" w:type="dxa"/>
            </w:tcMar>
            <w:vAlign w:val="center"/>
          </w:tcPr>
          <w:p w14:paraId="1FD67B07" w14:textId="5BB3818C" w:rsidR="009E68A8" w:rsidRDefault="009E68A8" w:rsidP="00E02026">
            <w:pPr>
              <w:ind w:left="127"/>
              <w:rPr>
                <w:rFonts w:ascii="Calibri" w:hAnsi="Calibri" w:cs="Book Antiqua"/>
                <w:i/>
              </w:rPr>
            </w:pPr>
            <w:r>
              <w:rPr>
                <w:rFonts w:ascii="Calibri" w:hAnsi="Calibri" w:cs="Book Antiqua"/>
                <w:i/>
              </w:rPr>
              <w:t>Alta</w:t>
            </w:r>
          </w:p>
        </w:tc>
        <w:tc>
          <w:tcPr>
            <w:tcW w:w="982" w:type="dxa"/>
            <w:shd w:val="clear" w:color="auto" w:fill="auto"/>
            <w:tcMar>
              <w:top w:w="15" w:type="dxa"/>
              <w:left w:w="15" w:type="dxa"/>
              <w:bottom w:w="0" w:type="dxa"/>
              <w:right w:w="15" w:type="dxa"/>
            </w:tcMar>
            <w:vAlign w:val="center"/>
          </w:tcPr>
          <w:p w14:paraId="023A8042" w14:textId="107DC183" w:rsidR="009E68A8" w:rsidRDefault="009E68A8" w:rsidP="00E02026">
            <w:pPr>
              <w:ind w:left="121"/>
              <w:rPr>
                <w:rFonts w:ascii="Calibri" w:hAnsi="Calibri" w:cs="Book Antiqua"/>
                <w:i/>
              </w:rPr>
            </w:pPr>
            <w:r>
              <w:rPr>
                <w:rFonts w:ascii="Calibri" w:hAnsi="Calibri" w:cs="Book Antiqua"/>
                <w:i/>
              </w:rPr>
              <w:t>Alto</w:t>
            </w:r>
          </w:p>
        </w:tc>
        <w:tc>
          <w:tcPr>
            <w:tcW w:w="2698" w:type="dxa"/>
            <w:shd w:val="clear" w:color="auto" w:fill="auto"/>
            <w:tcMar>
              <w:top w:w="15" w:type="dxa"/>
              <w:left w:w="15" w:type="dxa"/>
              <w:bottom w:w="0" w:type="dxa"/>
              <w:right w:w="15" w:type="dxa"/>
            </w:tcMar>
            <w:vAlign w:val="center"/>
          </w:tcPr>
          <w:p w14:paraId="43757669" w14:textId="77777777" w:rsidR="009E68A8" w:rsidRDefault="009E68A8" w:rsidP="00E02026">
            <w:pPr>
              <w:ind w:left="126"/>
              <w:rPr>
                <w:rFonts w:ascii="Calibri" w:hAnsi="Calibri" w:cs="Book Antiqua"/>
                <w:i/>
              </w:rPr>
            </w:pPr>
            <w:r>
              <w:rPr>
                <w:rFonts w:ascii="Calibri" w:hAnsi="Calibri" w:cs="Book Antiqua"/>
                <w:i/>
              </w:rPr>
              <w:t>-Designar a otro miembro del equipo para que suplante a la persona ausente.</w:t>
            </w:r>
          </w:p>
          <w:p w14:paraId="195706BF" w14:textId="0C4C805A" w:rsidR="009E68A8" w:rsidRDefault="009E68A8" w:rsidP="00E02026">
            <w:pPr>
              <w:ind w:left="126"/>
              <w:rPr>
                <w:rFonts w:ascii="Calibri" w:hAnsi="Calibri" w:cs="Book Antiqua"/>
                <w:i/>
              </w:rPr>
            </w:pPr>
            <w:r>
              <w:rPr>
                <w:rFonts w:ascii="Calibri" w:hAnsi="Calibri" w:cs="Book Antiqua"/>
                <w:i/>
              </w:rPr>
              <w:t xml:space="preserve">-Repartir las actividades del miembro ausente entre los demás integrantes del equipo. </w:t>
            </w:r>
          </w:p>
        </w:tc>
        <w:tc>
          <w:tcPr>
            <w:tcW w:w="1843" w:type="dxa"/>
            <w:shd w:val="clear" w:color="auto" w:fill="auto"/>
            <w:tcMar>
              <w:top w:w="15" w:type="dxa"/>
              <w:left w:w="15" w:type="dxa"/>
              <w:bottom w:w="0" w:type="dxa"/>
              <w:right w:w="15" w:type="dxa"/>
            </w:tcMar>
            <w:vAlign w:val="center"/>
          </w:tcPr>
          <w:p w14:paraId="3AAA8BA8" w14:textId="76588F88" w:rsidR="009E68A8" w:rsidRDefault="00F80FAF" w:rsidP="00E02026">
            <w:pPr>
              <w:ind w:left="164"/>
              <w:rPr>
                <w:rFonts w:ascii="Calibri" w:hAnsi="Calibri" w:cs="Book Antiqua"/>
                <w:i/>
              </w:rPr>
            </w:pPr>
            <w:r>
              <w:rPr>
                <w:rFonts w:ascii="Calibri" w:hAnsi="Calibri" w:cs="Book Antiqua"/>
                <w:i/>
              </w:rPr>
              <w:t>Josymar Zapata</w:t>
            </w:r>
            <w:r w:rsidRPr="009F2BB2">
              <w:rPr>
                <w:rFonts w:ascii="Calibri" w:hAnsi="Calibri" w:cs="Book Antiqua"/>
                <w:i/>
              </w:rPr>
              <w:t xml:space="preserve"> (Líder de </w:t>
            </w:r>
            <w:r>
              <w:rPr>
                <w:rFonts w:ascii="Calibri" w:hAnsi="Calibri" w:cs="Book Antiqua"/>
                <w:i/>
              </w:rPr>
              <w:t>Gestión</w:t>
            </w:r>
            <w:r w:rsidRPr="009F2BB2">
              <w:rPr>
                <w:rFonts w:ascii="Calibri" w:hAnsi="Calibri" w:cs="Book Antiqua"/>
                <w:i/>
              </w:rPr>
              <w:t>)</w:t>
            </w:r>
          </w:p>
        </w:tc>
      </w:tr>
      <w:tr w:rsidR="009E68A8" w:rsidRPr="00220E56" w14:paraId="7AF2E91D" w14:textId="77777777" w:rsidTr="00E02026">
        <w:trPr>
          <w:trHeight w:val="346"/>
          <w:jc w:val="center"/>
        </w:trPr>
        <w:tc>
          <w:tcPr>
            <w:tcW w:w="1823" w:type="dxa"/>
            <w:shd w:val="clear" w:color="auto" w:fill="auto"/>
            <w:tcMar>
              <w:top w:w="15" w:type="dxa"/>
              <w:left w:w="15" w:type="dxa"/>
              <w:bottom w:w="0" w:type="dxa"/>
              <w:right w:w="15" w:type="dxa"/>
            </w:tcMar>
            <w:vAlign w:val="center"/>
          </w:tcPr>
          <w:p w14:paraId="3FA8E855" w14:textId="53E6000F" w:rsidR="009E68A8" w:rsidRDefault="009E68A8" w:rsidP="00E02026">
            <w:pPr>
              <w:ind w:left="142"/>
              <w:rPr>
                <w:rFonts w:ascii="Calibri" w:hAnsi="Calibri" w:cs="Book Antiqua"/>
                <w:i/>
              </w:rPr>
            </w:pPr>
            <w:r>
              <w:rPr>
                <w:rFonts w:ascii="Calibri" w:hAnsi="Calibri" w:cs="Book Antiqua"/>
                <w:i/>
              </w:rPr>
              <w:t>Falta de comunicación entre los miembros del equipo</w:t>
            </w:r>
          </w:p>
        </w:tc>
        <w:tc>
          <w:tcPr>
            <w:tcW w:w="1433" w:type="dxa"/>
            <w:shd w:val="clear" w:color="auto" w:fill="auto"/>
            <w:tcMar>
              <w:top w:w="15" w:type="dxa"/>
              <w:left w:w="15" w:type="dxa"/>
              <w:bottom w:w="0" w:type="dxa"/>
              <w:right w:w="15" w:type="dxa"/>
            </w:tcMar>
            <w:vAlign w:val="center"/>
          </w:tcPr>
          <w:p w14:paraId="4DE5CFBB" w14:textId="399D2979" w:rsidR="009E68A8" w:rsidRDefault="009E68A8" w:rsidP="00E02026">
            <w:pPr>
              <w:ind w:left="127"/>
              <w:rPr>
                <w:rFonts w:ascii="Calibri" w:hAnsi="Calibri" w:cs="Book Antiqua"/>
                <w:i/>
              </w:rPr>
            </w:pPr>
            <w:r>
              <w:rPr>
                <w:rFonts w:ascii="Calibri" w:hAnsi="Calibri" w:cs="Book Antiqua"/>
                <w:i/>
              </w:rPr>
              <w:t>Media</w:t>
            </w:r>
          </w:p>
        </w:tc>
        <w:tc>
          <w:tcPr>
            <w:tcW w:w="982" w:type="dxa"/>
            <w:shd w:val="clear" w:color="auto" w:fill="auto"/>
            <w:tcMar>
              <w:top w:w="15" w:type="dxa"/>
              <w:left w:w="15" w:type="dxa"/>
              <w:bottom w:w="0" w:type="dxa"/>
              <w:right w:w="15" w:type="dxa"/>
            </w:tcMar>
            <w:vAlign w:val="center"/>
          </w:tcPr>
          <w:p w14:paraId="045F2462" w14:textId="5D4CE19E" w:rsidR="009E68A8" w:rsidRDefault="009E68A8" w:rsidP="00E02026">
            <w:pPr>
              <w:ind w:left="121"/>
              <w:rPr>
                <w:rFonts w:ascii="Calibri" w:hAnsi="Calibri" w:cs="Book Antiqua"/>
                <w:i/>
              </w:rPr>
            </w:pPr>
            <w:r>
              <w:rPr>
                <w:rFonts w:ascii="Calibri" w:hAnsi="Calibri" w:cs="Book Antiqua"/>
                <w:i/>
              </w:rPr>
              <w:t>Alto</w:t>
            </w:r>
          </w:p>
        </w:tc>
        <w:tc>
          <w:tcPr>
            <w:tcW w:w="2698" w:type="dxa"/>
            <w:shd w:val="clear" w:color="auto" w:fill="auto"/>
            <w:tcMar>
              <w:top w:w="15" w:type="dxa"/>
              <w:left w:w="15" w:type="dxa"/>
              <w:bottom w:w="0" w:type="dxa"/>
              <w:right w:w="15" w:type="dxa"/>
            </w:tcMar>
            <w:vAlign w:val="center"/>
          </w:tcPr>
          <w:p w14:paraId="51038936" w14:textId="6978625B" w:rsidR="009E68A8" w:rsidRDefault="009E68A8" w:rsidP="00E02026">
            <w:pPr>
              <w:ind w:left="126"/>
              <w:rPr>
                <w:rFonts w:ascii="Calibri" w:hAnsi="Calibri" w:cs="Book Antiqua"/>
                <w:i/>
              </w:rPr>
            </w:pPr>
            <w:r>
              <w:rPr>
                <w:rFonts w:ascii="Calibri" w:hAnsi="Calibri" w:cs="Book Antiqua"/>
                <w:i/>
              </w:rPr>
              <w:t xml:space="preserve">Realizar reuniones entre los miembros del equipo, para recalcar la importancia de una buena comunicación, notificar las tareas asignadas a cada integrante y para realizar preguntas de lo que se necesite. </w:t>
            </w:r>
          </w:p>
        </w:tc>
        <w:tc>
          <w:tcPr>
            <w:tcW w:w="1843" w:type="dxa"/>
            <w:shd w:val="clear" w:color="auto" w:fill="auto"/>
            <w:tcMar>
              <w:top w:w="15" w:type="dxa"/>
              <w:left w:w="15" w:type="dxa"/>
              <w:bottom w:w="0" w:type="dxa"/>
              <w:right w:w="15" w:type="dxa"/>
            </w:tcMar>
            <w:vAlign w:val="center"/>
          </w:tcPr>
          <w:p w14:paraId="0FB3ACA5" w14:textId="55AF2A22" w:rsidR="009E68A8" w:rsidRDefault="00BE692C" w:rsidP="00E02026">
            <w:pPr>
              <w:ind w:left="164"/>
              <w:rPr>
                <w:rFonts w:ascii="Calibri" w:hAnsi="Calibri" w:cs="Book Antiqua"/>
                <w:i/>
              </w:rPr>
            </w:pPr>
            <w:r w:rsidRPr="009F2BB2">
              <w:rPr>
                <w:rFonts w:ascii="Calibri" w:hAnsi="Calibri" w:cs="Book Antiqua"/>
                <w:i/>
              </w:rPr>
              <w:t>Emma Zambrano (Secretaria</w:t>
            </w:r>
            <w:r>
              <w:rPr>
                <w:rFonts w:ascii="Calibri" w:hAnsi="Calibri" w:cs="Book Antiqua"/>
                <w:i/>
              </w:rPr>
              <w:t>)</w:t>
            </w:r>
          </w:p>
        </w:tc>
      </w:tr>
    </w:tbl>
    <w:p w14:paraId="6208E4E6" w14:textId="77777777" w:rsidR="00857C2C" w:rsidRPr="00453783" w:rsidRDefault="00857C2C" w:rsidP="00857C2C">
      <w:pPr>
        <w:rPr>
          <w:rFonts w:ascii="Calibri" w:hAnsi="Calibri" w:cs="Book Antiqua"/>
        </w:rPr>
      </w:pPr>
    </w:p>
    <w:p w14:paraId="0A422A58" w14:textId="77777777" w:rsidR="00857C2C" w:rsidRPr="00453783" w:rsidRDefault="00857C2C" w:rsidP="00857C2C">
      <w:pPr>
        <w:pStyle w:val="Ttulo1"/>
        <w:numPr>
          <w:ilvl w:val="0"/>
          <w:numId w:val="2"/>
        </w:numPr>
        <w:spacing w:before="0" w:after="0"/>
        <w:rPr>
          <w:rFonts w:ascii="Calibri" w:hAnsi="Calibri" w:cs="Book Antiqua"/>
        </w:rPr>
      </w:pPr>
      <w:bookmarkStart w:id="24" w:name="_Toc61560558"/>
      <w:r w:rsidRPr="00453783">
        <w:rPr>
          <w:rFonts w:ascii="Calibri" w:hAnsi="Calibri" w:cs="Book Antiqua"/>
          <w:sz w:val="28"/>
        </w:rPr>
        <w:t>Descripción General</w:t>
      </w:r>
      <w:bookmarkEnd w:id="24"/>
      <w:r w:rsidRPr="00453783">
        <w:rPr>
          <w:rFonts w:ascii="Calibri" w:hAnsi="Calibri" w:cs="Book Antiqua"/>
          <w:sz w:val="28"/>
        </w:rPr>
        <w:t xml:space="preserve"> </w:t>
      </w:r>
    </w:p>
    <w:p w14:paraId="275F1CD4" w14:textId="77777777" w:rsidR="00857C2C" w:rsidRPr="00453783" w:rsidRDefault="00857C2C" w:rsidP="00AB5322">
      <w:pPr>
        <w:pStyle w:val="Ttulo2"/>
        <w:numPr>
          <w:ilvl w:val="1"/>
          <w:numId w:val="2"/>
        </w:numPr>
        <w:spacing w:after="120"/>
        <w:ind w:left="1418"/>
        <w:rPr>
          <w:rFonts w:ascii="Calibri" w:hAnsi="Calibri" w:cs="Book Antiqua"/>
          <w:i w:val="0"/>
          <w:sz w:val="24"/>
        </w:rPr>
      </w:pPr>
      <w:bookmarkStart w:id="25" w:name="_Toc61560559"/>
      <w:r w:rsidRPr="00453783">
        <w:rPr>
          <w:rFonts w:ascii="Calibri" w:hAnsi="Calibri" w:cs="Book Antiqua"/>
          <w:i w:val="0"/>
          <w:sz w:val="24"/>
        </w:rPr>
        <w:t>Contexto del Producto</w:t>
      </w:r>
      <w:bookmarkEnd w:id="25"/>
    </w:p>
    <w:p w14:paraId="3441BF9A" w14:textId="49243A41" w:rsidR="00F3137F" w:rsidRPr="00743497" w:rsidRDefault="00AB5322" w:rsidP="00743497">
      <w:pPr>
        <w:pStyle w:val="Prrafodelista"/>
        <w:jc w:val="both"/>
        <w:rPr>
          <w:rFonts w:ascii="Calibri" w:hAnsi="Calibri" w:cs="Book Antiqua"/>
          <w:i/>
          <w:lang w:eastAsia="ar-SA"/>
        </w:rPr>
      </w:pPr>
      <w:r w:rsidRPr="00AB5322">
        <w:rPr>
          <w:rFonts w:ascii="Calibri" w:hAnsi="Calibri" w:cs="Book Antiqua"/>
          <w:i/>
          <w:lang w:eastAsia="ar-SA"/>
        </w:rPr>
        <w:t>A diferencia del proceso actual donde se manejan todos los datos transaccionales, operacionales, registros y facturación de manera manual sin ningún tipo de sistema automatizado y sin ninguna tipo de seguridad que proteja los datos, en este caso no existe un flujo de actividades debidamente controlado para mantener a salvo las transacciones diarias de cada trámite ni su registro de usuarios, nuestro producto busca solucionar lo antes mencionado creando un sistema que cumpla con todos los requerimientos y necesidades que la Organización requiera e implementar requerimientos o funcionalidades adicionales para el usuario y el sistema.</w:t>
      </w:r>
    </w:p>
    <w:p w14:paraId="70D3E0E3" w14:textId="77777777" w:rsidR="00857C2C" w:rsidRPr="00453783" w:rsidRDefault="00857C2C" w:rsidP="00857C2C">
      <w:pPr>
        <w:pStyle w:val="Ttulo2"/>
        <w:numPr>
          <w:ilvl w:val="1"/>
          <w:numId w:val="2"/>
        </w:numPr>
        <w:ind w:left="1418"/>
        <w:rPr>
          <w:rFonts w:ascii="Calibri" w:hAnsi="Calibri" w:cs="Book Antiqua"/>
          <w:i w:val="0"/>
          <w:sz w:val="24"/>
        </w:rPr>
      </w:pPr>
      <w:bookmarkStart w:id="26" w:name="_Toc61560560"/>
      <w:r w:rsidRPr="00453783">
        <w:rPr>
          <w:rFonts w:ascii="Calibri" w:hAnsi="Calibri" w:cs="Book Antiqua"/>
          <w:i w:val="0"/>
          <w:sz w:val="24"/>
        </w:rPr>
        <w:t>Perspectivas futuras del producto</w:t>
      </w:r>
      <w:bookmarkEnd w:id="26"/>
    </w:p>
    <w:p w14:paraId="091ACCDC" w14:textId="78D11376" w:rsidR="00AB5322" w:rsidRPr="00AB5322" w:rsidRDefault="00AB5322" w:rsidP="00AB5322">
      <w:pPr>
        <w:ind w:left="698"/>
        <w:jc w:val="both"/>
        <w:rPr>
          <w:rFonts w:ascii="Calibri" w:hAnsi="Calibri" w:cs="Book Antiqua"/>
          <w:i/>
        </w:rPr>
      </w:pPr>
      <w:r w:rsidRPr="00AB5322">
        <w:rPr>
          <w:rFonts w:ascii="Calibri" w:hAnsi="Calibri" w:cs="Book Antiqua"/>
          <w:i/>
        </w:rPr>
        <w:t>Si bien nuestro objetivo principal es cumplir con los requerimientos ya planteados anteriormente, el sistema está abierto a nuevas versiones que contemplen nuevos servicios tales como</w:t>
      </w:r>
      <w:r>
        <w:rPr>
          <w:rFonts w:ascii="Calibri" w:hAnsi="Calibri" w:cs="Book Antiqua"/>
          <w:i/>
        </w:rPr>
        <w:t>:</w:t>
      </w:r>
      <w:r w:rsidRPr="00AB5322">
        <w:rPr>
          <w:rFonts w:ascii="Calibri" w:hAnsi="Calibri" w:cs="Book Antiqua"/>
          <w:i/>
        </w:rPr>
        <w:t xml:space="preserve"> </w:t>
      </w:r>
    </w:p>
    <w:p w14:paraId="64510A82" w14:textId="19C902B0" w:rsidR="00AB5322" w:rsidRPr="00743497" w:rsidRDefault="00AB5322">
      <w:pPr>
        <w:pStyle w:val="Prrafodelista"/>
        <w:numPr>
          <w:ilvl w:val="0"/>
          <w:numId w:val="21"/>
        </w:numPr>
        <w:jc w:val="both"/>
        <w:rPr>
          <w:rFonts w:ascii="Calibri" w:hAnsi="Calibri" w:cs="Book Antiqua"/>
          <w:i/>
        </w:rPr>
      </w:pPr>
      <w:r w:rsidRPr="00743497">
        <w:rPr>
          <w:rFonts w:ascii="Calibri" w:hAnsi="Calibri" w:cs="Book Antiqua"/>
          <w:b/>
          <w:bCs/>
          <w:i/>
        </w:rPr>
        <w:t>Circuitos turísticos:</w:t>
      </w:r>
      <w:r w:rsidRPr="00743497">
        <w:rPr>
          <w:rFonts w:ascii="Calibri" w:hAnsi="Calibri" w:cs="Book Antiqua"/>
          <w:i/>
        </w:rPr>
        <w:t xml:space="preserve"> Son excursiones organizadas a diversas ciudades con salidas regulares que facilitan la preparación de itinerarios para los viajeros. </w:t>
      </w:r>
    </w:p>
    <w:p w14:paraId="55F83917" w14:textId="0C061BBC" w:rsidR="00AB5322" w:rsidRPr="00743497" w:rsidRDefault="00AB5322">
      <w:pPr>
        <w:pStyle w:val="Prrafodelista"/>
        <w:numPr>
          <w:ilvl w:val="0"/>
          <w:numId w:val="21"/>
        </w:numPr>
        <w:jc w:val="both"/>
        <w:rPr>
          <w:rFonts w:ascii="Calibri" w:hAnsi="Calibri" w:cs="Book Antiqua"/>
          <w:i/>
        </w:rPr>
      </w:pPr>
      <w:r w:rsidRPr="00743497">
        <w:rPr>
          <w:rFonts w:ascii="Calibri" w:hAnsi="Calibri" w:cs="Book Antiqua"/>
          <w:b/>
          <w:bCs/>
          <w:i/>
        </w:rPr>
        <w:t>Excursiones:</w:t>
      </w:r>
      <w:r w:rsidRPr="00743497">
        <w:rPr>
          <w:rFonts w:ascii="Calibri" w:hAnsi="Calibri" w:cs="Book Antiqua"/>
          <w:i/>
        </w:rPr>
        <w:t xml:space="preserve"> Son viajes organizados y preestablecidos que incluyen un recorrido por una o varias ciudades, así como diversos servicios turísticos. Son comercializados a un precio fijo y normalmente incluyen el traslado, hospedaje, comidas y visitas a atractivos turísticos.</w:t>
      </w:r>
    </w:p>
    <w:p w14:paraId="246CCAE6" w14:textId="4A0A97C8" w:rsidR="00AB5322" w:rsidRPr="00743497" w:rsidRDefault="00AB5322">
      <w:pPr>
        <w:pStyle w:val="Prrafodelista"/>
        <w:numPr>
          <w:ilvl w:val="0"/>
          <w:numId w:val="21"/>
        </w:numPr>
        <w:jc w:val="both"/>
        <w:rPr>
          <w:rFonts w:ascii="Calibri" w:hAnsi="Calibri" w:cs="Book Antiqua"/>
          <w:i/>
        </w:rPr>
      </w:pPr>
      <w:proofErr w:type="spellStart"/>
      <w:r w:rsidRPr="00743497">
        <w:rPr>
          <w:rFonts w:ascii="Calibri" w:hAnsi="Calibri" w:cs="Book Antiqua"/>
          <w:b/>
          <w:bCs/>
          <w:i/>
        </w:rPr>
        <w:t>Wedding</w:t>
      </w:r>
      <w:proofErr w:type="spellEnd"/>
      <w:r w:rsidRPr="00743497">
        <w:rPr>
          <w:rFonts w:ascii="Calibri" w:hAnsi="Calibri" w:cs="Book Antiqua"/>
          <w:b/>
          <w:bCs/>
          <w:i/>
        </w:rPr>
        <w:t xml:space="preserve"> </w:t>
      </w:r>
      <w:proofErr w:type="spellStart"/>
      <w:r w:rsidRPr="00743497">
        <w:rPr>
          <w:rFonts w:ascii="Calibri" w:hAnsi="Calibri" w:cs="Book Antiqua"/>
          <w:b/>
          <w:bCs/>
          <w:i/>
        </w:rPr>
        <w:t>planner</w:t>
      </w:r>
      <w:proofErr w:type="spellEnd"/>
      <w:r w:rsidR="00E1122F" w:rsidRPr="00743497">
        <w:rPr>
          <w:rFonts w:ascii="Calibri" w:hAnsi="Calibri" w:cs="Book Antiqua"/>
          <w:b/>
          <w:bCs/>
          <w:i/>
        </w:rPr>
        <w:t xml:space="preserve"> (planificador de bodas)</w:t>
      </w:r>
      <w:r w:rsidRPr="00743497">
        <w:rPr>
          <w:rFonts w:ascii="Calibri" w:hAnsi="Calibri" w:cs="Book Antiqua"/>
          <w:b/>
          <w:bCs/>
          <w:i/>
        </w:rPr>
        <w:t>:</w:t>
      </w:r>
      <w:r w:rsidRPr="00743497">
        <w:rPr>
          <w:rFonts w:ascii="Calibri" w:hAnsi="Calibri" w:cs="Book Antiqua"/>
          <w:i/>
        </w:rPr>
        <w:t xml:space="preserve"> Al igual que el servicio de excursiones, son viajes organizados con todo lo necesario para planear una boda.</w:t>
      </w:r>
    </w:p>
    <w:p w14:paraId="1E4A049F" w14:textId="3AC520C9" w:rsidR="00AB5322" w:rsidRDefault="00AB5322">
      <w:pPr>
        <w:pStyle w:val="Prrafodelista"/>
        <w:numPr>
          <w:ilvl w:val="0"/>
          <w:numId w:val="21"/>
        </w:numPr>
        <w:jc w:val="both"/>
        <w:rPr>
          <w:rFonts w:ascii="Calibri" w:hAnsi="Calibri" w:cs="Book Antiqua"/>
          <w:i/>
        </w:rPr>
      </w:pPr>
      <w:r w:rsidRPr="00743497">
        <w:rPr>
          <w:rFonts w:ascii="Calibri" w:hAnsi="Calibri" w:cs="Book Antiqua"/>
          <w:b/>
          <w:bCs/>
          <w:i/>
        </w:rPr>
        <w:t>Guía de turistas:</w:t>
      </w:r>
      <w:r w:rsidRPr="00743497">
        <w:rPr>
          <w:rFonts w:ascii="Calibri" w:hAnsi="Calibri" w:cs="Book Antiqua"/>
          <w:i/>
        </w:rPr>
        <w:t xml:space="preserve"> Personal con conocimiento profesional de dos o más idiomas, así como de lugares turísticos. Sus servicios generalmente se integran a las excursiones, circuitos turísticos, convenciones, congresos, etc.</w:t>
      </w:r>
    </w:p>
    <w:p w14:paraId="68AF59B4" w14:textId="3171D402" w:rsidR="00A636B9" w:rsidRPr="005C1043" w:rsidRDefault="00A636B9">
      <w:pPr>
        <w:pStyle w:val="Prrafodelista"/>
        <w:numPr>
          <w:ilvl w:val="0"/>
          <w:numId w:val="21"/>
        </w:numPr>
        <w:jc w:val="both"/>
        <w:rPr>
          <w:rFonts w:ascii="Calibri" w:hAnsi="Calibri" w:cs="Book Antiqua"/>
          <w:i/>
          <w:lang w:eastAsia="ar-SA"/>
        </w:rPr>
      </w:pPr>
      <w:r w:rsidRPr="005C1043">
        <w:rPr>
          <w:rFonts w:ascii="Calibri" w:hAnsi="Calibri" w:cs="Book Antiqua"/>
          <w:i/>
          <w:lang w:eastAsia="ar-SA"/>
        </w:rPr>
        <w:lastRenderedPageBreak/>
        <w:t>Crear un aplicativo para celular, para ofrecerle al cliente una experiencia más cómoda y que el cliente pueda reservar su viaje desde cualquier dispositivo móvil.</w:t>
      </w:r>
    </w:p>
    <w:p w14:paraId="37879D6E" w14:textId="6A22B4F4" w:rsidR="00A636B9" w:rsidRPr="005C1043" w:rsidRDefault="00880ABA">
      <w:pPr>
        <w:pStyle w:val="Prrafodelista"/>
        <w:numPr>
          <w:ilvl w:val="0"/>
          <w:numId w:val="21"/>
        </w:numPr>
        <w:jc w:val="both"/>
        <w:rPr>
          <w:rFonts w:ascii="Calibri" w:hAnsi="Calibri" w:cs="Book Antiqua"/>
          <w:i/>
          <w:lang w:eastAsia="ar-SA"/>
        </w:rPr>
      </w:pPr>
      <w:r w:rsidRPr="005C1043">
        <w:rPr>
          <w:rFonts w:ascii="Calibri" w:hAnsi="Calibri" w:cs="Book Antiqua"/>
          <w:i/>
          <w:lang w:eastAsia="ar-SA"/>
        </w:rPr>
        <w:t xml:space="preserve">Implementar un módulo donde el usuario podrá realizar valoraciones y dejar comentarios </w:t>
      </w:r>
      <w:r w:rsidR="005C1043" w:rsidRPr="005C1043">
        <w:rPr>
          <w:rFonts w:ascii="Calibri" w:hAnsi="Calibri" w:cs="Book Antiqua"/>
          <w:i/>
          <w:lang w:eastAsia="ar-SA"/>
        </w:rPr>
        <w:t>sobre</w:t>
      </w:r>
      <w:r w:rsidRPr="005C1043">
        <w:rPr>
          <w:rFonts w:ascii="Calibri" w:hAnsi="Calibri" w:cs="Book Antiqua"/>
          <w:i/>
          <w:lang w:eastAsia="ar-SA"/>
        </w:rPr>
        <w:t xml:space="preserve"> nuestros servicios.</w:t>
      </w:r>
    </w:p>
    <w:p w14:paraId="5725FFD6" w14:textId="40A898FE" w:rsidR="00EB2A93" w:rsidRPr="006B00AB" w:rsidRDefault="00857C2C" w:rsidP="006B00AB">
      <w:pPr>
        <w:pStyle w:val="Ttulo2"/>
        <w:numPr>
          <w:ilvl w:val="1"/>
          <w:numId w:val="2"/>
        </w:numPr>
        <w:spacing w:after="240"/>
        <w:ind w:left="1418"/>
        <w:rPr>
          <w:rFonts w:ascii="Calibri" w:hAnsi="Calibri" w:cs="Book Antiqua"/>
          <w:i w:val="0"/>
          <w:sz w:val="24"/>
        </w:rPr>
      </w:pPr>
      <w:bookmarkStart w:id="27" w:name="_Toc61560561"/>
      <w:r w:rsidRPr="00453783">
        <w:rPr>
          <w:rFonts w:ascii="Calibri" w:hAnsi="Calibri" w:cs="Book Antiqua"/>
          <w:i w:val="0"/>
          <w:sz w:val="24"/>
        </w:rPr>
        <w:t>Reglas y Funciones de Negocio</w:t>
      </w:r>
      <w:bookmarkEnd w:id="27"/>
    </w:p>
    <w:p w14:paraId="10D4C58A" w14:textId="324FD51F" w:rsidR="00837034" w:rsidRPr="00E42B15" w:rsidRDefault="00837034" w:rsidP="00837034">
      <w:pPr>
        <w:ind w:left="720"/>
        <w:jc w:val="both"/>
        <w:rPr>
          <w:rFonts w:ascii="Calibri" w:hAnsi="Calibri" w:cs="Book Antiqua"/>
          <w:b/>
          <w:bCs/>
          <w:i/>
          <w:u w:val="single"/>
        </w:rPr>
      </w:pPr>
      <w:r w:rsidRPr="00E42B15">
        <w:rPr>
          <w:rFonts w:ascii="Calibri" w:hAnsi="Calibri" w:cs="Book Antiqua"/>
          <w:b/>
          <w:bCs/>
          <w:i/>
          <w:u w:val="single"/>
        </w:rPr>
        <w:t xml:space="preserve">Proceso de </w:t>
      </w:r>
      <w:r w:rsidR="0068642E" w:rsidRPr="00E42B15">
        <w:rPr>
          <w:rFonts w:ascii="Calibri" w:hAnsi="Calibri" w:cs="Book Antiqua"/>
          <w:b/>
          <w:bCs/>
          <w:i/>
          <w:u w:val="single"/>
        </w:rPr>
        <w:t>reserva de viaje</w:t>
      </w:r>
      <w:r w:rsidRPr="00E42B15">
        <w:rPr>
          <w:rFonts w:ascii="Calibri" w:hAnsi="Calibri" w:cs="Book Antiqua"/>
          <w:b/>
          <w:bCs/>
          <w:i/>
          <w:u w:val="single"/>
        </w:rPr>
        <w:t>: Situación propuesta (</w:t>
      </w:r>
      <w:r w:rsidR="003437F5" w:rsidRPr="00E42B15">
        <w:rPr>
          <w:rFonts w:ascii="Calibri" w:hAnsi="Calibri" w:cs="Book Antiqua"/>
          <w:b/>
          <w:bCs/>
          <w:i/>
          <w:u w:val="single"/>
        </w:rPr>
        <w:t>AS IS</w:t>
      </w:r>
      <w:r w:rsidRPr="00E42B15">
        <w:rPr>
          <w:rFonts w:ascii="Calibri" w:hAnsi="Calibri" w:cs="Book Antiqua"/>
          <w:b/>
          <w:bCs/>
          <w:i/>
          <w:u w:val="single"/>
        </w:rPr>
        <w:t>)</w:t>
      </w:r>
    </w:p>
    <w:p w14:paraId="4DAAF4C8" w14:textId="3EC07590" w:rsidR="00837034" w:rsidRDefault="0005669F" w:rsidP="00837034">
      <w:pPr>
        <w:ind w:left="720"/>
        <w:jc w:val="both"/>
        <w:rPr>
          <w:rFonts w:ascii="Calibri" w:hAnsi="Calibri" w:cs="Book Antiqua"/>
          <w:i/>
          <w:color w:val="0000FF"/>
        </w:rPr>
      </w:pPr>
      <w:r>
        <w:rPr>
          <w:noProof/>
        </w:rPr>
        <w:drawing>
          <wp:anchor distT="0" distB="0" distL="114300" distR="114300" simplePos="0" relativeHeight="251677696" behindDoc="0" locked="0" layoutInCell="1" allowOverlap="1" wp14:anchorId="0C6FE2B7" wp14:editId="560D8F7E">
            <wp:simplePos x="0" y="0"/>
            <wp:positionH relativeFrom="column">
              <wp:posOffset>336541</wp:posOffset>
            </wp:positionH>
            <wp:positionV relativeFrom="paragraph">
              <wp:posOffset>113673</wp:posOffset>
            </wp:positionV>
            <wp:extent cx="4109085" cy="6483985"/>
            <wp:effectExtent l="0" t="0" r="5715" b="0"/>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4109085" cy="648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7D7898" w14:textId="61D89BB3" w:rsidR="00837034" w:rsidRDefault="00837034" w:rsidP="00837034">
      <w:pPr>
        <w:ind w:left="720"/>
        <w:jc w:val="center"/>
        <w:rPr>
          <w:rFonts w:ascii="Calibri" w:hAnsi="Calibri" w:cs="Book Antiqua"/>
          <w:i/>
          <w:color w:val="0000FF"/>
        </w:rPr>
      </w:pPr>
    </w:p>
    <w:p w14:paraId="12883431" w14:textId="00C31130" w:rsidR="00DE2736" w:rsidRDefault="00DE2736" w:rsidP="00DE2736">
      <w:pPr>
        <w:ind w:left="720"/>
        <w:jc w:val="both"/>
        <w:rPr>
          <w:lang w:val="es-AR"/>
        </w:rPr>
      </w:pPr>
    </w:p>
    <w:p w14:paraId="64A2892D" w14:textId="79018B32" w:rsidR="0068642E" w:rsidRDefault="0068642E" w:rsidP="00DE2736">
      <w:pPr>
        <w:ind w:left="720"/>
        <w:jc w:val="both"/>
        <w:rPr>
          <w:lang w:val="es-AR"/>
        </w:rPr>
      </w:pPr>
    </w:p>
    <w:p w14:paraId="4B45E936" w14:textId="5B96AEE5" w:rsidR="0068642E" w:rsidRDefault="0068642E" w:rsidP="00DE2736">
      <w:pPr>
        <w:ind w:left="720"/>
        <w:jc w:val="both"/>
        <w:rPr>
          <w:lang w:val="es-AR"/>
        </w:rPr>
      </w:pPr>
    </w:p>
    <w:p w14:paraId="77BF4C95" w14:textId="7391A3FB" w:rsidR="0068642E" w:rsidRDefault="0068642E" w:rsidP="00DE2736">
      <w:pPr>
        <w:ind w:left="720"/>
        <w:jc w:val="both"/>
        <w:rPr>
          <w:lang w:val="es-AR"/>
        </w:rPr>
      </w:pPr>
    </w:p>
    <w:p w14:paraId="354CC42A" w14:textId="33938479" w:rsidR="0068642E" w:rsidRDefault="0068642E" w:rsidP="00DE2736">
      <w:pPr>
        <w:ind w:left="720"/>
        <w:jc w:val="both"/>
        <w:rPr>
          <w:lang w:val="es-AR"/>
        </w:rPr>
      </w:pPr>
    </w:p>
    <w:p w14:paraId="3D4DDD70" w14:textId="792588E7" w:rsidR="0068642E" w:rsidRDefault="0068642E" w:rsidP="00DE2736">
      <w:pPr>
        <w:ind w:left="720"/>
        <w:jc w:val="both"/>
        <w:rPr>
          <w:lang w:val="es-AR"/>
        </w:rPr>
      </w:pPr>
    </w:p>
    <w:p w14:paraId="30020AD8" w14:textId="06E122C4" w:rsidR="0068642E" w:rsidRDefault="0068642E" w:rsidP="00DE2736">
      <w:pPr>
        <w:ind w:left="720"/>
        <w:jc w:val="both"/>
        <w:rPr>
          <w:lang w:val="es-AR"/>
        </w:rPr>
      </w:pPr>
    </w:p>
    <w:p w14:paraId="05FF67AA" w14:textId="5F834D69" w:rsidR="0068642E" w:rsidRDefault="0068642E" w:rsidP="00DE2736">
      <w:pPr>
        <w:ind w:left="720"/>
        <w:jc w:val="both"/>
        <w:rPr>
          <w:lang w:val="es-AR"/>
        </w:rPr>
      </w:pPr>
    </w:p>
    <w:p w14:paraId="4B3DAD08" w14:textId="7916FF2C" w:rsidR="0068642E" w:rsidRDefault="0068642E" w:rsidP="00DE2736">
      <w:pPr>
        <w:ind w:left="720"/>
        <w:jc w:val="both"/>
        <w:rPr>
          <w:lang w:val="es-AR"/>
        </w:rPr>
      </w:pPr>
    </w:p>
    <w:p w14:paraId="0248392B" w14:textId="7F578510" w:rsidR="003437F5" w:rsidRDefault="003437F5" w:rsidP="00DE2736">
      <w:pPr>
        <w:ind w:left="720"/>
        <w:jc w:val="both"/>
        <w:rPr>
          <w:lang w:val="es-AR"/>
        </w:rPr>
      </w:pPr>
    </w:p>
    <w:p w14:paraId="5B98B238" w14:textId="12A24B98" w:rsidR="003437F5" w:rsidRDefault="003437F5" w:rsidP="00DE2736">
      <w:pPr>
        <w:ind w:left="720"/>
        <w:jc w:val="both"/>
        <w:rPr>
          <w:lang w:val="es-AR"/>
        </w:rPr>
      </w:pPr>
    </w:p>
    <w:p w14:paraId="773ACD8C" w14:textId="5B1DD1AE" w:rsidR="003437F5" w:rsidRDefault="003437F5" w:rsidP="00DE2736">
      <w:pPr>
        <w:ind w:left="720"/>
        <w:jc w:val="both"/>
        <w:rPr>
          <w:lang w:val="es-AR"/>
        </w:rPr>
      </w:pPr>
    </w:p>
    <w:p w14:paraId="2201E1D8" w14:textId="1E483AF2" w:rsidR="003437F5" w:rsidRDefault="003437F5" w:rsidP="00DE2736">
      <w:pPr>
        <w:ind w:left="720"/>
        <w:jc w:val="both"/>
        <w:rPr>
          <w:lang w:val="es-AR"/>
        </w:rPr>
      </w:pPr>
    </w:p>
    <w:p w14:paraId="540A0CB0" w14:textId="503F5379" w:rsidR="003437F5" w:rsidRDefault="003437F5" w:rsidP="00DE2736">
      <w:pPr>
        <w:ind w:left="720"/>
        <w:jc w:val="both"/>
        <w:rPr>
          <w:lang w:val="es-AR"/>
        </w:rPr>
      </w:pPr>
    </w:p>
    <w:p w14:paraId="28723993" w14:textId="745A8739" w:rsidR="003437F5" w:rsidRDefault="003437F5" w:rsidP="00DE2736">
      <w:pPr>
        <w:ind w:left="720"/>
        <w:jc w:val="both"/>
        <w:rPr>
          <w:lang w:val="es-AR"/>
        </w:rPr>
      </w:pPr>
    </w:p>
    <w:p w14:paraId="50028B6B" w14:textId="2916266F" w:rsidR="003437F5" w:rsidRDefault="003437F5" w:rsidP="00DE2736">
      <w:pPr>
        <w:ind w:left="720"/>
        <w:jc w:val="both"/>
        <w:rPr>
          <w:lang w:val="es-AR"/>
        </w:rPr>
      </w:pPr>
    </w:p>
    <w:p w14:paraId="51CD32B6" w14:textId="481F4769" w:rsidR="003437F5" w:rsidRDefault="003437F5" w:rsidP="00DE2736">
      <w:pPr>
        <w:ind w:left="720"/>
        <w:jc w:val="both"/>
        <w:rPr>
          <w:lang w:val="es-AR"/>
        </w:rPr>
      </w:pPr>
    </w:p>
    <w:p w14:paraId="73035212" w14:textId="6867880A" w:rsidR="003437F5" w:rsidRDefault="003437F5" w:rsidP="00DE2736">
      <w:pPr>
        <w:ind w:left="720"/>
        <w:jc w:val="both"/>
        <w:rPr>
          <w:lang w:val="es-AR"/>
        </w:rPr>
      </w:pPr>
    </w:p>
    <w:p w14:paraId="66DADFE4" w14:textId="1D5BBD5D" w:rsidR="003437F5" w:rsidRDefault="003437F5" w:rsidP="00DE2736">
      <w:pPr>
        <w:ind w:left="720"/>
        <w:jc w:val="both"/>
        <w:rPr>
          <w:lang w:val="es-AR"/>
        </w:rPr>
      </w:pPr>
    </w:p>
    <w:p w14:paraId="637C612A" w14:textId="7A93797A" w:rsidR="003437F5" w:rsidRDefault="003437F5" w:rsidP="00DE2736">
      <w:pPr>
        <w:ind w:left="720"/>
        <w:jc w:val="both"/>
        <w:rPr>
          <w:lang w:val="es-AR"/>
        </w:rPr>
      </w:pPr>
    </w:p>
    <w:p w14:paraId="06A83E5A" w14:textId="65CD6561" w:rsidR="003437F5" w:rsidRDefault="003437F5" w:rsidP="00DE2736">
      <w:pPr>
        <w:ind w:left="720"/>
        <w:jc w:val="both"/>
        <w:rPr>
          <w:lang w:val="es-AR"/>
        </w:rPr>
      </w:pPr>
    </w:p>
    <w:p w14:paraId="13B7144E" w14:textId="46D13099" w:rsidR="003437F5" w:rsidRDefault="003437F5" w:rsidP="00DE2736">
      <w:pPr>
        <w:ind w:left="720"/>
        <w:jc w:val="both"/>
        <w:rPr>
          <w:lang w:val="es-AR"/>
        </w:rPr>
      </w:pPr>
    </w:p>
    <w:p w14:paraId="62424522" w14:textId="165605D2" w:rsidR="003437F5" w:rsidRDefault="003437F5" w:rsidP="00DE2736">
      <w:pPr>
        <w:ind w:left="720"/>
        <w:jc w:val="both"/>
        <w:rPr>
          <w:lang w:val="es-AR"/>
        </w:rPr>
      </w:pPr>
    </w:p>
    <w:p w14:paraId="3EB18D96" w14:textId="727C2E8F" w:rsidR="00697351" w:rsidRDefault="00697351" w:rsidP="003437F5">
      <w:pPr>
        <w:ind w:left="720"/>
        <w:jc w:val="both"/>
        <w:rPr>
          <w:rFonts w:ascii="Calibri" w:hAnsi="Calibri" w:cs="Book Antiqua"/>
          <w:i/>
          <w:u w:val="single"/>
        </w:rPr>
      </w:pPr>
    </w:p>
    <w:p w14:paraId="21130DFA" w14:textId="730BE431" w:rsidR="00FA03B4" w:rsidRDefault="00FA03B4" w:rsidP="003437F5">
      <w:pPr>
        <w:ind w:left="720"/>
        <w:jc w:val="both"/>
        <w:rPr>
          <w:rFonts w:ascii="Calibri" w:hAnsi="Calibri" w:cs="Book Antiqua"/>
          <w:i/>
          <w:u w:val="single"/>
        </w:rPr>
      </w:pPr>
    </w:p>
    <w:p w14:paraId="2A3E2ABB" w14:textId="2DFA1663" w:rsidR="00FA03B4" w:rsidRDefault="00FA03B4" w:rsidP="003437F5">
      <w:pPr>
        <w:ind w:left="720"/>
        <w:jc w:val="both"/>
        <w:rPr>
          <w:rFonts w:ascii="Calibri" w:hAnsi="Calibri" w:cs="Book Antiqua"/>
          <w:i/>
          <w:u w:val="single"/>
        </w:rPr>
      </w:pPr>
    </w:p>
    <w:p w14:paraId="4F54F5B9" w14:textId="77777777" w:rsidR="00FA03B4" w:rsidRDefault="00FA03B4" w:rsidP="003437F5">
      <w:pPr>
        <w:ind w:left="720"/>
        <w:jc w:val="both"/>
        <w:rPr>
          <w:rFonts w:ascii="Calibri" w:hAnsi="Calibri" w:cs="Book Antiqua"/>
          <w:i/>
          <w:u w:val="single"/>
        </w:rPr>
      </w:pPr>
    </w:p>
    <w:p w14:paraId="1F9F9644" w14:textId="77777777" w:rsidR="000F3992" w:rsidRDefault="000F3992" w:rsidP="00FA03B4">
      <w:pPr>
        <w:spacing w:before="120"/>
        <w:ind w:left="720"/>
        <w:jc w:val="both"/>
        <w:rPr>
          <w:rFonts w:ascii="Calibri" w:hAnsi="Calibri" w:cs="Book Antiqua"/>
          <w:b/>
          <w:bCs/>
          <w:i/>
          <w:noProof/>
          <w:u w:val="single"/>
        </w:rPr>
      </w:pPr>
    </w:p>
    <w:p w14:paraId="6AE24961" w14:textId="77777777" w:rsidR="000F3992" w:rsidRDefault="000F3992" w:rsidP="00FA03B4">
      <w:pPr>
        <w:spacing w:before="120"/>
        <w:ind w:left="720"/>
        <w:jc w:val="both"/>
        <w:rPr>
          <w:rFonts w:ascii="Calibri" w:hAnsi="Calibri" w:cs="Book Antiqua"/>
          <w:b/>
          <w:bCs/>
          <w:i/>
          <w:noProof/>
          <w:u w:val="single"/>
        </w:rPr>
      </w:pPr>
    </w:p>
    <w:p w14:paraId="7C0AC1F8" w14:textId="77777777" w:rsidR="000F3992" w:rsidRDefault="000F3992" w:rsidP="00FA03B4">
      <w:pPr>
        <w:spacing w:before="120"/>
        <w:ind w:left="720"/>
        <w:jc w:val="both"/>
        <w:rPr>
          <w:rFonts w:ascii="Calibri" w:hAnsi="Calibri" w:cs="Book Antiqua"/>
          <w:b/>
          <w:bCs/>
          <w:i/>
          <w:noProof/>
          <w:u w:val="single"/>
        </w:rPr>
      </w:pPr>
    </w:p>
    <w:p w14:paraId="44678A51" w14:textId="77777777" w:rsidR="000F3992" w:rsidRDefault="000F3992" w:rsidP="00FA03B4">
      <w:pPr>
        <w:spacing w:before="120"/>
        <w:ind w:left="720"/>
        <w:jc w:val="both"/>
        <w:rPr>
          <w:rFonts w:ascii="Calibri" w:hAnsi="Calibri" w:cs="Book Antiqua"/>
          <w:b/>
          <w:bCs/>
          <w:i/>
          <w:noProof/>
          <w:u w:val="single"/>
        </w:rPr>
      </w:pPr>
    </w:p>
    <w:p w14:paraId="44CC668A" w14:textId="77777777" w:rsidR="000F3992" w:rsidRDefault="000F3992" w:rsidP="00FA03B4">
      <w:pPr>
        <w:spacing w:before="120"/>
        <w:ind w:left="720"/>
        <w:jc w:val="both"/>
        <w:rPr>
          <w:rFonts w:ascii="Calibri" w:hAnsi="Calibri" w:cs="Book Antiqua"/>
          <w:b/>
          <w:bCs/>
          <w:i/>
          <w:noProof/>
          <w:u w:val="single"/>
        </w:rPr>
      </w:pPr>
    </w:p>
    <w:p w14:paraId="75F2261A" w14:textId="77777777" w:rsidR="000F3992" w:rsidRDefault="000F3992" w:rsidP="00FA03B4">
      <w:pPr>
        <w:spacing w:before="120"/>
        <w:ind w:left="720"/>
        <w:jc w:val="both"/>
        <w:rPr>
          <w:rFonts w:ascii="Calibri" w:hAnsi="Calibri" w:cs="Book Antiqua"/>
          <w:b/>
          <w:bCs/>
          <w:i/>
          <w:noProof/>
          <w:u w:val="single"/>
        </w:rPr>
      </w:pPr>
    </w:p>
    <w:p w14:paraId="2A5B5CBF" w14:textId="77777777" w:rsidR="000F3992" w:rsidRDefault="000F3992" w:rsidP="00FA03B4">
      <w:pPr>
        <w:spacing w:before="120"/>
        <w:ind w:left="720"/>
        <w:jc w:val="both"/>
        <w:rPr>
          <w:rFonts w:ascii="Calibri" w:hAnsi="Calibri" w:cs="Book Antiqua"/>
          <w:b/>
          <w:bCs/>
          <w:i/>
          <w:noProof/>
          <w:u w:val="single"/>
        </w:rPr>
      </w:pPr>
    </w:p>
    <w:p w14:paraId="78B85FC4" w14:textId="77777777" w:rsidR="000F3992" w:rsidRDefault="000F3992" w:rsidP="00FA03B4">
      <w:pPr>
        <w:spacing w:before="120"/>
        <w:ind w:left="720"/>
        <w:jc w:val="both"/>
        <w:rPr>
          <w:rFonts w:ascii="Calibri" w:hAnsi="Calibri" w:cs="Book Antiqua"/>
          <w:b/>
          <w:bCs/>
          <w:i/>
          <w:noProof/>
          <w:u w:val="single"/>
        </w:rPr>
      </w:pPr>
    </w:p>
    <w:p w14:paraId="0DB77078" w14:textId="765C9120" w:rsidR="003437F5" w:rsidRDefault="000F3992" w:rsidP="00FA03B4">
      <w:pPr>
        <w:spacing w:before="120"/>
        <w:ind w:left="720"/>
        <w:jc w:val="both"/>
        <w:rPr>
          <w:rFonts w:ascii="Calibri" w:hAnsi="Calibri" w:cs="Book Antiqua"/>
          <w:b/>
          <w:bCs/>
          <w:i/>
          <w:u w:val="single"/>
        </w:rPr>
      </w:pPr>
      <w:r>
        <w:rPr>
          <w:noProof/>
        </w:rPr>
        <w:lastRenderedPageBreak/>
        <w:drawing>
          <wp:anchor distT="0" distB="0" distL="114300" distR="114300" simplePos="0" relativeHeight="251678720" behindDoc="0" locked="0" layoutInCell="1" allowOverlap="1" wp14:anchorId="4D46D83A" wp14:editId="6146AE3C">
            <wp:simplePos x="0" y="0"/>
            <wp:positionH relativeFrom="margin">
              <wp:align>right</wp:align>
            </wp:positionH>
            <wp:positionV relativeFrom="paragraph">
              <wp:posOffset>220832</wp:posOffset>
            </wp:positionV>
            <wp:extent cx="6120130" cy="7195820"/>
            <wp:effectExtent l="0" t="0" r="0" b="5080"/>
            <wp:wrapSquare wrapText="bothSides"/>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6120130" cy="7195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7F5" w:rsidRPr="00E42B15">
        <w:rPr>
          <w:rFonts w:ascii="Calibri" w:hAnsi="Calibri" w:cs="Book Antiqua"/>
          <w:b/>
          <w:bCs/>
          <w:i/>
          <w:u w:val="single"/>
        </w:rPr>
        <w:t>Proceso de reserva de viaje: Situación propuesta (TO BE)</w:t>
      </w:r>
    </w:p>
    <w:p w14:paraId="0B60E2E1" w14:textId="5ABD227C" w:rsidR="000F3992" w:rsidRDefault="000F3992" w:rsidP="00FA03B4">
      <w:pPr>
        <w:spacing w:before="120"/>
        <w:ind w:left="720"/>
        <w:jc w:val="both"/>
        <w:rPr>
          <w:rFonts w:ascii="Calibri" w:hAnsi="Calibri" w:cs="Book Antiqua"/>
          <w:b/>
          <w:bCs/>
          <w:i/>
          <w:u w:val="single"/>
        </w:rPr>
      </w:pPr>
    </w:p>
    <w:p w14:paraId="38230F51" w14:textId="2FFC1FCC" w:rsidR="000F3992" w:rsidRPr="00E42B15" w:rsidRDefault="000F3992" w:rsidP="00FA03B4">
      <w:pPr>
        <w:spacing w:before="120"/>
        <w:ind w:left="720"/>
        <w:jc w:val="both"/>
        <w:rPr>
          <w:rFonts w:ascii="Calibri" w:hAnsi="Calibri" w:cs="Book Antiqua"/>
          <w:b/>
          <w:bCs/>
          <w:i/>
          <w:u w:val="single"/>
        </w:rPr>
      </w:pPr>
    </w:p>
    <w:p w14:paraId="32EFB88F" w14:textId="77777777" w:rsidR="00E42B15" w:rsidRPr="00E42B15" w:rsidRDefault="00E42B15" w:rsidP="00E42B15">
      <w:pPr>
        <w:ind w:left="720"/>
        <w:jc w:val="both"/>
        <w:rPr>
          <w:rFonts w:ascii="Calibri" w:hAnsi="Calibri" w:cs="Book Antiqua"/>
          <w:b/>
          <w:bCs/>
          <w:i/>
          <w:u w:val="single"/>
        </w:rPr>
      </w:pPr>
    </w:p>
    <w:p w14:paraId="5E56129D" w14:textId="77777777" w:rsidR="007F4C5C" w:rsidRDefault="007F4C5C" w:rsidP="00E42B15">
      <w:pPr>
        <w:ind w:left="720"/>
        <w:jc w:val="both"/>
        <w:rPr>
          <w:rFonts w:ascii="Calibri" w:hAnsi="Calibri" w:cs="Book Antiqua"/>
          <w:b/>
          <w:bCs/>
          <w:i/>
          <w:u w:val="single"/>
        </w:rPr>
      </w:pPr>
    </w:p>
    <w:p w14:paraId="6CC4D408" w14:textId="77777777" w:rsidR="007F4C5C" w:rsidRDefault="007F4C5C" w:rsidP="00E42B15">
      <w:pPr>
        <w:ind w:left="720"/>
        <w:jc w:val="both"/>
        <w:rPr>
          <w:rFonts w:ascii="Calibri" w:hAnsi="Calibri" w:cs="Book Antiqua"/>
          <w:b/>
          <w:bCs/>
          <w:i/>
          <w:u w:val="single"/>
        </w:rPr>
      </w:pPr>
    </w:p>
    <w:p w14:paraId="69AF8ED2" w14:textId="77777777" w:rsidR="007F4C5C" w:rsidRDefault="007F4C5C" w:rsidP="00E42B15">
      <w:pPr>
        <w:ind w:left="720"/>
        <w:jc w:val="both"/>
        <w:rPr>
          <w:rFonts w:ascii="Calibri" w:hAnsi="Calibri" w:cs="Book Antiqua"/>
          <w:b/>
          <w:bCs/>
          <w:i/>
          <w:u w:val="single"/>
        </w:rPr>
      </w:pPr>
    </w:p>
    <w:p w14:paraId="1BDAF3EC" w14:textId="77777777" w:rsidR="007F4C5C" w:rsidRDefault="007F4C5C" w:rsidP="00E42B15">
      <w:pPr>
        <w:ind w:left="720"/>
        <w:jc w:val="both"/>
        <w:rPr>
          <w:rFonts w:ascii="Calibri" w:hAnsi="Calibri" w:cs="Book Antiqua"/>
          <w:b/>
          <w:bCs/>
          <w:i/>
          <w:u w:val="single"/>
        </w:rPr>
      </w:pPr>
    </w:p>
    <w:p w14:paraId="3D4129D2" w14:textId="0F07086D" w:rsidR="005E1432" w:rsidRPr="00E42B15" w:rsidRDefault="005E1432" w:rsidP="00E42B15">
      <w:pPr>
        <w:ind w:left="720"/>
        <w:jc w:val="both"/>
        <w:rPr>
          <w:rFonts w:ascii="Calibri" w:hAnsi="Calibri" w:cs="Book Antiqua"/>
          <w:b/>
          <w:bCs/>
          <w:i/>
          <w:u w:val="single"/>
        </w:rPr>
      </w:pPr>
      <w:r w:rsidRPr="00E42B15">
        <w:rPr>
          <w:rFonts w:ascii="Calibri" w:hAnsi="Calibri" w:cs="Book Antiqua"/>
          <w:b/>
          <w:bCs/>
          <w:i/>
          <w:u w:val="single"/>
        </w:rPr>
        <w:t>Planificación de ofertas y descuentos: Situación propuesta (AS IS)</w:t>
      </w:r>
    </w:p>
    <w:p w14:paraId="1FFE2B79" w14:textId="687A8C15" w:rsidR="005E1432" w:rsidRDefault="005E1432" w:rsidP="005E1432">
      <w:pPr>
        <w:ind w:left="720"/>
        <w:jc w:val="both"/>
        <w:rPr>
          <w:rFonts w:ascii="Calibri" w:hAnsi="Calibri" w:cs="Book Antiqua"/>
          <w:i/>
          <w:u w:val="single"/>
        </w:rPr>
      </w:pPr>
    </w:p>
    <w:p w14:paraId="6511F767" w14:textId="405CE5F5" w:rsidR="005E1432" w:rsidRDefault="00E42B15" w:rsidP="005E1432">
      <w:pPr>
        <w:ind w:left="720"/>
        <w:jc w:val="both"/>
        <w:rPr>
          <w:rFonts w:ascii="Calibri" w:hAnsi="Calibri" w:cs="Book Antiqua"/>
          <w:i/>
          <w:u w:val="single"/>
        </w:rPr>
      </w:pPr>
      <w:r>
        <w:rPr>
          <w:noProof/>
        </w:rPr>
        <w:drawing>
          <wp:anchor distT="0" distB="0" distL="114300" distR="114300" simplePos="0" relativeHeight="251661312" behindDoc="0" locked="0" layoutInCell="1" allowOverlap="1" wp14:anchorId="569AFFD8" wp14:editId="6F972F5A">
            <wp:simplePos x="0" y="0"/>
            <wp:positionH relativeFrom="column">
              <wp:posOffset>194104</wp:posOffset>
            </wp:positionH>
            <wp:positionV relativeFrom="paragraph">
              <wp:posOffset>7620</wp:posOffset>
            </wp:positionV>
            <wp:extent cx="5229860" cy="7172325"/>
            <wp:effectExtent l="0" t="0" r="8890" b="9525"/>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229860" cy="717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87B20E" w14:textId="205115E1" w:rsidR="005E1432" w:rsidRDefault="005E1432" w:rsidP="005E1432">
      <w:pPr>
        <w:ind w:left="720"/>
        <w:jc w:val="both"/>
        <w:rPr>
          <w:rFonts w:ascii="Calibri" w:hAnsi="Calibri" w:cs="Book Antiqua"/>
          <w:i/>
          <w:u w:val="single"/>
        </w:rPr>
      </w:pPr>
    </w:p>
    <w:p w14:paraId="17543ABB" w14:textId="155DE723" w:rsidR="005E1432" w:rsidRDefault="005E1432" w:rsidP="005E1432">
      <w:pPr>
        <w:ind w:left="720"/>
        <w:jc w:val="both"/>
        <w:rPr>
          <w:rFonts w:ascii="Calibri" w:hAnsi="Calibri" w:cs="Book Antiqua"/>
          <w:i/>
          <w:u w:val="single"/>
        </w:rPr>
      </w:pPr>
    </w:p>
    <w:p w14:paraId="4E78DCF7" w14:textId="0DC1D2DD" w:rsidR="005E1432" w:rsidRDefault="005E1432" w:rsidP="005E1432">
      <w:pPr>
        <w:ind w:left="720"/>
        <w:jc w:val="both"/>
        <w:rPr>
          <w:rFonts w:ascii="Calibri" w:hAnsi="Calibri" w:cs="Book Antiqua"/>
          <w:i/>
          <w:u w:val="single"/>
        </w:rPr>
      </w:pPr>
    </w:p>
    <w:p w14:paraId="5FC327AC" w14:textId="5CD5E4F3" w:rsidR="005E1432" w:rsidRDefault="005E1432" w:rsidP="005E1432">
      <w:pPr>
        <w:ind w:left="720"/>
        <w:jc w:val="both"/>
        <w:rPr>
          <w:rFonts w:ascii="Calibri" w:hAnsi="Calibri" w:cs="Book Antiqua"/>
          <w:i/>
          <w:u w:val="single"/>
        </w:rPr>
      </w:pPr>
    </w:p>
    <w:p w14:paraId="14BD1499" w14:textId="34CBEEA6" w:rsidR="005E1432" w:rsidRDefault="005E1432" w:rsidP="005E1432">
      <w:pPr>
        <w:ind w:left="720"/>
        <w:jc w:val="both"/>
        <w:rPr>
          <w:rFonts w:ascii="Calibri" w:hAnsi="Calibri" w:cs="Book Antiqua"/>
          <w:i/>
          <w:u w:val="single"/>
        </w:rPr>
      </w:pPr>
    </w:p>
    <w:p w14:paraId="0E8F3192" w14:textId="266D6AA8" w:rsidR="005E1432" w:rsidRDefault="005E1432" w:rsidP="005E1432">
      <w:pPr>
        <w:ind w:left="720"/>
        <w:jc w:val="both"/>
        <w:rPr>
          <w:rFonts w:ascii="Calibri" w:hAnsi="Calibri" w:cs="Book Antiqua"/>
          <w:i/>
          <w:u w:val="single"/>
        </w:rPr>
      </w:pPr>
    </w:p>
    <w:p w14:paraId="4EA186D9" w14:textId="25BF082D" w:rsidR="005E1432" w:rsidRDefault="005E1432" w:rsidP="005E1432">
      <w:pPr>
        <w:ind w:left="720"/>
        <w:jc w:val="both"/>
        <w:rPr>
          <w:rFonts w:ascii="Calibri" w:hAnsi="Calibri" w:cs="Book Antiqua"/>
          <w:i/>
          <w:u w:val="single"/>
        </w:rPr>
      </w:pPr>
    </w:p>
    <w:p w14:paraId="2CA97BEB" w14:textId="7D03AA7A" w:rsidR="005E1432" w:rsidRDefault="005E1432" w:rsidP="005E1432">
      <w:pPr>
        <w:ind w:left="720"/>
        <w:jc w:val="both"/>
        <w:rPr>
          <w:rFonts w:ascii="Calibri" w:hAnsi="Calibri" w:cs="Book Antiqua"/>
          <w:i/>
          <w:u w:val="single"/>
        </w:rPr>
      </w:pPr>
    </w:p>
    <w:p w14:paraId="10B00ECC" w14:textId="4D3460FB" w:rsidR="005E1432" w:rsidRDefault="005E1432" w:rsidP="005E1432">
      <w:pPr>
        <w:ind w:left="720"/>
        <w:jc w:val="both"/>
        <w:rPr>
          <w:rFonts w:ascii="Calibri" w:hAnsi="Calibri" w:cs="Book Antiqua"/>
          <w:i/>
          <w:u w:val="single"/>
        </w:rPr>
      </w:pPr>
    </w:p>
    <w:p w14:paraId="6D7951DA" w14:textId="6245FBC6" w:rsidR="005E1432" w:rsidRDefault="005E1432" w:rsidP="005E1432">
      <w:pPr>
        <w:ind w:left="720"/>
        <w:jc w:val="both"/>
        <w:rPr>
          <w:rFonts w:ascii="Calibri" w:hAnsi="Calibri" w:cs="Book Antiqua"/>
          <w:i/>
          <w:u w:val="single"/>
        </w:rPr>
      </w:pPr>
    </w:p>
    <w:p w14:paraId="31D8C435" w14:textId="63EBE098" w:rsidR="005E1432" w:rsidRDefault="005E1432" w:rsidP="005E1432">
      <w:pPr>
        <w:ind w:left="720"/>
        <w:jc w:val="both"/>
        <w:rPr>
          <w:rFonts w:ascii="Calibri" w:hAnsi="Calibri" w:cs="Book Antiqua"/>
          <w:i/>
          <w:u w:val="single"/>
        </w:rPr>
      </w:pPr>
    </w:p>
    <w:p w14:paraId="6B142206" w14:textId="7E6A3537" w:rsidR="005E1432" w:rsidRDefault="005E1432" w:rsidP="005E1432">
      <w:pPr>
        <w:ind w:left="720"/>
        <w:jc w:val="both"/>
        <w:rPr>
          <w:rFonts w:ascii="Calibri" w:hAnsi="Calibri" w:cs="Book Antiqua"/>
          <w:i/>
          <w:u w:val="single"/>
        </w:rPr>
      </w:pPr>
    </w:p>
    <w:p w14:paraId="4B8874B1" w14:textId="4CF191ED" w:rsidR="005E1432" w:rsidRDefault="005E1432" w:rsidP="005E1432">
      <w:pPr>
        <w:ind w:left="720"/>
        <w:jc w:val="both"/>
        <w:rPr>
          <w:rFonts w:ascii="Calibri" w:hAnsi="Calibri" w:cs="Book Antiqua"/>
          <w:i/>
          <w:u w:val="single"/>
        </w:rPr>
      </w:pPr>
    </w:p>
    <w:p w14:paraId="6A7812F4" w14:textId="1B7BFD06" w:rsidR="005E1432" w:rsidRDefault="005E1432" w:rsidP="005E1432">
      <w:pPr>
        <w:ind w:left="720"/>
        <w:jc w:val="both"/>
        <w:rPr>
          <w:rFonts w:ascii="Calibri" w:hAnsi="Calibri" w:cs="Book Antiqua"/>
          <w:i/>
          <w:u w:val="single"/>
        </w:rPr>
      </w:pPr>
    </w:p>
    <w:p w14:paraId="7EA6959C" w14:textId="57C677FC" w:rsidR="005E1432" w:rsidRDefault="005E1432" w:rsidP="005E1432">
      <w:pPr>
        <w:ind w:left="720"/>
        <w:jc w:val="both"/>
        <w:rPr>
          <w:rFonts w:ascii="Calibri" w:hAnsi="Calibri" w:cs="Book Antiqua"/>
          <w:i/>
          <w:u w:val="single"/>
        </w:rPr>
      </w:pPr>
    </w:p>
    <w:p w14:paraId="73F5D131" w14:textId="38672C0E" w:rsidR="005E1432" w:rsidRDefault="005E1432" w:rsidP="005E1432">
      <w:pPr>
        <w:ind w:left="720"/>
        <w:jc w:val="both"/>
        <w:rPr>
          <w:rFonts w:ascii="Calibri" w:hAnsi="Calibri" w:cs="Book Antiqua"/>
          <w:i/>
          <w:u w:val="single"/>
        </w:rPr>
      </w:pPr>
    </w:p>
    <w:p w14:paraId="6911D440" w14:textId="6C0879CF" w:rsidR="005E1432" w:rsidRDefault="005E1432" w:rsidP="005E1432">
      <w:pPr>
        <w:ind w:left="720"/>
        <w:jc w:val="both"/>
        <w:rPr>
          <w:rFonts w:ascii="Calibri" w:hAnsi="Calibri" w:cs="Book Antiqua"/>
          <w:i/>
          <w:u w:val="single"/>
        </w:rPr>
      </w:pPr>
    </w:p>
    <w:p w14:paraId="1C35DCE2" w14:textId="5967861E" w:rsidR="005E1432" w:rsidRDefault="005E1432" w:rsidP="005E1432">
      <w:pPr>
        <w:ind w:left="720"/>
        <w:jc w:val="both"/>
        <w:rPr>
          <w:rFonts w:ascii="Calibri" w:hAnsi="Calibri" w:cs="Book Antiqua"/>
          <w:i/>
          <w:u w:val="single"/>
        </w:rPr>
      </w:pPr>
    </w:p>
    <w:p w14:paraId="739119B1" w14:textId="2093919D" w:rsidR="005E1432" w:rsidRDefault="005E1432" w:rsidP="005E1432">
      <w:pPr>
        <w:ind w:left="720"/>
        <w:jc w:val="both"/>
        <w:rPr>
          <w:rFonts w:ascii="Calibri" w:hAnsi="Calibri" w:cs="Book Antiqua"/>
          <w:i/>
          <w:u w:val="single"/>
        </w:rPr>
      </w:pPr>
    </w:p>
    <w:p w14:paraId="584606AE" w14:textId="117B2877" w:rsidR="005E1432" w:rsidRDefault="005E1432" w:rsidP="005E1432">
      <w:pPr>
        <w:ind w:left="720"/>
        <w:jc w:val="both"/>
        <w:rPr>
          <w:rFonts w:ascii="Calibri" w:hAnsi="Calibri" w:cs="Book Antiqua"/>
          <w:i/>
          <w:u w:val="single"/>
        </w:rPr>
      </w:pPr>
    </w:p>
    <w:p w14:paraId="3CCC1C3F" w14:textId="7D646D82" w:rsidR="005E1432" w:rsidRDefault="005E1432" w:rsidP="005E1432">
      <w:pPr>
        <w:ind w:left="720"/>
        <w:jc w:val="both"/>
        <w:rPr>
          <w:rFonts w:ascii="Calibri" w:hAnsi="Calibri" w:cs="Book Antiqua"/>
          <w:i/>
          <w:u w:val="single"/>
        </w:rPr>
      </w:pPr>
    </w:p>
    <w:p w14:paraId="10C9FF27" w14:textId="304E3670" w:rsidR="005E1432" w:rsidRDefault="005E1432" w:rsidP="005E1432">
      <w:pPr>
        <w:ind w:left="720"/>
        <w:jc w:val="both"/>
        <w:rPr>
          <w:rFonts w:ascii="Calibri" w:hAnsi="Calibri" w:cs="Book Antiqua"/>
          <w:i/>
          <w:u w:val="single"/>
        </w:rPr>
      </w:pPr>
    </w:p>
    <w:p w14:paraId="438B342A" w14:textId="33B10DDA" w:rsidR="005E1432" w:rsidRDefault="005E1432" w:rsidP="005E1432">
      <w:pPr>
        <w:ind w:left="720"/>
        <w:jc w:val="both"/>
        <w:rPr>
          <w:rFonts w:ascii="Calibri" w:hAnsi="Calibri" w:cs="Book Antiqua"/>
          <w:i/>
          <w:u w:val="single"/>
        </w:rPr>
      </w:pPr>
    </w:p>
    <w:p w14:paraId="6124A1E9" w14:textId="77777777" w:rsidR="005E1432" w:rsidRPr="0068642E" w:rsidRDefault="005E1432" w:rsidP="005E1432">
      <w:pPr>
        <w:ind w:left="720"/>
        <w:jc w:val="both"/>
        <w:rPr>
          <w:rFonts w:ascii="Calibri" w:hAnsi="Calibri" w:cs="Book Antiqua"/>
          <w:i/>
          <w:u w:val="single"/>
        </w:rPr>
      </w:pPr>
    </w:p>
    <w:p w14:paraId="49AD6E3D" w14:textId="6835EC85" w:rsidR="003437F5" w:rsidRDefault="003437F5" w:rsidP="00DE2736">
      <w:pPr>
        <w:ind w:left="720"/>
        <w:jc w:val="both"/>
        <w:rPr>
          <w:lang w:val="es-AR"/>
        </w:rPr>
      </w:pPr>
    </w:p>
    <w:p w14:paraId="63DF8602" w14:textId="77777777" w:rsidR="00E42B15" w:rsidRDefault="00E42B15" w:rsidP="005E1432">
      <w:pPr>
        <w:ind w:left="720"/>
        <w:jc w:val="both"/>
        <w:rPr>
          <w:rFonts w:ascii="Calibri" w:hAnsi="Calibri" w:cs="Book Antiqua"/>
          <w:i/>
          <w:u w:val="single"/>
        </w:rPr>
      </w:pPr>
    </w:p>
    <w:p w14:paraId="5D326F5B" w14:textId="4CFB685D" w:rsidR="005E1432" w:rsidRPr="00E42B15" w:rsidRDefault="007F7637" w:rsidP="005E1432">
      <w:pPr>
        <w:ind w:left="720"/>
        <w:jc w:val="both"/>
        <w:rPr>
          <w:rFonts w:ascii="Calibri" w:hAnsi="Calibri" w:cs="Book Antiqua"/>
          <w:b/>
          <w:bCs/>
          <w:i/>
          <w:u w:val="single"/>
        </w:rPr>
      </w:pPr>
      <w:r w:rsidRPr="00E42B15">
        <w:rPr>
          <w:b/>
          <w:bCs/>
          <w:noProof/>
        </w:rPr>
        <w:lastRenderedPageBreak/>
        <w:drawing>
          <wp:anchor distT="0" distB="0" distL="114300" distR="114300" simplePos="0" relativeHeight="251660288" behindDoc="0" locked="0" layoutInCell="1" allowOverlap="1" wp14:anchorId="24F250AB" wp14:editId="16007DB1">
            <wp:simplePos x="0" y="0"/>
            <wp:positionH relativeFrom="column">
              <wp:posOffset>146685</wp:posOffset>
            </wp:positionH>
            <wp:positionV relativeFrom="paragraph">
              <wp:posOffset>316230</wp:posOffset>
            </wp:positionV>
            <wp:extent cx="5851525" cy="7694930"/>
            <wp:effectExtent l="0" t="0" r="0" b="1270"/>
            <wp:wrapTopAndBottom/>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5851525" cy="769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432" w:rsidRPr="00E42B15">
        <w:rPr>
          <w:rFonts w:ascii="Calibri" w:hAnsi="Calibri" w:cs="Book Antiqua"/>
          <w:b/>
          <w:bCs/>
          <w:i/>
          <w:u w:val="single"/>
        </w:rPr>
        <w:t>Proceso de reserva de viaje: Situación propuesta (TO BE)</w:t>
      </w:r>
    </w:p>
    <w:p w14:paraId="77BF9383" w14:textId="143DA85E" w:rsidR="005E1432" w:rsidRDefault="005E1432" w:rsidP="00DE2736">
      <w:pPr>
        <w:ind w:left="720"/>
        <w:jc w:val="both"/>
        <w:rPr>
          <w:lang w:val="es-AR"/>
        </w:rPr>
      </w:pPr>
    </w:p>
    <w:p w14:paraId="7F152DDF" w14:textId="77777777" w:rsidR="007F7637" w:rsidRDefault="007F7637" w:rsidP="00B054E0">
      <w:pPr>
        <w:ind w:left="720"/>
        <w:jc w:val="both"/>
        <w:rPr>
          <w:rFonts w:ascii="Calibri" w:hAnsi="Calibri" w:cs="Book Antiqua"/>
          <w:i/>
          <w:u w:val="single"/>
        </w:rPr>
      </w:pPr>
    </w:p>
    <w:p w14:paraId="5C3A1D50" w14:textId="77777777" w:rsidR="007F7637" w:rsidRDefault="007F7637" w:rsidP="00B054E0">
      <w:pPr>
        <w:ind w:left="720"/>
        <w:jc w:val="both"/>
        <w:rPr>
          <w:rFonts w:ascii="Calibri" w:hAnsi="Calibri" w:cs="Book Antiqua"/>
          <w:i/>
          <w:u w:val="single"/>
        </w:rPr>
      </w:pPr>
    </w:p>
    <w:p w14:paraId="1B2D629D" w14:textId="77777777" w:rsidR="007F7637" w:rsidRDefault="007F7637" w:rsidP="00B054E0">
      <w:pPr>
        <w:ind w:left="720"/>
        <w:jc w:val="both"/>
        <w:rPr>
          <w:rFonts w:ascii="Calibri" w:hAnsi="Calibri" w:cs="Book Antiqua"/>
          <w:i/>
          <w:u w:val="single"/>
        </w:rPr>
      </w:pPr>
    </w:p>
    <w:p w14:paraId="4EE8218A" w14:textId="3F664D77" w:rsidR="00B054E0" w:rsidRPr="007B3876" w:rsidRDefault="00B11399" w:rsidP="00B054E0">
      <w:pPr>
        <w:ind w:left="720"/>
        <w:jc w:val="both"/>
        <w:rPr>
          <w:rFonts w:ascii="Calibri" w:hAnsi="Calibri" w:cs="Book Antiqua"/>
          <w:b/>
          <w:bCs/>
          <w:i/>
          <w:u w:val="single"/>
        </w:rPr>
      </w:pPr>
      <w:r w:rsidRPr="007B3876">
        <w:rPr>
          <w:b/>
          <w:bCs/>
          <w:noProof/>
        </w:rPr>
        <w:lastRenderedPageBreak/>
        <w:drawing>
          <wp:anchor distT="0" distB="0" distL="114300" distR="114300" simplePos="0" relativeHeight="251663360" behindDoc="0" locked="0" layoutInCell="1" allowOverlap="1" wp14:anchorId="09DF996E" wp14:editId="2BE2BBA7">
            <wp:simplePos x="0" y="0"/>
            <wp:positionH relativeFrom="margin">
              <wp:align>center</wp:align>
            </wp:positionH>
            <wp:positionV relativeFrom="paragraph">
              <wp:posOffset>224155</wp:posOffset>
            </wp:positionV>
            <wp:extent cx="4724400" cy="4354830"/>
            <wp:effectExtent l="0" t="0" r="0" b="7620"/>
            <wp:wrapTopAndBottom/>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2" cstate="email">
                      <a:extLst>
                        <a:ext uri="{28A0092B-C50C-407E-A947-70E740481C1C}">
                          <a14:useLocalDpi xmlns:a14="http://schemas.microsoft.com/office/drawing/2010/main"/>
                        </a:ext>
                      </a:extLst>
                    </a:blip>
                    <a:srcRect/>
                    <a:stretch>
                      <a:fillRect/>
                    </a:stretch>
                  </pic:blipFill>
                  <pic:spPr bwMode="auto">
                    <a:xfrm>
                      <a:off x="0" y="0"/>
                      <a:ext cx="4724400" cy="435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F7637" w:rsidRPr="007B3876">
        <w:rPr>
          <w:rFonts w:ascii="Calibri" w:hAnsi="Calibri" w:cs="Book Antiqua"/>
          <w:b/>
          <w:bCs/>
          <w:i/>
          <w:u w:val="single"/>
        </w:rPr>
        <w:t>P</w:t>
      </w:r>
      <w:r w:rsidR="00B054E0" w:rsidRPr="007B3876">
        <w:rPr>
          <w:rFonts w:ascii="Calibri" w:hAnsi="Calibri" w:cs="Book Antiqua"/>
          <w:b/>
          <w:bCs/>
          <w:i/>
          <w:u w:val="single"/>
        </w:rPr>
        <w:t xml:space="preserve">roceso </w:t>
      </w:r>
      <w:r w:rsidRPr="007B3876">
        <w:rPr>
          <w:rFonts w:ascii="Calibri" w:hAnsi="Calibri" w:cs="Book Antiqua"/>
          <w:b/>
          <w:bCs/>
          <w:i/>
          <w:u w:val="single"/>
        </w:rPr>
        <w:t>de desarrollo de productos</w:t>
      </w:r>
      <w:r w:rsidR="00B054E0" w:rsidRPr="007B3876">
        <w:rPr>
          <w:rFonts w:ascii="Calibri" w:hAnsi="Calibri" w:cs="Book Antiqua"/>
          <w:b/>
          <w:bCs/>
          <w:i/>
          <w:u w:val="single"/>
        </w:rPr>
        <w:t>: Situación propuesta (</w:t>
      </w:r>
      <w:r w:rsidR="007F7637" w:rsidRPr="007B3876">
        <w:rPr>
          <w:rFonts w:ascii="Calibri" w:hAnsi="Calibri" w:cs="Book Antiqua"/>
          <w:b/>
          <w:bCs/>
          <w:i/>
          <w:u w:val="single"/>
        </w:rPr>
        <w:t>AS IS</w:t>
      </w:r>
      <w:r w:rsidR="00B054E0" w:rsidRPr="007B3876">
        <w:rPr>
          <w:rFonts w:ascii="Calibri" w:hAnsi="Calibri" w:cs="Book Antiqua"/>
          <w:b/>
          <w:bCs/>
          <w:i/>
          <w:u w:val="single"/>
        </w:rPr>
        <w:t>)</w:t>
      </w:r>
    </w:p>
    <w:p w14:paraId="6FFFA3F0" w14:textId="419CDA23" w:rsidR="005E1432" w:rsidRDefault="006F58E0" w:rsidP="007B3876">
      <w:pPr>
        <w:spacing w:before="120"/>
        <w:ind w:left="720"/>
        <w:jc w:val="both"/>
        <w:rPr>
          <w:rFonts w:ascii="Calibri" w:hAnsi="Calibri" w:cs="Book Antiqua"/>
          <w:b/>
          <w:bCs/>
          <w:i/>
          <w:u w:val="single"/>
        </w:rPr>
      </w:pPr>
      <w:r w:rsidRPr="007B3876">
        <w:rPr>
          <w:b/>
          <w:bCs/>
          <w:noProof/>
        </w:rPr>
        <w:drawing>
          <wp:anchor distT="0" distB="0" distL="114300" distR="114300" simplePos="0" relativeHeight="251664384" behindDoc="0" locked="0" layoutInCell="1" allowOverlap="1" wp14:anchorId="796B7B73" wp14:editId="3445D308">
            <wp:simplePos x="0" y="0"/>
            <wp:positionH relativeFrom="margin">
              <wp:align>center</wp:align>
            </wp:positionH>
            <wp:positionV relativeFrom="paragraph">
              <wp:posOffset>4773295</wp:posOffset>
            </wp:positionV>
            <wp:extent cx="5019675" cy="3855085"/>
            <wp:effectExtent l="0" t="0" r="9525" b="0"/>
            <wp:wrapTopAndBottom/>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a:picLocks noChangeAspect="1" noChangeArrowheads="1"/>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019675" cy="3855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7637" w:rsidRPr="007B3876">
        <w:rPr>
          <w:rFonts w:ascii="Calibri" w:hAnsi="Calibri" w:cs="Book Antiqua"/>
          <w:b/>
          <w:bCs/>
          <w:i/>
          <w:u w:val="single"/>
        </w:rPr>
        <w:t xml:space="preserve">Proceso de </w:t>
      </w:r>
      <w:r w:rsidR="00B11399" w:rsidRPr="007B3876">
        <w:rPr>
          <w:rFonts w:ascii="Calibri" w:hAnsi="Calibri" w:cs="Book Antiqua"/>
          <w:b/>
          <w:bCs/>
          <w:i/>
          <w:u w:val="single"/>
        </w:rPr>
        <w:t>desarrollo de productos</w:t>
      </w:r>
      <w:r w:rsidR="007F7637" w:rsidRPr="007B3876">
        <w:rPr>
          <w:rFonts w:ascii="Calibri" w:hAnsi="Calibri" w:cs="Book Antiqua"/>
          <w:b/>
          <w:bCs/>
          <w:i/>
          <w:u w:val="single"/>
        </w:rPr>
        <w:t>: Situación propuesta (TO BE)</w:t>
      </w:r>
    </w:p>
    <w:p w14:paraId="20905D42" w14:textId="77777777" w:rsidR="0062104E" w:rsidRDefault="0062104E" w:rsidP="00DE204F">
      <w:pPr>
        <w:ind w:left="720"/>
        <w:jc w:val="both"/>
        <w:rPr>
          <w:rFonts w:ascii="Calibri" w:hAnsi="Calibri" w:cs="Book Antiqua"/>
          <w:b/>
          <w:bCs/>
          <w:i/>
          <w:u w:val="single"/>
        </w:rPr>
      </w:pPr>
    </w:p>
    <w:p w14:paraId="6D955167" w14:textId="7C068103" w:rsidR="00DE204F" w:rsidRDefault="00837CC7" w:rsidP="00DE204F">
      <w:pPr>
        <w:ind w:left="720"/>
        <w:jc w:val="both"/>
        <w:rPr>
          <w:rFonts w:ascii="Calibri" w:hAnsi="Calibri" w:cs="Book Antiqua"/>
          <w:b/>
          <w:bCs/>
          <w:i/>
          <w:u w:val="single"/>
        </w:rPr>
      </w:pPr>
      <w:r>
        <w:rPr>
          <w:rFonts w:ascii="Calibri" w:hAnsi="Calibri" w:cs="Book Antiqua"/>
          <w:b/>
          <w:bCs/>
          <w:i/>
          <w:u w:val="single"/>
        </w:rPr>
        <w:t>Proceso de Ingreso al sistema</w:t>
      </w:r>
      <w:r w:rsidR="00DE204F" w:rsidRPr="00E42B15">
        <w:rPr>
          <w:rFonts w:ascii="Calibri" w:hAnsi="Calibri" w:cs="Book Antiqua"/>
          <w:b/>
          <w:bCs/>
          <w:i/>
          <w:u w:val="single"/>
        </w:rPr>
        <w:t>: Situación propuesta (AS IS)</w:t>
      </w:r>
    </w:p>
    <w:p w14:paraId="12690CD5" w14:textId="21A10B8F" w:rsidR="00837CC7" w:rsidRDefault="00837CC7" w:rsidP="00DE204F">
      <w:pPr>
        <w:ind w:left="720"/>
        <w:jc w:val="both"/>
        <w:rPr>
          <w:rFonts w:ascii="Calibri" w:hAnsi="Calibri" w:cs="Book Antiqua"/>
          <w:b/>
          <w:bCs/>
          <w:i/>
          <w:u w:val="single"/>
        </w:rPr>
      </w:pPr>
    </w:p>
    <w:p w14:paraId="1DD879C0" w14:textId="15FF3E52" w:rsidR="00174DEB" w:rsidRDefault="0062104E" w:rsidP="00DE204F">
      <w:pPr>
        <w:ind w:left="720"/>
        <w:jc w:val="both"/>
        <w:rPr>
          <w:rFonts w:ascii="Calibri" w:hAnsi="Calibri" w:cs="Book Antiqua"/>
          <w:b/>
          <w:bCs/>
          <w:i/>
          <w:u w:val="single"/>
        </w:rPr>
      </w:pPr>
      <w:r>
        <w:rPr>
          <w:noProof/>
        </w:rPr>
        <w:drawing>
          <wp:anchor distT="0" distB="0" distL="114300" distR="114300" simplePos="0" relativeHeight="251680768" behindDoc="0" locked="0" layoutInCell="1" allowOverlap="1" wp14:anchorId="608B2105" wp14:editId="75BD99D1">
            <wp:simplePos x="0" y="0"/>
            <wp:positionH relativeFrom="column">
              <wp:posOffset>288925</wp:posOffset>
            </wp:positionH>
            <wp:positionV relativeFrom="paragraph">
              <wp:posOffset>3999</wp:posOffset>
            </wp:positionV>
            <wp:extent cx="4584065" cy="7338695"/>
            <wp:effectExtent l="0" t="0" r="6985" b="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4584065" cy="7338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A7AD0" w14:textId="7EB8E391" w:rsidR="00174DEB" w:rsidRDefault="00174DEB" w:rsidP="00DE204F">
      <w:pPr>
        <w:ind w:left="720"/>
        <w:jc w:val="both"/>
        <w:rPr>
          <w:rFonts w:ascii="Calibri" w:hAnsi="Calibri" w:cs="Book Antiqua"/>
          <w:b/>
          <w:bCs/>
          <w:i/>
          <w:u w:val="single"/>
        </w:rPr>
      </w:pPr>
    </w:p>
    <w:p w14:paraId="09CBCF1F" w14:textId="77777777" w:rsidR="00E96FFC" w:rsidRDefault="00E96FFC" w:rsidP="00837CC7">
      <w:pPr>
        <w:ind w:left="720"/>
        <w:jc w:val="both"/>
        <w:rPr>
          <w:rFonts w:ascii="Calibri" w:hAnsi="Calibri" w:cs="Book Antiqua"/>
          <w:b/>
          <w:bCs/>
          <w:i/>
          <w:u w:val="single"/>
        </w:rPr>
      </w:pPr>
    </w:p>
    <w:p w14:paraId="1E7296EB" w14:textId="77777777" w:rsidR="00E96FFC" w:rsidRDefault="00E96FFC" w:rsidP="00837CC7">
      <w:pPr>
        <w:ind w:left="720"/>
        <w:jc w:val="both"/>
        <w:rPr>
          <w:rFonts w:ascii="Calibri" w:hAnsi="Calibri" w:cs="Book Antiqua"/>
          <w:b/>
          <w:bCs/>
          <w:i/>
          <w:u w:val="single"/>
        </w:rPr>
      </w:pPr>
    </w:p>
    <w:p w14:paraId="06EF7181" w14:textId="77777777" w:rsidR="00E96FFC" w:rsidRDefault="00E96FFC" w:rsidP="00837CC7">
      <w:pPr>
        <w:ind w:left="720"/>
        <w:jc w:val="both"/>
        <w:rPr>
          <w:rFonts w:ascii="Calibri" w:hAnsi="Calibri" w:cs="Book Antiqua"/>
          <w:b/>
          <w:bCs/>
          <w:i/>
          <w:u w:val="single"/>
        </w:rPr>
      </w:pPr>
    </w:p>
    <w:p w14:paraId="3C14D667" w14:textId="77777777" w:rsidR="00E96FFC" w:rsidRDefault="00E96FFC" w:rsidP="00837CC7">
      <w:pPr>
        <w:ind w:left="720"/>
        <w:jc w:val="both"/>
        <w:rPr>
          <w:rFonts w:ascii="Calibri" w:hAnsi="Calibri" w:cs="Book Antiqua"/>
          <w:b/>
          <w:bCs/>
          <w:i/>
          <w:u w:val="single"/>
        </w:rPr>
      </w:pPr>
    </w:p>
    <w:p w14:paraId="5DC15557" w14:textId="77777777" w:rsidR="00E96FFC" w:rsidRDefault="00E96FFC" w:rsidP="00837CC7">
      <w:pPr>
        <w:ind w:left="720"/>
        <w:jc w:val="both"/>
        <w:rPr>
          <w:rFonts w:ascii="Calibri" w:hAnsi="Calibri" w:cs="Book Antiqua"/>
          <w:b/>
          <w:bCs/>
          <w:i/>
          <w:u w:val="single"/>
        </w:rPr>
      </w:pPr>
    </w:p>
    <w:p w14:paraId="0FC6CF73" w14:textId="77777777" w:rsidR="00E96FFC" w:rsidRDefault="00E96FFC" w:rsidP="00837CC7">
      <w:pPr>
        <w:ind w:left="720"/>
        <w:jc w:val="both"/>
        <w:rPr>
          <w:rFonts w:ascii="Calibri" w:hAnsi="Calibri" w:cs="Book Antiqua"/>
          <w:b/>
          <w:bCs/>
          <w:i/>
          <w:u w:val="single"/>
        </w:rPr>
      </w:pPr>
    </w:p>
    <w:p w14:paraId="33937DF8" w14:textId="77777777" w:rsidR="00E96FFC" w:rsidRDefault="00E96FFC" w:rsidP="00837CC7">
      <w:pPr>
        <w:ind w:left="720"/>
        <w:jc w:val="both"/>
        <w:rPr>
          <w:rFonts w:ascii="Calibri" w:hAnsi="Calibri" w:cs="Book Antiqua"/>
          <w:b/>
          <w:bCs/>
          <w:i/>
          <w:u w:val="single"/>
        </w:rPr>
      </w:pPr>
    </w:p>
    <w:p w14:paraId="0BA2187E" w14:textId="77777777" w:rsidR="00E96FFC" w:rsidRDefault="00E96FFC" w:rsidP="00837CC7">
      <w:pPr>
        <w:ind w:left="720"/>
        <w:jc w:val="both"/>
        <w:rPr>
          <w:rFonts w:ascii="Calibri" w:hAnsi="Calibri" w:cs="Book Antiqua"/>
          <w:b/>
          <w:bCs/>
          <w:i/>
          <w:u w:val="single"/>
        </w:rPr>
      </w:pPr>
    </w:p>
    <w:p w14:paraId="5F001B83" w14:textId="77777777" w:rsidR="00E96FFC" w:rsidRDefault="00E96FFC" w:rsidP="00837CC7">
      <w:pPr>
        <w:ind w:left="720"/>
        <w:jc w:val="both"/>
        <w:rPr>
          <w:rFonts w:ascii="Calibri" w:hAnsi="Calibri" w:cs="Book Antiqua"/>
          <w:b/>
          <w:bCs/>
          <w:i/>
          <w:u w:val="single"/>
        </w:rPr>
      </w:pPr>
    </w:p>
    <w:p w14:paraId="18ABCA13" w14:textId="77777777" w:rsidR="00E96FFC" w:rsidRDefault="00E96FFC" w:rsidP="00837CC7">
      <w:pPr>
        <w:ind w:left="720"/>
        <w:jc w:val="both"/>
        <w:rPr>
          <w:rFonts w:ascii="Calibri" w:hAnsi="Calibri" w:cs="Book Antiqua"/>
          <w:b/>
          <w:bCs/>
          <w:i/>
          <w:u w:val="single"/>
        </w:rPr>
      </w:pPr>
    </w:p>
    <w:p w14:paraId="29AC1878" w14:textId="77777777" w:rsidR="00E96FFC" w:rsidRDefault="00E96FFC" w:rsidP="00837CC7">
      <w:pPr>
        <w:ind w:left="720"/>
        <w:jc w:val="both"/>
        <w:rPr>
          <w:rFonts w:ascii="Calibri" w:hAnsi="Calibri" w:cs="Book Antiqua"/>
          <w:b/>
          <w:bCs/>
          <w:i/>
          <w:u w:val="single"/>
        </w:rPr>
      </w:pPr>
    </w:p>
    <w:p w14:paraId="34F6E1D2" w14:textId="77777777" w:rsidR="00E96FFC" w:rsidRDefault="00E96FFC" w:rsidP="00837CC7">
      <w:pPr>
        <w:ind w:left="720"/>
        <w:jc w:val="both"/>
        <w:rPr>
          <w:rFonts w:ascii="Calibri" w:hAnsi="Calibri" w:cs="Book Antiqua"/>
          <w:b/>
          <w:bCs/>
          <w:i/>
          <w:u w:val="single"/>
        </w:rPr>
      </w:pPr>
    </w:p>
    <w:p w14:paraId="696BF4A5" w14:textId="71F4D883" w:rsidR="00DE204F" w:rsidRPr="007B3876" w:rsidRDefault="00E96FFC" w:rsidP="00515EAA">
      <w:pPr>
        <w:ind w:left="720"/>
        <w:jc w:val="both"/>
        <w:rPr>
          <w:rFonts w:ascii="Calibri" w:hAnsi="Calibri" w:cs="Book Antiqua"/>
          <w:b/>
          <w:bCs/>
          <w:i/>
          <w:u w:val="single"/>
        </w:rPr>
      </w:pPr>
      <w:r>
        <w:rPr>
          <w:noProof/>
        </w:rPr>
        <w:lastRenderedPageBreak/>
        <w:drawing>
          <wp:anchor distT="0" distB="0" distL="114300" distR="114300" simplePos="0" relativeHeight="251679744" behindDoc="0" locked="0" layoutInCell="1" allowOverlap="1" wp14:anchorId="681C9765" wp14:editId="05C2E4CF">
            <wp:simplePos x="0" y="0"/>
            <wp:positionH relativeFrom="margin">
              <wp:posOffset>276926</wp:posOffset>
            </wp:positionH>
            <wp:positionV relativeFrom="paragraph">
              <wp:posOffset>260226</wp:posOffset>
            </wp:positionV>
            <wp:extent cx="4654550" cy="8568055"/>
            <wp:effectExtent l="0" t="0" r="0" b="4445"/>
            <wp:wrapTopAndBottom/>
            <wp:docPr id="33" name="Imagen 3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 Esquemático&#10;&#10;Descripción generada automáticamente"/>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4654550" cy="8568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7CC7">
        <w:rPr>
          <w:rFonts w:ascii="Calibri" w:hAnsi="Calibri" w:cs="Book Antiqua"/>
          <w:b/>
          <w:bCs/>
          <w:i/>
          <w:u w:val="single"/>
        </w:rPr>
        <w:t>Proceso de Ingreso al sistema</w:t>
      </w:r>
      <w:r w:rsidR="00837CC7" w:rsidRPr="00E42B15">
        <w:rPr>
          <w:rFonts w:ascii="Calibri" w:hAnsi="Calibri" w:cs="Book Antiqua"/>
          <w:b/>
          <w:bCs/>
          <w:i/>
          <w:u w:val="single"/>
        </w:rPr>
        <w:t>: Situación propuesta (</w:t>
      </w:r>
      <w:r w:rsidR="00837CC7">
        <w:rPr>
          <w:rFonts w:ascii="Calibri" w:hAnsi="Calibri" w:cs="Book Antiqua"/>
          <w:b/>
          <w:bCs/>
          <w:i/>
          <w:u w:val="single"/>
        </w:rPr>
        <w:t>TO BE</w:t>
      </w:r>
      <w:r w:rsidR="00837CC7" w:rsidRPr="00E42B15">
        <w:rPr>
          <w:rFonts w:ascii="Calibri" w:hAnsi="Calibri" w:cs="Book Antiqua"/>
          <w:b/>
          <w:bCs/>
          <w:i/>
          <w:u w:val="single"/>
        </w:rPr>
        <w:t>)</w:t>
      </w:r>
    </w:p>
    <w:p w14:paraId="51898B76" w14:textId="2ADC7B54" w:rsidR="003437F5" w:rsidRPr="006F647B" w:rsidRDefault="003437F5" w:rsidP="00DE2736">
      <w:pPr>
        <w:ind w:left="720"/>
        <w:jc w:val="both"/>
        <w:rPr>
          <w:lang w:val="es-AR"/>
        </w:rPr>
      </w:pPr>
    </w:p>
    <w:p w14:paraId="0E46EE88" w14:textId="77777777" w:rsidR="00A2466D" w:rsidRPr="00A2466D" w:rsidRDefault="00A2466D" w:rsidP="00A2466D">
      <w:pPr>
        <w:pStyle w:val="Ttulo1"/>
        <w:numPr>
          <w:ilvl w:val="0"/>
          <w:numId w:val="2"/>
        </w:numPr>
        <w:spacing w:before="0" w:after="0"/>
        <w:rPr>
          <w:rFonts w:ascii="Calibri" w:hAnsi="Calibri" w:cs="Book Antiqua"/>
          <w:sz w:val="28"/>
        </w:rPr>
      </w:pPr>
      <w:bookmarkStart w:id="28" w:name="_Toc453064074"/>
      <w:bookmarkStart w:id="29" w:name="_Toc61560562"/>
      <w:r w:rsidRPr="00A2466D">
        <w:rPr>
          <w:rFonts w:ascii="Calibri" w:hAnsi="Calibri" w:cs="Book Antiqua"/>
          <w:sz w:val="28"/>
        </w:rPr>
        <w:t>REQUISITOS</w:t>
      </w:r>
      <w:bookmarkEnd w:id="28"/>
      <w:bookmarkEnd w:id="29"/>
    </w:p>
    <w:p w14:paraId="740A8AA7" w14:textId="7C977306" w:rsidR="0088178D" w:rsidRPr="00600CF2" w:rsidRDefault="00A2466D" w:rsidP="00CB5DC7">
      <w:pPr>
        <w:pStyle w:val="Ttulo2"/>
        <w:numPr>
          <w:ilvl w:val="1"/>
          <w:numId w:val="2"/>
        </w:numPr>
        <w:spacing w:after="120"/>
        <w:ind w:left="1418"/>
        <w:rPr>
          <w:rFonts w:ascii="Calibri" w:hAnsi="Calibri" w:cs="Book Antiqua"/>
          <w:i w:val="0"/>
          <w:sz w:val="24"/>
        </w:rPr>
      </w:pPr>
      <w:bookmarkStart w:id="30" w:name="_Toc453064075"/>
      <w:bookmarkStart w:id="31" w:name="_Toc61560563"/>
      <w:r w:rsidRPr="00A2466D">
        <w:rPr>
          <w:rFonts w:ascii="Calibri" w:hAnsi="Calibri" w:cs="Book Antiqua"/>
          <w:i w:val="0"/>
          <w:sz w:val="24"/>
        </w:rPr>
        <w:t>Funcionales</w:t>
      </w:r>
      <w:bookmarkStart w:id="32" w:name="_Hlk107144317"/>
      <w:bookmarkEnd w:id="30"/>
      <w:bookmarkEnd w:id="31"/>
    </w:p>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88178D" w14:paraId="6DB4B4DB" w14:textId="77777777" w:rsidTr="0088178D">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761709" w14:textId="77777777" w:rsidR="0088178D" w:rsidRPr="007B6759" w:rsidRDefault="0088178D" w:rsidP="00837034">
            <w:pPr>
              <w:keepLines/>
              <w:contextualSpacing/>
              <w:rPr>
                <w:rFonts w:ascii="Calibri" w:hAnsi="Calibri" w:cs="Calibri"/>
                <w:i/>
              </w:rPr>
            </w:pPr>
            <w:bookmarkStart w:id="33" w:name="_Hlk107325405"/>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5EA389" w14:textId="65FF30E4" w:rsidR="0088178D" w:rsidRPr="007B6759" w:rsidRDefault="0088178D" w:rsidP="00837034">
            <w:pPr>
              <w:keepLines/>
              <w:contextualSpacing/>
              <w:rPr>
                <w:rFonts w:ascii="Calibri" w:hAnsi="Calibri" w:cs="Calibri"/>
                <w:i/>
                <w:color w:val="0000FF"/>
              </w:rPr>
            </w:pPr>
            <w:r w:rsidRPr="007B6759">
              <w:rPr>
                <w:rFonts w:ascii="Calibri" w:hAnsi="Calibri" w:cs="Calibri"/>
                <w:b/>
                <w:i/>
                <w:lang w:val="en-US"/>
              </w:rPr>
              <w:t>RF-</w:t>
            </w:r>
            <w:r w:rsidR="009B6577">
              <w:rPr>
                <w:rFonts w:ascii="Calibri" w:hAnsi="Calibri" w:cs="Calibri"/>
                <w:b/>
                <w:i/>
                <w:lang w:val="en-US"/>
              </w:rPr>
              <w:t>1</w:t>
            </w:r>
          </w:p>
        </w:tc>
      </w:tr>
      <w:tr w:rsidR="009B6577" w:rsidRPr="0088178D" w14:paraId="05E712F7" w14:textId="77777777" w:rsidTr="0088178D">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8B1996" w14:textId="77777777" w:rsidR="009B6577" w:rsidRPr="007B6759" w:rsidRDefault="009B6577" w:rsidP="009B6577">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617C37" w14:textId="0338392F" w:rsidR="009B6577" w:rsidRPr="007B6759" w:rsidRDefault="00891F24" w:rsidP="009B6577">
            <w:pPr>
              <w:keepLines/>
              <w:contextualSpacing/>
              <w:rPr>
                <w:rFonts w:ascii="Calibri" w:hAnsi="Calibri" w:cs="Calibri"/>
                <w:i/>
                <w:color w:val="0000FF"/>
                <w:sz w:val="36"/>
                <w:szCs w:val="36"/>
              </w:rPr>
            </w:pPr>
            <w:r>
              <w:rPr>
                <w:rFonts w:ascii="Calibri" w:eastAsia="Calibri" w:hAnsi="Calibri" w:cs="Calibri"/>
                <w:i/>
                <w:iCs/>
                <w:color w:val="000000"/>
              </w:rPr>
              <w:t>Registro</w:t>
            </w:r>
            <w:r w:rsidR="009B6577" w:rsidRPr="00D44529">
              <w:rPr>
                <w:rFonts w:ascii="Calibri" w:eastAsia="Calibri" w:hAnsi="Calibri" w:cs="Calibri"/>
                <w:i/>
                <w:iCs/>
                <w:color w:val="000000"/>
              </w:rPr>
              <w:t xml:space="preserve"> de usuario</w:t>
            </w:r>
          </w:p>
        </w:tc>
      </w:tr>
      <w:tr w:rsidR="009B6577" w:rsidRPr="0088178D" w14:paraId="7FB08113" w14:textId="77777777" w:rsidTr="0088178D">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CF3E10" w14:textId="77777777" w:rsidR="009B6577" w:rsidRPr="007B6759" w:rsidRDefault="009B6577" w:rsidP="009B6577">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CA55C" w14:textId="01819EFC" w:rsidR="009B6577" w:rsidRPr="007B6759" w:rsidRDefault="00891F24" w:rsidP="009B6577">
            <w:pPr>
              <w:keepLines/>
              <w:contextualSpacing/>
              <w:rPr>
                <w:rFonts w:ascii="Calibri" w:hAnsi="Calibri" w:cs="Calibri"/>
                <w:i/>
                <w:color w:val="0000FF"/>
                <w:sz w:val="36"/>
                <w:szCs w:val="36"/>
              </w:rPr>
            </w:pPr>
            <w:r w:rsidRPr="005B15D3">
              <w:rPr>
                <w:rFonts w:asciiTheme="minorHAnsi" w:hAnsiTheme="minorHAnsi" w:cstheme="minorHAnsi"/>
                <w:i/>
                <w:iCs/>
              </w:rPr>
              <w:t>El sistema deberá ser capaz de registrar y almacenar datos del usuario</w:t>
            </w:r>
            <w:r>
              <w:rPr>
                <w:rFonts w:asciiTheme="minorHAnsi" w:hAnsiTheme="minorHAnsi" w:cstheme="minorHAnsi"/>
                <w:i/>
                <w:iCs/>
              </w:rPr>
              <w:t>.</w:t>
            </w:r>
          </w:p>
        </w:tc>
      </w:tr>
      <w:tr w:rsidR="009B6577" w:rsidRPr="0088178D" w14:paraId="536304BE" w14:textId="77777777" w:rsidTr="0088178D">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54C11F" w14:textId="77777777" w:rsidR="009B6577" w:rsidRPr="007B6759" w:rsidRDefault="009B6577" w:rsidP="009B6577">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81889F" w14:textId="4C946B40" w:rsidR="009B6577" w:rsidRPr="007B6759" w:rsidRDefault="009B6577" w:rsidP="009B6577">
            <w:pPr>
              <w:keepLines/>
              <w:contextualSpacing/>
              <w:rPr>
                <w:rFonts w:ascii="Calibri" w:hAnsi="Calibri" w:cs="Calibri"/>
                <w:i/>
                <w:color w:val="0000FF"/>
                <w:sz w:val="36"/>
                <w:szCs w:val="36"/>
              </w:rPr>
            </w:pPr>
            <w:r w:rsidRPr="00D44529">
              <w:rPr>
                <w:rFonts w:ascii="Calibri" w:eastAsia="Calibri" w:hAnsi="Calibri" w:cs="Calibri"/>
                <w:i/>
                <w:iCs/>
                <w:color w:val="000000"/>
              </w:rPr>
              <w:t>Funcional – Datos</w:t>
            </w:r>
          </w:p>
        </w:tc>
      </w:tr>
      <w:tr w:rsidR="009B6577" w:rsidRPr="0088178D" w14:paraId="0B111C6D" w14:textId="77777777" w:rsidTr="00883B2A">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B9C3B8" w14:textId="77777777" w:rsidR="009B6577" w:rsidRPr="007B6759" w:rsidRDefault="009B6577" w:rsidP="009B6577">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531F35" w14:textId="77777777" w:rsidR="009B6577" w:rsidRPr="00D44529" w:rsidRDefault="009B6577" w:rsidP="009B6577">
            <w:pPr>
              <w:pStyle w:val="Prrafodelista"/>
              <w:ind w:left="0"/>
              <w:rPr>
                <w:rFonts w:ascii="Calibri" w:eastAsia="Calibri" w:hAnsi="Calibri" w:cs="Calibri"/>
                <w:i/>
                <w:iCs/>
                <w:color w:val="000000"/>
              </w:rPr>
            </w:pPr>
            <w:r w:rsidRPr="00D44529">
              <w:rPr>
                <w:rFonts w:ascii="Calibri" w:eastAsia="Calibri" w:hAnsi="Calibri" w:cs="Calibri Light"/>
                <w:i/>
                <w:iCs/>
                <w:color w:val="000000"/>
              </w:rPr>
              <w:t>Cada tipo de dato tendrá un rectángulo para poner teclear los datos.</w:t>
            </w:r>
          </w:p>
          <w:p w14:paraId="7CE10267" w14:textId="674D87E9" w:rsidR="009B6577" w:rsidRPr="007B0AD4" w:rsidRDefault="007B0AD4" w:rsidP="007B0AD4">
            <w:pPr>
              <w:pStyle w:val="NormalWeb"/>
              <w:spacing w:before="0" w:beforeAutospacing="0" w:after="0" w:afterAutospacing="0"/>
              <w:textAlignment w:val="baseline"/>
              <w:rPr>
                <w:rFonts w:ascii="Calibri" w:hAnsi="Calibri" w:cs="Calibri"/>
                <w:i/>
              </w:rPr>
            </w:pPr>
            <w:r w:rsidRPr="00B22985">
              <w:rPr>
                <w:rFonts w:ascii="Calibri" w:hAnsi="Calibri" w:cs="Calibri"/>
                <w:i/>
              </w:rPr>
              <w:t xml:space="preserve">El sistema debe </w:t>
            </w:r>
            <w:r>
              <w:rPr>
                <w:rFonts w:ascii="Calibri" w:hAnsi="Calibri" w:cs="Calibri"/>
                <w:i/>
              </w:rPr>
              <w:t>registrar</w:t>
            </w:r>
            <w:r w:rsidRPr="00B22985">
              <w:rPr>
                <w:rFonts w:ascii="Calibri" w:hAnsi="Calibri" w:cs="Calibri"/>
                <w:i/>
              </w:rPr>
              <w:t xml:space="preserve"> los</w:t>
            </w:r>
            <w:r>
              <w:rPr>
                <w:rFonts w:ascii="Calibri" w:hAnsi="Calibri" w:cs="Calibri"/>
                <w:i/>
              </w:rPr>
              <w:t xml:space="preserve"> siguientes</w:t>
            </w:r>
            <w:r w:rsidRPr="00B22985">
              <w:rPr>
                <w:rFonts w:ascii="Calibri" w:hAnsi="Calibri" w:cs="Calibri"/>
                <w:i/>
              </w:rPr>
              <w:t xml:space="preserve"> campos de datos personales</w:t>
            </w:r>
            <w:r w:rsidR="009B6577" w:rsidRPr="00D44529">
              <w:rPr>
                <w:rFonts w:ascii="Calibri" w:eastAsia="Calibri" w:hAnsi="Calibri" w:cs="Calibri"/>
                <w:i/>
                <w:iCs/>
                <w:color w:val="000000"/>
              </w:rPr>
              <w:t>:</w:t>
            </w:r>
          </w:p>
          <w:p w14:paraId="0E038B56" w14:textId="77777777" w:rsidR="003D76FE" w:rsidRPr="00B22985" w:rsidRDefault="003D76FE" w:rsidP="003D76FE">
            <w:pPr>
              <w:pStyle w:val="NormalWeb"/>
              <w:numPr>
                <w:ilvl w:val="0"/>
                <w:numId w:val="11"/>
              </w:numPr>
              <w:spacing w:before="0" w:beforeAutospacing="0" w:after="0" w:afterAutospacing="0"/>
              <w:textAlignment w:val="baseline"/>
              <w:rPr>
                <w:rFonts w:ascii="Calibri" w:hAnsi="Calibri" w:cs="Calibri"/>
                <w:i/>
              </w:rPr>
            </w:pPr>
            <w:r w:rsidRPr="00B22985">
              <w:rPr>
                <w:rFonts w:ascii="Calibri" w:hAnsi="Calibri" w:cs="Calibri"/>
                <w:i/>
              </w:rPr>
              <w:t xml:space="preserve">Nombre: tipo </w:t>
            </w:r>
            <w:proofErr w:type="spellStart"/>
            <w:r w:rsidRPr="00B22985">
              <w:rPr>
                <w:rFonts w:ascii="Calibri" w:hAnsi="Calibri" w:cs="Calibri"/>
                <w:i/>
              </w:rPr>
              <w:t>String</w:t>
            </w:r>
            <w:proofErr w:type="spellEnd"/>
            <w:r w:rsidRPr="00B22985">
              <w:rPr>
                <w:rFonts w:ascii="Calibri" w:hAnsi="Calibri" w:cs="Calibri"/>
                <w:i/>
              </w:rPr>
              <w:t>, 20 caracteres</w:t>
            </w:r>
            <w:r>
              <w:rPr>
                <w:rFonts w:ascii="Calibri" w:hAnsi="Calibri" w:cs="Calibri"/>
                <w:i/>
              </w:rPr>
              <w:t>, incluyendo mayúsculas y minúsculas.</w:t>
            </w:r>
          </w:p>
          <w:p w14:paraId="39051438" w14:textId="77777777" w:rsidR="003D76FE" w:rsidRPr="005A4086" w:rsidRDefault="003D76FE" w:rsidP="003D76FE">
            <w:pPr>
              <w:pStyle w:val="NormalWeb"/>
              <w:numPr>
                <w:ilvl w:val="0"/>
                <w:numId w:val="11"/>
              </w:numPr>
              <w:spacing w:before="0" w:beforeAutospacing="0" w:after="0" w:afterAutospacing="0"/>
              <w:textAlignment w:val="baseline"/>
              <w:rPr>
                <w:rFonts w:ascii="Calibri" w:hAnsi="Calibri" w:cs="Calibri"/>
                <w:i/>
              </w:rPr>
            </w:pPr>
            <w:r w:rsidRPr="00B22985">
              <w:rPr>
                <w:rFonts w:ascii="Calibri" w:hAnsi="Calibri" w:cs="Calibri"/>
                <w:i/>
              </w:rPr>
              <w:t xml:space="preserve">Apellido: Tipo </w:t>
            </w:r>
            <w:proofErr w:type="spellStart"/>
            <w:r w:rsidRPr="00B22985">
              <w:rPr>
                <w:rFonts w:ascii="Calibri" w:hAnsi="Calibri" w:cs="Calibri"/>
                <w:i/>
              </w:rPr>
              <w:t>String</w:t>
            </w:r>
            <w:proofErr w:type="spellEnd"/>
            <w:r w:rsidRPr="00B22985">
              <w:rPr>
                <w:rFonts w:ascii="Calibri" w:hAnsi="Calibri" w:cs="Calibri"/>
                <w:i/>
              </w:rPr>
              <w:t>, 20 caracteres</w:t>
            </w:r>
            <w:r>
              <w:rPr>
                <w:rFonts w:ascii="Calibri" w:hAnsi="Calibri" w:cs="Calibri"/>
                <w:i/>
              </w:rPr>
              <w:t xml:space="preserve">, incluyendo mayúsculas y minúsculas. </w:t>
            </w:r>
          </w:p>
          <w:p w14:paraId="12E5881B" w14:textId="77777777" w:rsidR="003D76FE" w:rsidRDefault="003D76FE" w:rsidP="003D76FE">
            <w:pPr>
              <w:pStyle w:val="Prrafodelista"/>
              <w:numPr>
                <w:ilvl w:val="0"/>
                <w:numId w:val="11"/>
              </w:numPr>
              <w:rPr>
                <w:rFonts w:ascii="Calibri" w:eastAsia="Calibri" w:hAnsi="Calibri" w:cs="Calibri"/>
                <w:i/>
                <w:iCs/>
                <w:color w:val="000000"/>
              </w:rPr>
            </w:pPr>
            <w:r w:rsidRPr="00D44529">
              <w:rPr>
                <w:rFonts w:ascii="Calibri" w:eastAsia="Calibri" w:hAnsi="Calibri" w:cs="Calibri"/>
                <w:i/>
                <w:iCs/>
                <w:color w:val="000000"/>
              </w:rPr>
              <w:t>C</w:t>
            </w:r>
            <w:r>
              <w:rPr>
                <w:rFonts w:ascii="Calibri" w:eastAsia="Calibri" w:hAnsi="Calibri" w:cs="Calibri"/>
                <w:i/>
                <w:iCs/>
                <w:color w:val="000000"/>
              </w:rPr>
              <w:t>é</w:t>
            </w:r>
            <w:r w:rsidRPr="00D44529">
              <w:rPr>
                <w:rFonts w:ascii="Calibri" w:eastAsia="Calibri" w:hAnsi="Calibri" w:cs="Calibri"/>
                <w:i/>
                <w:iCs/>
                <w:color w:val="000000"/>
              </w:rPr>
              <w:t>dula</w:t>
            </w:r>
            <w:r w:rsidRPr="00B22985">
              <w:rPr>
                <w:rFonts w:ascii="Calibri" w:hAnsi="Calibri" w:cs="Calibri"/>
                <w:i/>
              </w:rPr>
              <w:t>: tipo Long, 10 caracteres</w:t>
            </w:r>
            <w:r>
              <w:rPr>
                <w:rFonts w:ascii="Calibri" w:hAnsi="Calibri" w:cs="Calibri"/>
                <w:i/>
              </w:rPr>
              <w:t>, escrito en números.</w:t>
            </w:r>
          </w:p>
          <w:p w14:paraId="0AA32C88" w14:textId="77777777" w:rsidR="003D76FE" w:rsidRPr="00D44529" w:rsidRDefault="003D76FE" w:rsidP="003D76FE">
            <w:pPr>
              <w:pStyle w:val="Prrafodelista"/>
              <w:numPr>
                <w:ilvl w:val="0"/>
                <w:numId w:val="11"/>
              </w:numPr>
              <w:rPr>
                <w:rFonts w:ascii="Calibri" w:eastAsia="Calibri" w:hAnsi="Calibri" w:cs="Calibri"/>
                <w:i/>
                <w:iCs/>
                <w:color w:val="000000"/>
              </w:rPr>
            </w:pPr>
            <w:r w:rsidRPr="00B22985">
              <w:rPr>
                <w:rFonts w:ascii="Calibri" w:hAnsi="Calibri" w:cs="Calibri"/>
                <w:i/>
              </w:rPr>
              <w:t>Número de celular: tipo Long, 10 caracteres</w:t>
            </w:r>
            <w:r>
              <w:rPr>
                <w:rFonts w:ascii="Calibri" w:hAnsi="Calibri" w:cs="Calibri"/>
                <w:i/>
              </w:rPr>
              <w:t>, escrito en números.</w:t>
            </w:r>
          </w:p>
          <w:p w14:paraId="30F02424" w14:textId="77777777" w:rsidR="003D76FE" w:rsidRPr="00D44529" w:rsidRDefault="003D76FE" w:rsidP="003D76FE">
            <w:pPr>
              <w:pStyle w:val="Prrafodelista"/>
              <w:numPr>
                <w:ilvl w:val="0"/>
                <w:numId w:val="11"/>
              </w:numPr>
              <w:rPr>
                <w:rFonts w:ascii="Calibri" w:eastAsia="Calibri" w:hAnsi="Calibri" w:cs="Calibri"/>
                <w:i/>
                <w:iCs/>
                <w:color w:val="000000"/>
              </w:rPr>
            </w:pPr>
            <w:r w:rsidRPr="00D44529">
              <w:rPr>
                <w:rFonts w:ascii="Calibri" w:eastAsia="Calibri" w:hAnsi="Calibri" w:cs="Calibri"/>
                <w:i/>
                <w:iCs/>
                <w:color w:val="000000"/>
              </w:rPr>
              <w:t xml:space="preserve">Fecha de nacimiento: </w:t>
            </w:r>
            <w:r w:rsidRPr="00E132A4">
              <w:rPr>
                <w:rFonts w:ascii="Calibri" w:hAnsi="Calibri" w:cs="Calibri"/>
                <w:i/>
              </w:rPr>
              <w:t>Tipo Date, 15 caracteres, incluye texto alfanumérico.</w:t>
            </w:r>
          </w:p>
          <w:p w14:paraId="07A73E8A" w14:textId="77777777" w:rsidR="003D76FE" w:rsidRPr="00D44529" w:rsidRDefault="003D76FE" w:rsidP="003D76FE">
            <w:pPr>
              <w:pStyle w:val="Prrafodelista"/>
              <w:numPr>
                <w:ilvl w:val="0"/>
                <w:numId w:val="11"/>
              </w:numPr>
              <w:rPr>
                <w:rFonts w:ascii="Calibri" w:eastAsia="Calibri" w:hAnsi="Calibri" w:cs="Calibri"/>
                <w:i/>
                <w:iCs/>
                <w:color w:val="000000"/>
              </w:rPr>
            </w:pPr>
            <w:r w:rsidRPr="00D44529">
              <w:rPr>
                <w:rFonts w:ascii="Calibri" w:eastAsia="Calibri" w:hAnsi="Calibri" w:cs="Calibri"/>
                <w:i/>
                <w:iCs/>
                <w:color w:val="000000"/>
              </w:rPr>
              <w:t xml:space="preserve">Correo electrónico: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50</w:t>
            </w:r>
            <w:r w:rsidRPr="00E132A4">
              <w:rPr>
                <w:rFonts w:ascii="Calibri" w:hAnsi="Calibri" w:cs="Calibri"/>
                <w:i/>
              </w:rPr>
              <w:t xml:space="preserve"> caracteres, incluyendo mayúsculas, minúsculas y símbolos.</w:t>
            </w:r>
          </w:p>
          <w:p w14:paraId="38557F3C" w14:textId="6CF87C3F" w:rsidR="009B6577" w:rsidRPr="003D76FE" w:rsidRDefault="003D76FE" w:rsidP="003D76FE">
            <w:pPr>
              <w:pStyle w:val="Prrafodelista"/>
              <w:numPr>
                <w:ilvl w:val="0"/>
                <w:numId w:val="11"/>
              </w:numPr>
              <w:rPr>
                <w:rFonts w:ascii="Calibri" w:eastAsia="Calibri" w:hAnsi="Calibri" w:cs="Calibri"/>
                <w:i/>
                <w:iCs/>
                <w:color w:val="000000"/>
              </w:rPr>
            </w:pPr>
            <w:r w:rsidRPr="00D44529">
              <w:rPr>
                <w:rFonts w:ascii="Calibri" w:eastAsia="Calibri" w:hAnsi="Calibri" w:cs="Calibri"/>
                <w:i/>
                <w:iCs/>
                <w:color w:val="000000"/>
              </w:rPr>
              <w:t>Contraseña: la contraseña del usuario, de tipo cadena de máximo 30 caracteres, considerando caracteres especiales, mayúsculas, minúsculas y espacios.</w:t>
            </w:r>
          </w:p>
          <w:p w14:paraId="3F17B1E9" w14:textId="26C4F750" w:rsidR="009B6577" w:rsidRPr="007B6759" w:rsidRDefault="00883B2A" w:rsidP="009B6577">
            <w:pPr>
              <w:keepLines/>
              <w:contextualSpacing/>
              <w:rPr>
                <w:rFonts w:ascii="Calibri" w:hAnsi="Calibri" w:cs="Calibri"/>
                <w:i/>
                <w:color w:val="0000FF"/>
                <w:szCs w:val="36"/>
              </w:rPr>
            </w:pPr>
            <w:r w:rsidRPr="00E132A4">
              <w:rPr>
                <w:rFonts w:ascii="Calibri" w:hAnsi="Calibri" w:cs="Calibri"/>
                <w:i/>
                <w:szCs w:val="36"/>
              </w:rPr>
              <w:t>El operador, encargado de la base de datos, será la única persona en ingresar estos datos.</w:t>
            </w:r>
          </w:p>
        </w:tc>
      </w:tr>
      <w:tr w:rsidR="009B6577" w:rsidRPr="0088178D" w14:paraId="5C874CF4" w14:textId="77777777" w:rsidTr="008817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7C40D7" w14:textId="77777777" w:rsidR="009B6577" w:rsidRPr="007B6759" w:rsidRDefault="009B6577" w:rsidP="009B6577">
            <w:pPr>
              <w:keepLines/>
              <w:contextualSpacing/>
              <w:rPr>
                <w:rFonts w:ascii="Calibri" w:hAnsi="Calibri" w:cs="Calibri"/>
                <w:i/>
              </w:rPr>
            </w:pPr>
            <w:r w:rsidRPr="007B6759">
              <w:rPr>
                <w:rFonts w:ascii="Calibri" w:hAnsi="Calibri" w:cs="Calibri"/>
                <w:i/>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083283" w14:textId="7394D47A" w:rsidR="009B6577" w:rsidRPr="00D44529" w:rsidRDefault="009B6577" w:rsidP="009B6577">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sidR="00600CF2">
              <w:rPr>
                <w:rFonts w:ascii="Calibri" w:eastAsia="Calibri" w:hAnsi="Calibri" w:cs="Calibri"/>
                <w:i/>
                <w:iCs/>
                <w:color w:val="000000"/>
              </w:rPr>
              <w:t>2</w:t>
            </w:r>
          </w:p>
          <w:p w14:paraId="7DE5309F" w14:textId="2E46AB8B" w:rsidR="009B6577" w:rsidRPr="007B6759" w:rsidRDefault="009B6577" w:rsidP="009B6577">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sidR="00455EF4">
              <w:rPr>
                <w:rFonts w:ascii="Calibri" w:eastAsia="Calibri" w:hAnsi="Calibri" w:cs="Calibri"/>
                <w:i/>
                <w:iCs/>
                <w:color w:val="000000"/>
              </w:rPr>
              <w:t>0</w:t>
            </w:r>
          </w:p>
        </w:tc>
      </w:tr>
      <w:tr w:rsidR="009B6577" w:rsidRPr="0088178D" w14:paraId="648B89A5" w14:textId="77777777" w:rsidTr="0088178D">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A01CF5" w14:textId="77777777" w:rsidR="009B6577" w:rsidRPr="007B6759" w:rsidRDefault="009B6577" w:rsidP="009B6577">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83C790" w14:textId="2EDE208B" w:rsidR="009B6577" w:rsidRPr="007B6759" w:rsidRDefault="009B6577" w:rsidP="009B6577">
            <w:pPr>
              <w:keepLines/>
              <w:contextualSpacing/>
              <w:rPr>
                <w:rFonts w:ascii="Calibri" w:hAnsi="Calibri" w:cs="Calibri"/>
                <w:i/>
                <w:color w:val="0000FF"/>
                <w:sz w:val="36"/>
                <w:szCs w:val="36"/>
              </w:rPr>
            </w:pPr>
            <w:r w:rsidRPr="00D44529">
              <w:rPr>
                <w:rFonts w:ascii="Calibri" w:eastAsia="Calibri" w:hAnsi="Calibri" w:cs="Calibri"/>
                <w:i/>
                <w:iCs/>
                <w:color w:val="000000"/>
              </w:rPr>
              <w:t>Alta</w:t>
            </w:r>
          </w:p>
        </w:tc>
      </w:tr>
    </w:tbl>
    <w:p w14:paraId="37A4BFF2" w14:textId="2E37531B" w:rsidR="009B6577" w:rsidRDefault="009B6577" w:rsidP="009B6577">
      <w:bookmarkStart w:id="34" w:name="_Toc453064076"/>
      <w:bookmarkStart w:id="35" w:name="_Toc61560564"/>
      <w:bookmarkEnd w:id="33"/>
    </w:p>
    <w:tbl>
      <w:tblPr>
        <w:tblW w:w="9062" w:type="dxa"/>
        <w:tblInd w:w="571" w:type="dxa"/>
        <w:tblCellMar>
          <w:left w:w="0" w:type="dxa"/>
          <w:right w:w="0" w:type="dxa"/>
        </w:tblCellMar>
        <w:tblLook w:val="0600" w:firstRow="0" w:lastRow="0" w:firstColumn="0" w:lastColumn="0" w:noHBand="1" w:noVBand="1"/>
      </w:tblPr>
      <w:tblGrid>
        <w:gridCol w:w="1608"/>
        <w:gridCol w:w="7454"/>
      </w:tblGrid>
      <w:tr w:rsidR="00CB5DC7" w:rsidRPr="0088178D" w14:paraId="7A5749E4" w14:textId="77777777" w:rsidTr="0019220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38B048" w14:textId="77777777" w:rsidR="00CB5DC7" w:rsidRPr="007B6759" w:rsidRDefault="00CB5DC7" w:rsidP="00192208">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F720D" w14:textId="2F994154" w:rsidR="00CB5DC7" w:rsidRPr="007B6759" w:rsidRDefault="00CB5DC7" w:rsidP="00192208">
            <w:pPr>
              <w:keepLines/>
              <w:contextualSpacing/>
              <w:rPr>
                <w:rFonts w:ascii="Calibri" w:hAnsi="Calibri" w:cs="Calibri"/>
                <w:i/>
                <w:color w:val="0000FF"/>
              </w:rPr>
            </w:pPr>
            <w:r w:rsidRPr="007B6759">
              <w:rPr>
                <w:rFonts w:ascii="Calibri" w:hAnsi="Calibri" w:cs="Calibri"/>
                <w:b/>
                <w:i/>
                <w:lang w:val="en-US"/>
              </w:rPr>
              <w:t>RF-</w:t>
            </w:r>
            <w:r>
              <w:rPr>
                <w:rFonts w:ascii="Calibri" w:hAnsi="Calibri" w:cs="Calibri"/>
                <w:b/>
                <w:i/>
                <w:lang w:val="en-US"/>
              </w:rPr>
              <w:t>2</w:t>
            </w:r>
          </w:p>
        </w:tc>
      </w:tr>
      <w:tr w:rsidR="00CB5DC7" w:rsidRPr="0088178D" w14:paraId="681AA0BA" w14:textId="77777777" w:rsidTr="0019220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BAA29F" w14:textId="77777777" w:rsidR="00CB5DC7" w:rsidRPr="007B6759" w:rsidRDefault="00CB5DC7" w:rsidP="00192208">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FD6BBA" w14:textId="5D96101D" w:rsidR="00CB5DC7" w:rsidRPr="007B6759" w:rsidRDefault="00CB5DC7" w:rsidP="00192208">
            <w:pPr>
              <w:keepLines/>
              <w:contextualSpacing/>
              <w:rPr>
                <w:rFonts w:ascii="Calibri" w:hAnsi="Calibri" w:cs="Calibri"/>
                <w:i/>
                <w:color w:val="0000FF"/>
                <w:sz w:val="36"/>
                <w:szCs w:val="36"/>
              </w:rPr>
            </w:pPr>
            <w:r>
              <w:rPr>
                <w:rFonts w:ascii="Calibri" w:eastAsia="Calibri" w:hAnsi="Calibri" w:cs="Calibri"/>
                <w:i/>
                <w:iCs/>
                <w:color w:val="000000"/>
              </w:rPr>
              <w:t>Consulta</w:t>
            </w:r>
            <w:r w:rsidRPr="00D44529">
              <w:rPr>
                <w:rFonts w:ascii="Calibri" w:eastAsia="Calibri" w:hAnsi="Calibri" w:cs="Calibri"/>
                <w:i/>
                <w:iCs/>
                <w:color w:val="000000"/>
              </w:rPr>
              <w:t xml:space="preserve"> de usuario</w:t>
            </w:r>
          </w:p>
        </w:tc>
      </w:tr>
      <w:tr w:rsidR="00CB5DC7" w:rsidRPr="0088178D" w14:paraId="4B1D6A7B" w14:textId="77777777" w:rsidTr="0019220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94EE8A" w14:textId="77777777" w:rsidR="00CB5DC7" w:rsidRPr="007B6759" w:rsidRDefault="00CB5DC7" w:rsidP="00192208">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8FFE59" w14:textId="19FE13EC" w:rsidR="00CB5DC7" w:rsidRPr="007B6759" w:rsidRDefault="00CB5DC7" w:rsidP="00192208">
            <w:pPr>
              <w:keepLines/>
              <w:contextualSpacing/>
              <w:rPr>
                <w:rFonts w:ascii="Calibri" w:hAnsi="Calibri" w:cs="Calibri"/>
                <w:i/>
                <w:color w:val="0000FF"/>
                <w:sz w:val="36"/>
                <w:szCs w:val="36"/>
              </w:rPr>
            </w:pPr>
            <w:r>
              <w:rPr>
                <w:rFonts w:asciiTheme="minorHAnsi" w:hAnsiTheme="minorHAnsi" w:cstheme="minorHAnsi"/>
                <w:i/>
                <w:iCs/>
              </w:rPr>
              <w:t>El administrador podrá consultar los usuarios del sistema.</w:t>
            </w:r>
          </w:p>
        </w:tc>
      </w:tr>
      <w:tr w:rsidR="00CB5DC7" w:rsidRPr="0088178D" w14:paraId="45D60AD4" w14:textId="77777777" w:rsidTr="0019220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8ADBD5" w14:textId="77777777" w:rsidR="00CB5DC7" w:rsidRPr="007B6759" w:rsidRDefault="00CB5DC7" w:rsidP="00192208">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204A7A" w14:textId="77777777" w:rsidR="00CB5DC7" w:rsidRPr="007B6759" w:rsidRDefault="00CB5DC7" w:rsidP="00192208">
            <w:pPr>
              <w:keepLines/>
              <w:contextualSpacing/>
              <w:rPr>
                <w:rFonts w:ascii="Calibri" w:hAnsi="Calibri" w:cs="Calibri"/>
                <w:i/>
                <w:color w:val="0000FF"/>
                <w:sz w:val="36"/>
                <w:szCs w:val="36"/>
              </w:rPr>
            </w:pPr>
            <w:r w:rsidRPr="00D44529">
              <w:rPr>
                <w:rFonts w:ascii="Calibri" w:eastAsia="Calibri" w:hAnsi="Calibri" w:cs="Calibri"/>
                <w:i/>
                <w:iCs/>
                <w:color w:val="000000"/>
              </w:rPr>
              <w:t>Funcional – Datos</w:t>
            </w:r>
          </w:p>
        </w:tc>
      </w:tr>
      <w:tr w:rsidR="00CB5DC7" w:rsidRPr="0088178D" w14:paraId="4D7AF9B1" w14:textId="77777777" w:rsidTr="00F6014E">
        <w:trPr>
          <w:trHeight w:val="433"/>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6A3F0F" w14:textId="77777777" w:rsidR="00CB5DC7" w:rsidRPr="007B6759" w:rsidRDefault="00CB5DC7" w:rsidP="00192208">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5A0BBB" w14:textId="204F6AA4" w:rsidR="00CB5DC7" w:rsidRPr="00CB5DC7" w:rsidRDefault="00CB5DC7" w:rsidP="00CB5DC7">
            <w:pPr>
              <w:jc w:val="both"/>
              <w:textAlignment w:val="baseline"/>
              <w:rPr>
                <w:rFonts w:ascii="Calibri" w:hAnsi="Calibri" w:cs="Calibri"/>
                <w:i/>
                <w:kern w:val="24"/>
                <w:lang w:val="es-EC" w:eastAsia="es-ES"/>
              </w:rPr>
            </w:pPr>
            <w:r w:rsidRPr="00042F10">
              <w:rPr>
                <w:rFonts w:ascii="Calibri" w:hAnsi="Calibri" w:cs="Calibri"/>
                <w:i/>
                <w:kern w:val="24"/>
                <w:lang w:val="es-EC" w:eastAsia="es-ES"/>
              </w:rPr>
              <w:t xml:space="preserve">El sistema verificará el ingreso del administrador y le permitirá </w:t>
            </w:r>
            <w:r>
              <w:rPr>
                <w:rFonts w:ascii="Calibri" w:hAnsi="Calibri" w:cs="Calibri"/>
                <w:i/>
                <w:kern w:val="24"/>
                <w:lang w:val="es-EC" w:eastAsia="es-ES"/>
              </w:rPr>
              <w:t>consultar un usuario.</w:t>
            </w:r>
          </w:p>
          <w:p w14:paraId="179CCBCE" w14:textId="3666D083" w:rsidR="00CB5DC7" w:rsidRDefault="00CB5DC7" w:rsidP="00192208">
            <w:pPr>
              <w:keepLines/>
              <w:contextualSpacing/>
              <w:rPr>
                <w:rFonts w:asciiTheme="minorHAnsi" w:hAnsiTheme="minorHAnsi" w:cstheme="minorHAnsi"/>
                <w:i/>
                <w:iCs/>
              </w:rPr>
            </w:pPr>
            <w:r>
              <w:rPr>
                <w:rFonts w:asciiTheme="minorHAnsi" w:hAnsiTheme="minorHAnsi" w:cstheme="minorHAnsi"/>
                <w:i/>
                <w:iCs/>
              </w:rPr>
              <w:t>El administrador podrá realizar las siguientes funciones:</w:t>
            </w:r>
          </w:p>
          <w:p w14:paraId="0E5F9EB5" w14:textId="77777777" w:rsidR="00CB5DC7" w:rsidRPr="00B46FC8" w:rsidRDefault="00CB5DC7">
            <w:pPr>
              <w:pStyle w:val="Prrafodelista"/>
              <w:numPr>
                <w:ilvl w:val="0"/>
                <w:numId w:val="27"/>
              </w:numPr>
              <w:jc w:val="both"/>
              <w:textAlignment w:val="baseline"/>
              <w:rPr>
                <w:rFonts w:ascii="Calibri" w:hAnsi="Calibri" w:cs="Calibri"/>
                <w:i/>
                <w:szCs w:val="36"/>
              </w:rPr>
            </w:pPr>
            <w:r>
              <w:rPr>
                <w:rFonts w:ascii="Calibri" w:hAnsi="Calibri" w:cs="Calibri"/>
                <w:i/>
              </w:rPr>
              <w:t>Buscar por nombres y apellidos del usuario.</w:t>
            </w:r>
          </w:p>
          <w:p w14:paraId="055831F7" w14:textId="6E6A2C96" w:rsidR="00CB5DC7" w:rsidRPr="00CB5DC7" w:rsidRDefault="00CB5DC7">
            <w:pPr>
              <w:pStyle w:val="Prrafodelista"/>
              <w:numPr>
                <w:ilvl w:val="0"/>
                <w:numId w:val="27"/>
              </w:numPr>
              <w:jc w:val="both"/>
              <w:textAlignment w:val="baseline"/>
              <w:rPr>
                <w:rFonts w:ascii="Calibri" w:hAnsi="Calibri" w:cs="Calibri"/>
                <w:i/>
                <w:szCs w:val="36"/>
              </w:rPr>
            </w:pPr>
            <w:r>
              <w:rPr>
                <w:rFonts w:asciiTheme="minorHAnsi" w:hAnsiTheme="minorHAnsi" w:cstheme="minorHAnsi"/>
                <w:i/>
                <w:iCs/>
              </w:rPr>
              <w:lastRenderedPageBreak/>
              <w:t>Buscar por viaje.</w:t>
            </w:r>
          </w:p>
          <w:p w14:paraId="17E87FC9" w14:textId="25A87D3C" w:rsidR="00CB5DC7" w:rsidRPr="00F6014E" w:rsidRDefault="00CB5DC7">
            <w:pPr>
              <w:pStyle w:val="Prrafodelista"/>
              <w:numPr>
                <w:ilvl w:val="0"/>
                <w:numId w:val="27"/>
              </w:numPr>
              <w:jc w:val="both"/>
              <w:textAlignment w:val="baseline"/>
              <w:rPr>
                <w:rFonts w:ascii="Calibri" w:hAnsi="Calibri" w:cs="Calibri"/>
                <w:i/>
                <w:szCs w:val="36"/>
              </w:rPr>
            </w:pPr>
            <w:r>
              <w:rPr>
                <w:rFonts w:ascii="Calibri" w:hAnsi="Calibri" w:cs="Calibri"/>
                <w:i/>
              </w:rPr>
              <w:t>Buscar por alojamiento.</w:t>
            </w:r>
          </w:p>
        </w:tc>
      </w:tr>
      <w:tr w:rsidR="00CB5DC7" w:rsidRPr="0088178D" w14:paraId="250C080D" w14:textId="77777777" w:rsidTr="0019220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C9D392" w14:textId="77777777" w:rsidR="00CB5DC7" w:rsidRPr="007B6759" w:rsidRDefault="00CB5DC7" w:rsidP="00192208">
            <w:pPr>
              <w:keepLines/>
              <w:contextualSpacing/>
              <w:rPr>
                <w:rFonts w:ascii="Calibri" w:hAnsi="Calibri" w:cs="Calibri"/>
                <w:i/>
              </w:rPr>
            </w:pPr>
            <w:r w:rsidRPr="007B6759">
              <w:rPr>
                <w:rFonts w:ascii="Calibri" w:hAnsi="Calibri" w:cs="Calibri"/>
                <w:i/>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C63A77" w14:textId="77777777" w:rsidR="00CB5DC7" w:rsidRPr="00D44529" w:rsidRDefault="00CB5DC7" w:rsidP="0019220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6DBDCA6F" w14:textId="77777777" w:rsidR="00CB5DC7" w:rsidRPr="007B6759" w:rsidRDefault="00CB5DC7" w:rsidP="0019220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CB5DC7" w:rsidRPr="0088178D" w14:paraId="79C7578C" w14:textId="77777777" w:rsidTr="0019220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99D9AC9" w14:textId="77777777" w:rsidR="00CB5DC7" w:rsidRPr="007B6759" w:rsidRDefault="00CB5DC7" w:rsidP="0019220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47F67A" w14:textId="77777777" w:rsidR="00CB5DC7" w:rsidRPr="007B6759" w:rsidRDefault="00CB5DC7" w:rsidP="00192208">
            <w:pPr>
              <w:keepLines/>
              <w:contextualSpacing/>
              <w:rPr>
                <w:rFonts w:ascii="Calibri" w:hAnsi="Calibri" w:cs="Calibri"/>
                <w:i/>
                <w:color w:val="0000FF"/>
                <w:sz w:val="36"/>
                <w:szCs w:val="36"/>
              </w:rPr>
            </w:pPr>
            <w:r w:rsidRPr="00D44529">
              <w:rPr>
                <w:rFonts w:ascii="Calibri" w:eastAsia="Calibri" w:hAnsi="Calibri" w:cs="Calibri"/>
                <w:i/>
                <w:iCs/>
                <w:color w:val="000000"/>
              </w:rPr>
              <w:t>Alta</w:t>
            </w:r>
          </w:p>
        </w:tc>
      </w:tr>
    </w:tbl>
    <w:p w14:paraId="3D1E9E26" w14:textId="77777777" w:rsidR="00CB5DC7" w:rsidRDefault="00CB5DC7"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9B1E35" w:rsidRPr="0030023B" w14:paraId="6A8D7F2D" w14:textId="77777777" w:rsidTr="009B1E35">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A9B6EC" w14:textId="77777777" w:rsidR="009B1E35" w:rsidRPr="0030023B" w:rsidRDefault="009B1E35"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DB77BD" w14:textId="7BDCA3B8" w:rsidR="009B1E35" w:rsidRPr="00E07736" w:rsidRDefault="009B1E35" w:rsidP="009126BB">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3</w:t>
            </w:r>
          </w:p>
        </w:tc>
      </w:tr>
      <w:tr w:rsidR="009B1E35" w:rsidRPr="0030023B" w14:paraId="447F412D" w14:textId="77777777" w:rsidTr="009B1E35">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54C24E" w14:textId="77777777" w:rsidR="009B1E35" w:rsidRPr="0030023B" w:rsidRDefault="009B1E35" w:rsidP="009126BB">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AF05D3" w14:textId="7598F16B" w:rsidR="009B1E35" w:rsidRPr="002F53B9" w:rsidRDefault="00B67D0A" w:rsidP="009126BB">
            <w:pPr>
              <w:pStyle w:val="NormalWeb"/>
              <w:spacing w:before="0" w:beforeAutospacing="0" w:after="0" w:afterAutospacing="0"/>
              <w:textAlignment w:val="baseline"/>
              <w:rPr>
                <w:rFonts w:ascii="Calibri" w:hAnsi="Calibri" w:cs="Calibri"/>
                <w:i/>
                <w:sz w:val="36"/>
                <w:szCs w:val="36"/>
                <w:lang w:val="es-EC"/>
              </w:rPr>
            </w:pPr>
            <w:r>
              <w:rPr>
                <w:rFonts w:ascii="Calibri" w:hAnsi="Calibri" w:cs="Calibri"/>
                <w:i/>
                <w:kern w:val="24"/>
                <w:lang w:val="es-EC"/>
              </w:rPr>
              <w:t>Modificar</w:t>
            </w:r>
            <w:r w:rsidR="009B1E35">
              <w:rPr>
                <w:rFonts w:ascii="Calibri" w:hAnsi="Calibri" w:cs="Calibri"/>
                <w:i/>
                <w:kern w:val="24"/>
                <w:lang w:val="es-EC"/>
              </w:rPr>
              <w:t xml:space="preserve"> Usuario.</w:t>
            </w:r>
            <w:r w:rsidR="009B1E35" w:rsidRPr="002F53B9">
              <w:rPr>
                <w:rFonts w:ascii="Calibri" w:hAnsi="Calibri" w:cs="Calibri"/>
                <w:i/>
                <w:kern w:val="24"/>
                <w:lang w:val="es-EC"/>
              </w:rPr>
              <w:t xml:space="preserve"> </w:t>
            </w:r>
          </w:p>
        </w:tc>
      </w:tr>
      <w:tr w:rsidR="009B1E35" w:rsidRPr="0030023B" w14:paraId="2AD7548E" w14:textId="77777777" w:rsidTr="009B1E35">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F426CC" w14:textId="77777777" w:rsidR="009B1E35" w:rsidRPr="0030023B" w:rsidRDefault="009B1E35" w:rsidP="009126BB">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815CF1" w14:textId="77777777" w:rsidR="009B1E35" w:rsidRPr="005B15D3" w:rsidRDefault="009B1E35" w:rsidP="009126BB">
            <w:pPr>
              <w:pStyle w:val="NormalWeb"/>
              <w:spacing w:before="0" w:beforeAutospacing="0" w:after="0" w:afterAutospacing="0"/>
              <w:textAlignment w:val="baseline"/>
              <w:rPr>
                <w:rFonts w:asciiTheme="minorHAnsi" w:hAnsiTheme="minorHAnsi" w:cstheme="minorHAnsi"/>
                <w:i/>
                <w:iCs/>
              </w:rPr>
            </w:pPr>
            <w:r w:rsidRPr="005B15D3">
              <w:rPr>
                <w:rFonts w:asciiTheme="minorHAnsi" w:hAnsiTheme="minorHAnsi" w:cstheme="minorHAnsi"/>
                <w:i/>
                <w:iCs/>
              </w:rPr>
              <w:t xml:space="preserve">El sistema deberá </w:t>
            </w:r>
            <w:r>
              <w:rPr>
                <w:rFonts w:asciiTheme="minorHAnsi" w:hAnsiTheme="minorHAnsi" w:cstheme="minorHAnsi"/>
                <w:i/>
                <w:iCs/>
              </w:rPr>
              <w:t xml:space="preserve">permitir actualizar los datos del </w:t>
            </w:r>
            <w:r w:rsidRPr="005B15D3">
              <w:rPr>
                <w:rFonts w:asciiTheme="minorHAnsi" w:hAnsiTheme="minorHAnsi" w:cstheme="minorHAnsi"/>
                <w:i/>
                <w:iCs/>
              </w:rPr>
              <w:t>usuario</w:t>
            </w:r>
            <w:r>
              <w:rPr>
                <w:rFonts w:asciiTheme="minorHAnsi" w:hAnsiTheme="minorHAnsi" w:cstheme="minorHAnsi"/>
                <w:i/>
                <w:iCs/>
              </w:rPr>
              <w:t xml:space="preserve"> por parte de este.</w:t>
            </w:r>
          </w:p>
        </w:tc>
      </w:tr>
      <w:tr w:rsidR="009B1E35" w:rsidRPr="0030023B" w14:paraId="006E4469" w14:textId="77777777" w:rsidTr="009B1E35">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D39E9C" w14:textId="77777777" w:rsidR="009B1E35" w:rsidRPr="0030023B" w:rsidRDefault="009B1E35" w:rsidP="009126BB">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78840A" w14:textId="77777777" w:rsidR="009B1E35" w:rsidRPr="006261C5" w:rsidRDefault="009B1E35" w:rsidP="009126BB">
            <w:pPr>
              <w:pStyle w:val="NormalWeb"/>
              <w:spacing w:before="0" w:beforeAutospacing="0" w:after="0" w:afterAutospacing="0"/>
              <w:textAlignment w:val="baseline"/>
              <w:rPr>
                <w:rFonts w:ascii="Calibri" w:hAnsi="Calibri" w:cs="Calibri"/>
                <w:i/>
                <w:sz w:val="36"/>
                <w:szCs w:val="36"/>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 </w:t>
            </w:r>
            <w:proofErr w:type="spellStart"/>
            <w:r w:rsidRPr="006261C5">
              <w:rPr>
                <w:rFonts w:ascii="Calibri" w:hAnsi="Calibri" w:cs="Calibri"/>
                <w:i/>
                <w:kern w:val="24"/>
                <w:lang w:val="en-US"/>
              </w:rPr>
              <w:t>Datos</w:t>
            </w:r>
            <w:proofErr w:type="spellEnd"/>
          </w:p>
        </w:tc>
      </w:tr>
      <w:tr w:rsidR="009B1E35" w:rsidRPr="0030023B" w14:paraId="3488D957" w14:textId="77777777" w:rsidTr="009B1E35">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431C48" w14:textId="77777777" w:rsidR="009B1E35" w:rsidRPr="0030023B" w:rsidRDefault="009B1E35" w:rsidP="009126BB">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A0A91C" w14:textId="77777777" w:rsidR="009B1E35" w:rsidRPr="00B22985" w:rsidRDefault="009B1E35" w:rsidP="009126BB">
            <w:pPr>
              <w:pStyle w:val="NormalWeb"/>
              <w:spacing w:before="0" w:beforeAutospacing="0" w:after="0" w:afterAutospacing="0"/>
              <w:textAlignment w:val="baseline"/>
              <w:rPr>
                <w:rFonts w:ascii="Calibri" w:hAnsi="Calibri" w:cs="Calibri"/>
                <w:i/>
              </w:rPr>
            </w:pPr>
            <w:r>
              <w:rPr>
                <w:rFonts w:ascii="Calibri" w:hAnsi="Calibri" w:cs="Calibri"/>
                <w:i/>
              </w:rPr>
              <w:t>El sistema permitirá que el usuario cambie los siguientes campos:</w:t>
            </w:r>
          </w:p>
          <w:p w14:paraId="7ED297AD" w14:textId="77777777" w:rsidR="008660B4" w:rsidRPr="00B22985" w:rsidRDefault="008660B4">
            <w:pPr>
              <w:pStyle w:val="NormalWeb"/>
              <w:numPr>
                <w:ilvl w:val="0"/>
                <w:numId w:val="12"/>
              </w:numPr>
              <w:spacing w:before="0" w:beforeAutospacing="0" w:after="0" w:afterAutospacing="0"/>
              <w:textAlignment w:val="baseline"/>
              <w:rPr>
                <w:rFonts w:ascii="Calibri" w:hAnsi="Calibri" w:cs="Calibri"/>
                <w:i/>
              </w:rPr>
            </w:pPr>
            <w:r w:rsidRPr="00B22985">
              <w:rPr>
                <w:rFonts w:ascii="Calibri" w:hAnsi="Calibri" w:cs="Calibri"/>
                <w:i/>
              </w:rPr>
              <w:t xml:space="preserve">Nombre: tipo </w:t>
            </w:r>
            <w:proofErr w:type="spellStart"/>
            <w:r w:rsidRPr="00B22985">
              <w:rPr>
                <w:rFonts w:ascii="Calibri" w:hAnsi="Calibri" w:cs="Calibri"/>
                <w:i/>
              </w:rPr>
              <w:t>String</w:t>
            </w:r>
            <w:proofErr w:type="spellEnd"/>
            <w:r w:rsidRPr="00B22985">
              <w:rPr>
                <w:rFonts w:ascii="Calibri" w:hAnsi="Calibri" w:cs="Calibri"/>
                <w:i/>
              </w:rPr>
              <w:t>, 20 caracteres</w:t>
            </w:r>
            <w:r>
              <w:rPr>
                <w:rFonts w:ascii="Calibri" w:hAnsi="Calibri" w:cs="Calibri"/>
                <w:i/>
              </w:rPr>
              <w:t>, incluyendo mayúsculas y minúsculas.</w:t>
            </w:r>
          </w:p>
          <w:p w14:paraId="7011B278" w14:textId="77777777" w:rsidR="008660B4" w:rsidRPr="005A4086" w:rsidRDefault="008660B4">
            <w:pPr>
              <w:pStyle w:val="NormalWeb"/>
              <w:numPr>
                <w:ilvl w:val="0"/>
                <w:numId w:val="12"/>
              </w:numPr>
              <w:spacing w:before="0" w:beforeAutospacing="0" w:after="0" w:afterAutospacing="0"/>
              <w:textAlignment w:val="baseline"/>
              <w:rPr>
                <w:rFonts w:ascii="Calibri" w:hAnsi="Calibri" w:cs="Calibri"/>
                <w:i/>
              </w:rPr>
            </w:pPr>
            <w:r w:rsidRPr="00B22985">
              <w:rPr>
                <w:rFonts w:ascii="Calibri" w:hAnsi="Calibri" w:cs="Calibri"/>
                <w:i/>
              </w:rPr>
              <w:t xml:space="preserve">Apellido: Tipo </w:t>
            </w:r>
            <w:proofErr w:type="spellStart"/>
            <w:r w:rsidRPr="00B22985">
              <w:rPr>
                <w:rFonts w:ascii="Calibri" w:hAnsi="Calibri" w:cs="Calibri"/>
                <w:i/>
              </w:rPr>
              <w:t>String</w:t>
            </w:r>
            <w:proofErr w:type="spellEnd"/>
            <w:r w:rsidRPr="00B22985">
              <w:rPr>
                <w:rFonts w:ascii="Calibri" w:hAnsi="Calibri" w:cs="Calibri"/>
                <w:i/>
              </w:rPr>
              <w:t>, 20 caracteres</w:t>
            </w:r>
            <w:r>
              <w:rPr>
                <w:rFonts w:ascii="Calibri" w:hAnsi="Calibri" w:cs="Calibri"/>
                <w:i/>
              </w:rPr>
              <w:t xml:space="preserve">, incluyendo mayúsculas y minúsculas. </w:t>
            </w:r>
          </w:p>
          <w:p w14:paraId="71F891B6" w14:textId="3F469D92" w:rsidR="008660B4" w:rsidRDefault="008660B4">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w:t>
            </w:r>
            <w:r>
              <w:rPr>
                <w:rFonts w:ascii="Calibri" w:eastAsia="Calibri" w:hAnsi="Calibri" w:cs="Calibri"/>
                <w:i/>
                <w:iCs/>
                <w:color w:val="000000"/>
              </w:rPr>
              <w:t>é</w:t>
            </w:r>
            <w:r w:rsidRPr="00D44529">
              <w:rPr>
                <w:rFonts w:ascii="Calibri" w:eastAsia="Calibri" w:hAnsi="Calibri" w:cs="Calibri"/>
                <w:i/>
                <w:iCs/>
                <w:color w:val="000000"/>
              </w:rPr>
              <w:t>dula</w:t>
            </w:r>
            <w:r w:rsidR="00F35654" w:rsidRPr="00B22985">
              <w:rPr>
                <w:rFonts w:ascii="Calibri" w:hAnsi="Calibri" w:cs="Calibri"/>
                <w:i/>
              </w:rPr>
              <w:t>: tipo Long, 10 caracteres</w:t>
            </w:r>
            <w:r w:rsidR="00F35654">
              <w:rPr>
                <w:rFonts w:ascii="Calibri" w:hAnsi="Calibri" w:cs="Calibri"/>
                <w:i/>
              </w:rPr>
              <w:t>, escrito en números.</w:t>
            </w:r>
          </w:p>
          <w:p w14:paraId="67FAF783" w14:textId="77777777" w:rsidR="008660B4" w:rsidRPr="00D44529" w:rsidRDefault="008660B4">
            <w:pPr>
              <w:pStyle w:val="Prrafodelista"/>
              <w:numPr>
                <w:ilvl w:val="0"/>
                <w:numId w:val="12"/>
              </w:numPr>
              <w:rPr>
                <w:rFonts w:ascii="Calibri" w:eastAsia="Calibri" w:hAnsi="Calibri" w:cs="Calibri"/>
                <w:i/>
                <w:iCs/>
                <w:color w:val="000000"/>
              </w:rPr>
            </w:pPr>
            <w:r w:rsidRPr="00B22985">
              <w:rPr>
                <w:rFonts w:ascii="Calibri" w:hAnsi="Calibri" w:cs="Calibri"/>
                <w:i/>
              </w:rPr>
              <w:t>Número de celular: tipo Long, 10 caracteres</w:t>
            </w:r>
            <w:r>
              <w:rPr>
                <w:rFonts w:ascii="Calibri" w:hAnsi="Calibri" w:cs="Calibri"/>
                <w:i/>
              </w:rPr>
              <w:t>, escrito en números.</w:t>
            </w:r>
          </w:p>
          <w:p w14:paraId="21F65B4C" w14:textId="30B30670" w:rsidR="008660B4" w:rsidRPr="00D44529" w:rsidRDefault="008660B4">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 xml:space="preserve">Fecha de nacimiento: </w:t>
            </w:r>
            <w:r w:rsidR="00690945" w:rsidRPr="00E132A4">
              <w:rPr>
                <w:rFonts w:ascii="Calibri" w:hAnsi="Calibri" w:cs="Calibri"/>
                <w:i/>
              </w:rPr>
              <w:t>Tipo Date, 15 caracteres, incluye texto alfanumérico.</w:t>
            </w:r>
          </w:p>
          <w:p w14:paraId="03192C02" w14:textId="24D8769F" w:rsidR="008660B4" w:rsidRPr="00D44529" w:rsidRDefault="008660B4">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 xml:space="preserve">Correo electrónico: </w:t>
            </w:r>
            <w:r w:rsidR="00F35654" w:rsidRPr="00E132A4">
              <w:rPr>
                <w:rFonts w:ascii="Calibri" w:hAnsi="Calibri" w:cs="Calibri"/>
                <w:i/>
              </w:rPr>
              <w:t xml:space="preserve">tipo </w:t>
            </w:r>
            <w:proofErr w:type="spellStart"/>
            <w:r w:rsidR="00F35654" w:rsidRPr="00E132A4">
              <w:rPr>
                <w:rFonts w:ascii="Calibri" w:hAnsi="Calibri" w:cs="Calibri"/>
                <w:i/>
              </w:rPr>
              <w:t>String</w:t>
            </w:r>
            <w:proofErr w:type="spellEnd"/>
            <w:r w:rsidR="00F35654" w:rsidRPr="00E132A4">
              <w:rPr>
                <w:rFonts w:ascii="Calibri" w:hAnsi="Calibri" w:cs="Calibri"/>
                <w:i/>
              </w:rPr>
              <w:t xml:space="preserve">, </w:t>
            </w:r>
            <w:r w:rsidR="00F35654">
              <w:rPr>
                <w:rFonts w:ascii="Calibri" w:hAnsi="Calibri" w:cs="Calibri"/>
                <w:i/>
              </w:rPr>
              <w:t>50</w:t>
            </w:r>
            <w:r w:rsidR="00F35654" w:rsidRPr="00E132A4">
              <w:rPr>
                <w:rFonts w:ascii="Calibri" w:hAnsi="Calibri" w:cs="Calibri"/>
                <w:i/>
              </w:rPr>
              <w:t xml:space="preserve"> caracteres, incluyendo mayúsculas, minúsculas y símbolos.</w:t>
            </w:r>
          </w:p>
          <w:p w14:paraId="77BA0172" w14:textId="77777777" w:rsidR="008660B4" w:rsidRPr="00D44529" w:rsidRDefault="008660B4">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Contraseña: la contraseña del usuario, de tipo cadena de máximo 30 caracteres, considerando caracteres especiales, mayúsculas, minúsculas y espacios.</w:t>
            </w:r>
          </w:p>
          <w:p w14:paraId="4A3DE6D4" w14:textId="77777777" w:rsidR="009B1E35" w:rsidRPr="005A4086" w:rsidRDefault="009B1E35">
            <w:pPr>
              <w:pStyle w:val="Prrafodelista"/>
              <w:numPr>
                <w:ilvl w:val="0"/>
                <w:numId w:val="12"/>
              </w:numPr>
              <w:jc w:val="both"/>
              <w:textAlignment w:val="baseline"/>
              <w:rPr>
                <w:rFonts w:ascii="Calibri" w:hAnsi="Calibri" w:cs="Calibri"/>
                <w:i/>
                <w:szCs w:val="36"/>
              </w:rPr>
            </w:pPr>
            <w:r w:rsidRPr="00E132A4">
              <w:rPr>
                <w:rFonts w:ascii="Calibri" w:hAnsi="Calibri" w:cs="Calibri"/>
                <w:i/>
              </w:rPr>
              <w:t xml:space="preserve">Para todos los datos se usará la fuente de texto Calibri, tamaño 12. </w:t>
            </w:r>
          </w:p>
          <w:p w14:paraId="43CD42CF" w14:textId="3661F04E" w:rsidR="009B1E35" w:rsidRPr="005A4086" w:rsidRDefault="009B1E35" w:rsidP="009126BB">
            <w:pPr>
              <w:spacing w:before="120"/>
              <w:jc w:val="both"/>
              <w:textAlignment w:val="baseline"/>
              <w:rPr>
                <w:rFonts w:ascii="Calibri" w:hAnsi="Calibri" w:cs="Calibri"/>
                <w:i/>
                <w:szCs w:val="36"/>
              </w:rPr>
            </w:pPr>
            <w:r>
              <w:rPr>
                <w:rFonts w:ascii="Calibri" w:hAnsi="Calibri" w:cs="Calibri"/>
                <w:i/>
                <w:szCs w:val="36"/>
              </w:rPr>
              <w:t>El usuario</w:t>
            </w:r>
            <w:r w:rsidR="00130299">
              <w:rPr>
                <w:rFonts w:ascii="Calibri" w:hAnsi="Calibri" w:cs="Calibri"/>
                <w:i/>
                <w:szCs w:val="36"/>
              </w:rPr>
              <w:t xml:space="preserve"> y empleado</w:t>
            </w:r>
            <w:r>
              <w:rPr>
                <w:rFonts w:ascii="Calibri" w:hAnsi="Calibri" w:cs="Calibri"/>
                <w:i/>
                <w:szCs w:val="36"/>
              </w:rPr>
              <w:t xml:space="preserve">, será </w:t>
            </w:r>
            <w:r w:rsidR="00130299">
              <w:rPr>
                <w:rFonts w:ascii="Calibri" w:hAnsi="Calibri" w:cs="Calibri"/>
                <w:i/>
                <w:szCs w:val="36"/>
              </w:rPr>
              <w:t>los</w:t>
            </w:r>
            <w:r>
              <w:rPr>
                <w:rFonts w:ascii="Calibri" w:hAnsi="Calibri" w:cs="Calibri"/>
                <w:i/>
                <w:szCs w:val="36"/>
              </w:rPr>
              <w:t xml:space="preserve"> único</w:t>
            </w:r>
            <w:r w:rsidR="00130299">
              <w:rPr>
                <w:rFonts w:ascii="Calibri" w:hAnsi="Calibri" w:cs="Calibri"/>
                <w:i/>
                <w:szCs w:val="36"/>
              </w:rPr>
              <w:t>s</w:t>
            </w:r>
            <w:r>
              <w:rPr>
                <w:rFonts w:ascii="Calibri" w:hAnsi="Calibri" w:cs="Calibri"/>
                <w:i/>
                <w:szCs w:val="36"/>
              </w:rPr>
              <w:t xml:space="preserve"> que pueda</w:t>
            </w:r>
            <w:r w:rsidR="00130299">
              <w:rPr>
                <w:rFonts w:ascii="Calibri" w:hAnsi="Calibri" w:cs="Calibri"/>
                <w:i/>
                <w:szCs w:val="36"/>
              </w:rPr>
              <w:t>n</w:t>
            </w:r>
            <w:r>
              <w:rPr>
                <w:rFonts w:ascii="Calibri" w:hAnsi="Calibri" w:cs="Calibri"/>
                <w:i/>
                <w:szCs w:val="36"/>
              </w:rPr>
              <w:t xml:space="preserve"> modificar esta información.</w:t>
            </w:r>
          </w:p>
        </w:tc>
      </w:tr>
      <w:tr w:rsidR="009B1E35" w:rsidRPr="0030023B" w14:paraId="318FF2F9" w14:textId="77777777" w:rsidTr="009B1E35">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06A5CB" w14:textId="77777777" w:rsidR="009B1E35" w:rsidRPr="0030023B" w:rsidRDefault="009B1E35"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712FF49" w14:textId="5E77CF71" w:rsidR="009B1E35" w:rsidRPr="00B22985" w:rsidRDefault="00600CF2" w:rsidP="009126BB">
            <w:pPr>
              <w:pStyle w:val="NormalWeb"/>
              <w:spacing w:before="0" w:beforeAutospacing="0" w:after="0" w:afterAutospacing="0"/>
              <w:textAlignment w:val="baseline"/>
              <w:rPr>
                <w:rFonts w:ascii="Calibri" w:hAnsi="Calibri" w:cs="Calibri"/>
                <w:i/>
              </w:rPr>
            </w:pPr>
            <w:r>
              <w:rPr>
                <w:rFonts w:ascii="Calibri" w:hAnsi="Calibri" w:cs="Calibri"/>
                <w:i/>
              </w:rPr>
              <w:t>19</w:t>
            </w:r>
            <w:r w:rsidR="009B1E35" w:rsidRPr="00B22985">
              <w:rPr>
                <w:rFonts w:ascii="Calibri" w:hAnsi="Calibri" w:cs="Calibri"/>
                <w:i/>
              </w:rPr>
              <w:t>/06/202</w:t>
            </w:r>
            <w:r>
              <w:rPr>
                <w:rFonts w:ascii="Calibri" w:hAnsi="Calibri" w:cs="Calibri"/>
                <w:i/>
              </w:rPr>
              <w:t>2</w:t>
            </w:r>
          </w:p>
          <w:p w14:paraId="2ED8899C" w14:textId="60866EFF" w:rsidR="009B1E35" w:rsidRPr="00B22985" w:rsidRDefault="009B1E35" w:rsidP="009126BB">
            <w:pPr>
              <w:pStyle w:val="NormalWeb"/>
              <w:spacing w:before="0" w:beforeAutospacing="0" w:after="0" w:afterAutospacing="0"/>
              <w:textAlignment w:val="baseline"/>
              <w:rPr>
                <w:rFonts w:ascii="Calibri" w:hAnsi="Calibri" w:cs="Calibri"/>
                <w:i/>
              </w:rPr>
            </w:pPr>
            <w:r w:rsidRPr="00B22985">
              <w:rPr>
                <w:rFonts w:ascii="Calibri" w:hAnsi="Calibri" w:cs="Calibri"/>
                <w:i/>
              </w:rPr>
              <w:t>Versión 1.</w:t>
            </w:r>
            <w:r w:rsidR="00455EF4">
              <w:rPr>
                <w:rFonts w:ascii="Calibri" w:hAnsi="Calibri" w:cs="Calibri"/>
                <w:i/>
              </w:rPr>
              <w:t>0</w:t>
            </w:r>
          </w:p>
          <w:p w14:paraId="4423EEE0" w14:textId="77777777" w:rsidR="009B1E35" w:rsidRPr="00E07736" w:rsidRDefault="009B1E35" w:rsidP="009126BB">
            <w:pPr>
              <w:pStyle w:val="NormalWeb"/>
              <w:spacing w:before="0" w:beforeAutospacing="0" w:after="0" w:afterAutospacing="0"/>
              <w:textAlignment w:val="baseline"/>
              <w:rPr>
                <w:rFonts w:ascii="Calibri" w:hAnsi="Calibri" w:cs="Calibri"/>
                <w:i/>
                <w:color w:val="0000FF"/>
                <w:sz w:val="36"/>
                <w:szCs w:val="36"/>
              </w:rPr>
            </w:pPr>
          </w:p>
        </w:tc>
      </w:tr>
      <w:tr w:rsidR="009B1E35" w:rsidRPr="0030023B" w14:paraId="77EAD9E0" w14:textId="77777777" w:rsidTr="009B1E35">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690E00" w14:textId="77777777" w:rsidR="009B1E35" w:rsidRPr="0030023B" w:rsidRDefault="009B1E35"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4B0425" w14:textId="77777777" w:rsidR="009B1E35" w:rsidRPr="00E07736" w:rsidRDefault="009B1E35" w:rsidP="009126BB">
            <w:pPr>
              <w:pStyle w:val="NormalWeb"/>
              <w:spacing w:before="0" w:beforeAutospacing="0" w:after="0" w:afterAutospacing="0"/>
              <w:textAlignment w:val="baseline"/>
              <w:rPr>
                <w:rFonts w:ascii="Calibri" w:hAnsi="Calibri" w:cs="Calibri"/>
                <w:i/>
                <w:color w:val="0000FF"/>
                <w:sz w:val="36"/>
                <w:szCs w:val="36"/>
              </w:rPr>
            </w:pPr>
            <w:r w:rsidRPr="00295C14">
              <w:rPr>
                <w:rFonts w:ascii="Calibri" w:hAnsi="Calibri" w:cs="Calibri"/>
                <w:i/>
              </w:rPr>
              <w:t>Alta</w:t>
            </w:r>
          </w:p>
        </w:tc>
      </w:tr>
    </w:tbl>
    <w:p w14:paraId="3B428989" w14:textId="77777777" w:rsidR="00891F24" w:rsidRDefault="00891F24"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600CF2" w:rsidRPr="0030023B" w14:paraId="1D751024"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8F46792" w14:textId="77777777" w:rsidR="00600CF2" w:rsidRPr="0030023B" w:rsidRDefault="00600CF2" w:rsidP="00600CF2">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36194B" w14:textId="3D739FAA" w:rsidR="00600CF2" w:rsidRPr="00E07736" w:rsidRDefault="00600CF2" w:rsidP="00600CF2">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4</w:t>
            </w:r>
          </w:p>
        </w:tc>
      </w:tr>
      <w:tr w:rsidR="00600CF2" w:rsidRPr="0030023B" w14:paraId="03D96C67"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F8E9E7" w14:textId="77777777" w:rsidR="00600CF2" w:rsidRPr="0030023B" w:rsidRDefault="00600CF2" w:rsidP="00600CF2">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321EEF" w14:textId="6CA4A185" w:rsidR="00600CF2" w:rsidRPr="002F53B9" w:rsidRDefault="00600CF2" w:rsidP="00600CF2">
            <w:pPr>
              <w:pStyle w:val="NormalWeb"/>
              <w:spacing w:before="0" w:beforeAutospacing="0" w:after="0" w:afterAutospacing="0"/>
              <w:textAlignment w:val="baseline"/>
              <w:rPr>
                <w:rFonts w:ascii="Calibri" w:hAnsi="Calibri" w:cs="Calibri"/>
                <w:i/>
                <w:sz w:val="36"/>
                <w:szCs w:val="36"/>
                <w:lang w:val="es-EC"/>
              </w:rPr>
            </w:pPr>
            <w:r>
              <w:rPr>
                <w:rFonts w:ascii="Calibri" w:hAnsi="Calibri" w:cs="Calibri"/>
                <w:i/>
                <w:kern w:val="24"/>
                <w:lang w:val="es-EC"/>
              </w:rPr>
              <w:t>Eliminar Usuario.</w:t>
            </w:r>
            <w:r w:rsidRPr="002F53B9">
              <w:rPr>
                <w:rFonts w:ascii="Calibri" w:hAnsi="Calibri" w:cs="Calibri"/>
                <w:i/>
                <w:kern w:val="24"/>
                <w:lang w:val="es-EC"/>
              </w:rPr>
              <w:t xml:space="preserve"> </w:t>
            </w:r>
          </w:p>
        </w:tc>
      </w:tr>
      <w:tr w:rsidR="00600CF2" w:rsidRPr="0030023B" w14:paraId="5A483CC8"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205A06" w14:textId="77777777" w:rsidR="00600CF2" w:rsidRPr="0030023B" w:rsidRDefault="00600CF2" w:rsidP="00600CF2">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2A7145" w14:textId="4CC1EAB8" w:rsidR="00600CF2" w:rsidRPr="005B15D3" w:rsidRDefault="00600CF2" w:rsidP="00600CF2">
            <w:pPr>
              <w:pStyle w:val="NormalWeb"/>
              <w:spacing w:before="0" w:beforeAutospacing="0" w:after="0" w:afterAutospacing="0"/>
              <w:textAlignment w:val="baseline"/>
              <w:rPr>
                <w:rFonts w:asciiTheme="minorHAnsi" w:hAnsiTheme="minorHAnsi" w:cstheme="minorHAnsi"/>
                <w:i/>
                <w:iCs/>
              </w:rPr>
            </w:pPr>
            <w:r w:rsidRPr="005B15D3">
              <w:rPr>
                <w:rFonts w:asciiTheme="minorHAnsi" w:hAnsiTheme="minorHAnsi" w:cstheme="minorHAnsi"/>
                <w:i/>
                <w:iCs/>
              </w:rPr>
              <w:t xml:space="preserve">El sistema </w:t>
            </w:r>
            <w:r>
              <w:rPr>
                <w:rFonts w:asciiTheme="minorHAnsi" w:hAnsiTheme="minorHAnsi" w:cstheme="minorHAnsi"/>
                <w:i/>
                <w:iCs/>
              </w:rPr>
              <w:t>permitirá borrar de los datos del usuario.</w:t>
            </w:r>
          </w:p>
        </w:tc>
      </w:tr>
      <w:tr w:rsidR="00600CF2" w:rsidRPr="0030023B" w14:paraId="3EB2FE17"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50A0E5" w14:textId="77777777" w:rsidR="00600CF2" w:rsidRPr="0030023B" w:rsidRDefault="00600CF2" w:rsidP="00600CF2">
            <w:pPr>
              <w:rPr>
                <w:rFonts w:ascii="Calibri" w:hAnsi="Calibri" w:cs="Calibri"/>
                <w:i/>
              </w:rPr>
            </w:pPr>
            <w:r w:rsidRPr="0030023B">
              <w:rPr>
                <w:rFonts w:ascii="Calibri" w:hAnsi="Calibri" w:cs="Calibri"/>
                <w:i/>
                <w:iCs/>
                <w:lang w:val="en-US"/>
              </w:rPr>
              <w:lastRenderedPageBreak/>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93BAB" w14:textId="000E93A7" w:rsidR="00600CF2" w:rsidRPr="006261C5" w:rsidRDefault="00600CF2" w:rsidP="00600CF2">
            <w:pPr>
              <w:pStyle w:val="NormalWeb"/>
              <w:spacing w:before="0" w:beforeAutospacing="0" w:after="0" w:afterAutospacing="0"/>
              <w:textAlignment w:val="baseline"/>
              <w:rPr>
                <w:rFonts w:ascii="Calibri" w:hAnsi="Calibri" w:cs="Calibri"/>
                <w:i/>
                <w:sz w:val="36"/>
                <w:szCs w:val="36"/>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 </w:t>
            </w:r>
            <w:proofErr w:type="spellStart"/>
            <w:r w:rsidRPr="006261C5">
              <w:rPr>
                <w:rFonts w:ascii="Calibri" w:hAnsi="Calibri" w:cs="Calibri"/>
                <w:i/>
                <w:kern w:val="24"/>
                <w:lang w:val="en-US"/>
              </w:rPr>
              <w:t>Datos</w:t>
            </w:r>
            <w:proofErr w:type="spellEnd"/>
          </w:p>
        </w:tc>
      </w:tr>
      <w:tr w:rsidR="00600CF2" w:rsidRPr="0030023B" w14:paraId="239EF23F" w14:textId="77777777" w:rsidTr="009126B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3CA9291" w14:textId="77777777" w:rsidR="00600CF2" w:rsidRPr="0030023B" w:rsidRDefault="00600CF2" w:rsidP="00600CF2">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60C2D7" w14:textId="77777777" w:rsidR="00600CF2" w:rsidRPr="00E132A4" w:rsidRDefault="00600CF2" w:rsidP="00600CF2">
            <w:pPr>
              <w:pStyle w:val="NormalWeb"/>
              <w:spacing w:before="0" w:beforeAutospacing="0" w:after="0" w:afterAutospacing="0"/>
              <w:textAlignment w:val="baseline"/>
              <w:rPr>
                <w:rFonts w:ascii="Calibri" w:hAnsi="Calibri" w:cs="Calibri"/>
                <w:i/>
              </w:rPr>
            </w:pPr>
            <w:r w:rsidRPr="00E132A4">
              <w:rPr>
                <w:rFonts w:ascii="Calibri" w:hAnsi="Calibri" w:cs="Calibri"/>
                <w:i/>
              </w:rPr>
              <w:t xml:space="preserve">El sistema </w:t>
            </w:r>
            <w:r>
              <w:rPr>
                <w:rFonts w:ascii="Calibri" w:hAnsi="Calibri" w:cs="Calibri"/>
                <w:i/>
              </w:rPr>
              <w:t>permitirá borrar</w:t>
            </w:r>
            <w:r w:rsidRPr="00E132A4">
              <w:rPr>
                <w:rFonts w:ascii="Calibri" w:hAnsi="Calibri" w:cs="Calibri"/>
                <w:i/>
              </w:rPr>
              <w:t xml:space="preserve"> los siguientes campos:</w:t>
            </w:r>
          </w:p>
          <w:p w14:paraId="19EA1D19" w14:textId="77777777" w:rsidR="00E137DF" w:rsidRPr="00B22985" w:rsidRDefault="00E137DF">
            <w:pPr>
              <w:pStyle w:val="NormalWeb"/>
              <w:numPr>
                <w:ilvl w:val="0"/>
                <w:numId w:val="12"/>
              </w:numPr>
              <w:spacing w:before="0" w:beforeAutospacing="0" w:after="0" w:afterAutospacing="0"/>
              <w:textAlignment w:val="baseline"/>
              <w:rPr>
                <w:rFonts w:ascii="Calibri" w:hAnsi="Calibri" w:cs="Calibri"/>
                <w:i/>
              </w:rPr>
            </w:pPr>
            <w:r w:rsidRPr="00B22985">
              <w:rPr>
                <w:rFonts w:ascii="Calibri" w:hAnsi="Calibri" w:cs="Calibri"/>
                <w:i/>
              </w:rPr>
              <w:t xml:space="preserve">Nombre: tipo </w:t>
            </w:r>
            <w:proofErr w:type="spellStart"/>
            <w:r w:rsidRPr="00B22985">
              <w:rPr>
                <w:rFonts w:ascii="Calibri" w:hAnsi="Calibri" w:cs="Calibri"/>
                <w:i/>
              </w:rPr>
              <w:t>String</w:t>
            </w:r>
            <w:proofErr w:type="spellEnd"/>
            <w:r w:rsidRPr="00B22985">
              <w:rPr>
                <w:rFonts w:ascii="Calibri" w:hAnsi="Calibri" w:cs="Calibri"/>
                <w:i/>
              </w:rPr>
              <w:t>, 20 caracteres</w:t>
            </w:r>
            <w:r>
              <w:rPr>
                <w:rFonts w:ascii="Calibri" w:hAnsi="Calibri" w:cs="Calibri"/>
                <w:i/>
              </w:rPr>
              <w:t>, incluyendo mayúsculas y minúsculas.</w:t>
            </w:r>
          </w:p>
          <w:p w14:paraId="456B0273" w14:textId="77777777" w:rsidR="00E137DF" w:rsidRPr="005A4086" w:rsidRDefault="00E137DF">
            <w:pPr>
              <w:pStyle w:val="NormalWeb"/>
              <w:numPr>
                <w:ilvl w:val="0"/>
                <w:numId w:val="12"/>
              </w:numPr>
              <w:spacing w:before="0" w:beforeAutospacing="0" w:after="0" w:afterAutospacing="0"/>
              <w:textAlignment w:val="baseline"/>
              <w:rPr>
                <w:rFonts w:ascii="Calibri" w:hAnsi="Calibri" w:cs="Calibri"/>
                <w:i/>
              </w:rPr>
            </w:pPr>
            <w:r w:rsidRPr="00B22985">
              <w:rPr>
                <w:rFonts w:ascii="Calibri" w:hAnsi="Calibri" w:cs="Calibri"/>
                <w:i/>
              </w:rPr>
              <w:t xml:space="preserve">Apellido: Tipo </w:t>
            </w:r>
            <w:proofErr w:type="spellStart"/>
            <w:r w:rsidRPr="00B22985">
              <w:rPr>
                <w:rFonts w:ascii="Calibri" w:hAnsi="Calibri" w:cs="Calibri"/>
                <w:i/>
              </w:rPr>
              <w:t>String</w:t>
            </w:r>
            <w:proofErr w:type="spellEnd"/>
            <w:r w:rsidRPr="00B22985">
              <w:rPr>
                <w:rFonts w:ascii="Calibri" w:hAnsi="Calibri" w:cs="Calibri"/>
                <w:i/>
              </w:rPr>
              <w:t>, 20 caracteres</w:t>
            </w:r>
            <w:r>
              <w:rPr>
                <w:rFonts w:ascii="Calibri" w:hAnsi="Calibri" w:cs="Calibri"/>
                <w:i/>
              </w:rPr>
              <w:t xml:space="preserve">, incluyendo mayúsculas y minúsculas. </w:t>
            </w:r>
          </w:p>
          <w:p w14:paraId="3549E2B9" w14:textId="77777777" w:rsidR="00E137DF" w:rsidRDefault="00E137DF">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w:t>
            </w:r>
            <w:r>
              <w:rPr>
                <w:rFonts w:ascii="Calibri" w:eastAsia="Calibri" w:hAnsi="Calibri" w:cs="Calibri"/>
                <w:i/>
                <w:iCs/>
                <w:color w:val="000000"/>
              </w:rPr>
              <w:t>é</w:t>
            </w:r>
            <w:r w:rsidRPr="00D44529">
              <w:rPr>
                <w:rFonts w:ascii="Calibri" w:eastAsia="Calibri" w:hAnsi="Calibri" w:cs="Calibri"/>
                <w:i/>
                <w:iCs/>
                <w:color w:val="000000"/>
              </w:rPr>
              <w:t>dula</w:t>
            </w:r>
            <w:r w:rsidRPr="00B22985">
              <w:rPr>
                <w:rFonts w:ascii="Calibri" w:hAnsi="Calibri" w:cs="Calibri"/>
                <w:i/>
              </w:rPr>
              <w:t>: tipo Long, 10 caracteres</w:t>
            </w:r>
            <w:r>
              <w:rPr>
                <w:rFonts w:ascii="Calibri" w:hAnsi="Calibri" w:cs="Calibri"/>
                <w:i/>
              </w:rPr>
              <w:t>, escrito en números.</w:t>
            </w:r>
          </w:p>
          <w:p w14:paraId="6E8BB117" w14:textId="77777777" w:rsidR="00E137DF" w:rsidRPr="00D44529" w:rsidRDefault="00E137DF">
            <w:pPr>
              <w:pStyle w:val="Prrafodelista"/>
              <w:numPr>
                <w:ilvl w:val="0"/>
                <w:numId w:val="12"/>
              </w:numPr>
              <w:rPr>
                <w:rFonts w:ascii="Calibri" w:eastAsia="Calibri" w:hAnsi="Calibri" w:cs="Calibri"/>
                <w:i/>
                <w:iCs/>
                <w:color w:val="000000"/>
              </w:rPr>
            </w:pPr>
            <w:r w:rsidRPr="00B22985">
              <w:rPr>
                <w:rFonts w:ascii="Calibri" w:hAnsi="Calibri" w:cs="Calibri"/>
                <w:i/>
              </w:rPr>
              <w:t>Número de celular: tipo Long, 10 caracteres</w:t>
            </w:r>
            <w:r>
              <w:rPr>
                <w:rFonts w:ascii="Calibri" w:hAnsi="Calibri" w:cs="Calibri"/>
                <w:i/>
              </w:rPr>
              <w:t>, escrito en números.</w:t>
            </w:r>
          </w:p>
          <w:p w14:paraId="0015B00D" w14:textId="77777777" w:rsidR="00E137DF" w:rsidRPr="00D44529" w:rsidRDefault="00E137DF">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 xml:space="preserve">Fecha de nacimiento: </w:t>
            </w:r>
            <w:r w:rsidRPr="00E132A4">
              <w:rPr>
                <w:rFonts w:ascii="Calibri" w:hAnsi="Calibri" w:cs="Calibri"/>
                <w:i/>
              </w:rPr>
              <w:t>Tipo Date, 15 caracteres, incluye texto alfanumérico.</w:t>
            </w:r>
          </w:p>
          <w:p w14:paraId="5B0F9D64" w14:textId="77777777" w:rsidR="00E137DF" w:rsidRPr="00D44529" w:rsidRDefault="00E137DF">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 xml:space="preserve">Correo electrónico: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50</w:t>
            </w:r>
            <w:r w:rsidRPr="00E132A4">
              <w:rPr>
                <w:rFonts w:ascii="Calibri" w:hAnsi="Calibri" w:cs="Calibri"/>
                <w:i/>
              </w:rPr>
              <w:t xml:space="preserve"> caracteres, incluyendo mayúsculas, minúsculas y símbolos.</w:t>
            </w:r>
          </w:p>
          <w:p w14:paraId="0115E7CA" w14:textId="17306F0B" w:rsidR="00E137DF" w:rsidRDefault="00E137DF">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Contraseña: la contraseña del usuario, de tipo cadena de máximo 30 caracteres, considerando caracteres especiales, mayúsculas, minúsculas y espacios.</w:t>
            </w:r>
          </w:p>
          <w:p w14:paraId="3820B337" w14:textId="6D8326FA" w:rsidR="00CE0E76" w:rsidRPr="00CE0E76" w:rsidRDefault="00CE0E76">
            <w:pPr>
              <w:pStyle w:val="Prrafodelista"/>
              <w:numPr>
                <w:ilvl w:val="0"/>
                <w:numId w:val="12"/>
              </w:numPr>
              <w:jc w:val="both"/>
              <w:textAlignment w:val="baseline"/>
              <w:rPr>
                <w:rFonts w:ascii="Calibri" w:hAnsi="Calibri" w:cs="Calibri"/>
                <w:i/>
                <w:szCs w:val="36"/>
              </w:rPr>
            </w:pPr>
            <w:r w:rsidRPr="00E132A4">
              <w:rPr>
                <w:rFonts w:ascii="Calibri" w:hAnsi="Calibri" w:cs="Calibri"/>
                <w:i/>
              </w:rPr>
              <w:t xml:space="preserve">Para todos los datos se usará la fuente de texto Calibri, tamaño 12. </w:t>
            </w:r>
          </w:p>
          <w:p w14:paraId="1D355F8A" w14:textId="029DB436" w:rsidR="00600CF2" w:rsidRPr="005A4086" w:rsidRDefault="00600CF2" w:rsidP="00600CF2">
            <w:pPr>
              <w:spacing w:before="120"/>
              <w:jc w:val="both"/>
              <w:textAlignment w:val="baseline"/>
              <w:rPr>
                <w:rFonts w:ascii="Calibri" w:hAnsi="Calibri" w:cs="Calibri"/>
                <w:i/>
                <w:szCs w:val="36"/>
              </w:rPr>
            </w:pPr>
            <w:r w:rsidRPr="00E132A4">
              <w:rPr>
                <w:rFonts w:ascii="Calibri" w:hAnsi="Calibri" w:cs="Calibri"/>
                <w:i/>
                <w:szCs w:val="36"/>
              </w:rPr>
              <w:t xml:space="preserve">El operador, encargado de la base de datos, será la única persona </w:t>
            </w:r>
            <w:r>
              <w:rPr>
                <w:rFonts w:ascii="Calibri" w:hAnsi="Calibri" w:cs="Calibri"/>
                <w:i/>
                <w:szCs w:val="36"/>
              </w:rPr>
              <w:t>que pueda borrar</w:t>
            </w:r>
            <w:r w:rsidRPr="00E132A4">
              <w:rPr>
                <w:rFonts w:ascii="Calibri" w:hAnsi="Calibri" w:cs="Calibri"/>
                <w:i/>
                <w:szCs w:val="36"/>
              </w:rPr>
              <w:t xml:space="preserve"> estos datos.</w:t>
            </w:r>
          </w:p>
        </w:tc>
      </w:tr>
      <w:tr w:rsidR="00600CF2" w:rsidRPr="0030023B" w14:paraId="7E13BA65"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02ECF" w14:textId="77777777" w:rsidR="00600CF2" w:rsidRPr="0030023B" w:rsidRDefault="00600CF2"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D07F76" w14:textId="672352FC" w:rsidR="00600CF2" w:rsidRPr="00B22985" w:rsidRDefault="00600CF2" w:rsidP="009126BB">
            <w:pPr>
              <w:pStyle w:val="NormalWeb"/>
              <w:spacing w:before="0" w:beforeAutospacing="0" w:after="0" w:afterAutospacing="0"/>
              <w:textAlignment w:val="baseline"/>
              <w:rPr>
                <w:rFonts w:ascii="Calibri" w:hAnsi="Calibri" w:cs="Calibri"/>
                <w:i/>
              </w:rPr>
            </w:pPr>
            <w:r w:rsidRPr="00B22985">
              <w:rPr>
                <w:rFonts w:ascii="Calibri" w:hAnsi="Calibri" w:cs="Calibri"/>
                <w:i/>
              </w:rPr>
              <w:t>1</w:t>
            </w:r>
            <w:r>
              <w:rPr>
                <w:rFonts w:ascii="Calibri" w:hAnsi="Calibri" w:cs="Calibri"/>
                <w:i/>
              </w:rPr>
              <w:t>9</w:t>
            </w:r>
            <w:r w:rsidRPr="00B22985">
              <w:rPr>
                <w:rFonts w:ascii="Calibri" w:hAnsi="Calibri" w:cs="Calibri"/>
                <w:i/>
              </w:rPr>
              <w:t>/06/202</w:t>
            </w:r>
            <w:r>
              <w:rPr>
                <w:rFonts w:ascii="Calibri" w:hAnsi="Calibri" w:cs="Calibri"/>
                <w:i/>
              </w:rPr>
              <w:t>2</w:t>
            </w:r>
          </w:p>
          <w:p w14:paraId="3FB6978D" w14:textId="23BB91ED" w:rsidR="00600CF2" w:rsidRPr="00B22985" w:rsidRDefault="00600CF2" w:rsidP="009126BB">
            <w:pPr>
              <w:pStyle w:val="NormalWeb"/>
              <w:spacing w:before="0" w:beforeAutospacing="0" w:after="0" w:afterAutospacing="0"/>
              <w:textAlignment w:val="baseline"/>
              <w:rPr>
                <w:rFonts w:ascii="Calibri" w:hAnsi="Calibri" w:cs="Calibri"/>
                <w:i/>
              </w:rPr>
            </w:pPr>
            <w:r w:rsidRPr="00B22985">
              <w:rPr>
                <w:rFonts w:ascii="Calibri" w:hAnsi="Calibri" w:cs="Calibri"/>
                <w:i/>
              </w:rPr>
              <w:t>Versión 1.</w:t>
            </w:r>
            <w:r w:rsidR="00455EF4">
              <w:rPr>
                <w:rFonts w:ascii="Calibri" w:hAnsi="Calibri" w:cs="Calibri"/>
                <w:i/>
              </w:rPr>
              <w:t>0</w:t>
            </w:r>
          </w:p>
          <w:p w14:paraId="5AE0D337" w14:textId="77777777" w:rsidR="00600CF2" w:rsidRPr="00E07736" w:rsidRDefault="00600CF2" w:rsidP="009126BB">
            <w:pPr>
              <w:pStyle w:val="NormalWeb"/>
              <w:spacing w:before="0" w:beforeAutospacing="0" w:after="0" w:afterAutospacing="0"/>
              <w:textAlignment w:val="baseline"/>
              <w:rPr>
                <w:rFonts w:ascii="Calibri" w:hAnsi="Calibri" w:cs="Calibri"/>
                <w:i/>
                <w:color w:val="0000FF"/>
                <w:sz w:val="36"/>
                <w:szCs w:val="36"/>
              </w:rPr>
            </w:pPr>
          </w:p>
        </w:tc>
      </w:tr>
      <w:tr w:rsidR="00600CF2" w:rsidRPr="0030023B" w14:paraId="1626699D"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E2B797" w14:textId="77777777" w:rsidR="00600CF2" w:rsidRPr="0030023B" w:rsidRDefault="00600CF2"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AA0248" w14:textId="77777777" w:rsidR="00600CF2" w:rsidRPr="00E07736" w:rsidRDefault="00600CF2" w:rsidP="009126BB">
            <w:pPr>
              <w:pStyle w:val="NormalWeb"/>
              <w:spacing w:before="0" w:beforeAutospacing="0" w:after="0" w:afterAutospacing="0"/>
              <w:textAlignment w:val="baseline"/>
              <w:rPr>
                <w:rFonts w:ascii="Calibri" w:hAnsi="Calibri" w:cs="Calibri"/>
                <w:i/>
                <w:color w:val="0000FF"/>
                <w:sz w:val="36"/>
                <w:szCs w:val="36"/>
              </w:rPr>
            </w:pPr>
            <w:r w:rsidRPr="00295C14">
              <w:rPr>
                <w:rFonts w:ascii="Calibri" w:hAnsi="Calibri" w:cs="Calibri"/>
                <w:i/>
              </w:rPr>
              <w:t>Alta</w:t>
            </w:r>
          </w:p>
        </w:tc>
      </w:tr>
    </w:tbl>
    <w:p w14:paraId="37DEE829" w14:textId="5AAE5D69" w:rsidR="009B6577" w:rsidRDefault="009B6577"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5D53C7" w:rsidRPr="0030023B" w14:paraId="448B17EB" w14:textId="77777777" w:rsidTr="005D53C7">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694F30" w14:textId="77777777" w:rsidR="005D53C7" w:rsidRPr="0030023B" w:rsidRDefault="005D53C7" w:rsidP="005D53C7">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tcPr>
          <w:p w14:paraId="2455989B" w14:textId="61FD8640" w:rsidR="005D53C7" w:rsidRPr="00E07736" w:rsidRDefault="005D53C7" w:rsidP="005D53C7">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5</w:t>
            </w:r>
          </w:p>
        </w:tc>
      </w:tr>
      <w:tr w:rsidR="005D53C7" w:rsidRPr="0030023B" w14:paraId="74E4227B" w14:textId="77777777" w:rsidTr="005D53C7">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7215DAD" w14:textId="77777777" w:rsidR="005D53C7" w:rsidRPr="0030023B" w:rsidRDefault="005D53C7" w:rsidP="005D53C7">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tcPr>
          <w:p w14:paraId="6EA40CBD" w14:textId="0AB81A5D" w:rsidR="005D53C7" w:rsidRPr="002F53B9" w:rsidRDefault="00FF3C08" w:rsidP="005D53C7">
            <w:pPr>
              <w:pStyle w:val="NormalWeb"/>
              <w:spacing w:before="0" w:beforeAutospacing="0" w:after="0" w:afterAutospacing="0"/>
              <w:textAlignment w:val="baseline"/>
              <w:rPr>
                <w:rFonts w:ascii="Calibri" w:hAnsi="Calibri" w:cs="Calibri"/>
                <w:i/>
                <w:sz w:val="36"/>
                <w:szCs w:val="36"/>
                <w:lang w:val="es-EC"/>
              </w:rPr>
            </w:pPr>
            <w:proofErr w:type="spellStart"/>
            <w:r>
              <w:rPr>
                <w:rFonts w:ascii="Calibri" w:hAnsi="Calibri" w:cs="Calibri"/>
                <w:i/>
                <w:kern w:val="24"/>
                <w:lang w:val="en-US"/>
              </w:rPr>
              <w:t>Ingresar</w:t>
            </w:r>
            <w:proofErr w:type="spellEnd"/>
            <w:r w:rsidR="005D53C7" w:rsidRPr="006261C5">
              <w:rPr>
                <w:rFonts w:ascii="Calibri" w:hAnsi="Calibri" w:cs="Calibri"/>
                <w:i/>
                <w:kern w:val="24"/>
                <w:lang w:val="en-US"/>
              </w:rPr>
              <w:t xml:space="preserve"> al Sistema</w:t>
            </w:r>
          </w:p>
        </w:tc>
      </w:tr>
      <w:tr w:rsidR="005D53C7" w:rsidRPr="0030023B" w14:paraId="07FFD6F8" w14:textId="77777777" w:rsidTr="005D53C7">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0BC151" w14:textId="77777777" w:rsidR="005D53C7" w:rsidRPr="0030023B" w:rsidRDefault="005D53C7" w:rsidP="005D53C7">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tcPr>
          <w:p w14:paraId="08A4D861" w14:textId="3046B26E" w:rsidR="005D53C7" w:rsidRPr="005B15D3" w:rsidRDefault="005D53C7" w:rsidP="005D53C7">
            <w:pPr>
              <w:pStyle w:val="NormalWeb"/>
              <w:spacing w:before="0" w:beforeAutospacing="0" w:after="0" w:afterAutospacing="0"/>
              <w:textAlignment w:val="baseline"/>
              <w:rPr>
                <w:rFonts w:asciiTheme="minorHAnsi" w:hAnsiTheme="minorHAnsi" w:cstheme="minorHAnsi"/>
                <w:i/>
                <w:iCs/>
              </w:rPr>
            </w:pPr>
            <w:r w:rsidRPr="005B15D3">
              <w:rPr>
                <w:rFonts w:asciiTheme="minorHAnsi" w:hAnsiTheme="minorHAnsi" w:cstheme="minorHAnsi"/>
                <w:i/>
                <w:iCs/>
              </w:rPr>
              <w:t xml:space="preserve">El sistema permitirá </w:t>
            </w:r>
            <w:r>
              <w:rPr>
                <w:rFonts w:asciiTheme="minorHAnsi" w:hAnsiTheme="minorHAnsi" w:cstheme="minorHAnsi"/>
                <w:i/>
                <w:iCs/>
              </w:rPr>
              <w:t>el ingreso de</w:t>
            </w:r>
            <w:r w:rsidRPr="005B15D3">
              <w:rPr>
                <w:rFonts w:asciiTheme="minorHAnsi" w:hAnsiTheme="minorHAnsi" w:cstheme="minorHAnsi"/>
                <w:i/>
                <w:iCs/>
              </w:rPr>
              <w:t xml:space="preserve"> los usuarios registrados</w:t>
            </w:r>
            <w:r>
              <w:rPr>
                <w:rFonts w:asciiTheme="minorHAnsi" w:hAnsiTheme="minorHAnsi" w:cstheme="minorHAnsi"/>
                <w:i/>
                <w:iCs/>
              </w:rPr>
              <w:t xml:space="preserve"> en la aplicación</w:t>
            </w:r>
            <w:r w:rsidRPr="005B15D3">
              <w:rPr>
                <w:rFonts w:asciiTheme="minorHAnsi" w:hAnsiTheme="minorHAnsi" w:cstheme="minorHAnsi"/>
                <w:i/>
                <w:iCs/>
              </w:rPr>
              <w:t>.</w:t>
            </w:r>
          </w:p>
        </w:tc>
      </w:tr>
      <w:tr w:rsidR="005D53C7" w:rsidRPr="0030023B" w14:paraId="004B3CA0" w14:textId="77777777" w:rsidTr="005D53C7">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E68F34" w14:textId="77777777" w:rsidR="005D53C7" w:rsidRPr="0030023B" w:rsidRDefault="005D53C7" w:rsidP="005D53C7">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tcPr>
          <w:p w14:paraId="26DFDF5E" w14:textId="2337FF21" w:rsidR="005D53C7" w:rsidRPr="006261C5" w:rsidRDefault="005D53C7" w:rsidP="005D53C7">
            <w:pPr>
              <w:pStyle w:val="NormalWeb"/>
              <w:spacing w:before="0" w:beforeAutospacing="0" w:after="0" w:afterAutospacing="0"/>
              <w:textAlignment w:val="baseline"/>
              <w:rPr>
                <w:rFonts w:ascii="Calibri" w:hAnsi="Calibri" w:cs="Calibri"/>
                <w:i/>
                <w:sz w:val="36"/>
                <w:szCs w:val="36"/>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w:t>
            </w:r>
            <w:r>
              <w:rPr>
                <w:rFonts w:ascii="Calibri" w:hAnsi="Calibri" w:cs="Calibri"/>
                <w:i/>
                <w:kern w:val="24"/>
                <w:lang w:val="en-US"/>
              </w:rPr>
              <w:t xml:space="preserve"> </w:t>
            </w:r>
            <w:proofErr w:type="spellStart"/>
            <w:r>
              <w:rPr>
                <w:rFonts w:ascii="Calibri" w:hAnsi="Calibri" w:cs="Calibri"/>
                <w:i/>
                <w:kern w:val="24"/>
                <w:lang w:val="en-US"/>
              </w:rPr>
              <w:t>Seguridad</w:t>
            </w:r>
            <w:proofErr w:type="spellEnd"/>
          </w:p>
        </w:tc>
      </w:tr>
      <w:tr w:rsidR="005D53C7" w:rsidRPr="0030023B" w14:paraId="61C3D810" w14:textId="77777777" w:rsidTr="005D53C7">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6183DD" w14:textId="77777777" w:rsidR="005D53C7" w:rsidRPr="0030023B" w:rsidRDefault="005D53C7" w:rsidP="005D53C7">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tcPr>
          <w:p w14:paraId="36434E4F" w14:textId="77777777" w:rsidR="005D53C7" w:rsidRPr="00B456A5" w:rsidRDefault="005D53C7" w:rsidP="00AC465D">
            <w:pPr>
              <w:textAlignment w:val="baseline"/>
              <w:rPr>
                <w:rFonts w:asciiTheme="minorHAnsi" w:hAnsiTheme="minorHAnsi" w:cstheme="minorHAnsi"/>
                <w:i/>
                <w:iCs/>
                <w:lang w:eastAsia="es-ES"/>
              </w:rPr>
            </w:pPr>
            <w:r w:rsidRPr="00B456A5">
              <w:rPr>
                <w:rFonts w:asciiTheme="minorHAnsi" w:hAnsiTheme="minorHAnsi" w:cstheme="minorHAnsi"/>
                <w:i/>
                <w:iCs/>
                <w:lang w:eastAsia="es-ES"/>
              </w:rPr>
              <w:t>El sistema permitirá solamente el ingreso de los usuarios que se encuentran registrados dentro del sistema, esta verificación se realizará con ayuda de los datos previamente guardados dentro de la base de datos.</w:t>
            </w:r>
          </w:p>
          <w:p w14:paraId="4F2004D0" w14:textId="77777777" w:rsidR="005D53C7" w:rsidRPr="00B456A5" w:rsidRDefault="005D53C7" w:rsidP="00AC465D">
            <w:pPr>
              <w:textAlignment w:val="baseline"/>
              <w:rPr>
                <w:rFonts w:ascii="Calibri" w:hAnsi="Calibri" w:cs="Calibri"/>
                <w:i/>
              </w:rPr>
            </w:pPr>
            <w:r w:rsidRPr="00B456A5">
              <w:rPr>
                <w:rFonts w:ascii="Calibri" w:hAnsi="Calibri" w:cs="Calibri"/>
                <w:i/>
              </w:rPr>
              <w:t xml:space="preserve">Para ingresar </w:t>
            </w:r>
            <w:r>
              <w:rPr>
                <w:rFonts w:ascii="Calibri" w:hAnsi="Calibri" w:cs="Calibri"/>
                <w:i/>
              </w:rPr>
              <w:t xml:space="preserve">al sistema </w:t>
            </w:r>
            <w:r w:rsidRPr="00B456A5">
              <w:rPr>
                <w:rFonts w:ascii="Calibri" w:hAnsi="Calibri" w:cs="Calibri"/>
                <w:i/>
              </w:rPr>
              <w:t>se deberá llenar los siguientes campos</w:t>
            </w:r>
            <w:r>
              <w:rPr>
                <w:rFonts w:ascii="Calibri" w:hAnsi="Calibri" w:cs="Calibri"/>
                <w:i/>
              </w:rPr>
              <w:t>, el cual ya está establecido desde el registro del usuario</w:t>
            </w:r>
            <w:r w:rsidRPr="00B456A5">
              <w:rPr>
                <w:rFonts w:ascii="Calibri" w:hAnsi="Calibri" w:cs="Calibri"/>
                <w:i/>
              </w:rPr>
              <w:t>:</w:t>
            </w:r>
          </w:p>
          <w:p w14:paraId="7FE2F76A" w14:textId="77777777" w:rsidR="002F5718" w:rsidRDefault="005D53C7">
            <w:pPr>
              <w:pStyle w:val="Prrafodelista"/>
              <w:numPr>
                <w:ilvl w:val="0"/>
                <w:numId w:val="13"/>
              </w:numPr>
              <w:textAlignment w:val="baseline"/>
              <w:rPr>
                <w:rFonts w:ascii="Calibri" w:hAnsi="Calibri" w:cs="Calibri"/>
                <w:i/>
              </w:rPr>
            </w:pPr>
            <w:r w:rsidRPr="00B456A5">
              <w:rPr>
                <w:rFonts w:ascii="Calibri" w:hAnsi="Calibri" w:cs="Calibri"/>
                <w:i/>
              </w:rPr>
              <w:t>Usuario</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1CA601B9" w14:textId="6F5DE339" w:rsidR="005D53C7" w:rsidRPr="002F5718" w:rsidRDefault="005D53C7">
            <w:pPr>
              <w:pStyle w:val="Prrafodelista"/>
              <w:numPr>
                <w:ilvl w:val="0"/>
                <w:numId w:val="13"/>
              </w:numPr>
              <w:textAlignment w:val="baseline"/>
              <w:rPr>
                <w:rFonts w:ascii="Calibri" w:hAnsi="Calibri" w:cs="Calibri"/>
                <w:i/>
              </w:rPr>
            </w:pPr>
            <w:r w:rsidRPr="002F5718">
              <w:rPr>
                <w:rFonts w:ascii="Calibri" w:hAnsi="Calibri" w:cs="Calibri"/>
                <w:i/>
              </w:rPr>
              <w:t xml:space="preserve">Contraseña, tipo </w:t>
            </w:r>
            <w:proofErr w:type="spellStart"/>
            <w:r w:rsidRPr="002F5718">
              <w:rPr>
                <w:rFonts w:ascii="Calibri" w:hAnsi="Calibri" w:cs="Calibri"/>
                <w:i/>
              </w:rPr>
              <w:t>String</w:t>
            </w:r>
            <w:proofErr w:type="spellEnd"/>
            <w:r w:rsidRPr="002F5718">
              <w:rPr>
                <w:rFonts w:ascii="Calibri" w:hAnsi="Calibri" w:cs="Calibri"/>
                <w:i/>
              </w:rPr>
              <w:t>, mínimo 8 – máximo 20 caracteres, incluyendo mayúsculas y minúsculas.</w:t>
            </w:r>
          </w:p>
        </w:tc>
      </w:tr>
      <w:tr w:rsidR="005D53C7" w:rsidRPr="0030023B" w14:paraId="1299D17E" w14:textId="77777777" w:rsidTr="00CE0E76">
        <w:trPr>
          <w:trHeight w:val="85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44C969" w14:textId="77777777" w:rsidR="005D53C7" w:rsidRPr="0030023B" w:rsidRDefault="005D53C7" w:rsidP="005D53C7">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tcPr>
          <w:p w14:paraId="76CBF7A1" w14:textId="39AA8F5C" w:rsidR="005D53C7" w:rsidRPr="00B22985" w:rsidRDefault="005D53C7" w:rsidP="005D53C7">
            <w:pPr>
              <w:pStyle w:val="NormalWeb"/>
              <w:spacing w:before="0" w:beforeAutospacing="0" w:after="0" w:afterAutospacing="0"/>
              <w:textAlignment w:val="baseline"/>
              <w:rPr>
                <w:rFonts w:ascii="Calibri" w:hAnsi="Calibri" w:cs="Calibri"/>
                <w:i/>
              </w:rPr>
            </w:pPr>
            <w:r w:rsidRPr="00B22985">
              <w:rPr>
                <w:rFonts w:ascii="Calibri" w:hAnsi="Calibri" w:cs="Calibri"/>
                <w:i/>
              </w:rPr>
              <w:t>1</w:t>
            </w:r>
            <w:r w:rsidR="002F5718">
              <w:rPr>
                <w:rFonts w:ascii="Calibri" w:hAnsi="Calibri" w:cs="Calibri"/>
                <w:i/>
              </w:rPr>
              <w:t>9</w:t>
            </w:r>
            <w:r w:rsidRPr="00B22985">
              <w:rPr>
                <w:rFonts w:ascii="Calibri" w:hAnsi="Calibri" w:cs="Calibri"/>
                <w:i/>
              </w:rPr>
              <w:t>/06/202</w:t>
            </w:r>
            <w:r w:rsidR="002F5718">
              <w:rPr>
                <w:rFonts w:ascii="Calibri" w:hAnsi="Calibri" w:cs="Calibri"/>
                <w:i/>
              </w:rPr>
              <w:t>2</w:t>
            </w:r>
          </w:p>
          <w:p w14:paraId="449BD420" w14:textId="617F4DE4" w:rsidR="005D53C7" w:rsidRPr="00CE0E76" w:rsidRDefault="005D53C7" w:rsidP="005D53C7">
            <w:pPr>
              <w:pStyle w:val="NormalWeb"/>
              <w:spacing w:before="0" w:beforeAutospacing="0" w:after="0" w:afterAutospacing="0"/>
              <w:textAlignment w:val="baseline"/>
              <w:rPr>
                <w:rFonts w:ascii="Calibri" w:hAnsi="Calibri" w:cs="Calibri"/>
                <w:i/>
              </w:rPr>
            </w:pPr>
            <w:r w:rsidRPr="00B22985">
              <w:rPr>
                <w:rFonts w:ascii="Calibri" w:hAnsi="Calibri" w:cs="Calibri"/>
                <w:i/>
              </w:rPr>
              <w:t>Versión 1.</w:t>
            </w:r>
            <w:r w:rsidR="00455EF4">
              <w:rPr>
                <w:rFonts w:ascii="Calibri" w:hAnsi="Calibri" w:cs="Calibri"/>
                <w:i/>
              </w:rPr>
              <w:t>0</w:t>
            </w:r>
          </w:p>
        </w:tc>
      </w:tr>
      <w:tr w:rsidR="005D53C7" w:rsidRPr="0030023B" w14:paraId="2942DDE2" w14:textId="77777777" w:rsidTr="005D53C7">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2068F70" w14:textId="77777777" w:rsidR="005D53C7" w:rsidRPr="0030023B" w:rsidRDefault="005D53C7" w:rsidP="005D53C7">
            <w:pPr>
              <w:rPr>
                <w:rFonts w:ascii="Calibri" w:hAnsi="Calibri" w:cs="Calibri"/>
                <w:i/>
              </w:rPr>
            </w:pPr>
            <w:proofErr w:type="spellStart"/>
            <w:r w:rsidRPr="0030023B">
              <w:rPr>
                <w:rFonts w:ascii="Calibri" w:hAnsi="Calibri" w:cs="Calibri"/>
                <w:i/>
                <w:iCs/>
                <w:lang w:val="en-US"/>
              </w:rPr>
              <w:lastRenderedPageBreak/>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tcPr>
          <w:p w14:paraId="26197DF0" w14:textId="1D6B57EB" w:rsidR="005D53C7" w:rsidRPr="00E07736" w:rsidRDefault="005D53C7" w:rsidP="005D53C7">
            <w:pPr>
              <w:pStyle w:val="NormalWeb"/>
              <w:spacing w:before="0" w:beforeAutospacing="0" w:after="0" w:afterAutospacing="0"/>
              <w:textAlignment w:val="baseline"/>
              <w:rPr>
                <w:rFonts w:ascii="Calibri" w:hAnsi="Calibri" w:cs="Calibri"/>
                <w:i/>
                <w:color w:val="0000FF"/>
                <w:sz w:val="36"/>
                <w:szCs w:val="36"/>
              </w:rPr>
            </w:pPr>
            <w:r w:rsidRPr="002D6C19">
              <w:rPr>
                <w:rFonts w:ascii="Calibri" w:hAnsi="Calibri" w:cs="Calibri"/>
                <w:i/>
              </w:rPr>
              <w:t>Alta</w:t>
            </w:r>
          </w:p>
        </w:tc>
      </w:tr>
    </w:tbl>
    <w:p w14:paraId="080340E2" w14:textId="77777777" w:rsidR="005539A2" w:rsidRDefault="005539A2"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600CF2" w:rsidRPr="0030023B" w14:paraId="2BF0FA0C"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717F1F" w14:textId="77777777" w:rsidR="00600CF2" w:rsidRPr="0030023B" w:rsidRDefault="00600CF2"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26C219" w14:textId="5D35E44F" w:rsidR="00600CF2" w:rsidRPr="00E07736" w:rsidRDefault="00600CF2" w:rsidP="009126BB">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6</w:t>
            </w:r>
          </w:p>
        </w:tc>
      </w:tr>
      <w:tr w:rsidR="00964D79" w:rsidRPr="0030023B" w14:paraId="6A36F6E4"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B56457" w14:textId="77777777" w:rsidR="00964D79" w:rsidRPr="0030023B" w:rsidRDefault="00964D79" w:rsidP="00964D79">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D75079" w14:textId="25EE3C1E" w:rsidR="00964D79" w:rsidRPr="002F53B9" w:rsidRDefault="00964D79" w:rsidP="00964D79">
            <w:pPr>
              <w:pStyle w:val="NormalWeb"/>
              <w:spacing w:before="0" w:beforeAutospacing="0" w:after="0" w:afterAutospacing="0"/>
              <w:textAlignment w:val="baseline"/>
              <w:rPr>
                <w:rFonts w:ascii="Calibri" w:hAnsi="Calibri" w:cs="Calibri"/>
                <w:i/>
                <w:sz w:val="36"/>
                <w:szCs w:val="36"/>
                <w:lang w:val="es-EC"/>
              </w:rPr>
            </w:pPr>
            <w:r w:rsidRPr="004E466A">
              <w:rPr>
                <w:rFonts w:ascii="Calibri" w:hAnsi="Calibri" w:cs="Calibri"/>
                <w:i/>
                <w:kern w:val="24"/>
                <w:lang w:val="en-US"/>
              </w:rPr>
              <w:t xml:space="preserve">Registrar </w:t>
            </w:r>
            <w:proofErr w:type="spellStart"/>
            <w:r>
              <w:rPr>
                <w:rFonts w:ascii="Calibri" w:hAnsi="Calibri" w:cs="Calibri"/>
                <w:i/>
                <w:kern w:val="24"/>
                <w:lang w:val="en-US"/>
              </w:rPr>
              <w:t>reserva</w:t>
            </w:r>
            <w:proofErr w:type="spellEnd"/>
            <w:r>
              <w:rPr>
                <w:rFonts w:ascii="Calibri" w:hAnsi="Calibri" w:cs="Calibri"/>
                <w:i/>
                <w:kern w:val="24"/>
                <w:lang w:val="en-US"/>
              </w:rPr>
              <w:t xml:space="preserve"> de </w:t>
            </w:r>
            <w:proofErr w:type="spellStart"/>
            <w:r>
              <w:rPr>
                <w:rFonts w:ascii="Calibri" w:hAnsi="Calibri" w:cs="Calibri"/>
                <w:i/>
                <w:kern w:val="24"/>
                <w:lang w:val="en-US"/>
              </w:rPr>
              <w:t>viaje</w:t>
            </w:r>
            <w:proofErr w:type="spellEnd"/>
          </w:p>
        </w:tc>
      </w:tr>
      <w:tr w:rsidR="00964D79" w:rsidRPr="0030023B" w14:paraId="1B706E04"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9AA66DD" w14:textId="77777777" w:rsidR="00964D79" w:rsidRPr="0030023B" w:rsidRDefault="00964D79" w:rsidP="00964D79">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39048C" w14:textId="707228C1" w:rsidR="00964D79" w:rsidRPr="005B15D3" w:rsidRDefault="00964D79" w:rsidP="00964D79">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 xml:space="preserve">El sistema permitirá, </w:t>
            </w:r>
            <w:r>
              <w:rPr>
                <w:rFonts w:ascii="Calibri" w:eastAsia="Calibri" w:hAnsi="Calibri" w:cs="Calibri Light"/>
                <w:i/>
                <w:iCs/>
                <w:color w:val="000000"/>
              </w:rPr>
              <w:t>reservar los vuelos generados por el cliente y dándole un recordatorio anticipado del vuelo.</w:t>
            </w:r>
          </w:p>
        </w:tc>
      </w:tr>
      <w:tr w:rsidR="00332CC2" w:rsidRPr="0030023B" w14:paraId="406DEDF7"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3394C5F" w14:textId="77777777" w:rsidR="00332CC2" w:rsidRPr="0030023B" w:rsidRDefault="00332CC2" w:rsidP="00332CC2">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33A5D7" w14:textId="21484323" w:rsidR="00332CC2" w:rsidRPr="006261C5" w:rsidRDefault="00332CC2" w:rsidP="00332CC2">
            <w:pPr>
              <w:pStyle w:val="NormalWeb"/>
              <w:spacing w:before="0" w:beforeAutospacing="0" w:after="0" w:afterAutospacing="0"/>
              <w:textAlignment w:val="baseline"/>
              <w:rPr>
                <w:rFonts w:ascii="Calibri" w:hAnsi="Calibri" w:cs="Calibri"/>
                <w:i/>
                <w:sz w:val="36"/>
                <w:szCs w:val="36"/>
              </w:rPr>
            </w:pPr>
            <w:proofErr w:type="spellStart"/>
            <w:r w:rsidRPr="004E466A">
              <w:rPr>
                <w:rFonts w:ascii="Calibri" w:hAnsi="Calibri" w:cs="Calibri"/>
                <w:i/>
                <w:kern w:val="24"/>
                <w:lang w:val="en-US"/>
              </w:rPr>
              <w:t>Funcional</w:t>
            </w:r>
            <w:proofErr w:type="spellEnd"/>
            <w:r w:rsidRPr="004E466A">
              <w:rPr>
                <w:rFonts w:ascii="Calibri" w:hAnsi="Calibri" w:cs="Calibri"/>
                <w:i/>
                <w:kern w:val="24"/>
                <w:lang w:val="en-US"/>
              </w:rPr>
              <w:t xml:space="preserve"> - </w:t>
            </w:r>
            <w:proofErr w:type="spellStart"/>
            <w:r w:rsidRPr="004E466A">
              <w:rPr>
                <w:rFonts w:ascii="Calibri" w:hAnsi="Calibri" w:cs="Calibri"/>
                <w:i/>
                <w:kern w:val="24"/>
                <w:lang w:val="en-US"/>
              </w:rPr>
              <w:t>Datos</w:t>
            </w:r>
            <w:proofErr w:type="spellEnd"/>
          </w:p>
        </w:tc>
      </w:tr>
      <w:tr w:rsidR="00332CC2" w:rsidRPr="0030023B" w14:paraId="10474524" w14:textId="77777777" w:rsidTr="00895271">
        <w:trPr>
          <w:trHeight w:val="71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4EF3CC" w14:textId="77777777" w:rsidR="00332CC2" w:rsidRPr="0030023B" w:rsidRDefault="00332CC2" w:rsidP="00332CC2">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1147F0" w14:textId="7DC650DF" w:rsidR="00332CC2" w:rsidRPr="004E466A" w:rsidRDefault="00332CC2" w:rsidP="00332CC2">
            <w:pPr>
              <w:keepLines/>
              <w:contextualSpacing/>
              <w:rPr>
                <w:rFonts w:ascii="Calibri" w:hAnsi="Calibri" w:cs="Calibri"/>
                <w:i/>
                <w:sz w:val="36"/>
                <w:szCs w:val="36"/>
              </w:rPr>
            </w:pPr>
            <w:r w:rsidRPr="004E466A">
              <w:rPr>
                <w:rFonts w:ascii="Calibri" w:hAnsi="Calibri" w:cs="Calibri"/>
                <w:i/>
                <w:kern w:val="24"/>
              </w:rPr>
              <w:t xml:space="preserve">El sistema debe </w:t>
            </w:r>
            <w:r w:rsidR="00964D79">
              <w:rPr>
                <w:rFonts w:ascii="Calibri" w:hAnsi="Calibri" w:cs="Calibri"/>
                <w:i/>
                <w:kern w:val="24"/>
              </w:rPr>
              <w:t>registrar</w:t>
            </w:r>
            <w:r w:rsidRPr="004E466A">
              <w:rPr>
                <w:rFonts w:ascii="Calibri" w:hAnsi="Calibri" w:cs="Calibri"/>
                <w:i/>
                <w:kern w:val="24"/>
              </w:rPr>
              <w:t xml:space="preserve"> la siguiente información sobre l</w:t>
            </w:r>
            <w:r>
              <w:rPr>
                <w:rFonts w:ascii="Calibri" w:hAnsi="Calibri" w:cs="Calibri"/>
                <w:i/>
                <w:kern w:val="24"/>
              </w:rPr>
              <w:t>a reserva</w:t>
            </w:r>
            <w:r w:rsidRPr="004E466A">
              <w:rPr>
                <w:rFonts w:ascii="Calibri" w:hAnsi="Calibri" w:cs="Calibri"/>
                <w:i/>
                <w:kern w:val="24"/>
              </w:rPr>
              <w:t>:</w:t>
            </w:r>
          </w:p>
          <w:p w14:paraId="300174C4" w14:textId="77777777" w:rsidR="00332CC2" w:rsidRDefault="00332CC2" w:rsidP="00332CC2">
            <w:pPr>
              <w:keepLines/>
              <w:contextualSpacing/>
              <w:rPr>
                <w:rFonts w:ascii="Calibri" w:hAnsi="Calibri" w:cs="Calibri"/>
                <w:i/>
                <w:szCs w:val="36"/>
              </w:rPr>
            </w:pPr>
            <w:r>
              <w:rPr>
                <w:rFonts w:ascii="Calibri" w:hAnsi="Calibri" w:cs="Calibri"/>
                <w:i/>
                <w:szCs w:val="36"/>
              </w:rPr>
              <w:t>Datos personales:</w:t>
            </w:r>
          </w:p>
          <w:p w14:paraId="42E94DFB" w14:textId="34C1375B" w:rsidR="00332CC2" w:rsidRPr="00304D0E" w:rsidRDefault="00332CC2">
            <w:pPr>
              <w:pStyle w:val="NormalWeb"/>
              <w:numPr>
                <w:ilvl w:val="0"/>
                <w:numId w:val="16"/>
              </w:numPr>
              <w:spacing w:before="0" w:beforeAutospacing="0" w:after="0" w:afterAutospacing="0"/>
              <w:textAlignment w:val="baseline"/>
              <w:rPr>
                <w:rFonts w:ascii="Calibri" w:hAnsi="Calibri" w:cs="Calibri"/>
                <w:i/>
              </w:rPr>
            </w:pPr>
            <w:r>
              <w:rPr>
                <w:rFonts w:ascii="Calibri" w:hAnsi="Calibri" w:cs="Calibri"/>
                <w:i/>
                <w:szCs w:val="36"/>
              </w:rPr>
              <w:t>Nombres y Apellidos</w:t>
            </w:r>
            <w:r w:rsidR="00304D0E">
              <w:rPr>
                <w:rFonts w:ascii="Calibri" w:hAnsi="Calibri" w:cs="Calibri"/>
                <w:i/>
                <w:szCs w:val="36"/>
              </w:rPr>
              <w:t xml:space="preserve">: </w:t>
            </w:r>
            <w:r w:rsidR="00304D0E" w:rsidRPr="00E132A4">
              <w:rPr>
                <w:rFonts w:ascii="Calibri" w:hAnsi="Calibri" w:cs="Calibri"/>
                <w:i/>
              </w:rPr>
              <w:t xml:space="preserve">tipo </w:t>
            </w:r>
            <w:proofErr w:type="spellStart"/>
            <w:r w:rsidR="00304D0E" w:rsidRPr="00E132A4">
              <w:rPr>
                <w:rFonts w:ascii="Calibri" w:hAnsi="Calibri" w:cs="Calibri"/>
                <w:i/>
              </w:rPr>
              <w:t>String</w:t>
            </w:r>
            <w:proofErr w:type="spellEnd"/>
            <w:r w:rsidR="00304D0E" w:rsidRPr="00E132A4">
              <w:rPr>
                <w:rFonts w:ascii="Calibri" w:hAnsi="Calibri" w:cs="Calibri"/>
                <w:i/>
              </w:rPr>
              <w:t xml:space="preserve">, </w:t>
            </w:r>
            <w:r w:rsidR="00304D0E">
              <w:rPr>
                <w:rFonts w:ascii="Calibri" w:hAnsi="Calibri" w:cs="Calibri"/>
                <w:i/>
              </w:rPr>
              <w:t>5</w:t>
            </w:r>
            <w:r w:rsidR="00304D0E" w:rsidRPr="00E132A4">
              <w:rPr>
                <w:rFonts w:ascii="Calibri" w:hAnsi="Calibri" w:cs="Calibri"/>
                <w:i/>
              </w:rPr>
              <w:t>0 caracteres, incluyendo mayúsculas y minúsculas.</w:t>
            </w:r>
          </w:p>
          <w:p w14:paraId="0B617AAA" w14:textId="7B91BA53" w:rsidR="00332CC2" w:rsidRPr="00304D0E" w:rsidRDefault="00332CC2">
            <w:pPr>
              <w:pStyle w:val="Prrafodelista"/>
              <w:keepLines/>
              <w:numPr>
                <w:ilvl w:val="0"/>
                <w:numId w:val="16"/>
              </w:numPr>
              <w:rPr>
                <w:rFonts w:ascii="Calibri" w:hAnsi="Calibri" w:cs="Calibri"/>
                <w:i/>
                <w:szCs w:val="36"/>
              </w:rPr>
            </w:pPr>
            <w:r w:rsidRPr="00304D0E">
              <w:rPr>
                <w:rFonts w:ascii="Calibri" w:hAnsi="Calibri" w:cs="Calibri"/>
                <w:i/>
                <w:szCs w:val="36"/>
              </w:rPr>
              <w:t>Cédula</w:t>
            </w:r>
            <w:r w:rsidR="00304D0E" w:rsidRPr="00304D0E">
              <w:rPr>
                <w:rFonts w:ascii="Calibri" w:hAnsi="Calibri" w:cs="Calibri"/>
                <w:i/>
              </w:rPr>
              <w:t>: tipo Long, 10 caracteres, escrito en números.</w:t>
            </w:r>
          </w:p>
          <w:p w14:paraId="35AB957D" w14:textId="258AD62D" w:rsidR="00332CC2" w:rsidRPr="00304D0E" w:rsidRDefault="00332CC2">
            <w:pPr>
              <w:pStyle w:val="Prrafodelista"/>
              <w:keepLines/>
              <w:numPr>
                <w:ilvl w:val="0"/>
                <w:numId w:val="16"/>
              </w:numPr>
              <w:rPr>
                <w:rFonts w:ascii="Calibri" w:hAnsi="Calibri" w:cs="Calibri"/>
                <w:i/>
                <w:szCs w:val="36"/>
              </w:rPr>
            </w:pPr>
            <w:proofErr w:type="spellStart"/>
            <w:r w:rsidRPr="00304D0E">
              <w:rPr>
                <w:rFonts w:ascii="Calibri" w:hAnsi="Calibri" w:cs="Calibri"/>
                <w:i/>
                <w:szCs w:val="36"/>
              </w:rPr>
              <w:t>N°</w:t>
            </w:r>
            <w:proofErr w:type="spellEnd"/>
            <w:r w:rsidRPr="00304D0E">
              <w:rPr>
                <w:rFonts w:ascii="Calibri" w:hAnsi="Calibri" w:cs="Calibri"/>
                <w:i/>
                <w:szCs w:val="36"/>
              </w:rPr>
              <w:t xml:space="preserve"> celular</w:t>
            </w:r>
            <w:r w:rsidR="00304D0E" w:rsidRPr="00304D0E">
              <w:rPr>
                <w:rFonts w:ascii="Calibri" w:hAnsi="Calibri" w:cs="Calibri"/>
                <w:i/>
              </w:rPr>
              <w:t>: tipo Long, 10 caracteres, escrito en números.</w:t>
            </w:r>
          </w:p>
          <w:p w14:paraId="1292AC10" w14:textId="36E6FCBC" w:rsidR="00332CC2" w:rsidRPr="00304D0E" w:rsidRDefault="00332CC2">
            <w:pPr>
              <w:pStyle w:val="Prrafodelista"/>
              <w:keepLines/>
              <w:numPr>
                <w:ilvl w:val="0"/>
                <w:numId w:val="16"/>
              </w:numPr>
              <w:rPr>
                <w:rFonts w:ascii="Calibri" w:hAnsi="Calibri" w:cs="Calibri"/>
                <w:i/>
                <w:szCs w:val="36"/>
              </w:rPr>
            </w:pPr>
            <w:r w:rsidRPr="00304D0E">
              <w:rPr>
                <w:rFonts w:ascii="Calibri" w:hAnsi="Calibri" w:cs="Calibri"/>
                <w:i/>
                <w:szCs w:val="36"/>
              </w:rPr>
              <w:t>Destino del viaje</w:t>
            </w:r>
            <w:r w:rsidR="00304D0E">
              <w:rPr>
                <w:rFonts w:ascii="Calibri" w:hAnsi="Calibri" w:cs="Calibri"/>
                <w:i/>
                <w:szCs w:val="36"/>
              </w:rPr>
              <w:t xml:space="preserve">: </w:t>
            </w:r>
            <w:r w:rsidR="00304D0E" w:rsidRPr="00E132A4">
              <w:rPr>
                <w:rFonts w:ascii="Calibri" w:hAnsi="Calibri" w:cs="Calibri"/>
                <w:i/>
              </w:rPr>
              <w:t xml:space="preserve">tipo </w:t>
            </w:r>
            <w:proofErr w:type="spellStart"/>
            <w:r w:rsidR="00304D0E" w:rsidRPr="00E132A4">
              <w:rPr>
                <w:rFonts w:ascii="Calibri" w:hAnsi="Calibri" w:cs="Calibri"/>
                <w:i/>
              </w:rPr>
              <w:t>String</w:t>
            </w:r>
            <w:proofErr w:type="spellEnd"/>
            <w:r w:rsidR="00304D0E" w:rsidRPr="00E132A4">
              <w:rPr>
                <w:rFonts w:ascii="Calibri" w:hAnsi="Calibri" w:cs="Calibri"/>
                <w:i/>
              </w:rPr>
              <w:t xml:space="preserve">, </w:t>
            </w:r>
            <w:r w:rsidR="00304D0E">
              <w:rPr>
                <w:rFonts w:ascii="Calibri" w:hAnsi="Calibri" w:cs="Calibri"/>
                <w:i/>
              </w:rPr>
              <w:t>5</w:t>
            </w:r>
            <w:r w:rsidR="00304D0E" w:rsidRPr="00E132A4">
              <w:rPr>
                <w:rFonts w:ascii="Calibri" w:hAnsi="Calibri" w:cs="Calibri"/>
                <w:i/>
              </w:rPr>
              <w:t>0 caracteres, incluyendo mayúsculas y minúsculas.</w:t>
            </w:r>
          </w:p>
          <w:p w14:paraId="1FDF9883" w14:textId="1B565327" w:rsidR="00332CC2" w:rsidRPr="00304D0E" w:rsidRDefault="00332CC2">
            <w:pPr>
              <w:pStyle w:val="Prrafodelista"/>
              <w:keepLines/>
              <w:numPr>
                <w:ilvl w:val="0"/>
                <w:numId w:val="16"/>
              </w:numPr>
              <w:rPr>
                <w:rFonts w:ascii="Calibri" w:hAnsi="Calibri" w:cs="Calibri"/>
                <w:i/>
                <w:szCs w:val="36"/>
              </w:rPr>
            </w:pPr>
            <w:r w:rsidRPr="00304D0E">
              <w:rPr>
                <w:rFonts w:ascii="Calibri" w:hAnsi="Calibri" w:cs="Calibri"/>
                <w:i/>
                <w:szCs w:val="36"/>
              </w:rPr>
              <w:t>Número de viajeros</w:t>
            </w:r>
            <w:r w:rsidR="00304D0E" w:rsidRPr="00B22985">
              <w:rPr>
                <w:rFonts w:ascii="Calibri" w:hAnsi="Calibri" w:cs="Calibri"/>
                <w:i/>
              </w:rPr>
              <w:t>: tipo Long, 10 caracteres</w:t>
            </w:r>
            <w:r w:rsidR="00304D0E">
              <w:rPr>
                <w:rFonts w:ascii="Calibri" w:hAnsi="Calibri" w:cs="Calibri"/>
                <w:i/>
              </w:rPr>
              <w:t>, escrito en números.</w:t>
            </w:r>
          </w:p>
          <w:p w14:paraId="5FEAA3FE" w14:textId="77777777" w:rsidR="00332CC2" w:rsidRDefault="00332CC2" w:rsidP="00332CC2">
            <w:pPr>
              <w:keepLines/>
              <w:contextualSpacing/>
              <w:rPr>
                <w:rFonts w:ascii="Calibri" w:hAnsi="Calibri" w:cs="Calibri"/>
                <w:i/>
                <w:szCs w:val="36"/>
              </w:rPr>
            </w:pPr>
            <w:r>
              <w:rPr>
                <w:rFonts w:ascii="Calibri" w:hAnsi="Calibri" w:cs="Calibri"/>
                <w:i/>
                <w:szCs w:val="36"/>
              </w:rPr>
              <w:t>Datos complementarios:</w:t>
            </w:r>
          </w:p>
          <w:p w14:paraId="47A22F46" w14:textId="571AF7FB" w:rsidR="00332CC2" w:rsidRDefault="00332CC2">
            <w:pPr>
              <w:keepLines/>
              <w:numPr>
                <w:ilvl w:val="0"/>
                <w:numId w:val="14"/>
              </w:numPr>
              <w:contextualSpacing/>
              <w:rPr>
                <w:rFonts w:ascii="Calibri" w:hAnsi="Calibri" w:cs="Calibri"/>
                <w:i/>
                <w:szCs w:val="36"/>
              </w:rPr>
            </w:pPr>
            <w:r>
              <w:rPr>
                <w:rFonts w:ascii="Calibri" w:hAnsi="Calibri" w:cs="Calibri"/>
                <w:i/>
                <w:szCs w:val="36"/>
              </w:rPr>
              <w:t>Edad</w:t>
            </w:r>
            <w:r w:rsidR="001C35FF">
              <w:rPr>
                <w:rFonts w:ascii="Calibri" w:hAnsi="Calibri" w:cs="Calibri"/>
                <w:i/>
                <w:szCs w:val="36"/>
              </w:rPr>
              <w:t xml:space="preserve">: </w:t>
            </w:r>
          </w:p>
          <w:p w14:paraId="33FC6EC4" w14:textId="2EED0CBB" w:rsidR="00332CC2" w:rsidRDefault="00332CC2">
            <w:pPr>
              <w:keepLines/>
              <w:numPr>
                <w:ilvl w:val="0"/>
                <w:numId w:val="14"/>
              </w:numPr>
              <w:contextualSpacing/>
              <w:rPr>
                <w:rFonts w:ascii="Calibri" w:hAnsi="Calibri" w:cs="Calibri"/>
                <w:i/>
                <w:szCs w:val="36"/>
              </w:rPr>
            </w:pPr>
            <w:r>
              <w:rPr>
                <w:rFonts w:ascii="Calibri" w:hAnsi="Calibri" w:cs="Calibri"/>
                <w:i/>
                <w:szCs w:val="36"/>
              </w:rPr>
              <w:t>Dirección domiciliaria</w:t>
            </w:r>
            <w:r w:rsidR="001C35FF">
              <w:rPr>
                <w:rFonts w:ascii="Calibri" w:hAnsi="Calibri" w:cs="Calibri"/>
                <w:i/>
                <w:szCs w:val="36"/>
              </w:rPr>
              <w:t xml:space="preserve">: </w:t>
            </w:r>
            <w:r w:rsidR="001C35FF" w:rsidRPr="00E132A4">
              <w:rPr>
                <w:rFonts w:ascii="Calibri" w:hAnsi="Calibri" w:cs="Calibri"/>
                <w:i/>
              </w:rPr>
              <w:t xml:space="preserve">tipo </w:t>
            </w:r>
            <w:proofErr w:type="spellStart"/>
            <w:r w:rsidR="001C35FF" w:rsidRPr="00E132A4">
              <w:rPr>
                <w:rFonts w:ascii="Calibri" w:hAnsi="Calibri" w:cs="Calibri"/>
                <w:i/>
              </w:rPr>
              <w:t>String</w:t>
            </w:r>
            <w:proofErr w:type="spellEnd"/>
            <w:r w:rsidR="001C35FF" w:rsidRPr="00E132A4">
              <w:rPr>
                <w:rFonts w:ascii="Calibri" w:hAnsi="Calibri" w:cs="Calibri"/>
                <w:i/>
              </w:rPr>
              <w:t>, 20 caracteres, incluyendo mayúsculas y minúsculas.</w:t>
            </w:r>
          </w:p>
          <w:p w14:paraId="763222FA" w14:textId="77777777" w:rsidR="00332CC2" w:rsidRDefault="00332CC2" w:rsidP="00332CC2">
            <w:pPr>
              <w:keepLines/>
              <w:contextualSpacing/>
              <w:rPr>
                <w:rFonts w:ascii="Calibri" w:hAnsi="Calibri" w:cs="Calibri"/>
                <w:i/>
                <w:szCs w:val="36"/>
              </w:rPr>
            </w:pPr>
            <w:r>
              <w:rPr>
                <w:rFonts w:ascii="Calibri" w:hAnsi="Calibri" w:cs="Calibri"/>
                <w:i/>
                <w:szCs w:val="36"/>
              </w:rPr>
              <w:t>Datos del servicio:</w:t>
            </w:r>
          </w:p>
          <w:p w14:paraId="7C74BF7C" w14:textId="1619E516" w:rsidR="00332CC2" w:rsidRDefault="00332CC2">
            <w:pPr>
              <w:keepLines/>
              <w:numPr>
                <w:ilvl w:val="0"/>
                <w:numId w:val="15"/>
              </w:numPr>
              <w:contextualSpacing/>
              <w:rPr>
                <w:rFonts w:ascii="Calibri" w:hAnsi="Calibri" w:cs="Calibri"/>
                <w:i/>
                <w:szCs w:val="36"/>
              </w:rPr>
            </w:pPr>
            <w:r>
              <w:rPr>
                <w:rFonts w:ascii="Calibri" w:hAnsi="Calibri" w:cs="Calibri"/>
                <w:i/>
                <w:szCs w:val="36"/>
              </w:rPr>
              <w:t>Fecha de salida</w:t>
            </w:r>
            <w:r w:rsidR="001C35FF">
              <w:rPr>
                <w:rFonts w:ascii="Calibri" w:hAnsi="Calibri" w:cs="Calibri"/>
                <w:i/>
                <w:szCs w:val="36"/>
              </w:rPr>
              <w:t xml:space="preserve">: </w:t>
            </w:r>
            <w:r w:rsidR="001C35FF" w:rsidRPr="00E132A4">
              <w:rPr>
                <w:rFonts w:ascii="Calibri" w:hAnsi="Calibri" w:cs="Calibri"/>
                <w:i/>
              </w:rPr>
              <w:t xml:space="preserve">tipo </w:t>
            </w:r>
            <w:proofErr w:type="spellStart"/>
            <w:r w:rsidR="001C35FF" w:rsidRPr="00E132A4">
              <w:rPr>
                <w:rFonts w:ascii="Calibri" w:hAnsi="Calibri" w:cs="Calibri"/>
                <w:i/>
              </w:rPr>
              <w:t>String</w:t>
            </w:r>
            <w:proofErr w:type="spellEnd"/>
            <w:r w:rsidR="001C35FF" w:rsidRPr="00E132A4">
              <w:rPr>
                <w:rFonts w:ascii="Calibri" w:hAnsi="Calibri" w:cs="Calibri"/>
                <w:i/>
              </w:rPr>
              <w:t>, 20 caracteres</w:t>
            </w:r>
            <w:r w:rsidR="001C35FF">
              <w:rPr>
                <w:rFonts w:ascii="Calibri" w:hAnsi="Calibri" w:cs="Calibri"/>
                <w:i/>
              </w:rPr>
              <w:t xml:space="preserve"> alfanuméricos.</w:t>
            </w:r>
          </w:p>
          <w:p w14:paraId="25E30331" w14:textId="47ABE088" w:rsidR="00332CC2" w:rsidRDefault="00332CC2">
            <w:pPr>
              <w:keepLines/>
              <w:numPr>
                <w:ilvl w:val="0"/>
                <w:numId w:val="15"/>
              </w:numPr>
              <w:contextualSpacing/>
              <w:rPr>
                <w:rFonts w:ascii="Calibri" w:hAnsi="Calibri" w:cs="Calibri"/>
                <w:i/>
                <w:szCs w:val="36"/>
              </w:rPr>
            </w:pPr>
            <w:r>
              <w:rPr>
                <w:rFonts w:ascii="Calibri" w:hAnsi="Calibri" w:cs="Calibri"/>
                <w:i/>
                <w:szCs w:val="36"/>
              </w:rPr>
              <w:t>Fecha de regreso</w:t>
            </w:r>
            <w:r w:rsidR="001C35FF">
              <w:rPr>
                <w:rFonts w:ascii="Calibri" w:hAnsi="Calibri" w:cs="Calibri"/>
                <w:i/>
                <w:szCs w:val="36"/>
              </w:rPr>
              <w:t xml:space="preserve">: </w:t>
            </w:r>
            <w:r w:rsidR="001C35FF" w:rsidRPr="00E132A4">
              <w:rPr>
                <w:rFonts w:ascii="Calibri" w:hAnsi="Calibri" w:cs="Calibri"/>
                <w:i/>
              </w:rPr>
              <w:t xml:space="preserve">tipo </w:t>
            </w:r>
            <w:proofErr w:type="spellStart"/>
            <w:r w:rsidR="001C35FF" w:rsidRPr="00E132A4">
              <w:rPr>
                <w:rFonts w:ascii="Calibri" w:hAnsi="Calibri" w:cs="Calibri"/>
                <w:i/>
              </w:rPr>
              <w:t>String</w:t>
            </w:r>
            <w:proofErr w:type="spellEnd"/>
            <w:r w:rsidR="001C35FF" w:rsidRPr="00E132A4">
              <w:rPr>
                <w:rFonts w:ascii="Calibri" w:hAnsi="Calibri" w:cs="Calibri"/>
                <w:i/>
              </w:rPr>
              <w:t>, 20 caracteres</w:t>
            </w:r>
            <w:r w:rsidR="001C35FF">
              <w:rPr>
                <w:rFonts w:ascii="Calibri" w:hAnsi="Calibri" w:cs="Calibri"/>
                <w:i/>
              </w:rPr>
              <w:t xml:space="preserve"> alfanuméricos.</w:t>
            </w:r>
          </w:p>
          <w:p w14:paraId="10FE2E1E" w14:textId="55CB1B43" w:rsidR="00332CC2" w:rsidRPr="001C35FF" w:rsidRDefault="00332CC2">
            <w:pPr>
              <w:keepLines/>
              <w:numPr>
                <w:ilvl w:val="0"/>
                <w:numId w:val="14"/>
              </w:numPr>
              <w:contextualSpacing/>
              <w:rPr>
                <w:rFonts w:ascii="Calibri" w:hAnsi="Calibri" w:cs="Calibri"/>
                <w:i/>
                <w:szCs w:val="36"/>
              </w:rPr>
            </w:pPr>
            <w:r>
              <w:rPr>
                <w:rFonts w:ascii="Calibri" w:hAnsi="Calibri" w:cs="Calibri"/>
                <w:i/>
                <w:szCs w:val="36"/>
              </w:rPr>
              <w:t>Medio de transporte a utilizar</w:t>
            </w:r>
            <w:r w:rsidR="001C35FF">
              <w:rPr>
                <w:rFonts w:ascii="Calibri" w:hAnsi="Calibri" w:cs="Calibri"/>
                <w:i/>
                <w:szCs w:val="36"/>
              </w:rPr>
              <w:t xml:space="preserve">: </w:t>
            </w:r>
            <w:r w:rsidR="001C35FF" w:rsidRPr="00E132A4">
              <w:rPr>
                <w:rFonts w:ascii="Calibri" w:hAnsi="Calibri" w:cs="Calibri"/>
                <w:i/>
              </w:rPr>
              <w:t xml:space="preserve">tipo </w:t>
            </w:r>
            <w:proofErr w:type="spellStart"/>
            <w:r w:rsidR="001C35FF" w:rsidRPr="00E132A4">
              <w:rPr>
                <w:rFonts w:ascii="Calibri" w:hAnsi="Calibri" w:cs="Calibri"/>
                <w:i/>
              </w:rPr>
              <w:t>String</w:t>
            </w:r>
            <w:proofErr w:type="spellEnd"/>
            <w:r w:rsidR="001C35FF" w:rsidRPr="00E132A4">
              <w:rPr>
                <w:rFonts w:ascii="Calibri" w:hAnsi="Calibri" w:cs="Calibri"/>
                <w:i/>
              </w:rPr>
              <w:t>, 20 caracteres, incluyendo mayúsculas y minúsculas.</w:t>
            </w:r>
          </w:p>
          <w:p w14:paraId="023BFB09" w14:textId="3A4CE614" w:rsidR="00332CC2" w:rsidRPr="001C35FF" w:rsidRDefault="00332CC2">
            <w:pPr>
              <w:keepLines/>
              <w:numPr>
                <w:ilvl w:val="0"/>
                <w:numId w:val="14"/>
              </w:numPr>
              <w:contextualSpacing/>
              <w:rPr>
                <w:rFonts w:ascii="Calibri" w:hAnsi="Calibri" w:cs="Calibri"/>
                <w:i/>
                <w:szCs w:val="36"/>
              </w:rPr>
            </w:pPr>
            <w:r>
              <w:rPr>
                <w:rFonts w:ascii="Calibri" w:hAnsi="Calibri" w:cs="Calibri"/>
                <w:i/>
                <w:szCs w:val="36"/>
              </w:rPr>
              <w:t>Categoría o clase</w:t>
            </w:r>
            <w:r w:rsidR="001C35FF">
              <w:rPr>
                <w:rFonts w:ascii="Calibri" w:hAnsi="Calibri" w:cs="Calibri"/>
                <w:i/>
                <w:szCs w:val="36"/>
              </w:rPr>
              <w:t xml:space="preserve">: </w:t>
            </w:r>
            <w:r w:rsidR="001C35FF" w:rsidRPr="00E132A4">
              <w:rPr>
                <w:rFonts w:ascii="Calibri" w:hAnsi="Calibri" w:cs="Calibri"/>
                <w:i/>
              </w:rPr>
              <w:t xml:space="preserve">tipo </w:t>
            </w:r>
            <w:proofErr w:type="spellStart"/>
            <w:r w:rsidR="001C35FF" w:rsidRPr="00E132A4">
              <w:rPr>
                <w:rFonts w:ascii="Calibri" w:hAnsi="Calibri" w:cs="Calibri"/>
                <w:i/>
              </w:rPr>
              <w:t>String</w:t>
            </w:r>
            <w:proofErr w:type="spellEnd"/>
            <w:r w:rsidR="001C35FF" w:rsidRPr="00E132A4">
              <w:rPr>
                <w:rFonts w:ascii="Calibri" w:hAnsi="Calibri" w:cs="Calibri"/>
                <w:i/>
              </w:rPr>
              <w:t>, 20 caracteres, incluyendo mayúsculas y minúsculas.</w:t>
            </w:r>
          </w:p>
          <w:p w14:paraId="0CE6E0B5" w14:textId="76AE6848" w:rsidR="00332CC2" w:rsidRPr="001C35FF" w:rsidRDefault="00332CC2">
            <w:pPr>
              <w:keepLines/>
              <w:numPr>
                <w:ilvl w:val="0"/>
                <w:numId w:val="14"/>
              </w:numPr>
              <w:contextualSpacing/>
              <w:rPr>
                <w:rFonts w:ascii="Calibri" w:hAnsi="Calibri" w:cs="Calibri"/>
                <w:i/>
                <w:szCs w:val="36"/>
              </w:rPr>
            </w:pPr>
            <w:r w:rsidRPr="001C35FF">
              <w:rPr>
                <w:rFonts w:ascii="Calibri" w:hAnsi="Calibri" w:cs="Calibri"/>
                <w:i/>
                <w:szCs w:val="36"/>
              </w:rPr>
              <w:t>Tipo de hotel</w:t>
            </w:r>
            <w:r w:rsidR="001C35FF">
              <w:rPr>
                <w:rFonts w:ascii="Calibri" w:hAnsi="Calibri" w:cs="Calibri"/>
                <w:i/>
                <w:szCs w:val="36"/>
              </w:rPr>
              <w:t xml:space="preserve">: </w:t>
            </w:r>
            <w:r w:rsidR="001C35FF" w:rsidRPr="00E132A4">
              <w:rPr>
                <w:rFonts w:ascii="Calibri" w:hAnsi="Calibri" w:cs="Calibri"/>
                <w:i/>
              </w:rPr>
              <w:t xml:space="preserve">tipo </w:t>
            </w:r>
            <w:proofErr w:type="spellStart"/>
            <w:r w:rsidR="001C35FF" w:rsidRPr="00E132A4">
              <w:rPr>
                <w:rFonts w:ascii="Calibri" w:hAnsi="Calibri" w:cs="Calibri"/>
                <w:i/>
              </w:rPr>
              <w:t>String</w:t>
            </w:r>
            <w:proofErr w:type="spellEnd"/>
            <w:r w:rsidR="001C35FF" w:rsidRPr="00E132A4">
              <w:rPr>
                <w:rFonts w:ascii="Calibri" w:hAnsi="Calibri" w:cs="Calibri"/>
                <w:i/>
              </w:rPr>
              <w:t>, 20 caracteres, incluyendo mayúsculas y minúsculas.</w:t>
            </w:r>
            <w:r w:rsidR="001C35FF" w:rsidRPr="001C35FF">
              <w:rPr>
                <w:rFonts w:ascii="Calibri" w:hAnsi="Calibri" w:cs="Calibri"/>
                <w:i/>
                <w:szCs w:val="36"/>
              </w:rPr>
              <w:t xml:space="preserve"> </w:t>
            </w:r>
          </w:p>
        </w:tc>
      </w:tr>
      <w:tr w:rsidR="00332CC2" w:rsidRPr="0030023B" w14:paraId="1D784445"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9343133" w14:textId="77777777" w:rsidR="00332CC2" w:rsidRPr="0030023B" w:rsidRDefault="00332CC2" w:rsidP="00332CC2">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89DF07" w14:textId="52FF2119" w:rsidR="00332CC2" w:rsidRPr="004E466A" w:rsidRDefault="00332CC2" w:rsidP="00332CC2">
            <w:pPr>
              <w:keepLines/>
              <w:contextualSpacing/>
              <w:rPr>
                <w:rFonts w:ascii="Calibri" w:hAnsi="Calibri" w:cs="Calibri"/>
                <w:i/>
                <w:sz w:val="36"/>
                <w:szCs w:val="36"/>
              </w:rPr>
            </w:pPr>
            <w:r w:rsidRPr="004E466A">
              <w:rPr>
                <w:rFonts w:ascii="Calibri" w:hAnsi="Calibri" w:cs="Calibri"/>
                <w:i/>
                <w:kern w:val="24"/>
                <w:lang w:val="en-US"/>
              </w:rPr>
              <w:t>1</w:t>
            </w:r>
            <w:r w:rsidR="00E4687E">
              <w:rPr>
                <w:rFonts w:ascii="Calibri" w:hAnsi="Calibri" w:cs="Calibri"/>
                <w:i/>
                <w:kern w:val="24"/>
                <w:lang w:val="en-US"/>
              </w:rPr>
              <w:t>9</w:t>
            </w:r>
            <w:r w:rsidRPr="004E466A">
              <w:rPr>
                <w:rFonts w:ascii="Calibri" w:hAnsi="Calibri" w:cs="Calibri"/>
                <w:i/>
                <w:kern w:val="24"/>
                <w:lang w:val="en-US"/>
              </w:rPr>
              <w:t>/6/2022</w:t>
            </w:r>
          </w:p>
          <w:p w14:paraId="4D1AF00F" w14:textId="6B3DDEF7" w:rsidR="00332CC2" w:rsidRPr="00E07736" w:rsidRDefault="00332CC2" w:rsidP="00332CC2">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332CC2" w:rsidRPr="0030023B" w14:paraId="65CD7C75"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9DFD639" w14:textId="77777777" w:rsidR="00332CC2" w:rsidRPr="0030023B" w:rsidRDefault="00332CC2" w:rsidP="00332CC2">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2A034E" w14:textId="68A0A617" w:rsidR="00332CC2" w:rsidRPr="00E07736" w:rsidRDefault="00332CC2" w:rsidP="00332CC2">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21CDDBAF" w14:textId="77777777" w:rsidR="00600CF2" w:rsidRDefault="00600CF2"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5539A2" w:rsidRPr="0030023B" w14:paraId="4496FE20"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DEAF2F2"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76FB64" w14:textId="007EBE09" w:rsidR="005539A2" w:rsidRPr="00E07736" w:rsidRDefault="005539A2" w:rsidP="009126BB">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7</w:t>
            </w:r>
          </w:p>
        </w:tc>
      </w:tr>
      <w:tr w:rsidR="00EE14EC" w:rsidRPr="0030023B" w14:paraId="39957A75"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9FE072" w14:textId="77777777" w:rsidR="00EE14EC" w:rsidRPr="0030023B" w:rsidRDefault="00EE14EC" w:rsidP="00EE14EC">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7278E9" w14:textId="0C069597" w:rsidR="00EE14EC" w:rsidRPr="002F53B9" w:rsidRDefault="00EE14EC" w:rsidP="00EE14EC">
            <w:pPr>
              <w:pStyle w:val="NormalWeb"/>
              <w:spacing w:before="0" w:beforeAutospacing="0" w:after="0" w:afterAutospacing="0"/>
              <w:textAlignment w:val="baseline"/>
              <w:rPr>
                <w:rFonts w:ascii="Calibri" w:hAnsi="Calibri" w:cs="Calibri"/>
                <w:i/>
                <w:sz w:val="36"/>
                <w:szCs w:val="36"/>
                <w:lang w:val="es-EC"/>
              </w:rPr>
            </w:pPr>
            <w:r>
              <w:rPr>
                <w:rFonts w:ascii="Calibri" w:eastAsia="Calibri" w:hAnsi="Calibri" w:cs="Calibri Light"/>
                <w:i/>
                <w:iCs/>
              </w:rPr>
              <w:t>Consultar</w:t>
            </w:r>
            <w:r w:rsidRPr="00D44529">
              <w:rPr>
                <w:rFonts w:ascii="Calibri" w:eastAsia="Calibri" w:hAnsi="Calibri" w:cs="Calibri Light"/>
                <w:i/>
                <w:iCs/>
              </w:rPr>
              <w:t xml:space="preserve"> </w:t>
            </w:r>
            <w:r>
              <w:rPr>
                <w:rFonts w:ascii="Calibri" w:eastAsia="Calibri" w:hAnsi="Calibri" w:cs="Calibri Light"/>
                <w:i/>
                <w:iCs/>
              </w:rPr>
              <w:t>reserva de viaje</w:t>
            </w:r>
          </w:p>
        </w:tc>
      </w:tr>
      <w:tr w:rsidR="00EE14EC" w:rsidRPr="0030023B" w14:paraId="57CA3B21"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879EFD" w14:textId="77777777" w:rsidR="00EE14EC" w:rsidRPr="0030023B" w:rsidRDefault="00EE14EC" w:rsidP="00EE14EC">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EB2A81" w14:textId="2D56B245" w:rsidR="00EE14EC" w:rsidRPr="005B15D3" w:rsidRDefault="00EE14EC" w:rsidP="00EE14EC">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 xml:space="preserve">El sistema permitirá </w:t>
            </w:r>
            <w:r>
              <w:rPr>
                <w:rFonts w:ascii="Calibri" w:eastAsia="Calibri" w:hAnsi="Calibri" w:cs="Calibri Light"/>
                <w:i/>
                <w:iCs/>
                <w:color w:val="000000"/>
              </w:rPr>
              <w:t>al usuario consultar la reserva de viaje realizada</w:t>
            </w:r>
            <w:r w:rsidRPr="00D44529">
              <w:rPr>
                <w:rFonts w:ascii="Calibri" w:eastAsia="Calibri" w:hAnsi="Calibri" w:cs="Calibri Light"/>
                <w:i/>
                <w:iCs/>
                <w:color w:val="000000"/>
              </w:rPr>
              <w:t xml:space="preserve">. </w:t>
            </w:r>
          </w:p>
        </w:tc>
      </w:tr>
      <w:tr w:rsidR="00EE14EC" w:rsidRPr="0030023B" w14:paraId="53660E23"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4B3789" w14:textId="77777777" w:rsidR="00EE14EC" w:rsidRPr="0030023B" w:rsidRDefault="00EE14EC" w:rsidP="00EE14EC">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9E2E60" w14:textId="47E239DF" w:rsidR="00EE14EC" w:rsidRPr="006261C5" w:rsidRDefault="00EE14EC" w:rsidP="00EE14EC">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rPr>
              <w:t xml:space="preserve">Funcional  </w:t>
            </w:r>
          </w:p>
        </w:tc>
      </w:tr>
      <w:tr w:rsidR="00EE14EC" w:rsidRPr="0030023B" w14:paraId="437ADF0F" w14:textId="77777777" w:rsidTr="009126B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3938D3" w14:textId="77777777" w:rsidR="00EE14EC" w:rsidRPr="0030023B" w:rsidRDefault="00EE14EC" w:rsidP="00EE14EC">
            <w:pPr>
              <w:rPr>
                <w:rFonts w:ascii="Calibri" w:hAnsi="Calibri" w:cs="Calibri"/>
                <w:i/>
              </w:rPr>
            </w:pPr>
            <w:r w:rsidRPr="0030023B">
              <w:rPr>
                <w:rFonts w:ascii="Calibri" w:hAnsi="Calibri" w:cs="Calibri"/>
                <w:i/>
                <w:iCs/>
              </w:rPr>
              <w:lastRenderedPageBreak/>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62D3DD" w14:textId="77777777" w:rsidR="00EE14EC" w:rsidRPr="00D44529" w:rsidRDefault="00EE14EC" w:rsidP="00EE14EC">
            <w:pPr>
              <w:pStyle w:val="Prrafodelista"/>
              <w:ind w:left="0"/>
              <w:rPr>
                <w:rFonts w:ascii="Calibri" w:eastAsia="Calibri" w:hAnsi="Calibri" w:cs="Calibri Light"/>
                <w:i/>
                <w:iCs/>
                <w:color w:val="000000"/>
              </w:rPr>
            </w:pPr>
            <w:r w:rsidRPr="00D44529">
              <w:rPr>
                <w:rFonts w:ascii="Calibri" w:eastAsia="Calibri" w:hAnsi="Calibri" w:cs="Calibri Light"/>
                <w:i/>
                <w:iCs/>
                <w:color w:val="000000"/>
              </w:rPr>
              <w:t xml:space="preserve">El sistema </w:t>
            </w:r>
            <w:r>
              <w:rPr>
                <w:rFonts w:ascii="Calibri" w:eastAsia="Calibri" w:hAnsi="Calibri" w:cs="Calibri Light"/>
                <w:i/>
                <w:iCs/>
                <w:color w:val="000000"/>
              </w:rPr>
              <w:t>permitirá visualizar</w:t>
            </w:r>
            <w:r w:rsidRPr="00D44529">
              <w:rPr>
                <w:rFonts w:ascii="Calibri" w:eastAsia="Calibri" w:hAnsi="Calibri" w:cs="Calibri Light"/>
                <w:i/>
                <w:iCs/>
                <w:color w:val="000000"/>
              </w:rPr>
              <w:t xml:space="preserve"> los siguientes datos:</w:t>
            </w:r>
          </w:p>
          <w:p w14:paraId="0566A1AD" w14:textId="77777777" w:rsidR="00EE14EC" w:rsidRPr="00D44529" w:rsidRDefault="00EE14EC">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Nombres: los nombres y apellidos del </w:t>
            </w:r>
            <w:r>
              <w:rPr>
                <w:rFonts w:ascii="Calibri" w:eastAsia="Calibri" w:hAnsi="Calibri" w:cs="Calibri Light"/>
                <w:i/>
                <w:iCs/>
                <w:color w:val="000000"/>
              </w:rPr>
              <w:t>cliente</w:t>
            </w:r>
            <w:r w:rsidRPr="00D44529">
              <w:rPr>
                <w:rFonts w:ascii="Calibri" w:eastAsia="Calibri" w:hAnsi="Calibri" w:cs="Calibri Light"/>
                <w:i/>
                <w:iCs/>
                <w:color w:val="000000"/>
              </w:rPr>
              <w:t>, de tipo cadena con de máximo 50 caracteres considerando mayúsculas y minúsculas.</w:t>
            </w:r>
          </w:p>
          <w:p w14:paraId="4D551BE6" w14:textId="77777777" w:rsidR="00EE14EC" w:rsidRPr="00D44529" w:rsidRDefault="00EE14EC">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Destino</w:t>
            </w:r>
            <w:r w:rsidRPr="00D44529">
              <w:rPr>
                <w:rFonts w:ascii="Calibri" w:eastAsia="Calibri" w:hAnsi="Calibri" w:cs="Calibri Light"/>
                <w:i/>
                <w:iCs/>
                <w:color w:val="000000"/>
              </w:rPr>
              <w:t xml:space="preserve">: contendrá la </w:t>
            </w:r>
            <w:r>
              <w:rPr>
                <w:rFonts w:ascii="Calibri" w:eastAsia="Calibri" w:hAnsi="Calibri" w:cs="Calibri Light"/>
                <w:i/>
                <w:iCs/>
                <w:color w:val="000000"/>
              </w:rPr>
              <w:t>información al lugar de llegada del cliente</w:t>
            </w:r>
            <w:r w:rsidRPr="00D44529">
              <w:rPr>
                <w:rFonts w:ascii="Calibri" w:eastAsia="Calibri" w:hAnsi="Calibri" w:cs="Calibri Light"/>
                <w:i/>
                <w:iCs/>
                <w:color w:val="000000"/>
              </w:rPr>
              <w:t>, de tipo cadena con un máximo de 50 caracteres, considerando mayúsculas y minúsculas.</w:t>
            </w:r>
          </w:p>
          <w:p w14:paraId="551C2D48" w14:textId="77777777" w:rsidR="00EE14EC" w:rsidRPr="006F66BF" w:rsidRDefault="00EE14EC">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Fecha del vuelo</w:t>
            </w:r>
            <w:r w:rsidRPr="00D44529">
              <w:rPr>
                <w:rFonts w:ascii="Calibri" w:eastAsia="Calibri" w:hAnsi="Calibri" w:cs="Calibri Light"/>
                <w:i/>
                <w:iCs/>
                <w:color w:val="000000"/>
              </w:rPr>
              <w:t xml:space="preserve">:  contendrá </w:t>
            </w:r>
            <w:r>
              <w:rPr>
                <w:rFonts w:ascii="Calibri" w:eastAsia="Calibri" w:hAnsi="Calibri" w:cs="Calibri Light"/>
                <w:i/>
                <w:iCs/>
                <w:color w:val="000000"/>
              </w:rPr>
              <w:t>la fecha en que realizará el vuelo</w:t>
            </w:r>
            <w:r w:rsidRPr="00D44529">
              <w:rPr>
                <w:rFonts w:ascii="Calibri" w:eastAsia="Calibri" w:hAnsi="Calibri" w:cs="Calibri Light"/>
                <w:i/>
                <w:iCs/>
                <w:color w:val="000000"/>
              </w:rPr>
              <w:t>, tipo fecha, con el formato: DD/MM/AA.</w:t>
            </w:r>
          </w:p>
          <w:p w14:paraId="3501FE1F" w14:textId="77777777" w:rsidR="00EE14EC" w:rsidRPr="00D44529" w:rsidRDefault="00EE14EC">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Jornada: asignara la jornada </w:t>
            </w:r>
            <w:r>
              <w:rPr>
                <w:rFonts w:ascii="Calibri" w:eastAsia="Calibri" w:hAnsi="Calibri" w:cs="Calibri Light"/>
                <w:i/>
                <w:iCs/>
                <w:color w:val="000000"/>
              </w:rPr>
              <w:t xml:space="preserve">en que se realizara el vuelo </w:t>
            </w:r>
            <w:r w:rsidRPr="00D44529">
              <w:rPr>
                <w:rFonts w:ascii="Calibri" w:eastAsia="Calibri" w:hAnsi="Calibri" w:cs="Calibri Light"/>
                <w:i/>
                <w:iCs/>
                <w:color w:val="000000"/>
              </w:rPr>
              <w:t>Matutina, Vespertina o Nocturna, de tipo cadena con un máximo de 10 caracteres, considerando mayúsculas y minúsculas.</w:t>
            </w:r>
          </w:p>
          <w:p w14:paraId="287EB25F" w14:textId="77777777" w:rsidR="00EE14EC" w:rsidRPr="00D44529" w:rsidRDefault="00EE14EC">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p>
          <w:p w14:paraId="371F3682" w14:textId="1F8DA873" w:rsidR="00EE14EC" w:rsidRPr="001C35FF" w:rsidRDefault="00EE14EC">
            <w:pPr>
              <w:keepLines/>
              <w:numPr>
                <w:ilvl w:val="0"/>
                <w:numId w:val="14"/>
              </w:numPr>
              <w:contextualSpacing/>
              <w:rPr>
                <w:rFonts w:ascii="Calibri" w:hAnsi="Calibri" w:cs="Calibri"/>
                <w:i/>
                <w:szCs w:val="36"/>
              </w:rPr>
            </w:pPr>
            <w:r w:rsidRPr="00D44529">
              <w:rPr>
                <w:rFonts w:ascii="Calibri" w:eastAsia="Calibri" w:hAnsi="Calibri" w:cs="Calibri Light"/>
                <w:i/>
                <w:iCs/>
                <w:color w:val="000000"/>
              </w:rPr>
              <w:t>Fecha de asignación: presentara la fecha de la asignación de tipo fecha, con el formato: DD/MM/AA</w:t>
            </w:r>
            <w:r>
              <w:rPr>
                <w:rFonts w:ascii="Calibri" w:eastAsia="Calibri" w:hAnsi="Calibri" w:cs="Calibri Light"/>
                <w:i/>
                <w:iCs/>
                <w:color w:val="000000"/>
              </w:rPr>
              <w:t>.</w:t>
            </w:r>
          </w:p>
        </w:tc>
      </w:tr>
      <w:tr w:rsidR="00DE50FA" w:rsidRPr="0030023B" w14:paraId="485FF70E"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BCC2760" w14:textId="77777777" w:rsidR="00DE50FA" w:rsidRPr="0030023B" w:rsidRDefault="00DE50FA" w:rsidP="00DE50FA">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36565E" w14:textId="77777777" w:rsidR="00DE50FA" w:rsidRPr="00D44529" w:rsidRDefault="00DE50FA" w:rsidP="00DE50FA">
            <w:pPr>
              <w:pStyle w:val="Prrafodelista"/>
              <w:ind w:left="0"/>
              <w:rPr>
                <w:rFonts w:ascii="Calibri" w:eastAsia="Calibri" w:hAnsi="Calibri" w:cs="Calibri"/>
                <w:i/>
                <w:iCs/>
                <w:color w:val="000000"/>
              </w:rPr>
            </w:pPr>
            <w:r w:rsidRPr="00D44529">
              <w:rPr>
                <w:rFonts w:ascii="Calibri" w:eastAsia="Calibri" w:hAnsi="Calibri" w:cs="Calibri"/>
                <w:i/>
                <w:iCs/>
                <w:color w:val="000000"/>
              </w:rPr>
              <w:t>19/06/2021</w:t>
            </w:r>
          </w:p>
          <w:p w14:paraId="67E49CCB" w14:textId="73F73777" w:rsidR="00DE50FA" w:rsidRPr="00E07736" w:rsidRDefault="00DE50FA" w:rsidP="00DE50FA">
            <w:pPr>
              <w:pStyle w:val="NormalWeb"/>
              <w:spacing w:before="0" w:beforeAutospacing="0" w:after="0" w:afterAutospacing="0"/>
              <w:textAlignment w:val="baseline"/>
              <w:rPr>
                <w:rFonts w:ascii="Calibri" w:hAnsi="Calibri" w:cs="Calibri"/>
                <w:i/>
                <w:color w:val="0000FF"/>
                <w:sz w:val="36"/>
                <w:szCs w:val="36"/>
              </w:rPr>
            </w:pPr>
            <w:r w:rsidRPr="00D44529">
              <w:rPr>
                <w:rFonts w:ascii="Calibri" w:eastAsia="Calibri" w:hAnsi="Calibri" w:cs="Calibri"/>
                <w:i/>
                <w:iCs/>
                <w:color w:val="000000"/>
              </w:rPr>
              <w:t>Versión 1.</w:t>
            </w:r>
            <w:r w:rsidR="00455EF4">
              <w:rPr>
                <w:rFonts w:ascii="Calibri" w:eastAsia="Calibri" w:hAnsi="Calibri" w:cs="Calibri"/>
                <w:i/>
                <w:iCs/>
                <w:color w:val="000000"/>
              </w:rPr>
              <w:t>0</w:t>
            </w:r>
          </w:p>
        </w:tc>
      </w:tr>
      <w:tr w:rsidR="00DE50FA" w:rsidRPr="0030023B" w14:paraId="4C2F0255"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495AFBA" w14:textId="77777777" w:rsidR="00DE50FA" w:rsidRPr="0030023B" w:rsidRDefault="00DE50FA" w:rsidP="00DE50FA">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A387A7" w14:textId="77777777" w:rsidR="00DE50FA" w:rsidRPr="00DE50FA" w:rsidRDefault="00DE50FA" w:rsidP="00DE50FA">
            <w:pPr>
              <w:pStyle w:val="Prrafodelista"/>
              <w:ind w:left="0"/>
              <w:rPr>
                <w:rFonts w:ascii="Calibri" w:eastAsia="Calibri" w:hAnsi="Calibri" w:cs="Calibri Light"/>
                <w:b/>
                <w:bCs/>
                <w:i/>
                <w:iCs/>
                <w:color w:val="000000"/>
              </w:rPr>
            </w:pPr>
            <w:r w:rsidRPr="00DE50FA">
              <w:rPr>
                <w:rFonts w:ascii="Calibri" w:eastAsia="Calibri" w:hAnsi="Calibri" w:cs="Calibri Light"/>
                <w:b/>
                <w:bCs/>
                <w:i/>
                <w:iCs/>
                <w:color w:val="000000"/>
              </w:rPr>
              <w:t>Alta</w:t>
            </w:r>
          </w:p>
          <w:p w14:paraId="1D832BAB" w14:textId="275E02F0" w:rsidR="00DE50FA" w:rsidRPr="00E07736" w:rsidRDefault="00DE50FA" w:rsidP="00DE50FA">
            <w:pPr>
              <w:pStyle w:val="NormalWeb"/>
              <w:spacing w:before="0" w:beforeAutospacing="0" w:after="0" w:afterAutospacing="0"/>
              <w:textAlignment w:val="baseline"/>
              <w:rPr>
                <w:rFonts w:ascii="Calibri" w:hAnsi="Calibri" w:cs="Calibri"/>
                <w:i/>
                <w:color w:val="0000FF"/>
                <w:sz w:val="36"/>
                <w:szCs w:val="36"/>
              </w:rPr>
            </w:pPr>
          </w:p>
        </w:tc>
      </w:tr>
    </w:tbl>
    <w:p w14:paraId="56D3AB8E" w14:textId="42794E18" w:rsidR="00600CF2" w:rsidRDefault="00600CF2"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5539A2" w:rsidRPr="0030023B" w14:paraId="770324E1"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FDBCB00"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07A9A0" w14:textId="3B090FC1" w:rsidR="005539A2" w:rsidRPr="00E07736" w:rsidRDefault="005539A2" w:rsidP="009126BB">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8</w:t>
            </w:r>
          </w:p>
        </w:tc>
      </w:tr>
      <w:tr w:rsidR="0058310E" w:rsidRPr="0030023B" w14:paraId="417519D3"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EAAD010" w14:textId="77777777" w:rsidR="0058310E" w:rsidRPr="0030023B" w:rsidRDefault="0058310E" w:rsidP="0058310E">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FCC743" w14:textId="6D75D9DE" w:rsidR="0058310E" w:rsidRPr="002F53B9" w:rsidRDefault="0058310E" w:rsidP="0058310E">
            <w:pPr>
              <w:pStyle w:val="NormalWeb"/>
              <w:spacing w:before="0" w:beforeAutospacing="0" w:after="0" w:afterAutospacing="0"/>
              <w:textAlignment w:val="baseline"/>
              <w:rPr>
                <w:rFonts w:ascii="Calibri" w:hAnsi="Calibri" w:cs="Calibri"/>
                <w:i/>
                <w:sz w:val="36"/>
                <w:szCs w:val="36"/>
                <w:lang w:val="es-EC"/>
              </w:rPr>
            </w:pPr>
            <w:r w:rsidRPr="00D44529">
              <w:rPr>
                <w:rFonts w:ascii="Calibri" w:eastAsia="Calibri" w:hAnsi="Calibri" w:cs="Calibri Light"/>
                <w:i/>
                <w:iCs/>
                <w:color w:val="000000"/>
              </w:rPr>
              <w:t xml:space="preserve">Modificar </w:t>
            </w:r>
            <w:r>
              <w:rPr>
                <w:rFonts w:ascii="Calibri" w:eastAsia="Calibri" w:hAnsi="Calibri" w:cs="Calibri Light"/>
                <w:i/>
                <w:iCs/>
                <w:color w:val="000000"/>
              </w:rPr>
              <w:t>Reserva de viaje</w:t>
            </w:r>
          </w:p>
        </w:tc>
      </w:tr>
      <w:tr w:rsidR="0058310E" w:rsidRPr="0030023B" w14:paraId="0947CDB7"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6C8E3E" w14:textId="77777777" w:rsidR="0058310E" w:rsidRPr="0030023B" w:rsidRDefault="0058310E" w:rsidP="0058310E">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99AB28" w14:textId="2FDF73D4" w:rsidR="0058310E" w:rsidRPr="005B15D3" w:rsidRDefault="0058310E" w:rsidP="0058310E">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El sistema permitirá modificar la</w:t>
            </w:r>
            <w:r>
              <w:rPr>
                <w:rFonts w:ascii="Calibri" w:eastAsia="Calibri" w:hAnsi="Calibri" w:cs="Calibri Light"/>
                <w:i/>
                <w:iCs/>
                <w:color w:val="000000"/>
              </w:rPr>
              <w:t xml:space="preserve"> reservación de un vuelo, en el caso de cometer un error al ingresar los datos.</w:t>
            </w:r>
          </w:p>
        </w:tc>
      </w:tr>
      <w:tr w:rsidR="0058310E" w:rsidRPr="0030023B" w14:paraId="6B6617B7"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2AB9117" w14:textId="77777777" w:rsidR="0058310E" w:rsidRPr="0030023B" w:rsidRDefault="0058310E" w:rsidP="0058310E">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E9EE42" w14:textId="713E619F" w:rsidR="0058310E" w:rsidRPr="006261C5" w:rsidRDefault="0058310E" w:rsidP="0058310E">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 xml:space="preserve">Funcional  </w:t>
            </w:r>
          </w:p>
        </w:tc>
      </w:tr>
      <w:tr w:rsidR="0058310E" w:rsidRPr="0030023B" w14:paraId="36581AA6" w14:textId="77777777" w:rsidTr="009126B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A8BB18" w14:textId="77777777" w:rsidR="0058310E" w:rsidRPr="0030023B" w:rsidRDefault="0058310E" w:rsidP="0058310E">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BA94E05" w14:textId="77777777" w:rsidR="00187C7B" w:rsidRPr="00B22985" w:rsidRDefault="00187C7B" w:rsidP="00187C7B">
            <w:pPr>
              <w:pStyle w:val="NormalWeb"/>
              <w:spacing w:before="0" w:beforeAutospacing="0" w:after="0" w:afterAutospacing="0"/>
              <w:textAlignment w:val="baseline"/>
              <w:rPr>
                <w:rFonts w:ascii="Calibri" w:hAnsi="Calibri" w:cs="Calibri"/>
                <w:i/>
              </w:rPr>
            </w:pPr>
            <w:r>
              <w:rPr>
                <w:rFonts w:ascii="Calibri" w:hAnsi="Calibri" w:cs="Calibri"/>
                <w:i/>
              </w:rPr>
              <w:t>El sistema permitirá que el usuario cambie los siguientes campos:</w:t>
            </w:r>
          </w:p>
          <w:p w14:paraId="125C08B8" w14:textId="77777777" w:rsidR="0058310E" w:rsidRPr="00D44529" w:rsidRDefault="0058310E">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Nombres: los nombres y apellidos del </w:t>
            </w:r>
            <w:r>
              <w:rPr>
                <w:rFonts w:ascii="Calibri" w:eastAsia="Calibri" w:hAnsi="Calibri" w:cs="Calibri Light"/>
                <w:i/>
                <w:iCs/>
                <w:color w:val="000000"/>
              </w:rPr>
              <w:t>cliente</w:t>
            </w:r>
            <w:r w:rsidRPr="00D44529">
              <w:rPr>
                <w:rFonts w:ascii="Calibri" w:eastAsia="Calibri" w:hAnsi="Calibri" w:cs="Calibri Light"/>
                <w:i/>
                <w:iCs/>
                <w:color w:val="000000"/>
              </w:rPr>
              <w:t>, de tipo cadena con de máximo 50 caracteres considerando mayúsculas y minúsculas.</w:t>
            </w:r>
          </w:p>
          <w:p w14:paraId="6FC737D5" w14:textId="77777777" w:rsidR="0058310E" w:rsidRPr="00D44529" w:rsidRDefault="0058310E">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Destino</w:t>
            </w:r>
            <w:r w:rsidRPr="00D44529">
              <w:rPr>
                <w:rFonts w:ascii="Calibri" w:eastAsia="Calibri" w:hAnsi="Calibri" w:cs="Calibri Light"/>
                <w:i/>
                <w:iCs/>
                <w:color w:val="000000"/>
              </w:rPr>
              <w:t xml:space="preserve">: contendrá la </w:t>
            </w:r>
            <w:r>
              <w:rPr>
                <w:rFonts w:ascii="Calibri" w:eastAsia="Calibri" w:hAnsi="Calibri" w:cs="Calibri Light"/>
                <w:i/>
                <w:iCs/>
                <w:color w:val="000000"/>
              </w:rPr>
              <w:t>información al lugar de llegada del cliente</w:t>
            </w:r>
            <w:r w:rsidRPr="00D44529">
              <w:rPr>
                <w:rFonts w:ascii="Calibri" w:eastAsia="Calibri" w:hAnsi="Calibri" w:cs="Calibri Light"/>
                <w:i/>
                <w:iCs/>
                <w:color w:val="000000"/>
              </w:rPr>
              <w:t>, de tipo cadena con un máximo de 50 caracteres, considerando mayúsculas y minúsculas.</w:t>
            </w:r>
          </w:p>
          <w:p w14:paraId="48B5E109" w14:textId="77777777" w:rsidR="0058310E" w:rsidRPr="006F66BF" w:rsidRDefault="0058310E">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Fecha del vuelo</w:t>
            </w:r>
            <w:r w:rsidRPr="00D44529">
              <w:rPr>
                <w:rFonts w:ascii="Calibri" w:eastAsia="Calibri" w:hAnsi="Calibri" w:cs="Calibri Light"/>
                <w:i/>
                <w:iCs/>
                <w:color w:val="000000"/>
              </w:rPr>
              <w:t xml:space="preserve">:  contendrá </w:t>
            </w:r>
            <w:r>
              <w:rPr>
                <w:rFonts w:ascii="Calibri" w:eastAsia="Calibri" w:hAnsi="Calibri" w:cs="Calibri Light"/>
                <w:i/>
                <w:iCs/>
                <w:color w:val="000000"/>
              </w:rPr>
              <w:t>la fecha en que realizará el vuelo</w:t>
            </w:r>
            <w:r w:rsidRPr="00D44529">
              <w:rPr>
                <w:rFonts w:ascii="Calibri" w:eastAsia="Calibri" w:hAnsi="Calibri" w:cs="Calibri Light"/>
                <w:i/>
                <w:iCs/>
                <w:color w:val="000000"/>
              </w:rPr>
              <w:t>, tipo fecha, con el formato: DD/MM/AA.</w:t>
            </w:r>
          </w:p>
          <w:p w14:paraId="0486FD73" w14:textId="77777777" w:rsidR="0058310E" w:rsidRPr="00D44529" w:rsidRDefault="0058310E">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Jornada: asignara la jornada </w:t>
            </w:r>
            <w:r>
              <w:rPr>
                <w:rFonts w:ascii="Calibri" w:eastAsia="Calibri" w:hAnsi="Calibri" w:cs="Calibri Light"/>
                <w:i/>
                <w:iCs/>
                <w:color w:val="000000"/>
              </w:rPr>
              <w:t xml:space="preserve">en que se realizara el vuelo </w:t>
            </w:r>
            <w:r w:rsidRPr="00D44529">
              <w:rPr>
                <w:rFonts w:ascii="Calibri" w:eastAsia="Calibri" w:hAnsi="Calibri" w:cs="Calibri Light"/>
                <w:i/>
                <w:iCs/>
                <w:color w:val="000000"/>
              </w:rPr>
              <w:t>Matutina, Vespertina o Nocturna, de tipo cadena con un máximo de 10 caracteres, considerando mayúsculas y minúsculas.</w:t>
            </w:r>
          </w:p>
          <w:p w14:paraId="49B5DCD3" w14:textId="77777777" w:rsidR="0058310E" w:rsidRPr="00D44529" w:rsidRDefault="0058310E">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p>
          <w:p w14:paraId="60E55F65" w14:textId="77777777" w:rsidR="0058310E" w:rsidRPr="00EA24D6" w:rsidRDefault="0058310E">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lastRenderedPageBreak/>
              <w:t xml:space="preserve">Fecha de asignación: presentara la fecha de la asignación de tipo fecha, con el formato: DD/MM/AA </w:t>
            </w:r>
          </w:p>
          <w:p w14:paraId="5A89903D" w14:textId="77777777" w:rsidR="0058310E" w:rsidRPr="00D44529" w:rsidRDefault="0058310E" w:rsidP="0058310E">
            <w:pPr>
              <w:pStyle w:val="Prrafodelista"/>
              <w:ind w:left="0"/>
              <w:rPr>
                <w:rFonts w:ascii="Calibri" w:eastAsia="Calibri" w:hAnsi="Calibri" w:cs="Calibri Light"/>
                <w:i/>
                <w:iCs/>
                <w:color w:val="000000"/>
              </w:rPr>
            </w:pPr>
            <w:r w:rsidRPr="00D44529">
              <w:rPr>
                <w:rFonts w:ascii="Calibri" w:eastAsia="Calibri" w:hAnsi="Calibri" w:cs="Calibri Light"/>
                <w:i/>
                <w:iCs/>
                <w:color w:val="000000"/>
              </w:rPr>
              <w:t>Cada tipo de dato tendrá un rectángulo para poner teclear los datos.</w:t>
            </w:r>
          </w:p>
          <w:p w14:paraId="5774C937" w14:textId="6A6F593C" w:rsidR="0058310E" w:rsidRPr="001C35FF" w:rsidRDefault="0058310E">
            <w:pPr>
              <w:keepLines/>
              <w:numPr>
                <w:ilvl w:val="0"/>
                <w:numId w:val="14"/>
              </w:numPr>
              <w:contextualSpacing/>
              <w:rPr>
                <w:rFonts w:ascii="Calibri" w:hAnsi="Calibri" w:cs="Calibri"/>
                <w:i/>
                <w:szCs w:val="36"/>
              </w:rPr>
            </w:pPr>
            <w:r w:rsidRPr="00D44529">
              <w:rPr>
                <w:rFonts w:ascii="Calibri" w:eastAsia="Calibri" w:hAnsi="Calibri" w:cs="Calibri Light"/>
                <w:i/>
                <w:iCs/>
                <w:color w:val="000000"/>
              </w:rPr>
              <w:t>Tendrá el botón Guardar que establecerá los cambios. Estos datos, se actualizarán a todos los usuarios del sistema.</w:t>
            </w:r>
          </w:p>
        </w:tc>
      </w:tr>
      <w:tr w:rsidR="005539A2" w:rsidRPr="0030023B" w14:paraId="64E3EE71"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0319B5" w14:textId="77777777" w:rsidR="005539A2" w:rsidRPr="0030023B" w:rsidRDefault="005539A2" w:rsidP="009126BB">
            <w:pPr>
              <w:rPr>
                <w:rFonts w:ascii="Calibri" w:hAnsi="Calibri" w:cs="Calibri"/>
                <w:i/>
              </w:rPr>
            </w:pPr>
            <w:r w:rsidRPr="0030023B">
              <w:rPr>
                <w:rFonts w:ascii="Calibri" w:hAnsi="Calibri" w:cs="Calibri"/>
                <w:i/>
                <w:iCs/>
              </w:rPr>
              <w:lastRenderedPageBreak/>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FE38EE" w14:textId="77777777" w:rsidR="005539A2" w:rsidRPr="004E466A" w:rsidRDefault="005539A2"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75DAC5D2" w14:textId="77777777" w:rsidR="005539A2" w:rsidRPr="00E07736" w:rsidRDefault="005539A2"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5539A2" w:rsidRPr="0030023B" w14:paraId="66D595A4"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3F4749"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9E7403" w14:textId="77777777" w:rsidR="005539A2" w:rsidRPr="00E07736" w:rsidRDefault="005539A2"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22257C0A" w14:textId="13144D7F" w:rsidR="005539A2" w:rsidRDefault="005539A2"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5539A2" w:rsidRPr="0030023B" w14:paraId="63619F67"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A0530DE"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307E14" w14:textId="64C7ED12" w:rsidR="005539A2" w:rsidRPr="00E07736" w:rsidRDefault="005539A2" w:rsidP="009126BB">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9</w:t>
            </w:r>
          </w:p>
        </w:tc>
      </w:tr>
      <w:tr w:rsidR="003E0A73" w:rsidRPr="0030023B" w14:paraId="7FD4AFEF"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2D1FF7" w14:textId="77777777" w:rsidR="003E0A73" w:rsidRPr="0030023B" w:rsidRDefault="003E0A73" w:rsidP="003E0A73">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300FA2" w14:textId="422DFADF" w:rsidR="003E0A73" w:rsidRPr="002F53B9" w:rsidRDefault="00027E09" w:rsidP="003E0A73">
            <w:pPr>
              <w:pStyle w:val="NormalWeb"/>
              <w:spacing w:before="0" w:beforeAutospacing="0" w:after="0" w:afterAutospacing="0"/>
              <w:textAlignment w:val="baseline"/>
              <w:rPr>
                <w:rFonts w:ascii="Calibri" w:hAnsi="Calibri" w:cs="Calibri"/>
                <w:i/>
                <w:sz w:val="36"/>
                <w:szCs w:val="36"/>
                <w:lang w:val="es-EC"/>
              </w:rPr>
            </w:pPr>
            <w:r>
              <w:rPr>
                <w:rFonts w:ascii="Calibri" w:eastAsia="Calibri" w:hAnsi="Calibri" w:cs="Calibri Light"/>
                <w:i/>
                <w:iCs/>
                <w:color w:val="000000"/>
              </w:rPr>
              <w:t>Elimina</w:t>
            </w:r>
            <w:r w:rsidR="003E0A73">
              <w:rPr>
                <w:rFonts w:ascii="Calibri" w:eastAsia="Calibri" w:hAnsi="Calibri" w:cs="Calibri Light"/>
                <w:i/>
                <w:iCs/>
                <w:color w:val="000000"/>
              </w:rPr>
              <w:t>r reserva de viaje</w:t>
            </w:r>
          </w:p>
        </w:tc>
      </w:tr>
      <w:tr w:rsidR="003E0A73" w:rsidRPr="0030023B" w14:paraId="4AFE625F"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D6E6E38" w14:textId="77777777" w:rsidR="003E0A73" w:rsidRPr="0030023B" w:rsidRDefault="003E0A73" w:rsidP="003E0A73">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720B4" w14:textId="08A5B3B6" w:rsidR="003E0A73" w:rsidRPr="005B15D3" w:rsidRDefault="003E0A73" w:rsidP="003E0A73">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 xml:space="preserve">El sistema permitirá, </w:t>
            </w:r>
            <w:r>
              <w:rPr>
                <w:rFonts w:ascii="Calibri" w:eastAsia="Calibri" w:hAnsi="Calibri" w:cs="Calibri Light"/>
                <w:i/>
                <w:iCs/>
                <w:color w:val="000000"/>
              </w:rPr>
              <w:t>cancelar la reservar los vuelos generados por el cliente.</w:t>
            </w:r>
          </w:p>
        </w:tc>
      </w:tr>
      <w:tr w:rsidR="003E0A73" w:rsidRPr="0030023B" w14:paraId="6EBA1621"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10AD35" w14:textId="77777777" w:rsidR="003E0A73" w:rsidRPr="0030023B" w:rsidRDefault="003E0A73" w:rsidP="003E0A73">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D183CC" w14:textId="158905C1" w:rsidR="003E0A73" w:rsidRPr="006261C5" w:rsidRDefault="003E0A73" w:rsidP="003E0A73">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 xml:space="preserve">Funcional - Datos </w:t>
            </w:r>
          </w:p>
        </w:tc>
      </w:tr>
      <w:tr w:rsidR="003E0A73" w:rsidRPr="0030023B" w14:paraId="75D636AB" w14:textId="77777777" w:rsidTr="009126B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3EFD4D7" w14:textId="77777777" w:rsidR="003E0A73" w:rsidRPr="0030023B" w:rsidRDefault="003E0A73" w:rsidP="003E0A73">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B1A170" w14:textId="77777777" w:rsidR="00A42C76" w:rsidRPr="00E132A4" w:rsidRDefault="00A42C76" w:rsidP="00A42C76">
            <w:pPr>
              <w:pStyle w:val="NormalWeb"/>
              <w:spacing w:before="0" w:beforeAutospacing="0" w:after="0" w:afterAutospacing="0"/>
              <w:textAlignment w:val="baseline"/>
              <w:rPr>
                <w:rFonts w:ascii="Calibri" w:hAnsi="Calibri" w:cs="Calibri"/>
                <w:i/>
              </w:rPr>
            </w:pPr>
            <w:r w:rsidRPr="00E132A4">
              <w:rPr>
                <w:rFonts w:ascii="Calibri" w:hAnsi="Calibri" w:cs="Calibri"/>
                <w:i/>
              </w:rPr>
              <w:t xml:space="preserve">El sistema </w:t>
            </w:r>
            <w:r>
              <w:rPr>
                <w:rFonts w:ascii="Calibri" w:hAnsi="Calibri" w:cs="Calibri"/>
                <w:i/>
              </w:rPr>
              <w:t>permitirá borrar</w:t>
            </w:r>
            <w:r w:rsidRPr="00E132A4">
              <w:rPr>
                <w:rFonts w:ascii="Calibri" w:hAnsi="Calibri" w:cs="Calibri"/>
                <w:i/>
              </w:rPr>
              <w:t xml:space="preserve"> los siguientes campos:</w:t>
            </w:r>
          </w:p>
          <w:p w14:paraId="503A7567" w14:textId="77777777" w:rsidR="003E0A73" w:rsidRPr="00D44529" w:rsidRDefault="003E0A73">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Nombres: los nombres y apellidos del </w:t>
            </w:r>
            <w:r>
              <w:rPr>
                <w:rFonts w:ascii="Calibri" w:eastAsia="Calibri" w:hAnsi="Calibri" w:cs="Calibri Light"/>
                <w:i/>
                <w:iCs/>
                <w:color w:val="000000"/>
              </w:rPr>
              <w:t>cliente</w:t>
            </w:r>
            <w:r w:rsidRPr="00D44529">
              <w:rPr>
                <w:rFonts w:ascii="Calibri" w:eastAsia="Calibri" w:hAnsi="Calibri" w:cs="Calibri Light"/>
                <w:i/>
                <w:iCs/>
                <w:color w:val="000000"/>
              </w:rPr>
              <w:t>, de tipo cadena con de máximo 50 caracteres considerando mayúsculas y minúsculas.</w:t>
            </w:r>
          </w:p>
          <w:p w14:paraId="6DB6CFF3" w14:textId="77777777" w:rsidR="003E0A73" w:rsidRPr="00D44529" w:rsidRDefault="003E0A73">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Destino</w:t>
            </w:r>
            <w:r w:rsidRPr="00D44529">
              <w:rPr>
                <w:rFonts w:ascii="Calibri" w:eastAsia="Calibri" w:hAnsi="Calibri" w:cs="Calibri Light"/>
                <w:i/>
                <w:iCs/>
                <w:color w:val="000000"/>
              </w:rPr>
              <w:t xml:space="preserve">: contendrá la </w:t>
            </w:r>
            <w:r>
              <w:rPr>
                <w:rFonts w:ascii="Calibri" w:eastAsia="Calibri" w:hAnsi="Calibri" w:cs="Calibri Light"/>
                <w:i/>
                <w:iCs/>
                <w:color w:val="000000"/>
              </w:rPr>
              <w:t>información al lugar de llegada del cliente</w:t>
            </w:r>
            <w:r w:rsidRPr="00D44529">
              <w:rPr>
                <w:rFonts w:ascii="Calibri" w:eastAsia="Calibri" w:hAnsi="Calibri" w:cs="Calibri Light"/>
                <w:i/>
                <w:iCs/>
                <w:color w:val="000000"/>
              </w:rPr>
              <w:t>, de tipo cadena con un máximo de 50 caracteres, considerando mayúsculas y minúsculas.</w:t>
            </w:r>
          </w:p>
          <w:p w14:paraId="19548DD3" w14:textId="77777777" w:rsidR="003E0A73" w:rsidRPr="006F66BF" w:rsidRDefault="003E0A73">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Fecha del vuelo</w:t>
            </w:r>
            <w:r w:rsidRPr="00D44529">
              <w:rPr>
                <w:rFonts w:ascii="Calibri" w:eastAsia="Calibri" w:hAnsi="Calibri" w:cs="Calibri Light"/>
                <w:i/>
                <w:iCs/>
                <w:color w:val="000000"/>
              </w:rPr>
              <w:t xml:space="preserve">:  contendrá </w:t>
            </w:r>
            <w:r>
              <w:rPr>
                <w:rFonts w:ascii="Calibri" w:eastAsia="Calibri" w:hAnsi="Calibri" w:cs="Calibri Light"/>
                <w:i/>
                <w:iCs/>
                <w:color w:val="000000"/>
              </w:rPr>
              <w:t>la fecha en que realizará el vuelo</w:t>
            </w:r>
            <w:r w:rsidRPr="00D44529">
              <w:rPr>
                <w:rFonts w:ascii="Calibri" w:eastAsia="Calibri" w:hAnsi="Calibri" w:cs="Calibri Light"/>
                <w:i/>
                <w:iCs/>
                <w:color w:val="000000"/>
              </w:rPr>
              <w:t>, tipo fecha, con el formato: DD/MM/AA.</w:t>
            </w:r>
          </w:p>
          <w:p w14:paraId="5BD18488" w14:textId="77777777" w:rsidR="003E0A73" w:rsidRPr="00D44529" w:rsidRDefault="003E0A73">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Jornada: asignara la jornada </w:t>
            </w:r>
            <w:r>
              <w:rPr>
                <w:rFonts w:ascii="Calibri" w:eastAsia="Calibri" w:hAnsi="Calibri" w:cs="Calibri Light"/>
                <w:i/>
                <w:iCs/>
                <w:color w:val="000000"/>
              </w:rPr>
              <w:t xml:space="preserve">en que se realizara el vuelo </w:t>
            </w:r>
            <w:r w:rsidRPr="00D44529">
              <w:rPr>
                <w:rFonts w:ascii="Calibri" w:eastAsia="Calibri" w:hAnsi="Calibri" w:cs="Calibri Light"/>
                <w:i/>
                <w:iCs/>
                <w:color w:val="000000"/>
              </w:rPr>
              <w:t>Matutina, Vespertina o Nocturna, de tipo cadena con un máximo de 10 caracteres, considerando mayúsculas y minúsculas.</w:t>
            </w:r>
          </w:p>
          <w:p w14:paraId="0FD64E0B" w14:textId="77777777" w:rsidR="003E0A73" w:rsidRPr="00D44529" w:rsidRDefault="003E0A73">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p>
          <w:p w14:paraId="21DB519A" w14:textId="2B7CC068" w:rsidR="003E0A73" w:rsidRPr="00455EF4" w:rsidRDefault="003E0A73">
            <w:pPr>
              <w:pStyle w:val="Prrafodelista"/>
              <w:keepLines/>
              <w:numPr>
                <w:ilvl w:val="0"/>
                <w:numId w:val="14"/>
              </w:numPr>
              <w:rPr>
                <w:rFonts w:ascii="Calibri" w:hAnsi="Calibri" w:cs="Calibri"/>
                <w:i/>
                <w:szCs w:val="36"/>
              </w:rPr>
            </w:pPr>
            <w:r w:rsidRPr="00D44529">
              <w:rPr>
                <w:rFonts w:ascii="Calibri" w:eastAsia="Calibri" w:hAnsi="Calibri" w:cs="Calibri Light"/>
                <w:i/>
                <w:iCs/>
                <w:color w:val="000000"/>
              </w:rPr>
              <w:t xml:space="preserve">Fecha de asignación: presentara la fecha de la asignación de tipo fecha, con el formato: DD/MM/AA </w:t>
            </w:r>
          </w:p>
        </w:tc>
      </w:tr>
      <w:tr w:rsidR="005539A2" w:rsidRPr="0030023B" w14:paraId="26E1F2DF"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FC2F6A" w14:textId="77777777" w:rsidR="005539A2" w:rsidRPr="0030023B" w:rsidRDefault="005539A2"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B3C190" w14:textId="77777777" w:rsidR="005539A2" w:rsidRPr="004E466A" w:rsidRDefault="005539A2"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591572CC" w14:textId="77777777" w:rsidR="005539A2" w:rsidRPr="00E07736" w:rsidRDefault="005539A2"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5539A2" w:rsidRPr="0030023B" w14:paraId="3C162F9D"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2F2B08"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929977" w14:textId="77777777" w:rsidR="005539A2" w:rsidRPr="00E07736" w:rsidRDefault="005539A2"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7DE85CDA" w14:textId="563F1898" w:rsidR="005539A2" w:rsidRDefault="005539A2"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5539A2" w:rsidRPr="0030023B" w14:paraId="095A3928"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27B814"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CDCDBB" w14:textId="02EF3F6E" w:rsidR="005539A2" w:rsidRPr="00E07736" w:rsidRDefault="005539A2" w:rsidP="009126BB">
            <w:pPr>
              <w:rPr>
                <w:rFonts w:ascii="Calibri" w:hAnsi="Calibri" w:cs="Calibri"/>
                <w:i/>
                <w:color w:val="0000FF"/>
              </w:rPr>
            </w:pPr>
            <w:r w:rsidRPr="00E07736">
              <w:rPr>
                <w:rFonts w:ascii="Calibri" w:hAnsi="Calibri" w:cs="Calibri"/>
                <w:b/>
                <w:i/>
                <w:lang w:val="en-US"/>
              </w:rPr>
              <w:t>RF-</w:t>
            </w:r>
            <w:r w:rsidR="00895271">
              <w:rPr>
                <w:rFonts w:ascii="Calibri" w:hAnsi="Calibri" w:cs="Calibri"/>
                <w:b/>
                <w:i/>
                <w:lang w:val="en-US"/>
              </w:rPr>
              <w:t>10</w:t>
            </w:r>
          </w:p>
        </w:tc>
      </w:tr>
      <w:tr w:rsidR="00B60EBA" w:rsidRPr="0030023B" w14:paraId="1DB171E7"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4F6C2D" w14:textId="77777777" w:rsidR="00B60EBA" w:rsidRPr="0030023B" w:rsidRDefault="00B60EBA" w:rsidP="00B60EBA">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F5E07A" w14:textId="457942DF" w:rsidR="00B60EBA" w:rsidRPr="002F53B9" w:rsidRDefault="00B60EBA" w:rsidP="00B60EBA">
            <w:pPr>
              <w:pStyle w:val="NormalWeb"/>
              <w:spacing w:before="0" w:beforeAutospacing="0" w:after="0" w:afterAutospacing="0"/>
              <w:textAlignment w:val="baseline"/>
              <w:rPr>
                <w:rFonts w:ascii="Calibri" w:hAnsi="Calibri" w:cs="Calibri"/>
                <w:i/>
                <w:sz w:val="36"/>
                <w:szCs w:val="36"/>
                <w:lang w:val="es-EC"/>
              </w:rPr>
            </w:pPr>
            <w:r>
              <w:rPr>
                <w:rFonts w:ascii="Calibri" w:eastAsia="Calibri" w:hAnsi="Calibri" w:cs="Calibri Light"/>
                <w:i/>
                <w:iCs/>
                <w:color w:val="000000"/>
              </w:rPr>
              <w:t xml:space="preserve">Seguimiento de viajes </w:t>
            </w:r>
          </w:p>
        </w:tc>
      </w:tr>
      <w:tr w:rsidR="00B60EBA" w:rsidRPr="0030023B" w14:paraId="006FD268"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6B6CA1" w14:textId="77777777" w:rsidR="00B60EBA" w:rsidRPr="0030023B" w:rsidRDefault="00B60EBA" w:rsidP="00B60EBA">
            <w:pPr>
              <w:rPr>
                <w:rFonts w:ascii="Calibri" w:hAnsi="Calibri" w:cs="Calibri"/>
                <w:i/>
              </w:rPr>
            </w:pPr>
            <w:proofErr w:type="spellStart"/>
            <w:r w:rsidRPr="0030023B">
              <w:rPr>
                <w:rFonts w:ascii="Calibri" w:hAnsi="Calibri" w:cs="Calibri"/>
                <w:i/>
                <w:iCs/>
                <w:lang w:val="en-US"/>
              </w:rPr>
              <w:lastRenderedPageBreak/>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3341CB" w14:textId="26BB7D1F" w:rsidR="00B60EBA" w:rsidRPr="005B15D3" w:rsidRDefault="00B60EBA" w:rsidP="00B60EBA">
            <w:pPr>
              <w:pStyle w:val="NormalWeb"/>
              <w:spacing w:before="0" w:beforeAutospacing="0" w:after="0" w:afterAutospacing="0"/>
              <w:textAlignment w:val="baseline"/>
              <w:rPr>
                <w:rFonts w:asciiTheme="minorHAnsi" w:hAnsiTheme="minorHAnsi" w:cstheme="minorHAnsi"/>
                <w:i/>
                <w:iCs/>
              </w:rPr>
            </w:pPr>
            <w:r>
              <w:rPr>
                <w:rFonts w:ascii="Calibri" w:eastAsia="Calibri" w:hAnsi="Calibri" w:cs="Calibri Light"/>
                <w:i/>
                <w:iCs/>
                <w:color w:val="000000"/>
              </w:rPr>
              <w:t>El administrador podrá realizar un seguimiento total de los viajes realizados por el usuario.</w:t>
            </w:r>
          </w:p>
        </w:tc>
      </w:tr>
      <w:tr w:rsidR="00B60EBA" w:rsidRPr="0030023B" w14:paraId="42A03832"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CE78219" w14:textId="77777777" w:rsidR="00B60EBA" w:rsidRPr="0030023B" w:rsidRDefault="00B60EBA" w:rsidP="00B60EBA">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6DA44" w14:textId="1F962CB3" w:rsidR="00B60EBA" w:rsidRPr="006261C5" w:rsidRDefault="00B60EBA" w:rsidP="00B60EBA">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Funcional – Datos</w:t>
            </w:r>
          </w:p>
        </w:tc>
      </w:tr>
      <w:tr w:rsidR="00B60EBA" w:rsidRPr="0030023B" w14:paraId="52465FEB" w14:textId="77777777" w:rsidTr="009126B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98B9AC" w14:textId="77777777" w:rsidR="00B60EBA" w:rsidRPr="0030023B" w:rsidRDefault="00B60EBA" w:rsidP="00B60EBA">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4E45D2" w14:textId="77777777" w:rsidR="00B60EBA" w:rsidRPr="00EC24DE" w:rsidRDefault="00B60EBA" w:rsidP="00B60EBA">
            <w:pPr>
              <w:rPr>
                <w:rFonts w:ascii="Calibri" w:eastAsia="Calibri" w:hAnsi="Calibri" w:cs="Calibri Light"/>
                <w:i/>
                <w:iCs/>
                <w:color w:val="000000"/>
              </w:rPr>
            </w:pPr>
            <w:r>
              <w:rPr>
                <w:rFonts w:ascii="Calibri" w:eastAsia="Calibri" w:hAnsi="Calibri" w:cs="Calibri Light"/>
                <w:i/>
                <w:iCs/>
                <w:color w:val="000000"/>
              </w:rPr>
              <w:t>El administrador podrá visualizar los siguientes datos:</w:t>
            </w:r>
          </w:p>
          <w:p w14:paraId="67B97868" w14:textId="77777777" w:rsidR="00766229" w:rsidRPr="001C35FF" w:rsidRDefault="00766229" w:rsidP="00766229">
            <w:pPr>
              <w:pStyle w:val="Prrafodelista"/>
              <w:numPr>
                <w:ilvl w:val="0"/>
                <w:numId w:val="14"/>
              </w:numPr>
              <w:rPr>
                <w:rFonts w:ascii="Calibri" w:hAnsi="Calibri" w:cs="Calibri"/>
                <w:i/>
                <w:szCs w:val="36"/>
              </w:rPr>
            </w:pPr>
            <w:r w:rsidRPr="00D44529">
              <w:rPr>
                <w:rFonts w:ascii="Calibri" w:eastAsia="Calibri" w:hAnsi="Calibri" w:cs="Calibri Light"/>
                <w:i/>
                <w:iCs/>
                <w:color w:val="000000"/>
              </w:rPr>
              <w:t>Nombres</w:t>
            </w:r>
            <w:r>
              <w:rPr>
                <w:rFonts w:ascii="Calibri" w:eastAsia="Calibri" w:hAnsi="Calibri" w:cs="Calibri Light"/>
                <w:i/>
                <w:iCs/>
                <w:color w:val="000000"/>
              </w:rPr>
              <w:t xml:space="preserve"> completos del usuario, tipo </w:t>
            </w:r>
            <w:proofErr w:type="spellStart"/>
            <w:r>
              <w:rPr>
                <w:rFonts w:ascii="Calibri" w:eastAsia="Calibri" w:hAnsi="Calibri" w:cs="Calibri Light"/>
                <w:i/>
                <w:iCs/>
                <w:color w:val="000000"/>
              </w:rPr>
              <w:t>String</w:t>
            </w:r>
            <w:proofErr w:type="spellEnd"/>
            <w:r>
              <w:rPr>
                <w:rFonts w:ascii="Calibri" w:eastAsia="Calibri" w:hAnsi="Calibri" w:cs="Calibri Light"/>
                <w:i/>
                <w:iCs/>
                <w:color w:val="000000"/>
              </w:rPr>
              <w:t xml:space="preserve"> con un máximo de 120 caracteres.</w:t>
            </w:r>
          </w:p>
          <w:p w14:paraId="514D2511"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 xml:space="preserve">Destino del viaje, tipo </w:t>
            </w:r>
            <w:proofErr w:type="spellStart"/>
            <w:r>
              <w:rPr>
                <w:rFonts w:ascii="Calibri" w:hAnsi="Calibri" w:cs="Calibri"/>
                <w:i/>
                <w:szCs w:val="36"/>
              </w:rPr>
              <w:t>String</w:t>
            </w:r>
            <w:proofErr w:type="spellEnd"/>
            <w:r>
              <w:rPr>
                <w:rFonts w:ascii="Calibri" w:hAnsi="Calibri" w:cs="Calibri"/>
                <w:i/>
                <w:szCs w:val="36"/>
              </w:rPr>
              <w:t xml:space="preserve"> con máximo de 50 caracteres.</w:t>
            </w:r>
          </w:p>
          <w:p w14:paraId="1793DD9C"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Horarios, tipo horario tendrá un formato de 24 horas ya sea A.M. o P.M.</w:t>
            </w:r>
          </w:p>
          <w:p w14:paraId="1EA97ABF"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 xml:space="preserve">Lugares de hospedaje, tipo </w:t>
            </w:r>
            <w:proofErr w:type="spellStart"/>
            <w:r>
              <w:rPr>
                <w:rFonts w:ascii="Calibri" w:hAnsi="Calibri" w:cs="Calibri"/>
                <w:i/>
                <w:szCs w:val="36"/>
              </w:rPr>
              <w:t>String</w:t>
            </w:r>
            <w:proofErr w:type="spellEnd"/>
            <w:r>
              <w:rPr>
                <w:rFonts w:ascii="Calibri" w:hAnsi="Calibri" w:cs="Calibri"/>
                <w:i/>
                <w:szCs w:val="36"/>
              </w:rPr>
              <w:t xml:space="preserve"> con máximo de 100 caracteres.</w:t>
            </w:r>
          </w:p>
          <w:p w14:paraId="66D6B964"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Fecha de salida, tipo fecha con el formato DD/MM/AA.</w:t>
            </w:r>
          </w:p>
          <w:p w14:paraId="56932085"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Fecha de retorno, tipo fecha con el formato DD/MM/AA.</w:t>
            </w:r>
          </w:p>
          <w:p w14:paraId="65537D6F"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Descuentos adquiridos, tipo entero con máximo de 10 caracteres.</w:t>
            </w:r>
          </w:p>
          <w:p w14:paraId="4EFFF379" w14:textId="77777777" w:rsidR="00766229" w:rsidRPr="001F39DE" w:rsidRDefault="00766229" w:rsidP="00766229">
            <w:pPr>
              <w:keepLines/>
              <w:numPr>
                <w:ilvl w:val="0"/>
                <w:numId w:val="14"/>
              </w:numPr>
              <w:contextualSpacing/>
              <w:rPr>
                <w:rFonts w:ascii="Calibri" w:hAnsi="Calibri" w:cs="Calibri"/>
                <w:i/>
                <w:szCs w:val="36"/>
              </w:rPr>
            </w:pPr>
            <w:r>
              <w:rPr>
                <w:rFonts w:ascii="Calibri" w:hAnsi="Calibri" w:cs="Calibri"/>
                <w:i/>
                <w:szCs w:val="36"/>
              </w:rPr>
              <w:t xml:space="preserve">Paquetes de viajes adquiridos, tipo </w:t>
            </w:r>
            <w:proofErr w:type="spellStart"/>
            <w:r>
              <w:rPr>
                <w:rFonts w:ascii="Calibri" w:hAnsi="Calibri" w:cs="Calibri"/>
                <w:i/>
                <w:szCs w:val="36"/>
              </w:rPr>
              <w:t>String</w:t>
            </w:r>
            <w:proofErr w:type="spellEnd"/>
            <w:r>
              <w:rPr>
                <w:rFonts w:ascii="Calibri" w:hAnsi="Calibri" w:cs="Calibri"/>
                <w:i/>
                <w:szCs w:val="36"/>
              </w:rPr>
              <w:t xml:space="preserve"> con un máximo de 25 caracteres.</w:t>
            </w:r>
          </w:p>
          <w:p w14:paraId="4C2C553A" w14:textId="77777777" w:rsidR="00766229" w:rsidRDefault="00766229" w:rsidP="00766229">
            <w:pPr>
              <w:keepLines/>
              <w:numPr>
                <w:ilvl w:val="0"/>
                <w:numId w:val="14"/>
              </w:numPr>
              <w:contextualSpacing/>
              <w:rPr>
                <w:rFonts w:ascii="Calibri" w:hAnsi="Calibri" w:cs="Calibri"/>
                <w:i/>
                <w:szCs w:val="36"/>
              </w:rPr>
            </w:pPr>
            <w:r>
              <w:rPr>
                <w:rFonts w:ascii="Calibri" w:hAnsi="Calibri" w:cs="Calibri"/>
                <w:i/>
                <w:szCs w:val="36"/>
              </w:rPr>
              <w:t>Tarifas del viaje, tipo Long con máximo de 10 caracteres.</w:t>
            </w:r>
          </w:p>
          <w:p w14:paraId="1F246513" w14:textId="5BCE7DF7" w:rsidR="00B60EBA" w:rsidRPr="00FA1B46" w:rsidRDefault="00766229" w:rsidP="00766229">
            <w:pPr>
              <w:keepLines/>
              <w:numPr>
                <w:ilvl w:val="0"/>
                <w:numId w:val="14"/>
              </w:numPr>
              <w:contextualSpacing/>
              <w:rPr>
                <w:rFonts w:ascii="Calibri" w:hAnsi="Calibri" w:cs="Calibri"/>
                <w:i/>
                <w:szCs w:val="36"/>
              </w:rPr>
            </w:pPr>
            <w:r w:rsidRPr="00FA1B46">
              <w:rPr>
                <w:rFonts w:ascii="Calibri" w:hAnsi="Calibri" w:cs="Calibri"/>
                <w:i/>
                <w:szCs w:val="36"/>
              </w:rPr>
              <w:t>Transporte, servicios y comidas solicitadas</w:t>
            </w:r>
            <w:r>
              <w:rPr>
                <w:rFonts w:ascii="Calibri" w:hAnsi="Calibri" w:cs="Calibri"/>
                <w:i/>
                <w:szCs w:val="36"/>
              </w:rPr>
              <w:t xml:space="preserve">, tipo </w:t>
            </w:r>
            <w:proofErr w:type="spellStart"/>
            <w:r>
              <w:rPr>
                <w:rFonts w:ascii="Calibri" w:hAnsi="Calibri" w:cs="Calibri"/>
                <w:i/>
                <w:szCs w:val="36"/>
              </w:rPr>
              <w:t>String</w:t>
            </w:r>
            <w:proofErr w:type="spellEnd"/>
            <w:r>
              <w:rPr>
                <w:rFonts w:ascii="Calibri" w:hAnsi="Calibri" w:cs="Calibri"/>
                <w:i/>
                <w:szCs w:val="36"/>
              </w:rPr>
              <w:t xml:space="preserve"> con un máximo de 150 caracteres.</w:t>
            </w:r>
          </w:p>
        </w:tc>
      </w:tr>
      <w:tr w:rsidR="005539A2" w:rsidRPr="0030023B" w14:paraId="72A806BC"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0DAA84A" w14:textId="77777777" w:rsidR="005539A2" w:rsidRPr="0030023B" w:rsidRDefault="005539A2"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770AA2" w14:textId="6C59EF82" w:rsidR="005539A2" w:rsidRPr="004E466A" w:rsidRDefault="005539A2"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sidR="00320D2F">
              <w:rPr>
                <w:rFonts w:ascii="Calibri" w:hAnsi="Calibri" w:cs="Calibri"/>
                <w:i/>
                <w:kern w:val="24"/>
                <w:lang w:val="en-US"/>
              </w:rPr>
              <w:t>0</w:t>
            </w:r>
            <w:r w:rsidRPr="004E466A">
              <w:rPr>
                <w:rFonts w:ascii="Calibri" w:hAnsi="Calibri" w:cs="Calibri"/>
                <w:i/>
                <w:kern w:val="24"/>
                <w:lang w:val="en-US"/>
              </w:rPr>
              <w:t>6/2022</w:t>
            </w:r>
          </w:p>
          <w:p w14:paraId="64DFA41E" w14:textId="77777777" w:rsidR="005539A2" w:rsidRPr="00E07736" w:rsidRDefault="005539A2"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5539A2" w:rsidRPr="0030023B" w14:paraId="38A31986"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175375" w14:textId="77777777" w:rsidR="005539A2" w:rsidRPr="0030023B" w:rsidRDefault="005539A2"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E97E68" w14:textId="77777777" w:rsidR="005539A2" w:rsidRPr="00E07736" w:rsidRDefault="005539A2"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4D9F73BB" w14:textId="33C08087" w:rsidR="005539A2" w:rsidRDefault="005539A2"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320D2F" w:rsidRPr="0030023B" w14:paraId="5A787E85"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9EC17C"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7173E9" w14:textId="3BD0700F" w:rsidR="00320D2F" w:rsidRPr="00E07736" w:rsidRDefault="00320D2F" w:rsidP="009126BB">
            <w:pPr>
              <w:rPr>
                <w:rFonts w:ascii="Calibri" w:hAnsi="Calibri" w:cs="Calibri"/>
                <w:i/>
                <w:color w:val="0000FF"/>
              </w:rPr>
            </w:pPr>
            <w:r w:rsidRPr="00E07736">
              <w:rPr>
                <w:rFonts w:ascii="Calibri" w:hAnsi="Calibri" w:cs="Calibri"/>
                <w:b/>
                <w:i/>
                <w:lang w:val="en-US"/>
              </w:rPr>
              <w:t>RF-</w:t>
            </w:r>
            <w:r w:rsidR="00145DEC">
              <w:rPr>
                <w:rFonts w:ascii="Calibri" w:hAnsi="Calibri" w:cs="Calibri"/>
                <w:b/>
                <w:i/>
                <w:lang w:val="en-US"/>
              </w:rPr>
              <w:t>1</w:t>
            </w:r>
            <w:r w:rsidR="00895271">
              <w:rPr>
                <w:rFonts w:ascii="Calibri" w:hAnsi="Calibri" w:cs="Calibri"/>
                <w:b/>
                <w:i/>
                <w:lang w:val="en-US"/>
              </w:rPr>
              <w:t>1</w:t>
            </w:r>
          </w:p>
        </w:tc>
      </w:tr>
      <w:tr w:rsidR="00145DEC" w:rsidRPr="0030023B" w14:paraId="5422A1F1"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B9A9C17" w14:textId="77777777" w:rsidR="00145DEC" w:rsidRPr="0030023B" w:rsidRDefault="00145DEC" w:rsidP="00145DEC">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630E26" w14:textId="0887B08B" w:rsidR="00145DEC" w:rsidRPr="002F53B9" w:rsidRDefault="00145DEC" w:rsidP="00145DEC">
            <w:pPr>
              <w:pStyle w:val="NormalWeb"/>
              <w:spacing w:before="0" w:beforeAutospacing="0" w:after="0" w:afterAutospacing="0"/>
              <w:textAlignment w:val="baseline"/>
              <w:rPr>
                <w:rFonts w:ascii="Calibri" w:hAnsi="Calibri" w:cs="Calibri"/>
                <w:i/>
                <w:sz w:val="36"/>
                <w:szCs w:val="36"/>
                <w:lang w:val="es-EC"/>
              </w:rPr>
            </w:pPr>
            <w:proofErr w:type="spellStart"/>
            <w:r w:rsidRPr="00F83F08">
              <w:rPr>
                <w:rFonts w:ascii="Calibri" w:hAnsi="Calibri" w:cs="Calibri"/>
                <w:i/>
                <w:kern w:val="24"/>
                <w:lang w:val="en-US"/>
              </w:rPr>
              <w:t>Registro</w:t>
            </w:r>
            <w:proofErr w:type="spellEnd"/>
            <w:r w:rsidRPr="00F83F08">
              <w:rPr>
                <w:rFonts w:ascii="Calibri" w:hAnsi="Calibri" w:cs="Calibri"/>
                <w:i/>
                <w:kern w:val="24"/>
                <w:lang w:val="en-US"/>
              </w:rPr>
              <w:t xml:space="preserve"> de </w:t>
            </w:r>
            <w:proofErr w:type="spellStart"/>
            <w:r w:rsidRPr="00F83F08">
              <w:rPr>
                <w:rFonts w:ascii="Calibri" w:hAnsi="Calibri" w:cs="Calibri"/>
                <w:i/>
                <w:kern w:val="24"/>
                <w:lang w:val="en-US"/>
              </w:rPr>
              <w:t>Hoteles</w:t>
            </w:r>
            <w:proofErr w:type="spellEnd"/>
          </w:p>
        </w:tc>
      </w:tr>
      <w:tr w:rsidR="00145DEC" w:rsidRPr="0030023B" w14:paraId="0D538CA3"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AB8818" w14:textId="77777777" w:rsidR="00145DEC" w:rsidRPr="0030023B" w:rsidRDefault="00145DEC" w:rsidP="00145DEC">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90EFFE" w14:textId="20FFF054" w:rsidR="00145DEC" w:rsidRPr="005B15D3" w:rsidRDefault="00145DEC" w:rsidP="00145DEC">
            <w:pPr>
              <w:pStyle w:val="NormalWeb"/>
              <w:spacing w:before="0" w:beforeAutospacing="0" w:after="0" w:afterAutospacing="0"/>
              <w:textAlignment w:val="baseline"/>
              <w:rPr>
                <w:rFonts w:asciiTheme="minorHAnsi" w:hAnsiTheme="minorHAnsi" w:cstheme="minorHAnsi"/>
                <w:i/>
                <w:iCs/>
              </w:rPr>
            </w:pPr>
            <w:r w:rsidRPr="00F83F08">
              <w:rPr>
                <w:rFonts w:ascii="Calibri" w:hAnsi="Calibri" w:cs="Calibri"/>
                <w:i/>
                <w:kern w:val="24"/>
              </w:rPr>
              <w:t>El sistema permitirá el ingreso de los datos de la lista de hoteles relacionadas a la empresa</w:t>
            </w:r>
            <w:r>
              <w:rPr>
                <w:rFonts w:ascii="Calibri" w:hAnsi="Calibri" w:cs="Calibri"/>
                <w:i/>
                <w:kern w:val="24"/>
              </w:rPr>
              <w:t xml:space="preserve"> por parte del administrador.</w:t>
            </w:r>
          </w:p>
        </w:tc>
      </w:tr>
      <w:tr w:rsidR="00145DEC" w:rsidRPr="0030023B" w14:paraId="6D08FE42"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94706E2" w14:textId="77777777" w:rsidR="00145DEC" w:rsidRPr="0030023B" w:rsidRDefault="00145DEC" w:rsidP="00145DEC">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DFE962" w14:textId="23641F8A" w:rsidR="00145DEC" w:rsidRPr="006261C5" w:rsidRDefault="00145DEC" w:rsidP="00145DEC">
            <w:pPr>
              <w:pStyle w:val="NormalWeb"/>
              <w:spacing w:before="0" w:beforeAutospacing="0" w:after="0" w:afterAutospacing="0"/>
              <w:textAlignment w:val="baseline"/>
              <w:rPr>
                <w:rFonts w:ascii="Calibri" w:hAnsi="Calibri" w:cs="Calibri"/>
                <w:i/>
                <w:sz w:val="36"/>
                <w:szCs w:val="36"/>
              </w:rPr>
            </w:pPr>
            <w:proofErr w:type="spellStart"/>
            <w:r w:rsidRPr="00F83F08">
              <w:rPr>
                <w:rFonts w:ascii="Calibri" w:hAnsi="Calibri" w:cs="Calibri"/>
                <w:i/>
                <w:kern w:val="24"/>
                <w:lang w:val="en-US"/>
              </w:rPr>
              <w:t>Funcional</w:t>
            </w:r>
            <w:proofErr w:type="spellEnd"/>
            <w:r w:rsidRPr="00F83F08">
              <w:rPr>
                <w:rFonts w:ascii="Calibri" w:hAnsi="Calibri" w:cs="Calibri"/>
                <w:i/>
                <w:kern w:val="24"/>
                <w:lang w:val="en-US"/>
              </w:rPr>
              <w:t xml:space="preserve"> - </w:t>
            </w:r>
            <w:proofErr w:type="spellStart"/>
            <w:r w:rsidRPr="00F83F08">
              <w:rPr>
                <w:rFonts w:ascii="Calibri" w:hAnsi="Calibri" w:cs="Calibri"/>
                <w:i/>
                <w:kern w:val="24"/>
                <w:lang w:val="en-US"/>
              </w:rPr>
              <w:t>Datos</w:t>
            </w:r>
            <w:proofErr w:type="spellEnd"/>
          </w:p>
        </w:tc>
      </w:tr>
      <w:tr w:rsidR="00145DEC" w:rsidRPr="0030023B" w14:paraId="36F336A9" w14:textId="77777777" w:rsidTr="008A327B">
        <w:trPr>
          <w:trHeight w:val="29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0F29E2" w14:textId="77777777" w:rsidR="00145DEC" w:rsidRPr="0030023B" w:rsidRDefault="00145DEC" w:rsidP="00145DEC">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4BC243" w14:textId="77777777" w:rsidR="00145DEC" w:rsidRPr="00F83F08" w:rsidRDefault="00145DEC" w:rsidP="00145DEC">
            <w:pPr>
              <w:keepLines/>
              <w:contextualSpacing/>
              <w:rPr>
                <w:rFonts w:ascii="Calibri" w:hAnsi="Calibri" w:cs="Calibri"/>
                <w:i/>
                <w:sz w:val="36"/>
                <w:szCs w:val="36"/>
              </w:rPr>
            </w:pPr>
            <w:r w:rsidRPr="00F83F08">
              <w:rPr>
                <w:rFonts w:ascii="Calibri" w:hAnsi="Calibri" w:cs="Calibri"/>
                <w:i/>
                <w:kern w:val="24"/>
              </w:rPr>
              <w:t>El sistema debe mantener la siguiente información sobre los hoteles:</w:t>
            </w:r>
          </w:p>
          <w:p w14:paraId="1CE16358" w14:textId="06F3C21A" w:rsidR="00131931" w:rsidRPr="00EF295D" w:rsidRDefault="00131931" w:rsidP="000A35C5">
            <w:pPr>
              <w:pStyle w:val="Prrafodelista"/>
              <w:keepLines/>
              <w:numPr>
                <w:ilvl w:val="0"/>
                <w:numId w:val="14"/>
              </w:numPr>
              <w:rPr>
                <w:rFonts w:ascii="Calibri" w:hAnsi="Calibri" w:cs="Calibri"/>
                <w:i/>
                <w:szCs w:val="36"/>
              </w:rPr>
            </w:pPr>
            <w:r w:rsidRPr="00145DEC">
              <w:rPr>
                <w:rFonts w:ascii="Calibri" w:hAnsi="Calibri" w:cs="Calibri"/>
                <w:i/>
                <w:kern w:val="24"/>
                <w:lang w:val="es-419"/>
              </w:rPr>
              <w:t>Nombre del hotel</w:t>
            </w:r>
            <w:r>
              <w:rPr>
                <w:rFonts w:ascii="Calibri" w:hAnsi="Calibri" w:cs="Calibri"/>
                <w:i/>
                <w:kern w:val="24"/>
                <w:lang w:val="es-419"/>
              </w:rPr>
              <w:t xml:space="preserve">, tipo </w:t>
            </w:r>
            <w:proofErr w:type="spellStart"/>
            <w:r>
              <w:rPr>
                <w:rFonts w:ascii="Calibri" w:hAnsi="Calibri" w:cs="Calibri"/>
                <w:i/>
                <w:kern w:val="24"/>
                <w:lang w:val="es-419"/>
              </w:rPr>
              <w:t>String</w:t>
            </w:r>
            <w:proofErr w:type="spellEnd"/>
            <w:r>
              <w:rPr>
                <w:rFonts w:ascii="Calibri" w:hAnsi="Calibri" w:cs="Calibri"/>
                <w:i/>
                <w:kern w:val="24"/>
                <w:lang w:val="es-419"/>
              </w:rPr>
              <w:t xml:space="preserve"> con máximo de 25 caracteres.</w:t>
            </w:r>
            <w:r w:rsidRPr="00145DEC">
              <w:rPr>
                <w:rFonts w:ascii="Calibri" w:hAnsi="Calibri" w:cs="Calibri"/>
                <w:i/>
                <w:kern w:val="24"/>
                <w:lang w:val="es-419"/>
              </w:rPr>
              <w:t xml:space="preserve"> </w:t>
            </w:r>
          </w:p>
          <w:p w14:paraId="506A170B" w14:textId="26327DC4" w:rsidR="00EF295D" w:rsidRPr="00145DEC" w:rsidRDefault="00EF295D" w:rsidP="000A35C5">
            <w:pPr>
              <w:pStyle w:val="Prrafodelista"/>
              <w:keepLines/>
              <w:numPr>
                <w:ilvl w:val="0"/>
                <w:numId w:val="14"/>
              </w:numPr>
              <w:rPr>
                <w:rFonts w:ascii="Calibri" w:hAnsi="Calibri" w:cs="Calibri"/>
                <w:i/>
                <w:szCs w:val="36"/>
              </w:rPr>
            </w:pPr>
            <w:r>
              <w:rPr>
                <w:rFonts w:ascii="Calibri" w:hAnsi="Calibri" w:cs="Calibri"/>
                <w:i/>
                <w:kern w:val="24"/>
                <w:lang w:val="es-419"/>
              </w:rPr>
              <w:t xml:space="preserve">Ubicación: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sidR="00802BB0">
              <w:rPr>
                <w:rFonts w:ascii="Calibri" w:hAnsi="Calibri" w:cs="Calibri"/>
                <w:i/>
              </w:rPr>
              <w:t>5</w:t>
            </w:r>
            <w:r w:rsidRPr="00E132A4">
              <w:rPr>
                <w:rFonts w:ascii="Calibri" w:hAnsi="Calibri" w:cs="Calibri"/>
                <w:i/>
              </w:rPr>
              <w:t>0 caracteres, incluyendo mayúsculas y minúsculas.</w:t>
            </w:r>
          </w:p>
          <w:p w14:paraId="0DACFB0B" w14:textId="77777777" w:rsidR="00131931" w:rsidRPr="00145DEC" w:rsidRDefault="00131931" w:rsidP="000A35C5">
            <w:pPr>
              <w:pStyle w:val="Prrafodelista"/>
              <w:keepLines/>
              <w:numPr>
                <w:ilvl w:val="0"/>
                <w:numId w:val="14"/>
              </w:numPr>
              <w:rPr>
                <w:rFonts w:ascii="Calibri" w:hAnsi="Calibri" w:cs="Calibri"/>
                <w:i/>
                <w:szCs w:val="36"/>
              </w:rPr>
            </w:pPr>
            <w:r w:rsidRPr="00145DEC">
              <w:rPr>
                <w:rFonts w:ascii="Calibri" w:hAnsi="Calibri" w:cs="Calibri"/>
                <w:i/>
                <w:kern w:val="24"/>
              </w:rPr>
              <w:t>Descripción del hotel</w:t>
            </w:r>
            <w:r>
              <w:rPr>
                <w:rFonts w:ascii="Calibri" w:hAnsi="Calibri" w:cs="Calibri"/>
                <w:i/>
                <w:kern w:val="24"/>
              </w:rPr>
              <w:t xml:space="preserve">, tipo </w:t>
            </w:r>
            <w:proofErr w:type="spellStart"/>
            <w:r>
              <w:rPr>
                <w:rFonts w:ascii="Calibri" w:hAnsi="Calibri" w:cs="Calibri"/>
                <w:i/>
                <w:kern w:val="24"/>
              </w:rPr>
              <w:t>String</w:t>
            </w:r>
            <w:proofErr w:type="spellEnd"/>
            <w:r>
              <w:rPr>
                <w:rFonts w:ascii="Calibri" w:hAnsi="Calibri" w:cs="Calibri"/>
                <w:i/>
                <w:kern w:val="24"/>
              </w:rPr>
              <w:t xml:space="preserve"> con máximo de 50 caracteres.</w:t>
            </w:r>
          </w:p>
          <w:p w14:paraId="402780D4" w14:textId="77777777" w:rsidR="00131931" w:rsidRPr="00FA776A" w:rsidRDefault="00131931" w:rsidP="000A35C5">
            <w:pPr>
              <w:pStyle w:val="Prrafodelista"/>
              <w:keepLines/>
              <w:numPr>
                <w:ilvl w:val="0"/>
                <w:numId w:val="14"/>
              </w:numPr>
              <w:rPr>
                <w:rFonts w:ascii="Calibri" w:hAnsi="Calibri" w:cs="Calibri"/>
                <w:i/>
                <w:szCs w:val="36"/>
              </w:rPr>
            </w:pPr>
            <w:r w:rsidRPr="00145DEC">
              <w:rPr>
                <w:rFonts w:ascii="Calibri" w:hAnsi="Calibri" w:cs="Calibri"/>
                <w:i/>
                <w:kern w:val="24"/>
              </w:rPr>
              <w:t>Proveedores de servicio</w:t>
            </w:r>
            <w:r>
              <w:rPr>
                <w:rFonts w:ascii="Calibri" w:hAnsi="Calibri" w:cs="Calibri"/>
                <w:i/>
                <w:kern w:val="24"/>
              </w:rPr>
              <w:t xml:space="preserve">, tipo </w:t>
            </w:r>
            <w:proofErr w:type="spellStart"/>
            <w:r>
              <w:rPr>
                <w:rFonts w:ascii="Calibri" w:hAnsi="Calibri" w:cs="Calibri"/>
                <w:i/>
                <w:kern w:val="24"/>
              </w:rPr>
              <w:t>String</w:t>
            </w:r>
            <w:proofErr w:type="spellEnd"/>
            <w:r>
              <w:rPr>
                <w:rFonts w:ascii="Calibri" w:hAnsi="Calibri" w:cs="Calibri"/>
                <w:i/>
                <w:kern w:val="24"/>
              </w:rPr>
              <w:t xml:space="preserve"> con máximo de 20 caracteres.</w:t>
            </w:r>
          </w:p>
          <w:p w14:paraId="468628D2" w14:textId="77777777" w:rsidR="00131931" w:rsidRPr="00FA776A" w:rsidRDefault="00131931" w:rsidP="000A35C5">
            <w:pPr>
              <w:pStyle w:val="Prrafodelista"/>
              <w:keepLines/>
              <w:numPr>
                <w:ilvl w:val="0"/>
                <w:numId w:val="14"/>
              </w:numPr>
              <w:rPr>
                <w:rFonts w:ascii="Calibri" w:hAnsi="Calibri" w:cs="Calibri"/>
                <w:i/>
                <w:szCs w:val="36"/>
              </w:rPr>
            </w:pPr>
            <w:r>
              <w:rPr>
                <w:rFonts w:ascii="Calibri" w:hAnsi="Calibri" w:cs="Calibri"/>
                <w:i/>
              </w:rPr>
              <w:t>Costo de Hospedaje, tipo entero con máximo de 15 caracteres.</w:t>
            </w:r>
          </w:p>
          <w:p w14:paraId="23D8D808" w14:textId="430AC5B7" w:rsidR="00131931" w:rsidRPr="000A35C5" w:rsidRDefault="00131931" w:rsidP="000A35C5">
            <w:pPr>
              <w:pStyle w:val="Prrafodelista"/>
              <w:keepLines/>
              <w:numPr>
                <w:ilvl w:val="0"/>
                <w:numId w:val="14"/>
              </w:numPr>
              <w:rPr>
                <w:rFonts w:ascii="Calibri" w:hAnsi="Calibri" w:cs="Calibri"/>
                <w:i/>
                <w:szCs w:val="36"/>
              </w:rPr>
            </w:pPr>
            <w:r>
              <w:rPr>
                <w:rFonts w:ascii="Calibri" w:hAnsi="Calibri" w:cs="Calibri"/>
                <w:i/>
              </w:rPr>
              <w:t xml:space="preserve">Promociones del hotel, Tipo entero y </w:t>
            </w:r>
            <w:proofErr w:type="spellStart"/>
            <w:r>
              <w:rPr>
                <w:rFonts w:ascii="Calibri" w:hAnsi="Calibri" w:cs="Calibri"/>
                <w:i/>
              </w:rPr>
              <w:t>String</w:t>
            </w:r>
            <w:proofErr w:type="spellEnd"/>
            <w:r>
              <w:rPr>
                <w:rFonts w:ascii="Calibri" w:hAnsi="Calibri" w:cs="Calibri"/>
                <w:i/>
              </w:rPr>
              <w:t xml:space="preserve"> con máximo de </w:t>
            </w:r>
            <w:r w:rsidR="00802BB0">
              <w:rPr>
                <w:rFonts w:ascii="Calibri" w:hAnsi="Calibri" w:cs="Calibri"/>
                <w:i/>
              </w:rPr>
              <w:t>8</w:t>
            </w:r>
            <w:r>
              <w:rPr>
                <w:rFonts w:ascii="Calibri" w:hAnsi="Calibri" w:cs="Calibri"/>
                <w:i/>
              </w:rPr>
              <w:t>0 caracteres.</w:t>
            </w:r>
          </w:p>
          <w:p w14:paraId="24C77203" w14:textId="10AF0754" w:rsidR="000A35C5" w:rsidRPr="000A35C5" w:rsidRDefault="000A35C5" w:rsidP="000A35C5">
            <w:pPr>
              <w:pStyle w:val="Prrafodelista"/>
              <w:numPr>
                <w:ilvl w:val="0"/>
                <w:numId w:val="14"/>
              </w:numPr>
              <w:rPr>
                <w:rFonts w:ascii="Calibri" w:eastAsia="Calibri" w:hAnsi="Calibri" w:cs="Calibri"/>
                <w:i/>
                <w:iCs/>
                <w:color w:val="000000"/>
              </w:rPr>
            </w:pPr>
            <w:r w:rsidRPr="00D44529">
              <w:rPr>
                <w:rFonts w:ascii="Calibri" w:eastAsia="Calibri" w:hAnsi="Calibri" w:cs="Calibri"/>
                <w:i/>
                <w:iCs/>
                <w:color w:val="000000"/>
              </w:rPr>
              <w:t xml:space="preserve">Correo electrónico: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50</w:t>
            </w:r>
            <w:r w:rsidRPr="00E132A4">
              <w:rPr>
                <w:rFonts w:ascii="Calibri" w:hAnsi="Calibri" w:cs="Calibri"/>
                <w:i/>
              </w:rPr>
              <w:t xml:space="preserve"> caracteres, incluyendo mayúsculas, minúsculas y símbolos.</w:t>
            </w:r>
          </w:p>
          <w:p w14:paraId="25B8CF73" w14:textId="4C680869" w:rsidR="000A35C5" w:rsidRPr="000A35C5" w:rsidRDefault="000A35C5" w:rsidP="000A35C5">
            <w:pPr>
              <w:keepLines/>
              <w:numPr>
                <w:ilvl w:val="0"/>
                <w:numId w:val="14"/>
              </w:numPr>
              <w:contextualSpacing/>
              <w:rPr>
                <w:rFonts w:ascii="Calibri" w:hAnsi="Calibri" w:cs="Calibri"/>
                <w:i/>
                <w:szCs w:val="36"/>
              </w:rPr>
            </w:pPr>
            <w:r>
              <w:rPr>
                <w:rFonts w:ascii="Calibri" w:eastAsia="Calibri" w:hAnsi="Calibri" w:cs="Calibri"/>
                <w:i/>
                <w:iCs/>
                <w:color w:val="000000"/>
              </w:rPr>
              <w:t xml:space="preserve">Contacto telefónico: </w:t>
            </w:r>
            <w:r>
              <w:rPr>
                <w:rFonts w:ascii="Calibri" w:hAnsi="Calibri" w:cs="Calibri"/>
                <w:i/>
                <w:szCs w:val="36"/>
              </w:rPr>
              <w:t>tipo entero con máximo de 10 caracteres.</w:t>
            </w:r>
          </w:p>
          <w:p w14:paraId="0C586A50" w14:textId="540BA84F" w:rsidR="00145DEC" w:rsidRPr="001C35FF" w:rsidRDefault="00131931" w:rsidP="000A35C5">
            <w:pPr>
              <w:keepLines/>
              <w:numPr>
                <w:ilvl w:val="0"/>
                <w:numId w:val="14"/>
              </w:numPr>
              <w:contextualSpacing/>
              <w:rPr>
                <w:rFonts w:ascii="Calibri" w:hAnsi="Calibri" w:cs="Calibri"/>
                <w:i/>
                <w:szCs w:val="36"/>
              </w:rPr>
            </w:pPr>
            <w:r w:rsidRPr="00F83F08">
              <w:rPr>
                <w:rFonts w:ascii="Calibri" w:hAnsi="Calibri" w:cs="Calibri"/>
                <w:i/>
                <w:kern w:val="24"/>
              </w:rPr>
              <w:lastRenderedPageBreak/>
              <w:t>Transacciones electrónicas</w:t>
            </w:r>
            <w:r>
              <w:rPr>
                <w:rFonts w:ascii="Calibri" w:hAnsi="Calibri" w:cs="Calibri"/>
                <w:i/>
                <w:kern w:val="24"/>
              </w:rPr>
              <w:t>, tipo Long con máximo de 10 caracteres</w:t>
            </w:r>
            <w:r w:rsidR="008A327B">
              <w:rPr>
                <w:rFonts w:ascii="Calibri" w:hAnsi="Calibri" w:cs="Calibri"/>
                <w:i/>
                <w:kern w:val="24"/>
              </w:rPr>
              <w:t xml:space="preserve"> numéricos</w:t>
            </w:r>
            <w:r>
              <w:rPr>
                <w:rFonts w:ascii="Calibri" w:hAnsi="Calibri" w:cs="Calibri"/>
                <w:i/>
                <w:kern w:val="24"/>
              </w:rPr>
              <w:t>.</w:t>
            </w:r>
          </w:p>
        </w:tc>
      </w:tr>
      <w:tr w:rsidR="00320D2F" w:rsidRPr="0030023B" w14:paraId="49045CA8"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84C2B1" w14:textId="77777777" w:rsidR="00320D2F" w:rsidRPr="0030023B" w:rsidRDefault="00320D2F" w:rsidP="009126BB">
            <w:pPr>
              <w:rPr>
                <w:rFonts w:ascii="Calibri" w:hAnsi="Calibri" w:cs="Calibri"/>
                <w:i/>
              </w:rPr>
            </w:pPr>
            <w:r w:rsidRPr="0030023B">
              <w:rPr>
                <w:rFonts w:ascii="Calibri" w:hAnsi="Calibri" w:cs="Calibri"/>
                <w:i/>
                <w:iCs/>
              </w:rPr>
              <w:lastRenderedPageBreak/>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2DDD37" w14:textId="77777777" w:rsidR="00320D2F" w:rsidRPr="004E466A" w:rsidRDefault="00320D2F"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Pr>
                <w:rFonts w:ascii="Calibri" w:hAnsi="Calibri" w:cs="Calibri"/>
                <w:i/>
                <w:kern w:val="24"/>
                <w:lang w:val="en-US"/>
              </w:rPr>
              <w:t>0</w:t>
            </w:r>
            <w:r w:rsidRPr="004E466A">
              <w:rPr>
                <w:rFonts w:ascii="Calibri" w:hAnsi="Calibri" w:cs="Calibri"/>
                <w:i/>
                <w:kern w:val="24"/>
                <w:lang w:val="en-US"/>
              </w:rPr>
              <w:t>6/2022</w:t>
            </w:r>
          </w:p>
          <w:p w14:paraId="3D8C4373"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320D2F" w:rsidRPr="0030023B" w14:paraId="67DA0F7F"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63769E"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CA6037"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4AC7C46A" w14:textId="77777777" w:rsidR="009C4918" w:rsidRDefault="009C4918" w:rsidP="009B6577"/>
    <w:tbl>
      <w:tblPr>
        <w:tblW w:w="9072" w:type="dxa"/>
        <w:tblInd w:w="552" w:type="dxa"/>
        <w:tblCellMar>
          <w:left w:w="0" w:type="dxa"/>
          <w:right w:w="0" w:type="dxa"/>
        </w:tblCellMar>
        <w:tblLook w:val="0600" w:firstRow="0" w:lastRow="0" w:firstColumn="0" w:lastColumn="0" w:noHBand="1" w:noVBand="1"/>
      </w:tblPr>
      <w:tblGrid>
        <w:gridCol w:w="1570"/>
        <w:gridCol w:w="7502"/>
      </w:tblGrid>
      <w:tr w:rsidR="00027E09" w:rsidRPr="0030023B" w14:paraId="44D46BD9" w14:textId="77777777" w:rsidTr="009C4918">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34811E8" w14:textId="77777777" w:rsidR="00027E09" w:rsidRPr="0030023B" w:rsidRDefault="00027E09" w:rsidP="00C43128">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EE3D0F7" w14:textId="77777777" w:rsidR="00027E09" w:rsidRPr="00E07736" w:rsidRDefault="00027E09" w:rsidP="00C43128">
            <w:pPr>
              <w:rPr>
                <w:rFonts w:ascii="Calibri" w:hAnsi="Calibri" w:cs="Calibri"/>
                <w:i/>
                <w:color w:val="0000FF"/>
              </w:rPr>
            </w:pPr>
            <w:r w:rsidRPr="00E07736">
              <w:rPr>
                <w:rFonts w:ascii="Calibri" w:hAnsi="Calibri" w:cs="Calibri"/>
                <w:b/>
                <w:i/>
                <w:lang w:val="en-US"/>
              </w:rPr>
              <w:t>RF-</w:t>
            </w:r>
            <w:r>
              <w:rPr>
                <w:rFonts w:ascii="Calibri" w:hAnsi="Calibri" w:cs="Calibri"/>
                <w:b/>
                <w:i/>
                <w:lang w:val="en-US"/>
              </w:rPr>
              <w:t>12</w:t>
            </w:r>
          </w:p>
        </w:tc>
      </w:tr>
      <w:tr w:rsidR="00027E09" w:rsidRPr="0030023B" w14:paraId="7F683AC9" w14:textId="77777777" w:rsidTr="009C4918">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43A2EB0" w14:textId="77777777" w:rsidR="00027E09" w:rsidRPr="0030023B" w:rsidRDefault="00027E09" w:rsidP="00C43128">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1DDB05" w14:textId="77777777" w:rsidR="00027E09" w:rsidRPr="002F53B9" w:rsidRDefault="00027E09" w:rsidP="00C43128">
            <w:pPr>
              <w:pStyle w:val="NormalWeb"/>
              <w:spacing w:before="0" w:beforeAutospacing="0" w:after="0" w:afterAutospacing="0"/>
              <w:textAlignment w:val="baseline"/>
              <w:rPr>
                <w:rFonts w:ascii="Calibri" w:hAnsi="Calibri" w:cs="Calibri"/>
                <w:i/>
                <w:sz w:val="36"/>
                <w:szCs w:val="36"/>
                <w:lang w:val="es-EC"/>
              </w:rPr>
            </w:pPr>
            <w:r w:rsidRPr="00D44529">
              <w:rPr>
                <w:rFonts w:ascii="Calibri" w:eastAsia="Calibri" w:hAnsi="Calibri" w:cs="Calibri Light"/>
                <w:i/>
                <w:iCs/>
                <w:color w:val="000000"/>
              </w:rPr>
              <w:t xml:space="preserve">Modificar </w:t>
            </w:r>
            <w:r>
              <w:rPr>
                <w:rFonts w:ascii="Calibri" w:eastAsia="Calibri" w:hAnsi="Calibri" w:cs="Calibri Light"/>
                <w:i/>
                <w:iCs/>
                <w:color w:val="000000"/>
              </w:rPr>
              <w:t>Hoteles</w:t>
            </w:r>
          </w:p>
        </w:tc>
      </w:tr>
      <w:tr w:rsidR="00027E09" w:rsidRPr="0030023B" w14:paraId="339517F4" w14:textId="77777777" w:rsidTr="009C4918">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CA42768" w14:textId="77777777" w:rsidR="00027E09" w:rsidRPr="0030023B" w:rsidRDefault="00027E09" w:rsidP="00C43128">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889A53" w14:textId="77777777" w:rsidR="00027E09" w:rsidRPr="005B15D3" w:rsidRDefault="00027E09" w:rsidP="00C43128">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 xml:space="preserve">El sistema permitirá </w:t>
            </w:r>
            <w:r>
              <w:rPr>
                <w:rFonts w:ascii="Calibri" w:eastAsia="Calibri" w:hAnsi="Calibri" w:cs="Calibri Light"/>
                <w:i/>
                <w:iCs/>
                <w:color w:val="000000"/>
              </w:rPr>
              <w:t>acceder a</w:t>
            </w:r>
            <w:r w:rsidRPr="00F83F08">
              <w:rPr>
                <w:rFonts w:ascii="Calibri" w:hAnsi="Calibri" w:cs="Calibri"/>
                <w:i/>
                <w:kern w:val="24"/>
              </w:rPr>
              <w:t xml:space="preserve"> los datos de la lista de hoteles relacionadas a la empresa</w:t>
            </w:r>
            <w:r>
              <w:rPr>
                <w:rFonts w:ascii="Calibri" w:hAnsi="Calibri" w:cs="Calibri"/>
                <w:i/>
                <w:kern w:val="24"/>
              </w:rPr>
              <w:t xml:space="preserve"> y</w:t>
            </w:r>
            <w:r>
              <w:rPr>
                <w:rFonts w:ascii="Calibri" w:eastAsia="Calibri" w:hAnsi="Calibri" w:cs="Calibri Light"/>
                <w:i/>
                <w:iCs/>
                <w:color w:val="000000"/>
              </w:rPr>
              <w:t xml:space="preserve"> modificarlos los datos deseados.</w:t>
            </w:r>
          </w:p>
        </w:tc>
      </w:tr>
      <w:tr w:rsidR="00027E09" w:rsidRPr="0030023B" w14:paraId="16ED2609" w14:textId="77777777" w:rsidTr="009C4918">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C4AF26" w14:textId="77777777" w:rsidR="00027E09" w:rsidRPr="0030023B" w:rsidRDefault="00027E09" w:rsidP="00C43128">
            <w:pPr>
              <w:rPr>
                <w:rFonts w:ascii="Calibri" w:hAnsi="Calibri" w:cs="Calibri"/>
                <w:i/>
              </w:rPr>
            </w:pPr>
            <w:r w:rsidRPr="0030023B">
              <w:rPr>
                <w:rFonts w:ascii="Calibri" w:hAnsi="Calibri" w:cs="Calibri"/>
                <w:i/>
                <w:iCs/>
                <w:lang w:val="en-US"/>
              </w:rPr>
              <w:t>Tipo:</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8037E6" w14:textId="77777777" w:rsidR="00027E09" w:rsidRPr="006261C5" w:rsidRDefault="00027E09" w:rsidP="00C43128">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Funcional -</w:t>
            </w:r>
            <w:r>
              <w:rPr>
                <w:rFonts w:ascii="Calibri" w:eastAsia="Calibri" w:hAnsi="Calibri" w:cs="Calibri Light"/>
                <w:i/>
                <w:iCs/>
                <w:color w:val="000000"/>
              </w:rPr>
              <w:t xml:space="preserve"> Datos</w:t>
            </w:r>
          </w:p>
        </w:tc>
      </w:tr>
      <w:tr w:rsidR="00027E09" w:rsidRPr="0030023B" w14:paraId="3620C410" w14:textId="77777777" w:rsidTr="009C4918">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2D8D295" w14:textId="77777777" w:rsidR="00027E09" w:rsidRPr="0030023B" w:rsidRDefault="00027E09" w:rsidP="00C43128">
            <w:pPr>
              <w:rPr>
                <w:rFonts w:ascii="Calibri" w:hAnsi="Calibri" w:cs="Calibri"/>
                <w:i/>
              </w:rPr>
            </w:pPr>
            <w:r w:rsidRPr="0030023B">
              <w:rPr>
                <w:rFonts w:ascii="Calibri" w:hAnsi="Calibri" w:cs="Calibri"/>
                <w:i/>
                <w:iCs/>
              </w:rPr>
              <w:t>Detalles de requisitos y restricciones:</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135127" w14:textId="77777777" w:rsidR="00027E09" w:rsidRPr="00B22985" w:rsidRDefault="00027E09" w:rsidP="00C43128">
            <w:pPr>
              <w:pStyle w:val="NormalWeb"/>
              <w:spacing w:before="0" w:beforeAutospacing="0" w:after="0" w:afterAutospacing="0"/>
              <w:textAlignment w:val="baseline"/>
              <w:rPr>
                <w:rFonts w:ascii="Calibri" w:hAnsi="Calibri" w:cs="Calibri"/>
                <w:i/>
              </w:rPr>
            </w:pPr>
            <w:r>
              <w:rPr>
                <w:rFonts w:ascii="Calibri" w:hAnsi="Calibri" w:cs="Calibri"/>
                <w:i/>
              </w:rPr>
              <w:t>El sistema permitirá que modificar los siguientes campos:</w:t>
            </w:r>
          </w:p>
          <w:p w14:paraId="43445587" w14:textId="77777777" w:rsidR="00802BB0" w:rsidRPr="00EF295D" w:rsidRDefault="00802BB0" w:rsidP="00802BB0">
            <w:pPr>
              <w:pStyle w:val="Prrafodelista"/>
              <w:keepLines/>
              <w:numPr>
                <w:ilvl w:val="0"/>
                <w:numId w:val="14"/>
              </w:numPr>
              <w:rPr>
                <w:rFonts w:ascii="Calibri" w:hAnsi="Calibri" w:cs="Calibri"/>
                <w:i/>
                <w:szCs w:val="36"/>
              </w:rPr>
            </w:pPr>
            <w:r w:rsidRPr="00145DEC">
              <w:rPr>
                <w:rFonts w:ascii="Calibri" w:hAnsi="Calibri" w:cs="Calibri"/>
                <w:i/>
                <w:kern w:val="24"/>
                <w:lang w:val="es-419"/>
              </w:rPr>
              <w:t>Nombre del hotel</w:t>
            </w:r>
            <w:r>
              <w:rPr>
                <w:rFonts w:ascii="Calibri" w:hAnsi="Calibri" w:cs="Calibri"/>
                <w:i/>
                <w:kern w:val="24"/>
                <w:lang w:val="es-419"/>
              </w:rPr>
              <w:t xml:space="preserve">, tipo </w:t>
            </w:r>
            <w:proofErr w:type="spellStart"/>
            <w:r>
              <w:rPr>
                <w:rFonts w:ascii="Calibri" w:hAnsi="Calibri" w:cs="Calibri"/>
                <w:i/>
                <w:kern w:val="24"/>
                <w:lang w:val="es-419"/>
              </w:rPr>
              <w:t>String</w:t>
            </w:r>
            <w:proofErr w:type="spellEnd"/>
            <w:r>
              <w:rPr>
                <w:rFonts w:ascii="Calibri" w:hAnsi="Calibri" w:cs="Calibri"/>
                <w:i/>
                <w:kern w:val="24"/>
                <w:lang w:val="es-419"/>
              </w:rPr>
              <w:t xml:space="preserve"> con máximo de 25 caracteres.</w:t>
            </w:r>
            <w:r w:rsidRPr="00145DEC">
              <w:rPr>
                <w:rFonts w:ascii="Calibri" w:hAnsi="Calibri" w:cs="Calibri"/>
                <w:i/>
                <w:kern w:val="24"/>
                <w:lang w:val="es-419"/>
              </w:rPr>
              <w:t xml:space="preserve"> </w:t>
            </w:r>
          </w:p>
          <w:p w14:paraId="2F91ED91" w14:textId="77777777" w:rsidR="00802BB0" w:rsidRPr="00145DEC" w:rsidRDefault="00802BB0" w:rsidP="00802BB0">
            <w:pPr>
              <w:pStyle w:val="Prrafodelista"/>
              <w:keepLines/>
              <w:numPr>
                <w:ilvl w:val="0"/>
                <w:numId w:val="14"/>
              </w:numPr>
              <w:rPr>
                <w:rFonts w:ascii="Calibri" w:hAnsi="Calibri" w:cs="Calibri"/>
                <w:i/>
                <w:szCs w:val="36"/>
              </w:rPr>
            </w:pPr>
            <w:r>
              <w:rPr>
                <w:rFonts w:ascii="Calibri" w:hAnsi="Calibri" w:cs="Calibri"/>
                <w:i/>
                <w:kern w:val="24"/>
                <w:lang w:val="es-419"/>
              </w:rPr>
              <w:t xml:space="preserve">Ubicación: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w:t>
            </w:r>
            <w:r w:rsidRPr="00E132A4">
              <w:rPr>
                <w:rFonts w:ascii="Calibri" w:hAnsi="Calibri" w:cs="Calibri"/>
                <w:i/>
              </w:rPr>
              <w:t>0 caracteres, incluyendo mayúsculas y minúsculas.</w:t>
            </w:r>
          </w:p>
          <w:p w14:paraId="0C539F22" w14:textId="77777777" w:rsidR="00802BB0" w:rsidRPr="00145DEC" w:rsidRDefault="00802BB0" w:rsidP="00802BB0">
            <w:pPr>
              <w:pStyle w:val="Prrafodelista"/>
              <w:keepLines/>
              <w:numPr>
                <w:ilvl w:val="0"/>
                <w:numId w:val="14"/>
              </w:numPr>
              <w:rPr>
                <w:rFonts w:ascii="Calibri" w:hAnsi="Calibri" w:cs="Calibri"/>
                <w:i/>
                <w:szCs w:val="36"/>
              </w:rPr>
            </w:pPr>
            <w:r w:rsidRPr="00145DEC">
              <w:rPr>
                <w:rFonts w:ascii="Calibri" w:hAnsi="Calibri" w:cs="Calibri"/>
                <w:i/>
                <w:kern w:val="24"/>
              </w:rPr>
              <w:t>Descripción del hotel</w:t>
            </w:r>
            <w:r>
              <w:rPr>
                <w:rFonts w:ascii="Calibri" w:hAnsi="Calibri" w:cs="Calibri"/>
                <w:i/>
                <w:kern w:val="24"/>
              </w:rPr>
              <w:t xml:space="preserve">, tipo </w:t>
            </w:r>
            <w:proofErr w:type="spellStart"/>
            <w:r>
              <w:rPr>
                <w:rFonts w:ascii="Calibri" w:hAnsi="Calibri" w:cs="Calibri"/>
                <w:i/>
                <w:kern w:val="24"/>
              </w:rPr>
              <w:t>String</w:t>
            </w:r>
            <w:proofErr w:type="spellEnd"/>
            <w:r>
              <w:rPr>
                <w:rFonts w:ascii="Calibri" w:hAnsi="Calibri" w:cs="Calibri"/>
                <w:i/>
                <w:kern w:val="24"/>
              </w:rPr>
              <w:t xml:space="preserve"> con máximo de 50 caracteres.</w:t>
            </w:r>
          </w:p>
          <w:p w14:paraId="7F0C8B74" w14:textId="77777777" w:rsidR="00802BB0" w:rsidRPr="00FA776A" w:rsidRDefault="00802BB0" w:rsidP="00802BB0">
            <w:pPr>
              <w:pStyle w:val="Prrafodelista"/>
              <w:keepLines/>
              <w:numPr>
                <w:ilvl w:val="0"/>
                <w:numId w:val="14"/>
              </w:numPr>
              <w:rPr>
                <w:rFonts w:ascii="Calibri" w:hAnsi="Calibri" w:cs="Calibri"/>
                <w:i/>
                <w:szCs w:val="36"/>
              </w:rPr>
            </w:pPr>
            <w:r w:rsidRPr="00145DEC">
              <w:rPr>
                <w:rFonts w:ascii="Calibri" w:hAnsi="Calibri" w:cs="Calibri"/>
                <w:i/>
                <w:kern w:val="24"/>
              </w:rPr>
              <w:t>Proveedores de servicio</w:t>
            </w:r>
            <w:r>
              <w:rPr>
                <w:rFonts w:ascii="Calibri" w:hAnsi="Calibri" w:cs="Calibri"/>
                <w:i/>
                <w:kern w:val="24"/>
              </w:rPr>
              <w:t xml:space="preserve">, tipo </w:t>
            </w:r>
            <w:proofErr w:type="spellStart"/>
            <w:r>
              <w:rPr>
                <w:rFonts w:ascii="Calibri" w:hAnsi="Calibri" w:cs="Calibri"/>
                <w:i/>
                <w:kern w:val="24"/>
              </w:rPr>
              <w:t>String</w:t>
            </w:r>
            <w:proofErr w:type="spellEnd"/>
            <w:r>
              <w:rPr>
                <w:rFonts w:ascii="Calibri" w:hAnsi="Calibri" w:cs="Calibri"/>
                <w:i/>
                <w:kern w:val="24"/>
              </w:rPr>
              <w:t xml:space="preserve"> con máximo de 20 caracteres.</w:t>
            </w:r>
          </w:p>
          <w:p w14:paraId="1F4ED282" w14:textId="77777777" w:rsidR="00802BB0" w:rsidRPr="00FA776A" w:rsidRDefault="00802BB0" w:rsidP="00802BB0">
            <w:pPr>
              <w:pStyle w:val="Prrafodelista"/>
              <w:keepLines/>
              <w:numPr>
                <w:ilvl w:val="0"/>
                <w:numId w:val="14"/>
              </w:numPr>
              <w:rPr>
                <w:rFonts w:ascii="Calibri" w:hAnsi="Calibri" w:cs="Calibri"/>
                <w:i/>
                <w:szCs w:val="36"/>
              </w:rPr>
            </w:pPr>
            <w:r>
              <w:rPr>
                <w:rFonts w:ascii="Calibri" w:hAnsi="Calibri" w:cs="Calibri"/>
                <w:i/>
              </w:rPr>
              <w:t>Costo de Hospedaje, tipo entero con máximo de 15 caracteres.</w:t>
            </w:r>
          </w:p>
          <w:p w14:paraId="2DEE9853" w14:textId="77777777" w:rsidR="00802BB0" w:rsidRPr="000A35C5" w:rsidRDefault="00802BB0" w:rsidP="00802BB0">
            <w:pPr>
              <w:pStyle w:val="Prrafodelista"/>
              <w:keepLines/>
              <w:numPr>
                <w:ilvl w:val="0"/>
                <w:numId w:val="14"/>
              </w:numPr>
              <w:rPr>
                <w:rFonts w:ascii="Calibri" w:hAnsi="Calibri" w:cs="Calibri"/>
                <w:i/>
                <w:szCs w:val="36"/>
              </w:rPr>
            </w:pPr>
            <w:r>
              <w:rPr>
                <w:rFonts w:ascii="Calibri" w:hAnsi="Calibri" w:cs="Calibri"/>
                <w:i/>
              </w:rPr>
              <w:t xml:space="preserve">Promociones del hotel, Tipo entero y </w:t>
            </w:r>
            <w:proofErr w:type="spellStart"/>
            <w:r>
              <w:rPr>
                <w:rFonts w:ascii="Calibri" w:hAnsi="Calibri" w:cs="Calibri"/>
                <w:i/>
              </w:rPr>
              <w:t>String</w:t>
            </w:r>
            <w:proofErr w:type="spellEnd"/>
            <w:r>
              <w:rPr>
                <w:rFonts w:ascii="Calibri" w:hAnsi="Calibri" w:cs="Calibri"/>
                <w:i/>
              </w:rPr>
              <w:t xml:space="preserve"> con máximo de 80 caracteres.</w:t>
            </w:r>
          </w:p>
          <w:p w14:paraId="35566C7D" w14:textId="77777777" w:rsidR="00802BB0" w:rsidRPr="000A35C5" w:rsidRDefault="00802BB0" w:rsidP="00802BB0">
            <w:pPr>
              <w:pStyle w:val="Prrafodelista"/>
              <w:numPr>
                <w:ilvl w:val="0"/>
                <w:numId w:val="14"/>
              </w:numPr>
              <w:rPr>
                <w:rFonts w:ascii="Calibri" w:eastAsia="Calibri" w:hAnsi="Calibri" w:cs="Calibri"/>
                <w:i/>
                <w:iCs/>
                <w:color w:val="000000"/>
              </w:rPr>
            </w:pPr>
            <w:r w:rsidRPr="00D44529">
              <w:rPr>
                <w:rFonts w:ascii="Calibri" w:eastAsia="Calibri" w:hAnsi="Calibri" w:cs="Calibri"/>
                <w:i/>
                <w:iCs/>
                <w:color w:val="000000"/>
              </w:rPr>
              <w:t xml:space="preserve">Correo electrónico: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50</w:t>
            </w:r>
            <w:r w:rsidRPr="00E132A4">
              <w:rPr>
                <w:rFonts w:ascii="Calibri" w:hAnsi="Calibri" w:cs="Calibri"/>
                <w:i/>
              </w:rPr>
              <w:t xml:space="preserve"> caracteres, incluyendo mayúsculas, minúsculas y símbolos.</w:t>
            </w:r>
          </w:p>
          <w:p w14:paraId="4F8CC410" w14:textId="77777777" w:rsidR="00802BB0" w:rsidRPr="000A35C5" w:rsidRDefault="00802BB0" w:rsidP="00802BB0">
            <w:pPr>
              <w:keepLines/>
              <w:numPr>
                <w:ilvl w:val="0"/>
                <w:numId w:val="14"/>
              </w:numPr>
              <w:contextualSpacing/>
              <w:rPr>
                <w:rFonts w:ascii="Calibri" w:hAnsi="Calibri" w:cs="Calibri"/>
                <w:i/>
                <w:szCs w:val="36"/>
              </w:rPr>
            </w:pPr>
            <w:r>
              <w:rPr>
                <w:rFonts w:ascii="Calibri" w:eastAsia="Calibri" w:hAnsi="Calibri" w:cs="Calibri"/>
                <w:i/>
                <w:iCs/>
                <w:color w:val="000000"/>
              </w:rPr>
              <w:t xml:space="preserve">Contacto telefónico: </w:t>
            </w:r>
            <w:r>
              <w:rPr>
                <w:rFonts w:ascii="Calibri" w:hAnsi="Calibri" w:cs="Calibri"/>
                <w:i/>
                <w:szCs w:val="36"/>
              </w:rPr>
              <w:t>tipo entero con máximo de 10 caracteres.</w:t>
            </w:r>
          </w:p>
          <w:p w14:paraId="3A0A3F07" w14:textId="664A6CAE" w:rsidR="00027E09" w:rsidRPr="001C35FF" w:rsidRDefault="00802BB0" w:rsidP="00802BB0">
            <w:pPr>
              <w:keepLines/>
              <w:numPr>
                <w:ilvl w:val="0"/>
                <w:numId w:val="14"/>
              </w:numPr>
              <w:contextualSpacing/>
              <w:rPr>
                <w:rFonts w:ascii="Calibri" w:hAnsi="Calibri" w:cs="Calibri"/>
                <w:i/>
                <w:szCs w:val="36"/>
              </w:rPr>
            </w:pPr>
            <w:r w:rsidRPr="00F83F08">
              <w:rPr>
                <w:rFonts w:ascii="Calibri" w:hAnsi="Calibri" w:cs="Calibri"/>
                <w:i/>
                <w:kern w:val="24"/>
              </w:rPr>
              <w:t>Transacciones electrónicas</w:t>
            </w:r>
            <w:r>
              <w:rPr>
                <w:rFonts w:ascii="Calibri" w:hAnsi="Calibri" w:cs="Calibri"/>
                <w:i/>
                <w:kern w:val="24"/>
              </w:rPr>
              <w:t>, tipo Long con máximo de 10 caracteres numéricos.</w:t>
            </w:r>
          </w:p>
        </w:tc>
      </w:tr>
      <w:tr w:rsidR="00027E09" w:rsidRPr="0030023B" w14:paraId="38C36A82" w14:textId="77777777" w:rsidTr="009C4918">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20E6F75" w14:textId="77777777" w:rsidR="00027E09" w:rsidRPr="0030023B" w:rsidRDefault="00027E09" w:rsidP="00C43128">
            <w:pPr>
              <w:rPr>
                <w:rFonts w:ascii="Calibri" w:hAnsi="Calibri" w:cs="Calibri"/>
                <w:i/>
              </w:rPr>
            </w:pPr>
            <w:r w:rsidRPr="0030023B">
              <w:rPr>
                <w:rFonts w:ascii="Calibri" w:hAnsi="Calibri" w:cs="Calibri"/>
                <w:i/>
                <w:iCs/>
              </w:rPr>
              <w:t>Fecha de revisión y versión:</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D6A696" w14:textId="77777777" w:rsidR="00027E09" w:rsidRPr="004E466A" w:rsidRDefault="00027E09" w:rsidP="00C43128">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2BC17C1F" w14:textId="77777777" w:rsidR="00027E09" w:rsidRPr="00E07736" w:rsidRDefault="00027E09" w:rsidP="00C43128">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027E09" w:rsidRPr="0030023B" w14:paraId="7A6CFAE7" w14:textId="77777777" w:rsidTr="009C4918">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D9CE60" w14:textId="77777777" w:rsidR="00027E09" w:rsidRPr="0030023B" w:rsidRDefault="00027E09" w:rsidP="00C43128">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CF07DA" w14:textId="77777777" w:rsidR="00027E09" w:rsidRPr="00E07736" w:rsidRDefault="00027E09" w:rsidP="00C43128">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7C51E06C" w14:textId="6C1B82FF" w:rsidR="00027E09" w:rsidRDefault="00027E09"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4B119A" w:rsidRPr="0088178D" w14:paraId="5FC77D5D" w14:textId="77777777" w:rsidTr="003E7124">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1B32E9" w14:textId="77777777" w:rsidR="004B119A" w:rsidRPr="007B6759" w:rsidRDefault="004B119A" w:rsidP="00C43128">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7CEE1B" w14:textId="77777777" w:rsidR="004B119A" w:rsidRPr="007B6759" w:rsidRDefault="004B119A" w:rsidP="00C43128">
            <w:pPr>
              <w:keepLines/>
              <w:contextualSpacing/>
              <w:rPr>
                <w:rFonts w:ascii="Calibri" w:hAnsi="Calibri" w:cs="Calibri"/>
                <w:i/>
                <w:color w:val="0000FF"/>
              </w:rPr>
            </w:pPr>
            <w:r w:rsidRPr="007B6759">
              <w:rPr>
                <w:rFonts w:ascii="Calibri" w:hAnsi="Calibri" w:cs="Calibri"/>
                <w:b/>
                <w:i/>
                <w:lang w:val="en-US"/>
              </w:rPr>
              <w:t>RF-</w:t>
            </w:r>
            <w:r>
              <w:rPr>
                <w:rFonts w:ascii="Calibri" w:hAnsi="Calibri" w:cs="Calibri"/>
                <w:b/>
                <w:i/>
                <w:lang w:val="en-US"/>
              </w:rPr>
              <w:t>13</w:t>
            </w:r>
          </w:p>
        </w:tc>
      </w:tr>
      <w:tr w:rsidR="004B119A" w:rsidRPr="0088178D" w14:paraId="00E91AFC" w14:textId="77777777" w:rsidTr="003E7124">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32146DC" w14:textId="77777777" w:rsidR="004B119A" w:rsidRPr="007B6759" w:rsidRDefault="004B119A" w:rsidP="00C43128">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A812E1" w14:textId="77777777" w:rsidR="004B119A" w:rsidRPr="007B6759" w:rsidRDefault="004B119A" w:rsidP="00C43128">
            <w:pPr>
              <w:keepLines/>
              <w:contextualSpacing/>
              <w:rPr>
                <w:rFonts w:ascii="Calibri" w:hAnsi="Calibri" w:cs="Calibri"/>
                <w:i/>
                <w:color w:val="0000FF"/>
                <w:sz w:val="36"/>
                <w:szCs w:val="36"/>
              </w:rPr>
            </w:pPr>
            <w:r>
              <w:rPr>
                <w:rFonts w:ascii="Calibri" w:eastAsia="Calibri" w:hAnsi="Calibri" w:cs="Calibri"/>
                <w:i/>
                <w:iCs/>
                <w:color w:val="000000"/>
              </w:rPr>
              <w:t>Consultar Hoteles</w:t>
            </w:r>
          </w:p>
        </w:tc>
      </w:tr>
      <w:tr w:rsidR="004B119A" w:rsidRPr="0088178D" w14:paraId="4750EBCE" w14:textId="77777777" w:rsidTr="003E7124">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BCE67B" w14:textId="77777777" w:rsidR="004B119A" w:rsidRPr="007B6759" w:rsidRDefault="004B119A" w:rsidP="00C43128">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E2A140" w14:textId="77777777" w:rsidR="004B119A" w:rsidRPr="007B6759" w:rsidRDefault="004B119A" w:rsidP="00C43128">
            <w:pPr>
              <w:keepLines/>
              <w:contextualSpacing/>
              <w:rPr>
                <w:rFonts w:ascii="Calibri" w:hAnsi="Calibri" w:cs="Calibri"/>
                <w:i/>
                <w:color w:val="0000FF"/>
                <w:sz w:val="36"/>
                <w:szCs w:val="36"/>
              </w:rPr>
            </w:pPr>
            <w:r>
              <w:rPr>
                <w:rFonts w:asciiTheme="minorHAnsi" w:hAnsiTheme="minorHAnsi" w:cstheme="minorHAnsi"/>
                <w:i/>
                <w:iCs/>
              </w:rPr>
              <w:t xml:space="preserve">El usuario podrá consultar la lista de hoteles </w:t>
            </w:r>
            <w:r w:rsidRPr="00F83F08">
              <w:rPr>
                <w:rFonts w:ascii="Calibri" w:hAnsi="Calibri" w:cs="Calibri"/>
                <w:i/>
                <w:kern w:val="24"/>
              </w:rPr>
              <w:t>relacionadas a la empresa</w:t>
            </w:r>
          </w:p>
        </w:tc>
      </w:tr>
      <w:tr w:rsidR="004B119A" w:rsidRPr="0088178D" w14:paraId="211FDBEF" w14:textId="77777777" w:rsidTr="003E7124">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730DFA" w14:textId="77777777" w:rsidR="004B119A" w:rsidRPr="007B6759" w:rsidRDefault="004B119A" w:rsidP="00C43128">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EBDA3C" w14:textId="77777777" w:rsidR="004B119A" w:rsidRPr="007B6759" w:rsidRDefault="004B119A"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 xml:space="preserve">Funcional </w:t>
            </w:r>
          </w:p>
        </w:tc>
      </w:tr>
      <w:tr w:rsidR="004B119A" w:rsidRPr="0088178D" w14:paraId="4C460128" w14:textId="77777777" w:rsidTr="003E7124">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4512C6" w14:textId="77777777" w:rsidR="004B119A" w:rsidRPr="007B6759" w:rsidRDefault="004B119A" w:rsidP="00C43128">
            <w:pPr>
              <w:keepLines/>
              <w:contextualSpacing/>
              <w:rPr>
                <w:rFonts w:ascii="Calibri" w:hAnsi="Calibri" w:cs="Calibri"/>
                <w:i/>
              </w:rPr>
            </w:pPr>
            <w:r w:rsidRPr="007B6759">
              <w:rPr>
                <w:rFonts w:ascii="Calibri" w:hAnsi="Calibri" w:cs="Calibri"/>
                <w:i/>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EE238D" w14:textId="77777777" w:rsidR="004B119A" w:rsidRPr="00CB5DC7" w:rsidRDefault="004B119A" w:rsidP="00C43128">
            <w:pPr>
              <w:jc w:val="both"/>
              <w:textAlignment w:val="baseline"/>
              <w:rPr>
                <w:rFonts w:ascii="Calibri" w:hAnsi="Calibri" w:cs="Calibri"/>
                <w:i/>
                <w:kern w:val="24"/>
                <w:lang w:val="es-EC" w:eastAsia="es-ES"/>
              </w:rPr>
            </w:pPr>
            <w:r w:rsidRPr="00042F10">
              <w:rPr>
                <w:rFonts w:ascii="Calibri" w:hAnsi="Calibri" w:cs="Calibri"/>
                <w:i/>
                <w:kern w:val="24"/>
                <w:lang w:val="es-EC" w:eastAsia="es-ES"/>
              </w:rPr>
              <w:t>El sistema verificará el ingreso de</w:t>
            </w:r>
            <w:r>
              <w:rPr>
                <w:rFonts w:ascii="Calibri" w:hAnsi="Calibri" w:cs="Calibri"/>
                <w:i/>
                <w:kern w:val="24"/>
                <w:lang w:val="es-EC" w:eastAsia="es-ES"/>
              </w:rPr>
              <w:t>l usuario</w:t>
            </w:r>
            <w:r w:rsidRPr="00042F10">
              <w:rPr>
                <w:rFonts w:ascii="Calibri" w:hAnsi="Calibri" w:cs="Calibri"/>
                <w:i/>
                <w:kern w:val="24"/>
                <w:lang w:val="es-EC" w:eastAsia="es-ES"/>
              </w:rPr>
              <w:t xml:space="preserve"> y le permitirá </w:t>
            </w:r>
            <w:r>
              <w:rPr>
                <w:rFonts w:ascii="Calibri" w:hAnsi="Calibri" w:cs="Calibri"/>
                <w:i/>
                <w:kern w:val="24"/>
                <w:lang w:val="es-EC" w:eastAsia="es-ES"/>
              </w:rPr>
              <w:t xml:space="preserve">consultar el </w:t>
            </w:r>
            <w:r>
              <w:rPr>
                <w:rFonts w:asciiTheme="minorHAnsi" w:hAnsiTheme="minorHAnsi" w:cstheme="minorHAnsi"/>
                <w:i/>
                <w:iCs/>
              </w:rPr>
              <w:t xml:space="preserve">hotel deseado que esté </w:t>
            </w:r>
            <w:r w:rsidRPr="00F83F08">
              <w:rPr>
                <w:rFonts w:ascii="Calibri" w:hAnsi="Calibri" w:cs="Calibri"/>
                <w:i/>
                <w:kern w:val="24"/>
              </w:rPr>
              <w:t>relacionad</w:t>
            </w:r>
            <w:r>
              <w:rPr>
                <w:rFonts w:ascii="Calibri" w:hAnsi="Calibri" w:cs="Calibri"/>
                <w:i/>
                <w:kern w:val="24"/>
              </w:rPr>
              <w:t>o</w:t>
            </w:r>
            <w:r w:rsidRPr="00F83F08">
              <w:rPr>
                <w:rFonts w:ascii="Calibri" w:hAnsi="Calibri" w:cs="Calibri"/>
                <w:i/>
                <w:kern w:val="24"/>
              </w:rPr>
              <w:t xml:space="preserve"> a la empresa</w:t>
            </w:r>
            <w:r>
              <w:rPr>
                <w:rFonts w:ascii="Calibri" w:hAnsi="Calibri" w:cs="Calibri"/>
                <w:i/>
                <w:kern w:val="24"/>
                <w:lang w:val="es-EC" w:eastAsia="es-ES"/>
              </w:rPr>
              <w:t>.</w:t>
            </w:r>
          </w:p>
          <w:p w14:paraId="3CD6A819" w14:textId="77777777" w:rsidR="004B119A" w:rsidRDefault="004B119A" w:rsidP="00C43128">
            <w:pPr>
              <w:keepLines/>
              <w:contextualSpacing/>
              <w:rPr>
                <w:rFonts w:asciiTheme="minorHAnsi" w:hAnsiTheme="minorHAnsi" w:cstheme="minorHAnsi"/>
                <w:i/>
                <w:iCs/>
              </w:rPr>
            </w:pPr>
            <w:r>
              <w:rPr>
                <w:rFonts w:asciiTheme="minorHAnsi" w:hAnsiTheme="minorHAnsi" w:cstheme="minorHAnsi"/>
                <w:i/>
                <w:iCs/>
              </w:rPr>
              <w:t>El usuario podrá realizar las siguientes funciones:</w:t>
            </w:r>
          </w:p>
          <w:p w14:paraId="0A5044A4" w14:textId="77777777" w:rsidR="00244B6A" w:rsidRPr="00B46FC8" w:rsidRDefault="00244B6A" w:rsidP="00244B6A">
            <w:pPr>
              <w:pStyle w:val="Prrafodelista"/>
              <w:numPr>
                <w:ilvl w:val="0"/>
                <w:numId w:val="27"/>
              </w:numPr>
              <w:jc w:val="both"/>
              <w:textAlignment w:val="baseline"/>
              <w:rPr>
                <w:rFonts w:ascii="Calibri" w:hAnsi="Calibri" w:cs="Calibri"/>
                <w:i/>
                <w:szCs w:val="36"/>
              </w:rPr>
            </w:pPr>
            <w:r>
              <w:rPr>
                <w:rFonts w:ascii="Calibri" w:hAnsi="Calibri" w:cs="Calibri"/>
                <w:i/>
              </w:rPr>
              <w:t xml:space="preserve">Buscar por </w:t>
            </w:r>
            <w:r w:rsidRPr="00145DEC">
              <w:rPr>
                <w:rFonts w:ascii="Calibri" w:hAnsi="Calibri" w:cs="Calibri"/>
                <w:i/>
                <w:kern w:val="24"/>
                <w:lang w:val="es-419"/>
              </w:rPr>
              <w:t>nombre del hotel</w:t>
            </w:r>
            <w:r>
              <w:rPr>
                <w:rFonts w:ascii="Calibri" w:hAnsi="Calibri" w:cs="Calibri"/>
                <w:i/>
                <w:kern w:val="24"/>
                <w:lang w:val="es-419"/>
              </w:rPr>
              <w:t xml:space="preserve">, de tipo </w:t>
            </w:r>
            <w:proofErr w:type="spellStart"/>
            <w:r>
              <w:rPr>
                <w:rFonts w:ascii="Calibri" w:hAnsi="Calibri" w:cs="Calibri"/>
                <w:i/>
                <w:kern w:val="24"/>
                <w:lang w:val="es-419"/>
              </w:rPr>
              <w:t>String</w:t>
            </w:r>
            <w:proofErr w:type="spellEnd"/>
            <w:r>
              <w:rPr>
                <w:rFonts w:ascii="Calibri" w:hAnsi="Calibri" w:cs="Calibri"/>
                <w:i/>
                <w:kern w:val="24"/>
                <w:lang w:val="es-419"/>
              </w:rPr>
              <w:t xml:space="preserve"> con máximo de 50 caracteres.</w:t>
            </w:r>
          </w:p>
          <w:p w14:paraId="44660C83" w14:textId="77777777" w:rsidR="00244B6A" w:rsidRPr="00CB5DC7" w:rsidRDefault="00244B6A" w:rsidP="00244B6A">
            <w:pPr>
              <w:pStyle w:val="Prrafodelista"/>
              <w:numPr>
                <w:ilvl w:val="0"/>
                <w:numId w:val="27"/>
              </w:numPr>
              <w:jc w:val="both"/>
              <w:textAlignment w:val="baseline"/>
              <w:rPr>
                <w:rFonts w:ascii="Calibri" w:hAnsi="Calibri" w:cs="Calibri"/>
                <w:i/>
                <w:szCs w:val="36"/>
              </w:rPr>
            </w:pPr>
            <w:r>
              <w:rPr>
                <w:rFonts w:asciiTheme="minorHAnsi" w:hAnsiTheme="minorHAnsi" w:cstheme="minorHAnsi"/>
                <w:i/>
                <w:iCs/>
              </w:rPr>
              <w:t xml:space="preserve">Buscar por </w:t>
            </w:r>
            <w:r w:rsidRPr="004D58D8">
              <w:rPr>
                <w:rFonts w:asciiTheme="minorHAnsi" w:hAnsiTheme="minorHAnsi" w:cstheme="minorHAnsi"/>
                <w:i/>
                <w:iCs/>
              </w:rPr>
              <w:t>descripción del hotel</w:t>
            </w:r>
            <w:r>
              <w:rPr>
                <w:rFonts w:asciiTheme="minorHAnsi" w:hAnsiTheme="minorHAnsi" w:cstheme="minorHAnsi"/>
                <w:i/>
                <w:iCs/>
              </w:rPr>
              <w:t xml:space="preserve">, de tipo </w:t>
            </w:r>
            <w:proofErr w:type="spellStart"/>
            <w:r>
              <w:rPr>
                <w:rFonts w:asciiTheme="minorHAnsi" w:hAnsiTheme="minorHAnsi" w:cstheme="minorHAnsi"/>
                <w:i/>
                <w:iCs/>
              </w:rPr>
              <w:t>String</w:t>
            </w:r>
            <w:proofErr w:type="spellEnd"/>
            <w:r>
              <w:rPr>
                <w:rFonts w:asciiTheme="minorHAnsi" w:hAnsiTheme="minorHAnsi" w:cstheme="minorHAnsi"/>
                <w:i/>
                <w:iCs/>
              </w:rPr>
              <w:t xml:space="preserve"> con máximo de 100 caracteres.</w:t>
            </w:r>
          </w:p>
          <w:p w14:paraId="19FADBA1" w14:textId="77777777" w:rsidR="00244B6A" w:rsidRPr="000165C9" w:rsidRDefault="00244B6A" w:rsidP="00244B6A">
            <w:pPr>
              <w:pStyle w:val="Prrafodelista"/>
              <w:numPr>
                <w:ilvl w:val="0"/>
                <w:numId w:val="27"/>
              </w:numPr>
              <w:jc w:val="both"/>
              <w:textAlignment w:val="baseline"/>
              <w:rPr>
                <w:rFonts w:ascii="Calibri" w:hAnsi="Calibri" w:cs="Calibri"/>
                <w:i/>
                <w:szCs w:val="36"/>
              </w:rPr>
            </w:pPr>
            <w:r>
              <w:rPr>
                <w:rFonts w:ascii="Calibri" w:hAnsi="Calibri" w:cs="Calibri"/>
                <w:i/>
              </w:rPr>
              <w:t xml:space="preserve">Buscar por ofertas de viaje, de tipo entero y </w:t>
            </w:r>
            <w:proofErr w:type="spellStart"/>
            <w:r>
              <w:rPr>
                <w:rFonts w:ascii="Calibri" w:hAnsi="Calibri" w:cs="Calibri"/>
                <w:i/>
              </w:rPr>
              <w:t>String</w:t>
            </w:r>
            <w:proofErr w:type="spellEnd"/>
            <w:r>
              <w:rPr>
                <w:rFonts w:ascii="Calibri" w:hAnsi="Calibri" w:cs="Calibri"/>
                <w:i/>
              </w:rPr>
              <w:t xml:space="preserve"> con máximo de 150 caracteres.</w:t>
            </w:r>
          </w:p>
          <w:p w14:paraId="47C86164" w14:textId="77777777" w:rsidR="00244B6A" w:rsidRPr="000165C9" w:rsidRDefault="00244B6A" w:rsidP="00244B6A">
            <w:pPr>
              <w:pStyle w:val="Prrafodelista"/>
              <w:numPr>
                <w:ilvl w:val="0"/>
                <w:numId w:val="27"/>
              </w:numPr>
              <w:jc w:val="both"/>
              <w:textAlignment w:val="baseline"/>
              <w:rPr>
                <w:rFonts w:ascii="Calibri" w:hAnsi="Calibri" w:cs="Calibri"/>
                <w:i/>
                <w:szCs w:val="36"/>
              </w:rPr>
            </w:pPr>
            <w:r>
              <w:rPr>
                <w:rFonts w:ascii="Calibri" w:hAnsi="Calibri" w:cs="Calibri"/>
                <w:i/>
              </w:rPr>
              <w:t>Buscar por categoría del hotel (de 1 a 5 estrellas), tipo entero con máximo de 5 caracteres.</w:t>
            </w:r>
          </w:p>
          <w:p w14:paraId="6D4D121E" w14:textId="77777777" w:rsidR="00244B6A" w:rsidRPr="000165C9" w:rsidRDefault="00244B6A" w:rsidP="00244B6A">
            <w:pPr>
              <w:pStyle w:val="Prrafodelista"/>
              <w:numPr>
                <w:ilvl w:val="0"/>
                <w:numId w:val="27"/>
              </w:numPr>
              <w:jc w:val="both"/>
              <w:textAlignment w:val="baseline"/>
              <w:rPr>
                <w:rFonts w:ascii="Calibri" w:hAnsi="Calibri" w:cs="Calibri"/>
                <w:i/>
                <w:szCs w:val="36"/>
              </w:rPr>
            </w:pPr>
            <w:r>
              <w:rPr>
                <w:rFonts w:ascii="Calibri" w:hAnsi="Calibri" w:cs="Calibri"/>
                <w:i/>
              </w:rPr>
              <w:t>Buscar por precio, tipo entero con máximo de 20 caracteres.</w:t>
            </w:r>
          </w:p>
          <w:p w14:paraId="40BCEC1B" w14:textId="77777777" w:rsidR="00244B6A" w:rsidRPr="000165C9" w:rsidRDefault="00244B6A" w:rsidP="00244B6A">
            <w:pPr>
              <w:pStyle w:val="Prrafodelista"/>
              <w:numPr>
                <w:ilvl w:val="0"/>
                <w:numId w:val="27"/>
              </w:numPr>
              <w:jc w:val="both"/>
              <w:textAlignment w:val="baseline"/>
              <w:rPr>
                <w:rFonts w:ascii="Calibri" w:hAnsi="Calibri" w:cs="Calibri"/>
                <w:i/>
                <w:szCs w:val="36"/>
              </w:rPr>
            </w:pPr>
            <w:r>
              <w:rPr>
                <w:rFonts w:ascii="Calibri" w:hAnsi="Calibri" w:cs="Calibri"/>
                <w:i/>
              </w:rPr>
              <w:t>Buscar por cantidad de habitaciones, tipo entero con máximo de 15 caracteres.</w:t>
            </w:r>
          </w:p>
          <w:p w14:paraId="05B039C3" w14:textId="5F9E98FF" w:rsidR="004B119A" w:rsidRPr="0006582E" w:rsidRDefault="004B119A" w:rsidP="00C43128">
            <w:pPr>
              <w:jc w:val="both"/>
              <w:textAlignment w:val="baseline"/>
              <w:rPr>
                <w:rFonts w:ascii="Calibri" w:hAnsi="Calibri" w:cs="Calibri"/>
                <w:i/>
                <w:szCs w:val="36"/>
              </w:rPr>
            </w:pPr>
            <w:r>
              <w:rPr>
                <w:rFonts w:ascii="Calibri" w:hAnsi="Calibri" w:cs="Calibri"/>
                <w:i/>
                <w:szCs w:val="36"/>
              </w:rPr>
              <w:t xml:space="preserve">La información se presentará de manera correcta </w:t>
            </w:r>
            <w:r w:rsidR="00752185">
              <w:rPr>
                <w:rFonts w:ascii="Calibri" w:hAnsi="Calibri" w:cs="Calibri"/>
                <w:i/>
                <w:szCs w:val="36"/>
              </w:rPr>
              <w:t>de acuerdo con el</w:t>
            </w:r>
            <w:r>
              <w:rPr>
                <w:rFonts w:ascii="Calibri" w:hAnsi="Calibri" w:cs="Calibri"/>
                <w:i/>
                <w:szCs w:val="36"/>
              </w:rPr>
              <w:t xml:space="preserve"> termino o método de consulta que elija el usuario.</w:t>
            </w:r>
          </w:p>
          <w:p w14:paraId="54A4AB21" w14:textId="77777777" w:rsidR="004B119A" w:rsidRPr="007B6759" w:rsidRDefault="004B119A" w:rsidP="00C43128">
            <w:pPr>
              <w:keepLines/>
              <w:contextualSpacing/>
              <w:rPr>
                <w:rFonts w:ascii="Calibri" w:hAnsi="Calibri" w:cs="Calibri"/>
                <w:i/>
                <w:color w:val="0000FF"/>
                <w:szCs w:val="36"/>
              </w:rPr>
            </w:pPr>
          </w:p>
        </w:tc>
      </w:tr>
      <w:tr w:rsidR="004B119A" w:rsidRPr="0088178D" w14:paraId="629F05BC" w14:textId="77777777" w:rsidTr="003E7124">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A73226" w14:textId="77777777" w:rsidR="004B119A" w:rsidRPr="007B6759" w:rsidRDefault="004B119A" w:rsidP="00C43128">
            <w:pPr>
              <w:keepLines/>
              <w:contextualSpacing/>
              <w:rPr>
                <w:rFonts w:ascii="Calibri" w:hAnsi="Calibri" w:cs="Calibri"/>
                <w:i/>
              </w:rPr>
            </w:pPr>
            <w:r w:rsidRPr="007B6759">
              <w:rPr>
                <w:rFonts w:ascii="Calibri" w:hAnsi="Calibri" w:cs="Calibri"/>
                <w:i/>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3BB4BF" w14:textId="77777777" w:rsidR="004B119A" w:rsidRPr="00D44529" w:rsidRDefault="004B119A" w:rsidP="00C4312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4691CE2A" w14:textId="77777777" w:rsidR="004B119A" w:rsidRPr="007B6759" w:rsidRDefault="004B119A"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4B119A" w:rsidRPr="0088178D" w14:paraId="6D6327E1" w14:textId="77777777" w:rsidTr="003E7124">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ABED65" w14:textId="77777777" w:rsidR="004B119A" w:rsidRPr="007B6759" w:rsidRDefault="004B119A" w:rsidP="00C4312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BEE4FB" w14:textId="77777777" w:rsidR="004B119A" w:rsidRPr="00D40A2E" w:rsidRDefault="004B119A" w:rsidP="00C43128">
            <w:pPr>
              <w:keepLines/>
              <w:contextualSpacing/>
              <w:rPr>
                <w:rFonts w:ascii="Calibri" w:hAnsi="Calibri" w:cs="Calibri"/>
                <w:b/>
                <w:bCs/>
                <w:i/>
                <w:color w:val="0000FF"/>
                <w:sz w:val="36"/>
                <w:szCs w:val="36"/>
              </w:rPr>
            </w:pPr>
            <w:r w:rsidRPr="00D40A2E">
              <w:rPr>
                <w:rFonts w:ascii="Calibri" w:eastAsia="Calibri" w:hAnsi="Calibri" w:cs="Calibri"/>
                <w:b/>
                <w:bCs/>
                <w:i/>
                <w:iCs/>
                <w:color w:val="000000"/>
              </w:rPr>
              <w:t>Media</w:t>
            </w:r>
          </w:p>
        </w:tc>
      </w:tr>
    </w:tbl>
    <w:p w14:paraId="59025DFB" w14:textId="77777777" w:rsidR="003E7124" w:rsidRDefault="003E7124"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B3133F" w14:paraId="07D45018" w14:textId="77777777" w:rsidTr="003E7124">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361D91"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018F0A1" w14:textId="77777777" w:rsidR="00B3133F" w:rsidRDefault="00B3133F" w:rsidP="00AA2B44">
            <w:pPr>
              <w:spacing w:line="256" w:lineRule="auto"/>
              <w:rPr>
                <w:rFonts w:ascii="Calibri" w:hAnsi="Calibri" w:cs="Calibri"/>
                <w:i/>
                <w:color w:val="0000FF"/>
              </w:rPr>
            </w:pPr>
            <w:r>
              <w:rPr>
                <w:rFonts w:ascii="Calibri" w:hAnsi="Calibri" w:cs="Calibri"/>
                <w:b/>
                <w:i/>
                <w:lang w:val="en-US"/>
              </w:rPr>
              <w:t>RF-14</w:t>
            </w:r>
          </w:p>
        </w:tc>
      </w:tr>
      <w:tr w:rsidR="00B3133F" w14:paraId="7E23FF79" w14:textId="77777777" w:rsidTr="003E7124">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116914"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F92597" w14:textId="77777777" w:rsidR="00B3133F" w:rsidRDefault="00B3133F"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Eliminar Hoteles</w:t>
            </w:r>
          </w:p>
        </w:tc>
      </w:tr>
      <w:tr w:rsidR="00B3133F" w14:paraId="4DB5E55E" w14:textId="77777777" w:rsidTr="003E7124">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0CBB45"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7918B6" w14:textId="77777777" w:rsidR="00B3133F" w:rsidRDefault="00B3133F"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eliminar los datos registrados de la lista de hoteles </w:t>
            </w:r>
          </w:p>
        </w:tc>
      </w:tr>
      <w:tr w:rsidR="00B3133F" w14:paraId="1149C377" w14:textId="77777777" w:rsidTr="003E7124">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2D2CAD" w14:textId="77777777" w:rsidR="00B3133F" w:rsidRDefault="00B3133F" w:rsidP="00AA2B44">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E17C769" w14:textId="77777777" w:rsidR="00B3133F" w:rsidRDefault="00B3133F" w:rsidP="00AA2B44">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B3133F" w14:paraId="654D4DE0" w14:textId="77777777" w:rsidTr="0054555B">
        <w:trPr>
          <w:trHeight w:val="575"/>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DC682C" w14:textId="77777777" w:rsidR="00B3133F" w:rsidRDefault="00B3133F" w:rsidP="00AA2B44">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39545D1" w14:textId="77777777" w:rsidR="00B3133F" w:rsidRDefault="00B3133F" w:rsidP="00AA2B44">
            <w:pPr>
              <w:spacing w:line="256" w:lineRule="auto"/>
              <w:jc w:val="both"/>
              <w:textAlignment w:val="baseline"/>
              <w:rPr>
                <w:rFonts w:ascii="Calibri" w:hAnsi="Calibri" w:cs="Calibri"/>
                <w:i/>
              </w:rPr>
            </w:pPr>
            <w:r w:rsidRPr="00B360C1">
              <w:rPr>
                <w:rFonts w:ascii="Calibri" w:hAnsi="Calibri" w:cs="Calibri"/>
                <w:i/>
              </w:rPr>
              <w:t>El sistema</w:t>
            </w:r>
            <w:r>
              <w:rPr>
                <w:rFonts w:ascii="Calibri" w:hAnsi="Calibri" w:cs="Calibri"/>
                <w:i/>
              </w:rPr>
              <w:t xml:space="preserve"> permitirá eliminar los siguientes datos de la lista de hoteles </w:t>
            </w:r>
          </w:p>
          <w:p w14:paraId="50384B5E" w14:textId="77777777" w:rsidR="00802BB0" w:rsidRPr="00EF295D" w:rsidRDefault="00802BB0" w:rsidP="00802BB0">
            <w:pPr>
              <w:pStyle w:val="Prrafodelista"/>
              <w:keepLines/>
              <w:numPr>
                <w:ilvl w:val="0"/>
                <w:numId w:val="14"/>
              </w:numPr>
              <w:rPr>
                <w:rFonts w:ascii="Calibri" w:hAnsi="Calibri" w:cs="Calibri"/>
                <w:i/>
                <w:szCs w:val="36"/>
              </w:rPr>
            </w:pPr>
            <w:r w:rsidRPr="00145DEC">
              <w:rPr>
                <w:rFonts w:ascii="Calibri" w:hAnsi="Calibri" w:cs="Calibri"/>
                <w:i/>
                <w:kern w:val="24"/>
                <w:lang w:val="es-419"/>
              </w:rPr>
              <w:t>Nombre del hotel</w:t>
            </w:r>
            <w:r>
              <w:rPr>
                <w:rFonts w:ascii="Calibri" w:hAnsi="Calibri" w:cs="Calibri"/>
                <w:i/>
                <w:kern w:val="24"/>
                <w:lang w:val="es-419"/>
              </w:rPr>
              <w:t xml:space="preserve">, tipo </w:t>
            </w:r>
            <w:proofErr w:type="spellStart"/>
            <w:r>
              <w:rPr>
                <w:rFonts w:ascii="Calibri" w:hAnsi="Calibri" w:cs="Calibri"/>
                <w:i/>
                <w:kern w:val="24"/>
                <w:lang w:val="es-419"/>
              </w:rPr>
              <w:t>String</w:t>
            </w:r>
            <w:proofErr w:type="spellEnd"/>
            <w:r>
              <w:rPr>
                <w:rFonts w:ascii="Calibri" w:hAnsi="Calibri" w:cs="Calibri"/>
                <w:i/>
                <w:kern w:val="24"/>
                <w:lang w:val="es-419"/>
              </w:rPr>
              <w:t xml:space="preserve"> con máximo de 25 caracteres.</w:t>
            </w:r>
            <w:r w:rsidRPr="00145DEC">
              <w:rPr>
                <w:rFonts w:ascii="Calibri" w:hAnsi="Calibri" w:cs="Calibri"/>
                <w:i/>
                <w:kern w:val="24"/>
                <w:lang w:val="es-419"/>
              </w:rPr>
              <w:t xml:space="preserve"> </w:t>
            </w:r>
          </w:p>
          <w:p w14:paraId="1AB02E2A" w14:textId="77777777" w:rsidR="00802BB0" w:rsidRPr="00145DEC" w:rsidRDefault="00802BB0" w:rsidP="00802BB0">
            <w:pPr>
              <w:pStyle w:val="Prrafodelista"/>
              <w:keepLines/>
              <w:numPr>
                <w:ilvl w:val="0"/>
                <w:numId w:val="14"/>
              </w:numPr>
              <w:rPr>
                <w:rFonts w:ascii="Calibri" w:hAnsi="Calibri" w:cs="Calibri"/>
                <w:i/>
                <w:szCs w:val="36"/>
              </w:rPr>
            </w:pPr>
            <w:r>
              <w:rPr>
                <w:rFonts w:ascii="Calibri" w:hAnsi="Calibri" w:cs="Calibri"/>
                <w:i/>
                <w:kern w:val="24"/>
                <w:lang w:val="es-419"/>
              </w:rPr>
              <w:t xml:space="preserve">Ubicación: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w:t>
            </w:r>
            <w:r w:rsidRPr="00E132A4">
              <w:rPr>
                <w:rFonts w:ascii="Calibri" w:hAnsi="Calibri" w:cs="Calibri"/>
                <w:i/>
              </w:rPr>
              <w:t>0 caracteres, incluyendo mayúsculas y minúsculas.</w:t>
            </w:r>
          </w:p>
          <w:p w14:paraId="73E7D300" w14:textId="77777777" w:rsidR="00802BB0" w:rsidRPr="00145DEC" w:rsidRDefault="00802BB0" w:rsidP="00802BB0">
            <w:pPr>
              <w:pStyle w:val="Prrafodelista"/>
              <w:keepLines/>
              <w:numPr>
                <w:ilvl w:val="0"/>
                <w:numId w:val="14"/>
              </w:numPr>
              <w:rPr>
                <w:rFonts w:ascii="Calibri" w:hAnsi="Calibri" w:cs="Calibri"/>
                <w:i/>
                <w:szCs w:val="36"/>
              </w:rPr>
            </w:pPr>
            <w:r w:rsidRPr="00145DEC">
              <w:rPr>
                <w:rFonts w:ascii="Calibri" w:hAnsi="Calibri" w:cs="Calibri"/>
                <w:i/>
                <w:kern w:val="24"/>
              </w:rPr>
              <w:t>Descripción del hotel</w:t>
            </w:r>
            <w:r>
              <w:rPr>
                <w:rFonts w:ascii="Calibri" w:hAnsi="Calibri" w:cs="Calibri"/>
                <w:i/>
                <w:kern w:val="24"/>
              </w:rPr>
              <w:t xml:space="preserve">, tipo </w:t>
            </w:r>
            <w:proofErr w:type="spellStart"/>
            <w:r>
              <w:rPr>
                <w:rFonts w:ascii="Calibri" w:hAnsi="Calibri" w:cs="Calibri"/>
                <w:i/>
                <w:kern w:val="24"/>
              </w:rPr>
              <w:t>String</w:t>
            </w:r>
            <w:proofErr w:type="spellEnd"/>
            <w:r>
              <w:rPr>
                <w:rFonts w:ascii="Calibri" w:hAnsi="Calibri" w:cs="Calibri"/>
                <w:i/>
                <w:kern w:val="24"/>
              </w:rPr>
              <w:t xml:space="preserve"> con máximo de 50 caracteres.</w:t>
            </w:r>
          </w:p>
          <w:p w14:paraId="1F96ADB9" w14:textId="77777777" w:rsidR="00802BB0" w:rsidRPr="00FA776A" w:rsidRDefault="00802BB0" w:rsidP="00802BB0">
            <w:pPr>
              <w:pStyle w:val="Prrafodelista"/>
              <w:keepLines/>
              <w:numPr>
                <w:ilvl w:val="0"/>
                <w:numId w:val="14"/>
              </w:numPr>
              <w:rPr>
                <w:rFonts w:ascii="Calibri" w:hAnsi="Calibri" w:cs="Calibri"/>
                <w:i/>
                <w:szCs w:val="36"/>
              </w:rPr>
            </w:pPr>
            <w:r w:rsidRPr="00145DEC">
              <w:rPr>
                <w:rFonts w:ascii="Calibri" w:hAnsi="Calibri" w:cs="Calibri"/>
                <w:i/>
                <w:kern w:val="24"/>
              </w:rPr>
              <w:t>Proveedores de servicio</w:t>
            </w:r>
            <w:r>
              <w:rPr>
                <w:rFonts w:ascii="Calibri" w:hAnsi="Calibri" w:cs="Calibri"/>
                <w:i/>
                <w:kern w:val="24"/>
              </w:rPr>
              <w:t xml:space="preserve">, tipo </w:t>
            </w:r>
            <w:proofErr w:type="spellStart"/>
            <w:r>
              <w:rPr>
                <w:rFonts w:ascii="Calibri" w:hAnsi="Calibri" w:cs="Calibri"/>
                <w:i/>
                <w:kern w:val="24"/>
              </w:rPr>
              <w:t>String</w:t>
            </w:r>
            <w:proofErr w:type="spellEnd"/>
            <w:r>
              <w:rPr>
                <w:rFonts w:ascii="Calibri" w:hAnsi="Calibri" w:cs="Calibri"/>
                <w:i/>
                <w:kern w:val="24"/>
              </w:rPr>
              <w:t xml:space="preserve"> con máximo de 20 caracteres.</w:t>
            </w:r>
          </w:p>
          <w:p w14:paraId="72935C75" w14:textId="77777777" w:rsidR="00802BB0" w:rsidRPr="00FA776A" w:rsidRDefault="00802BB0" w:rsidP="00802BB0">
            <w:pPr>
              <w:pStyle w:val="Prrafodelista"/>
              <w:keepLines/>
              <w:numPr>
                <w:ilvl w:val="0"/>
                <w:numId w:val="14"/>
              </w:numPr>
              <w:rPr>
                <w:rFonts w:ascii="Calibri" w:hAnsi="Calibri" w:cs="Calibri"/>
                <w:i/>
                <w:szCs w:val="36"/>
              </w:rPr>
            </w:pPr>
            <w:r>
              <w:rPr>
                <w:rFonts w:ascii="Calibri" w:hAnsi="Calibri" w:cs="Calibri"/>
                <w:i/>
              </w:rPr>
              <w:t>Costo de Hospedaje, tipo entero con máximo de 15 caracteres.</w:t>
            </w:r>
          </w:p>
          <w:p w14:paraId="1A4EF4EF" w14:textId="77777777" w:rsidR="00802BB0" w:rsidRPr="000A35C5" w:rsidRDefault="00802BB0" w:rsidP="00802BB0">
            <w:pPr>
              <w:pStyle w:val="Prrafodelista"/>
              <w:keepLines/>
              <w:numPr>
                <w:ilvl w:val="0"/>
                <w:numId w:val="14"/>
              </w:numPr>
              <w:rPr>
                <w:rFonts w:ascii="Calibri" w:hAnsi="Calibri" w:cs="Calibri"/>
                <w:i/>
                <w:szCs w:val="36"/>
              </w:rPr>
            </w:pPr>
            <w:r>
              <w:rPr>
                <w:rFonts w:ascii="Calibri" w:hAnsi="Calibri" w:cs="Calibri"/>
                <w:i/>
              </w:rPr>
              <w:t xml:space="preserve">Promociones del hotel, Tipo entero y </w:t>
            </w:r>
            <w:proofErr w:type="spellStart"/>
            <w:r>
              <w:rPr>
                <w:rFonts w:ascii="Calibri" w:hAnsi="Calibri" w:cs="Calibri"/>
                <w:i/>
              </w:rPr>
              <w:t>String</w:t>
            </w:r>
            <w:proofErr w:type="spellEnd"/>
            <w:r>
              <w:rPr>
                <w:rFonts w:ascii="Calibri" w:hAnsi="Calibri" w:cs="Calibri"/>
                <w:i/>
              </w:rPr>
              <w:t xml:space="preserve"> con máximo de 80 caracteres.</w:t>
            </w:r>
          </w:p>
          <w:p w14:paraId="62173530" w14:textId="77777777" w:rsidR="00802BB0" w:rsidRPr="000A35C5" w:rsidRDefault="00802BB0" w:rsidP="00802BB0">
            <w:pPr>
              <w:pStyle w:val="Prrafodelista"/>
              <w:numPr>
                <w:ilvl w:val="0"/>
                <w:numId w:val="14"/>
              </w:numPr>
              <w:rPr>
                <w:rFonts w:ascii="Calibri" w:eastAsia="Calibri" w:hAnsi="Calibri" w:cs="Calibri"/>
                <w:i/>
                <w:iCs/>
                <w:color w:val="000000"/>
              </w:rPr>
            </w:pPr>
            <w:r w:rsidRPr="00D44529">
              <w:rPr>
                <w:rFonts w:ascii="Calibri" w:eastAsia="Calibri" w:hAnsi="Calibri" w:cs="Calibri"/>
                <w:i/>
                <w:iCs/>
                <w:color w:val="000000"/>
              </w:rPr>
              <w:t xml:space="preserve">Correo electrónico: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50</w:t>
            </w:r>
            <w:r w:rsidRPr="00E132A4">
              <w:rPr>
                <w:rFonts w:ascii="Calibri" w:hAnsi="Calibri" w:cs="Calibri"/>
                <w:i/>
              </w:rPr>
              <w:t xml:space="preserve"> caracteres, incluyendo mayúsculas, minúsculas y símbolos.</w:t>
            </w:r>
          </w:p>
          <w:p w14:paraId="40F08293" w14:textId="77777777" w:rsidR="00802BB0" w:rsidRDefault="00802BB0" w:rsidP="00802BB0">
            <w:pPr>
              <w:keepLines/>
              <w:numPr>
                <w:ilvl w:val="0"/>
                <w:numId w:val="14"/>
              </w:numPr>
              <w:contextualSpacing/>
              <w:rPr>
                <w:rFonts w:ascii="Calibri" w:hAnsi="Calibri" w:cs="Calibri"/>
                <w:i/>
                <w:szCs w:val="36"/>
              </w:rPr>
            </w:pPr>
            <w:r>
              <w:rPr>
                <w:rFonts w:ascii="Calibri" w:eastAsia="Calibri" w:hAnsi="Calibri" w:cs="Calibri"/>
                <w:i/>
                <w:iCs/>
                <w:color w:val="000000"/>
              </w:rPr>
              <w:t xml:space="preserve">Contacto telefónico: </w:t>
            </w:r>
            <w:r>
              <w:rPr>
                <w:rFonts w:ascii="Calibri" w:hAnsi="Calibri" w:cs="Calibri"/>
                <w:i/>
                <w:szCs w:val="36"/>
              </w:rPr>
              <w:t>tipo entero con máximo de 10 caracteres.</w:t>
            </w:r>
          </w:p>
          <w:p w14:paraId="62A3E407" w14:textId="78FA99F0" w:rsidR="00802BB0" w:rsidRPr="00802BB0" w:rsidRDefault="00802BB0" w:rsidP="00802BB0">
            <w:pPr>
              <w:keepLines/>
              <w:numPr>
                <w:ilvl w:val="0"/>
                <w:numId w:val="14"/>
              </w:numPr>
              <w:contextualSpacing/>
              <w:rPr>
                <w:rFonts w:ascii="Calibri" w:hAnsi="Calibri" w:cs="Calibri"/>
                <w:i/>
                <w:szCs w:val="36"/>
              </w:rPr>
            </w:pPr>
            <w:r w:rsidRPr="00802BB0">
              <w:rPr>
                <w:rFonts w:ascii="Calibri" w:hAnsi="Calibri" w:cs="Calibri"/>
                <w:i/>
                <w:kern w:val="24"/>
              </w:rPr>
              <w:t>Transacciones electrónicas, tipo Long con máximo de 10 caracteres numéricos.</w:t>
            </w:r>
          </w:p>
          <w:p w14:paraId="27D30400" w14:textId="62DA0FFA" w:rsidR="00B3133F" w:rsidRPr="00D23DCF" w:rsidRDefault="00D23DCF" w:rsidP="00802BB0">
            <w:pPr>
              <w:spacing w:line="256" w:lineRule="auto"/>
              <w:jc w:val="both"/>
              <w:textAlignment w:val="baseline"/>
              <w:rPr>
                <w:rFonts w:ascii="Calibri" w:hAnsi="Calibri" w:cs="Calibri"/>
                <w:i/>
                <w:kern w:val="24"/>
                <w:lang w:val="es-EC"/>
              </w:rPr>
            </w:pPr>
            <w:r w:rsidRPr="00D23DCF">
              <w:rPr>
                <w:rFonts w:ascii="Calibri" w:hAnsi="Calibri" w:cs="Calibri"/>
                <w:i/>
                <w:kern w:val="24"/>
                <w:lang w:val="es-EC"/>
              </w:rPr>
              <w:lastRenderedPageBreak/>
              <w:t>Al culminar se mostrará una ventana con un mensaje de éxito al momento de eliminar la información del hotel dentro del sistema.</w:t>
            </w:r>
          </w:p>
        </w:tc>
      </w:tr>
      <w:tr w:rsidR="00B3133F" w14:paraId="7795FCED" w14:textId="77777777" w:rsidTr="003E7124">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B172B6" w14:textId="77777777" w:rsidR="00B3133F" w:rsidRDefault="00B3133F" w:rsidP="00AA2B44">
            <w:pPr>
              <w:spacing w:line="256" w:lineRule="auto"/>
              <w:rPr>
                <w:rFonts w:ascii="Calibri" w:hAnsi="Calibri" w:cs="Calibri"/>
                <w:i/>
              </w:rPr>
            </w:pPr>
            <w:r>
              <w:rPr>
                <w:rFonts w:ascii="Calibri" w:hAnsi="Calibri" w:cs="Calibri"/>
                <w:i/>
                <w:iCs/>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F8A9AAA" w14:textId="77777777" w:rsidR="00B3133F" w:rsidRDefault="00B3133F"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335C50D6" w14:textId="77777777" w:rsidR="00B3133F" w:rsidRDefault="00B3133F"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B3133F" w14:paraId="6BD43128" w14:textId="77777777" w:rsidTr="003E7124">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151279"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37287E5" w14:textId="77777777" w:rsidR="00B3133F" w:rsidRPr="005A27D1" w:rsidRDefault="00B3133F" w:rsidP="00AA2B44">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p w14:paraId="67283996" w14:textId="3D552427" w:rsidR="00B3133F" w:rsidRDefault="00B3133F"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B3133F" w14:paraId="0E590E79" w14:textId="77777777" w:rsidTr="0036672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5DDD79"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A064A30" w14:textId="77777777" w:rsidR="00B3133F" w:rsidRDefault="00B3133F" w:rsidP="00AA2B44">
            <w:pPr>
              <w:spacing w:line="256" w:lineRule="auto"/>
              <w:rPr>
                <w:rFonts w:ascii="Calibri" w:hAnsi="Calibri" w:cs="Calibri"/>
                <w:i/>
                <w:color w:val="0000FF"/>
              </w:rPr>
            </w:pPr>
            <w:r>
              <w:rPr>
                <w:rFonts w:ascii="Calibri" w:hAnsi="Calibri" w:cs="Calibri"/>
                <w:b/>
                <w:i/>
                <w:lang w:val="en-US"/>
              </w:rPr>
              <w:t>RF-15</w:t>
            </w:r>
          </w:p>
        </w:tc>
      </w:tr>
      <w:tr w:rsidR="00B3133F" w14:paraId="31DD1FD0" w14:textId="77777777" w:rsidTr="0036672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8CF52D"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FA6822E" w14:textId="77777777" w:rsidR="00B3133F" w:rsidRDefault="00B3133F"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Consultar historial del cliente</w:t>
            </w:r>
          </w:p>
        </w:tc>
      </w:tr>
      <w:tr w:rsidR="00B3133F" w14:paraId="185DD27F" w14:textId="77777777" w:rsidTr="0036672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1A4735"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2A6B2A" w14:textId="77777777" w:rsidR="00B3133F" w:rsidRDefault="00B3133F"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acceder a una interfaz que muestre los datos que pertenezcan al historial del cliente </w:t>
            </w:r>
          </w:p>
        </w:tc>
      </w:tr>
      <w:tr w:rsidR="00B3133F" w14:paraId="487A71DB" w14:textId="77777777" w:rsidTr="0036672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611A5E" w14:textId="77777777" w:rsidR="00B3133F" w:rsidRDefault="00B3133F" w:rsidP="00AA2B44">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23D65E2" w14:textId="77777777" w:rsidR="00B3133F" w:rsidRDefault="00B3133F" w:rsidP="00AA2B44">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B3133F" w14:paraId="4B7C96CC" w14:textId="77777777" w:rsidTr="00366728">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6EC7D6" w14:textId="77777777" w:rsidR="00B3133F" w:rsidRDefault="00B3133F" w:rsidP="00AA2B44">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0F51815" w14:textId="77777777" w:rsidR="00B3133F" w:rsidRDefault="00B3133F" w:rsidP="00AA2B44">
            <w:pPr>
              <w:spacing w:line="256" w:lineRule="auto"/>
              <w:jc w:val="both"/>
              <w:textAlignment w:val="baseline"/>
              <w:rPr>
                <w:rFonts w:ascii="Calibri" w:hAnsi="Calibri" w:cs="Calibri"/>
                <w:i/>
              </w:rPr>
            </w:pPr>
            <w:r w:rsidRPr="00B360C1">
              <w:rPr>
                <w:rFonts w:ascii="Calibri" w:hAnsi="Calibri" w:cs="Calibri"/>
                <w:i/>
              </w:rPr>
              <w:t>El sistema</w:t>
            </w:r>
            <w:r>
              <w:rPr>
                <w:rFonts w:ascii="Calibri" w:hAnsi="Calibri" w:cs="Calibri"/>
                <w:i/>
              </w:rPr>
              <w:t xml:space="preserve"> permitirá consultar servicios que el cliente ya adquirió con anterioridad tales como:  </w:t>
            </w:r>
          </w:p>
          <w:p w14:paraId="31B33C26" w14:textId="6FF6BDCF" w:rsidR="003129EA" w:rsidRPr="0063364A" w:rsidRDefault="003129EA" w:rsidP="003129EA">
            <w:pPr>
              <w:pStyle w:val="Prrafodelista"/>
              <w:numPr>
                <w:ilvl w:val="0"/>
                <w:numId w:val="41"/>
              </w:numPr>
              <w:spacing w:line="256" w:lineRule="auto"/>
              <w:jc w:val="both"/>
              <w:textAlignment w:val="baseline"/>
              <w:rPr>
                <w:rFonts w:ascii="Calibri" w:hAnsi="Calibri" w:cs="Calibri"/>
                <w:i/>
                <w:kern w:val="24"/>
                <w:lang w:val="es-EC"/>
              </w:rPr>
            </w:pPr>
            <w:r>
              <w:rPr>
                <w:rFonts w:ascii="Calibri" w:hAnsi="Calibri" w:cs="Calibri"/>
                <w:i/>
                <w:kern w:val="24"/>
                <w:lang w:val="es-EC"/>
              </w:rPr>
              <w:t xml:space="preserve">Historial de Viajes Adquiridos anteriormente, tipo </w:t>
            </w:r>
            <w:proofErr w:type="spellStart"/>
            <w:r>
              <w:rPr>
                <w:rFonts w:ascii="Calibri" w:hAnsi="Calibri" w:cs="Calibri"/>
                <w:i/>
                <w:kern w:val="24"/>
                <w:lang w:val="es-EC"/>
              </w:rPr>
              <w:t>String</w:t>
            </w:r>
            <w:proofErr w:type="spellEnd"/>
            <w:r>
              <w:rPr>
                <w:rFonts w:ascii="Calibri" w:hAnsi="Calibri" w:cs="Calibri"/>
                <w:i/>
                <w:kern w:val="24"/>
                <w:lang w:val="es-EC"/>
              </w:rPr>
              <w:t xml:space="preserve">, </w:t>
            </w:r>
            <w:r w:rsidR="006F2AED">
              <w:rPr>
                <w:rFonts w:ascii="Calibri" w:hAnsi="Calibri" w:cs="Calibri"/>
                <w:i/>
                <w:kern w:val="24"/>
                <w:lang w:val="es-EC"/>
              </w:rPr>
              <w:t>7</w:t>
            </w:r>
            <w:r>
              <w:rPr>
                <w:rFonts w:ascii="Calibri" w:hAnsi="Calibri" w:cs="Calibri"/>
                <w:i/>
                <w:kern w:val="24"/>
                <w:lang w:val="es-EC"/>
              </w:rPr>
              <w:t>0 caracteres incluyendo mayúsculas y minúsculas, formato de fecha y hora DD/MM/AA  00:00</w:t>
            </w:r>
          </w:p>
          <w:p w14:paraId="44173A7F" w14:textId="16B70734" w:rsidR="003129EA" w:rsidRPr="0063364A" w:rsidRDefault="003129EA" w:rsidP="003129EA">
            <w:pPr>
              <w:pStyle w:val="Prrafodelista"/>
              <w:numPr>
                <w:ilvl w:val="0"/>
                <w:numId w:val="41"/>
              </w:numPr>
              <w:spacing w:line="256" w:lineRule="auto"/>
              <w:jc w:val="both"/>
              <w:textAlignment w:val="baseline"/>
              <w:rPr>
                <w:rFonts w:ascii="Calibri" w:hAnsi="Calibri" w:cs="Calibri"/>
                <w:i/>
                <w:kern w:val="24"/>
                <w:lang w:val="es-EC"/>
              </w:rPr>
            </w:pPr>
            <w:r>
              <w:rPr>
                <w:rFonts w:ascii="Calibri" w:hAnsi="Calibri" w:cs="Calibri"/>
                <w:i/>
                <w:kern w:val="24"/>
                <w:lang w:val="es-EC"/>
              </w:rPr>
              <w:t xml:space="preserve">Historial de Hoteles Adquiridos anteriormente, tipo </w:t>
            </w:r>
            <w:proofErr w:type="spellStart"/>
            <w:r>
              <w:rPr>
                <w:rFonts w:ascii="Calibri" w:hAnsi="Calibri" w:cs="Calibri"/>
                <w:i/>
                <w:kern w:val="24"/>
                <w:lang w:val="es-EC"/>
              </w:rPr>
              <w:t>String</w:t>
            </w:r>
            <w:proofErr w:type="spellEnd"/>
            <w:r>
              <w:rPr>
                <w:rFonts w:ascii="Calibri" w:hAnsi="Calibri" w:cs="Calibri"/>
                <w:i/>
                <w:kern w:val="24"/>
                <w:lang w:val="es-EC"/>
              </w:rPr>
              <w:t xml:space="preserve">, </w:t>
            </w:r>
            <w:r w:rsidR="006F2AED">
              <w:rPr>
                <w:rFonts w:ascii="Calibri" w:hAnsi="Calibri" w:cs="Calibri"/>
                <w:i/>
                <w:kern w:val="24"/>
                <w:lang w:val="es-EC"/>
              </w:rPr>
              <w:t>6</w:t>
            </w:r>
            <w:r>
              <w:rPr>
                <w:rFonts w:ascii="Calibri" w:hAnsi="Calibri" w:cs="Calibri"/>
                <w:i/>
                <w:kern w:val="24"/>
                <w:lang w:val="es-EC"/>
              </w:rPr>
              <w:t>0 caracteres incluyendo mayúsculas y minúsculas, formato de fecha y hora DD/MM/AA  00:00</w:t>
            </w:r>
          </w:p>
          <w:p w14:paraId="4A2BF8EC" w14:textId="69957A37" w:rsidR="003129EA" w:rsidRPr="0063364A" w:rsidRDefault="003129EA" w:rsidP="003129EA">
            <w:pPr>
              <w:pStyle w:val="Prrafodelista"/>
              <w:numPr>
                <w:ilvl w:val="0"/>
                <w:numId w:val="41"/>
              </w:numPr>
              <w:spacing w:line="256" w:lineRule="auto"/>
              <w:jc w:val="both"/>
              <w:textAlignment w:val="baseline"/>
              <w:rPr>
                <w:rFonts w:ascii="Calibri" w:hAnsi="Calibri" w:cs="Calibri"/>
                <w:i/>
                <w:kern w:val="24"/>
                <w:lang w:val="es-EC"/>
              </w:rPr>
            </w:pPr>
            <w:r>
              <w:rPr>
                <w:rFonts w:ascii="Calibri" w:hAnsi="Calibri" w:cs="Calibri"/>
                <w:i/>
                <w:kern w:val="24"/>
                <w:lang w:val="es-EC"/>
              </w:rPr>
              <w:t xml:space="preserve">Historial de Transportes Adquiridos anteriormente, tipo </w:t>
            </w:r>
            <w:proofErr w:type="spellStart"/>
            <w:r>
              <w:rPr>
                <w:rFonts w:ascii="Calibri" w:hAnsi="Calibri" w:cs="Calibri"/>
                <w:i/>
                <w:kern w:val="24"/>
                <w:lang w:val="es-EC"/>
              </w:rPr>
              <w:t>String</w:t>
            </w:r>
            <w:proofErr w:type="spellEnd"/>
            <w:r>
              <w:rPr>
                <w:rFonts w:ascii="Calibri" w:hAnsi="Calibri" w:cs="Calibri"/>
                <w:i/>
                <w:kern w:val="24"/>
                <w:lang w:val="es-EC"/>
              </w:rPr>
              <w:t>, 40 caracteres incluyendo mayúsculas</w:t>
            </w:r>
            <w:r w:rsidR="006F2AED">
              <w:rPr>
                <w:rFonts w:ascii="Calibri" w:hAnsi="Calibri" w:cs="Calibri"/>
                <w:i/>
                <w:kern w:val="24"/>
                <w:lang w:val="es-EC"/>
              </w:rPr>
              <w:t>,</w:t>
            </w:r>
            <w:r>
              <w:rPr>
                <w:rFonts w:ascii="Calibri" w:hAnsi="Calibri" w:cs="Calibri"/>
                <w:i/>
                <w:kern w:val="24"/>
                <w:lang w:val="es-EC"/>
              </w:rPr>
              <w:t xml:space="preserve"> minúsculas</w:t>
            </w:r>
            <w:r w:rsidR="006F2AED">
              <w:rPr>
                <w:rFonts w:ascii="Calibri" w:hAnsi="Calibri" w:cs="Calibri"/>
                <w:i/>
                <w:kern w:val="24"/>
                <w:lang w:val="es-EC"/>
              </w:rPr>
              <w:t xml:space="preserve"> y números</w:t>
            </w:r>
            <w:r>
              <w:rPr>
                <w:rFonts w:ascii="Calibri" w:hAnsi="Calibri" w:cs="Calibri"/>
                <w:i/>
                <w:kern w:val="24"/>
                <w:lang w:val="es-EC"/>
              </w:rPr>
              <w:t>, formato de fecha y hora DD/MM/AA  00:00</w:t>
            </w:r>
          </w:p>
          <w:p w14:paraId="13F946F6" w14:textId="2B6E203D" w:rsidR="003129EA" w:rsidRPr="0063364A" w:rsidRDefault="003129EA" w:rsidP="003129EA">
            <w:pPr>
              <w:pStyle w:val="Prrafodelista"/>
              <w:numPr>
                <w:ilvl w:val="0"/>
                <w:numId w:val="41"/>
              </w:numPr>
              <w:spacing w:line="256" w:lineRule="auto"/>
              <w:jc w:val="both"/>
              <w:textAlignment w:val="baseline"/>
              <w:rPr>
                <w:rFonts w:ascii="Calibri" w:hAnsi="Calibri" w:cs="Calibri"/>
                <w:i/>
                <w:kern w:val="24"/>
                <w:lang w:val="es-EC"/>
              </w:rPr>
            </w:pPr>
            <w:r>
              <w:rPr>
                <w:rFonts w:ascii="Calibri" w:hAnsi="Calibri" w:cs="Calibri"/>
                <w:i/>
                <w:kern w:val="24"/>
                <w:lang w:val="es-EC"/>
              </w:rPr>
              <w:t xml:space="preserve">Historial de Paquetes de Viajes Adquiridos anteriormente, tipo </w:t>
            </w:r>
            <w:proofErr w:type="spellStart"/>
            <w:r>
              <w:rPr>
                <w:rFonts w:ascii="Calibri" w:hAnsi="Calibri" w:cs="Calibri"/>
                <w:i/>
                <w:kern w:val="24"/>
                <w:lang w:val="es-EC"/>
              </w:rPr>
              <w:t>String</w:t>
            </w:r>
            <w:proofErr w:type="spellEnd"/>
            <w:r>
              <w:rPr>
                <w:rFonts w:ascii="Calibri" w:hAnsi="Calibri" w:cs="Calibri"/>
                <w:i/>
                <w:kern w:val="24"/>
                <w:lang w:val="es-EC"/>
              </w:rPr>
              <w:t xml:space="preserve">, </w:t>
            </w:r>
            <w:r w:rsidR="006F2AED">
              <w:rPr>
                <w:rFonts w:ascii="Calibri" w:hAnsi="Calibri" w:cs="Calibri"/>
                <w:i/>
                <w:kern w:val="24"/>
                <w:lang w:val="es-EC"/>
              </w:rPr>
              <w:t>10</w:t>
            </w:r>
            <w:r>
              <w:rPr>
                <w:rFonts w:ascii="Calibri" w:hAnsi="Calibri" w:cs="Calibri"/>
                <w:i/>
                <w:kern w:val="24"/>
                <w:lang w:val="es-EC"/>
              </w:rPr>
              <w:t>0 caracteres incluyendo mayúsculas y minúsculas, formato de fecha y hora DD/MM/AA  00:00</w:t>
            </w:r>
          </w:p>
          <w:p w14:paraId="5D23FAF2" w14:textId="0BDAB946" w:rsidR="003129EA" w:rsidRPr="0063364A" w:rsidRDefault="003129EA" w:rsidP="003129EA">
            <w:pPr>
              <w:pStyle w:val="Prrafodelista"/>
              <w:numPr>
                <w:ilvl w:val="0"/>
                <w:numId w:val="41"/>
              </w:numPr>
              <w:spacing w:line="256" w:lineRule="auto"/>
              <w:jc w:val="both"/>
              <w:textAlignment w:val="baseline"/>
              <w:rPr>
                <w:rFonts w:ascii="Calibri" w:hAnsi="Calibri" w:cs="Calibri"/>
                <w:i/>
                <w:kern w:val="24"/>
                <w:lang w:val="es-EC"/>
              </w:rPr>
            </w:pPr>
            <w:r>
              <w:rPr>
                <w:rFonts w:ascii="Calibri" w:hAnsi="Calibri" w:cs="Calibri"/>
                <w:i/>
                <w:kern w:val="24"/>
                <w:lang w:val="es-EC"/>
              </w:rPr>
              <w:t xml:space="preserve">Historial de Lugares Turísticos ya visitados, tipo </w:t>
            </w:r>
            <w:proofErr w:type="spellStart"/>
            <w:r>
              <w:rPr>
                <w:rFonts w:ascii="Calibri" w:hAnsi="Calibri" w:cs="Calibri"/>
                <w:i/>
                <w:kern w:val="24"/>
                <w:lang w:val="es-EC"/>
              </w:rPr>
              <w:t>String</w:t>
            </w:r>
            <w:proofErr w:type="spellEnd"/>
            <w:r>
              <w:rPr>
                <w:rFonts w:ascii="Calibri" w:hAnsi="Calibri" w:cs="Calibri"/>
                <w:i/>
                <w:kern w:val="24"/>
                <w:lang w:val="es-EC"/>
              </w:rPr>
              <w:t xml:space="preserve">, </w:t>
            </w:r>
            <w:r w:rsidR="006F2AED">
              <w:rPr>
                <w:rFonts w:ascii="Calibri" w:hAnsi="Calibri" w:cs="Calibri"/>
                <w:i/>
                <w:kern w:val="24"/>
                <w:lang w:val="es-EC"/>
              </w:rPr>
              <w:t>100</w:t>
            </w:r>
            <w:r>
              <w:rPr>
                <w:rFonts w:ascii="Calibri" w:hAnsi="Calibri" w:cs="Calibri"/>
                <w:i/>
                <w:kern w:val="24"/>
                <w:lang w:val="es-EC"/>
              </w:rPr>
              <w:t>0 caracteres incluyendo mayúsculas y minúsculas, formato de fecha y hora DD/MM/AA  00:00</w:t>
            </w:r>
          </w:p>
          <w:p w14:paraId="4989EE02" w14:textId="2641600C" w:rsidR="00B3133F" w:rsidRPr="007E7DF9" w:rsidRDefault="003129EA" w:rsidP="003129EA">
            <w:pPr>
              <w:pStyle w:val="Prrafodelista"/>
              <w:numPr>
                <w:ilvl w:val="0"/>
                <w:numId w:val="41"/>
              </w:numPr>
              <w:spacing w:line="256" w:lineRule="auto"/>
              <w:jc w:val="both"/>
              <w:textAlignment w:val="baseline"/>
              <w:rPr>
                <w:rFonts w:ascii="Calibri" w:hAnsi="Calibri" w:cs="Calibri"/>
                <w:i/>
                <w:kern w:val="24"/>
                <w:lang w:val="es-EC"/>
              </w:rPr>
            </w:pPr>
            <w:r>
              <w:rPr>
                <w:rFonts w:ascii="Calibri" w:hAnsi="Calibri" w:cs="Calibri"/>
                <w:i/>
                <w:kern w:val="24"/>
                <w:lang w:val="es-EC"/>
              </w:rPr>
              <w:t>Historial del Facturació</w:t>
            </w:r>
            <w:r w:rsidRPr="007E7DF9">
              <w:rPr>
                <w:rFonts w:ascii="Calibri" w:hAnsi="Calibri" w:cs="Calibri"/>
                <w:i/>
                <w:kern w:val="24"/>
                <w:lang w:val="es-EC"/>
              </w:rPr>
              <w:t xml:space="preserve">n </w:t>
            </w:r>
            <w:r>
              <w:rPr>
                <w:rFonts w:ascii="Calibri" w:hAnsi="Calibri" w:cs="Calibri"/>
                <w:i/>
                <w:kern w:val="24"/>
                <w:lang w:val="es-EC"/>
              </w:rPr>
              <w:t xml:space="preserve">, tipo </w:t>
            </w:r>
            <w:proofErr w:type="spellStart"/>
            <w:r>
              <w:rPr>
                <w:rFonts w:ascii="Calibri" w:hAnsi="Calibri" w:cs="Calibri"/>
                <w:i/>
                <w:kern w:val="24"/>
                <w:lang w:val="es-EC"/>
              </w:rPr>
              <w:t>String</w:t>
            </w:r>
            <w:proofErr w:type="spellEnd"/>
            <w:r>
              <w:rPr>
                <w:rFonts w:ascii="Calibri" w:hAnsi="Calibri" w:cs="Calibri"/>
                <w:i/>
                <w:kern w:val="24"/>
                <w:lang w:val="es-EC"/>
              </w:rPr>
              <w:t xml:space="preserve">, </w:t>
            </w:r>
            <w:r w:rsidR="006F2AED">
              <w:rPr>
                <w:rFonts w:ascii="Calibri" w:hAnsi="Calibri" w:cs="Calibri"/>
                <w:i/>
                <w:kern w:val="24"/>
                <w:lang w:val="es-EC"/>
              </w:rPr>
              <w:t>8</w:t>
            </w:r>
            <w:r>
              <w:rPr>
                <w:rFonts w:ascii="Calibri" w:hAnsi="Calibri" w:cs="Calibri"/>
                <w:i/>
                <w:kern w:val="24"/>
                <w:lang w:val="es-EC"/>
              </w:rPr>
              <w:t>0 caracteres incluyendo mayúsculas</w:t>
            </w:r>
            <w:r w:rsidR="006F2AED">
              <w:rPr>
                <w:rFonts w:ascii="Calibri" w:hAnsi="Calibri" w:cs="Calibri"/>
                <w:i/>
                <w:kern w:val="24"/>
                <w:lang w:val="es-EC"/>
              </w:rPr>
              <w:t>,</w:t>
            </w:r>
            <w:r>
              <w:rPr>
                <w:rFonts w:ascii="Calibri" w:hAnsi="Calibri" w:cs="Calibri"/>
                <w:i/>
                <w:kern w:val="24"/>
                <w:lang w:val="es-EC"/>
              </w:rPr>
              <w:t xml:space="preserve"> minúsculas</w:t>
            </w:r>
            <w:r w:rsidR="006F2AED">
              <w:rPr>
                <w:rFonts w:ascii="Calibri" w:hAnsi="Calibri" w:cs="Calibri"/>
                <w:i/>
                <w:kern w:val="24"/>
                <w:lang w:val="es-EC"/>
              </w:rPr>
              <w:t xml:space="preserve"> y números</w:t>
            </w:r>
            <w:r>
              <w:rPr>
                <w:rFonts w:ascii="Calibri" w:hAnsi="Calibri" w:cs="Calibri"/>
                <w:i/>
                <w:kern w:val="24"/>
                <w:lang w:val="es-EC"/>
              </w:rPr>
              <w:t xml:space="preserve">, formato de fecha y </w:t>
            </w:r>
            <w:r w:rsidR="006F2AED">
              <w:rPr>
                <w:rFonts w:ascii="Calibri" w:hAnsi="Calibri" w:cs="Calibri"/>
                <w:i/>
                <w:kern w:val="24"/>
                <w:lang w:val="es-EC"/>
              </w:rPr>
              <w:t>hora DD</w:t>
            </w:r>
            <w:r>
              <w:rPr>
                <w:rFonts w:ascii="Calibri" w:hAnsi="Calibri" w:cs="Calibri"/>
                <w:i/>
                <w:kern w:val="24"/>
                <w:lang w:val="es-EC"/>
              </w:rPr>
              <w:t>/MM/AA  00:00</w:t>
            </w:r>
          </w:p>
        </w:tc>
      </w:tr>
      <w:tr w:rsidR="00B3133F" w14:paraId="584DB0AA" w14:textId="77777777" w:rsidTr="0036672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B1E24F" w14:textId="77777777" w:rsidR="00B3133F" w:rsidRDefault="00B3133F" w:rsidP="00AA2B44">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443AE25" w14:textId="77777777" w:rsidR="00B3133F" w:rsidRDefault="00B3133F"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037C72D3" w14:textId="77777777" w:rsidR="00B3133F" w:rsidRDefault="00B3133F"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B3133F" w14:paraId="6D42C138" w14:textId="77777777" w:rsidTr="0036672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7F4373" w14:textId="77777777" w:rsidR="00B3133F" w:rsidRDefault="00B3133F" w:rsidP="00AA2B44">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84B5684" w14:textId="77777777" w:rsidR="00B3133F" w:rsidRPr="005A27D1" w:rsidRDefault="00B3133F" w:rsidP="00AA2B44">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p w14:paraId="48B4AD01" w14:textId="77777777" w:rsidR="00B3133F" w:rsidRDefault="00B3133F"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320D2F" w:rsidRPr="0030023B" w14:paraId="351B30DB"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5422C6"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lastRenderedPageBreak/>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C6F7BF" w14:textId="247CDF8F" w:rsidR="00320D2F" w:rsidRPr="00E07736" w:rsidRDefault="00320D2F" w:rsidP="009126BB">
            <w:pPr>
              <w:rPr>
                <w:rFonts w:ascii="Calibri" w:hAnsi="Calibri" w:cs="Calibri"/>
                <w:i/>
                <w:color w:val="0000FF"/>
              </w:rPr>
            </w:pPr>
            <w:r w:rsidRPr="00E07736">
              <w:rPr>
                <w:rFonts w:ascii="Calibri" w:hAnsi="Calibri" w:cs="Calibri"/>
                <w:b/>
                <w:i/>
                <w:lang w:val="en-US"/>
              </w:rPr>
              <w:t>RF-</w:t>
            </w:r>
            <w:r w:rsidR="00C65830">
              <w:rPr>
                <w:rFonts w:ascii="Calibri" w:hAnsi="Calibri" w:cs="Calibri"/>
                <w:b/>
                <w:i/>
                <w:lang w:val="en-US"/>
              </w:rPr>
              <w:t>1</w:t>
            </w:r>
            <w:r w:rsidR="00B3133F">
              <w:rPr>
                <w:rFonts w:ascii="Calibri" w:hAnsi="Calibri" w:cs="Calibri"/>
                <w:b/>
                <w:i/>
                <w:lang w:val="en-US"/>
              </w:rPr>
              <w:t>6</w:t>
            </w:r>
          </w:p>
        </w:tc>
      </w:tr>
      <w:tr w:rsidR="00C65830" w:rsidRPr="0030023B" w14:paraId="4FE6779C"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2E0C8F" w14:textId="77777777" w:rsidR="00C65830" w:rsidRPr="0030023B" w:rsidRDefault="00C65830" w:rsidP="00C65830">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A4C355" w14:textId="14B5249A" w:rsidR="00C65830" w:rsidRPr="002F53B9" w:rsidRDefault="00C65830" w:rsidP="00C65830">
            <w:pPr>
              <w:pStyle w:val="NormalWeb"/>
              <w:spacing w:before="0" w:beforeAutospacing="0" w:after="0" w:afterAutospacing="0"/>
              <w:textAlignment w:val="baseline"/>
              <w:rPr>
                <w:rFonts w:ascii="Calibri" w:hAnsi="Calibri" w:cs="Calibri"/>
                <w:i/>
                <w:sz w:val="36"/>
                <w:szCs w:val="36"/>
                <w:lang w:val="es-EC"/>
              </w:rPr>
            </w:pPr>
            <w:r>
              <w:rPr>
                <w:rFonts w:ascii="Calibri" w:eastAsia="Calibri" w:hAnsi="Calibri" w:cs="Calibri Light"/>
                <w:i/>
                <w:iCs/>
                <w:color w:val="000000"/>
              </w:rPr>
              <w:t>Notificar Reserva</w:t>
            </w:r>
          </w:p>
        </w:tc>
      </w:tr>
      <w:tr w:rsidR="00C65830" w:rsidRPr="0030023B" w14:paraId="2D667AF6"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876C72" w14:textId="77777777" w:rsidR="00C65830" w:rsidRPr="0030023B" w:rsidRDefault="00C65830" w:rsidP="00C65830">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5823EA" w14:textId="21E09F7C" w:rsidR="00C65830" w:rsidRPr="005B15D3" w:rsidRDefault="00C65830" w:rsidP="00C65830">
            <w:pPr>
              <w:pStyle w:val="NormalWeb"/>
              <w:spacing w:before="0" w:beforeAutospacing="0" w:after="0" w:afterAutospacing="0"/>
              <w:textAlignment w:val="baseline"/>
              <w:rPr>
                <w:rFonts w:asciiTheme="minorHAnsi" w:hAnsiTheme="minorHAnsi" w:cstheme="minorHAnsi"/>
                <w:i/>
                <w:iCs/>
              </w:rPr>
            </w:pPr>
            <w:r>
              <w:rPr>
                <w:rFonts w:ascii="Calibri" w:eastAsia="Calibri" w:hAnsi="Calibri" w:cs="Calibri Light"/>
                <w:i/>
                <w:iCs/>
                <w:color w:val="000000"/>
              </w:rPr>
              <w:t xml:space="preserve">Una vez generada la reservación, el sistema notificará al cliente. </w:t>
            </w:r>
          </w:p>
        </w:tc>
      </w:tr>
      <w:tr w:rsidR="00C65830" w:rsidRPr="0030023B" w14:paraId="4B7D8FB7"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87F6A0" w14:textId="77777777" w:rsidR="00C65830" w:rsidRPr="0030023B" w:rsidRDefault="00C65830" w:rsidP="00C65830">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0D3380" w14:textId="2BEAAE76" w:rsidR="00C65830" w:rsidRPr="006261C5" w:rsidRDefault="00C65830" w:rsidP="00C65830">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Funcional</w:t>
            </w:r>
          </w:p>
        </w:tc>
      </w:tr>
      <w:tr w:rsidR="00C65830" w:rsidRPr="0030023B" w14:paraId="240984B6" w14:textId="77777777" w:rsidTr="00703874">
        <w:trPr>
          <w:trHeight w:val="91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FF2DA2" w14:textId="77777777" w:rsidR="00C65830" w:rsidRPr="0030023B" w:rsidRDefault="00C65830" w:rsidP="00C65830">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02991C" w14:textId="650E3AA5" w:rsidR="00C65830" w:rsidRPr="00703874" w:rsidRDefault="00C65830" w:rsidP="00703874">
            <w:pPr>
              <w:rPr>
                <w:rFonts w:ascii="Calibri" w:eastAsia="Calibri" w:hAnsi="Calibri" w:cs="Calibri Light"/>
                <w:i/>
                <w:iCs/>
                <w:color w:val="000000"/>
              </w:rPr>
            </w:pPr>
            <w:r w:rsidRPr="00703874">
              <w:rPr>
                <w:rFonts w:ascii="Calibri" w:eastAsia="Calibri" w:hAnsi="Calibri" w:cs="Calibri Light"/>
                <w:i/>
                <w:iCs/>
                <w:color w:val="000000"/>
              </w:rPr>
              <w:t>El sistema notificará al usuario a través de correo electrónico, cuando se</w:t>
            </w:r>
            <w:r w:rsidR="00E473DF">
              <w:rPr>
                <w:rFonts w:ascii="Calibri" w:eastAsia="Calibri" w:hAnsi="Calibri" w:cs="Calibri Light"/>
                <w:i/>
                <w:iCs/>
                <w:color w:val="000000"/>
              </w:rPr>
              <w:t xml:space="preserve"> realice una reserva de viaje.</w:t>
            </w:r>
          </w:p>
          <w:p w14:paraId="17F3F4CA" w14:textId="77777777" w:rsidR="00E473DF" w:rsidRPr="00E473DF" w:rsidRDefault="00C65830" w:rsidP="00E473DF">
            <w:pPr>
              <w:keepLines/>
              <w:contextualSpacing/>
              <w:rPr>
                <w:rFonts w:ascii="Calibri" w:hAnsi="Calibri" w:cs="Calibri"/>
                <w:i/>
                <w:szCs w:val="36"/>
              </w:rPr>
            </w:pPr>
            <w:r>
              <w:rPr>
                <w:rFonts w:ascii="Calibri" w:eastAsia="Calibri" w:hAnsi="Calibri" w:cs="Calibri Light"/>
                <w:i/>
                <w:iCs/>
                <w:color w:val="000000"/>
              </w:rPr>
              <w:t xml:space="preserve">Dicho correo electrónico tendrá anexado </w:t>
            </w:r>
            <w:r w:rsidR="00E473DF">
              <w:rPr>
                <w:rFonts w:ascii="Calibri" w:eastAsia="Calibri" w:hAnsi="Calibri" w:cs="Calibri Light"/>
                <w:i/>
                <w:iCs/>
                <w:color w:val="000000"/>
              </w:rPr>
              <w:t>la reserva</w:t>
            </w:r>
            <w:r>
              <w:rPr>
                <w:rFonts w:ascii="Calibri" w:eastAsia="Calibri" w:hAnsi="Calibri" w:cs="Calibri Light"/>
                <w:i/>
                <w:iCs/>
                <w:color w:val="000000"/>
              </w:rPr>
              <w:t xml:space="preserve"> correspondiente. </w:t>
            </w:r>
          </w:p>
          <w:p w14:paraId="0502A973" w14:textId="2820C7B9" w:rsidR="00E473DF" w:rsidRPr="00E473DF" w:rsidRDefault="00E473DF" w:rsidP="00E473DF">
            <w:pPr>
              <w:spacing w:line="259" w:lineRule="auto"/>
              <w:jc w:val="both"/>
              <w:rPr>
                <w:rFonts w:ascii="Calibri" w:eastAsia="Calibri" w:hAnsi="Calibri" w:cs="Calibri"/>
                <w:i/>
                <w:iCs/>
                <w:lang w:val="es"/>
              </w:rPr>
            </w:pPr>
            <w:r>
              <w:rPr>
                <w:rFonts w:ascii="Calibri" w:eastAsia="Calibri" w:hAnsi="Calibri" w:cs="Calibri"/>
                <w:i/>
                <w:lang w:val="es"/>
              </w:rPr>
              <w:t>L</w:t>
            </w:r>
            <w:r w:rsidRPr="00E473DF">
              <w:rPr>
                <w:rFonts w:ascii="Calibri" w:eastAsia="Calibri" w:hAnsi="Calibri" w:cs="Calibri"/>
                <w:i/>
                <w:lang w:val="es"/>
              </w:rPr>
              <w:t xml:space="preserve">a notificación </w:t>
            </w:r>
            <w:r w:rsidRPr="00E473DF">
              <w:rPr>
                <w:rFonts w:ascii="Calibri" w:eastAsia="Calibri" w:hAnsi="Calibri" w:cs="Calibri"/>
                <w:i/>
                <w:iCs/>
                <w:lang w:val="es"/>
              </w:rPr>
              <w:t>debe mantener los siguientes datos:</w:t>
            </w:r>
          </w:p>
          <w:p w14:paraId="522B5FDE" w14:textId="55A991ED" w:rsidR="00E473DF" w:rsidRPr="00E473DF" w:rsidRDefault="00E473DF">
            <w:pPr>
              <w:pStyle w:val="Prrafodelista"/>
              <w:numPr>
                <w:ilvl w:val="0"/>
                <w:numId w:val="49"/>
              </w:numPr>
              <w:spacing w:line="259" w:lineRule="auto"/>
              <w:jc w:val="both"/>
              <w:rPr>
                <w:rFonts w:ascii="Calibri" w:eastAsia="Calibri" w:hAnsi="Calibri" w:cs="Calibri"/>
                <w:i/>
                <w:lang w:val="es"/>
              </w:rPr>
            </w:pPr>
            <w:r w:rsidRPr="00E473DF">
              <w:rPr>
                <w:rFonts w:ascii="Calibri" w:eastAsia="Calibri" w:hAnsi="Calibri" w:cs="Calibri"/>
                <w:i/>
                <w:lang w:val="es"/>
              </w:rPr>
              <w:t xml:space="preserve">Título: </w:t>
            </w:r>
            <w:r w:rsidR="00440D51" w:rsidRPr="00B22985">
              <w:rPr>
                <w:rFonts w:ascii="Calibri" w:hAnsi="Calibri" w:cs="Calibri"/>
                <w:i/>
              </w:rPr>
              <w:t xml:space="preserve">tipo </w:t>
            </w:r>
            <w:proofErr w:type="spellStart"/>
            <w:r w:rsidR="00440D51" w:rsidRPr="00B22985">
              <w:rPr>
                <w:rFonts w:ascii="Calibri" w:hAnsi="Calibri" w:cs="Calibri"/>
                <w:i/>
              </w:rPr>
              <w:t>String</w:t>
            </w:r>
            <w:proofErr w:type="spellEnd"/>
            <w:r w:rsidR="00440D51" w:rsidRPr="00B22985">
              <w:rPr>
                <w:rFonts w:ascii="Calibri" w:hAnsi="Calibri" w:cs="Calibri"/>
                <w:i/>
              </w:rPr>
              <w:t>, 20 caracteres</w:t>
            </w:r>
            <w:r w:rsidR="00440D51">
              <w:rPr>
                <w:rFonts w:ascii="Calibri" w:hAnsi="Calibri" w:cs="Calibri"/>
                <w:i/>
              </w:rPr>
              <w:t>, incluyendo mayúsculas y minúsculas.</w:t>
            </w:r>
          </w:p>
          <w:p w14:paraId="55A90AB5" w14:textId="77777777" w:rsidR="00C65830" w:rsidRPr="00211F1F" w:rsidRDefault="00E473DF">
            <w:pPr>
              <w:pStyle w:val="Prrafodelista"/>
              <w:keepLines/>
              <w:numPr>
                <w:ilvl w:val="0"/>
                <w:numId w:val="49"/>
              </w:numPr>
              <w:rPr>
                <w:rFonts w:ascii="Calibri" w:hAnsi="Calibri" w:cs="Calibri"/>
                <w:i/>
                <w:szCs w:val="36"/>
              </w:rPr>
            </w:pPr>
            <w:r w:rsidRPr="00E473DF">
              <w:rPr>
                <w:rFonts w:ascii="Calibri" w:eastAsia="Calibri" w:hAnsi="Calibri" w:cs="Calibri"/>
                <w:i/>
                <w:lang w:val="es"/>
              </w:rPr>
              <w:t xml:space="preserve">Mensaje: </w:t>
            </w:r>
            <w:r w:rsidR="00440D51" w:rsidRPr="00B22985">
              <w:rPr>
                <w:rFonts w:ascii="Calibri" w:hAnsi="Calibri" w:cs="Calibri"/>
                <w:i/>
              </w:rPr>
              <w:t xml:space="preserve">tipo </w:t>
            </w:r>
            <w:proofErr w:type="spellStart"/>
            <w:r w:rsidR="00440D51" w:rsidRPr="00B22985">
              <w:rPr>
                <w:rFonts w:ascii="Calibri" w:hAnsi="Calibri" w:cs="Calibri"/>
                <w:i/>
              </w:rPr>
              <w:t>String</w:t>
            </w:r>
            <w:proofErr w:type="spellEnd"/>
            <w:r w:rsidR="00440D51" w:rsidRPr="00B22985">
              <w:rPr>
                <w:rFonts w:ascii="Calibri" w:hAnsi="Calibri" w:cs="Calibri"/>
                <w:i/>
              </w:rPr>
              <w:t xml:space="preserve">, </w:t>
            </w:r>
            <w:r w:rsidR="00440D51">
              <w:rPr>
                <w:rFonts w:ascii="Calibri" w:hAnsi="Calibri" w:cs="Calibri"/>
                <w:i/>
              </w:rPr>
              <w:t>7</w:t>
            </w:r>
            <w:r w:rsidR="00440D51" w:rsidRPr="00B22985">
              <w:rPr>
                <w:rFonts w:ascii="Calibri" w:hAnsi="Calibri" w:cs="Calibri"/>
                <w:i/>
              </w:rPr>
              <w:t>0 caracteres</w:t>
            </w:r>
            <w:r w:rsidR="00440D51">
              <w:rPr>
                <w:rFonts w:ascii="Calibri" w:hAnsi="Calibri" w:cs="Calibri"/>
                <w:i/>
              </w:rPr>
              <w:t>, incluyendo mayúsculas</w:t>
            </w:r>
            <w:r w:rsidR="00EC7146">
              <w:rPr>
                <w:rFonts w:ascii="Calibri" w:hAnsi="Calibri" w:cs="Calibri"/>
                <w:i/>
              </w:rPr>
              <w:t xml:space="preserve">, </w:t>
            </w:r>
            <w:r w:rsidR="00440D51">
              <w:rPr>
                <w:rFonts w:ascii="Calibri" w:hAnsi="Calibri" w:cs="Calibri"/>
                <w:i/>
              </w:rPr>
              <w:t>minúsculas</w:t>
            </w:r>
            <w:r w:rsidR="00EC7146">
              <w:rPr>
                <w:rFonts w:ascii="Calibri" w:hAnsi="Calibri" w:cs="Calibri"/>
                <w:i/>
              </w:rPr>
              <w:t xml:space="preserve"> y números</w:t>
            </w:r>
            <w:r w:rsidR="00440D51">
              <w:rPr>
                <w:rFonts w:ascii="Calibri" w:hAnsi="Calibri" w:cs="Calibri"/>
                <w:i/>
              </w:rPr>
              <w:t>.</w:t>
            </w:r>
          </w:p>
          <w:p w14:paraId="06206684" w14:textId="668426C7" w:rsidR="00211F1F" w:rsidRPr="00E473DF" w:rsidRDefault="00211F1F">
            <w:pPr>
              <w:pStyle w:val="Prrafodelista"/>
              <w:keepLines/>
              <w:numPr>
                <w:ilvl w:val="0"/>
                <w:numId w:val="49"/>
              </w:numPr>
              <w:rPr>
                <w:rFonts w:ascii="Calibri" w:hAnsi="Calibri" w:cs="Calibri"/>
                <w:i/>
                <w:szCs w:val="36"/>
              </w:rPr>
            </w:pPr>
            <w:r>
              <w:rPr>
                <w:rFonts w:ascii="Calibri" w:eastAsia="Calibri" w:hAnsi="Calibri" w:cs="Calibri"/>
                <w:i/>
                <w:lang w:val="es"/>
              </w:rPr>
              <w:t>Fecha:</w:t>
            </w:r>
            <w:r>
              <w:rPr>
                <w:rFonts w:ascii="Calibri" w:hAnsi="Calibri" w:cs="Calibri"/>
                <w:i/>
                <w:szCs w:val="36"/>
              </w:rPr>
              <w:t xml:space="preserve"> </w:t>
            </w:r>
            <w:r w:rsidRPr="00B44D35">
              <w:rPr>
                <w:rFonts w:ascii="Calibri" w:hAnsi="Calibri" w:cs="Calibri"/>
                <w:i/>
              </w:rPr>
              <w:t>Tipo Date, 15 caracteres, incluye texto alfanumérico.</w:t>
            </w:r>
          </w:p>
        </w:tc>
      </w:tr>
      <w:tr w:rsidR="00320D2F" w:rsidRPr="0030023B" w14:paraId="7593C341"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34FAC8" w14:textId="77777777" w:rsidR="00320D2F" w:rsidRPr="0030023B" w:rsidRDefault="00320D2F"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859B21" w14:textId="77777777" w:rsidR="00320D2F" w:rsidRPr="004E466A" w:rsidRDefault="00320D2F"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Pr>
                <w:rFonts w:ascii="Calibri" w:hAnsi="Calibri" w:cs="Calibri"/>
                <w:i/>
                <w:kern w:val="24"/>
                <w:lang w:val="en-US"/>
              </w:rPr>
              <w:t>0</w:t>
            </w:r>
            <w:r w:rsidRPr="004E466A">
              <w:rPr>
                <w:rFonts w:ascii="Calibri" w:hAnsi="Calibri" w:cs="Calibri"/>
                <w:i/>
                <w:kern w:val="24"/>
                <w:lang w:val="en-US"/>
              </w:rPr>
              <w:t>6/2022</w:t>
            </w:r>
          </w:p>
          <w:p w14:paraId="1B9D1DFA"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320D2F" w:rsidRPr="0030023B" w14:paraId="1C48B726"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0B680BC"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758A55"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6A86E034" w14:textId="2CA6DF3C" w:rsidR="00320D2F" w:rsidRDefault="00320D2F"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320D2F" w:rsidRPr="0030023B" w14:paraId="49029A50"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E4E02EF"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D37A2B" w14:textId="422DB7B4" w:rsidR="00320D2F" w:rsidRPr="00E07736" w:rsidRDefault="00320D2F" w:rsidP="009126BB">
            <w:pPr>
              <w:rPr>
                <w:rFonts w:ascii="Calibri" w:hAnsi="Calibri" w:cs="Calibri"/>
                <w:i/>
                <w:color w:val="0000FF"/>
              </w:rPr>
            </w:pPr>
            <w:r w:rsidRPr="00E07736">
              <w:rPr>
                <w:rFonts w:ascii="Calibri" w:hAnsi="Calibri" w:cs="Calibri"/>
                <w:b/>
                <w:i/>
                <w:lang w:val="en-US"/>
              </w:rPr>
              <w:t>RF-</w:t>
            </w:r>
            <w:r w:rsidR="003A0F4B">
              <w:rPr>
                <w:rFonts w:ascii="Calibri" w:hAnsi="Calibri" w:cs="Calibri"/>
                <w:b/>
                <w:i/>
                <w:lang w:val="en-US"/>
              </w:rPr>
              <w:t>1</w:t>
            </w:r>
            <w:r w:rsidR="00B3133F">
              <w:rPr>
                <w:rFonts w:ascii="Calibri" w:hAnsi="Calibri" w:cs="Calibri"/>
                <w:b/>
                <w:i/>
                <w:lang w:val="en-US"/>
              </w:rPr>
              <w:t>7</w:t>
            </w:r>
          </w:p>
        </w:tc>
      </w:tr>
      <w:tr w:rsidR="003A0F4B" w:rsidRPr="0030023B" w14:paraId="13FB5664"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3E6CEFA" w14:textId="77777777" w:rsidR="003A0F4B" w:rsidRPr="0030023B" w:rsidRDefault="003A0F4B" w:rsidP="003A0F4B">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9EED1D" w14:textId="6BC9758B" w:rsidR="003A0F4B" w:rsidRPr="002F53B9" w:rsidRDefault="003A0F4B" w:rsidP="003A0F4B">
            <w:pPr>
              <w:pStyle w:val="NormalWeb"/>
              <w:spacing w:before="0" w:beforeAutospacing="0" w:after="0" w:afterAutospacing="0"/>
              <w:textAlignment w:val="baseline"/>
              <w:rPr>
                <w:rFonts w:ascii="Calibri" w:hAnsi="Calibri" w:cs="Calibri"/>
                <w:i/>
                <w:sz w:val="36"/>
                <w:szCs w:val="36"/>
                <w:lang w:val="es-EC"/>
              </w:rPr>
            </w:pPr>
            <w:proofErr w:type="spellStart"/>
            <w:r>
              <w:rPr>
                <w:rFonts w:ascii="Calibri" w:hAnsi="Calibri" w:cs="Calibri"/>
                <w:i/>
                <w:kern w:val="24"/>
                <w:lang w:val="en-US"/>
              </w:rPr>
              <w:t>Mensajes</w:t>
            </w:r>
            <w:proofErr w:type="spellEnd"/>
            <w:r>
              <w:rPr>
                <w:rFonts w:ascii="Calibri" w:hAnsi="Calibri" w:cs="Calibri"/>
                <w:i/>
                <w:kern w:val="24"/>
                <w:lang w:val="en-US"/>
              </w:rPr>
              <w:t xml:space="preserve"> de </w:t>
            </w:r>
            <w:proofErr w:type="spellStart"/>
            <w:r>
              <w:rPr>
                <w:rFonts w:ascii="Calibri" w:hAnsi="Calibri" w:cs="Calibri"/>
                <w:i/>
                <w:kern w:val="24"/>
                <w:lang w:val="en-US"/>
              </w:rPr>
              <w:t>confirmación</w:t>
            </w:r>
            <w:proofErr w:type="spellEnd"/>
            <w:r>
              <w:rPr>
                <w:rFonts w:ascii="Calibri" w:hAnsi="Calibri" w:cs="Calibri"/>
                <w:i/>
                <w:kern w:val="24"/>
                <w:lang w:val="en-US"/>
              </w:rPr>
              <w:t>.</w:t>
            </w:r>
          </w:p>
        </w:tc>
      </w:tr>
      <w:tr w:rsidR="003A0F4B" w:rsidRPr="0030023B" w14:paraId="11EAC249"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2E008A" w14:textId="77777777" w:rsidR="003A0F4B" w:rsidRPr="0030023B" w:rsidRDefault="003A0F4B" w:rsidP="003A0F4B">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D7692C" w14:textId="2291901F" w:rsidR="003A0F4B" w:rsidRPr="005B15D3" w:rsidRDefault="003A0F4B" w:rsidP="003A0F4B">
            <w:pPr>
              <w:pStyle w:val="NormalWeb"/>
              <w:spacing w:before="0" w:beforeAutospacing="0" w:after="0" w:afterAutospacing="0"/>
              <w:textAlignment w:val="baseline"/>
              <w:rPr>
                <w:rFonts w:asciiTheme="minorHAnsi" w:hAnsiTheme="minorHAnsi" w:cstheme="minorHAnsi"/>
                <w:i/>
                <w:iCs/>
              </w:rPr>
            </w:pPr>
            <w:r w:rsidRPr="0015424E">
              <w:rPr>
                <w:rFonts w:ascii="Calibri" w:hAnsi="Calibri" w:cs="Calibri"/>
                <w:i/>
                <w:kern w:val="24"/>
                <w:lang w:val="es-EC"/>
              </w:rPr>
              <w:t>El Sistema</w:t>
            </w:r>
            <w:r>
              <w:rPr>
                <w:rFonts w:ascii="Calibri" w:hAnsi="Calibri" w:cs="Calibri"/>
                <w:i/>
                <w:kern w:val="24"/>
                <w:lang w:val="es-EC"/>
              </w:rPr>
              <w:t xml:space="preserve"> enviara un email al usuario cuando este modifique su contraseña.</w:t>
            </w:r>
          </w:p>
        </w:tc>
      </w:tr>
      <w:tr w:rsidR="003A0F4B" w:rsidRPr="0030023B" w14:paraId="10AC255F"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2C2363" w14:textId="77777777" w:rsidR="003A0F4B" w:rsidRPr="0030023B" w:rsidRDefault="003A0F4B" w:rsidP="003A0F4B">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568800" w14:textId="138419C5" w:rsidR="003A0F4B" w:rsidRPr="006261C5" w:rsidRDefault="003A0F4B" w:rsidP="003A0F4B">
            <w:pPr>
              <w:pStyle w:val="NormalWeb"/>
              <w:spacing w:before="0" w:beforeAutospacing="0" w:after="0" w:afterAutospacing="0"/>
              <w:textAlignment w:val="baseline"/>
              <w:rPr>
                <w:rFonts w:ascii="Calibri" w:hAnsi="Calibri" w:cs="Calibri"/>
                <w:i/>
                <w:sz w:val="36"/>
                <w:szCs w:val="36"/>
              </w:rPr>
            </w:pPr>
            <w:proofErr w:type="spellStart"/>
            <w:r w:rsidRPr="000B34C3">
              <w:rPr>
                <w:rFonts w:ascii="Calibri" w:hAnsi="Calibri" w:cs="Calibri"/>
                <w:i/>
                <w:kern w:val="24"/>
                <w:lang w:val="en-US"/>
              </w:rPr>
              <w:t>Funcional</w:t>
            </w:r>
            <w:proofErr w:type="spellEnd"/>
            <w:r w:rsidRPr="000B34C3">
              <w:rPr>
                <w:rFonts w:ascii="Calibri" w:hAnsi="Calibri" w:cs="Calibri"/>
                <w:i/>
                <w:kern w:val="24"/>
                <w:lang w:val="en-US"/>
              </w:rPr>
              <w:t xml:space="preserve"> </w:t>
            </w:r>
            <w:r>
              <w:rPr>
                <w:rFonts w:ascii="Calibri" w:hAnsi="Calibri" w:cs="Calibri"/>
                <w:i/>
                <w:kern w:val="24"/>
                <w:lang w:val="en-US"/>
              </w:rPr>
              <w:t>–</w:t>
            </w:r>
            <w:r w:rsidRPr="000B34C3">
              <w:rPr>
                <w:rFonts w:ascii="Calibri" w:hAnsi="Calibri" w:cs="Calibri"/>
                <w:i/>
                <w:kern w:val="24"/>
                <w:lang w:val="en-US"/>
              </w:rPr>
              <w:t xml:space="preserve"> </w:t>
            </w:r>
            <w:proofErr w:type="spellStart"/>
            <w:r>
              <w:rPr>
                <w:rFonts w:ascii="Calibri" w:hAnsi="Calibri" w:cs="Calibri"/>
                <w:i/>
                <w:kern w:val="24"/>
                <w:lang w:val="en-US"/>
              </w:rPr>
              <w:t>Interfaz</w:t>
            </w:r>
            <w:proofErr w:type="spellEnd"/>
            <w:r>
              <w:rPr>
                <w:rFonts w:ascii="Calibri" w:hAnsi="Calibri" w:cs="Calibri"/>
                <w:i/>
                <w:kern w:val="24"/>
                <w:lang w:val="en-US"/>
              </w:rPr>
              <w:t xml:space="preserve"> </w:t>
            </w:r>
          </w:p>
        </w:tc>
      </w:tr>
      <w:tr w:rsidR="003A0F4B" w:rsidRPr="0030023B" w14:paraId="0A685BCF" w14:textId="77777777" w:rsidTr="003A0F4B">
        <w:trPr>
          <w:trHeight w:val="86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2257EC" w14:textId="77777777" w:rsidR="003A0F4B" w:rsidRPr="0030023B" w:rsidRDefault="003A0F4B" w:rsidP="003A0F4B">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CCDAEA" w14:textId="77777777" w:rsidR="003A0F4B" w:rsidRPr="00175589" w:rsidRDefault="003A0F4B">
            <w:pPr>
              <w:keepLines/>
              <w:numPr>
                <w:ilvl w:val="0"/>
                <w:numId w:val="14"/>
              </w:numPr>
              <w:ind w:left="0"/>
              <w:contextualSpacing/>
              <w:rPr>
                <w:rFonts w:ascii="Calibri" w:hAnsi="Calibri" w:cs="Calibri"/>
                <w:i/>
                <w:szCs w:val="36"/>
              </w:rPr>
            </w:pPr>
            <w:r w:rsidRPr="00954C4A">
              <w:rPr>
                <w:rFonts w:ascii="Calibri" w:hAnsi="Calibri" w:cs="Calibri"/>
                <w:i/>
                <w:kern w:val="24"/>
                <w:lang w:val="es-EC"/>
              </w:rPr>
              <w:t xml:space="preserve">El sistema </w:t>
            </w:r>
            <w:r>
              <w:rPr>
                <w:rFonts w:ascii="Calibri" w:hAnsi="Calibri" w:cs="Calibri"/>
                <w:i/>
                <w:kern w:val="24"/>
                <w:lang w:val="es-EC"/>
              </w:rPr>
              <w:t>validará el cambio de contraseña del usuario y le enviará un mensaje de confirmación que le notificará el cambio que realizo.</w:t>
            </w:r>
          </w:p>
          <w:p w14:paraId="05B21786" w14:textId="77777777" w:rsidR="00175589" w:rsidRDefault="00175589" w:rsidP="00175589">
            <w:pPr>
              <w:spacing w:line="259" w:lineRule="auto"/>
              <w:jc w:val="both"/>
              <w:rPr>
                <w:rFonts w:ascii="Calibri" w:hAnsi="Calibri" w:cs="Calibri"/>
                <w:i/>
                <w:kern w:val="24"/>
                <w:lang w:val="es-EC"/>
              </w:rPr>
            </w:pPr>
            <w:r w:rsidRPr="00175589">
              <w:rPr>
                <w:rFonts w:ascii="Calibri" w:hAnsi="Calibri" w:cs="Calibri"/>
                <w:i/>
                <w:kern w:val="24"/>
                <w:lang w:val="es-EC"/>
              </w:rPr>
              <w:t>Dicho mensaje contendrá los siguientes campos:</w:t>
            </w:r>
          </w:p>
          <w:p w14:paraId="42C9EEA1" w14:textId="4D8BC284" w:rsidR="00175589" w:rsidRPr="00175589" w:rsidRDefault="00175589" w:rsidP="00175589">
            <w:pPr>
              <w:pStyle w:val="Prrafodelista"/>
              <w:numPr>
                <w:ilvl w:val="0"/>
                <w:numId w:val="14"/>
              </w:numPr>
              <w:spacing w:line="259" w:lineRule="auto"/>
              <w:jc w:val="both"/>
              <w:rPr>
                <w:rFonts w:ascii="Calibri" w:eastAsia="Calibri" w:hAnsi="Calibri" w:cs="Calibri"/>
                <w:i/>
                <w:lang w:val="es"/>
              </w:rPr>
            </w:pPr>
            <w:r w:rsidRPr="00175589">
              <w:rPr>
                <w:rFonts w:ascii="Calibri" w:eastAsia="Calibri" w:hAnsi="Calibri" w:cs="Calibri"/>
                <w:i/>
                <w:lang w:val="es"/>
              </w:rPr>
              <w:t xml:space="preserve">Título: </w:t>
            </w:r>
            <w:r w:rsidRPr="00175589">
              <w:rPr>
                <w:rFonts w:ascii="Calibri" w:hAnsi="Calibri" w:cs="Calibri"/>
                <w:i/>
              </w:rPr>
              <w:t xml:space="preserve">tipo </w:t>
            </w:r>
            <w:proofErr w:type="spellStart"/>
            <w:r w:rsidRPr="00175589">
              <w:rPr>
                <w:rFonts w:ascii="Calibri" w:hAnsi="Calibri" w:cs="Calibri"/>
                <w:i/>
              </w:rPr>
              <w:t>String</w:t>
            </w:r>
            <w:proofErr w:type="spellEnd"/>
            <w:r w:rsidRPr="00175589">
              <w:rPr>
                <w:rFonts w:ascii="Calibri" w:hAnsi="Calibri" w:cs="Calibri"/>
                <w:i/>
              </w:rPr>
              <w:t>, 20 caracteres, incluyendo mayúsculas y minúsculas.</w:t>
            </w:r>
          </w:p>
          <w:p w14:paraId="57D469BC" w14:textId="77777777" w:rsidR="00175589" w:rsidRPr="00175589" w:rsidRDefault="00175589" w:rsidP="00175589">
            <w:pPr>
              <w:pStyle w:val="Prrafodelista"/>
              <w:keepLines/>
              <w:numPr>
                <w:ilvl w:val="0"/>
                <w:numId w:val="14"/>
              </w:numPr>
              <w:rPr>
                <w:rFonts w:ascii="Calibri" w:hAnsi="Calibri" w:cs="Calibri"/>
                <w:i/>
                <w:szCs w:val="36"/>
              </w:rPr>
            </w:pPr>
            <w:r w:rsidRPr="00175589">
              <w:rPr>
                <w:rFonts w:ascii="Calibri" w:eastAsia="Calibri" w:hAnsi="Calibri" w:cs="Calibri"/>
                <w:i/>
                <w:lang w:val="es"/>
              </w:rPr>
              <w:t xml:space="preserve">Mensaje: </w:t>
            </w:r>
            <w:r w:rsidRPr="00175589">
              <w:rPr>
                <w:rFonts w:ascii="Calibri" w:hAnsi="Calibri" w:cs="Calibri"/>
                <w:i/>
              </w:rPr>
              <w:t xml:space="preserve">tipo </w:t>
            </w:r>
            <w:proofErr w:type="spellStart"/>
            <w:r w:rsidRPr="00175589">
              <w:rPr>
                <w:rFonts w:ascii="Calibri" w:hAnsi="Calibri" w:cs="Calibri"/>
                <w:i/>
              </w:rPr>
              <w:t>String</w:t>
            </w:r>
            <w:proofErr w:type="spellEnd"/>
            <w:r w:rsidRPr="00175589">
              <w:rPr>
                <w:rFonts w:ascii="Calibri" w:hAnsi="Calibri" w:cs="Calibri"/>
                <w:i/>
              </w:rPr>
              <w:t>, 70 caracteres, incluyendo mayúsculas, minúsculas y números.</w:t>
            </w:r>
          </w:p>
          <w:p w14:paraId="78A26E24" w14:textId="0AE92392" w:rsidR="00175589" w:rsidRPr="00175589" w:rsidRDefault="00175589" w:rsidP="00175589">
            <w:pPr>
              <w:pStyle w:val="Prrafodelista"/>
              <w:keepLines/>
              <w:numPr>
                <w:ilvl w:val="0"/>
                <w:numId w:val="14"/>
              </w:numPr>
              <w:rPr>
                <w:rFonts w:ascii="Calibri" w:hAnsi="Calibri" w:cs="Calibri"/>
                <w:i/>
                <w:szCs w:val="36"/>
              </w:rPr>
            </w:pPr>
            <w:r w:rsidRPr="00175589">
              <w:rPr>
                <w:rFonts w:ascii="Calibri" w:eastAsia="Calibri" w:hAnsi="Calibri" w:cs="Calibri"/>
                <w:i/>
                <w:lang w:val="es"/>
              </w:rPr>
              <w:t>Fecha:</w:t>
            </w:r>
            <w:r w:rsidRPr="00175589">
              <w:rPr>
                <w:rFonts w:ascii="Calibri" w:hAnsi="Calibri" w:cs="Calibri"/>
                <w:i/>
                <w:szCs w:val="36"/>
              </w:rPr>
              <w:t xml:space="preserve"> </w:t>
            </w:r>
            <w:r w:rsidRPr="00175589">
              <w:rPr>
                <w:rFonts w:ascii="Calibri" w:hAnsi="Calibri" w:cs="Calibri"/>
                <w:i/>
              </w:rPr>
              <w:t>Tipo Date, 15 caracteres, incluye texto alfanumérico.</w:t>
            </w:r>
          </w:p>
        </w:tc>
      </w:tr>
      <w:tr w:rsidR="00320D2F" w:rsidRPr="0030023B" w14:paraId="1E3F5078"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96CA12" w14:textId="77777777" w:rsidR="00320D2F" w:rsidRPr="0030023B" w:rsidRDefault="00320D2F"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D30562" w14:textId="77777777" w:rsidR="00320D2F" w:rsidRPr="004E466A" w:rsidRDefault="00320D2F"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Pr>
                <w:rFonts w:ascii="Calibri" w:hAnsi="Calibri" w:cs="Calibri"/>
                <w:i/>
                <w:kern w:val="24"/>
                <w:lang w:val="en-US"/>
              </w:rPr>
              <w:t>0</w:t>
            </w:r>
            <w:r w:rsidRPr="004E466A">
              <w:rPr>
                <w:rFonts w:ascii="Calibri" w:hAnsi="Calibri" w:cs="Calibri"/>
                <w:i/>
                <w:kern w:val="24"/>
                <w:lang w:val="en-US"/>
              </w:rPr>
              <w:t>6/2022</w:t>
            </w:r>
          </w:p>
          <w:p w14:paraId="21824936"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320D2F" w:rsidRPr="0030023B" w14:paraId="18421D3C"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FED9BE"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F4392C" w14:textId="3E80AD7B" w:rsidR="00320D2F" w:rsidRPr="00E07736" w:rsidRDefault="002E128F" w:rsidP="009126BB">
            <w:pPr>
              <w:pStyle w:val="NormalWeb"/>
              <w:spacing w:before="0" w:beforeAutospacing="0" w:after="0" w:afterAutospacing="0"/>
              <w:textAlignment w:val="baseline"/>
              <w:rPr>
                <w:rFonts w:ascii="Calibri" w:hAnsi="Calibri" w:cs="Calibri"/>
                <w:i/>
                <w:color w:val="0000FF"/>
                <w:sz w:val="36"/>
                <w:szCs w:val="36"/>
              </w:rPr>
            </w:pPr>
            <w:r w:rsidRPr="002E128F">
              <w:rPr>
                <w:rFonts w:ascii="Calibri" w:hAnsi="Calibri" w:cs="Calibri"/>
                <w:b/>
                <w:bCs/>
                <w:i/>
                <w:kern w:val="24"/>
                <w:lang w:val="en-US"/>
              </w:rPr>
              <w:t>Media</w:t>
            </w:r>
          </w:p>
        </w:tc>
      </w:tr>
    </w:tbl>
    <w:p w14:paraId="18CEBDA4" w14:textId="3B684EE1" w:rsidR="00320D2F" w:rsidRDefault="00320D2F"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320D2F" w:rsidRPr="0030023B" w14:paraId="2A656652"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8DBBC5"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6936BA" w14:textId="1941EDC3" w:rsidR="00320D2F" w:rsidRPr="00E07736" w:rsidRDefault="00320D2F" w:rsidP="009126BB">
            <w:pPr>
              <w:rPr>
                <w:rFonts w:ascii="Calibri" w:hAnsi="Calibri" w:cs="Calibri"/>
                <w:i/>
                <w:color w:val="0000FF"/>
              </w:rPr>
            </w:pPr>
            <w:r w:rsidRPr="00E07736">
              <w:rPr>
                <w:rFonts w:ascii="Calibri" w:hAnsi="Calibri" w:cs="Calibri"/>
                <w:b/>
                <w:i/>
                <w:lang w:val="en-US"/>
              </w:rPr>
              <w:t>RF-</w:t>
            </w:r>
            <w:r w:rsidR="00E93F48">
              <w:rPr>
                <w:rFonts w:ascii="Calibri" w:hAnsi="Calibri" w:cs="Calibri"/>
                <w:b/>
                <w:i/>
                <w:lang w:val="en-US"/>
              </w:rPr>
              <w:t>1</w:t>
            </w:r>
            <w:r w:rsidR="00F70620">
              <w:rPr>
                <w:rFonts w:ascii="Calibri" w:hAnsi="Calibri" w:cs="Calibri"/>
                <w:b/>
                <w:i/>
                <w:lang w:val="en-US"/>
              </w:rPr>
              <w:t>8</w:t>
            </w:r>
          </w:p>
        </w:tc>
      </w:tr>
      <w:tr w:rsidR="00E93F48" w:rsidRPr="0030023B" w14:paraId="5E4F5100"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132F15" w14:textId="77777777" w:rsidR="00E93F48" w:rsidRPr="0030023B" w:rsidRDefault="00E93F48" w:rsidP="00E93F48">
            <w:pPr>
              <w:rPr>
                <w:rFonts w:ascii="Calibri" w:hAnsi="Calibri" w:cs="Calibri"/>
                <w:i/>
              </w:rPr>
            </w:pPr>
            <w:proofErr w:type="spellStart"/>
            <w:r w:rsidRPr="0030023B">
              <w:rPr>
                <w:rFonts w:ascii="Calibri" w:hAnsi="Calibri" w:cs="Calibri"/>
                <w:i/>
                <w:iCs/>
                <w:lang w:val="en-US"/>
              </w:rPr>
              <w:lastRenderedPageBreak/>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02038E" w14:textId="341586F2" w:rsidR="00E93F48" w:rsidRPr="002F53B9" w:rsidRDefault="00E93F48" w:rsidP="00E93F48">
            <w:pPr>
              <w:pStyle w:val="NormalWeb"/>
              <w:spacing w:before="0" w:beforeAutospacing="0" w:after="0" w:afterAutospacing="0"/>
              <w:textAlignment w:val="baseline"/>
              <w:rPr>
                <w:rFonts w:ascii="Calibri" w:hAnsi="Calibri" w:cs="Calibri"/>
                <w:i/>
                <w:sz w:val="36"/>
                <w:szCs w:val="36"/>
                <w:lang w:val="es-EC"/>
              </w:rPr>
            </w:pPr>
            <w:r w:rsidRPr="00CE7B9D">
              <w:rPr>
                <w:rFonts w:ascii="Calibri" w:hAnsi="Calibri" w:cs="Calibri"/>
                <w:i/>
                <w:kern w:val="24"/>
                <w:lang w:val="es-EC"/>
              </w:rPr>
              <w:t>Alerta de seguridad al u</w:t>
            </w:r>
            <w:r>
              <w:rPr>
                <w:rFonts w:ascii="Calibri" w:hAnsi="Calibri" w:cs="Calibri"/>
                <w:i/>
                <w:kern w:val="24"/>
                <w:lang w:val="es-EC"/>
              </w:rPr>
              <w:t>suario</w:t>
            </w:r>
          </w:p>
        </w:tc>
      </w:tr>
      <w:tr w:rsidR="00E93F48" w:rsidRPr="0030023B" w14:paraId="57B2AA20"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E354ED" w14:textId="77777777" w:rsidR="00E93F48" w:rsidRPr="0030023B" w:rsidRDefault="00E93F48" w:rsidP="00E93F48">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DDF76" w14:textId="0732332A" w:rsidR="00E93F48" w:rsidRPr="005B15D3" w:rsidRDefault="00E93F48" w:rsidP="00E93F48">
            <w:pPr>
              <w:pStyle w:val="NormalWeb"/>
              <w:spacing w:before="0" w:beforeAutospacing="0" w:after="0" w:afterAutospacing="0"/>
              <w:textAlignment w:val="baseline"/>
              <w:rPr>
                <w:rFonts w:asciiTheme="minorHAnsi" w:hAnsiTheme="minorHAnsi" w:cstheme="minorHAnsi"/>
                <w:i/>
                <w:iCs/>
              </w:rPr>
            </w:pPr>
            <w:r w:rsidRPr="0015424E">
              <w:rPr>
                <w:rFonts w:ascii="Calibri" w:hAnsi="Calibri" w:cs="Calibri"/>
                <w:i/>
                <w:kern w:val="24"/>
                <w:lang w:val="es-EC"/>
              </w:rPr>
              <w:t>El Sistema</w:t>
            </w:r>
            <w:r>
              <w:rPr>
                <w:rFonts w:ascii="Calibri" w:hAnsi="Calibri" w:cs="Calibri"/>
                <w:i/>
                <w:kern w:val="24"/>
                <w:lang w:val="es-EC"/>
              </w:rPr>
              <w:t xml:space="preserve"> enviara un mensaje al usuario a través de su correo electrónico como alerta de seguridad.</w:t>
            </w:r>
          </w:p>
        </w:tc>
      </w:tr>
      <w:tr w:rsidR="00E93F48" w:rsidRPr="0030023B" w14:paraId="67059088"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357BEB" w14:textId="77777777" w:rsidR="00E93F48" w:rsidRPr="0030023B" w:rsidRDefault="00E93F48" w:rsidP="00E93F48">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DFCE99" w14:textId="035ECB4C" w:rsidR="00E93F48" w:rsidRPr="006261C5" w:rsidRDefault="00E93F48" w:rsidP="00E93F48">
            <w:pPr>
              <w:pStyle w:val="NormalWeb"/>
              <w:spacing w:before="0" w:beforeAutospacing="0" w:after="0" w:afterAutospacing="0"/>
              <w:textAlignment w:val="baseline"/>
              <w:rPr>
                <w:rFonts w:ascii="Calibri" w:hAnsi="Calibri" w:cs="Calibri"/>
                <w:i/>
                <w:sz w:val="36"/>
                <w:szCs w:val="36"/>
              </w:rPr>
            </w:pPr>
            <w:proofErr w:type="spellStart"/>
            <w:r w:rsidRPr="000B34C3">
              <w:rPr>
                <w:rFonts w:ascii="Calibri" w:hAnsi="Calibri" w:cs="Calibri"/>
                <w:i/>
                <w:kern w:val="24"/>
                <w:lang w:val="en-US"/>
              </w:rPr>
              <w:t>Funcional</w:t>
            </w:r>
            <w:proofErr w:type="spellEnd"/>
            <w:r w:rsidRPr="000B34C3">
              <w:rPr>
                <w:rFonts w:ascii="Calibri" w:hAnsi="Calibri" w:cs="Calibri"/>
                <w:i/>
                <w:kern w:val="24"/>
                <w:lang w:val="en-US"/>
              </w:rPr>
              <w:t xml:space="preserve"> </w:t>
            </w:r>
            <w:r>
              <w:rPr>
                <w:rFonts w:ascii="Calibri" w:hAnsi="Calibri" w:cs="Calibri"/>
                <w:i/>
                <w:kern w:val="24"/>
                <w:lang w:val="en-US"/>
              </w:rPr>
              <w:t>–</w:t>
            </w:r>
            <w:r w:rsidRPr="000B34C3">
              <w:rPr>
                <w:rFonts w:ascii="Calibri" w:hAnsi="Calibri" w:cs="Calibri"/>
                <w:i/>
                <w:kern w:val="24"/>
                <w:lang w:val="en-US"/>
              </w:rPr>
              <w:t xml:space="preserve"> </w:t>
            </w:r>
            <w:proofErr w:type="spellStart"/>
            <w:r>
              <w:rPr>
                <w:rFonts w:ascii="Calibri" w:hAnsi="Calibri" w:cs="Calibri"/>
                <w:i/>
                <w:kern w:val="24"/>
                <w:lang w:val="en-US"/>
              </w:rPr>
              <w:t>seguridad</w:t>
            </w:r>
            <w:proofErr w:type="spellEnd"/>
            <w:r>
              <w:rPr>
                <w:rFonts w:ascii="Calibri" w:hAnsi="Calibri" w:cs="Calibri"/>
                <w:i/>
                <w:kern w:val="24"/>
                <w:lang w:val="en-US"/>
              </w:rPr>
              <w:t xml:space="preserve"> </w:t>
            </w:r>
          </w:p>
        </w:tc>
      </w:tr>
      <w:tr w:rsidR="00E93F48" w:rsidRPr="0030023B" w14:paraId="6ED60FF9" w14:textId="77777777" w:rsidTr="00976EEB">
        <w:trPr>
          <w:trHeight w:val="71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B86A026" w14:textId="77777777" w:rsidR="00E93F48" w:rsidRPr="0030023B" w:rsidRDefault="00E93F48" w:rsidP="00E93F48">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B1BDE" w14:textId="77777777" w:rsidR="00E93F48" w:rsidRDefault="00E93F48" w:rsidP="00E93F48">
            <w:pPr>
              <w:jc w:val="both"/>
              <w:textAlignment w:val="baseline"/>
              <w:rPr>
                <w:rFonts w:ascii="Calibri" w:hAnsi="Calibri" w:cs="Calibri"/>
                <w:i/>
                <w:kern w:val="24"/>
                <w:lang w:val="es-EC"/>
              </w:rPr>
            </w:pPr>
            <w:r>
              <w:rPr>
                <w:rFonts w:ascii="Calibri" w:hAnsi="Calibri" w:cs="Calibri"/>
                <w:i/>
                <w:kern w:val="24"/>
                <w:lang w:val="es-EC"/>
              </w:rPr>
              <w:t>El sistema remitirá alerta de seguridad al número de teléfono del usuario cuando suceda lo siguiente:</w:t>
            </w:r>
          </w:p>
          <w:p w14:paraId="3A28E35F" w14:textId="77777777" w:rsidR="00E93F48" w:rsidRDefault="00E93F48">
            <w:pPr>
              <w:pStyle w:val="Prrafodelista"/>
              <w:numPr>
                <w:ilvl w:val="0"/>
                <w:numId w:val="18"/>
              </w:numPr>
              <w:jc w:val="both"/>
              <w:textAlignment w:val="baseline"/>
              <w:rPr>
                <w:rFonts w:ascii="Calibri" w:hAnsi="Calibri" w:cs="Calibri"/>
                <w:i/>
                <w:kern w:val="24"/>
                <w:lang w:val="es-EC"/>
              </w:rPr>
            </w:pPr>
            <w:r>
              <w:rPr>
                <w:rFonts w:ascii="Calibri" w:hAnsi="Calibri" w:cs="Calibri"/>
                <w:i/>
                <w:kern w:val="24"/>
                <w:lang w:val="es-EC"/>
              </w:rPr>
              <w:t>Al ingresar erróneamente 3 veces su contraseña</w:t>
            </w:r>
          </w:p>
          <w:p w14:paraId="4DA7978A" w14:textId="77777777" w:rsidR="00E93F48" w:rsidRDefault="00E93F48">
            <w:pPr>
              <w:pStyle w:val="Prrafodelista"/>
              <w:numPr>
                <w:ilvl w:val="0"/>
                <w:numId w:val="18"/>
              </w:numPr>
              <w:jc w:val="both"/>
              <w:textAlignment w:val="baseline"/>
              <w:rPr>
                <w:rFonts w:ascii="Calibri" w:hAnsi="Calibri" w:cs="Calibri"/>
                <w:i/>
                <w:kern w:val="24"/>
                <w:lang w:val="es-EC"/>
              </w:rPr>
            </w:pPr>
            <w:r>
              <w:rPr>
                <w:rFonts w:ascii="Calibri" w:hAnsi="Calibri" w:cs="Calibri"/>
                <w:i/>
                <w:kern w:val="24"/>
                <w:lang w:val="es-EC"/>
              </w:rPr>
              <w:t>Al iniciar sesión desde un dispositivo diferente al usual</w:t>
            </w:r>
          </w:p>
          <w:p w14:paraId="316D75C8" w14:textId="77777777" w:rsidR="00E93F48" w:rsidRPr="00CE7B9D" w:rsidRDefault="00E93F48">
            <w:pPr>
              <w:pStyle w:val="Prrafodelista"/>
              <w:numPr>
                <w:ilvl w:val="0"/>
                <w:numId w:val="18"/>
              </w:numPr>
              <w:jc w:val="both"/>
              <w:textAlignment w:val="baseline"/>
              <w:rPr>
                <w:rFonts w:ascii="Calibri" w:hAnsi="Calibri" w:cs="Calibri"/>
                <w:i/>
                <w:kern w:val="24"/>
                <w:lang w:val="es-EC"/>
              </w:rPr>
            </w:pPr>
            <w:r>
              <w:rPr>
                <w:rFonts w:ascii="Calibri" w:hAnsi="Calibri" w:cs="Calibri"/>
                <w:i/>
                <w:kern w:val="24"/>
                <w:lang w:val="es-EC"/>
              </w:rPr>
              <w:t>Al cambiar su correo electrónico</w:t>
            </w:r>
          </w:p>
          <w:p w14:paraId="4F4C3BAB" w14:textId="77777777" w:rsidR="00E93F48" w:rsidRDefault="00E93F48">
            <w:pPr>
              <w:pStyle w:val="Prrafodelista"/>
              <w:numPr>
                <w:ilvl w:val="0"/>
                <w:numId w:val="18"/>
              </w:numPr>
              <w:jc w:val="both"/>
              <w:textAlignment w:val="baseline"/>
              <w:rPr>
                <w:rFonts w:ascii="Calibri" w:hAnsi="Calibri" w:cs="Calibri"/>
                <w:i/>
                <w:kern w:val="24"/>
                <w:lang w:val="es-EC"/>
              </w:rPr>
            </w:pPr>
            <w:r>
              <w:rPr>
                <w:rFonts w:ascii="Calibri" w:hAnsi="Calibri" w:cs="Calibri"/>
                <w:i/>
                <w:kern w:val="24"/>
                <w:lang w:val="es-EC"/>
              </w:rPr>
              <w:t>Al cambiar su contraseña</w:t>
            </w:r>
          </w:p>
          <w:p w14:paraId="3A99E9EF" w14:textId="77777777" w:rsidR="00E93F48" w:rsidRDefault="00E93F48">
            <w:pPr>
              <w:pStyle w:val="Prrafodelista"/>
              <w:numPr>
                <w:ilvl w:val="0"/>
                <w:numId w:val="18"/>
              </w:numPr>
              <w:jc w:val="both"/>
              <w:textAlignment w:val="baseline"/>
              <w:rPr>
                <w:rFonts w:ascii="Calibri" w:hAnsi="Calibri" w:cs="Calibri"/>
                <w:i/>
                <w:kern w:val="24"/>
                <w:lang w:val="es-EC"/>
              </w:rPr>
            </w:pPr>
            <w:r>
              <w:rPr>
                <w:rFonts w:ascii="Calibri" w:hAnsi="Calibri" w:cs="Calibri"/>
                <w:i/>
                <w:kern w:val="24"/>
                <w:lang w:val="es-EC"/>
              </w:rPr>
              <w:t xml:space="preserve">Al publicar en el foro </w:t>
            </w:r>
          </w:p>
          <w:p w14:paraId="3DB0555C" w14:textId="77777777" w:rsidR="00E93F48" w:rsidRDefault="00E93F48" w:rsidP="00E93F48">
            <w:pPr>
              <w:jc w:val="both"/>
              <w:textAlignment w:val="baseline"/>
              <w:rPr>
                <w:rFonts w:ascii="Calibri" w:hAnsi="Calibri" w:cs="Calibri"/>
                <w:i/>
                <w:kern w:val="24"/>
                <w:lang w:val="es-EC"/>
              </w:rPr>
            </w:pPr>
            <w:r w:rsidRPr="00CE7B9D">
              <w:rPr>
                <w:rFonts w:ascii="Calibri" w:hAnsi="Calibri" w:cs="Calibri"/>
                <w:i/>
                <w:kern w:val="24"/>
                <w:lang w:val="es-EC"/>
              </w:rPr>
              <w:t>El sistema enviará una alerta al administrador del sistema cuando ocurra alguno de los siguientes eventos</w:t>
            </w:r>
            <w:r>
              <w:rPr>
                <w:rFonts w:ascii="Calibri" w:hAnsi="Calibri" w:cs="Calibri"/>
                <w:i/>
                <w:kern w:val="24"/>
                <w:lang w:val="es-EC"/>
              </w:rPr>
              <w:t>:</w:t>
            </w:r>
          </w:p>
          <w:p w14:paraId="30C7749A" w14:textId="77777777" w:rsidR="00E93F48" w:rsidRDefault="00E93F48">
            <w:pPr>
              <w:pStyle w:val="Prrafodelista"/>
              <w:numPr>
                <w:ilvl w:val="0"/>
                <w:numId w:val="19"/>
              </w:numPr>
              <w:jc w:val="both"/>
              <w:textAlignment w:val="baseline"/>
              <w:rPr>
                <w:rFonts w:ascii="Calibri" w:hAnsi="Calibri" w:cs="Calibri"/>
                <w:i/>
                <w:kern w:val="24"/>
                <w:lang w:val="es-EC"/>
              </w:rPr>
            </w:pPr>
            <w:r>
              <w:rPr>
                <w:rFonts w:ascii="Calibri" w:hAnsi="Calibri" w:cs="Calibri"/>
                <w:i/>
                <w:kern w:val="24"/>
                <w:lang w:val="es-EC"/>
              </w:rPr>
              <w:t>Registro de nueva cuenta</w:t>
            </w:r>
          </w:p>
          <w:p w14:paraId="39E5BF2A" w14:textId="77777777" w:rsidR="00FA1B46" w:rsidRDefault="00E93F48">
            <w:pPr>
              <w:pStyle w:val="Prrafodelista"/>
              <w:numPr>
                <w:ilvl w:val="0"/>
                <w:numId w:val="19"/>
              </w:numPr>
              <w:jc w:val="both"/>
              <w:textAlignment w:val="baseline"/>
              <w:rPr>
                <w:rFonts w:ascii="Calibri" w:hAnsi="Calibri" w:cs="Calibri"/>
                <w:i/>
                <w:kern w:val="24"/>
                <w:lang w:val="es-EC"/>
              </w:rPr>
            </w:pPr>
            <w:r>
              <w:rPr>
                <w:rFonts w:ascii="Calibri" w:hAnsi="Calibri" w:cs="Calibri"/>
                <w:i/>
                <w:kern w:val="24"/>
                <w:lang w:val="es-EC"/>
              </w:rPr>
              <w:t xml:space="preserve">Ingreso de un usuario al sistema </w:t>
            </w:r>
          </w:p>
          <w:p w14:paraId="0C5D3565" w14:textId="07E01080" w:rsidR="00E93F48" w:rsidRPr="00FA1B46" w:rsidRDefault="00E93F48">
            <w:pPr>
              <w:pStyle w:val="Prrafodelista"/>
              <w:numPr>
                <w:ilvl w:val="0"/>
                <w:numId w:val="19"/>
              </w:numPr>
              <w:jc w:val="both"/>
              <w:textAlignment w:val="baseline"/>
              <w:rPr>
                <w:rFonts w:ascii="Calibri" w:hAnsi="Calibri" w:cs="Calibri"/>
                <w:i/>
                <w:kern w:val="24"/>
                <w:lang w:val="es-EC"/>
              </w:rPr>
            </w:pPr>
            <w:r w:rsidRPr="00FA1B46">
              <w:rPr>
                <w:rFonts w:ascii="Calibri" w:hAnsi="Calibri" w:cs="Calibri"/>
                <w:i/>
                <w:kern w:val="24"/>
                <w:lang w:val="es-EC"/>
              </w:rPr>
              <w:t>Mas de 3 intentos fallidos por parte del usuario al ingresar su contraseña</w:t>
            </w:r>
          </w:p>
        </w:tc>
      </w:tr>
      <w:tr w:rsidR="00320D2F" w:rsidRPr="0030023B" w14:paraId="238B962A"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2FAAB6" w14:textId="77777777" w:rsidR="00320D2F" w:rsidRPr="0030023B" w:rsidRDefault="00320D2F"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B4C748" w14:textId="77777777" w:rsidR="00320D2F" w:rsidRPr="004E466A" w:rsidRDefault="00320D2F"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Pr>
                <w:rFonts w:ascii="Calibri" w:hAnsi="Calibri" w:cs="Calibri"/>
                <w:i/>
                <w:kern w:val="24"/>
                <w:lang w:val="en-US"/>
              </w:rPr>
              <w:t>0</w:t>
            </w:r>
            <w:r w:rsidRPr="004E466A">
              <w:rPr>
                <w:rFonts w:ascii="Calibri" w:hAnsi="Calibri" w:cs="Calibri"/>
                <w:i/>
                <w:kern w:val="24"/>
                <w:lang w:val="en-US"/>
              </w:rPr>
              <w:t>6/2022</w:t>
            </w:r>
          </w:p>
          <w:p w14:paraId="224DF3B8"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320D2F" w:rsidRPr="0030023B" w14:paraId="66120620"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0C8533" w14:textId="77777777" w:rsidR="00320D2F" w:rsidRPr="0030023B" w:rsidRDefault="00320D2F"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5EDB5B" w14:textId="77777777" w:rsidR="00320D2F" w:rsidRPr="00E07736" w:rsidRDefault="00320D2F"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2BA6DD8A" w14:textId="40A828A0" w:rsidR="00320D2F" w:rsidRDefault="00320D2F"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A3698A" w:rsidRPr="0030023B" w14:paraId="45295CE0"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7FDFCF" w14:textId="77777777" w:rsidR="00A3698A" w:rsidRPr="0030023B" w:rsidRDefault="00A3698A"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B9FCF0" w14:textId="0A0B9894" w:rsidR="00A3698A" w:rsidRPr="00E07736" w:rsidRDefault="00A3698A" w:rsidP="009126BB">
            <w:pPr>
              <w:rPr>
                <w:rFonts w:ascii="Calibri" w:hAnsi="Calibri" w:cs="Calibri"/>
                <w:i/>
                <w:color w:val="0000FF"/>
              </w:rPr>
            </w:pPr>
            <w:r w:rsidRPr="00E07736">
              <w:rPr>
                <w:rFonts w:ascii="Calibri" w:hAnsi="Calibri" w:cs="Calibri"/>
                <w:b/>
                <w:i/>
                <w:lang w:val="en-US"/>
              </w:rPr>
              <w:t>RF-</w:t>
            </w:r>
            <w:r>
              <w:rPr>
                <w:rFonts w:ascii="Calibri" w:hAnsi="Calibri" w:cs="Calibri"/>
                <w:b/>
                <w:i/>
                <w:lang w:val="en-US"/>
              </w:rPr>
              <w:t>1</w:t>
            </w:r>
            <w:r w:rsidR="00F70620">
              <w:rPr>
                <w:rFonts w:ascii="Calibri" w:hAnsi="Calibri" w:cs="Calibri"/>
                <w:b/>
                <w:i/>
                <w:lang w:val="en-US"/>
              </w:rPr>
              <w:t>9</w:t>
            </w:r>
          </w:p>
        </w:tc>
      </w:tr>
      <w:tr w:rsidR="00A3698A" w:rsidRPr="0030023B" w14:paraId="7AD5E454"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DCE779" w14:textId="77777777" w:rsidR="00A3698A" w:rsidRPr="0030023B" w:rsidRDefault="00A3698A" w:rsidP="00A3698A">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A8EE96" w14:textId="1DAFA387" w:rsidR="00A3698A" w:rsidRPr="002F53B9" w:rsidRDefault="00A3698A" w:rsidP="00A3698A">
            <w:pPr>
              <w:pStyle w:val="NormalWeb"/>
              <w:spacing w:before="0" w:beforeAutospacing="0" w:after="0" w:afterAutospacing="0"/>
              <w:textAlignment w:val="baseline"/>
              <w:rPr>
                <w:rFonts w:ascii="Calibri" w:hAnsi="Calibri" w:cs="Calibri"/>
                <w:i/>
                <w:sz w:val="36"/>
                <w:szCs w:val="36"/>
                <w:lang w:val="es-EC"/>
              </w:rPr>
            </w:pPr>
            <w:r>
              <w:rPr>
                <w:rFonts w:ascii="Calibri" w:hAnsi="Calibri" w:cs="Calibri"/>
                <w:i/>
                <w:kern w:val="24"/>
                <w:lang w:val="es-EC"/>
              </w:rPr>
              <w:t>Recuperar contraseña</w:t>
            </w:r>
          </w:p>
        </w:tc>
      </w:tr>
      <w:tr w:rsidR="00A3698A" w:rsidRPr="0030023B" w14:paraId="7AEF2D90"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A563AC" w14:textId="77777777" w:rsidR="00A3698A" w:rsidRPr="0030023B" w:rsidRDefault="00A3698A" w:rsidP="00A3698A">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EDB2C0" w14:textId="750A3E8C" w:rsidR="00A3698A" w:rsidRPr="005B15D3" w:rsidRDefault="00A3698A" w:rsidP="00A3698A">
            <w:pPr>
              <w:pStyle w:val="NormalWeb"/>
              <w:spacing w:before="0" w:beforeAutospacing="0" w:after="0" w:afterAutospacing="0"/>
              <w:textAlignment w:val="baseline"/>
              <w:rPr>
                <w:rFonts w:asciiTheme="minorHAnsi" w:hAnsiTheme="minorHAnsi" w:cstheme="minorHAnsi"/>
                <w:i/>
                <w:iCs/>
              </w:rPr>
            </w:pPr>
            <w:r>
              <w:rPr>
                <w:rFonts w:ascii="Calibri" w:hAnsi="Calibri" w:cs="Calibri"/>
                <w:i/>
                <w:kern w:val="24"/>
                <w:lang w:val="es-EC"/>
              </w:rPr>
              <w:t>El sistema permitirá al usuario poder recuperar su contraseña en el caso de que se haya olvidado.</w:t>
            </w:r>
          </w:p>
        </w:tc>
      </w:tr>
      <w:tr w:rsidR="00A3698A" w:rsidRPr="0030023B" w14:paraId="184F77B8"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B3E7E5" w14:textId="77777777" w:rsidR="00A3698A" w:rsidRPr="0030023B" w:rsidRDefault="00A3698A" w:rsidP="00A3698A">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D41C53" w14:textId="39040E5A" w:rsidR="00A3698A" w:rsidRPr="006261C5" w:rsidRDefault="00A3698A" w:rsidP="00A3698A">
            <w:pPr>
              <w:pStyle w:val="NormalWeb"/>
              <w:spacing w:before="0" w:beforeAutospacing="0" w:after="0" w:afterAutospacing="0"/>
              <w:textAlignment w:val="baseline"/>
              <w:rPr>
                <w:rFonts w:ascii="Calibri" w:hAnsi="Calibri" w:cs="Calibri"/>
                <w:i/>
                <w:sz w:val="36"/>
                <w:szCs w:val="36"/>
              </w:rPr>
            </w:pPr>
            <w:proofErr w:type="spellStart"/>
            <w:r w:rsidRPr="000B34C3">
              <w:rPr>
                <w:rFonts w:ascii="Calibri" w:hAnsi="Calibri" w:cs="Calibri"/>
                <w:i/>
                <w:kern w:val="24"/>
                <w:lang w:val="en-US"/>
              </w:rPr>
              <w:t>Funcional</w:t>
            </w:r>
            <w:proofErr w:type="spellEnd"/>
            <w:r w:rsidRPr="000B34C3">
              <w:rPr>
                <w:rFonts w:ascii="Calibri" w:hAnsi="Calibri" w:cs="Calibri"/>
                <w:i/>
                <w:kern w:val="24"/>
                <w:lang w:val="en-US"/>
              </w:rPr>
              <w:t xml:space="preserve"> </w:t>
            </w:r>
            <w:r>
              <w:rPr>
                <w:rFonts w:ascii="Calibri" w:hAnsi="Calibri" w:cs="Calibri"/>
                <w:i/>
                <w:kern w:val="24"/>
                <w:lang w:val="en-US"/>
              </w:rPr>
              <w:t>–</w:t>
            </w:r>
            <w:r w:rsidRPr="000B34C3">
              <w:rPr>
                <w:rFonts w:ascii="Calibri" w:hAnsi="Calibri" w:cs="Calibri"/>
                <w:i/>
                <w:kern w:val="24"/>
                <w:lang w:val="en-US"/>
              </w:rPr>
              <w:t xml:space="preserve"> </w:t>
            </w:r>
            <w:proofErr w:type="spellStart"/>
            <w:r>
              <w:rPr>
                <w:rFonts w:ascii="Calibri" w:hAnsi="Calibri" w:cs="Calibri"/>
                <w:i/>
                <w:kern w:val="24"/>
                <w:lang w:val="en-US"/>
              </w:rPr>
              <w:t>Datos</w:t>
            </w:r>
            <w:proofErr w:type="spellEnd"/>
          </w:p>
        </w:tc>
      </w:tr>
      <w:tr w:rsidR="00A3698A" w:rsidRPr="0030023B" w14:paraId="21B46B33" w14:textId="77777777" w:rsidTr="009126B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B07FF9" w14:textId="77777777" w:rsidR="00A3698A" w:rsidRPr="0030023B" w:rsidRDefault="00A3698A" w:rsidP="00A3698A">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D6DA6" w14:textId="110FB48A" w:rsidR="00A3698A" w:rsidRPr="001C35FF" w:rsidRDefault="00A3698A">
            <w:pPr>
              <w:keepLines/>
              <w:numPr>
                <w:ilvl w:val="0"/>
                <w:numId w:val="14"/>
              </w:numPr>
              <w:ind w:left="0"/>
              <w:contextualSpacing/>
              <w:rPr>
                <w:rFonts w:ascii="Calibri" w:hAnsi="Calibri" w:cs="Calibri"/>
                <w:i/>
                <w:szCs w:val="36"/>
              </w:rPr>
            </w:pPr>
            <w:r>
              <w:rPr>
                <w:rFonts w:ascii="Calibri" w:hAnsi="Calibri" w:cs="Calibri"/>
                <w:i/>
                <w:kern w:val="24"/>
              </w:rPr>
              <w:t xml:space="preserve">El sistema contará con un botón de “¿Olvidaste tu contraseña?” y enviará un mensaje de cambio de contraseña al correo que el usuario utilizó para registrarse en el sistema, si se responde correctamente se podrá cambiar la contraseña, en el cual deberá ingresar una nueva y dar click en el botón “Actualizar contraseña”. En el caso de rechazar el correo el usuario no podrá cambiar la contraseña. </w:t>
            </w:r>
          </w:p>
        </w:tc>
      </w:tr>
      <w:tr w:rsidR="00A3698A" w:rsidRPr="0030023B" w14:paraId="70CE206D"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813A9A" w14:textId="77777777" w:rsidR="00A3698A" w:rsidRPr="0030023B" w:rsidRDefault="00A3698A"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1ECD3" w14:textId="77777777" w:rsidR="00A3698A" w:rsidRPr="004E466A" w:rsidRDefault="00A3698A"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Pr>
                <w:rFonts w:ascii="Calibri" w:hAnsi="Calibri" w:cs="Calibri"/>
                <w:i/>
                <w:kern w:val="24"/>
                <w:lang w:val="en-US"/>
              </w:rPr>
              <w:t>0</w:t>
            </w:r>
            <w:r w:rsidRPr="004E466A">
              <w:rPr>
                <w:rFonts w:ascii="Calibri" w:hAnsi="Calibri" w:cs="Calibri"/>
                <w:i/>
                <w:kern w:val="24"/>
                <w:lang w:val="en-US"/>
              </w:rPr>
              <w:t>6/2022</w:t>
            </w:r>
          </w:p>
          <w:p w14:paraId="45D75469" w14:textId="77777777" w:rsidR="00A3698A" w:rsidRPr="00E07736" w:rsidRDefault="00A3698A"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A3698A" w:rsidRPr="0030023B" w14:paraId="64D78EF5"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BEDF19" w14:textId="77777777" w:rsidR="00A3698A" w:rsidRPr="0030023B" w:rsidRDefault="00A3698A"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819254" w14:textId="77777777" w:rsidR="00A3698A" w:rsidRPr="00E07736" w:rsidRDefault="00A3698A"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69BC57A5" w14:textId="77777777" w:rsidR="00680AAC" w:rsidRDefault="00680AAC" w:rsidP="009B6577"/>
    <w:tbl>
      <w:tblPr>
        <w:tblW w:w="9062" w:type="dxa"/>
        <w:tblInd w:w="567" w:type="dxa"/>
        <w:tblCellMar>
          <w:left w:w="0" w:type="dxa"/>
          <w:right w:w="0" w:type="dxa"/>
        </w:tblCellMar>
        <w:tblLook w:val="0600" w:firstRow="0" w:lastRow="0" w:firstColumn="0" w:lastColumn="0" w:noHBand="1" w:noVBand="1"/>
      </w:tblPr>
      <w:tblGrid>
        <w:gridCol w:w="1570"/>
        <w:gridCol w:w="7492"/>
      </w:tblGrid>
      <w:tr w:rsidR="00680AAC" w:rsidRPr="0030023B" w14:paraId="4C7E5B94" w14:textId="77777777" w:rsidTr="009126B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B4C37F" w14:textId="77777777" w:rsidR="00680AAC" w:rsidRPr="0030023B" w:rsidRDefault="00680AAC" w:rsidP="009126B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BCBBD2" w14:textId="32615C23" w:rsidR="00680AAC" w:rsidRPr="00E07736" w:rsidRDefault="00680AAC" w:rsidP="009126BB">
            <w:pPr>
              <w:rPr>
                <w:rFonts w:ascii="Calibri" w:hAnsi="Calibri" w:cs="Calibri"/>
                <w:i/>
                <w:color w:val="0000FF"/>
              </w:rPr>
            </w:pPr>
            <w:r w:rsidRPr="00E07736">
              <w:rPr>
                <w:rFonts w:ascii="Calibri" w:hAnsi="Calibri" w:cs="Calibri"/>
                <w:b/>
                <w:i/>
                <w:lang w:val="en-US"/>
              </w:rPr>
              <w:t>RF-</w:t>
            </w:r>
            <w:r w:rsidR="00F70620">
              <w:rPr>
                <w:rFonts w:ascii="Calibri" w:hAnsi="Calibri" w:cs="Calibri"/>
                <w:b/>
                <w:i/>
                <w:lang w:val="en-US"/>
              </w:rPr>
              <w:t>20</w:t>
            </w:r>
          </w:p>
        </w:tc>
      </w:tr>
      <w:tr w:rsidR="00680AAC" w:rsidRPr="0030023B" w14:paraId="3DF3E0D2" w14:textId="77777777" w:rsidTr="009126B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8C1303" w14:textId="77777777" w:rsidR="00680AAC" w:rsidRPr="0030023B" w:rsidRDefault="00680AAC" w:rsidP="00680AAC">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C21030" w14:textId="30B036ED" w:rsidR="00680AAC" w:rsidRPr="002F53B9" w:rsidRDefault="00680AAC" w:rsidP="00680AAC">
            <w:pPr>
              <w:pStyle w:val="NormalWeb"/>
              <w:spacing w:before="0" w:beforeAutospacing="0" w:after="0" w:afterAutospacing="0"/>
              <w:textAlignment w:val="baseline"/>
              <w:rPr>
                <w:rFonts w:ascii="Calibri" w:hAnsi="Calibri" w:cs="Calibri"/>
                <w:i/>
                <w:sz w:val="36"/>
                <w:szCs w:val="36"/>
                <w:lang w:val="es-EC"/>
              </w:rPr>
            </w:pPr>
            <w:proofErr w:type="spellStart"/>
            <w:r>
              <w:rPr>
                <w:rFonts w:ascii="Calibri" w:hAnsi="Calibri" w:cs="Calibri"/>
                <w:i/>
                <w:kern w:val="24"/>
                <w:lang w:val="en-US"/>
              </w:rPr>
              <w:t>Salir</w:t>
            </w:r>
            <w:proofErr w:type="spellEnd"/>
            <w:r>
              <w:rPr>
                <w:rFonts w:ascii="Calibri" w:hAnsi="Calibri" w:cs="Calibri"/>
                <w:i/>
                <w:kern w:val="24"/>
                <w:lang w:val="en-US"/>
              </w:rPr>
              <w:t xml:space="preserve"> del</w:t>
            </w:r>
            <w:r w:rsidRPr="006261C5">
              <w:rPr>
                <w:rFonts w:ascii="Calibri" w:hAnsi="Calibri" w:cs="Calibri"/>
                <w:i/>
                <w:kern w:val="24"/>
                <w:lang w:val="en-US"/>
              </w:rPr>
              <w:t xml:space="preserve"> Sistema</w:t>
            </w:r>
          </w:p>
        </w:tc>
      </w:tr>
      <w:tr w:rsidR="00680AAC" w:rsidRPr="0030023B" w14:paraId="12D42AFF" w14:textId="77777777" w:rsidTr="009126B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04BAE5" w14:textId="77777777" w:rsidR="00680AAC" w:rsidRPr="0030023B" w:rsidRDefault="00680AAC" w:rsidP="00680AAC">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2BE87" w14:textId="416DAA0A" w:rsidR="00680AAC" w:rsidRPr="005B15D3" w:rsidRDefault="00680AAC" w:rsidP="00680AAC">
            <w:pPr>
              <w:pStyle w:val="NormalWeb"/>
              <w:spacing w:before="0" w:beforeAutospacing="0" w:after="0" w:afterAutospacing="0"/>
              <w:textAlignment w:val="baseline"/>
              <w:rPr>
                <w:rFonts w:asciiTheme="minorHAnsi" w:hAnsiTheme="minorHAnsi" w:cstheme="minorHAnsi"/>
                <w:i/>
                <w:iCs/>
              </w:rPr>
            </w:pPr>
            <w:r>
              <w:rPr>
                <w:rFonts w:asciiTheme="minorHAnsi" w:hAnsiTheme="minorHAnsi" w:cstheme="minorHAnsi"/>
                <w:i/>
                <w:iCs/>
              </w:rPr>
              <w:t>El sistema permitirá al usuario salir del sistema</w:t>
            </w:r>
            <w:r w:rsidRPr="005B15D3">
              <w:rPr>
                <w:rFonts w:asciiTheme="minorHAnsi" w:hAnsiTheme="minorHAnsi" w:cstheme="minorHAnsi"/>
                <w:i/>
                <w:iCs/>
              </w:rPr>
              <w:t>.</w:t>
            </w:r>
          </w:p>
        </w:tc>
      </w:tr>
      <w:tr w:rsidR="00680AAC" w:rsidRPr="0030023B" w14:paraId="6EAFAD9B" w14:textId="77777777" w:rsidTr="009126B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08225F7" w14:textId="77777777" w:rsidR="00680AAC" w:rsidRPr="0030023B" w:rsidRDefault="00680AAC" w:rsidP="00680AAC">
            <w:pPr>
              <w:rPr>
                <w:rFonts w:ascii="Calibri" w:hAnsi="Calibri" w:cs="Calibri"/>
                <w:i/>
              </w:rPr>
            </w:pPr>
            <w:r w:rsidRPr="0030023B">
              <w:rPr>
                <w:rFonts w:ascii="Calibri" w:hAnsi="Calibri" w:cs="Calibri"/>
                <w:i/>
                <w:iCs/>
                <w:lang w:val="en-US"/>
              </w:rPr>
              <w:t>Tipo:</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F770D0" w14:textId="3A44D85B" w:rsidR="00680AAC" w:rsidRPr="006261C5" w:rsidRDefault="00680AAC" w:rsidP="00680AAC">
            <w:pPr>
              <w:pStyle w:val="NormalWeb"/>
              <w:spacing w:before="0" w:beforeAutospacing="0" w:after="0" w:afterAutospacing="0"/>
              <w:textAlignment w:val="baseline"/>
              <w:rPr>
                <w:rFonts w:ascii="Calibri" w:hAnsi="Calibri" w:cs="Calibri"/>
                <w:i/>
                <w:sz w:val="36"/>
                <w:szCs w:val="36"/>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w:t>
            </w:r>
            <w:r>
              <w:rPr>
                <w:rFonts w:ascii="Calibri" w:hAnsi="Calibri" w:cs="Calibri"/>
                <w:i/>
                <w:kern w:val="24"/>
                <w:lang w:val="en-US"/>
              </w:rPr>
              <w:t xml:space="preserve"> </w:t>
            </w:r>
            <w:proofErr w:type="spellStart"/>
            <w:r>
              <w:rPr>
                <w:rFonts w:ascii="Calibri" w:hAnsi="Calibri" w:cs="Calibri"/>
                <w:i/>
                <w:kern w:val="24"/>
                <w:lang w:val="en-US"/>
              </w:rPr>
              <w:t>Seguridad</w:t>
            </w:r>
            <w:proofErr w:type="spellEnd"/>
          </w:p>
        </w:tc>
      </w:tr>
      <w:tr w:rsidR="00680AAC" w:rsidRPr="0030023B" w14:paraId="463E6944" w14:textId="77777777" w:rsidTr="006838BB">
        <w:trPr>
          <w:trHeight w:val="71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A40F8A" w14:textId="77777777" w:rsidR="00680AAC" w:rsidRPr="0030023B" w:rsidRDefault="00680AAC" w:rsidP="00680AAC">
            <w:pPr>
              <w:rPr>
                <w:rFonts w:ascii="Calibri" w:hAnsi="Calibri" w:cs="Calibri"/>
                <w:i/>
              </w:rPr>
            </w:pPr>
            <w:r w:rsidRPr="0030023B">
              <w:rPr>
                <w:rFonts w:ascii="Calibri" w:hAnsi="Calibri" w:cs="Calibri"/>
                <w:i/>
                <w:iCs/>
              </w:rPr>
              <w:t>Detalles de requisitos y restricciones:</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EFAAE7" w14:textId="77777777" w:rsidR="00680AAC" w:rsidRDefault="00680AAC" w:rsidP="00680AAC">
            <w:pPr>
              <w:jc w:val="both"/>
              <w:textAlignment w:val="baseline"/>
              <w:rPr>
                <w:rFonts w:asciiTheme="minorHAnsi" w:hAnsiTheme="minorHAnsi" w:cstheme="minorHAnsi"/>
                <w:i/>
                <w:iCs/>
                <w:lang w:eastAsia="es-ES"/>
              </w:rPr>
            </w:pPr>
            <w:r w:rsidRPr="00B456A5">
              <w:rPr>
                <w:rFonts w:asciiTheme="minorHAnsi" w:hAnsiTheme="minorHAnsi" w:cstheme="minorHAnsi"/>
                <w:i/>
                <w:iCs/>
                <w:lang w:eastAsia="es-ES"/>
              </w:rPr>
              <w:t xml:space="preserve">El sistema permitirá </w:t>
            </w:r>
            <w:r>
              <w:rPr>
                <w:rFonts w:asciiTheme="minorHAnsi" w:hAnsiTheme="minorHAnsi" w:cstheme="minorHAnsi"/>
                <w:i/>
                <w:iCs/>
                <w:lang w:eastAsia="es-ES"/>
              </w:rPr>
              <w:t xml:space="preserve">que los usuarios puedan salir libremente del sistema dando clic en la opción “SALIR”, posterior a esto para </w:t>
            </w:r>
            <w:r w:rsidRPr="00964CB0">
              <w:rPr>
                <w:rFonts w:asciiTheme="minorHAnsi" w:hAnsiTheme="minorHAnsi" w:cstheme="minorHAnsi"/>
                <w:i/>
                <w:iCs/>
                <w:lang w:eastAsia="es-ES"/>
              </w:rPr>
              <w:t>corroborar</w:t>
            </w:r>
            <w:r>
              <w:rPr>
                <w:rFonts w:asciiTheme="minorHAnsi" w:hAnsiTheme="minorHAnsi" w:cstheme="minorHAnsi"/>
                <w:i/>
                <w:iCs/>
                <w:lang w:eastAsia="es-ES"/>
              </w:rPr>
              <w:t xml:space="preserve"> la decisión del usuario se mostrará un cuadro de diálogo notificando “ESTA POR SALIR DEL SISTEMA” con opciones de selección “DE ACUERDO” o “MANTENERME CONECTADO”.</w:t>
            </w:r>
          </w:p>
          <w:p w14:paraId="0E7C157F" w14:textId="77777777" w:rsidR="00680AAC" w:rsidRDefault="00680AAC" w:rsidP="00680AAC">
            <w:pPr>
              <w:jc w:val="both"/>
              <w:textAlignment w:val="baseline"/>
              <w:rPr>
                <w:rFonts w:asciiTheme="minorHAnsi" w:hAnsiTheme="minorHAnsi" w:cstheme="minorHAnsi"/>
                <w:i/>
                <w:iCs/>
                <w:lang w:eastAsia="es-ES"/>
              </w:rPr>
            </w:pPr>
            <w:r>
              <w:rPr>
                <w:rFonts w:asciiTheme="minorHAnsi" w:hAnsiTheme="minorHAnsi" w:cstheme="minorHAnsi"/>
                <w:i/>
                <w:iCs/>
                <w:lang w:eastAsia="es-ES"/>
              </w:rPr>
              <w:t xml:space="preserve">En caso de que el usuario presione “DE ACUERDO”, se direccionará a la página principal de ingreso. </w:t>
            </w:r>
          </w:p>
          <w:p w14:paraId="04F50145" w14:textId="495157BE" w:rsidR="00680AAC" w:rsidRPr="001C35FF" w:rsidRDefault="00680AAC">
            <w:pPr>
              <w:keepLines/>
              <w:numPr>
                <w:ilvl w:val="0"/>
                <w:numId w:val="14"/>
              </w:numPr>
              <w:ind w:left="0"/>
              <w:contextualSpacing/>
              <w:rPr>
                <w:rFonts w:ascii="Calibri" w:hAnsi="Calibri" w:cs="Calibri"/>
                <w:i/>
                <w:szCs w:val="36"/>
              </w:rPr>
            </w:pPr>
            <w:r>
              <w:rPr>
                <w:rFonts w:asciiTheme="minorHAnsi" w:hAnsiTheme="minorHAnsi" w:cstheme="minorHAnsi"/>
                <w:i/>
                <w:iCs/>
                <w:lang w:eastAsia="es-ES"/>
              </w:rPr>
              <w:t>Por otra parte, si presiona “MANTENERME CONECTADO”, se cerrará el cuadro de diálogo y se mantendrá dentro del sistema.</w:t>
            </w:r>
          </w:p>
        </w:tc>
      </w:tr>
      <w:tr w:rsidR="00680AAC" w:rsidRPr="0030023B" w14:paraId="6C431DBD" w14:textId="77777777" w:rsidTr="009126B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592E31" w14:textId="77777777" w:rsidR="00680AAC" w:rsidRPr="0030023B" w:rsidRDefault="00680AAC" w:rsidP="009126BB">
            <w:pPr>
              <w:rPr>
                <w:rFonts w:ascii="Calibri" w:hAnsi="Calibri" w:cs="Calibri"/>
                <w:i/>
              </w:rPr>
            </w:pPr>
            <w:r w:rsidRPr="0030023B">
              <w:rPr>
                <w:rFonts w:ascii="Calibri" w:hAnsi="Calibri" w:cs="Calibri"/>
                <w:i/>
                <w:iCs/>
              </w:rPr>
              <w:t>Fecha de revisión y versión:</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4DFB7E" w14:textId="77777777" w:rsidR="00680AAC" w:rsidRPr="004E466A" w:rsidRDefault="00680AAC" w:rsidP="009126B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w:t>
            </w:r>
            <w:r>
              <w:rPr>
                <w:rFonts w:ascii="Calibri" w:hAnsi="Calibri" w:cs="Calibri"/>
                <w:i/>
                <w:kern w:val="24"/>
                <w:lang w:val="en-US"/>
              </w:rPr>
              <w:t>0</w:t>
            </w:r>
            <w:r w:rsidRPr="004E466A">
              <w:rPr>
                <w:rFonts w:ascii="Calibri" w:hAnsi="Calibri" w:cs="Calibri"/>
                <w:i/>
                <w:kern w:val="24"/>
                <w:lang w:val="en-US"/>
              </w:rPr>
              <w:t>6/2022</w:t>
            </w:r>
          </w:p>
          <w:p w14:paraId="1DB60DFB" w14:textId="77777777" w:rsidR="00680AAC" w:rsidRPr="00E07736" w:rsidRDefault="00680AAC"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680AAC" w:rsidRPr="0030023B" w14:paraId="293D29FC" w14:textId="77777777" w:rsidTr="009126B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D8C768" w14:textId="77777777" w:rsidR="00680AAC" w:rsidRPr="0030023B" w:rsidRDefault="00680AAC" w:rsidP="009126B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4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66C26A" w14:textId="77777777" w:rsidR="00680AAC" w:rsidRPr="00E07736" w:rsidRDefault="00680AAC" w:rsidP="009126B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1DD49819" w14:textId="1AE8DD20" w:rsidR="005539A2" w:rsidRDefault="005539A2"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585E6D" w14:paraId="375FEA26" w14:textId="77777777" w:rsidTr="00EE643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77973E" w14:textId="77777777" w:rsidR="00585E6D" w:rsidRDefault="00585E6D" w:rsidP="00745448">
            <w:pPr>
              <w:spacing w:line="256" w:lineRule="auto"/>
              <w:rPr>
                <w:rFonts w:ascii="Calibri" w:hAnsi="Calibri" w:cs="Calibri"/>
                <w:i/>
              </w:rPr>
            </w:pPr>
            <w:bookmarkStart w:id="36" w:name="_Hlk107253871"/>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F1FC11" w14:textId="43495425" w:rsidR="00585E6D" w:rsidRDefault="00585E6D" w:rsidP="00745448">
            <w:pPr>
              <w:spacing w:line="256" w:lineRule="auto"/>
              <w:rPr>
                <w:rFonts w:ascii="Calibri" w:hAnsi="Calibri" w:cs="Calibri"/>
                <w:i/>
                <w:color w:val="0000FF"/>
              </w:rPr>
            </w:pPr>
            <w:r>
              <w:rPr>
                <w:rFonts w:ascii="Calibri" w:hAnsi="Calibri" w:cs="Calibri"/>
                <w:b/>
                <w:i/>
                <w:lang w:val="en-US"/>
              </w:rPr>
              <w:t>RF-</w:t>
            </w:r>
            <w:r w:rsidR="00F70620">
              <w:rPr>
                <w:rFonts w:ascii="Calibri" w:hAnsi="Calibri" w:cs="Calibri"/>
                <w:b/>
                <w:i/>
                <w:lang w:val="en-US"/>
              </w:rPr>
              <w:t>21</w:t>
            </w:r>
          </w:p>
        </w:tc>
      </w:tr>
      <w:tr w:rsidR="00585E6D" w14:paraId="2F1F3064" w14:textId="77777777" w:rsidTr="00EE643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A682B4" w14:textId="77777777" w:rsidR="00585E6D" w:rsidRDefault="00585E6D"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FF11780" w14:textId="0EE79686" w:rsidR="00585E6D" w:rsidRDefault="00585E6D"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Registrar factura</w:t>
            </w:r>
          </w:p>
        </w:tc>
      </w:tr>
      <w:tr w:rsidR="00585E6D" w14:paraId="79661A6A" w14:textId="77777777" w:rsidTr="00EE643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902A38" w14:textId="77777777" w:rsidR="00585E6D" w:rsidRDefault="00585E6D"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7B08188" w14:textId="65863D9D" w:rsidR="00585E6D" w:rsidRDefault="00585E6D"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 sistema permitirá registrar factura en el sistema.</w:t>
            </w:r>
          </w:p>
        </w:tc>
      </w:tr>
      <w:tr w:rsidR="00585E6D" w14:paraId="47B1E295" w14:textId="77777777" w:rsidTr="00EE6432">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1056CF" w14:textId="77777777" w:rsidR="00585E6D" w:rsidRDefault="00585E6D" w:rsidP="00745448">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DF183E" w14:textId="77777777" w:rsidR="00585E6D" w:rsidRDefault="00585E6D"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585E6D" w14:paraId="0B6954DC" w14:textId="77777777" w:rsidTr="00EE6432">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4E42BA" w14:textId="77777777" w:rsidR="00585E6D" w:rsidRDefault="00585E6D" w:rsidP="00745448">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646DBD5" w14:textId="70E99263" w:rsidR="00EE6432" w:rsidRPr="00B22985" w:rsidRDefault="00EE6432" w:rsidP="00EE6432">
            <w:pPr>
              <w:pStyle w:val="NormalWeb"/>
              <w:spacing w:before="0" w:beforeAutospacing="0" w:after="0" w:afterAutospacing="0"/>
              <w:textAlignment w:val="baseline"/>
              <w:rPr>
                <w:rFonts w:ascii="Calibri" w:hAnsi="Calibri" w:cs="Calibri"/>
                <w:i/>
              </w:rPr>
            </w:pPr>
            <w:r w:rsidRPr="00B22985">
              <w:rPr>
                <w:rFonts w:ascii="Calibri" w:hAnsi="Calibri" w:cs="Calibri"/>
                <w:i/>
              </w:rPr>
              <w:t xml:space="preserve">El sistema debe </w:t>
            </w:r>
            <w:r>
              <w:rPr>
                <w:rFonts w:ascii="Calibri" w:hAnsi="Calibri" w:cs="Calibri"/>
                <w:i/>
              </w:rPr>
              <w:t>registrar</w:t>
            </w:r>
            <w:r w:rsidRPr="00B22985">
              <w:rPr>
                <w:rFonts w:ascii="Calibri" w:hAnsi="Calibri" w:cs="Calibri"/>
                <w:i/>
              </w:rPr>
              <w:t xml:space="preserve"> los</w:t>
            </w:r>
            <w:r>
              <w:rPr>
                <w:rFonts w:ascii="Calibri" w:hAnsi="Calibri" w:cs="Calibri"/>
                <w:i/>
              </w:rPr>
              <w:t xml:space="preserve"> siguientes</w:t>
            </w:r>
            <w:r w:rsidRPr="00B22985">
              <w:rPr>
                <w:rFonts w:ascii="Calibri" w:hAnsi="Calibri" w:cs="Calibri"/>
                <w:i/>
              </w:rPr>
              <w:t xml:space="preserve"> campos de datos</w:t>
            </w:r>
            <w:r>
              <w:rPr>
                <w:rFonts w:ascii="Calibri" w:hAnsi="Calibri" w:cs="Calibri"/>
                <w:i/>
              </w:rPr>
              <w:t>:</w:t>
            </w:r>
          </w:p>
          <w:p w14:paraId="67101625" w14:textId="77777777" w:rsidR="00EE6432" w:rsidRPr="00D44529" w:rsidRDefault="00EE6432">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Nombres y Apellidos:  se almacenará los nombres completos máximo 50 caracteres, de solo letras incluyendo mayúsculas, minúsculas y espacios.</w:t>
            </w:r>
          </w:p>
          <w:p w14:paraId="6F2E6FB7" w14:textId="77777777" w:rsidR="00EE6432" w:rsidRPr="00D44529" w:rsidRDefault="00EE6432">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w:t>
            </w:r>
            <w:r>
              <w:rPr>
                <w:rFonts w:ascii="Calibri" w:eastAsia="Calibri" w:hAnsi="Calibri" w:cs="Calibri"/>
                <w:i/>
                <w:iCs/>
                <w:color w:val="000000"/>
              </w:rPr>
              <w:t>é</w:t>
            </w:r>
            <w:r w:rsidRPr="00D44529">
              <w:rPr>
                <w:rFonts w:ascii="Calibri" w:eastAsia="Calibri" w:hAnsi="Calibri" w:cs="Calibri"/>
                <w:i/>
                <w:iCs/>
                <w:color w:val="000000"/>
              </w:rPr>
              <w:t xml:space="preserve">dula: la cedula del </w:t>
            </w:r>
            <w:r>
              <w:rPr>
                <w:rFonts w:ascii="Calibri" w:eastAsia="Calibri" w:hAnsi="Calibri" w:cs="Calibri"/>
                <w:i/>
                <w:iCs/>
                <w:color w:val="000000"/>
              </w:rPr>
              <w:t>cliente</w:t>
            </w:r>
            <w:r w:rsidRPr="00D44529">
              <w:rPr>
                <w:rFonts w:ascii="Calibri" w:eastAsia="Calibri" w:hAnsi="Calibri" w:cs="Calibri"/>
                <w:i/>
                <w:iCs/>
                <w:color w:val="000000"/>
              </w:rPr>
              <w:t>, se almacenará de tipo entero de máximo 1</w:t>
            </w:r>
            <w:r>
              <w:rPr>
                <w:rFonts w:ascii="Calibri" w:eastAsia="Calibri" w:hAnsi="Calibri" w:cs="Calibri"/>
                <w:i/>
                <w:iCs/>
                <w:color w:val="000000"/>
              </w:rPr>
              <w:t>0</w:t>
            </w:r>
            <w:r w:rsidRPr="00D44529">
              <w:rPr>
                <w:rFonts w:ascii="Calibri" w:eastAsia="Calibri" w:hAnsi="Calibri" w:cs="Calibri"/>
                <w:i/>
                <w:iCs/>
                <w:color w:val="000000"/>
              </w:rPr>
              <w:t xml:space="preserve"> números. </w:t>
            </w:r>
          </w:p>
          <w:p w14:paraId="23FA2F3E" w14:textId="77777777" w:rsidR="00EE6432" w:rsidRPr="00D44529" w:rsidRDefault="00EE6432">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Correo electrónico: correo de tipo cadena, de máximo 100 caracteres, incluyendo mayúsculas y minúsculas, caracteres especiales, números y la arroba (@).</w:t>
            </w:r>
          </w:p>
          <w:p w14:paraId="5D996485" w14:textId="77777777" w:rsidR="00585E6D" w:rsidRDefault="00B36EA5">
            <w:pPr>
              <w:pStyle w:val="Prrafodelista"/>
              <w:numPr>
                <w:ilvl w:val="0"/>
                <w:numId w:val="12"/>
              </w:numPr>
              <w:jc w:val="both"/>
              <w:rPr>
                <w:rFonts w:ascii="Calibri" w:hAnsi="Calibri" w:cs="Calibri"/>
                <w:i/>
              </w:rPr>
            </w:pPr>
            <w:r>
              <w:rPr>
                <w:rFonts w:ascii="Calibri" w:hAnsi="Calibri" w:cs="Calibri"/>
                <w:i/>
              </w:rPr>
              <w:t>Costo del viaje</w:t>
            </w:r>
            <w:r w:rsidRPr="00B22985">
              <w:rPr>
                <w:rFonts w:ascii="Calibri" w:hAnsi="Calibri" w:cs="Calibri"/>
                <w:i/>
              </w:rPr>
              <w:t>: tipo Long, 10 caracteres</w:t>
            </w:r>
            <w:r>
              <w:rPr>
                <w:rFonts w:ascii="Calibri" w:hAnsi="Calibri" w:cs="Calibri"/>
                <w:i/>
              </w:rPr>
              <w:t>, escrito en números.</w:t>
            </w:r>
          </w:p>
          <w:p w14:paraId="1D8ED40A" w14:textId="2B68BDD1" w:rsidR="00B36EA5" w:rsidRDefault="00B36EA5">
            <w:pPr>
              <w:pStyle w:val="Prrafodelista"/>
              <w:numPr>
                <w:ilvl w:val="0"/>
                <w:numId w:val="12"/>
              </w:numPr>
              <w:jc w:val="both"/>
              <w:rPr>
                <w:rFonts w:ascii="Calibri" w:hAnsi="Calibri" w:cs="Calibri"/>
                <w:i/>
              </w:rPr>
            </w:pPr>
            <w:r>
              <w:rPr>
                <w:rFonts w:ascii="Calibri" w:hAnsi="Calibri" w:cs="Calibri"/>
                <w:i/>
              </w:rPr>
              <w:t xml:space="preserve">Importe del paquete de viaje: </w:t>
            </w:r>
            <w:r w:rsidR="00A9291B" w:rsidRPr="00B22985">
              <w:rPr>
                <w:rFonts w:ascii="Calibri" w:hAnsi="Calibri" w:cs="Calibri"/>
                <w:i/>
              </w:rPr>
              <w:t>tipo Long, 10 caracteres</w:t>
            </w:r>
            <w:r w:rsidR="00A9291B">
              <w:rPr>
                <w:rFonts w:ascii="Calibri" w:hAnsi="Calibri" w:cs="Calibri"/>
                <w:i/>
              </w:rPr>
              <w:t>, escrito en números.</w:t>
            </w:r>
          </w:p>
        </w:tc>
      </w:tr>
      <w:tr w:rsidR="00585E6D" w14:paraId="1F548E0D" w14:textId="77777777" w:rsidTr="00EE6432">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E92B80" w14:textId="77777777" w:rsidR="00585E6D" w:rsidRDefault="00585E6D" w:rsidP="00745448">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636B474" w14:textId="77777777" w:rsidR="00585E6D" w:rsidRDefault="00585E6D"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1BB58FA6" w14:textId="77777777" w:rsidR="00585E6D" w:rsidRDefault="00585E6D"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585E6D" w14:paraId="32E2812D" w14:textId="77777777" w:rsidTr="00EE643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DA4BCA" w14:textId="77777777" w:rsidR="00585E6D" w:rsidRDefault="00585E6D" w:rsidP="00745448">
            <w:pPr>
              <w:spacing w:line="256" w:lineRule="auto"/>
              <w:rPr>
                <w:rFonts w:ascii="Calibri" w:hAnsi="Calibri" w:cs="Calibri"/>
                <w:i/>
              </w:rPr>
            </w:pPr>
            <w:proofErr w:type="spellStart"/>
            <w:r>
              <w:rPr>
                <w:rFonts w:ascii="Calibri" w:hAnsi="Calibri" w:cs="Calibri"/>
                <w:i/>
                <w:iCs/>
                <w:lang w:val="en-US"/>
              </w:rPr>
              <w:lastRenderedPageBreak/>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9A274D" w14:textId="77777777" w:rsidR="00585E6D" w:rsidRPr="005A27D1" w:rsidRDefault="00585E6D" w:rsidP="00745448">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bookmarkEnd w:id="36"/>
    </w:tbl>
    <w:p w14:paraId="7277E6F8" w14:textId="2AF03F75" w:rsidR="00585E6D" w:rsidRDefault="00585E6D"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7070FE" w14:paraId="55FDFACF" w14:textId="77777777" w:rsidTr="007070FE">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963330" w14:textId="77777777" w:rsidR="007070FE" w:rsidRDefault="007070FE" w:rsidP="00745448">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3694F9" w14:textId="4CD75DCC" w:rsidR="007070FE" w:rsidRDefault="007070FE" w:rsidP="00745448">
            <w:pPr>
              <w:spacing w:line="256" w:lineRule="auto"/>
              <w:rPr>
                <w:rFonts w:ascii="Calibri" w:hAnsi="Calibri" w:cs="Calibri"/>
                <w:i/>
                <w:color w:val="0000FF"/>
              </w:rPr>
            </w:pPr>
            <w:r>
              <w:rPr>
                <w:rFonts w:ascii="Calibri" w:hAnsi="Calibri" w:cs="Calibri"/>
                <w:b/>
                <w:i/>
                <w:lang w:val="en-US"/>
              </w:rPr>
              <w:t>RF-</w:t>
            </w:r>
            <w:r w:rsidR="00144152">
              <w:rPr>
                <w:rFonts w:ascii="Calibri" w:hAnsi="Calibri" w:cs="Calibri"/>
                <w:b/>
                <w:i/>
                <w:lang w:val="en-US"/>
              </w:rPr>
              <w:t>2</w:t>
            </w:r>
            <w:r w:rsidR="00F70620">
              <w:rPr>
                <w:rFonts w:ascii="Calibri" w:hAnsi="Calibri" w:cs="Calibri"/>
                <w:b/>
                <w:i/>
                <w:lang w:val="en-US"/>
              </w:rPr>
              <w:t>2</w:t>
            </w:r>
          </w:p>
        </w:tc>
      </w:tr>
      <w:tr w:rsidR="007070FE" w14:paraId="624768BA" w14:textId="77777777" w:rsidTr="007070FE">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8BB5D6" w14:textId="77777777" w:rsidR="007070FE" w:rsidRDefault="007070FE"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CB9608" w14:textId="69F68CF2" w:rsidR="007070FE" w:rsidRDefault="007070FE"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Consultar factura</w:t>
            </w:r>
          </w:p>
        </w:tc>
      </w:tr>
      <w:tr w:rsidR="007070FE" w14:paraId="1C0EED47" w14:textId="77777777" w:rsidTr="007070FE">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898DC5" w14:textId="77777777" w:rsidR="007070FE" w:rsidRDefault="007070FE"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010B57B" w14:textId="77777777" w:rsidR="007070FE" w:rsidRDefault="007070FE"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 sistema permitirá consultar todos los registros de la factura en el sistema.</w:t>
            </w:r>
          </w:p>
        </w:tc>
      </w:tr>
      <w:tr w:rsidR="007070FE" w14:paraId="6A04273C" w14:textId="77777777" w:rsidTr="007070FE">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3B17C1D" w14:textId="77777777" w:rsidR="007070FE" w:rsidRDefault="007070FE" w:rsidP="00745448">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AF311F1" w14:textId="77777777" w:rsidR="007070FE" w:rsidRDefault="007070FE"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7070FE" w14:paraId="2DD5B0C3" w14:textId="77777777" w:rsidTr="007070FE">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621D16" w14:textId="77777777" w:rsidR="007070FE" w:rsidRDefault="007070FE" w:rsidP="00745448">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4FE9DD6" w14:textId="40B09D09" w:rsidR="008108AC" w:rsidRDefault="008108AC" w:rsidP="00BF7F95">
            <w:pPr>
              <w:pStyle w:val="NormalWeb"/>
              <w:spacing w:before="0" w:beforeAutospacing="0" w:after="0" w:afterAutospacing="0"/>
              <w:textAlignment w:val="baseline"/>
              <w:rPr>
                <w:rFonts w:ascii="Calibri" w:hAnsi="Calibri" w:cs="Calibri"/>
                <w:i/>
              </w:rPr>
            </w:pPr>
            <w:r>
              <w:rPr>
                <w:rFonts w:ascii="Calibri" w:hAnsi="Calibri" w:cs="Calibri"/>
                <w:i/>
              </w:rPr>
              <w:t>El usuario y administrador podrán consultar la factura mediante las siguientes funciones:</w:t>
            </w:r>
          </w:p>
          <w:p w14:paraId="528536F0" w14:textId="56545155" w:rsidR="008108AC" w:rsidRDefault="008108AC">
            <w:pPr>
              <w:pStyle w:val="NormalWeb"/>
              <w:numPr>
                <w:ilvl w:val="0"/>
                <w:numId w:val="30"/>
              </w:numPr>
              <w:spacing w:before="0" w:beforeAutospacing="0" w:after="0" w:afterAutospacing="0"/>
              <w:textAlignment w:val="baseline"/>
              <w:rPr>
                <w:rFonts w:ascii="Calibri" w:hAnsi="Calibri" w:cs="Calibri"/>
                <w:i/>
              </w:rPr>
            </w:pPr>
            <w:r>
              <w:rPr>
                <w:rFonts w:ascii="Calibri" w:hAnsi="Calibri" w:cs="Calibri"/>
                <w:i/>
              </w:rPr>
              <w:t>Buscar por nombre del usuario.</w:t>
            </w:r>
          </w:p>
          <w:p w14:paraId="7BC10E6E" w14:textId="15AD6B9B" w:rsidR="008108AC" w:rsidRDefault="008108AC">
            <w:pPr>
              <w:pStyle w:val="NormalWeb"/>
              <w:numPr>
                <w:ilvl w:val="0"/>
                <w:numId w:val="30"/>
              </w:numPr>
              <w:spacing w:before="0" w:beforeAutospacing="0" w:after="0" w:afterAutospacing="0"/>
              <w:textAlignment w:val="baseline"/>
              <w:rPr>
                <w:rFonts w:ascii="Calibri" w:hAnsi="Calibri" w:cs="Calibri"/>
                <w:i/>
              </w:rPr>
            </w:pPr>
            <w:r>
              <w:rPr>
                <w:rFonts w:ascii="Calibri" w:hAnsi="Calibri" w:cs="Calibri"/>
                <w:i/>
              </w:rPr>
              <w:t>Buscar por paquete de viaje.</w:t>
            </w:r>
          </w:p>
          <w:p w14:paraId="3905D2EE" w14:textId="5E12360A" w:rsidR="008108AC" w:rsidRDefault="008108AC">
            <w:pPr>
              <w:pStyle w:val="NormalWeb"/>
              <w:numPr>
                <w:ilvl w:val="0"/>
                <w:numId w:val="30"/>
              </w:numPr>
              <w:spacing w:before="0" w:beforeAutospacing="0" w:after="0" w:afterAutospacing="0"/>
              <w:textAlignment w:val="baseline"/>
              <w:rPr>
                <w:rFonts w:ascii="Calibri" w:hAnsi="Calibri" w:cs="Calibri"/>
                <w:i/>
              </w:rPr>
            </w:pPr>
            <w:r>
              <w:rPr>
                <w:rFonts w:ascii="Calibri" w:hAnsi="Calibri" w:cs="Calibri"/>
                <w:i/>
              </w:rPr>
              <w:t>Buscar por albarán.</w:t>
            </w:r>
          </w:p>
          <w:p w14:paraId="6D872EC4" w14:textId="29FA5E41" w:rsidR="00BF7F95" w:rsidRPr="00B22985" w:rsidRDefault="00BF7F95" w:rsidP="00BF7F95">
            <w:pPr>
              <w:pStyle w:val="NormalWeb"/>
              <w:spacing w:before="0" w:beforeAutospacing="0" w:after="0" w:afterAutospacing="0"/>
              <w:textAlignment w:val="baseline"/>
              <w:rPr>
                <w:rFonts w:ascii="Calibri" w:hAnsi="Calibri" w:cs="Calibri"/>
                <w:i/>
              </w:rPr>
            </w:pPr>
            <w:r w:rsidRPr="00B22985">
              <w:rPr>
                <w:rFonts w:ascii="Calibri" w:hAnsi="Calibri" w:cs="Calibri"/>
                <w:i/>
              </w:rPr>
              <w:t xml:space="preserve">El sistema </w:t>
            </w:r>
            <w:r w:rsidR="00964EE9">
              <w:rPr>
                <w:rFonts w:ascii="Calibri" w:hAnsi="Calibri" w:cs="Calibri"/>
                <w:i/>
              </w:rPr>
              <w:t>d</w:t>
            </w:r>
            <w:r w:rsidR="008108AC">
              <w:rPr>
                <w:rFonts w:ascii="Calibri" w:hAnsi="Calibri" w:cs="Calibri"/>
                <w:i/>
              </w:rPr>
              <w:t>ebe</w:t>
            </w:r>
            <w:r>
              <w:rPr>
                <w:rFonts w:ascii="Calibri" w:hAnsi="Calibri" w:cs="Calibri"/>
                <w:i/>
              </w:rPr>
              <w:t xml:space="preserve"> mostrar</w:t>
            </w:r>
            <w:r w:rsidRPr="00B22985">
              <w:rPr>
                <w:rFonts w:ascii="Calibri" w:hAnsi="Calibri" w:cs="Calibri"/>
                <w:i/>
              </w:rPr>
              <w:t xml:space="preserve"> los</w:t>
            </w:r>
            <w:r>
              <w:rPr>
                <w:rFonts w:ascii="Calibri" w:hAnsi="Calibri" w:cs="Calibri"/>
                <w:i/>
              </w:rPr>
              <w:t xml:space="preserve"> siguientes</w:t>
            </w:r>
            <w:r w:rsidRPr="00B22985">
              <w:rPr>
                <w:rFonts w:ascii="Calibri" w:hAnsi="Calibri" w:cs="Calibri"/>
                <w:i/>
              </w:rPr>
              <w:t xml:space="preserve"> datos</w:t>
            </w:r>
            <w:r>
              <w:rPr>
                <w:rFonts w:ascii="Calibri" w:hAnsi="Calibri" w:cs="Calibri"/>
                <w:i/>
              </w:rPr>
              <w:t>:</w:t>
            </w:r>
          </w:p>
          <w:p w14:paraId="761A109B" w14:textId="77777777" w:rsidR="00BF7F95" w:rsidRPr="00D44529" w:rsidRDefault="00BF7F95">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Nombres y Apellidos:  se almacenará los nombres completos máximo 50 caracteres, de solo letras incluyendo mayúsculas, minúsculas y espacios.</w:t>
            </w:r>
          </w:p>
          <w:p w14:paraId="60FC10CE" w14:textId="77777777" w:rsidR="00BF7F95" w:rsidRPr="00D44529" w:rsidRDefault="00BF7F95">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w:t>
            </w:r>
            <w:r>
              <w:rPr>
                <w:rFonts w:ascii="Calibri" w:eastAsia="Calibri" w:hAnsi="Calibri" w:cs="Calibri"/>
                <w:i/>
                <w:iCs/>
                <w:color w:val="000000"/>
              </w:rPr>
              <w:t>é</w:t>
            </w:r>
            <w:r w:rsidRPr="00D44529">
              <w:rPr>
                <w:rFonts w:ascii="Calibri" w:eastAsia="Calibri" w:hAnsi="Calibri" w:cs="Calibri"/>
                <w:i/>
                <w:iCs/>
                <w:color w:val="000000"/>
              </w:rPr>
              <w:t xml:space="preserve">dula: la cedula del </w:t>
            </w:r>
            <w:r>
              <w:rPr>
                <w:rFonts w:ascii="Calibri" w:eastAsia="Calibri" w:hAnsi="Calibri" w:cs="Calibri"/>
                <w:i/>
                <w:iCs/>
                <w:color w:val="000000"/>
              </w:rPr>
              <w:t>cliente</w:t>
            </w:r>
            <w:r w:rsidRPr="00D44529">
              <w:rPr>
                <w:rFonts w:ascii="Calibri" w:eastAsia="Calibri" w:hAnsi="Calibri" w:cs="Calibri"/>
                <w:i/>
                <w:iCs/>
                <w:color w:val="000000"/>
              </w:rPr>
              <w:t>, se almacenará de tipo entero de máximo 1</w:t>
            </w:r>
            <w:r>
              <w:rPr>
                <w:rFonts w:ascii="Calibri" w:eastAsia="Calibri" w:hAnsi="Calibri" w:cs="Calibri"/>
                <w:i/>
                <w:iCs/>
                <w:color w:val="000000"/>
              </w:rPr>
              <w:t>0</w:t>
            </w:r>
            <w:r w:rsidRPr="00D44529">
              <w:rPr>
                <w:rFonts w:ascii="Calibri" w:eastAsia="Calibri" w:hAnsi="Calibri" w:cs="Calibri"/>
                <w:i/>
                <w:iCs/>
                <w:color w:val="000000"/>
              </w:rPr>
              <w:t xml:space="preserve"> números. </w:t>
            </w:r>
          </w:p>
          <w:p w14:paraId="411D8A79" w14:textId="77777777" w:rsidR="00BF7F95" w:rsidRPr="00D44529" w:rsidRDefault="00BF7F95">
            <w:pPr>
              <w:pStyle w:val="Prrafodelista"/>
              <w:numPr>
                <w:ilvl w:val="0"/>
                <w:numId w:val="12"/>
              </w:numPr>
              <w:rPr>
                <w:rFonts w:ascii="Calibri" w:eastAsia="Calibri" w:hAnsi="Calibri" w:cs="Calibri"/>
                <w:i/>
                <w:iCs/>
                <w:color w:val="000000"/>
              </w:rPr>
            </w:pPr>
            <w:r w:rsidRPr="00D44529">
              <w:rPr>
                <w:rFonts w:ascii="Calibri" w:eastAsia="Calibri" w:hAnsi="Calibri" w:cs="Calibri"/>
                <w:i/>
                <w:iCs/>
                <w:color w:val="000000"/>
              </w:rPr>
              <w:t>Correo electrónico: correo de tipo cadena, de máximo 100 caracteres, incluyendo mayúsculas y minúsculas, caracteres especiales, números y la arroba (@).</w:t>
            </w:r>
          </w:p>
          <w:p w14:paraId="2556236B" w14:textId="77777777" w:rsidR="00BF7F95" w:rsidRDefault="00BF7F95">
            <w:pPr>
              <w:pStyle w:val="Prrafodelista"/>
              <w:numPr>
                <w:ilvl w:val="0"/>
                <w:numId w:val="12"/>
              </w:numPr>
              <w:jc w:val="both"/>
              <w:rPr>
                <w:rFonts w:ascii="Calibri" w:hAnsi="Calibri" w:cs="Calibri"/>
                <w:i/>
              </w:rPr>
            </w:pPr>
            <w:r>
              <w:rPr>
                <w:rFonts w:ascii="Calibri" w:hAnsi="Calibri" w:cs="Calibri"/>
                <w:i/>
              </w:rPr>
              <w:t>Costo del viaje</w:t>
            </w:r>
            <w:r w:rsidRPr="00B22985">
              <w:rPr>
                <w:rFonts w:ascii="Calibri" w:hAnsi="Calibri" w:cs="Calibri"/>
                <w:i/>
              </w:rPr>
              <w:t>: tipo Long, 10 caracteres</w:t>
            </w:r>
            <w:r>
              <w:rPr>
                <w:rFonts w:ascii="Calibri" w:hAnsi="Calibri" w:cs="Calibri"/>
                <w:i/>
              </w:rPr>
              <w:t>, escrito en números.</w:t>
            </w:r>
          </w:p>
          <w:p w14:paraId="40D45BE1" w14:textId="7257B652" w:rsidR="008108AC" w:rsidRPr="008108AC" w:rsidRDefault="00BF7F95">
            <w:pPr>
              <w:pStyle w:val="Prrafodelista"/>
              <w:numPr>
                <w:ilvl w:val="0"/>
                <w:numId w:val="12"/>
              </w:numPr>
              <w:jc w:val="both"/>
              <w:rPr>
                <w:rFonts w:ascii="Calibri" w:hAnsi="Calibri" w:cs="Calibri"/>
                <w:i/>
              </w:rPr>
            </w:pPr>
            <w:r>
              <w:rPr>
                <w:rFonts w:ascii="Calibri" w:hAnsi="Calibri" w:cs="Calibri"/>
                <w:i/>
              </w:rPr>
              <w:t xml:space="preserve">Importe del paquete de viaje: </w:t>
            </w:r>
            <w:r w:rsidRPr="00B22985">
              <w:rPr>
                <w:rFonts w:ascii="Calibri" w:hAnsi="Calibri" w:cs="Calibri"/>
                <w:i/>
              </w:rPr>
              <w:t>tipo Long, 10 caracteres</w:t>
            </w:r>
            <w:r>
              <w:rPr>
                <w:rFonts w:ascii="Calibri" w:hAnsi="Calibri" w:cs="Calibri"/>
                <w:i/>
              </w:rPr>
              <w:t>, escrito en números.</w:t>
            </w:r>
          </w:p>
        </w:tc>
      </w:tr>
      <w:tr w:rsidR="007070FE" w14:paraId="53908B19" w14:textId="77777777" w:rsidTr="007070FE">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EB0380" w14:textId="77777777" w:rsidR="007070FE" w:rsidRDefault="007070FE" w:rsidP="00745448">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F23D76" w14:textId="77777777" w:rsidR="007070FE" w:rsidRDefault="007070FE"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332CAA5D" w14:textId="77777777" w:rsidR="007070FE" w:rsidRDefault="007070FE"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7070FE" w14:paraId="62DEC474" w14:textId="77777777" w:rsidTr="007070FE">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B352BB3" w14:textId="77777777" w:rsidR="007070FE" w:rsidRDefault="007070FE" w:rsidP="00745448">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DA6843" w14:textId="266855ED" w:rsidR="007070FE" w:rsidRPr="005A27D1" w:rsidRDefault="0007247F" w:rsidP="00745448">
            <w:pPr>
              <w:pStyle w:val="NormalWeb"/>
              <w:spacing w:before="0" w:beforeAutospacing="0" w:after="0" w:afterAutospacing="0" w:line="256" w:lineRule="auto"/>
              <w:textAlignment w:val="baseline"/>
              <w:rPr>
                <w:rFonts w:ascii="Calibri" w:hAnsi="Calibri" w:cs="Calibri"/>
                <w:b/>
                <w:bCs/>
                <w:i/>
                <w:color w:val="0000FF"/>
                <w:sz w:val="36"/>
                <w:szCs w:val="36"/>
              </w:rPr>
            </w:pPr>
            <w:r>
              <w:rPr>
                <w:rFonts w:ascii="Calibri" w:hAnsi="Calibri" w:cs="Calibri"/>
                <w:b/>
                <w:bCs/>
                <w:i/>
              </w:rPr>
              <w:t>Media</w:t>
            </w:r>
          </w:p>
        </w:tc>
      </w:tr>
    </w:tbl>
    <w:tbl>
      <w:tblPr>
        <w:tblpPr w:leftFromText="141" w:rightFromText="141" w:vertAnchor="text" w:horzAnchor="margin" w:tblpXSpec="right" w:tblpY="267"/>
        <w:tblW w:w="9072" w:type="dxa"/>
        <w:tblCellMar>
          <w:left w:w="0" w:type="dxa"/>
          <w:right w:w="0" w:type="dxa"/>
        </w:tblCellMar>
        <w:tblLook w:val="0600" w:firstRow="0" w:lastRow="0" w:firstColumn="0" w:lastColumn="0" w:noHBand="1" w:noVBand="1"/>
      </w:tblPr>
      <w:tblGrid>
        <w:gridCol w:w="1570"/>
        <w:gridCol w:w="7502"/>
      </w:tblGrid>
      <w:tr w:rsidR="005B2FAD" w:rsidRPr="0030023B" w14:paraId="2582ADB6" w14:textId="77777777" w:rsidTr="005B2FAD">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2C1493A" w14:textId="77777777" w:rsidR="005B2FAD" w:rsidRPr="0030023B" w:rsidRDefault="005B2FAD" w:rsidP="005B2FAD">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22FE4D" w14:textId="77777777" w:rsidR="005B2FAD" w:rsidRPr="00E07736" w:rsidRDefault="005B2FAD" w:rsidP="005B2FAD">
            <w:pPr>
              <w:rPr>
                <w:rFonts w:ascii="Calibri" w:hAnsi="Calibri" w:cs="Calibri"/>
                <w:i/>
                <w:color w:val="0000FF"/>
              </w:rPr>
            </w:pPr>
            <w:r w:rsidRPr="00E07736">
              <w:rPr>
                <w:rFonts w:ascii="Calibri" w:hAnsi="Calibri" w:cs="Calibri"/>
                <w:b/>
                <w:i/>
                <w:lang w:val="en-US"/>
              </w:rPr>
              <w:t>RF-</w:t>
            </w:r>
            <w:r>
              <w:rPr>
                <w:rFonts w:ascii="Calibri" w:hAnsi="Calibri" w:cs="Calibri"/>
                <w:b/>
                <w:i/>
                <w:lang w:val="en-US"/>
              </w:rPr>
              <w:t>23</w:t>
            </w:r>
          </w:p>
        </w:tc>
      </w:tr>
      <w:tr w:rsidR="005B2FAD" w:rsidRPr="0030023B" w14:paraId="08555736" w14:textId="77777777" w:rsidTr="005B2FAD">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4EDB83" w14:textId="77777777" w:rsidR="005B2FAD" w:rsidRPr="0030023B" w:rsidRDefault="005B2FAD" w:rsidP="005B2FAD">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47F380" w14:textId="77777777" w:rsidR="005B2FAD" w:rsidRPr="002F53B9" w:rsidRDefault="005B2FAD" w:rsidP="005B2FAD">
            <w:pPr>
              <w:pStyle w:val="NormalWeb"/>
              <w:spacing w:before="0" w:beforeAutospacing="0" w:after="0" w:afterAutospacing="0"/>
              <w:textAlignment w:val="baseline"/>
              <w:rPr>
                <w:rFonts w:ascii="Calibri" w:hAnsi="Calibri" w:cs="Calibri"/>
                <w:i/>
                <w:sz w:val="36"/>
                <w:szCs w:val="36"/>
                <w:lang w:val="es-EC"/>
              </w:rPr>
            </w:pPr>
            <w:r w:rsidRPr="00D44529">
              <w:rPr>
                <w:rFonts w:ascii="Calibri" w:eastAsia="Calibri" w:hAnsi="Calibri" w:cs="Calibri Light"/>
                <w:i/>
                <w:iCs/>
                <w:color w:val="000000"/>
              </w:rPr>
              <w:t xml:space="preserve">Modificar </w:t>
            </w:r>
            <w:r>
              <w:rPr>
                <w:rFonts w:ascii="Calibri" w:eastAsia="Calibri" w:hAnsi="Calibri" w:cs="Calibri Light"/>
                <w:i/>
                <w:iCs/>
                <w:color w:val="000000"/>
              </w:rPr>
              <w:t>Factura</w:t>
            </w:r>
          </w:p>
        </w:tc>
      </w:tr>
      <w:tr w:rsidR="005B2FAD" w:rsidRPr="0030023B" w14:paraId="78D5A596" w14:textId="77777777" w:rsidTr="005B2FAD">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FF60B3" w14:textId="77777777" w:rsidR="005B2FAD" w:rsidRPr="0030023B" w:rsidRDefault="005B2FAD" w:rsidP="005B2FAD">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2D81B3" w14:textId="77777777" w:rsidR="005B2FAD" w:rsidRPr="005B15D3" w:rsidRDefault="005B2FAD" w:rsidP="005B2FAD">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El sistema permitirá modificar la</w:t>
            </w:r>
            <w:r>
              <w:rPr>
                <w:rFonts w:ascii="Calibri" w:eastAsia="Calibri" w:hAnsi="Calibri" w:cs="Calibri Light"/>
                <w:i/>
                <w:iCs/>
                <w:color w:val="000000"/>
              </w:rPr>
              <w:t xml:space="preserve"> factura de un vuelo, en el caso de cometer un error al ingresar los datos.</w:t>
            </w:r>
          </w:p>
        </w:tc>
      </w:tr>
      <w:tr w:rsidR="005B2FAD" w:rsidRPr="0030023B" w14:paraId="429D91B9" w14:textId="77777777" w:rsidTr="005B2FAD">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3E6B8C" w14:textId="77777777" w:rsidR="005B2FAD" w:rsidRPr="0030023B" w:rsidRDefault="005B2FAD" w:rsidP="005B2FAD">
            <w:pPr>
              <w:rPr>
                <w:rFonts w:ascii="Calibri" w:hAnsi="Calibri" w:cs="Calibri"/>
                <w:i/>
              </w:rPr>
            </w:pPr>
            <w:r w:rsidRPr="0030023B">
              <w:rPr>
                <w:rFonts w:ascii="Calibri" w:hAnsi="Calibri" w:cs="Calibri"/>
                <w:i/>
                <w:iCs/>
                <w:lang w:val="en-US"/>
              </w:rPr>
              <w:t>Tipo:</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B09DAB" w14:textId="77777777" w:rsidR="005B2FAD" w:rsidRPr="006261C5" w:rsidRDefault="005B2FAD" w:rsidP="005B2FAD">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Funcional -</w:t>
            </w:r>
            <w:r>
              <w:rPr>
                <w:rFonts w:ascii="Calibri" w:eastAsia="Calibri" w:hAnsi="Calibri" w:cs="Calibri Light"/>
                <w:i/>
                <w:iCs/>
                <w:color w:val="000000"/>
              </w:rPr>
              <w:t xml:space="preserve"> Datos</w:t>
            </w:r>
          </w:p>
        </w:tc>
      </w:tr>
      <w:tr w:rsidR="005B2FAD" w:rsidRPr="0030023B" w14:paraId="4A9C8762" w14:textId="77777777" w:rsidTr="005B2FAD">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EC2F90" w14:textId="77777777" w:rsidR="005B2FAD" w:rsidRPr="0030023B" w:rsidRDefault="005B2FAD" w:rsidP="005B2FAD">
            <w:pPr>
              <w:rPr>
                <w:rFonts w:ascii="Calibri" w:hAnsi="Calibri" w:cs="Calibri"/>
                <w:i/>
              </w:rPr>
            </w:pPr>
            <w:r w:rsidRPr="0030023B">
              <w:rPr>
                <w:rFonts w:ascii="Calibri" w:hAnsi="Calibri" w:cs="Calibri"/>
                <w:i/>
                <w:iCs/>
              </w:rPr>
              <w:lastRenderedPageBreak/>
              <w:t>Detalles de requisitos y restricciones:</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E97A7C" w14:textId="77777777" w:rsidR="005B2FAD" w:rsidRPr="00B22985" w:rsidRDefault="005B2FAD" w:rsidP="005B2FAD">
            <w:pPr>
              <w:pStyle w:val="NormalWeb"/>
              <w:spacing w:before="0" w:beforeAutospacing="0" w:after="0" w:afterAutospacing="0"/>
              <w:textAlignment w:val="baseline"/>
              <w:rPr>
                <w:rFonts w:ascii="Calibri" w:hAnsi="Calibri" w:cs="Calibri"/>
                <w:i/>
              </w:rPr>
            </w:pPr>
            <w:r>
              <w:rPr>
                <w:rFonts w:ascii="Calibri" w:hAnsi="Calibri" w:cs="Calibri"/>
                <w:i/>
              </w:rPr>
              <w:t>El sistema permitirá que el usuario cambie los siguientes campos:</w:t>
            </w:r>
          </w:p>
          <w:p w14:paraId="340CB25A" w14:textId="77777777" w:rsidR="005B2FAD" w:rsidRPr="00D44529" w:rsidRDefault="005B2FAD" w:rsidP="005B2FAD">
            <w:pPr>
              <w:pStyle w:val="Prrafodelista"/>
              <w:numPr>
                <w:ilvl w:val="0"/>
                <w:numId w:val="14"/>
              </w:numPr>
              <w:rPr>
                <w:rFonts w:ascii="Calibri" w:eastAsia="Calibri" w:hAnsi="Calibri" w:cs="Calibri"/>
                <w:i/>
                <w:iCs/>
                <w:color w:val="000000"/>
              </w:rPr>
            </w:pPr>
            <w:r w:rsidRPr="00D44529">
              <w:rPr>
                <w:rFonts w:ascii="Calibri" w:eastAsia="Calibri" w:hAnsi="Calibri" w:cs="Calibri"/>
                <w:i/>
                <w:iCs/>
                <w:color w:val="000000"/>
              </w:rPr>
              <w:t>Nombres y Apellidos:  se almacenará los nombres completos máximo 50 caracteres, de solo letras incluyendo mayúsculas, minúsculas y espacios.</w:t>
            </w:r>
          </w:p>
          <w:p w14:paraId="6622EF39" w14:textId="77777777" w:rsidR="005B2FAD" w:rsidRPr="00D44529" w:rsidRDefault="005B2FAD" w:rsidP="005B2FAD">
            <w:pPr>
              <w:pStyle w:val="Prrafodelista"/>
              <w:numPr>
                <w:ilvl w:val="0"/>
                <w:numId w:val="14"/>
              </w:numPr>
              <w:rPr>
                <w:rFonts w:ascii="Calibri" w:eastAsia="Calibri" w:hAnsi="Calibri" w:cs="Calibri"/>
                <w:i/>
                <w:iCs/>
                <w:color w:val="000000"/>
              </w:rPr>
            </w:pPr>
            <w:r w:rsidRPr="00D44529">
              <w:rPr>
                <w:rFonts w:ascii="Calibri" w:eastAsia="Calibri" w:hAnsi="Calibri" w:cs="Calibri"/>
                <w:i/>
                <w:iCs/>
                <w:color w:val="000000"/>
              </w:rPr>
              <w:t>C</w:t>
            </w:r>
            <w:r>
              <w:rPr>
                <w:rFonts w:ascii="Calibri" w:eastAsia="Calibri" w:hAnsi="Calibri" w:cs="Calibri"/>
                <w:i/>
                <w:iCs/>
                <w:color w:val="000000"/>
              </w:rPr>
              <w:t>é</w:t>
            </w:r>
            <w:r w:rsidRPr="00D44529">
              <w:rPr>
                <w:rFonts w:ascii="Calibri" w:eastAsia="Calibri" w:hAnsi="Calibri" w:cs="Calibri"/>
                <w:i/>
                <w:iCs/>
                <w:color w:val="000000"/>
              </w:rPr>
              <w:t xml:space="preserve">dula: la cedula del </w:t>
            </w:r>
            <w:r>
              <w:rPr>
                <w:rFonts w:ascii="Calibri" w:eastAsia="Calibri" w:hAnsi="Calibri" w:cs="Calibri"/>
                <w:i/>
                <w:iCs/>
                <w:color w:val="000000"/>
              </w:rPr>
              <w:t>cliente</w:t>
            </w:r>
            <w:r w:rsidRPr="00D44529">
              <w:rPr>
                <w:rFonts w:ascii="Calibri" w:eastAsia="Calibri" w:hAnsi="Calibri" w:cs="Calibri"/>
                <w:i/>
                <w:iCs/>
                <w:color w:val="000000"/>
              </w:rPr>
              <w:t>, se almacenará de tipo entero de máximo 1</w:t>
            </w:r>
            <w:r>
              <w:rPr>
                <w:rFonts w:ascii="Calibri" w:eastAsia="Calibri" w:hAnsi="Calibri" w:cs="Calibri"/>
                <w:i/>
                <w:iCs/>
                <w:color w:val="000000"/>
              </w:rPr>
              <w:t>0</w:t>
            </w:r>
            <w:r w:rsidRPr="00D44529">
              <w:rPr>
                <w:rFonts w:ascii="Calibri" w:eastAsia="Calibri" w:hAnsi="Calibri" w:cs="Calibri"/>
                <w:i/>
                <w:iCs/>
                <w:color w:val="000000"/>
              </w:rPr>
              <w:t xml:space="preserve"> números. </w:t>
            </w:r>
          </w:p>
          <w:p w14:paraId="65405750" w14:textId="77777777" w:rsidR="005B2FAD" w:rsidRPr="00D44529" w:rsidRDefault="005B2FAD" w:rsidP="005B2FAD">
            <w:pPr>
              <w:pStyle w:val="Prrafodelista"/>
              <w:numPr>
                <w:ilvl w:val="0"/>
                <w:numId w:val="14"/>
              </w:numPr>
              <w:rPr>
                <w:rFonts w:ascii="Calibri" w:eastAsia="Calibri" w:hAnsi="Calibri" w:cs="Calibri"/>
                <w:i/>
                <w:iCs/>
                <w:color w:val="000000"/>
              </w:rPr>
            </w:pPr>
            <w:r w:rsidRPr="00D44529">
              <w:rPr>
                <w:rFonts w:ascii="Calibri" w:eastAsia="Calibri" w:hAnsi="Calibri" w:cs="Calibri"/>
                <w:i/>
                <w:iCs/>
                <w:color w:val="000000"/>
              </w:rPr>
              <w:t>Correo electrónico: correo de tipo cadena, de máximo 100 caracteres, incluyendo mayúsculas y minúsculas, caracteres especiales, números y la arroba (@).</w:t>
            </w:r>
          </w:p>
          <w:p w14:paraId="706290B2" w14:textId="77777777" w:rsidR="005B2FAD" w:rsidRDefault="005B2FAD" w:rsidP="005B2FAD">
            <w:pPr>
              <w:pStyle w:val="Prrafodelista"/>
              <w:numPr>
                <w:ilvl w:val="0"/>
                <w:numId w:val="14"/>
              </w:numPr>
              <w:jc w:val="both"/>
              <w:rPr>
                <w:rFonts w:ascii="Calibri" w:hAnsi="Calibri" w:cs="Calibri"/>
                <w:i/>
              </w:rPr>
            </w:pPr>
            <w:r>
              <w:rPr>
                <w:rFonts w:ascii="Calibri" w:hAnsi="Calibri" w:cs="Calibri"/>
                <w:i/>
              </w:rPr>
              <w:t>Costo del viaje</w:t>
            </w:r>
            <w:r w:rsidRPr="00B22985">
              <w:rPr>
                <w:rFonts w:ascii="Calibri" w:hAnsi="Calibri" w:cs="Calibri"/>
                <w:i/>
              </w:rPr>
              <w:t>: tipo Long, 10 caracteres</w:t>
            </w:r>
            <w:r>
              <w:rPr>
                <w:rFonts w:ascii="Calibri" w:hAnsi="Calibri" w:cs="Calibri"/>
                <w:i/>
              </w:rPr>
              <w:t>, escrito en números.</w:t>
            </w:r>
          </w:p>
          <w:p w14:paraId="1055E771" w14:textId="77777777" w:rsidR="005B2FAD" w:rsidRPr="001C35FF" w:rsidRDefault="005B2FAD" w:rsidP="005B2FAD">
            <w:pPr>
              <w:keepLines/>
              <w:numPr>
                <w:ilvl w:val="0"/>
                <w:numId w:val="14"/>
              </w:numPr>
              <w:contextualSpacing/>
              <w:rPr>
                <w:rFonts w:ascii="Calibri" w:hAnsi="Calibri" w:cs="Calibri"/>
                <w:i/>
                <w:szCs w:val="36"/>
              </w:rPr>
            </w:pPr>
            <w:r>
              <w:rPr>
                <w:rFonts w:ascii="Calibri" w:hAnsi="Calibri" w:cs="Calibri"/>
                <w:i/>
              </w:rPr>
              <w:t xml:space="preserve">Importe del paquete de viaje: </w:t>
            </w:r>
            <w:r w:rsidRPr="00B22985">
              <w:rPr>
                <w:rFonts w:ascii="Calibri" w:hAnsi="Calibri" w:cs="Calibri"/>
                <w:i/>
              </w:rPr>
              <w:t>tipo Long, 10 caracteres</w:t>
            </w:r>
            <w:r>
              <w:rPr>
                <w:rFonts w:ascii="Calibri" w:hAnsi="Calibri" w:cs="Calibri"/>
                <w:i/>
              </w:rPr>
              <w:t>, escrito en números.</w:t>
            </w:r>
          </w:p>
        </w:tc>
      </w:tr>
      <w:tr w:rsidR="005B2FAD" w:rsidRPr="0030023B" w14:paraId="03F30E88" w14:textId="77777777" w:rsidTr="005B2FAD">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029051" w14:textId="77777777" w:rsidR="005B2FAD" w:rsidRPr="0030023B" w:rsidRDefault="005B2FAD" w:rsidP="005B2FAD">
            <w:pPr>
              <w:rPr>
                <w:rFonts w:ascii="Calibri" w:hAnsi="Calibri" w:cs="Calibri"/>
                <w:i/>
              </w:rPr>
            </w:pPr>
            <w:r w:rsidRPr="0030023B">
              <w:rPr>
                <w:rFonts w:ascii="Calibri" w:hAnsi="Calibri" w:cs="Calibri"/>
                <w:i/>
                <w:iCs/>
              </w:rPr>
              <w:t>Fecha de revisión y versión:</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676BD5" w14:textId="77777777" w:rsidR="005B2FAD" w:rsidRPr="004E466A" w:rsidRDefault="005B2FAD" w:rsidP="005B2FAD">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05A0C6B0" w14:textId="77777777" w:rsidR="005B2FAD" w:rsidRPr="00E07736" w:rsidRDefault="005B2FAD" w:rsidP="005B2FAD">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5B2FAD" w:rsidRPr="0030023B" w14:paraId="268FE628" w14:textId="77777777" w:rsidTr="005B2FAD">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811A8D" w14:textId="77777777" w:rsidR="005B2FAD" w:rsidRPr="0030023B" w:rsidRDefault="005B2FAD" w:rsidP="005B2FAD">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E44DF7" w14:textId="77777777" w:rsidR="005B2FAD" w:rsidRPr="00E07736" w:rsidRDefault="005B2FAD" w:rsidP="005B2FAD">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1DE1F824" w14:textId="3EF9E8A8" w:rsidR="007070FE" w:rsidRDefault="007070FE" w:rsidP="009B6577"/>
    <w:p w14:paraId="145F4DF9" w14:textId="273F143D" w:rsidR="0030233E" w:rsidRDefault="0030233E" w:rsidP="009B6577"/>
    <w:p w14:paraId="39F82647" w14:textId="41D13B93" w:rsidR="0030233E" w:rsidRDefault="0030233E" w:rsidP="009B6577"/>
    <w:p w14:paraId="12E7550A" w14:textId="4FB623EB" w:rsidR="0030233E" w:rsidRDefault="0030233E" w:rsidP="009B6577"/>
    <w:p w14:paraId="198CCC8F" w14:textId="1E23806B" w:rsidR="0030233E" w:rsidRDefault="0030233E" w:rsidP="009B6577"/>
    <w:p w14:paraId="70D5BB8C" w14:textId="596DFC56" w:rsidR="0030233E" w:rsidRDefault="0030233E" w:rsidP="009B6577"/>
    <w:tbl>
      <w:tblPr>
        <w:tblpPr w:leftFromText="141" w:rightFromText="141" w:vertAnchor="text" w:horzAnchor="margin" w:tblpXSpec="right" w:tblpY="4003"/>
        <w:tblW w:w="9072" w:type="dxa"/>
        <w:tblCellMar>
          <w:left w:w="0" w:type="dxa"/>
          <w:right w:w="0" w:type="dxa"/>
        </w:tblCellMar>
        <w:tblLook w:val="0600" w:firstRow="0" w:lastRow="0" w:firstColumn="0" w:lastColumn="0" w:noHBand="1" w:noVBand="1"/>
      </w:tblPr>
      <w:tblGrid>
        <w:gridCol w:w="1570"/>
        <w:gridCol w:w="7502"/>
      </w:tblGrid>
      <w:tr w:rsidR="0030233E" w:rsidRPr="0030023B" w14:paraId="33539270" w14:textId="77777777" w:rsidTr="0054555B">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966C5E9" w14:textId="77777777" w:rsidR="0030233E" w:rsidRPr="0030023B" w:rsidRDefault="0030233E" w:rsidP="0054555B">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C3745B" w14:textId="0641A1C5" w:rsidR="0030233E" w:rsidRPr="00E07736" w:rsidRDefault="0030233E" w:rsidP="0054555B">
            <w:pPr>
              <w:rPr>
                <w:rFonts w:ascii="Calibri" w:hAnsi="Calibri" w:cs="Calibri"/>
                <w:i/>
                <w:color w:val="0000FF"/>
              </w:rPr>
            </w:pPr>
            <w:r w:rsidRPr="00E07736">
              <w:rPr>
                <w:rFonts w:ascii="Calibri" w:hAnsi="Calibri" w:cs="Calibri"/>
                <w:b/>
                <w:i/>
                <w:lang w:val="en-US"/>
              </w:rPr>
              <w:t>RF-</w:t>
            </w:r>
            <w:r>
              <w:rPr>
                <w:rFonts w:ascii="Calibri" w:hAnsi="Calibri" w:cs="Calibri"/>
                <w:b/>
                <w:i/>
                <w:lang w:val="en-US"/>
              </w:rPr>
              <w:t>2</w:t>
            </w:r>
            <w:r w:rsidR="00F70620">
              <w:rPr>
                <w:rFonts w:ascii="Calibri" w:hAnsi="Calibri" w:cs="Calibri"/>
                <w:b/>
                <w:i/>
                <w:lang w:val="en-US"/>
              </w:rPr>
              <w:t>4</w:t>
            </w:r>
          </w:p>
        </w:tc>
      </w:tr>
      <w:tr w:rsidR="0030233E" w:rsidRPr="0030023B" w14:paraId="158C98F6" w14:textId="77777777" w:rsidTr="0054555B">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825A230" w14:textId="77777777" w:rsidR="0030233E" w:rsidRPr="0030023B" w:rsidRDefault="0030233E" w:rsidP="0054555B">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CBDA90" w14:textId="77777777" w:rsidR="0030233E" w:rsidRPr="002F53B9" w:rsidRDefault="0030233E" w:rsidP="0054555B">
            <w:pPr>
              <w:pStyle w:val="NormalWeb"/>
              <w:spacing w:before="0" w:beforeAutospacing="0" w:after="0" w:afterAutospacing="0"/>
              <w:textAlignment w:val="baseline"/>
              <w:rPr>
                <w:rFonts w:ascii="Calibri" w:hAnsi="Calibri" w:cs="Calibri"/>
                <w:i/>
                <w:sz w:val="36"/>
                <w:szCs w:val="36"/>
                <w:lang w:val="es-EC"/>
              </w:rPr>
            </w:pPr>
            <w:r>
              <w:rPr>
                <w:rFonts w:ascii="Calibri" w:hAnsi="Calibri" w:cs="Calibri"/>
                <w:i/>
                <w:kern w:val="24"/>
                <w:lang w:val="es-EC"/>
              </w:rPr>
              <w:t>Eliminar Factura</w:t>
            </w:r>
          </w:p>
        </w:tc>
      </w:tr>
      <w:tr w:rsidR="0030233E" w:rsidRPr="0030023B" w14:paraId="3691C0E6" w14:textId="77777777" w:rsidTr="0054555B">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D4D641" w14:textId="77777777" w:rsidR="0030233E" w:rsidRPr="0030023B" w:rsidRDefault="0030233E" w:rsidP="0054555B">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2C60FD" w14:textId="77777777" w:rsidR="0030233E" w:rsidRPr="005B15D3" w:rsidRDefault="0030233E" w:rsidP="0054555B">
            <w:pPr>
              <w:pStyle w:val="NormalWeb"/>
              <w:spacing w:before="0" w:beforeAutospacing="0" w:after="0" w:afterAutospacing="0"/>
              <w:textAlignment w:val="baseline"/>
              <w:rPr>
                <w:rFonts w:asciiTheme="minorHAnsi" w:hAnsiTheme="minorHAnsi" w:cstheme="minorHAnsi"/>
                <w:i/>
                <w:iCs/>
              </w:rPr>
            </w:pPr>
            <w:r w:rsidRPr="005B15D3">
              <w:rPr>
                <w:rFonts w:asciiTheme="minorHAnsi" w:hAnsiTheme="minorHAnsi" w:cstheme="minorHAnsi"/>
                <w:i/>
                <w:iCs/>
              </w:rPr>
              <w:t xml:space="preserve">El sistema </w:t>
            </w:r>
            <w:r>
              <w:rPr>
                <w:rFonts w:asciiTheme="minorHAnsi" w:hAnsiTheme="minorHAnsi" w:cstheme="minorHAnsi"/>
                <w:i/>
                <w:iCs/>
              </w:rPr>
              <w:t>permitirá borrar de los datos ingresados en la factura.</w:t>
            </w:r>
          </w:p>
        </w:tc>
      </w:tr>
      <w:tr w:rsidR="0030233E" w:rsidRPr="0030023B" w14:paraId="29294D3A" w14:textId="77777777" w:rsidTr="0054555B">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0A1FC1E" w14:textId="77777777" w:rsidR="0030233E" w:rsidRPr="0030023B" w:rsidRDefault="0030233E" w:rsidP="0054555B">
            <w:pPr>
              <w:rPr>
                <w:rFonts w:ascii="Calibri" w:hAnsi="Calibri" w:cs="Calibri"/>
                <w:i/>
              </w:rPr>
            </w:pPr>
            <w:r w:rsidRPr="0030023B">
              <w:rPr>
                <w:rFonts w:ascii="Calibri" w:hAnsi="Calibri" w:cs="Calibri"/>
                <w:i/>
                <w:iCs/>
                <w:lang w:val="en-US"/>
              </w:rPr>
              <w:t>Tipo:</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51C618" w14:textId="77777777" w:rsidR="0030233E" w:rsidRPr="006261C5" w:rsidRDefault="0030233E" w:rsidP="0054555B">
            <w:pPr>
              <w:pStyle w:val="NormalWeb"/>
              <w:spacing w:before="0" w:beforeAutospacing="0" w:after="0" w:afterAutospacing="0"/>
              <w:textAlignment w:val="baseline"/>
              <w:rPr>
                <w:rFonts w:ascii="Calibri" w:hAnsi="Calibri" w:cs="Calibri"/>
                <w:i/>
                <w:sz w:val="36"/>
                <w:szCs w:val="36"/>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 </w:t>
            </w:r>
            <w:proofErr w:type="spellStart"/>
            <w:r w:rsidRPr="006261C5">
              <w:rPr>
                <w:rFonts w:ascii="Calibri" w:hAnsi="Calibri" w:cs="Calibri"/>
                <w:i/>
                <w:kern w:val="24"/>
                <w:lang w:val="en-US"/>
              </w:rPr>
              <w:t>Datos</w:t>
            </w:r>
            <w:proofErr w:type="spellEnd"/>
          </w:p>
        </w:tc>
      </w:tr>
      <w:tr w:rsidR="0030233E" w:rsidRPr="0030023B" w14:paraId="2775777E" w14:textId="77777777" w:rsidTr="0054555B">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8480FD" w14:textId="77777777" w:rsidR="0030233E" w:rsidRPr="0030023B" w:rsidRDefault="0030233E" w:rsidP="0054555B">
            <w:pPr>
              <w:rPr>
                <w:rFonts w:ascii="Calibri" w:hAnsi="Calibri" w:cs="Calibri"/>
                <w:i/>
              </w:rPr>
            </w:pPr>
            <w:r w:rsidRPr="0030023B">
              <w:rPr>
                <w:rFonts w:ascii="Calibri" w:hAnsi="Calibri" w:cs="Calibri"/>
                <w:i/>
                <w:iCs/>
              </w:rPr>
              <w:t>Detalles de requisitos y restricciones:</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55385C" w14:textId="77777777" w:rsidR="0030233E" w:rsidRPr="00E132A4" w:rsidRDefault="0030233E" w:rsidP="0054555B">
            <w:pPr>
              <w:pStyle w:val="NormalWeb"/>
              <w:spacing w:before="0" w:beforeAutospacing="0" w:after="0" w:afterAutospacing="0"/>
              <w:textAlignment w:val="baseline"/>
              <w:rPr>
                <w:rFonts w:ascii="Calibri" w:hAnsi="Calibri" w:cs="Calibri"/>
                <w:i/>
              </w:rPr>
            </w:pPr>
            <w:r w:rsidRPr="00E132A4">
              <w:rPr>
                <w:rFonts w:ascii="Calibri" w:hAnsi="Calibri" w:cs="Calibri"/>
                <w:i/>
              </w:rPr>
              <w:t xml:space="preserve">El sistema </w:t>
            </w:r>
            <w:r>
              <w:rPr>
                <w:rFonts w:ascii="Calibri" w:hAnsi="Calibri" w:cs="Calibri"/>
                <w:i/>
              </w:rPr>
              <w:t>permitirá borrar</w:t>
            </w:r>
            <w:r w:rsidRPr="00E132A4">
              <w:rPr>
                <w:rFonts w:ascii="Calibri" w:hAnsi="Calibri" w:cs="Calibri"/>
                <w:i/>
              </w:rPr>
              <w:t xml:space="preserve"> los siguientes campos:</w:t>
            </w:r>
          </w:p>
          <w:p w14:paraId="6E600214" w14:textId="77777777" w:rsidR="0030233E" w:rsidRPr="00104BBE" w:rsidRDefault="0030233E" w:rsidP="0054555B">
            <w:pPr>
              <w:pStyle w:val="Prrafodelista"/>
              <w:numPr>
                <w:ilvl w:val="0"/>
                <w:numId w:val="14"/>
              </w:numPr>
              <w:rPr>
                <w:rFonts w:ascii="Calibri" w:hAnsi="Calibri" w:cs="Calibri"/>
                <w:i/>
              </w:rPr>
            </w:pPr>
            <w:r w:rsidRPr="00104BBE">
              <w:rPr>
                <w:rFonts w:ascii="Calibri" w:hAnsi="Calibri" w:cs="Calibri"/>
                <w:i/>
              </w:rPr>
              <w:t>Nombres y Apellidos:  se almacenará los nombres completos máximo 50 caracteres, de solo letras incluyendo mayúsculas, minúsculas y espacios.</w:t>
            </w:r>
          </w:p>
          <w:p w14:paraId="743C9F3D" w14:textId="77777777" w:rsidR="0030233E" w:rsidRPr="00104BBE" w:rsidRDefault="0030233E" w:rsidP="0054555B">
            <w:pPr>
              <w:pStyle w:val="Prrafodelista"/>
              <w:numPr>
                <w:ilvl w:val="0"/>
                <w:numId w:val="14"/>
              </w:numPr>
              <w:rPr>
                <w:rFonts w:ascii="Calibri" w:hAnsi="Calibri" w:cs="Calibri"/>
                <w:i/>
              </w:rPr>
            </w:pPr>
            <w:r w:rsidRPr="00104BBE">
              <w:rPr>
                <w:rFonts w:ascii="Calibri" w:hAnsi="Calibri" w:cs="Calibri"/>
                <w:i/>
              </w:rPr>
              <w:t xml:space="preserve">Cédula: la cedula del cliente, se almacenará de tipo entero de máximo 10 números. </w:t>
            </w:r>
          </w:p>
          <w:p w14:paraId="54B5EF9B" w14:textId="77777777" w:rsidR="0030233E" w:rsidRPr="00104BBE" w:rsidRDefault="0030233E" w:rsidP="0054555B">
            <w:pPr>
              <w:pStyle w:val="Prrafodelista"/>
              <w:numPr>
                <w:ilvl w:val="0"/>
                <w:numId w:val="14"/>
              </w:numPr>
              <w:rPr>
                <w:rFonts w:ascii="Calibri" w:hAnsi="Calibri" w:cs="Calibri"/>
                <w:i/>
              </w:rPr>
            </w:pPr>
            <w:r w:rsidRPr="00104BBE">
              <w:rPr>
                <w:rFonts w:ascii="Calibri" w:hAnsi="Calibri" w:cs="Calibri"/>
                <w:i/>
              </w:rPr>
              <w:t>Correo electrónico: correo de tipo cadena, de máximo 100 caracteres, incluyendo mayúsculas y minúsculas, caracteres especiales, números y la arroba (@).</w:t>
            </w:r>
          </w:p>
          <w:p w14:paraId="62B5DE4E" w14:textId="77777777" w:rsidR="0030233E" w:rsidRDefault="0030233E" w:rsidP="0054555B">
            <w:pPr>
              <w:pStyle w:val="Prrafodelista"/>
              <w:numPr>
                <w:ilvl w:val="0"/>
                <w:numId w:val="14"/>
              </w:numPr>
              <w:jc w:val="both"/>
              <w:rPr>
                <w:rFonts w:ascii="Calibri" w:hAnsi="Calibri" w:cs="Calibri"/>
                <w:i/>
              </w:rPr>
            </w:pPr>
            <w:r w:rsidRPr="00104BBE">
              <w:rPr>
                <w:rFonts w:ascii="Calibri" w:hAnsi="Calibri" w:cs="Calibri"/>
                <w:i/>
              </w:rPr>
              <w:t>Costo del viaje: tipo Long, 10 caracteres, escrito en números.</w:t>
            </w:r>
          </w:p>
          <w:p w14:paraId="761E3DBC" w14:textId="77777777" w:rsidR="0030233E" w:rsidRPr="00B64A32" w:rsidRDefault="0030233E" w:rsidP="0054555B">
            <w:pPr>
              <w:pStyle w:val="Prrafodelista"/>
              <w:numPr>
                <w:ilvl w:val="0"/>
                <w:numId w:val="14"/>
              </w:numPr>
              <w:jc w:val="both"/>
              <w:rPr>
                <w:rFonts w:ascii="Calibri" w:hAnsi="Calibri" w:cs="Calibri"/>
                <w:i/>
              </w:rPr>
            </w:pPr>
            <w:r w:rsidRPr="00B64A32">
              <w:rPr>
                <w:rFonts w:ascii="Calibri" w:hAnsi="Calibri" w:cs="Calibri"/>
                <w:i/>
              </w:rPr>
              <w:t>Importe del paquete de viaje: tipo Long, 10 caracteres, escrito en números.</w:t>
            </w:r>
          </w:p>
          <w:p w14:paraId="0133489E" w14:textId="77777777" w:rsidR="0030233E" w:rsidRPr="001C35FF" w:rsidRDefault="0030233E" w:rsidP="0054555B">
            <w:pPr>
              <w:keepLines/>
              <w:contextualSpacing/>
              <w:rPr>
                <w:rFonts w:ascii="Calibri" w:hAnsi="Calibri" w:cs="Calibri"/>
                <w:i/>
                <w:szCs w:val="36"/>
              </w:rPr>
            </w:pPr>
            <w:r w:rsidRPr="00E132A4">
              <w:rPr>
                <w:rFonts w:ascii="Calibri" w:hAnsi="Calibri" w:cs="Calibri"/>
                <w:i/>
                <w:szCs w:val="36"/>
              </w:rPr>
              <w:t xml:space="preserve">El operador, encargado de la base de datos, será la única persona </w:t>
            </w:r>
            <w:r>
              <w:rPr>
                <w:rFonts w:ascii="Calibri" w:hAnsi="Calibri" w:cs="Calibri"/>
                <w:i/>
                <w:szCs w:val="36"/>
              </w:rPr>
              <w:t>que pueda borrar</w:t>
            </w:r>
            <w:r w:rsidRPr="00E132A4">
              <w:rPr>
                <w:rFonts w:ascii="Calibri" w:hAnsi="Calibri" w:cs="Calibri"/>
                <w:i/>
                <w:szCs w:val="36"/>
              </w:rPr>
              <w:t xml:space="preserve"> estos datos.</w:t>
            </w:r>
          </w:p>
        </w:tc>
      </w:tr>
      <w:tr w:rsidR="0030233E" w:rsidRPr="0030023B" w14:paraId="4AD1EE1E" w14:textId="77777777" w:rsidTr="0054555B">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75E90D" w14:textId="77777777" w:rsidR="0030233E" w:rsidRPr="0030023B" w:rsidRDefault="0030233E" w:rsidP="0054555B">
            <w:pPr>
              <w:rPr>
                <w:rFonts w:ascii="Calibri" w:hAnsi="Calibri" w:cs="Calibri"/>
                <w:i/>
              </w:rPr>
            </w:pPr>
            <w:r w:rsidRPr="0030023B">
              <w:rPr>
                <w:rFonts w:ascii="Calibri" w:hAnsi="Calibri" w:cs="Calibri"/>
                <w:i/>
                <w:iCs/>
              </w:rPr>
              <w:t>Fecha de revisión y versión:</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7A799E" w14:textId="77777777" w:rsidR="0030233E" w:rsidRPr="004E466A" w:rsidRDefault="0030233E" w:rsidP="0054555B">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4398751F" w14:textId="77777777" w:rsidR="0030233E" w:rsidRPr="00E07736" w:rsidRDefault="0030233E" w:rsidP="0054555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30233E" w:rsidRPr="0030023B" w14:paraId="123E5B86" w14:textId="77777777" w:rsidTr="0054555B">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A8D627" w14:textId="77777777" w:rsidR="0030233E" w:rsidRPr="0030023B" w:rsidRDefault="0030233E" w:rsidP="0054555B">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2C8D87" w14:textId="77777777" w:rsidR="0030233E" w:rsidRPr="00E07736" w:rsidRDefault="0030233E" w:rsidP="0054555B">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6B764E79" w14:textId="433E9EF3" w:rsidR="0030233E" w:rsidRDefault="0030233E" w:rsidP="009B6577"/>
    <w:p w14:paraId="54649596" w14:textId="31CB7602" w:rsidR="0054555B" w:rsidRDefault="0054555B" w:rsidP="009B6577"/>
    <w:p w14:paraId="657AEE63" w14:textId="381826A1" w:rsidR="0054555B" w:rsidRDefault="0054555B" w:rsidP="009B6577"/>
    <w:p w14:paraId="118EC017" w14:textId="2C6BDE6A" w:rsidR="0054555B" w:rsidRDefault="0054555B" w:rsidP="009B6577"/>
    <w:p w14:paraId="41405ADB" w14:textId="5CEA4EEF" w:rsidR="0054555B" w:rsidRDefault="0054555B" w:rsidP="009B6577"/>
    <w:p w14:paraId="23E31CB0" w14:textId="77777777" w:rsidR="0054555B" w:rsidRDefault="0054555B" w:rsidP="009B6577"/>
    <w:p w14:paraId="5236D257" w14:textId="34C5D9B4" w:rsidR="0030233E" w:rsidRDefault="0030233E" w:rsidP="009B6577"/>
    <w:p w14:paraId="253D9354" w14:textId="02463875" w:rsidR="0030233E" w:rsidRDefault="0030233E" w:rsidP="009B6577"/>
    <w:p w14:paraId="5AF080B9" w14:textId="57871718" w:rsidR="0030233E" w:rsidRDefault="0030233E" w:rsidP="009B6577"/>
    <w:p w14:paraId="748DD50C" w14:textId="503C0B69" w:rsidR="0030233E" w:rsidRDefault="0030233E" w:rsidP="009B6577"/>
    <w:p w14:paraId="2A8EAC83" w14:textId="36A96431" w:rsidR="0030233E" w:rsidRDefault="0030233E" w:rsidP="009B6577"/>
    <w:p w14:paraId="1B757E4D" w14:textId="42D643EF" w:rsidR="0030233E" w:rsidRDefault="0030233E" w:rsidP="009B6577"/>
    <w:p w14:paraId="30F8F36E" w14:textId="38D18D65" w:rsidR="0030233E" w:rsidRDefault="0030233E" w:rsidP="009B6577"/>
    <w:p w14:paraId="5A2A3860" w14:textId="0F3E6EF7" w:rsidR="0030233E" w:rsidRDefault="0030233E" w:rsidP="009B6577"/>
    <w:p w14:paraId="6933B2C0" w14:textId="763F34B6" w:rsidR="0030233E" w:rsidRDefault="0030233E" w:rsidP="009B6577"/>
    <w:p w14:paraId="71D62B24" w14:textId="1AD94516" w:rsidR="0030233E" w:rsidRDefault="0030233E" w:rsidP="009B6577"/>
    <w:p w14:paraId="1C3C2500" w14:textId="0ACD2581" w:rsidR="0030233E" w:rsidRDefault="0030233E" w:rsidP="009B6577"/>
    <w:p w14:paraId="7B248BC5" w14:textId="2F639F4C" w:rsidR="0030233E" w:rsidRDefault="0030233E" w:rsidP="009B6577"/>
    <w:p w14:paraId="1BE2FAE8" w14:textId="08AFE6EC" w:rsidR="0030233E" w:rsidRDefault="0030233E" w:rsidP="009B6577"/>
    <w:p w14:paraId="5F3A9026" w14:textId="294B8EE7" w:rsidR="0030233E" w:rsidRDefault="0030233E" w:rsidP="009B6577"/>
    <w:p w14:paraId="52B5EA9D" w14:textId="1292214B" w:rsidR="0030233E" w:rsidRDefault="0030233E" w:rsidP="009B6577"/>
    <w:p w14:paraId="0B140806" w14:textId="40665F62" w:rsidR="0030233E" w:rsidRDefault="0030233E" w:rsidP="009B6577"/>
    <w:p w14:paraId="30858988" w14:textId="61114962" w:rsidR="00816E21" w:rsidRDefault="00816E21" w:rsidP="00816E21">
      <w:pPr>
        <w:spacing w:after="120"/>
      </w:pPr>
    </w:p>
    <w:p w14:paraId="6F3912DC" w14:textId="7B956F17" w:rsidR="00E8043A" w:rsidRDefault="00E8043A" w:rsidP="00816E21">
      <w:pPr>
        <w:spacing w:after="120"/>
      </w:pPr>
    </w:p>
    <w:p w14:paraId="2ED3B839" w14:textId="5EBB7531" w:rsidR="00E8043A" w:rsidRDefault="00E8043A" w:rsidP="00816E21">
      <w:pPr>
        <w:spacing w:after="120"/>
      </w:pPr>
    </w:p>
    <w:p w14:paraId="588BB20A" w14:textId="07415730" w:rsidR="00E8043A" w:rsidRDefault="00E8043A" w:rsidP="00816E21">
      <w:pPr>
        <w:spacing w:after="120"/>
      </w:pPr>
    </w:p>
    <w:p w14:paraId="70BA7EA1" w14:textId="1B2409AF" w:rsidR="00E8043A" w:rsidRDefault="00E8043A" w:rsidP="00816E21">
      <w:pPr>
        <w:spacing w:after="120"/>
      </w:pPr>
    </w:p>
    <w:p w14:paraId="509447C7" w14:textId="495638A8" w:rsidR="00E8043A" w:rsidRDefault="00E8043A" w:rsidP="00816E21">
      <w:pPr>
        <w:spacing w:after="120"/>
      </w:pPr>
    </w:p>
    <w:p w14:paraId="0BC85F53" w14:textId="54CC2F2C" w:rsidR="00E8043A" w:rsidRDefault="00E8043A" w:rsidP="00816E21">
      <w:pPr>
        <w:spacing w:after="120"/>
      </w:pPr>
    </w:p>
    <w:p w14:paraId="383A87F9" w14:textId="0F84D43E" w:rsidR="00E8043A" w:rsidRDefault="00E8043A" w:rsidP="00816E21">
      <w:pPr>
        <w:spacing w:after="120"/>
      </w:pPr>
    </w:p>
    <w:p w14:paraId="75CEF99B" w14:textId="77777777" w:rsidR="00E8043A" w:rsidRDefault="00E8043A" w:rsidP="00816E21">
      <w:pPr>
        <w:spacing w:after="120"/>
      </w:pPr>
    </w:p>
    <w:tbl>
      <w:tblPr>
        <w:tblW w:w="9062" w:type="dxa"/>
        <w:tblInd w:w="567" w:type="dxa"/>
        <w:tblCellMar>
          <w:left w:w="0" w:type="dxa"/>
          <w:right w:w="0" w:type="dxa"/>
        </w:tblCellMar>
        <w:tblLook w:val="0600" w:firstRow="0" w:lastRow="0" w:firstColumn="0" w:lastColumn="0" w:noHBand="1" w:noVBand="1"/>
      </w:tblPr>
      <w:tblGrid>
        <w:gridCol w:w="1608"/>
        <w:gridCol w:w="7454"/>
      </w:tblGrid>
      <w:tr w:rsidR="002C34D3" w14:paraId="1E8BF415" w14:textId="77777777" w:rsidTr="002C34D3">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52D900" w14:textId="77777777" w:rsidR="002C34D3" w:rsidRDefault="002C34D3" w:rsidP="00745448">
            <w:pPr>
              <w:spacing w:line="256" w:lineRule="auto"/>
              <w:rPr>
                <w:rFonts w:ascii="Calibri" w:hAnsi="Calibri" w:cs="Calibri"/>
                <w:i/>
              </w:rPr>
            </w:pPr>
            <w:bookmarkStart w:id="37" w:name="_Hlk107254195"/>
            <w:proofErr w:type="spellStart"/>
            <w:r>
              <w:rPr>
                <w:rFonts w:ascii="Calibri" w:hAnsi="Calibri" w:cs="Calibri"/>
                <w:i/>
                <w:iCs/>
                <w:lang w:val="en-US"/>
              </w:rPr>
              <w:lastRenderedPageBreak/>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85BA313" w14:textId="39651F7F" w:rsidR="002C34D3" w:rsidRDefault="002C34D3" w:rsidP="00745448">
            <w:pPr>
              <w:spacing w:line="256" w:lineRule="auto"/>
              <w:rPr>
                <w:rFonts w:ascii="Calibri" w:hAnsi="Calibri" w:cs="Calibri"/>
                <w:i/>
                <w:color w:val="0000FF"/>
              </w:rPr>
            </w:pPr>
            <w:r>
              <w:rPr>
                <w:rFonts w:ascii="Calibri" w:hAnsi="Calibri" w:cs="Calibri"/>
                <w:b/>
                <w:i/>
                <w:lang w:val="en-US"/>
              </w:rPr>
              <w:t>RF-</w:t>
            </w:r>
            <w:r w:rsidR="00816E21">
              <w:rPr>
                <w:rFonts w:ascii="Calibri" w:hAnsi="Calibri" w:cs="Calibri"/>
                <w:b/>
                <w:i/>
                <w:lang w:val="en-US"/>
              </w:rPr>
              <w:t>2</w:t>
            </w:r>
            <w:r w:rsidR="00F70620">
              <w:rPr>
                <w:rFonts w:ascii="Calibri" w:hAnsi="Calibri" w:cs="Calibri"/>
                <w:b/>
                <w:i/>
                <w:lang w:val="en-US"/>
              </w:rPr>
              <w:t>5</w:t>
            </w:r>
          </w:p>
        </w:tc>
      </w:tr>
      <w:tr w:rsidR="002C34D3" w14:paraId="1442785F" w14:textId="77777777" w:rsidTr="002C34D3">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1F9DD8" w14:textId="77777777" w:rsidR="002C34D3" w:rsidRDefault="002C34D3"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9F76DF7" w14:textId="504053BD" w:rsidR="002C34D3" w:rsidRDefault="002C34D3"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Registrar compañía de transporte</w:t>
            </w:r>
          </w:p>
        </w:tc>
      </w:tr>
      <w:tr w:rsidR="002C34D3" w14:paraId="09992152" w14:textId="77777777" w:rsidTr="002C34D3">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108D9B" w14:textId="77777777" w:rsidR="002C34D3" w:rsidRDefault="002C34D3"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155CE1" w14:textId="77777777" w:rsidR="002C34D3" w:rsidRDefault="002C34D3"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 sistema permitirá registrar la información de la compañía de transporte</w:t>
            </w:r>
          </w:p>
        </w:tc>
      </w:tr>
      <w:tr w:rsidR="002C34D3" w14:paraId="22734036" w14:textId="77777777" w:rsidTr="002C34D3">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2A00AC0" w14:textId="77777777" w:rsidR="002C34D3" w:rsidRDefault="002C34D3" w:rsidP="00745448">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0C937EC" w14:textId="77777777" w:rsidR="002C34D3" w:rsidRDefault="002C34D3"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2C34D3" w14:paraId="103D9C77" w14:textId="77777777" w:rsidTr="00907721">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732B8A" w14:textId="77777777" w:rsidR="002C34D3" w:rsidRDefault="002C34D3" w:rsidP="00745448">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F5A1164" w14:textId="77777777" w:rsidR="002C34D3" w:rsidRDefault="002C34D3" w:rsidP="00745448">
            <w:pPr>
              <w:rPr>
                <w:rFonts w:ascii="Calibri" w:hAnsi="Calibri" w:cs="Calibri"/>
                <w:i/>
              </w:rPr>
            </w:pPr>
            <w:r>
              <w:rPr>
                <w:rFonts w:ascii="Calibri" w:hAnsi="Calibri" w:cs="Calibri"/>
                <w:i/>
              </w:rPr>
              <w:t xml:space="preserve">El sistema debe permitir registrar la información de la compra de reserva anticipada de compañía de transporte: </w:t>
            </w:r>
          </w:p>
          <w:p w14:paraId="6D5A155F" w14:textId="0391BBC6" w:rsidR="002C34D3" w:rsidRPr="00FA68FB" w:rsidRDefault="002C34D3">
            <w:pPr>
              <w:pStyle w:val="Prrafodelista"/>
              <w:numPr>
                <w:ilvl w:val="0"/>
                <w:numId w:val="28"/>
              </w:numPr>
              <w:rPr>
                <w:rFonts w:ascii="Calibri" w:hAnsi="Calibri" w:cs="Calibri"/>
                <w:i/>
              </w:rPr>
            </w:pPr>
            <w:r w:rsidRPr="00FA68FB">
              <w:rPr>
                <w:rFonts w:ascii="Calibri" w:hAnsi="Calibri" w:cs="Calibri"/>
                <w:i/>
              </w:rPr>
              <w:t>Código</w:t>
            </w:r>
            <w:r w:rsidR="002F6248">
              <w:rPr>
                <w:rFonts w:ascii="Calibri" w:hAnsi="Calibri" w:cs="Calibri"/>
                <w:i/>
              </w:rPr>
              <w:t xml:space="preserve">: </w:t>
            </w:r>
            <w:r w:rsidR="002F6248" w:rsidRPr="00B22985">
              <w:rPr>
                <w:rFonts w:ascii="Calibri" w:hAnsi="Calibri" w:cs="Calibri"/>
                <w:i/>
              </w:rPr>
              <w:t xml:space="preserve">tipo </w:t>
            </w:r>
            <w:proofErr w:type="spellStart"/>
            <w:r w:rsidR="002F6248" w:rsidRPr="00B22985">
              <w:rPr>
                <w:rFonts w:ascii="Calibri" w:hAnsi="Calibri" w:cs="Calibri"/>
                <w:i/>
              </w:rPr>
              <w:t>String</w:t>
            </w:r>
            <w:proofErr w:type="spellEnd"/>
            <w:r w:rsidR="002F6248" w:rsidRPr="00B22985">
              <w:rPr>
                <w:rFonts w:ascii="Calibri" w:hAnsi="Calibri" w:cs="Calibri"/>
                <w:i/>
              </w:rPr>
              <w:t xml:space="preserve">, </w:t>
            </w:r>
            <w:r w:rsidR="002F6248">
              <w:rPr>
                <w:rFonts w:ascii="Calibri" w:hAnsi="Calibri" w:cs="Calibri"/>
                <w:i/>
              </w:rPr>
              <w:t>6</w:t>
            </w:r>
            <w:r w:rsidR="002F6248" w:rsidRPr="00B22985">
              <w:rPr>
                <w:rFonts w:ascii="Calibri" w:hAnsi="Calibri" w:cs="Calibri"/>
                <w:i/>
              </w:rPr>
              <w:t xml:space="preserve"> caracteres</w:t>
            </w:r>
            <w:r w:rsidR="002F6248">
              <w:rPr>
                <w:rFonts w:ascii="Calibri" w:hAnsi="Calibri" w:cs="Calibri"/>
                <w:i/>
              </w:rPr>
              <w:t>, incluyendo mayúsculas, minúsculas y números.</w:t>
            </w:r>
          </w:p>
          <w:p w14:paraId="33F2DB05" w14:textId="4A70A0B9" w:rsidR="002C34D3" w:rsidRPr="00FA68FB" w:rsidRDefault="002C34D3">
            <w:pPr>
              <w:pStyle w:val="Prrafodelista"/>
              <w:numPr>
                <w:ilvl w:val="0"/>
                <w:numId w:val="28"/>
              </w:numPr>
              <w:rPr>
                <w:rFonts w:ascii="Calibri" w:hAnsi="Calibri" w:cs="Calibri"/>
                <w:i/>
              </w:rPr>
            </w:pPr>
            <w:r w:rsidRPr="00FA68FB">
              <w:rPr>
                <w:rFonts w:ascii="Calibri" w:hAnsi="Calibri" w:cs="Calibri"/>
                <w:i/>
              </w:rPr>
              <w:t>Placa</w:t>
            </w:r>
            <w:r w:rsidR="002F6248">
              <w:rPr>
                <w:rFonts w:ascii="Calibri" w:hAnsi="Calibri" w:cs="Calibri"/>
                <w:i/>
              </w:rPr>
              <w:t xml:space="preserve">: </w:t>
            </w:r>
            <w:r w:rsidR="002F6248" w:rsidRPr="00B22985">
              <w:rPr>
                <w:rFonts w:ascii="Calibri" w:hAnsi="Calibri" w:cs="Calibri"/>
                <w:i/>
              </w:rPr>
              <w:t xml:space="preserve">tipo </w:t>
            </w:r>
            <w:proofErr w:type="spellStart"/>
            <w:r w:rsidR="002F6248" w:rsidRPr="00B22985">
              <w:rPr>
                <w:rFonts w:ascii="Calibri" w:hAnsi="Calibri" w:cs="Calibri"/>
                <w:i/>
              </w:rPr>
              <w:t>String</w:t>
            </w:r>
            <w:proofErr w:type="spellEnd"/>
            <w:r w:rsidR="002F6248" w:rsidRPr="00B22985">
              <w:rPr>
                <w:rFonts w:ascii="Calibri" w:hAnsi="Calibri" w:cs="Calibri"/>
                <w:i/>
              </w:rPr>
              <w:t xml:space="preserve">, </w:t>
            </w:r>
            <w:r w:rsidR="002F6248">
              <w:rPr>
                <w:rFonts w:ascii="Calibri" w:hAnsi="Calibri" w:cs="Calibri"/>
                <w:i/>
              </w:rPr>
              <w:t>7</w:t>
            </w:r>
            <w:r w:rsidR="002F6248" w:rsidRPr="00B22985">
              <w:rPr>
                <w:rFonts w:ascii="Calibri" w:hAnsi="Calibri" w:cs="Calibri"/>
                <w:i/>
              </w:rPr>
              <w:t xml:space="preserve"> caracteres</w:t>
            </w:r>
            <w:r w:rsidR="002F6248">
              <w:rPr>
                <w:rFonts w:ascii="Calibri" w:hAnsi="Calibri" w:cs="Calibri"/>
                <w:i/>
              </w:rPr>
              <w:t>, incluyendo mayúsculas y números.</w:t>
            </w:r>
          </w:p>
          <w:p w14:paraId="06C90BE3" w14:textId="0B16B891" w:rsidR="002C34D3" w:rsidRPr="002F6248" w:rsidRDefault="002C34D3">
            <w:pPr>
              <w:pStyle w:val="NormalWeb"/>
              <w:numPr>
                <w:ilvl w:val="0"/>
                <w:numId w:val="12"/>
              </w:numPr>
              <w:spacing w:before="0" w:beforeAutospacing="0" w:after="0" w:afterAutospacing="0"/>
              <w:textAlignment w:val="baseline"/>
              <w:rPr>
                <w:rFonts w:ascii="Calibri" w:hAnsi="Calibri" w:cs="Calibri"/>
                <w:i/>
              </w:rPr>
            </w:pPr>
            <w:r w:rsidRPr="00FA68FB">
              <w:rPr>
                <w:rFonts w:ascii="Calibri" w:hAnsi="Calibri" w:cs="Calibri"/>
                <w:i/>
              </w:rPr>
              <w:t>Precio reserva</w:t>
            </w:r>
            <w:r w:rsidR="002F6248">
              <w:rPr>
                <w:rFonts w:ascii="Calibri" w:hAnsi="Calibri" w:cs="Calibri"/>
                <w:i/>
              </w:rPr>
              <w:t xml:space="preserve">: </w:t>
            </w:r>
            <w:r w:rsidR="002F6248" w:rsidRPr="00B22985">
              <w:rPr>
                <w:rFonts w:ascii="Calibri" w:hAnsi="Calibri" w:cs="Calibri"/>
                <w:i/>
              </w:rPr>
              <w:t>tipo Long, 10 caracteres</w:t>
            </w:r>
            <w:r w:rsidR="002F6248">
              <w:rPr>
                <w:rFonts w:ascii="Calibri" w:hAnsi="Calibri" w:cs="Calibri"/>
                <w:i/>
              </w:rPr>
              <w:t>, escrito en números.</w:t>
            </w:r>
          </w:p>
          <w:p w14:paraId="69D9B85D" w14:textId="3FD55E45" w:rsidR="002C34D3" w:rsidRPr="00FA68FB" w:rsidRDefault="002C34D3">
            <w:pPr>
              <w:pStyle w:val="Prrafodelista"/>
              <w:numPr>
                <w:ilvl w:val="0"/>
                <w:numId w:val="28"/>
              </w:numPr>
              <w:rPr>
                <w:rFonts w:ascii="Calibri" w:hAnsi="Calibri" w:cs="Calibri"/>
                <w:i/>
              </w:rPr>
            </w:pPr>
            <w:r w:rsidRPr="00FA68FB">
              <w:rPr>
                <w:rFonts w:ascii="Calibri" w:hAnsi="Calibri" w:cs="Calibri"/>
                <w:i/>
              </w:rPr>
              <w:t>Fecha compra reserva</w:t>
            </w:r>
            <w:r w:rsidR="002F6248">
              <w:rPr>
                <w:rFonts w:ascii="Calibri" w:hAnsi="Calibri" w:cs="Calibri"/>
                <w:i/>
              </w:rPr>
              <w:t xml:space="preserve">: </w:t>
            </w:r>
            <w:r w:rsidR="002F6248" w:rsidRPr="00E132A4">
              <w:rPr>
                <w:rFonts w:ascii="Calibri" w:hAnsi="Calibri" w:cs="Calibri"/>
                <w:i/>
              </w:rPr>
              <w:t>Tipo Date, 15 caracteres, incluye texto alfanumérico.</w:t>
            </w:r>
          </w:p>
          <w:p w14:paraId="6082AAC4" w14:textId="7AAECF65" w:rsidR="002C34D3" w:rsidRPr="00FA68FB" w:rsidRDefault="002C34D3">
            <w:pPr>
              <w:pStyle w:val="Prrafodelista"/>
              <w:numPr>
                <w:ilvl w:val="0"/>
                <w:numId w:val="28"/>
              </w:numPr>
              <w:rPr>
                <w:rFonts w:ascii="Calibri" w:hAnsi="Calibri" w:cs="Calibri"/>
                <w:i/>
              </w:rPr>
            </w:pPr>
            <w:r w:rsidRPr="00FA68FB">
              <w:rPr>
                <w:rFonts w:ascii="Calibri" w:hAnsi="Calibri" w:cs="Calibri"/>
                <w:i/>
              </w:rPr>
              <w:t>Fecha finalización de la reserva</w:t>
            </w:r>
            <w:r w:rsidR="002F6248">
              <w:rPr>
                <w:rFonts w:ascii="Calibri" w:hAnsi="Calibri" w:cs="Calibri"/>
                <w:i/>
              </w:rPr>
              <w:t xml:space="preserve">: </w:t>
            </w:r>
            <w:r w:rsidR="002F6248" w:rsidRPr="00E132A4">
              <w:rPr>
                <w:rFonts w:ascii="Calibri" w:hAnsi="Calibri" w:cs="Calibri"/>
                <w:i/>
              </w:rPr>
              <w:t>Tipo Date, 15 caracteres, incluye texto alfanumérico.</w:t>
            </w:r>
          </w:p>
          <w:p w14:paraId="0FDDF906" w14:textId="5D487A8B" w:rsidR="002C34D3" w:rsidRPr="00FA68FB" w:rsidRDefault="002C34D3">
            <w:pPr>
              <w:pStyle w:val="Prrafodelista"/>
              <w:numPr>
                <w:ilvl w:val="0"/>
                <w:numId w:val="28"/>
              </w:numPr>
              <w:rPr>
                <w:rFonts w:ascii="Calibri" w:hAnsi="Calibri" w:cs="Calibri"/>
                <w:i/>
              </w:rPr>
            </w:pPr>
            <w:r w:rsidRPr="00FA68FB">
              <w:rPr>
                <w:rFonts w:ascii="Calibri" w:hAnsi="Calibri" w:cs="Calibri"/>
                <w:i/>
              </w:rPr>
              <w:t>Color del vehículo</w:t>
            </w:r>
            <w:r w:rsidR="002F6248">
              <w:rPr>
                <w:rFonts w:ascii="Calibri" w:hAnsi="Calibri" w:cs="Calibri"/>
                <w:i/>
              </w:rPr>
              <w:t xml:space="preserve">: </w:t>
            </w:r>
            <w:r w:rsidR="002F6248" w:rsidRPr="00E132A4">
              <w:rPr>
                <w:rFonts w:ascii="Calibri" w:hAnsi="Calibri" w:cs="Calibri"/>
                <w:i/>
              </w:rPr>
              <w:t xml:space="preserve">tipo </w:t>
            </w:r>
            <w:proofErr w:type="spellStart"/>
            <w:r w:rsidR="002F6248" w:rsidRPr="00E132A4">
              <w:rPr>
                <w:rFonts w:ascii="Calibri" w:hAnsi="Calibri" w:cs="Calibri"/>
                <w:i/>
              </w:rPr>
              <w:t>String</w:t>
            </w:r>
            <w:proofErr w:type="spellEnd"/>
            <w:r w:rsidR="002F6248" w:rsidRPr="00E132A4">
              <w:rPr>
                <w:rFonts w:ascii="Calibri" w:hAnsi="Calibri" w:cs="Calibri"/>
                <w:i/>
              </w:rPr>
              <w:t>, 20 caracteres, incluyendo mayúsculas y minúsculas.</w:t>
            </w:r>
          </w:p>
          <w:p w14:paraId="51A70A29" w14:textId="7278FB45" w:rsidR="002C34D3" w:rsidRPr="00FA68FB" w:rsidRDefault="002C34D3">
            <w:pPr>
              <w:pStyle w:val="Prrafodelista"/>
              <w:numPr>
                <w:ilvl w:val="0"/>
                <w:numId w:val="28"/>
              </w:numPr>
              <w:rPr>
                <w:rFonts w:ascii="Calibri" w:hAnsi="Calibri" w:cs="Calibri"/>
                <w:i/>
              </w:rPr>
            </w:pPr>
            <w:r w:rsidRPr="00FA68FB">
              <w:rPr>
                <w:rFonts w:ascii="Calibri" w:hAnsi="Calibri" w:cs="Calibri"/>
                <w:i/>
              </w:rPr>
              <w:t>Empresa que hace la renta del vehículo</w:t>
            </w:r>
            <w:r w:rsidR="002F6248">
              <w:rPr>
                <w:rFonts w:ascii="Calibri" w:hAnsi="Calibri" w:cs="Calibri"/>
                <w:i/>
              </w:rPr>
              <w:t>:</w:t>
            </w:r>
            <w:r w:rsidR="00904139">
              <w:rPr>
                <w:rFonts w:ascii="Calibri" w:hAnsi="Calibri" w:cs="Calibri"/>
                <w:i/>
              </w:rPr>
              <w:t xml:space="preserve"> </w:t>
            </w:r>
            <w:r w:rsidR="00904139" w:rsidRPr="00E132A4">
              <w:rPr>
                <w:rFonts w:ascii="Calibri" w:hAnsi="Calibri" w:cs="Calibri"/>
                <w:i/>
              </w:rPr>
              <w:t xml:space="preserve">tipo </w:t>
            </w:r>
            <w:proofErr w:type="spellStart"/>
            <w:r w:rsidR="00904139" w:rsidRPr="00E132A4">
              <w:rPr>
                <w:rFonts w:ascii="Calibri" w:hAnsi="Calibri" w:cs="Calibri"/>
                <w:i/>
              </w:rPr>
              <w:t>String</w:t>
            </w:r>
            <w:proofErr w:type="spellEnd"/>
            <w:r w:rsidR="00904139" w:rsidRPr="00E132A4">
              <w:rPr>
                <w:rFonts w:ascii="Calibri" w:hAnsi="Calibri" w:cs="Calibri"/>
                <w:i/>
              </w:rPr>
              <w:t xml:space="preserve">, </w:t>
            </w:r>
            <w:r w:rsidR="00904139">
              <w:rPr>
                <w:rFonts w:ascii="Calibri" w:hAnsi="Calibri" w:cs="Calibri"/>
                <w:i/>
              </w:rPr>
              <w:t>3</w:t>
            </w:r>
            <w:r w:rsidR="00904139" w:rsidRPr="00E132A4">
              <w:rPr>
                <w:rFonts w:ascii="Calibri" w:hAnsi="Calibri" w:cs="Calibri"/>
                <w:i/>
              </w:rPr>
              <w:t>0 caracteres, incluyendo mayúsculas y minúsculas.</w:t>
            </w:r>
          </w:p>
        </w:tc>
      </w:tr>
      <w:tr w:rsidR="002C34D3" w14:paraId="4A003826" w14:textId="77777777" w:rsidTr="002C34D3">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A84558" w14:textId="77777777" w:rsidR="002C34D3" w:rsidRDefault="002C34D3" w:rsidP="00745448">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078F8B8" w14:textId="77777777" w:rsidR="002C34D3" w:rsidRDefault="002C34D3"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5BEA63B7" w14:textId="77777777" w:rsidR="002C34D3" w:rsidRDefault="002C34D3"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2C34D3" w14:paraId="771AE035" w14:textId="77777777" w:rsidTr="002C34D3">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76ED63" w14:textId="77777777" w:rsidR="002C34D3" w:rsidRDefault="002C34D3" w:rsidP="00745448">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7DB1CD" w14:textId="77777777" w:rsidR="002C34D3" w:rsidRPr="005A27D1" w:rsidRDefault="002C34D3" w:rsidP="00745448">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bookmarkEnd w:id="37"/>
    </w:tbl>
    <w:p w14:paraId="1E5BA69D" w14:textId="73B2823B" w:rsidR="00CE7E4B" w:rsidRDefault="00CE7E4B"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174CB9" w14:paraId="35B0BE66" w14:textId="77777777" w:rsidTr="00174CB9">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F2E7B2" w14:textId="77777777" w:rsidR="00174CB9" w:rsidRDefault="00174CB9" w:rsidP="00745448">
            <w:pPr>
              <w:spacing w:line="256" w:lineRule="auto"/>
              <w:rPr>
                <w:rFonts w:ascii="Calibri" w:hAnsi="Calibri" w:cs="Calibri"/>
                <w:i/>
              </w:rPr>
            </w:pPr>
            <w:bookmarkStart w:id="38" w:name="_Hlk107254880"/>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5AF6B37" w14:textId="0B559269" w:rsidR="00174CB9" w:rsidRDefault="00174CB9" w:rsidP="00745448">
            <w:pPr>
              <w:spacing w:line="256" w:lineRule="auto"/>
              <w:rPr>
                <w:rFonts w:ascii="Calibri" w:hAnsi="Calibri" w:cs="Calibri"/>
                <w:i/>
                <w:color w:val="0000FF"/>
              </w:rPr>
            </w:pPr>
            <w:r>
              <w:rPr>
                <w:rFonts w:ascii="Calibri" w:hAnsi="Calibri" w:cs="Calibri"/>
                <w:b/>
                <w:i/>
                <w:lang w:val="en-US"/>
              </w:rPr>
              <w:t>RF-2</w:t>
            </w:r>
            <w:r w:rsidR="00F70620">
              <w:rPr>
                <w:rFonts w:ascii="Calibri" w:hAnsi="Calibri" w:cs="Calibri"/>
                <w:b/>
                <w:i/>
                <w:lang w:val="en-US"/>
              </w:rPr>
              <w:t>6</w:t>
            </w:r>
          </w:p>
        </w:tc>
      </w:tr>
      <w:tr w:rsidR="00174CB9" w14:paraId="37143505" w14:textId="77777777" w:rsidTr="00174CB9">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852958" w14:textId="77777777" w:rsidR="00174CB9" w:rsidRDefault="00174CB9"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8FEA17" w14:textId="77777777" w:rsidR="00174CB9" w:rsidRDefault="00174CB9"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 Modificar compañía de transporte</w:t>
            </w:r>
          </w:p>
        </w:tc>
      </w:tr>
      <w:tr w:rsidR="00174CB9" w14:paraId="3DB68E73" w14:textId="77777777" w:rsidTr="00174CB9">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D42D14B" w14:textId="77777777" w:rsidR="00174CB9" w:rsidRDefault="00174CB9"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763E0DF" w14:textId="77777777" w:rsidR="00174CB9" w:rsidRDefault="00174CB9"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 sistema permitirá modificar el registro de la compañía de transporte</w:t>
            </w:r>
          </w:p>
        </w:tc>
      </w:tr>
      <w:tr w:rsidR="00174CB9" w14:paraId="7915173A" w14:textId="77777777" w:rsidTr="00174CB9">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F83978A" w14:textId="77777777" w:rsidR="00174CB9" w:rsidRDefault="00174CB9" w:rsidP="00745448">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5940BC" w14:textId="77777777" w:rsidR="00174CB9" w:rsidRDefault="00174CB9"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174CB9" w14:paraId="6620B38F" w14:textId="77777777" w:rsidTr="00174CB9">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9290F58" w14:textId="77777777" w:rsidR="00174CB9" w:rsidRDefault="00174CB9" w:rsidP="00745448">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3E85CC" w14:textId="77777777" w:rsidR="00174CB9" w:rsidRDefault="00174CB9" w:rsidP="00745448">
            <w:pPr>
              <w:rPr>
                <w:rFonts w:ascii="Calibri" w:hAnsi="Calibri" w:cs="Calibri"/>
                <w:i/>
              </w:rPr>
            </w:pPr>
            <w:r>
              <w:rPr>
                <w:rFonts w:ascii="Calibri" w:hAnsi="Calibri" w:cs="Calibri"/>
                <w:i/>
              </w:rPr>
              <w:t xml:space="preserve">El sistema debe permitir cambiar el registro de la compra de reserva anticipada de compañía de transporte: </w:t>
            </w:r>
          </w:p>
          <w:p w14:paraId="733FBDD5" w14:textId="77777777" w:rsidR="00963417" w:rsidRPr="00FA68FB" w:rsidRDefault="00963417">
            <w:pPr>
              <w:pStyle w:val="Prrafodelista"/>
              <w:numPr>
                <w:ilvl w:val="0"/>
                <w:numId w:val="28"/>
              </w:numPr>
              <w:rPr>
                <w:rFonts w:ascii="Calibri" w:hAnsi="Calibri" w:cs="Calibri"/>
                <w:i/>
              </w:rPr>
            </w:pPr>
            <w:r w:rsidRPr="00FA68FB">
              <w:rPr>
                <w:rFonts w:ascii="Calibri" w:hAnsi="Calibri" w:cs="Calibri"/>
                <w:i/>
              </w:rPr>
              <w:t>Código</w:t>
            </w:r>
            <w:r>
              <w:rPr>
                <w:rFonts w:ascii="Calibri" w:hAnsi="Calibri" w:cs="Calibri"/>
                <w:i/>
              </w:rPr>
              <w:t xml:space="preserve">: </w:t>
            </w:r>
            <w:r w:rsidRPr="00B22985">
              <w:rPr>
                <w:rFonts w:ascii="Calibri" w:hAnsi="Calibri" w:cs="Calibri"/>
                <w:i/>
              </w:rPr>
              <w:t xml:space="preserve">tipo </w:t>
            </w:r>
            <w:proofErr w:type="spellStart"/>
            <w:r w:rsidRPr="00B22985">
              <w:rPr>
                <w:rFonts w:ascii="Calibri" w:hAnsi="Calibri" w:cs="Calibri"/>
                <w:i/>
              </w:rPr>
              <w:t>String</w:t>
            </w:r>
            <w:proofErr w:type="spellEnd"/>
            <w:r w:rsidRPr="00B22985">
              <w:rPr>
                <w:rFonts w:ascii="Calibri" w:hAnsi="Calibri" w:cs="Calibri"/>
                <w:i/>
              </w:rPr>
              <w:t xml:space="preserve">, </w:t>
            </w:r>
            <w:r>
              <w:rPr>
                <w:rFonts w:ascii="Calibri" w:hAnsi="Calibri" w:cs="Calibri"/>
                <w:i/>
              </w:rPr>
              <w:t>6</w:t>
            </w:r>
            <w:r w:rsidRPr="00B22985">
              <w:rPr>
                <w:rFonts w:ascii="Calibri" w:hAnsi="Calibri" w:cs="Calibri"/>
                <w:i/>
              </w:rPr>
              <w:t xml:space="preserve"> caracteres</w:t>
            </w:r>
            <w:r>
              <w:rPr>
                <w:rFonts w:ascii="Calibri" w:hAnsi="Calibri" w:cs="Calibri"/>
                <w:i/>
              </w:rPr>
              <w:t>, incluyendo mayúsculas, minúsculas y números.</w:t>
            </w:r>
          </w:p>
          <w:p w14:paraId="6F6284EB" w14:textId="77777777" w:rsidR="00963417" w:rsidRPr="00FA68FB" w:rsidRDefault="00963417">
            <w:pPr>
              <w:pStyle w:val="Prrafodelista"/>
              <w:numPr>
                <w:ilvl w:val="0"/>
                <w:numId w:val="28"/>
              </w:numPr>
              <w:rPr>
                <w:rFonts w:ascii="Calibri" w:hAnsi="Calibri" w:cs="Calibri"/>
                <w:i/>
              </w:rPr>
            </w:pPr>
            <w:r w:rsidRPr="00FA68FB">
              <w:rPr>
                <w:rFonts w:ascii="Calibri" w:hAnsi="Calibri" w:cs="Calibri"/>
                <w:i/>
              </w:rPr>
              <w:t>Placa</w:t>
            </w:r>
            <w:r>
              <w:rPr>
                <w:rFonts w:ascii="Calibri" w:hAnsi="Calibri" w:cs="Calibri"/>
                <w:i/>
              </w:rPr>
              <w:t xml:space="preserve">: </w:t>
            </w:r>
            <w:r w:rsidRPr="00B22985">
              <w:rPr>
                <w:rFonts w:ascii="Calibri" w:hAnsi="Calibri" w:cs="Calibri"/>
                <w:i/>
              </w:rPr>
              <w:t xml:space="preserve">tipo </w:t>
            </w:r>
            <w:proofErr w:type="spellStart"/>
            <w:r w:rsidRPr="00B22985">
              <w:rPr>
                <w:rFonts w:ascii="Calibri" w:hAnsi="Calibri" w:cs="Calibri"/>
                <w:i/>
              </w:rPr>
              <w:t>String</w:t>
            </w:r>
            <w:proofErr w:type="spellEnd"/>
            <w:r w:rsidRPr="00B22985">
              <w:rPr>
                <w:rFonts w:ascii="Calibri" w:hAnsi="Calibri" w:cs="Calibri"/>
                <w:i/>
              </w:rPr>
              <w:t xml:space="preserve">, </w:t>
            </w:r>
            <w:r>
              <w:rPr>
                <w:rFonts w:ascii="Calibri" w:hAnsi="Calibri" w:cs="Calibri"/>
                <w:i/>
              </w:rPr>
              <w:t>7</w:t>
            </w:r>
            <w:r w:rsidRPr="00B22985">
              <w:rPr>
                <w:rFonts w:ascii="Calibri" w:hAnsi="Calibri" w:cs="Calibri"/>
                <w:i/>
              </w:rPr>
              <w:t xml:space="preserve"> caracteres</w:t>
            </w:r>
            <w:r>
              <w:rPr>
                <w:rFonts w:ascii="Calibri" w:hAnsi="Calibri" w:cs="Calibri"/>
                <w:i/>
              </w:rPr>
              <w:t>, incluyendo mayúsculas y números.</w:t>
            </w:r>
          </w:p>
          <w:p w14:paraId="319224FB" w14:textId="77777777" w:rsidR="00963417" w:rsidRPr="002F6248" w:rsidRDefault="00963417">
            <w:pPr>
              <w:pStyle w:val="NormalWeb"/>
              <w:numPr>
                <w:ilvl w:val="0"/>
                <w:numId w:val="12"/>
              </w:numPr>
              <w:spacing w:before="0" w:beforeAutospacing="0" w:after="0" w:afterAutospacing="0"/>
              <w:textAlignment w:val="baseline"/>
              <w:rPr>
                <w:rFonts w:ascii="Calibri" w:hAnsi="Calibri" w:cs="Calibri"/>
                <w:i/>
              </w:rPr>
            </w:pPr>
            <w:r w:rsidRPr="00FA68FB">
              <w:rPr>
                <w:rFonts w:ascii="Calibri" w:hAnsi="Calibri" w:cs="Calibri"/>
                <w:i/>
              </w:rPr>
              <w:t>Precio reserva</w:t>
            </w:r>
            <w:r>
              <w:rPr>
                <w:rFonts w:ascii="Calibri" w:hAnsi="Calibri" w:cs="Calibri"/>
                <w:i/>
              </w:rPr>
              <w:t xml:space="preserve">: </w:t>
            </w:r>
            <w:r w:rsidRPr="00B22985">
              <w:rPr>
                <w:rFonts w:ascii="Calibri" w:hAnsi="Calibri" w:cs="Calibri"/>
                <w:i/>
              </w:rPr>
              <w:t>tipo Long, 10 caracteres</w:t>
            </w:r>
            <w:r>
              <w:rPr>
                <w:rFonts w:ascii="Calibri" w:hAnsi="Calibri" w:cs="Calibri"/>
                <w:i/>
              </w:rPr>
              <w:t>, escrito en números.</w:t>
            </w:r>
          </w:p>
          <w:p w14:paraId="4EA18387" w14:textId="77777777" w:rsidR="00963417" w:rsidRPr="00FA68FB" w:rsidRDefault="00963417">
            <w:pPr>
              <w:pStyle w:val="Prrafodelista"/>
              <w:numPr>
                <w:ilvl w:val="0"/>
                <w:numId w:val="28"/>
              </w:numPr>
              <w:rPr>
                <w:rFonts w:ascii="Calibri" w:hAnsi="Calibri" w:cs="Calibri"/>
                <w:i/>
              </w:rPr>
            </w:pPr>
            <w:r w:rsidRPr="00FA68FB">
              <w:rPr>
                <w:rFonts w:ascii="Calibri" w:hAnsi="Calibri" w:cs="Calibri"/>
                <w:i/>
              </w:rPr>
              <w:t>Fecha compra reserva</w:t>
            </w:r>
            <w:r>
              <w:rPr>
                <w:rFonts w:ascii="Calibri" w:hAnsi="Calibri" w:cs="Calibri"/>
                <w:i/>
              </w:rPr>
              <w:t xml:space="preserve">: </w:t>
            </w:r>
            <w:r w:rsidRPr="00E132A4">
              <w:rPr>
                <w:rFonts w:ascii="Calibri" w:hAnsi="Calibri" w:cs="Calibri"/>
                <w:i/>
              </w:rPr>
              <w:t>Tipo Date, 15 caracteres, incluye texto alfanumérico.</w:t>
            </w:r>
          </w:p>
          <w:p w14:paraId="253FC3C9" w14:textId="77777777" w:rsidR="00963417" w:rsidRPr="00FA68FB" w:rsidRDefault="00963417">
            <w:pPr>
              <w:pStyle w:val="Prrafodelista"/>
              <w:numPr>
                <w:ilvl w:val="0"/>
                <w:numId w:val="28"/>
              </w:numPr>
              <w:rPr>
                <w:rFonts w:ascii="Calibri" w:hAnsi="Calibri" w:cs="Calibri"/>
                <w:i/>
              </w:rPr>
            </w:pPr>
            <w:r w:rsidRPr="00FA68FB">
              <w:rPr>
                <w:rFonts w:ascii="Calibri" w:hAnsi="Calibri" w:cs="Calibri"/>
                <w:i/>
              </w:rPr>
              <w:t>Fecha finalización de la reserva</w:t>
            </w:r>
            <w:r>
              <w:rPr>
                <w:rFonts w:ascii="Calibri" w:hAnsi="Calibri" w:cs="Calibri"/>
                <w:i/>
              </w:rPr>
              <w:t xml:space="preserve">: </w:t>
            </w:r>
            <w:r w:rsidRPr="00E132A4">
              <w:rPr>
                <w:rFonts w:ascii="Calibri" w:hAnsi="Calibri" w:cs="Calibri"/>
                <w:i/>
              </w:rPr>
              <w:t>Tipo Date, 15 caracteres, incluye texto alfanumérico.</w:t>
            </w:r>
          </w:p>
          <w:p w14:paraId="1A46C585" w14:textId="77777777" w:rsidR="00963417" w:rsidRPr="00FA68FB" w:rsidRDefault="00963417">
            <w:pPr>
              <w:pStyle w:val="Prrafodelista"/>
              <w:numPr>
                <w:ilvl w:val="0"/>
                <w:numId w:val="28"/>
              </w:numPr>
              <w:rPr>
                <w:rFonts w:ascii="Calibri" w:hAnsi="Calibri" w:cs="Calibri"/>
                <w:i/>
              </w:rPr>
            </w:pPr>
            <w:r w:rsidRPr="00FA68FB">
              <w:rPr>
                <w:rFonts w:ascii="Calibri" w:hAnsi="Calibri" w:cs="Calibri"/>
                <w:i/>
              </w:rPr>
              <w:lastRenderedPageBreak/>
              <w:t>Color del vehículo</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3FD8401F" w14:textId="28144E71" w:rsidR="00174CB9" w:rsidRPr="00FA68FB" w:rsidRDefault="00963417">
            <w:pPr>
              <w:pStyle w:val="Prrafodelista"/>
              <w:numPr>
                <w:ilvl w:val="0"/>
                <w:numId w:val="28"/>
              </w:numPr>
              <w:rPr>
                <w:rFonts w:ascii="Calibri" w:hAnsi="Calibri" w:cs="Calibri"/>
                <w:i/>
              </w:rPr>
            </w:pPr>
            <w:r w:rsidRPr="00FA68FB">
              <w:rPr>
                <w:rFonts w:ascii="Calibri" w:hAnsi="Calibri" w:cs="Calibri"/>
                <w:i/>
              </w:rPr>
              <w:t>Empresa que hace la renta del vehículo</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3</w:t>
            </w:r>
            <w:r w:rsidRPr="00E132A4">
              <w:rPr>
                <w:rFonts w:ascii="Calibri" w:hAnsi="Calibri" w:cs="Calibri"/>
                <w:i/>
              </w:rPr>
              <w:t>0 caracteres, incluyendo mayúsculas y minúsculas.</w:t>
            </w:r>
          </w:p>
        </w:tc>
      </w:tr>
      <w:tr w:rsidR="00174CB9" w14:paraId="11723A41" w14:textId="77777777" w:rsidTr="00174CB9">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956E09" w14:textId="77777777" w:rsidR="00174CB9" w:rsidRDefault="00174CB9" w:rsidP="00745448">
            <w:pPr>
              <w:spacing w:line="256" w:lineRule="auto"/>
              <w:rPr>
                <w:rFonts w:ascii="Calibri" w:hAnsi="Calibri" w:cs="Calibri"/>
                <w:i/>
              </w:rPr>
            </w:pPr>
            <w:r>
              <w:rPr>
                <w:rFonts w:ascii="Calibri" w:hAnsi="Calibri" w:cs="Calibri"/>
                <w:i/>
                <w:iCs/>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2AB171F" w14:textId="77777777" w:rsidR="00174CB9" w:rsidRDefault="00174CB9"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28A307E2" w14:textId="77777777" w:rsidR="00174CB9" w:rsidRDefault="00174CB9"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174CB9" w14:paraId="6BC37AC9" w14:textId="77777777" w:rsidTr="00174CB9">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317839" w14:textId="77777777" w:rsidR="00174CB9" w:rsidRDefault="00174CB9" w:rsidP="00745448">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2DE0DC8" w14:textId="77777777" w:rsidR="00174CB9" w:rsidRPr="005A27D1" w:rsidRDefault="00174CB9" w:rsidP="00745448">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bookmarkEnd w:id="38"/>
    </w:tbl>
    <w:p w14:paraId="223B0A5F" w14:textId="71175BE5" w:rsidR="00174CB9" w:rsidRDefault="00174CB9"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A96129" w14:paraId="65AFBCD3" w14:textId="77777777" w:rsidTr="00A96129">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6CA3DF" w14:textId="77777777" w:rsidR="00A96129" w:rsidRDefault="00A96129" w:rsidP="00745448">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D74CF2" w14:textId="2BADB44D" w:rsidR="00A96129" w:rsidRDefault="00A96129" w:rsidP="00745448">
            <w:pPr>
              <w:spacing w:line="256" w:lineRule="auto"/>
              <w:rPr>
                <w:rFonts w:ascii="Calibri" w:hAnsi="Calibri" w:cs="Calibri"/>
                <w:i/>
                <w:color w:val="0000FF"/>
              </w:rPr>
            </w:pPr>
            <w:r>
              <w:rPr>
                <w:rFonts w:ascii="Calibri" w:hAnsi="Calibri" w:cs="Calibri"/>
                <w:b/>
                <w:i/>
                <w:lang w:val="en-US"/>
              </w:rPr>
              <w:t>RF-2</w:t>
            </w:r>
            <w:r w:rsidR="00F70620">
              <w:rPr>
                <w:rFonts w:ascii="Calibri" w:hAnsi="Calibri" w:cs="Calibri"/>
                <w:b/>
                <w:i/>
                <w:lang w:val="en-US"/>
              </w:rPr>
              <w:t>7</w:t>
            </w:r>
          </w:p>
        </w:tc>
      </w:tr>
      <w:tr w:rsidR="00A96129" w14:paraId="49067CAF" w14:textId="77777777" w:rsidTr="00A96129">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EBCD7C" w14:textId="77777777" w:rsidR="00A96129" w:rsidRDefault="00A96129"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E36D7EC" w14:textId="465BDE6A" w:rsidR="00A96129" w:rsidRDefault="00A96129"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 </w:t>
            </w:r>
            <w:r w:rsidR="00612CA8">
              <w:rPr>
                <w:rFonts w:ascii="Calibri" w:hAnsi="Calibri" w:cs="Calibri"/>
                <w:i/>
                <w:kern w:val="24"/>
                <w:lang w:val="es-EC"/>
              </w:rPr>
              <w:t xml:space="preserve">Eliminar </w:t>
            </w:r>
            <w:r>
              <w:rPr>
                <w:rFonts w:ascii="Calibri" w:hAnsi="Calibri" w:cs="Calibri"/>
                <w:i/>
                <w:kern w:val="24"/>
                <w:lang w:val="es-EC"/>
              </w:rPr>
              <w:t>compañía de transporte</w:t>
            </w:r>
          </w:p>
        </w:tc>
      </w:tr>
      <w:tr w:rsidR="00A96129" w14:paraId="52C72C51" w14:textId="77777777" w:rsidTr="00A96129">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EA1A78" w14:textId="77777777" w:rsidR="00A96129" w:rsidRDefault="00A96129"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8063FB7" w14:textId="671CEFB7" w:rsidR="00A96129" w:rsidRDefault="00A96129"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w:t>
            </w:r>
            <w:r w:rsidR="00612CA8">
              <w:rPr>
                <w:rFonts w:ascii="Calibri" w:hAnsi="Calibri" w:cs="Calibri"/>
                <w:i/>
                <w:kern w:val="24"/>
                <w:lang w:val="es-EC"/>
              </w:rPr>
              <w:t>eliminar</w:t>
            </w:r>
            <w:r>
              <w:rPr>
                <w:rFonts w:ascii="Calibri" w:hAnsi="Calibri" w:cs="Calibri"/>
                <w:i/>
                <w:kern w:val="24"/>
                <w:lang w:val="es-EC"/>
              </w:rPr>
              <w:t xml:space="preserve"> el registro de la compañía de transporte</w:t>
            </w:r>
          </w:p>
        </w:tc>
      </w:tr>
      <w:tr w:rsidR="00A96129" w14:paraId="76DBA24F" w14:textId="77777777" w:rsidTr="00A96129">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FBFB4A" w14:textId="77777777" w:rsidR="00A96129" w:rsidRDefault="00A96129" w:rsidP="00745448">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6E413E3" w14:textId="77777777" w:rsidR="00A96129" w:rsidRDefault="00A96129"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A96129" w14:paraId="2D3E29F1" w14:textId="77777777" w:rsidTr="00274CA1">
        <w:trPr>
          <w:trHeight w:val="575"/>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EEAF67" w14:textId="77777777" w:rsidR="00A96129" w:rsidRDefault="00A96129" w:rsidP="00745448">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CBE240" w14:textId="3E93DC44" w:rsidR="00A96129" w:rsidRDefault="00A96129" w:rsidP="00745448">
            <w:pPr>
              <w:rPr>
                <w:rFonts w:ascii="Calibri" w:hAnsi="Calibri" w:cs="Calibri"/>
                <w:i/>
              </w:rPr>
            </w:pPr>
            <w:r>
              <w:rPr>
                <w:rFonts w:ascii="Calibri" w:hAnsi="Calibri" w:cs="Calibri"/>
                <w:i/>
              </w:rPr>
              <w:t xml:space="preserve">El sistema debe permitir borrar los siguientes datos: </w:t>
            </w:r>
          </w:p>
          <w:p w14:paraId="3AC990B8" w14:textId="77777777" w:rsidR="00A96129" w:rsidRPr="00FA68FB" w:rsidRDefault="00A96129">
            <w:pPr>
              <w:pStyle w:val="Prrafodelista"/>
              <w:numPr>
                <w:ilvl w:val="0"/>
                <w:numId w:val="28"/>
              </w:numPr>
              <w:rPr>
                <w:rFonts w:ascii="Calibri" w:hAnsi="Calibri" w:cs="Calibri"/>
                <w:i/>
              </w:rPr>
            </w:pPr>
            <w:r w:rsidRPr="00FA68FB">
              <w:rPr>
                <w:rFonts w:ascii="Calibri" w:hAnsi="Calibri" w:cs="Calibri"/>
                <w:i/>
              </w:rPr>
              <w:t>Código</w:t>
            </w:r>
            <w:r>
              <w:rPr>
                <w:rFonts w:ascii="Calibri" w:hAnsi="Calibri" w:cs="Calibri"/>
                <w:i/>
              </w:rPr>
              <w:t xml:space="preserve">: </w:t>
            </w:r>
            <w:r w:rsidRPr="00B22985">
              <w:rPr>
                <w:rFonts w:ascii="Calibri" w:hAnsi="Calibri" w:cs="Calibri"/>
                <w:i/>
              </w:rPr>
              <w:t xml:space="preserve">tipo </w:t>
            </w:r>
            <w:proofErr w:type="spellStart"/>
            <w:r w:rsidRPr="00B22985">
              <w:rPr>
                <w:rFonts w:ascii="Calibri" w:hAnsi="Calibri" w:cs="Calibri"/>
                <w:i/>
              </w:rPr>
              <w:t>String</w:t>
            </w:r>
            <w:proofErr w:type="spellEnd"/>
            <w:r w:rsidRPr="00B22985">
              <w:rPr>
                <w:rFonts w:ascii="Calibri" w:hAnsi="Calibri" w:cs="Calibri"/>
                <w:i/>
              </w:rPr>
              <w:t xml:space="preserve">, </w:t>
            </w:r>
            <w:r>
              <w:rPr>
                <w:rFonts w:ascii="Calibri" w:hAnsi="Calibri" w:cs="Calibri"/>
                <w:i/>
              </w:rPr>
              <w:t>6</w:t>
            </w:r>
            <w:r w:rsidRPr="00B22985">
              <w:rPr>
                <w:rFonts w:ascii="Calibri" w:hAnsi="Calibri" w:cs="Calibri"/>
                <w:i/>
              </w:rPr>
              <w:t xml:space="preserve"> caracteres</w:t>
            </w:r>
            <w:r>
              <w:rPr>
                <w:rFonts w:ascii="Calibri" w:hAnsi="Calibri" w:cs="Calibri"/>
                <w:i/>
              </w:rPr>
              <w:t>, incluyendo mayúsculas, minúsculas y números.</w:t>
            </w:r>
          </w:p>
          <w:p w14:paraId="61C1AE12" w14:textId="77777777" w:rsidR="00A96129" w:rsidRPr="00FA68FB" w:rsidRDefault="00A96129">
            <w:pPr>
              <w:pStyle w:val="Prrafodelista"/>
              <w:numPr>
                <w:ilvl w:val="0"/>
                <w:numId w:val="28"/>
              </w:numPr>
              <w:rPr>
                <w:rFonts w:ascii="Calibri" w:hAnsi="Calibri" w:cs="Calibri"/>
                <w:i/>
              </w:rPr>
            </w:pPr>
            <w:r w:rsidRPr="00FA68FB">
              <w:rPr>
                <w:rFonts w:ascii="Calibri" w:hAnsi="Calibri" w:cs="Calibri"/>
                <w:i/>
              </w:rPr>
              <w:t>Placa</w:t>
            </w:r>
            <w:r>
              <w:rPr>
                <w:rFonts w:ascii="Calibri" w:hAnsi="Calibri" w:cs="Calibri"/>
                <w:i/>
              </w:rPr>
              <w:t xml:space="preserve">: </w:t>
            </w:r>
            <w:r w:rsidRPr="00B22985">
              <w:rPr>
                <w:rFonts w:ascii="Calibri" w:hAnsi="Calibri" w:cs="Calibri"/>
                <w:i/>
              </w:rPr>
              <w:t xml:space="preserve">tipo </w:t>
            </w:r>
            <w:proofErr w:type="spellStart"/>
            <w:r w:rsidRPr="00B22985">
              <w:rPr>
                <w:rFonts w:ascii="Calibri" w:hAnsi="Calibri" w:cs="Calibri"/>
                <w:i/>
              </w:rPr>
              <w:t>String</w:t>
            </w:r>
            <w:proofErr w:type="spellEnd"/>
            <w:r w:rsidRPr="00B22985">
              <w:rPr>
                <w:rFonts w:ascii="Calibri" w:hAnsi="Calibri" w:cs="Calibri"/>
                <w:i/>
              </w:rPr>
              <w:t xml:space="preserve">, </w:t>
            </w:r>
            <w:r>
              <w:rPr>
                <w:rFonts w:ascii="Calibri" w:hAnsi="Calibri" w:cs="Calibri"/>
                <w:i/>
              </w:rPr>
              <w:t>7</w:t>
            </w:r>
            <w:r w:rsidRPr="00B22985">
              <w:rPr>
                <w:rFonts w:ascii="Calibri" w:hAnsi="Calibri" w:cs="Calibri"/>
                <w:i/>
              </w:rPr>
              <w:t xml:space="preserve"> caracteres</w:t>
            </w:r>
            <w:r>
              <w:rPr>
                <w:rFonts w:ascii="Calibri" w:hAnsi="Calibri" w:cs="Calibri"/>
                <w:i/>
              </w:rPr>
              <w:t>, incluyendo mayúsculas y números.</w:t>
            </w:r>
          </w:p>
          <w:p w14:paraId="5E3FD077" w14:textId="77777777" w:rsidR="00A96129" w:rsidRPr="002F6248" w:rsidRDefault="00A96129">
            <w:pPr>
              <w:pStyle w:val="NormalWeb"/>
              <w:numPr>
                <w:ilvl w:val="0"/>
                <w:numId w:val="12"/>
              </w:numPr>
              <w:spacing w:before="0" w:beforeAutospacing="0" w:after="0" w:afterAutospacing="0"/>
              <w:textAlignment w:val="baseline"/>
              <w:rPr>
                <w:rFonts w:ascii="Calibri" w:hAnsi="Calibri" w:cs="Calibri"/>
                <w:i/>
              </w:rPr>
            </w:pPr>
            <w:r w:rsidRPr="00FA68FB">
              <w:rPr>
                <w:rFonts w:ascii="Calibri" w:hAnsi="Calibri" w:cs="Calibri"/>
                <w:i/>
              </w:rPr>
              <w:t>Precio reserva</w:t>
            </w:r>
            <w:r>
              <w:rPr>
                <w:rFonts w:ascii="Calibri" w:hAnsi="Calibri" w:cs="Calibri"/>
                <w:i/>
              </w:rPr>
              <w:t xml:space="preserve">: </w:t>
            </w:r>
            <w:r w:rsidRPr="00B22985">
              <w:rPr>
                <w:rFonts w:ascii="Calibri" w:hAnsi="Calibri" w:cs="Calibri"/>
                <w:i/>
              </w:rPr>
              <w:t>tipo Long, 10 caracteres</w:t>
            </w:r>
            <w:r>
              <w:rPr>
                <w:rFonts w:ascii="Calibri" w:hAnsi="Calibri" w:cs="Calibri"/>
                <w:i/>
              </w:rPr>
              <w:t>, escrito en números.</w:t>
            </w:r>
          </w:p>
          <w:p w14:paraId="512D3C99" w14:textId="77777777" w:rsidR="00A96129" w:rsidRPr="00FA68FB" w:rsidRDefault="00A96129">
            <w:pPr>
              <w:pStyle w:val="Prrafodelista"/>
              <w:numPr>
                <w:ilvl w:val="0"/>
                <w:numId w:val="28"/>
              </w:numPr>
              <w:rPr>
                <w:rFonts w:ascii="Calibri" w:hAnsi="Calibri" w:cs="Calibri"/>
                <w:i/>
              </w:rPr>
            </w:pPr>
            <w:r w:rsidRPr="00FA68FB">
              <w:rPr>
                <w:rFonts w:ascii="Calibri" w:hAnsi="Calibri" w:cs="Calibri"/>
                <w:i/>
              </w:rPr>
              <w:t>Fecha compra reserva</w:t>
            </w:r>
            <w:r>
              <w:rPr>
                <w:rFonts w:ascii="Calibri" w:hAnsi="Calibri" w:cs="Calibri"/>
                <w:i/>
              </w:rPr>
              <w:t xml:space="preserve">: </w:t>
            </w:r>
            <w:r w:rsidRPr="00E132A4">
              <w:rPr>
                <w:rFonts w:ascii="Calibri" w:hAnsi="Calibri" w:cs="Calibri"/>
                <w:i/>
              </w:rPr>
              <w:t>Tipo Date, 15 caracteres, incluye texto alfanumérico.</w:t>
            </w:r>
          </w:p>
          <w:p w14:paraId="4F7A8B7A" w14:textId="77777777" w:rsidR="00A96129" w:rsidRPr="00FA68FB" w:rsidRDefault="00A96129">
            <w:pPr>
              <w:pStyle w:val="Prrafodelista"/>
              <w:numPr>
                <w:ilvl w:val="0"/>
                <w:numId w:val="28"/>
              </w:numPr>
              <w:rPr>
                <w:rFonts w:ascii="Calibri" w:hAnsi="Calibri" w:cs="Calibri"/>
                <w:i/>
              </w:rPr>
            </w:pPr>
            <w:r w:rsidRPr="00FA68FB">
              <w:rPr>
                <w:rFonts w:ascii="Calibri" w:hAnsi="Calibri" w:cs="Calibri"/>
                <w:i/>
              </w:rPr>
              <w:t>Fecha finalización de la reserva</w:t>
            </w:r>
            <w:r>
              <w:rPr>
                <w:rFonts w:ascii="Calibri" w:hAnsi="Calibri" w:cs="Calibri"/>
                <w:i/>
              </w:rPr>
              <w:t xml:space="preserve">: </w:t>
            </w:r>
            <w:r w:rsidRPr="00E132A4">
              <w:rPr>
                <w:rFonts w:ascii="Calibri" w:hAnsi="Calibri" w:cs="Calibri"/>
                <w:i/>
              </w:rPr>
              <w:t>Tipo Date, 15 caracteres, incluye texto alfanumérico.</w:t>
            </w:r>
          </w:p>
          <w:p w14:paraId="2B45B59E" w14:textId="77777777" w:rsidR="00A96129" w:rsidRPr="00FA68FB" w:rsidRDefault="00A96129">
            <w:pPr>
              <w:pStyle w:val="Prrafodelista"/>
              <w:numPr>
                <w:ilvl w:val="0"/>
                <w:numId w:val="28"/>
              </w:numPr>
              <w:rPr>
                <w:rFonts w:ascii="Calibri" w:hAnsi="Calibri" w:cs="Calibri"/>
                <w:i/>
              </w:rPr>
            </w:pPr>
            <w:r w:rsidRPr="00FA68FB">
              <w:rPr>
                <w:rFonts w:ascii="Calibri" w:hAnsi="Calibri" w:cs="Calibri"/>
                <w:i/>
              </w:rPr>
              <w:t>Color del vehículo</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79542C8E" w14:textId="2C553043" w:rsidR="00A96129" w:rsidRPr="00FA68FB" w:rsidRDefault="00A96129">
            <w:pPr>
              <w:pStyle w:val="Prrafodelista"/>
              <w:numPr>
                <w:ilvl w:val="0"/>
                <w:numId w:val="28"/>
              </w:numPr>
              <w:rPr>
                <w:rFonts w:ascii="Calibri" w:hAnsi="Calibri" w:cs="Calibri"/>
                <w:i/>
              </w:rPr>
            </w:pPr>
            <w:r w:rsidRPr="00FA68FB">
              <w:rPr>
                <w:rFonts w:ascii="Calibri" w:hAnsi="Calibri" w:cs="Calibri"/>
                <w:i/>
              </w:rPr>
              <w:t>Empresa que hace la renta del vehículo</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3</w:t>
            </w:r>
            <w:r w:rsidRPr="00E132A4">
              <w:rPr>
                <w:rFonts w:ascii="Calibri" w:hAnsi="Calibri" w:cs="Calibri"/>
                <w:i/>
              </w:rPr>
              <w:t>0 caracteres, incluyendo mayúsculas y minúsculas.</w:t>
            </w:r>
          </w:p>
        </w:tc>
      </w:tr>
      <w:tr w:rsidR="00A96129" w14:paraId="03864EB8" w14:textId="77777777" w:rsidTr="00A96129">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DBBAD2" w14:textId="77777777" w:rsidR="00A96129" w:rsidRDefault="00A96129" w:rsidP="00745448">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C9AF3F0" w14:textId="77777777" w:rsidR="00A96129" w:rsidRDefault="00A96129"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1F8D1C60" w14:textId="77777777" w:rsidR="00A96129" w:rsidRDefault="00A96129"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A96129" w14:paraId="540088D0" w14:textId="77777777" w:rsidTr="00A96129">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2869307" w14:textId="77777777" w:rsidR="00A96129" w:rsidRDefault="00A96129" w:rsidP="00745448">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FC35780" w14:textId="77777777" w:rsidR="00A96129" w:rsidRPr="005A27D1" w:rsidRDefault="00A96129" w:rsidP="00745448">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p w14:paraId="6B602E07" w14:textId="07CCE488" w:rsidR="00A96129" w:rsidRDefault="00A96129"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816E21" w14:paraId="0717CCCB" w14:textId="77777777" w:rsidTr="00C4312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965AB4" w14:textId="77777777" w:rsidR="00816E21" w:rsidRDefault="00816E21" w:rsidP="00C43128">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D22B21D" w14:textId="63FDEAE4" w:rsidR="00816E21" w:rsidRDefault="00816E21" w:rsidP="00C43128">
            <w:pPr>
              <w:spacing w:line="256" w:lineRule="auto"/>
              <w:rPr>
                <w:rFonts w:ascii="Calibri" w:hAnsi="Calibri" w:cs="Calibri"/>
                <w:i/>
                <w:color w:val="0000FF"/>
              </w:rPr>
            </w:pPr>
            <w:r>
              <w:rPr>
                <w:rFonts w:ascii="Calibri" w:hAnsi="Calibri" w:cs="Calibri"/>
                <w:b/>
                <w:i/>
                <w:lang w:val="en-US"/>
              </w:rPr>
              <w:t>RF-2</w:t>
            </w:r>
            <w:r w:rsidR="00F70620">
              <w:rPr>
                <w:rFonts w:ascii="Calibri" w:hAnsi="Calibri" w:cs="Calibri"/>
                <w:b/>
                <w:i/>
                <w:lang w:val="en-US"/>
              </w:rPr>
              <w:t>8</w:t>
            </w:r>
          </w:p>
        </w:tc>
      </w:tr>
      <w:tr w:rsidR="00816E21" w14:paraId="12EE5F4E" w14:textId="77777777" w:rsidTr="00C4312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183B73" w14:textId="77777777" w:rsidR="00816E21" w:rsidRDefault="00816E21" w:rsidP="00816E21">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7AD6AFE" w14:textId="07AD3A91" w:rsidR="00816E21" w:rsidRDefault="00816E21" w:rsidP="00816E21">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Consultar Transporte</w:t>
            </w:r>
          </w:p>
        </w:tc>
      </w:tr>
      <w:tr w:rsidR="00816E21" w14:paraId="3D396D7E" w14:textId="77777777" w:rsidTr="00C4312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CADC52" w14:textId="77777777" w:rsidR="00816E21" w:rsidRDefault="00816E21" w:rsidP="00816E21">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A731D57" w14:textId="4727598E" w:rsidR="00816E21" w:rsidRDefault="00816E21" w:rsidP="00816E21">
            <w:pPr>
              <w:pStyle w:val="NormalWeb"/>
              <w:spacing w:before="0" w:beforeAutospacing="0" w:after="0" w:afterAutospacing="0" w:line="256" w:lineRule="auto"/>
              <w:textAlignment w:val="baseline"/>
              <w:rPr>
                <w:rFonts w:ascii="Calibri" w:hAnsi="Calibri" w:cs="Calibri"/>
                <w:i/>
                <w:kern w:val="24"/>
                <w:lang w:val="es-EC"/>
              </w:rPr>
            </w:pPr>
            <w:r w:rsidRPr="005B15D3">
              <w:rPr>
                <w:rFonts w:asciiTheme="minorHAnsi" w:hAnsiTheme="minorHAnsi" w:cstheme="minorHAnsi"/>
                <w:i/>
                <w:iCs/>
              </w:rPr>
              <w:t xml:space="preserve">El sistema </w:t>
            </w:r>
            <w:r>
              <w:rPr>
                <w:rFonts w:asciiTheme="minorHAnsi" w:hAnsiTheme="minorHAnsi" w:cstheme="minorHAnsi"/>
                <w:i/>
                <w:iCs/>
              </w:rPr>
              <w:t xml:space="preserve">permitirá </w:t>
            </w:r>
            <w:r w:rsidR="001A34DD">
              <w:rPr>
                <w:rFonts w:asciiTheme="minorHAnsi" w:hAnsiTheme="minorHAnsi" w:cstheme="minorHAnsi"/>
                <w:i/>
                <w:iCs/>
              </w:rPr>
              <w:t>consultar los transportes registrados en el sistema.</w:t>
            </w:r>
          </w:p>
        </w:tc>
      </w:tr>
      <w:tr w:rsidR="00816E21" w14:paraId="4D27CCAA" w14:textId="77777777" w:rsidTr="00C4312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2A6146" w14:textId="77777777" w:rsidR="00816E21" w:rsidRDefault="00816E21" w:rsidP="00816E21">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E2A6D9" w14:textId="638EDC76" w:rsidR="00816E21" w:rsidRDefault="00816E21" w:rsidP="00816E21">
            <w:pPr>
              <w:pStyle w:val="NormalWeb"/>
              <w:spacing w:before="0" w:beforeAutospacing="0" w:after="0" w:afterAutospacing="0" w:line="256" w:lineRule="auto"/>
              <w:textAlignment w:val="baseline"/>
              <w:rPr>
                <w:rFonts w:ascii="Calibri" w:hAnsi="Calibri" w:cs="Calibri"/>
                <w:i/>
                <w:kern w:val="24"/>
                <w:lang w:val="en-US"/>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w:t>
            </w:r>
          </w:p>
        </w:tc>
      </w:tr>
      <w:tr w:rsidR="00816E21" w14:paraId="4F4D6FF5" w14:textId="77777777" w:rsidTr="00550E48">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E37D16" w14:textId="77777777" w:rsidR="00816E21" w:rsidRDefault="00816E21" w:rsidP="00816E21">
            <w:pPr>
              <w:spacing w:line="256" w:lineRule="auto"/>
              <w:rPr>
                <w:rFonts w:ascii="Calibri" w:hAnsi="Calibri" w:cs="Calibri"/>
                <w:i/>
              </w:rPr>
            </w:pPr>
            <w:r>
              <w:rPr>
                <w:rFonts w:ascii="Calibri" w:hAnsi="Calibri" w:cs="Calibri"/>
                <w:i/>
                <w:iCs/>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C10C96" w14:textId="58D8F194" w:rsidR="00816E21" w:rsidRDefault="00816E21" w:rsidP="00816E21">
            <w:pPr>
              <w:jc w:val="both"/>
              <w:rPr>
                <w:rFonts w:asciiTheme="minorHAnsi" w:eastAsiaTheme="minorEastAsia" w:hAnsiTheme="minorHAnsi" w:cstheme="minorBidi"/>
                <w:i/>
                <w:iCs/>
                <w:lang w:val="es-US"/>
              </w:rPr>
            </w:pPr>
            <w:r w:rsidRPr="6FAD5D5A">
              <w:rPr>
                <w:rFonts w:asciiTheme="minorHAnsi" w:eastAsiaTheme="minorEastAsia" w:hAnsiTheme="minorHAnsi" w:cstheme="minorBidi"/>
                <w:i/>
                <w:iCs/>
                <w:lang w:val="es-US"/>
              </w:rPr>
              <w:t>El sistema permitirá consultar la disponibilidad de las compañías de transportes respecto a los vehículos asignados</w:t>
            </w:r>
            <w:r>
              <w:rPr>
                <w:rFonts w:asciiTheme="minorHAnsi" w:eastAsiaTheme="minorEastAsia" w:hAnsiTheme="minorHAnsi" w:cstheme="minorBidi"/>
                <w:i/>
                <w:iCs/>
                <w:lang w:val="es-US"/>
              </w:rPr>
              <w:t>, por lo cual se deben ingresar</w:t>
            </w:r>
            <w:r w:rsidRPr="6FAD5D5A">
              <w:rPr>
                <w:rFonts w:asciiTheme="minorHAnsi" w:eastAsiaTheme="minorEastAsia" w:hAnsiTheme="minorHAnsi" w:cstheme="minorBidi"/>
                <w:i/>
                <w:iCs/>
                <w:lang w:val="es-US"/>
              </w:rPr>
              <w:t xml:space="preserve"> los siguientes datos: </w:t>
            </w:r>
          </w:p>
          <w:p w14:paraId="09844DC1" w14:textId="77777777" w:rsidR="00C42BF7" w:rsidRPr="005D6CA7" w:rsidRDefault="00C42BF7" w:rsidP="00B804EF">
            <w:pPr>
              <w:pStyle w:val="Prrafodelista"/>
              <w:numPr>
                <w:ilvl w:val="0"/>
                <w:numId w:val="39"/>
              </w:numPr>
              <w:jc w:val="both"/>
              <w:rPr>
                <w:rFonts w:asciiTheme="minorHAnsi" w:eastAsiaTheme="minorEastAsia" w:hAnsiTheme="minorHAnsi" w:cstheme="minorBidi"/>
                <w:i/>
                <w:iCs/>
                <w:lang w:val="es-US"/>
              </w:rPr>
            </w:pPr>
            <w:r w:rsidRPr="00982D1B">
              <w:rPr>
                <w:rFonts w:asciiTheme="minorHAnsi" w:eastAsiaTheme="minorEastAsia" w:hAnsiTheme="minorHAnsi" w:cstheme="minorBidi"/>
                <w:i/>
                <w:iCs/>
                <w:color w:val="000000" w:themeColor="text1"/>
              </w:rPr>
              <w:t>Nomb</w:t>
            </w:r>
            <w:r>
              <w:rPr>
                <w:rFonts w:asciiTheme="minorHAnsi" w:eastAsiaTheme="minorEastAsia" w:hAnsiTheme="minorHAnsi" w:cstheme="minorBidi"/>
                <w:i/>
                <w:iCs/>
                <w:color w:val="000000" w:themeColor="text1"/>
              </w:rPr>
              <w:t>re de la compañía de transporte</w:t>
            </w:r>
            <w:r>
              <w:rPr>
                <w:rFonts w:asciiTheme="minorHAnsi" w:eastAsiaTheme="minorEastAsia" w:hAnsiTheme="minorHAnsi" w:cstheme="minorBidi"/>
                <w:i/>
                <w:iCs/>
                <w:lang w:val="es-US"/>
              </w:rPr>
              <w:t xml:space="preserve">, tipo </w:t>
            </w:r>
            <w:proofErr w:type="spellStart"/>
            <w:r>
              <w:rPr>
                <w:rFonts w:asciiTheme="minorHAnsi" w:eastAsiaTheme="minorEastAsia" w:hAnsiTheme="minorHAnsi" w:cstheme="minorBidi"/>
                <w:i/>
                <w:iCs/>
                <w:lang w:val="es-US"/>
              </w:rPr>
              <w:t>String</w:t>
            </w:r>
            <w:proofErr w:type="spellEnd"/>
            <w:r>
              <w:rPr>
                <w:rFonts w:asciiTheme="minorHAnsi" w:eastAsiaTheme="minorEastAsia" w:hAnsiTheme="minorHAnsi" w:cstheme="minorBidi"/>
                <w:i/>
                <w:iCs/>
                <w:lang w:val="es-US"/>
              </w:rPr>
              <w:t xml:space="preserve"> 30 caracteres, incluyendo mayúsculas y minúsculas. </w:t>
            </w:r>
          </w:p>
          <w:p w14:paraId="63492E6E" w14:textId="77777777" w:rsidR="00816E21" w:rsidRPr="00B804EF" w:rsidRDefault="00C42BF7" w:rsidP="00B804EF">
            <w:pPr>
              <w:pStyle w:val="Prrafodelista"/>
              <w:numPr>
                <w:ilvl w:val="0"/>
                <w:numId w:val="39"/>
              </w:numPr>
              <w:rPr>
                <w:rFonts w:asciiTheme="minorHAnsi" w:eastAsiaTheme="minorEastAsia" w:hAnsiTheme="minorHAnsi" w:cstheme="minorBidi"/>
                <w:color w:val="000000" w:themeColor="text1"/>
              </w:rPr>
            </w:pPr>
            <w:r w:rsidRPr="00982D1B">
              <w:rPr>
                <w:rFonts w:asciiTheme="minorHAnsi" w:eastAsiaTheme="minorEastAsia" w:hAnsiTheme="minorHAnsi" w:cstheme="minorBidi"/>
                <w:i/>
                <w:iCs/>
                <w:color w:val="000000" w:themeColor="text1"/>
              </w:rPr>
              <w:t>Placa</w:t>
            </w:r>
            <w:r>
              <w:rPr>
                <w:rFonts w:asciiTheme="minorHAnsi" w:eastAsiaTheme="minorEastAsia" w:hAnsiTheme="minorHAnsi" w:cstheme="minorBidi"/>
                <w:i/>
                <w:iCs/>
                <w:color w:val="000000" w:themeColor="text1"/>
              </w:rPr>
              <w:t xml:space="preserve">, tipo </w:t>
            </w:r>
            <w:proofErr w:type="spellStart"/>
            <w:r>
              <w:rPr>
                <w:rFonts w:asciiTheme="minorHAnsi" w:eastAsiaTheme="minorEastAsia" w:hAnsiTheme="minorHAnsi" w:cstheme="minorBidi"/>
                <w:i/>
                <w:iCs/>
                <w:color w:val="000000" w:themeColor="text1"/>
              </w:rPr>
              <w:t>Int</w:t>
            </w:r>
            <w:proofErr w:type="spellEnd"/>
            <w:r>
              <w:rPr>
                <w:rFonts w:asciiTheme="minorHAnsi" w:eastAsiaTheme="minorEastAsia" w:hAnsiTheme="minorHAnsi" w:cstheme="minorBidi"/>
                <w:i/>
                <w:iCs/>
                <w:color w:val="000000" w:themeColor="text1"/>
              </w:rPr>
              <w:t xml:space="preserve"> 10 caracteres, incluyendo números y letras, tanto mayúsculas como minúsculas.</w:t>
            </w:r>
          </w:p>
          <w:p w14:paraId="5D9BA7B7" w14:textId="77777777" w:rsidR="00B804EF" w:rsidRPr="00B804EF" w:rsidRDefault="00B804EF" w:rsidP="00B804EF">
            <w:pPr>
              <w:pStyle w:val="Prrafodelista"/>
              <w:numPr>
                <w:ilvl w:val="0"/>
                <w:numId w:val="39"/>
              </w:numPr>
              <w:rPr>
                <w:rFonts w:asciiTheme="minorHAnsi" w:eastAsiaTheme="minorEastAsia" w:hAnsiTheme="minorHAnsi" w:cstheme="minorBidi"/>
                <w:color w:val="000000" w:themeColor="text1"/>
              </w:rPr>
            </w:pPr>
            <w:r w:rsidRPr="00FA68FB">
              <w:rPr>
                <w:rFonts w:ascii="Calibri" w:hAnsi="Calibri" w:cs="Calibri"/>
                <w:i/>
              </w:rPr>
              <w:t>Empresa que hace la renta del vehículo</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3</w:t>
            </w:r>
            <w:r w:rsidRPr="00E132A4">
              <w:rPr>
                <w:rFonts w:ascii="Calibri" w:hAnsi="Calibri" w:cs="Calibri"/>
                <w:i/>
              </w:rPr>
              <w:t>0 caracteres, incluyendo mayúsculas y minúsculas.</w:t>
            </w:r>
          </w:p>
          <w:p w14:paraId="377E12BD" w14:textId="77777777" w:rsidR="00B804EF" w:rsidRPr="002F6248" w:rsidRDefault="00B804EF" w:rsidP="00B804EF">
            <w:pPr>
              <w:pStyle w:val="NormalWeb"/>
              <w:numPr>
                <w:ilvl w:val="0"/>
                <w:numId w:val="39"/>
              </w:numPr>
              <w:spacing w:before="0" w:beforeAutospacing="0" w:after="0" w:afterAutospacing="0"/>
              <w:textAlignment w:val="baseline"/>
              <w:rPr>
                <w:rFonts w:ascii="Calibri" w:hAnsi="Calibri" w:cs="Calibri"/>
                <w:i/>
              </w:rPr>
            </w:pPr>
            <w:r w:rsidRPr="00FA68FB">
              <w:rPr>
                <w:rFonts w:ascii="Calibri" w:hAnsi="Calibri" w:cs="Calibri"/>
                <w:i/>
              </w:rPr>
              <w:t>Precio reserva</w:t>
            </w:r>
            <w:r>
              <w:rPr>
                <w:rFonts w:ascii="Calibri" w:hAnsi="Calibri" w:cs="Calibri"/>
                <w:i/>
              </w:rPr>
              <w:t xml:space="preserve">: </w:t>
            </w:r>
            <w:r w:rsidRPr="00B22985">
              <w:rPr>
                <w:rFonts w:ascii="Calibri" w:hAnsi="Calibri" w:cs="Calibri"/>
                <w:i/>
              </w:rPr>
              <w:t>tipo Long, 10 caracteres</w:t>
            </w:r>
            <w:r>
              <w:rPr>
                <w:rFonts w:ascii="Calibri" w:hAnsi="Calibri" w:cs="Calibri"/>
                <w:i/>
              </w:rPr>
              <w:t>, escrito en números.</w:t>
            </w:r>
          </w:p>
          <w:p w14:paraId="7AA1AEC7" w14:textId="77777777" w:rsidR="00B804EF" w:rsidRPr="00FA68FB" w:rsidRDefault="00B804EF" w:rsidP="00B804EF">
            <w:pPr>
              <w:pStyle w:val="Prrafodelista"/>
              <w:numPr>
                <w:ilvl w:val="0"/>
                <w:numId w:val="39"/>
              </w:numPr>
              <w:rPr>
                <w:rFonts w:ascii="Calibri" w:hAnsi="Calibri" w:cs="Calibri"/>
                <w:i/>
              </w:rPr>
            </w:pPr>
            <w:r w:rsidRPr="00FA68FB">
              <w:rPr>
                <w:rFonts w:ascii="Calibri" w:hAnsi="Calibri" w:cs="Calibri"/>
                <w:i/>
              </w:rPr>
              <w:t>Fecha compra reserva</w:t>
            </w:r>
            <w:r>
              <w:rPr>
                <w:rFonts w:ascii="Calibri" w:hAnsi="Calibri" w:cs="Calibri"/>
                <w:i/>
              </w:rPr>
              <w:t xml:space="preserve">: </w:t>
            </w:r>
            <w:r w:rsidRPr="00E132A4">
              <w:rPr>
                <w:rFonts w:ascii="Calibri" w:hAnsi="Calibri" w:cs="Calibri"/>
                <w:i/>
              </w:rPr>
              <w:t>Tipo Date, 15 caracteres, incluye texto alfanumérico.</w:t>
            </w:r>
          </w:p>
          <w:p w14:paraId="21BF9F42" w14:textId="4A7E6723" w:rsidR="00B804EF" w:rsidRPr="00B804EF" w:rsidRDefault="00B804EF" w:rsidP="00B804EF">
            <w:pPr>
              <w:pStyle w:val="Prrafodelista"/>
              <w:numPr>
                <w:ilvl w:val="0"/>
                <w:numId w:val="39"/>
              </w:numPr>
              <w:rPr>
                <w:rFonts w:ascii="Calibri" w:hAnsi="Calibri" w:cs="Calibri"/>
                <w:i/>
              </w:rPr>
            </w:pPr>
            <w:r w:rsidRPr="00FA68FB">
              <w:rPr>
                <w:rFonts w:ascii="Calibri" w:hAnsi="Calibri" w:cs="Calibri"/>
                <w:i/>
              </w:rPr>
              <w:t>Fecha finalización de la reserva</w:t>
            </w:r>
            <w:r>
              <w:rPr>
                <w:rFonts w:ascii="Calibri" w:hAnsi="Calibri" w:cs="Calibri"/>
                <w:i/>
              </w:rPr>
              <w:t xml:space="preserve">: </w:t>
            </w:r>
            <w:r w:rsidRPr="00E132A4">
              <w:rPr>
                <w:rFonts w:ascii="Calibri" w:hAnsi="Calibri" w:cs="Calibri"/>
                <w:i/>
              </w:rPr>
              <w:t>Tipo Date, 15 caracteres, incluye texto alfanumérico.</w:t>
            </w:r>
          </w:p>
        </w:tc>
      </w:tr>
      <w:tr w:rsidR="00816E21" w14:paraId="4935748D" w14:textId="77777777" w:rsidTr="00C4312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CCF7B2" w14:textId="77777777" w:rsidR="00816E21" w:rsidRDefault="00816E21" w:rsidP="00C43128">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4764DF" w14:textId="77777777" w:rsidR="00816E21" w:rsidRDefault="00816E21" w:rsidP="00C4312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3FF5867E" w14:textId="77777777" w:rsidR="00816E21" w:rsidRDefault="00816E21" w:rsidP="00C4312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816E21" w14:paraId="48A7B145" w14:textId="77777777" w:rsidTr="00C4312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2C52AD4" w14:textId="77777777" w:rsidR="00816E21" w:rsidRDefault="00816E21" w:rsidP="00C43128">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108C62F" w14:textId="77777777" w:rsidR="00816E21" w:rsidRPr="005A27D1" w:rsidRDefault="00816E21" w:rsidP="00C43128">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p w14:paraId="66C90BC5" w14:textId="77777777" w:rsidR="00816E21" w:rsidRDefault="00816E21" w:rsidP="009B6577"/>
    <w:tbl>
      <w:tblPr>
        <w:tblpPr w:leftFromText="141" w:rightFromText="141" w:vertAnchor="text" w:horzAnchor="margin" w:tblpXSpec="right" w:tblpY="42"/>
        <w:tblW w:w="9062" w:type="dxa"/>
        <w:tblCellMar>
          <w:left w:w="0" w:type="dxa"/>
          <w:right w:w="0" w:type="dxa"/>
        </w:tblCellMar>
        <w:tblLook w:val="0600" w:firstRow="0" w:lastRow="0" w:firstColumn="0" w:lastColumn="0" w:noHBand="1" w:noVBand="1"/>
      </w:tblPr>
      <w:tblGrid>
        <w:gridCol w:w="1608"/>
        <w:gridCol w:w="7454"/>
      </w:tblGrid>
      <w:tr w:rsidR="007070FE" w14:paraId="77B993D4" w14:textId="77777777" w:rsidTr="007070FE">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AFD5967" w14:textId="77777777" w:rsidR="007070FE" w:rsidRDefault="007070FE" w:rsidP="007070FE">
            <w:pPr>
              <w:spacing w:line="256" w:lineRule="auto"/>
              <w:rPr>
                <w:rFonts w:ascii="Calibri" w:hAnsi="Calibri" w:cs="Calibri"/>
                <w:i/>
              </w:rPr>
            </w:pPr>
            <w:bookmarkStart w:id="39" w:name="_Hlk107254244"/>
            <w:bookmarkEnd w:id="32"/>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45B903E" w14:textId="0869AC53" w:rsidR="007070FE" w:rsidRDefault="007070FE" w:rsidP="007070FE">
            <w:pPr>
              <w:spacing w:line="256" w:lineRule="auto"/>
              <w:rPr>
                <w:rFonts w:ascii="Calibri" w:hAnsi="Calibri" w:cs="Calibri"/>
                <w:i/>
                <w:color w:val="0000FF"/>
              </w:rPr>
            </w:pPr>
            <w:r>
              <w:rPr>
                <w:rFonts w:ascii="Calibri" w:hAnsi="Calibri" w:cs="Calibri"/>
                <w:b/>
                <w:i/>
                <w:lang w:val="en-US"/>
              </w:rPr>
              <w:t>RF-2</w:t>
            </w:r>
            <w:r w:rsidR="00F70620">
              <w:rPr>
                <w:rFonts w:ascii="Calibri" w:hAnsi="Calibri" w:cs="Calibri"/>
                <w:b/>
                <w:i/>
                <w:lang w:val="en-US"/>
              </w:rPr>
              <w:t>9</w:t>
            </w:r>
          </w:p>
        </w:tc>
      </w:tr>
      <w:tr w:rsidR="007070FE" w14:paraId="2BD90857" w14:textId="77777777" w:rsidTr="007070FE">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692F38" w14:textId="77777777" w:rsidR="007070FE" w:rsidRDefault="007070FE" w:rsidP="007070FE">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452CEB" w14:textId="7B59B8B7" w:rsidR="007070FE" w:rsidRDefault="007070FE" w:rsidP="007070FE">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 Realizar </w:t>
            </w:r>
            <w:r w:rsidR="00665340">
              <w:rPr>
                <w:rFonts w:ascii="Calibri" w:hAnsi="Calibri" w:cs="Calibri"/>
                <w:i/>
                <w:kern w:val="24"/>
                <w:lang w:val="es-EC"/>
              </w:rPr>
              <w:t>oferta</w:t>
            </w:r>
          </w:p>
        </w:tc>
      </w:tr>
      <w:tr w:rsidR="007070FE" w14:paraId="58DE5079" w14:textId="77777777" w:rsidTr="007070FE">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021CAB2" w14:textId="77777777" w:rsidR="007070FE" w:rsidRDefault="007070FE" w:rsidP="007070FE">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69E760" w14:textId="1BD4EA43" w:rsidR="007070FE" w:rsidRDefault="007070FE" w:rsidP="007070FE">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realizar </w:t>
            </w:r>
            <w:r w:rsidR="00A97E80">
              <w:rPr>
                <w:rFonts w:ascii="Calibri" w:hAnsi="Calibri" w:cs="Calibri"/>
                <w:i/>
                <w:kern w:val="24"/>
                <w:lang w:val="es-EC"/>
              </w:rPr>
              <w:t>ofertas especiales del servicio de viaje.</w:t>
            </w:r>
          </w:p>
        </w:tc>
      </w:tr>
      <w:tr w:rsidR="007070FE" w14:paraId="61D0D25E" w14:textId="77777777" w:rsidTr="007070FE">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C222DF" w14:textId="77777777" w:rsidR="007070FE" w:rsidRDefault="007070FE" w:rsidP="007070FE">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9C0BAF3" w14:textId="77777777" w:rsidR="007070FE" w:rsidRDefault="007070FE" w:rsidP="007070FE">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7070FE" w14:paraId="594F1EBD" w14:textId="77777777" w:rsidTr="007070FE">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23550A" w14:textId="77777777" w:rsidR="007070FE" w:rsidRDefault="007070FE" w:rsidP="007070FE">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D8221E6" w14:textId="75B79EF8" w:rsidR="007070FE" w:rsidRDefault="007070FE" w:rsidP="007070FE">
            <w:pPr>
              <w:rPr>
                <w:rFonts w:ascii="Calibri" w:hAnsi="Calibri" w:cs="Calibri"/>
                <w:i/>
              </w:rPr>
            </w:pPr>
            <w:r>
              <w:rPr>
                <w:rFonts w:ascii="Calibri" w:hAnsi="Calibri" w:cs="Calibri"/>
                <w:i/>
              </w:rPr>
              <w:t xml:space="preserve">El sistema debe permitir realizar </w:t>
            </w:r>
            <w:r w:rsidR="00A97E80">
              <w:rPr>
                <w:rFonts w:ascii="Calibri" w:hAnsi="Calibri" w:cs="Calibri"/>
                <w:i/>
              </w:rPr>
              <w:t>ofertas</w:t>
            </w:r>
            <w:r>
              <w:rPr>
                <w:rFonts w:ascii="Calibri" w:hAnsi="Calibri" w:cs="Calibri"/>
                <w:i/>
              </w:rPr>
              <w:t xml:space="preserve"> en paquetes adquiridos por un cliente en función de movimientos realizados por el mismo</w:t>
            </w:r>
            <w:r w:rsidR="00A97E80">
              <w:rPr>
                <w:rFonts w:ascii="Calibri" w:hAnsi="Calibri" w:cs="Calibri"/>
                <w:i/>
              </w:rPr>
              <w:t>.</w:t>
            </w:r>
          </w:p>
          <w:p w14:paraId="205A97DE" w14:textId="173165AD" w:rsidR="00A97E80" w:rsidRDefault="00A97E80" w:rsidP="007070FE">
            <w:pPr>
              <w:rPr>
                <w:rFonts w:ascii="Calibri" w:hAnsi="Calibri" w:cs="Calibri"/>
                <w:i/>
              </w:rPr>
            </w:pPr>
            <w:r>
              <w:rPr>
                <w:rFonts w:ascii="Calibri" w:hAnsi="Calibri" w:cs="Calibri"/>
                <w:i/>
              </w:rPr>
              <w:t>El sistema permitirá</w:t>
            </w:r>
            <w:r w:rsidR="003A1930">
              <w:rPr>
                <w:rFonts w:ascii="Calibri" w:hAnsi="Calibri" w:cs="Calibri"/>
                <w:i/>
              </w:rPr>
              <w:t xml:space="preserve"> las siguientes funciones:</w:t>
            </w:r>
          </w:p>
          <w:p w14:paraId="11AF74BA" w14:textId="77777777" w:rsidR="00C12CAA" w:rsidRPr="00593AE1" w:rsidRDefault="00C12CAA" w:rsidP="00C12CAA">
            <w:pPr>
              <w:pStyle w:val="Prrafodelista"/>
              <w:numPr>
                <w:ilvl w:val="0"/>
                <w:numId w:val="38"/>
              </w:numPr>
              <w:rPr>
                <w:rFonts w:ascii="Calibri" w:hAnsi="Calibri" w:cs="Calibri"/>
                <w:i/>
              </w:rPr>
            </w:pPr>
            <w:r w:rsidRPr="00593AE1">
              <w:rPr>
                <w:rFonts w:ascii="Calibri" w:hAnsi="Calibri" w:cs="Calibri"/>
                <w:i/>
              </w:rPr>
              <w:t>Crear viajes con servicios cerrados</w:t>
            </w:r>
            <w:r>
              <w:rPr>
                <w:rFonts w:ascii="Calibri" w:hAnsi="Calibri" w:cs="Calibri"/>
                <w:i/>
              </w:rPr>
              <w:t xml:space="preserve">, tipo </w:t>
            </w:r>
            <w:proofErr w:type="spellStart"/>
            <w:r>
              <w:rPr>
                <w:rFonts w:ascii="Calibri" w:hAnsi="Calibri" w:cs="Calibri"/>
                <w:i/>
              </w:rPr>
              <w:t>String</w:t>
            </w:r>
            <w:proofErr w:type="spellEnd"/>
            <w:r>
              <w:rPr>
                <w:rFonts w:ascii="Calibri" w:hAnsi="Calibri" w:cs="Calibri"/>
                <w:i/>
              </w:rPr>
              <w:t xml:space="preserve"> con máximo de 100 caracteres.</w:t>
            </w:r>
          </w:p>
          <w:p w14:paraId="131DC908" w14:textId="77777777" w:rsidR="00C12CAA" w:rsidRPr="00593AE1" w:rsidRDefault="00C12CAA" w:rsidP="00C12CAA">
            <w:pPr>
              <w:pStyle w:val="Prrafodelista"/>
              <w:numPr>
                <w:ilvl w:val="0"/>
                <w:numId w:val="38"/>
              </w:numPr>
              <w:rPr>
                <w:rFonts w:ascii="Calibri" w:hAnsi="Calibri" w:cs="Calibri"/>
                <w:i/>
              </w:rPr>
            </w:pPr>
            <w:r w:rsidRPr="00593AE1">
              <w:rPr>
                <w:rFonts w:ascii="Calibri" w:hAnsi="Calibri" w:cs="Calibri"/>
                <w:i/>
              </w:rPr>
              <w:t>Crear viajes con precios especiales</w:t>
            </w:r>
            <w:r>
              <w:rPr>
                <w:rFonts w:ascii="Calibri" w:hAnsi="Calibri" w:cs="Calibri"/>
                <w:i/>
              </w:rPr>
              <w:t xml:space="preserve">, tipo entero y </w:t>
            </w:r>
            <w:proofErr w:type="spellStart"/>
            <w:r>
              <w:rPr>
                <w:rFonts w:ascii="Calibri" w:hAnsi="Calibri" w:cs="Calibri"/>
                <w:i/>
              </w:rPr>
              <w:t>string</w:t>
            </w:r>
            <w:proofErr w:type="spellEnd"/>
            <w:r>
              <w:rPr>
                <w:rFonts w:ascii="Calibri" w:hAnsi="Calibri" w:cs="Calibri"/>
                <w:i/>
              </w:rPr>
              <w:t xml:space="preserve"> con máximo de 150 caracteres.</w:t>
            </w:r>
          </w:p>
          <w:p w14:paraId="78B5F9FD" w14:textId="77777777" w:rsidR="00C12CAA" w:rsidRPr="00593AE1" w:rsidRDefault="00C12CAA" w:rsidP="00C12CAA">
            <w:pPr>
              <w:pStyle w:val="Prrafodelista"/>
              <w:numPr>
                <w:ilvl w:val="0"/>
                <w:numId w:val="38"/>
              </w:numPr>
              <w:rPr>
                <w:rFonts w:ascii="Calibri" w:hAnsi="Calibri" w:cs="Calibri"/>
                <w:i/>
              </w:rPr>
            </w:pPr>
            <w:r w:rsidRPr="00593AE1">
              <w:rPr>
                <w:rFonts w:ascii="Calibri" w:hAnsi="Calibri" w:cs="Calibri"/>
                <w:i/>
              </w:rPr>
              <w:t>Asignar precios especiales a clientes frecuentes</w:t>
            </w:r>
            <w:r>
              <w:rPr>
                <w:rFonts w:ascii="Calibri" w:hAnsi="Calibri" w:cs="Calibri"/>
                <w:i/>
              </w:rPr>
              <w:t>, tipo entero con máximo de 10 caracteres.</w:t>
            </w:r>
          </w:p>
          <w:p w14:paraId="7844670D" w14:textId="77777777" w:rsidR="00C12CAA" w:rsidRDefault="00C12CAA" w:rsidP="00C12CAA">
            <w:pPr>
              <w:pStyle w:val="Prrafodelista"/>
              <w:numPr>
                <w:ilvl w:val="0"/>
                <w:numId w:val="38"/>
              </w:numPr>
              <w:rPr>
                <w:rFonts w:ascii="Calibri" w:hAnsi="Calibri" w:cs="Calibri"/>
                <w:i/>
              </w:rPr>
            </w:pPr>
            <w:r w:rsidRPr="00593AE1">
              <w:rPr>
                <w:rFonts w:ascii="Calibri" w:hAnsi="Calibri" w:cs="Calibri"/>
                <w:i/>
              </w:rPr>
              <w:t>Crear precios especiales por temporada</w:t>
            </w:r>
            <w:r>
              <w:rPr>
                <w:rFonts w:ascii="Calibri" w:hAnsi="Calibri" w:cs="Calibri"/>
                <w:i/>
              </w:rPr>
              <w:t>, tipo entero con máximo de 15 caracteres.</w:t>
            </w:r>
          </w:p>
          <w:p w14:paraId="245B300D" w14:textId="2FC6FEFB" w:rsidR="007070FE" w:rsidRPr="002F28D0" w:rsidRDefault="00C12CAA" w:rsidP="00C12CAA">
            <w:pPr>
              <w:rPr>
                <w:rFonts w:ascii="Calibri" w:hAnsi="Calibri" w:cs="Calibri"/>
                <w:i/>
              </w:rPr>
            </w:pPr>
            <w:r>
              <w:rPr>
                <w:rFonts w:ascii="Calibri" w:hAnsi="Calibri" w:cs="Calibri"/>
                <w:i/>
              </w:rPr>
              <w:t>El usuario tendrá la opción de obtener y rechazar la oferta propuesta por la agencia de viajes.</w:t>
            </w:r>
          </w:p>
        </w:tc>
      </w:tr>
      <w:tr w:rsidR="007070FE" w14:paraId="7753DB66" w14:textId="77777777" w:rsidTr="007070FE">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5B2575" w14:textId="77777777" w:rsidR="007070FE" w:rsidRDefault="007070FE" w:rsidP="007070FE">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2B8C975" w14:textId="77777777" w:rsidR="007070FE" w:rsidRDefault="007070FE" w:rsidP="007070FE">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061539B7" w14:textId="77777777" w:rsidR="007070FE" w:rsidRDefault="007070FE" w:rsidP="007070FE">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7070FE" w14:paraId="776BB8F0" w14:textId="77777777" w:rsidTr="007070FE">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14D88C" w14:textId="77777777" w:rsidR="007070FE" w:rsidRDefault="007070FE" w:rsidP="007070FE">
            <w:pPr>
              <w:spacing w:line="256" w:lineRule="auto"/>
              <w:rPr>
                <w:rFonts w:ascii="Calibri" w:hAnsi="Calibri" w:cs="Calibri"/>
                <w:i/>
              </w:rPr>
            </w:pPr>
            <w:proofErr w:type="spellStart"/>
            <w:r>
              <w:rPr>
                <w:rFonts w:ascii="Calibri" w:hAnsi="Calibri" w:cs="Calibri"/>
                <w:i/>
                <w:iCs/>
                <w:lang w:val="en-US"/>
              </w:rPr>
              <w:lastRenderedPageBreak/>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C45132" w14:textId="77777777" w:rsidR="007070FE" w:rsidRPr="005A27D1" w:rsidRDefault="007070FE" w:rsidP="007070FE">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bookmarkEnd w:id="39"/>
    </w:tbl>
    <w:p w14:paraId="3025FF02" w14:textId="161BAC59" w:rsidR="00680AAC" w:rsidRDefault="00680AAC" w:rsidP="009B6577"/>
    <w:p w14:paraId="3EAF92B3" w14:textId="709B9FFE" w:rsidR="00D260AD" w:rsidRDefault="00D260AD" w:rsidP="009B6577"/>
    <w:p w14:paraId="2813221A" w14:textId="77777777" w:rsidR="00972EB5" w:rsidRDefault="00972EB5"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C81188" w14:paraId="184328D1" w14:textId="77777777" w:rsidTr="00C8118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E8C489" w14:textId="77777777" w:rsidR="00C81188" w:rsidRDefault="00C81188" w:rsidP="00745448">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0C8892C" w14:textId="5972BA13" w:rsidR="00C81188" w:rsidRDefault="00C81188" w:rsidP="00745448">
            <w:pPr>
              <w:spacing w:line="256" w:lineRule="auto"/>
              <w:rPr>
                <w:rFonts w:ascii="Calibri" w:hAnsi="Calibri" w:cs="Calibri"/>
                <w:i/>
                <w:color w:val="0000FF"/>
              </w:rPr>
            </w:pPr>
            <w:r>
              <w:rPr>
                <w:rFonts w:ascii="Calibri" w:hAnsi="Calibri" w:cs="Calibri"/>
                <w:b/>
                <w:i/>
                <w:lang w:val="en-US"/>
              </w:rPr>
              <w:t>RF-</w:t>
            </w:r>
            <w:r w:rsidR="00F70620">
              <w:rPr>
                <w:rFonts w:ascii="Calibri" w:hAnsi="Calibri" w:cs="Calibri"/>
                <w:b/>
                <w:i/>
                <w:lang w:val="en-US"/>
              </w:rPr>
              <w:t>30</w:t>
            </w:r>
          </w:p>
        </w:tc>
      </w:tr>
      <w:tr w:rsidR="00C81188" w14:paraId="7D7C8FCD" w14:textId="77777777" w:rsidTr="00C8118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818682" w14:textId="77777777" w:rsidR="00C81188" w:rsidRDefault="00C81188"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1205FC" w14:textId="4399B8F7" w:rsidR="00C81188" w:rsidRDefault="00C81188"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 Modificar </w:t>
            </w:r>
            <w:r w:rsidR="00593AE1">
              <w:rPr>
                <w:rFonts w:ascii="Calibri" w:hAnsi="Calibri" w:cs="Calibri"/>
                <w:i/>
                <w:kern w:val="24"/>
                <w:lang w:val="es-EC"/>
              </w:rPr>
              <w:t>oferta</w:t>
            </w:r>
          </w:p>
        </w:tc>
      </w:tr>
      <w:tr w:rsidR="00C81188" w14:paraId="4CAEBFBA" w14:textId="77777777" w:rsidTr="00C8118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A5A409" w14:textId="77777777" w:rsidR="00C81188" w:rsidRDefault="00C81188"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392AACA" w14:textId="265680B5" w:rsidR="00C81188" w:rsidRDefault="00C81188"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w:t>
            </w:r>
            <w:r w:rsidR="00593AE1">
              <w:rPr>
                <w:rFonts w:ascii="Calibri" w:hAnsi="Calibri" w:cs="Calibri"/>
                <w:i/>
                <w:kern w:val="24"/>
                <w:lang w:val="es-EC"/>
              </w:rPr>
              <w:t>modificar las ofertas realizadas por el administrador.</w:t>
            </w:r>
          </w:p>
        </w:tc>
      </w:tr>
      <w:tr w:rsidR="00C81188" w14:paraId="01471F15" w14:textId="77777777" w:rsidTr="00C8118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FE332F" w14:textId="77777777" w:rsidR="00C81188" w:rsidRDefault="00C81188" w:rsidP="00745448">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0FE9280" w14:textId="77777777" w:rsidR="00C81188" w:rsidRDefault="00C81188"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C37194" w14:paraId="4AA389A4" w14:textId="77777777" w:rsidTr="00C81188">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800F4B" w14:textId="77777777" w:rsidR="00C37194" w:rsidRDefault="00C37194" w:rsidP="00C37194">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50D5792" w14:textId="77777777" w:rsidR="00C37194" w:rsidRDefault="00C37194" w:rsidP="00C37194">
            <w:pPr>
              <w:rPr>
                <w:rFonts w:ascii="Calibri" w:hAnsi="Calibri" w:cs="Calibri"/>
                <w:i/>
              </w:rPr>
            </w:pPr>
            <w:r>
              <w:rPr>
                <w:rFonts w:ascii="Calibri" w:hAnsi="Calibri" w:cs="Calibri"/>
                <w:i/>
              </w:rPr>
              <w:t>El sistema permitirá modificar las ofertas realizadas por el administrador.</w:t>
            </w:r>
          </w:p>
          <w:p w14:paraId="4BE5696F" w14:textId="77777777" w:rsidR="00C37194" w:rsidRDefault="00C37194" w:rsidP="00C37194">
            <w:pPr>
              <w:rPr>
                <w:rFonts w:ascii="Calibri" w:hAnsi="Calibri" w:cs="Calibri"/>
                <w:i/>
              </w:rPr>
            </w:pPr>
            <w:r>
              <w:rPr>
                <w:rFonts w:ascii="Calibri" w:hAnsi="Calibri" w:cs="Calibri"/>
                <w:i/>
              </w:rPr>
              <w:t>El sistema permitirá modificar las siguientes funciones:</w:t>
            </w:r>
          </w:p>
          <w:p w14:paraId="3B0AA8A8" w14:textId="77777777" w:rsidR="00C37194" w:rsidRPr="00593AE1" w:rsidRDefault="00C37194" w:rsidP="00C37194">
            <w:pPr>
              <w:pStyle w:val="Prrafodelista"/>
              <w:numPr>
                <w:ilvl w:val="0"/>
                <w:numId w:val="38"/>
              </w:numPr>
              <w:rPr>
                <w:rFonts w:ascii="Calibri" w:hAnsi="Calibri" w:cs="Calibri"/>
                <w:i/>
              </w:rPr>
            </w:pPr>
            <w:r>
              <w:rPr>
                <w:rFonts w:ascii="Calibri" w:hAnsi="Calibri" w:cs="Calibri"/>
                <w:i/>
              </w:rPr>
              <w:t>V</w:t>
            </w:r>
            <w:r w:rsidRPr="00593AE1">
              <w:rPr>
                <w:rFonts w:ascii="Calibri" w:hAnsi="Calibri" w:cs="Calibri"/>
                <w:i/>
              </w:rPr>
              <w:t>iajes con servicios cerrados</w:t>
            </w:r>
            <w:r>
              <w:rPr>
                <w:rFonts w:ascii="Calibri" w:hAnsi="Calibri" w:cs="Calibri"/>
                <w:i/>
              </w:rPr>
              <w:t xml:space="preserve">, tipo </w:t>
            </w:r>
            <w:proofErr w:type="spellStart"/>
            <w:r>
              <w:rPr>
                <w:rFonts w:ascii="Calibri" w:hAnsi="Calibri" w:cs="Calibri"/>
                <w:i/>
              </w:rPr>
              <w:t>String</w:t>
            </w:r>
            <w:proofErr w:type="spellEnd"/>
            <w:r>
              <w:rPr>
                <w:rFonts w:ascii="Calibri" w:hAnsi="Calibri" w:cs="Calibri"/>
                <w:i/>
              </w:rPr>
              <w:t xml:space="preserve"> con máximo de 50 caracteres.</w:t>
            </w:r>
          </w:p>
          <w:p w14:paraId="22F50D00" w14:textId="77777777" w:rsidR="00C37194" w:rsidRPr="00593AE1" w:rsidRDefault="00C37194" w:rsidP="00C37194">
            <w:pPr>
              <w:pStyle w:val="Prrafodelista"/>
              <w:numPr>
                <w:ilvl w:val="0"/>
                <w:numId w:val="38"/>
              </w:numPr>
              <w:rPr>
                <w:rFonts w:ascii="Calibri" w:hAnsi="Calibri" w:cs="Calibri"/>
                <w:i/>
              </w:rPr>
            </w:pPr>
            <w:r>
              <w:rPr>
                <w:rFonts w:ascii="Calibri" w:hAnsi="Calibri" w:cs="Calibri"/>
                <w:i/>
              </w:rPr>
              <w:t>V</w:t>
            </w:r>
            <w:r w:rsidRPr="00593AE1">
              <w:rPr>
                <w:rFonts w:ascii="Calibri" w:hAnsi="Calibri" w:cs="Calibri"/>
                <w:i/>
              </w:rPr>
              <w:t>iajes con precios especiales</w:t>
            </w:r>
            <w:r>
              <w:rPr>
                <w:rFonts w:ascii="Calibri" w:hAnsi="Calibri" w:cs="Calibri"/>
                <w:i/>
              </w:rPr>
              <w:t xml:space="preserve">, tipo entero y </w:t>
            </w:r>
            <w:proofErr w:type="spellStart"/>
            <w:r>
              <w:rPr>
                <w:rFonts w:ascii="Calibri" w:hAnsi="Calibri" w:cs="Calibri"/>
                <w:i/>
              </w:rPr>
              <w:t>string</w:t>
            </w:r>
            <w:proofErr w:type="spellEnd"/>
            <w:r>
              <w:rPr>
                <w:rFonts w:ascii="Calibri" w:hAnsi="Calibri" w:cs="Calibri"/>
                <w:i/>
              </w:rPr>
              <w:t xml:space="preserve"> con máximo de 150 caracteres.</w:t>
            </w:r>
          </w:p>
          <w:p w14:paraId="2E0075EB" w14:textId="77777777" w:rsidR="00C37194" w:rsidRPr="00593AE1" w:rsidRDefault="00C37194" w:rsidP="00C37194">
            <w:pPr>
              <w:pStyle w:val="Prrafodelista"/>
              <w:numPr>
                <w:ilvl w:val="0"/>
                <w:numId w:val="38"/>
              </w:numPr>
              <w:rPr>
                <w:rFonts w:ascii="Calibri" w:hAnsi="Calibri" w:cs="Calibri"/>
                <w:i/>
              </w:rPr>
            </w:pPr>
            <w:r>
              <w:rPr>
                <w:rFonts w:ascii="Calibri" w:hAnsi="Calibri" w:cs="Calibri"/>
                <w:i/>
              </w:rPr>
              <w:t>P</w:t>
            </w:r>
            <w:r w:rsidRPr="00593AE1">
              <w:rPr>
                <w:rFonts w:ascii="Calibri" w:hAnsi="Calibri" w:cs="Calibri"/>
                <w:i/>
              </w:rPr>
              <w:t>recios especiales a clientes frecuentes</w:t>
            </w:r>
            <w:r>
              <w:rPr>
                <w:rFonts w:ascii="Calibri" w:hAnsi="Calibri" w:cs="Calibri"/>
                <w:i/>
              </w:rPr>
              <w:t>, tipo entero con máximo de 10 caracteres.</w:t>
            </w:r>
          </w:p>
          <w:p w14:paraId="62B885B2" w14:textId="77777777" w:rsidR="00C37194" w:rsidRDefault="00C37194" w:rsidP="00C37194">
            <w:pPr>
              <w:pStyle w:val="Prrafodelista"/>
              <w:numPr>
                <w:ilvl w:val="0"/>
                <w:numId w:val="38"/>
              </w:numPr>
              <w:rPr>
                <w:rFonts w:ascii="Calibri" w:hAnsi="Calibri" w:cs="Calibri"/>
                <w:i/>
              </w:rPr>
            </w:pPr>
            <w:r>
              <w:rPr>
                <w:rFonts w:ascii="Calibri" w:hAnsi="Calibri" w:cs="Calibri"/>
                <w:i/>
              </w:rPr>
              <w:t>P</w:t>
            </w:r>
            <w:r w:rsidRPr="00593AE1">
              <w:rPr>
                <w:rFonts w:ascii="Calibri" w:hAnsi="Calibri" w:cs="Calibri"/>
                <w:i/>
              </w:rPr>
              <w:t>recios especiales por temporada</w:t>
            </w:r>
            <w:r>
              <w:rPr>
                <w:rFonts w:ascii="Calibri" w:hAnsi="Calibri" w:cs="Calibri"/>
                <w:i/>
              </w:rPr>
              <w:t>, tipo entero con máximo de 10 caracteres.</w:t>
            </w:r>
          </w:p>
          <w:p w14:paraId="4546DD45" w14:textId="5BEDE8E3" w:rsidR="00C37194" w:rsidRPr="00273746" w:rsidRDefault="00C37194" w:rsidP="00C37194">
            <w:pPr>
              <w:pStyle w:val="Prrafodelista"/>
              <w:numPr>
                <w:ilvl w:val="0"/>
                <w:numId w:val="38"/>
              </w:numPr>
              <w:rPr>
                <w:rFonts w:ascii="Calibri" w:hAnsi="Calibri" w:cs="Calibri"/>
                <w:i/>
              </w:rPr>
            </w:pPr>
            <w:r>
              <w:rPr>
                <w:rFonts w:ascii="Calibri" w:hAnsi="Calibri" w:cs="Calibri"/>
                <w:i/>
              </w:rPr>
              <w:t>La información modificada en la oferta se guardará de manera automática en el sistema y se respaldará en la base de datos.</w:t>
            </w:r>
          </w:p>
        </w:tc>
      </w:tr>
      <w:tr w:rsidR="00C37194" w14:paraId="36CAB877" w14:textId="77777777" w:rsidTr="00C8118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E42FCB" w14:textId="77777777" w:rsidR="00C37194" w:rsidRDefault="00C37194" w:rsidP="00C37194">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30A6913" w14:textId="77777777" w:rsidR="00C37194" w:rsidRDefault="00C37194" w:rsidP="00C37194">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116DA7CA" w14:textId="77777777" w:rsidR="00C37194" w:rsidRDefault="00C37194" w:rsidP="00C37194">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C37194" w14:paraId="217476A9" w14:textId="77777777" w:rsidTr="00C8118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A137D08" w14:textId="77777777" w:rsidR="00C37194" w:rsidRDefault="00C37194" w:rsidP="00C37194">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8B0608A" w14:textId="2874E59B" w:rsidR="00C37194" w:rsidRPr="005A27D1" w:rsidRDefault="00C37194" w:rsidP="00C37194">
            <w:pPr>
              <w:pStyle w:val="NormalWeb"/>
              <w:spacing w:before="0" w:beforeAutospacing="0" w:after="0" w:afterAutospacing="0" w:line="256" w:lineRule="auto"/>
              <w:textAlignment w:val="baseline"/>
              <w:rPr>
                <w:rFonts w:ascii="Calibri" w:hAnsi="Calibri" w:cs="Calibri"/>
                <w:b/>
                <w:bCs/>
                <w:i/>
                <w:color w:val="0000FF"/>
                <w:sz w:val="36"/>
                <w:szCs w:val="36"/>
              </w:rPr>
            </w:pPr>
            <w:r>
              <w:rPr>
                <w:rFonts w:ascii="Calibri" w:hAnsi="Calibri" w:cs="Calibri"/>
                <w:b/>
                <w:bCs/>
                <w:i/>
              </w:rPr>
              <w:t>Media</w:t>
            </w:r>
          </w:p>
        </w:tc>
      </w:tr>
    </w:tbl>
    <w:p w14:paraId="79D22302" w14:textId="664941FA" w:rsidR="007070FE" w:rsidRDefault="007070FE" w:rsidP="009B6577"/>
    <w:tbl>
      <w:tblPr>
        <w:tblW w:w="9062" w:type="dxa"/>
        <w:tblInd w:w="557" w:type="dxa"/>
        <w:tblCellMar>
          <w:left w:w="0" w:type="dxa"/>
          <w:right w:w="0" w:type="dxa"/>
        </w:tblCellMar>
        <w:tblLook w:val="0600" w:firstRow="0" w:lastRow="0" w:firstColumn="0" w:lastColumn="0" w:noHBand="1" w:noVBand="1"/>
      </w:tblPr>
      <w:tblGrid>
        <w:gridCol w:w="1608"/>
        <w:gridCol w:w="7454"/>
      </w:tblGrid>
      <w:tr w:rsidR="008E1486" w:rsidRPr="0088178D" w14:paraId="414B4065" w14:textId="77777777" w:rsidTr="008E148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C6FD71" w14:textId="77777777" w:rsidR="008E1486" w:rsidRPr="007B6759" w:rsidRDefault="008E1486" w:rsidP="00C43128">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F5C9CC" w14:textId="5D6D0375" w:rsidR="008E1486" w:rsidRPr="007B6759" w:rsidRDefault="008E1486" w:rsidP="00C43128">
            <w:pPr>
              <w:keepLines/>
              <w:contextualSpacing/>
              <w:rPr>
                <w:rFonts w:ascii="Calibri" w:hAnsi="Calibri" w:cs="Calibri"/>
                <w:i/>
                <w:color w:val="0000FF"/>
              </w:rPr>
            </w:pPr>
            <w:r w:rsidRPr="007B6759">
              <w:rPr>
                <w:rFonts w:ascii="Calibri" w:hAnsi="Calibri" w:cs="Calibri"/>
                <w:b/>
                <w:i/>
                <w:lang w:val="en-US"/>
              </w:rPr>
              <w:t>RF-</w:t>
            </w:r>
            <w:r w:rsidR="00F70620">
              <w:rPr>
                <w:rFonts w:ascii="Calibri" w:hAnsi="Calibri" w:cs="Calibri"/>
                <w:b/>
                <w:i/>
                <w:lang w:val="en-US"/>
              </w:rPr>
              <w:t>31</w:t>
            </w:r>
          </w:p>
        </w:tc>
      </w:tr>
      <w:tr w:rsidR="008E1486" w:rsidRPr="0088178D" w14:paraId="30024508" w14:textId="77777777" w:rsidTr="008E148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F23FC0" w14:textId="77777777" w:rsidR="008E1486" w:rsidRPr="007B6759" w:rsidRDefault="008E1486" w:rsidP="00C43128">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849985" w14:textId="77777777" w:rsidR="008E1486" w:rsidRPr="007B6759" w:rsidRDefault="008E1486" w:rsidP="00C43128">
            <w:pPr>
              <w:keepLines/>
              <w:contextualSpacing/>
              <w:rPr>
                <w:rFonts w:ascii="Calibri" w:hAnsi="Calibri" w:cs="Calibri"/>
                <w:i/>
                <w:color w:val="0000FF"/>
                <w:sz w:val="36"/>
                <w:szCs w:val="36"/>
              </w:rPr>
            </w:pPr>
            <w:r>
              <w:rPr>
                <w:rFonts w:ascii="Calibri" w:eastAsia="Calibri" w:hAnsi="Calibri" w:cs="Calibri"/>
                <w:i/>
                <w:iCs/>
                <w:color w:val="000000"/>
              </w:rPr>
              <w:t>Consultar oferta</w:t>
            </w:r>
          </w:p>
        </w:tc>
      </w:tr>
      <w:tr w:rsidR="008E1486" w:rsidRPr="0088178D" w14:paraId="20FB6C18" w14:textId="77777777" w:rsidTr="008E148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1F02D8" w14:textId="77777777" w:rsidR="008E1486" w:rsidRPr="007B6759" w:rsidRDefault="008E1486" w:rsidP="00C43128">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BD087C" w14:textId="77777777" w:rsidR="008E1486" w:rsidRPr="007B6759" w:rsidRDefault="008E1486" w:rsidP="00C43128">
            <w:pPr>
              <w:keepLines/>
              <w:contextualSpacing/>
              <w:rPr>
                <w:rFonts w:ascii="Calibri" w:hAnsi="Calibri" w:cs="Calibri"/>
                <w:i/>
                <w:color w:val="0000FF"/>
                <w:sz w:val="36"/>
                <w:szCs w:val="36"/>
              </w:rPr>
            </w:pPr>
            <w:r>
              <w:rPr>
                <w:rFonts w:asciiTheme="minorHAnsi" w:hAnsiTheme="minorHAnsi" w:cstheme="minorHAnsi"/>
                <w:i/>
                <w:iCs/>
              </w:rPr>
              <w:t>El usuario podrá consultar el descuento otorgado por su reservación.</w:t>
            </w:r>
          </w:p>
        </w:tc>
      </w:tr>
      <w:tr w:rsidR="008E1486" w:rsidRPr="0088178D" w14:paraId="3D6CEF6B" w14:textId="77777777" w:rsidTr="008E1486">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6E8F89" w14:textId="77777777" w:rsidR="008E1486" w:rsidRPr="007B6759" w:rsidRDefault="008E1486" w:rsidP="00C43128">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856B29" w14:textId="77777777" w:rsidR="008E1486" w:rsidRPr="007B6759" w:rsidRDefault="008E1486"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Funcional – Datos</w:t>
            </w:r>
          </w:p>
        </w:tc>
      </w:tr>
      <w:tr w:rsidR="008E1486" w:rsidRPr="0088178D" w14:paraId="37958ADF" w14:textId="77777777" w:rsidTr="008E1486">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29A887" w14:textId="77777777" w:rsidR="008E1486" w:rsidRPr="007B6759" w:rsidRDefault="008E1486" w:rsidP="00C43128">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432EF8D" w14:textId="77777777" w:rsidR="008E1486" w:rsidRPr="00CB5DC7" w:rsidRDefault="008E1486" w:rsidP="00C43128">
            <w:pPr>
              <w:jc w:val="both"/>
              <w:textAlignment w:val="baseline"/>
              <w:rPr>
                <w:rFonts w:ascii="Calibri" w:hAnsi="Calibri" w:cs="Calibri"/>
                <w:i/>
                <w:kern w:val="24"/>
                <w:lang w:val="es-EC" w:eastAsia="es-ES"/>
              </w:rPr>
            </w:pPr>
            <w:r w:rsidRPr="00042F10">
              <w:rPr>
                <w:rFonts w:ascii="Calibri" w:hAnsi="Calibri" w:cs="Calibri"/>
                <w:i/>
                <w:kern w:val="24"/>
                <w:lang w:val="es-EC" w:eastAsia="es-ES"/>
              </w:rPr>
              <w:t>El sistema verificará el ingreso de</w:t>
            </w:r>
            <w:r>
              <w:rPr>
                <w:rFonts w:ascii="Calibri" w:hAnsi="Calibri" w:cs="Calibri"/>
                <w:i/>
                <w:kern w:val="24"/>
                <w:lang w:val="es-EC" w:eastAsia="es-ES"/>
              </w:rPr>
              <w:t>l usuario</w:t>
            </w:r>
            <w:r w:rsidRPr="00042F10">
              <w:rPr>
                <w:rFonts w:ascii="Calibri" w:hAnsi="Calibri" w:cs="Calibri"/>
                <w:i/>
                <w:kern w:val="24"/>
                <w:lang w:val="es-EC" w:eastAsia="es-ES"/>
              </w:rPr>
              <w:t xml:space="preserve"> y le permitirá </w:t>
            </w:r>
            <w:r>
              <w:rPr>
                <w:rFonts w:ascii="Calibri" w:hAnsi="Calibri" w:cs="Calibri"/>
                <w:i/>
                <w:kern w:val="24"/>
                <w:lang w:val="es-EC" w:eastAsia="es-ES"/>
              </w:rPr>
              <w:t>consultar el descuento adquirido.</w:t>
            </w:r>
          </w:p>
          <w:p w14:paraId="211CCA05" w14:textId="77777777" w:rsidR="008E1486" w:rsidRDefault="008E1486" w:rsidP="00C43128">
            <w:pPr>
              <w:keepLines/>
              <w:contextualSpacing/>
              <w:rPr>
                <w:rFonts w:asciiTheme="minorHAnsi" w:hAnsiTheme="minorHAnsi" w:cstheme="minorHAnsi"/>
                <w:i/>
                <w:iCs/>
              </w:rPr>
            </w:pPr>
            <w:r>
              <w:rPr>
                <w:rFonts w:asciiTheme="minorHAnsi" w:hAnsiTheme="minorHAnsi" w:cstheme="minorHAnsi"/>
                <w:i/>
                <w:iCs/>
              </w:rPr>
              <w:t>El usuario podrá realizar las siguientes funciones:</w:t>
            </w:r>
          </w:p>
          <w:p w14:paraId="687ED477" w14:textId="77777777" w:rsidR="008E1486" w:rsidRPr="00524A6E" w:rsidRDefault="008E1486">
            <w:pPr>
              <w:pStyle w:val="Prrafodelista"/>
              <w:numPr>
                <w:ilvl w:val="0"/>
                <w:numId w:val="51"/>
              </w:numPr>
              <w:jc w:val="both"/>
              <w:textAlignment w:val="baseline"/>
              <w:rPr>
                <w:rFonts w:ascii="Calibri" w:hAnsi="Calibri" w:cs="Calibri"/>
                <w:i/>
                <w:szCs w:val="36"/>
              </w:rPr>
            </w:pPr>
            <w:r w:rsidRPr="00524A6E">
              <w:rPr>
                <w:rFonts w:ascii="Calibri" w:hAnsi="Calibri" w:cs="Calibri"/>
                <w:i/>
              </w:rPr>
              <w:t>Buscar por nombres y apellidos del usuario.</w:t>
            </w:r>
          </w:p>
          <w:p w14:paraId="64A9D157" w14:textId="77777777" w:rsidR="008E1486" w:rsidRPr="00524A6E" w:rsidRDefault="008E1486">
            <w:pPr>
              <w:pStyle w:val="Prrafodelista"/>
              <w:numPr>
                <w:ilvl w:val="0"/>
                <w:numId w:val="51"/>
              </w:numPr>
              <w:jc w:val="both"/>
              <w:textAlignment w:val="baseline"/>
              <w:rPr>
                <w:rFonts w:ascii="Calibri" w:hAnsi="Calibri" w:cs="Calibri"/>
                <w:i/>
                <w:szCs w:val="36"/>
              </w:rPr>
            </w:pPr>
            <w:r w:rsidRPr="00524A6E">
              <w:rPr>
                <w:rFonts w:asciiTheme="minorHAnsi" w:hAnsiTheme="minorHAnsi" w:cstheme="minorHAnsi"/>
                <w:i/>
                <w:iCs/>
              </w:rPr>
              <w:t>Buscar por viaje.</w:t>
            </w:r>
          </w:p>
          <w:p w14:paraId="61D0D6F6" w14:textId="77777777" w:rsidR="008E1486" w:rsidRPr="00524A6E" w:rsidRDefault="008E1486">
            <w:pPr>
              <w:pStyle w:val="Prrafodelista"/>
              <w:numPr>
                <w:ilvl w:val="0"/>
                <w:numId w:val="51"/>
              </w:numPr>
              <w:jc w:val="both"/>
              <w:textAlignment w:val="baseline"/>
              <w:rPr>
                <w:rFonts w:ascii="Calibri" w:hAnsi="Calibri" w:cs="Calibri"/>
                <w:i/>
                <w:szCs w:val="36"/>
              </w:rPr>
            </w:pPr>
            <w:r w:rsidRPr="00524A6E">
              <w:rPr>
                <w:rFonts w:ascii="Calibri" w:hAnsi="Calibri" w:cs="Calibri"/>
                <w:i/>
              </w:rPr>
              <w:t>Buscar por alojamiento.</w:t>
            </w:r>
          </w:p>
          <w:p w14:paraId="23D38BD6" w14:textId="77777777" w:rsidR="008E1486" w:rsidRPr="00524A6E" w:rsidRDefault="008E1486">
            <w:pPr>
              <w:pStyle w:val="Prrafodelista"/>
              <w:numPr>
                <w:ilvl w:val="0"/>
                <w:numId w:val="51"/>
              </w:numPr>
              <w:jc w:val="both"/>
              <w:textAlignment w:val="baseline"/>
              <w:rPr>
                <w:rFonts w:ascii="Calibri" w:hAnsi="Calibri" w:cs="Calibri"/>
                <w:i/>
                <w:szCs w:val="36"/>
              </w:rPr>
            </w:pPr>
            <w:r w:rsidRPr="00524A6E">
              <w:rPr>
                <w:rFonts w:ascii="Calibri" w:hAnsi="Calibri" w:cs="Calibri"/>
                <w:i/>
              </w:rPr>
              <w:t>Buscar por cédula de identificación.</w:t>
            </w:r>
          </w:p>
          <w:p w14:paraId="05A85CE0" w14:textId="77777777" w:rsidR="008E1486" w:rsidRPr="00524A6E" w:rsidRDefault="008E1486">
            <w:pPr>
              <w:pStyle w:val="Prrafodelista"/>
              <w:numPr>
                <w:ilvl w:val="0"/>
                <w:numId w:val="51"/>
              </w:numPr>
              <w:jc w:val="both"/>
              <w:textAlignment w:val="baseline"/>
              <w:rPr>
                <w:rFonts w:ascii="Calibri" w:hAnsi="Calibri" w:cs="Calibri"/>
                <w:i/>
                <w:szCs w:val="36"/>
              </w:rPr>
            </w:pPr>
            <w:r w:rsidRPr="00524A6E">
              <w:rPr>
                <w:rFonts w:ascii="Calibri" w:hAnsi="Calibri" w:cs="Calibri"/>
                <w:i/>
              </w:rPr>
              <w:t>Buscar por fecha de asignación.</w:t>
            </w:r>
          </w:p>
          <w:p w14:paraId="26FF9F78" w14:textId="77777777" w:rsidR="008E1486" w:rsidRPr="007B6759" w:rsidRDefault="008E1486" w:rsidP="00C43128">
            <w:pPr>
              <w:keepLines/>
              <w:contextualSpacing/>
              <w:rPr>
                <w:rFonts w:ascii="Calibri" w:hAnsi="Calibri" w:cs="Calibri"/>
                <w:i/>
                <w:color w:val="0000FF"/>
                <w:szCs w:val="36"/>
              </w:rPr>
            </w:pPr>
          </w:p>
        </w:tc>
      </w:tr>
      <w:tr w:rsidR="008E1486" w:rsidRPr="0088178D" w14:paraId="2F722488" w14:textId="77777777" w:rsidTr="008E1486">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FD6367" w14:textId="77777777" w:rsidR="008E1486" w:rsidRPr="007B6759" w:rsidRDefault="008E1486" w:rsidP="00C43128">
            <w:pPr>
              <w:keepLines/>
              <w:contextualSpacing/>
              <w:rPr>
                <w:rFonts w:ascii="Calibri" w:hAnsi="Calibri" w:cs="Calibri"/>
                <w:i/>
              </w:rPr>
            </w:pPr>
            <w:r w:rsidRPr="007B6759">
              <w:rPr>
                <w:rFonts w:ascii="Calibri" w:hAnsi="Calibri" w:cs="Calibri"/>
                <w:i/>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DB50D1" w14:textId="77777777" w:rsidR="008E1486" w:rsidRPr="00D44529" w:rsidRDefault="008E1486" w:rsidP="00C4312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4DB83911" w14:textId="77777777" w:rsidR="008E1486" w:rsidRPr="007B6759" w:rsidRDefault="008E1486"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8E1486" w:rsidRPr="0088178D" w14:paraId="7FAAAC6D" w14:textId="77777777" w:rsidTr="008E148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F049B3" w14:textId="77777777" w:rsidR="008E1486" w:rsidRPr="007B6759" w:rsidRDefault="008E1486" w:rsidP="00C4312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483F21" w14:textId="77777777" w:rsidR="008E1486" w:rsidRPr="007B6759" w:rsidRDefault="008E1486"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Alta</w:t>
            </w:r>
          </w:p>
        </w:tc>
      </w:tr>
    </w:tbl>
    <w:p w14:paraId="2374FA19" w14:textId="3FB88141" w:rsidR="007070FE" w:rsidRDefault="007070FE"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7C3EDB" w:rsidRPr="0088178D" w14:paraId="23ADF5D7" w14:textId="77777777" w:rsidTr="0036672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8DC1F0" w14:textId="77777777" w:rsidR="007C3EDB" w:rsidRPr="007B6759" w:rsidRDefault="007C3EDB" w:rsidP="00C43128">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55DA8C" w14:textId="0F21213B" w:rsidR="007C3EDB" w:rsidRPr="007B6759" w:rsidRDefault="007C3EDB" w:rsidP="00C43128">
            <w:pPr>
              <w:keepLines/>
              <w:contextualSpacing/>
              <w:rPr>
                <w:rFonts w:ascii="Calibri" w:hAnsi="Calibri" w:cs="Calibri"/>
                <w:i/>
                <w:color w:val="0000FF"/>
              </w:rPr>
            </w:pPr>
            <w:r w:rsidRPr="007B6759">
              <w:rPr>
                <w:rFonts w:ascii="Calibri" w:hAnsi="Calibri" w:cs="Calibri"/>
                <w:b/>
                <w:i/>
                <w:lang w:val="en-US"/>
              </w:rPr>
              <w:t>RF-</w:t>
            </w:r>
            <w:r w:rsidR="00C572AB">
              <w:rPr>
                <w:rFonts w:ascii="Calibri" w:hAnsi="Calibri" w:cs="Calibri"/>
                <w:b/>
                <w:i/>
                <w:lang w:val="en-US"/>
              </w:rPr>
              <w:t>3</w:t>
            </w:r>
            <w:r w:rsidR="00F70620">
              <w:rPr>
                <w:rFonts w:ascii="Calibri" w:hAnsi="Calibri" w:cs="Calibri"/>
                <w:b/>
                <w:i/>
                <w:lang w:val="en-US"/>
              </w:rPr>
              <w:t>2</w:t>
            </w:r>
          </w:p>
        </w:tc>
      </w:tr>
      <w:tr w:rsidR="007C3EDB" w:rsidRPr="0088178D" w14:paraId="0145B77A" w14:textId="77777777" w:rsidTr="0036672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BD0FCC" w14:textId="77777777" w:rsidR="007C3EDB" w:rsidRPr="007B6759" w:rsidRDefault="007C3EDB" w:rsidP="00C43128">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13E504" w14:textId="77777777" w:rsidR="007C3EDB" w:rsidRPr="007B6759" w:rsidRDefault="007C3EDB" w:rsidP="00C43128">
            <w:pPr>
              <w:keepLines/>
              <w:contextualSpacing/>
              <w:rPr>
                <w:rFonts w:ascii="Calibri" w:hAnsi="Calibri" w:cs="Calibri"/>
                <w:i/>
                <w:color w:val="0000FF"/>
                <w:sz w:val="36"/>
                <w:szCs w:val="36"/>
              </w:rPr>
            </w:pPr>
            <w:r>
              <w:rPr>
                <w:rFonts w:ascii="Calibri" w:hAnsi="Calibri" w:cs="Calibri"/>
                <w:i/>
                <w:kern w:val="24"/>
                <w:lang w:val="es-EC"/>
              </w:rPr>
              <w:t>Eliminar oferta</w:t>
            </w:r>
          </w:p>
        </w:tc>
      </w:tr>
      <w:tr w:rsidR="007C3EDB" w:rsidRPr="0088178D" w14:paraId="7F05486F" w14:textId="77777777" w:rsidTr="0036672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A9C81CF" w14:textId="77777777" w:rsidR="007C3EDB" w:rsidRPr="007B6759" w:rsidRDefault="007C3EDB" w:rsidP="00C43128">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2CCEC6" w14:textId="77777777" w:rsidR="007C3EDB" w:rsidRPr="007B6759" w:rsidRDefault="007C3EDB" w:rsidP="00C43128">
            <w:pPr>
              <w:keepLines/>
              <w:contextualSpacing/>
              <w:rPr>
                <w:rFonts w:ascii="Calibri" w:hAnsi="Calibri" w:cs="Calibri"/>
                <w:i/>
                <w:color w:val="0000FF"/>
                <w:sz w:val="36"/>
                <w:szCs w:val="36"/>
              </w:rPr>
            </w:pPr>
            <w:r w:rsidRPr="005B15D3">
              <w:rPr>
                <w:rFonts w:asciiTheme="minorHAnsi" w:hAnsiTheme="minorHAnsi" w:cstheme="minorHAnsi"/>
                <w:i/>
                <w:iCs/>
              </w:rPr>
              <w:t xml:space="preserve">El sistema </w:t>
            </w:r>
            <w:r>
              <w:rPr>
                <w:rFonts w:asciiTheme="minorHAnsi" w:hAnsiTheme="minorHAnsi" w:cstheme="minorHAnsi"/>
                <w:i/>
                <w:iCs/>
              </w:rPr>
              <w:t>permitirá borrar la oferta realizada por el administrador.</w:t>
            </w:r>
          </w:p>
        </w:tc>
      </w:tr>
      <w:tr w:rsidR="007C3EDB" w:rsidRPr="0088178D" w14:paraId="0D701A23" w14:textId="77777777" w:rsidTr="0036672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B8C79C" w14:textId="77777777" w:rsidR="007C3EDB" w:rsidRPr="007B6759" w:rsidRDefault="007C3EDB" w:rsidP="00C43128">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CE53C2" w14:textId="77777777" w:rsidR="007C3EDB" w:rsidRPr="007B6759" w:rsidRDefault="007C3EDB" w:rsidP="00C43128">
            <w:pPr>
              <w:keepLines/>
              <w:contextualSpacing/>
              <w:rPr>
                <w:rFonts w:ascii="Calibri" w:hAnsi="Calibri" w:cs="Calibri"/>
                <w:i/>
                <w:color w:val="0000FF"/>
                <w:sz w:val="36"/>
                <w:szCs w:val="36"/>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 </w:t>
            </w:r>
            <w:proofErr w:type="spellStart"/>
            <w:r w:rsidRPr="006261C5">
              <w:rPr>
                <w:rFonts w:ascii="Calibri" w:hAnsi="Calibri" w:cs="Calibri"/>
                <w:i/>
                <w:kern w:val="24"/>
                <w:lang w:val="en-US"/>
              </w:rPr>
              <w:t>Datos</w:t>
            </w:r>
            <w:proofErr w:type="spellEnd"/>
          </w:p>
        </w:tc>
      </w:tr>
      <w:tr w:rsidR="007C3EDB" w:rsidRPr="0088178D" w14:paraId="2101F1F8" w14:textId="77777777" w:rsidTr="00366728">
        <w:trPr>
          <w:trHeight w:val="575"/>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A77055" w14:textId="77777777" w:rsidR="007C3EDB" w:rsidRPr="007B6759" w:rsidRDefault="007C3EDB" w:rsidP="00C43128">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8D2885" w14:textId="77777777" w:rsidR="007C3EDB" w:rsidRPr="00E132A4" w:rsidRDefault="007C3EDB" w:rsidP="00C43128">
            <w:pPr>
              <w:pStyle w:val="NormalWeb"/>
              <w:spacing w:before="0" w:beforeAutospacing="0" w:after="0" w:afterAutospacing="0"/>
              <w:textAlignment w:val="baseline"/>
              <w:rPr>
                <w:rFonts w:ascii="Calibri" w:hAnsi="Calibri" w:cs="Calibri"/>
                <w:i/>
              </w:rPr>
            </w:pPr>
            <w:r w:rsidRPr="00E132A4">
              <w:rPr>
                <w:rFonts w:ascii="Calibri" w:hAnsi="Calibri" w:cs="Calibri"/>
                <w:i/>
              </w:rPr>
              <w:t xml:space="preserve">El sistema </w:t>
            </w:r>
            <w:r>
              <w:rPr>
                <w:rFonts w:ascii="Calibri" w:hAnsi="Calibri" w:cs="Calibri"/>
                <w:i/>
              </w:rPr>
              <w:t>permitirá borrar</w:t>
            </w:r>
            <w:r w:rsidRPr="00E132A4">
              <w:rPr>
                <w:rFonts w:ascii="Calibri" w:hAnsi="Calibri" w:cs="Calibri"/>
                <w:i/>
              </w:rPr>
              <w:t xml:space="preserve"> </w:t>
            </w:r>
            <w:r>
              <w:rPr>
                <w:rFonts w:ascii="Calibri" w:hAnsi="Calibri" w:cs="Calibri"/>
                <w:i/>
              </w:rPr>
              <w:t>las siguientes funciones</w:t>
            </w:r>
            <w:r w:rsidRPr="00E132A4">
              <w:rPr>
                <w:rFonts w:ascii="Calibri" w:hAnsi="Calibri" w:cs="Calibri"/>
                <w:i/>
              </w:rPr>
              <w:t>:</w:t>
            </w:r>
          </w:p>
          <w:p w14:paraId="3B868C58" w14:textId="77777777" w:rsidR="00AD75A7" w:rsidRPr="00593AE1" w:rsidRDefault="00AD75A7" w:rsidP="00AD75A7">
            <w:pPr>
              <w:pStyle w:val="Prrafodelista"/>
              <w:numPr>
                <w:ilvl w:val="0"/>
                <w:numId w:val="38"/>
              </w:numPr>
              <w:rPr>
                <w:rFonts w:ascii="Calibri" w:hAnsi="Calibri" w:cs="Calibri"/>
                <w:i/>
              </w:rPr>
            </w:pPr>
            <w:r>
              <w:rPr>
                <w:rFonts w:ascii="Calibri" w:hAnsi="Calibri" w:cs="Calibri"/>
                <w:i/>
              </w:rPr>
              <w:t>V</w:t>
            </w:r>
            <w:r w:rsidRPr="00593AE1">
              <w:rPr>
                <w:rFonts w:ascii="Calibri" w:hAnsi="Calibri" w:cs="Calibri"/>
                <w:i/>
              </w:rPr>
              <w:t>iajes con servicios cerrados</w:t>
            </w:r>
            <w:r>
              <w:rPr>
                <w:rFonts w:ascii="Calibri" w:hAnsi="Calibri" w:cs="Calibri"/>
                <w:i/>
              </w:rPr>
              <w:t xml:space="preserve">, tipo </w:t>
            </w:r>
            <w:proofErr w:type="spellStart"/>
            <w:r>
              <w:rPr>
                <w:rFonts w:ascii="Calibri" w:hAnsi="Calibri" w:cs="Calibri"/>
                <w:i/>
              </w:rPr>
              <w:t>String</w:t>
            </w:r>
            <w:proofErr w:type="spellEnd"/>
            <w:r>
              <w:rPr>
                <w:rFonts w:ascii="Calibri" w:hAnsi="Calibri" w:cs="Calibri"/>
                <w:i/>
              </w:rPr>
              <w:t xml:space="preserve"> con máximo de 50 caracteres.</w:t>
            </w:r>
          </w:p>
          <w:p w14:paraId="33C2DB8B" w14:textId="77777777" w:rsidR="00AD75A7" w:rsidRPr="00593AE1" w:rsidRDefault="00AD75A7" w:rsidP="00AD75A7">
            <w:pPr>
              <w:pStyle w:val="Prrafodelista"/>
              <w:numPr>
                <w:ilvl w:val="0"/>
                <w:numId w:val="38"/>
              </w:numPr>
              <w:rPr>
                <w:rFonts w:ascii="Calibri" w:hAnsi="Calibri" w:cs="Calibri"/>
                <w:i/>
              </w:rPr>
            </w:pPr>
            <w:r>
              <w:rPr>
                <w:rFonts w:ascii="Calibri" w:hAnsi="Calibri" w:cs="Calibri"/>
                <w:i/>
              </w:rPr>
              <w:t>V</w:t>
            </w:r>
            <w:r w:rsidRPr="00593AE1">
              <w:rPr>
                <w:rFonts w:ascii="Calibri" w:hAnsi="Calibri" w:cs="Calibri"/>
                <w:i/>
              </w:rPr>
              <w:t>iajes con precios especiales</w:t>
            </w:r>
            <w:r>
              <w:rPr>
                <w:rFonts w:ascii="Calibri" w:hAnsi="Calibri" w:cs="Calibri"/>
                <w:i/>
              </w:rPr>
              <w:t xml:space="preserve">, tipo entero y </w:t>
            </w:r>
            <w:proofErr w:type="spellStart"/>
            <w:r>
              <w:rPr>
                <w:rFonts w:ascii="Calibri" w:hAnsi="Calibri" w:cs="Calibri"/>
                <w:i/>
              </w:rPr>
              <w:t>string</w:t>
            </w:r>
            <w:proofErr w:type="spellEnd"/>
            <w:r>
              <w:rPr>
                <w:rFonts w:ascii="Calibri" w:hAnsi="Calibri" w:cs="Calibri"/>
                <w:i/>
              </w:rPr>
              <w:t xml:space="preserve"> con máximo de 150 caracteres.</w:t>
            </w:r>
          </w:p>
          <w:p w14:paraId="556D450D" w14:textId="77777777" w:rsidR="00AD75A7" w:rsidRPr="00593AE1" w:rsidRDefault="00AD75A7" w:rsidP="00AD75A7">
            <w:pPr>
              <w:pStyle w:val="Prrafodelista"/>
              <w:numPr>
                <w:ilvl w:val="0"/>
                <w:numId w:val="38"/>
              </w:numPr>
              <w:rPr>
                <w:rFonts w:ascii="Calibri" w:hAnsi="Calibri" w:cs="Calibri"/>
                <w:i/>
              </w:rPr>
            </w:pPr>
            <w:r>
              <w:rPr>
                <w:rFonts w:ascii="Calibri" w:hAnsi="Calibri" w:cs="Calibri"/>
                <w:i/>
              </w:rPr>
              <w:t>P</w:t>
            </w:r>
            <w:r w:rsidRPr="00593AE1">
              <w:rPr>
                <w:rFonts w:ascii="Calibri" w:hAnsi="Calibri" w:cs="Calibri"/>
                <w:i/>
              </w:rPr>
              <w:t>recios especiales a clientes frecuentes</w:t>
            </w:r>
            <w:r>
              <w:rPr>
                <w:rFonts w:ascii="Calibri" w:hAnsi="Calibri" w:cs="Calibri"/>
                <w:i/>
              </w:rPr>
              <w:t>, tipo entero con máximo de 10 caracteres.</w:t>
            </w:r>
          </w:p>
          <w:p w14:paraId="5BFEF098" w14:textId="77777777" w:rsidR="00AD75A7" w:rsidRDefault="00AD75A7" w:rsidP="00AD75A7">
            <w:pPr>
              <w:pStyle w:val="Prrafodelista"/>
              <w:numPr>
                <w:ilvl w:val="0"/>
                <w:numId w:val="38"/>
              </w:numPr>
              <w:rPr>
                <w:rFonts w:ascii="Calibri" w:hAnsi="Calibri" w:cs="Calibri"/>
                <w:i/>
              </w:rPr>
            </w:pPr>
            <w:r>
              <w:rPr>
                <w:rFonts w:ascii="Calibri" w:hAnsi="Calibri" w:cs="Calibri"/>
                <w:i/>
              </w:rPr>
              <w:t>P</w:t>
            </w:r>
            <w:r w:rsidRPr="00593AE1">
              <w:rPr>
                <w:rFonts w:ascii="Calibri" w:hAnsi="Calibri" w:cs="Calibri"/>
                <w:i/>
              </w:rPr>
              <w:t>recios especiales por temporada</w:t>
            </w:r>
            <w:r>
              <w:rPr>
                <w:rFonts w:ascii="Calibri" w:hAnsi="Calibri" w:cs="Calibri"/>
                <w:i/>
              </w:rPr>
              <w:t>, tipo entero con máximo de 10 caracteres.</w:t>
            </w:r>
          </w:p>
          <w:p w14:paraId="5A2A3A0D" w14:textId="5E60CE22" w:rsidR="007C3EDB" w:rsidRPr="007B6759" w:rsidRDefault="00AD75A7" w:rsidP="00AD75A7">
            <w:pPr>
              <w:keepLines/>
              <w:contextualSpacing/>
              <w:rPr>
                <w:rFonts w:ascii="Calibri" w:hAnsi="Calibri" w:cs="Calibri"/>
                <w:i/>
                <w:color w:val="0000FF"/>
                <w:szCs w:val="36"/>
              </w:rPr>
            </w:pPr>
            <w:r w:rsidRPr="00E132A4">
              <w:rPr>
                <w:rFonts w:ascii="Calibri" w:hAnsi="Calibri" w:cs="Calibri"/>
                <w:i/>
                <w:szCs w:val="36"/>
              </w:rPr>
              <w:t xml:space="preserve">El operador, encargado de la base de datos, será la única persona </w:t>
            </w:r>
            <w:r>
              <w:rPr>
                <w:rFonts w:ascii="Calibri" w:hAnsi="Calibri" w:cs="Calibri"/>
                <w:i/>
                <w:szCs w:val="36"/>
              </w:rPr>
              <w:t>que pueda borrar</w:t>
            </w:r>
            <w:r w:rsidRPr="00E132A4">
              <w:rPr>
                <w:rFonts w:ascii="Calibri" w:hAnsi="Calibri" w:cs="Calibri"/>
                <w:i/>
                <w:szCs w:val="36"/>
              </w:rPr>
              <w:t xml:space="preserve"> estos datos</w:t>
            </w:r>
            <w:r>
              <w:rPr>
                <w:rFonts w:ascii="Calibri" w:hAnsi="Calibri" w:cs="Calibri"/>
                <w:i/>
                <w:szCs w:val="36"/>
              </w:rPr>
              <w:t xml:space="preserve"> dentro del sistema y el respaldo de la base de datos</w:t>
            </w:r>
            <w:r w:rsidRPr="00E132A4">
              <w:rPr>
                <w:rFonts w:ascii="Calibri" w:hAnsi="Calibri" w:cs="Calibri"/>
                <w:i/>
                <w:szCs w:val="36"/>
              </w:rPr>
              <w:t>.</w:t>
            </w:r>
          </w:p>
        </w:tc>
      </w:tr>
      <w:tr w:rsidR="007C3EDB" w:rsidRPr="0088178D" w14:paraId="2220D6D5" w14:textId="77777777" w:rsidTr="0036672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AC8A7D" w14:textId="77777777" w:rsidR="007C3EDB" w:rsidRPr="007B6759" w:rsidRDefault="007C3EDB" w:rsidP="00C43128">
            <w:pPr>
              <w:keepLines/>
              <w:contextualSpacing/>
              <w:rPr>
                <w:rFonts w:ascii="Calibri" w:hAnsi="Calibri" w:cs="Calibri"/>
                <w:i/>
              </w:rPr>
            </w:pPr>
            <w:r w:rsidRPr="007B6759">
              <w:rPr>
                <w:rFonts w:ascii="Calibri" w:hAnsi="Calibri" w:cs="Calibri"/>
                <w:i/>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49BD9F" w14:textId="77777777" w:rsidR="007C3EDB" w:rsidRPr="00D44529" w:rsidRDefault="007C3EDB" w:rsidP="00C4312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77FC38ED" w14:textId="77777777" w:rsidR="007C3EDB" w:rsidRPr="007B6759" w:rsidRDefault="007C3EDB"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7C3EDB" w:rsidRPr="0088178D" w14:paraId="482EA615" w14:textId="77777777" w:rsidTr="0036672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DE713C" w14:textId="77777777" w:rsidR="007C3EDB" w:rsidRPr="007B6759" w:rsidRDefault="007C3EDB" w:rsidP="00C4312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AAEC0E" w14:textId="77777777" w:rsidR="007C3EDB" w:rsidRPr="001B3A29" w:rsidRDefault="007C3EDB" w:rsidP="00C43128">
            <w:pPr>
              <w:keepLines/>
              <w:contextualSpacing/>
              <w:rPr>
                <w:rFonts w:ascii="Calibri" w:hAnsi="Calibri" w:cs="Calibri"/>
                <w:b/>
                <w:bCs/>
                <w:i/>
                <w:color w:val="0000FF"/>
                <w:sz w:val="36"/>
                <w:szCs w:val="36"/>
              </w:rPr>
            </w:pPr>
            <w:r w:rsidRPr="001B3A29">
              <w:rPr>
                <w:rFonts w:ascii="Calibri" w:eastAsia="Calibri" w:hAnsi="Calibri" w:cs="Calibri"/>
                <w:b/>
                <w:bCs/>
                <w:i/>
                <w:iCs/>
                <w:color w:val="000000"/>
              </w:rPr>
              <w:t>Alta</w:t>
            </w:r>
          </w:p>
        </w:tc>
      </w:tr>
    </w:tbl>
    <w:p w14:paraId="64ED7543" w14:textId="77777777" w:rsidR="00366728" w:rsidRDefault="00366728"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C572AB" w:rsidRPr="0088178D" w14:paraId="05515D05" w14:textId="77777777" w:rsidTr="0036672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A07CE9A" w14:textId="77777777" w:rsidR="00C572AB" w:rsidRPr="007B6759" w:rsidRDefault="00C572AB" w:rsidP="00C43128">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8DDC83" w14:textId="1D73BE10" w:rsidR="00C572AB" w:rsidRPr="007B6759" w:rsidRDefault="00C572AB" w:rsidP="00C43128">
            <w:pPr>
              <w:keepLines/>
              <w:contextualSpacing/>
              <w:rPr>
                <w:rFonts w:ascii="Calibri" w:hAnsi="Calibri" w:cs="Calibri"/>
                <w:i/>
                <w:color w:val="0000FF"/>
              </w:rPr>
            </w:pPr>
            <w:r w:rsidRPr="007B6759">
              <w:rPr>
                <w:rFonts w:ascii="Calibri" w:hAnsi="Calibri" w:cs="Calibri"/>
                <w:b/>
                <w:i/>
                <w:lang w:val="en-US"/>
              </w:rPr>
              <w:t>RF-</w:t>
            </w:r>
            <w:r>
              <w:rPr>
                <w:rFonts w:ascii="Calibri" w:hAnsi="Calibri" w:cs="Calibri"/>
                <w:b/>
                <w:i/>
                <w:lang w:val="en-US"/>
              </w:rPr>
              <w:t>3</w:t>
            </w:r>
            <w:r w:rsidR="00F70620">
              <w:rPr>
                <w:rFonts w:ascii="Calibri" w:hAnsi="Calibri" w:cs="Calibri"/>
                <w:b/>
                <w:i/>
                <w:lang w:val="en-US"/>
              </w:rPr>
              <w:t>3</w:t>
            </w:r>
          </w:p>
        </w:tc>
      </w:tr>
      <w:tr w:rsidR="00C572AB" w:rsidRPr="0088178D" w14:paraId="26CCA491" w14:textId="77777777" w:rsidTr="0036672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D6A2A9D" w14:textId="77777777" w:rsidR="00C572AB" w:rsidRPr="007B6759" w:rsidRDefault="00C572AB" w:rsidP="00C572AB">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F17971" w14:textId="7A6C626C" w:rsidR="00C572AB" w:rsidRPr="007B6759" w:rsidRDefault="00C572AB" w:rsidP="00C572AB">
            <w:pPr>
              <w:keepLines/>
              <w:contextualSpacing/>
              <w:rPr>
                <w:rFonts w:ascii="Calibri" w:hAnsi="Calibri" w:cs="Calibri"/>
                <w:i/>
                <w:color w:val="0000FF"/>
                <w:sz w:val="36"/>
                <w:szCs w:val="36"/>
              </w:rPr>
            </w:pPr>
            <w:r>
              <w:rPr>
                <w:rFonts w:ascii="Calibri" w:hAnsi="Calibri" w:cs="Calibri"/>
                <w:i/>
                <w:kern w:val="24"/>
                <w:lang w:val="es-EC"/>
              </w:rPr>
              <w:t xml:space="preserve">Crear Paquetes de Viajes </w:t>
            </w:r>
          </w:p>
        </w:tc>
      </w:tr>
      <w:tr w:rsidR="00C572AB" w:rsidRPr="0088178D" w14:paraId="64B12C84" w14:textId="77777777" w:rsidTr="0036672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3D21137" w14:textId="77777777" w:rsidR="00C572AB" w:rsidRPr="007B6759" w:rsidRDefault="00C572AB" w:rsidP="00C572AB">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EB29D8" w14:textId="0A4A2944" w:rsidR="00C572AB" w:rsidRPr="007B6759" w:rsidRDefault="00C572AB" w:rsidP="00C572AB">
            <w:pPr>
              <w:keepLines/>
              <w:contextualSpacing/>
              <w:rPr>
                <w:rFonts w:ascii="Calibri" w:hAnsi="Calibri" w:cs="Calibri"/>
                <w:i/>
                <w:color w:val="0000FF"/>
                <w:sz w:val="36"/>
                <w:szCs w:val="36"/>
              </w:rPr>
            </w:pPr>
            <w:r>
              <w:rPr>
                <w:rFonts w:ascii="Calibri" w:hAnsi="Calibri" w:cs="Calibri"/>
                <w:i/>
                <w:kern w:val="24"/>
                <w:lang w:val="es-EC"/>
              </w:rPr>
              <w:t>El sistema permitirá el ingreso de los datos de la lista de paquetes de viajes ofrecidos por la empresa por parte del administrados</w:t>
            </w:r>
          </w:p>
        </w:tc>
      </w:tr>
      <w:tr w:rsidR="00C572AB" w:rsidRPr="0088178D" w14:paraId="02B5F33D" w14:textId="77777777" w:rsidTr="0036672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05B744" w14:textId="77777777" w:rsidR="00C572AB" w:rsidRPr="007B6759" w:rsidRDefault="00C572AB" w:rsidP="00C572AB">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549A74" w14:textId="45A74545" w:rsidR="00C572AB" w:rsidRPr="007B6759" w:rsidRDefault="00C572AB" w:rsidP="00C572AB">
            <w:pPr>
              <w:keepLines/>
              <w:contextualSpacing/>
              <w:rPr>
                <w:rFonts w:ascii="Calibri" w:hAnsi="Calibri" w:cs="Calibri"/>
                <w:i/>
                <w:color w:val="0000FF"/>
                <w:sz w:val="36"/>
                <w:szCs w:val="36"/>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Datos</w:t>
            </w:r>
            <w:proofErr w:type="spellEnd"/>
          </w:p>
        </w:tc>
      </w:tr>
      <w:tr w:rsidR="00C572AB" w:rsidRPr="0088178D" w14:paraId="30809624" w14:textId="77777777" w:rsidTr="00110C00">
        <w:trPr>
          <w:trHeight w:val="29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9412D40" w14:textId="77777777" w:rsidR="00C572AB" w:rsidRPr="007B6759" w:rsidRDefault="00C572AB" w:rsidP="00C572AB">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D1AC2D" w14:textId="77777777" w:rsidR="00C572AB" w:rsidRDefault="00C572AB" w:rsidP="00C572AB">
            <w:pPr>
              <w:spacing w:line="256" w:lineRule="auto"/>
              <w:jc w:val="both"/>
              <w:textAlignment w:val="baseline"/>
              <w:rPr>
                <w:rFonts w:ascii="Calibri" w:hAnsi="Calibri" w:cs="Calibri"/>
                <w:i/>
                <w:kern w:val="24"/>
                <w:lang w:val="es-EC"/>
              </w:rPr>
            </w:pPr>
            <w:r>
              <w:rPr>
                <w:rFonts w:ascii="Calibri" w:hAnsi="Calibri" w:cs="Calibri"/>
                <w:i/>
                <w:kern w:val="24"/>
                <w:lang w:val="es-EC"/>
              </w:rPr>
              <w:t>El sistema debe mantener la siguiente información sobre los paquetes de viaje:</w:t>
            </w:r>
          </w:p>
          <w:p w14:paraId="0E72B7CD" w14:textId="77777777" w:rsidR="001F3C97" w:rsidRDefault="001F3C97" w:rsidP="001F3C97">
            <w:pPr>
              <w:pStyle w:val="Prrafodelista"/>
              <w:numPr>
                <w:ilvl w:val="0"/>
                <w:numId w:val="17"/>
              </w:numPr>
              <w:ind w:left="360"/>
              <w:rPr>
                <w:rFonts w:ascii="Calibri" w:eastAsia="Calibri" w:hAnsi="Calibri" w:cs="Calibri Light"/>
                <w:i/>
                <w:iCs/>
                <w:color w:val="000000"/>
              </w:rPr>
            </w:pPr>
            <w:r w:rsidRPr="00BA3D92">
              <w:rPr>
                <w:rFonts w:ascii="Calibri" w:hAnsi="Calibri" w:cs="Calibri"/>
                <w:i/>
                <w:kern w:val="24"/>
                <w:lang w:val="es-EC"/>
              </w:rPr>
              <w:t>Nombre del paquete de viaje</w:t>
            </w:r>
            <w:r>
              <w:rPr>
                <w:rFonts w:ascii="Calibri" w:hAnsi="Calibri" w:cs="Calibri"/>
                <w:i/>
                <w:kern w:val="24"/>
                <w:lang w:val="es-EC"/>
              </w:rPr>
              <w:t xml:space="preserve">: </w:t>
            </w:r>
            <w:r w:rsidRPr="00D44529">
              <w:rPr>
                <w:rFonts w:ascii="Calibri" w:eastAsia="Calibri" w:hAnsi="Calibri" w:cs="Calibri Light"/>
                <w:i/>
                <w:iCs/>
                <w:color w:val="000000"/>
              </w:rPr>
              <w:t xml:space="preserve">los nombres </w:t>
            </w:r>
            <w:r>
              <w:rPr>
                <w:rFonts w:ascii="Calibri" w:eastAsia="Calibri" w:hAnsi="Calibri" w:cs="Calibri Light"/>
                <w:i/>
                <w:iCs/>
                <w:color w:val="000000"/>
              </w:rPr>
              <w:t xml:space="preserve">tendrán formato </w:t>
            </w:r>
            <w:r w:rsidRPr="00D44529">
              <w:rPr>
                <w:rFonts w:ascii="Calibri" w:eastAsia="Calibri" w:hAnsi="Calibri" w:cs="Calibri Light"/>
                <w:i/>
                <w:iCs/>
                <w:color w:val="000000"/>
              </w:rPr>
              <w:t>tipo cadena d</w:t>
            </w:r>
            <w:r>
              <w:rPr>
                <w:rFonts w:ascii="Calibri" w:eastAsia="Calibri" w:hAnsi="Calibri" w:cs="Calibri Light"/>
                <w:i/>
                <w:iCs/>
                <w:color w:val="000000"/>
              </w:rPr>
              <w:t>e</w:t>
            </w:r>
            <w:r w:rsidRPr="00D44529">
              <w:rPr>
                <w:rFonts w:ascii="Calibri" w:eastAsia="Calibri" w:hAnsi="Calibri" w:cs="Calibri Light"/>
                <w:i/>
                <w:iCs/>
                <w:color w:val="000000"/>
              </w:rPr>
              <w:t xml:space="preserve"> máximo 50 caracteres considerando mayúsculas y minúsculas.</w:t>
            </w:r>
          </w:p>
          <w:p w14:paraId="6201FEA0" w14:textId="77777777" w:rsidR="001F3C97" w:rsidRPr="006F66BF" w:rsidRDefault="001F3C97" w:rsidP="001F3C97">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lastRenderedPageBreak/>
              <w:t>Fecha del vuelo</w:t>
            </w:r>
            <w:r w:rsidRPr="00D44529">
              <w:rPr>
                <w:rFonts w:ascii="Calibri" w:eastAsia="Calibri" w:hAnsi="Calibri" w:cs="Calibri Light"/>
                <w:i/>
                <w:iCs/>
                <w:color w:val="000000"/>
              </w:rPr>
              <w:t xml:space="preserve">:  contendrá </w:t>
            </w:r>
            <w:r>
              <w:rPr>
                <w:rFonts w:ascii="Calibri" w:eastAsia="Calibri" w:hAnsi="Calibri" w:cs="Calibri Light"/>
                <w:i/>
                <w:iCs/>
                <w:color w:val="000000"/>
              </w:rPr>
              <w:t>la fecha en que realizará el vuelo</w:t>
            </w:r>
            <w:r w:rsidRPr="00D44529">
              <w:rPr>
                <w:rFonts w:ascii="Calibri" w:eastAsia="Calibri" w:hAnsi="Calibri" w:cs="Calibri Light"/>
                <w:i/>
                <w:iCs/>
                <w:color w:val="000000"/>
              </w:rPr>
              <w:t>, tipo fecha, con el formato: DD/MM/AA.</w:t>
            </w:r>
          </w:p>
          <w:p w14:paraId="01922116" w14:textId="77777777" w:rsidR="001F3C97" w:rsidRPr="00D44529" w:rsidRDefault="001F3C97" w:rsidP="001F3C97">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Jornada: asignara la jornada </w:t>
            </w:r>
            <w:r>
              <w:rPr>
                <w:rFonts w:ascii="Calibri" w:eastAsia="Calibri" w:hAnsi="Calibri" w:cs="Calibri Light"/>
                <w:i/>
                <w:iCs/>
                <w:color w:val="000000"/>
              </w:rPr>
              <w:t xml:space="preserve">en que se realizara el vuelo </w:t>
            </w:r>
            <w:r w:rsidRPr="00D44529">
              <w:rPr>
                <w:rFonts w:ascii="Calibri" w:eastAsia="Calibri" w:hAnsi="Calibri" w:cs="Calibri Light"/>
                <w:i/>
                <w:iCs/>
                <w:color w:val="000000"/>
              </w:rPr>
              <w:t>Matutina, Vespertina o Nocturna, de tipo cadena con un máximo de 10 caracteres, considerando mayúsculas y minúsculas.</w:t>
            </w:r>
          </w:p>
          <w:p w14:paraId="5E0BFE1D" w14:textId="77777777" w:rsidR="001F3C97" w:rsidRDefault="001F3C97" w:rsidP="001F3C97">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Pr>
                <w:rFonts w:ascii="Calibri" w:eastAsia="Calibri" w:hAnsi="Calibri" w:cs="Calibri Light"/>
                <w:i/>
                <w:iCs/>
                <w:color w:val="000000"/>
              </w:rPr>
              <w:t>.</w:t>
            </w:r>
          </w:p>
          <w:p w14:paraId="0D20966D" w14:textId="77777777" w:rsidR="001F3C97" w:rsidRPr="00FD4574" w:rsidRDefault="001F3C97" w:rsidP="001F3C97">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Fecha de asignación: presentara la fecha de la asignación de tipo fecha, con el formato: DD/MM/AA</w:t>
            </w:r>
          </w:p>
          <w:p w14:paraId="36378427" w14:textId="77777777" w:rsidR="001F3C97" w:rsidRPr="00274CA1" w:rsidRDefault="001F3C97" w:rsidP="001F3C97">
            <w:pPr>
              <w:pStyle w:val="Prrafodelista"/>
              <w:numPr>
                <w:ilvl w:val="0"/>
                <w:numId w:val="28"/>
              </w:numPr>
              <w:rPr>
                <w:rFonts w:ascii="Calibri" w:hAnsi="Calibri" w:cs="Calibri"/>
                <w:i/>
              </w:rPr>
            </w:pPr>
            <w:r w:rsidRPr="00BA3D92">
              <w:rPr>
                <w:rFonts w:ascii="Calibri" w:hAnsi="Calibri" w:cs="Calibri"/>
                <w:i/>
                <w:kern w:val="24"/>
                <w:lang w:val="es-EC"/>
              </w:rPr>
              <w:t>Descripción</w:t>
            </w:r>
            <w:r>
              <w:rPr>
                <w:rFonts w:ascii="Calibri" w:hAnsi="Calibri" w:cs="Calibri"/>
                <w:i/>
                <w:kern w:val="24"/>
                <w:lang w:val="es-EC"/>
              </w:rPr>
              <w:t xml:space="preserve">: </w:t>
            </w:r>
            <w:r w:rsidRPr="00E132A4">
              <w:rPr>
                <w:rFonts w:ascii="Calibri" w:hAnsi="Calibri" w:cs="Calibri"/>
                <w:i/>
              </w:rPr>
              <w:t xml:space="preserve"> tipo </w:t>
            </w:r>
            <w:proofErr w:type="spellStart"/>
            <w:r w:rsidRPr="00E132A4">
              <w:rPr>
                <w:rFonts w:ascii="Calibri" w:hAnsi="Calibri" w:cs="Calibri"/>
                <w:i/>
              </w:rPr>
              <w:t>String</w:t>
            </w:r>
            <w:proofErr w:type="spellEnd"/>
            <w:r w:rsidRPr="00E132A4">
              <w:rPr>
                <w:rFonts w:ascii="Calibri" w:hAnsi="Calibri" w:cs="Calibri"/>
                <w:i/>
              </w:rPr>
              <w:t>, 2</w:t>
            </w:r>
            <w:r>
              <w:rPr>
                <w:rFonts w:ascii="Calibri" w:hAnsi="Calibri" w:cs="Calibri"/>
                <w:i/>
              </w:rPr>
              <w:t>0</w:t>
            </w:r>
            <w:r w:rsidRPr="00E132A4">
              <w:rPr>
                <w:rFonts w:ascii="Calibri" w:hAnsi="Calibri" w:cs="Calibri"/>
                <w:i/>
              </w:rPr>
              <w:t>0 caracteres, incluyendo mayúsculas y minúsculas.</w:t>
            </w:r>
          </w:p>
          <w:p w14:paraId="0AD59A9F" w14:textId="77777777" w:rsidR="001F3C97" w:rsidRPr="00BA3D92" w:rsidRDefault="001F3C97" w:rsidP="001F3C97">
            <w:pPr>
              <w:pStyle w:val="Prrafodelista"/>
              <w:framePr w:hSpace="141" w:wrap="around" w:vAnchor="text" w:hAnchor="margin" w:xAlign="right" w:y="59"/>
              <w:numPr>
                <w:ilvl w:val="0"/>
                <w:numId w:val="32"/>
              </w:numPr>
              <w:spacing w:line="256" w:lineRule="auto"/>
              <w:ind w:left="360"/>
              <w:textAlignment w:val="baseline"/>
              <w:rPr>
                <w:rFonts w:ascii="Calibri" w:hAnsi="Calibri" w:cs="Calibri"/>
                <w:i/>
                <w:kern w:val="24"/>
                <w:lang w:val="es-EC"/>
              </w:rPr>
            </w:pPr>
            <w:r w:rsidRPr="00BA3D92">
              <w:rPr>
                <w:rFonts w:ascii="Calibri" w:hAnsi="Calibri" w:cs="Calibri"/>
                <w:i/>
                <w:kern w:val="24"/>
                <w:lang w:val="es-EC"/>
              </w:rPr>
              <w:t>Transacciones</w:t>
            </w:r>
            <w:r>
              <w:rPr>
                <w:rFonts w:ascii="Calibri" w:hAnsi="Calibri" w:cs="Calibri"/>
                <w:i/>
                <w:kern w:val="24"/>
                <w:lang w:val="es-EC"/>
              </w:rPr>
              <w:t xml:space="preserve">: tipo </w:t>
            </w:r>
            <w:proofErr w:type="spellStart"/>
            <w:r>
              <w:rPr>
                <w:rFonts w:ascii="Calibri" w:hAnsi="Calibri" w:cs="Calibri"/>
                <w:i/>
                <w:kern w:val="24"/>
                <w:lang w:val="es-EC"/>
              </w:rPr>
              <w:t>String</w:t>
            </w:r>
            <w:proofErr w:type="spellEnd"/>
            <w:r>
              <w:rPr>
                <w:rFonts w:ascii="Calibri" w:hAnsi="Calibri" w:cs="Calibri"/>
                <w:i/>
                <w:kern w:val="24"/>
                <w:lang w:val="es-EC"/>
              </w:rPr>
              <w:t xml:space="preserve">, 25 caracteres, incluyendo </w:t>
            </w:r>
            <w:r w:rsidRPr="00E132A4">
              <w:rPr>
                <w:rFonts w:ascii="Calibri" w:hAnsi="Calibri" w:cs="Calibri"/>
                <w:i/>
              </w:rPr>
              <w:t>mayúsculas</w:t>
            </w:r>
            <w:r>
              <w:rPr>
                <w:rFonts w:ascii="Calibri" w:hAnsi="Calibri" w:cs="Calibri"/>
                <w:i/>
              </w:rPr>
              <w:t xml:space="preserve">, </w:t>
            </w:r>
            <w:r w:rsidRPr="00E132A4">
              <w:rPr>
                <w:rFonts w:ascii="Calibri" w:hAnsi="Calibri" w:cs="Calibri"/>
                <w:i/>
              </w:rPr>
              <w:t>minúsculas</w:t>
            </w:r>
            <w:r>
              <w:rPr>
                <w:rFonts w:ascii="Calibri" w:hAnsi="Calibri" w:cs="Calibri"/>
                <w:i/>
              </w:rPr>
              <w:t xml:space="preserve"> y números.</w:t>
            </w:r>
          </w:p>
          <w:p w14:paraId="3F99800E" w14:textId="77777777" w:rsidR="001F3C97" w:rsidRPr="001F3C97" w:rsidRDefault="001F3C97" w:rsidP="001F3C97">
            <w:pPr>
              <w:pStyle w:val="Prrafodelista"/>
              <w:framePr w:hSpace="141" w:wrap="around" w:vAnchor="text" w:hAnchor="margin" w:xAlign="right" w:y="59"/>
              <w:numPr>
                <w:ilvl w:val="0"/>
                <w:numId w:val="31"/>
              </w:numPr>
              <w:spacing w:line="256" w:lineRule="auto"/>
              <w:ind w:left="360"/>
              <w:textAlignment w:val="baseline"/>
              <w:rPr>
                <w:rFonts w:ascii="Calibri" w:hAnsi="Calibri" w:cs="Calibri"/>
                <w:i/>
                <w:kern w:val="24"/>
                <w:lang w:val="es-EC"/>
              </w:rPr>
            </w:pPr>
            <w:r w:rsidRPr="00BA3D92">
              <w:rPr>
                <w:rFonts w:ascii="Calibri" w:hAnsi="Calibri" w:cs="Calibri"/>
                <w:i/>
                <w:kern w:val="24"/>
                <w:lang w:val="es-EC"/>
              </w:rPr>
              <w:t>Precio</w:t>
            </w:r>
            <w:r>
              <w:rPr>
                <w:rFonts w:ascii="Calibri" w:hAnsi="Calibri" w:cs="Calibri"/>
                <w:i/>
                <w:kern w:val="24"/>
                <w:lang w:val="es-EC"/>
              </w:rPr>
              <w:t xml:space="preserve">: tipo </w:t>
            </w:r>
            <w:proofErr w:type="spellStart"/>
            <w:r>
              <w:rPr>
                <w:rFonts w:ascii="Calibri" w:hAnsi="Calibri" w:cs="Calibri"/>
                <w:i/>
                <w:kern w:val="24"/>
                <w:lang w:val="es-EC"/>
              </w:rPr>
              <w:t>int</w:t>
            </w:r>
            <w:proofErr w:type="spellEnd"/>
            <w:r>
              <w:rPr>
                <w:rFonts w:ascii="Calibri" w:hAnsi="Calibri" w:cs="Calibri"/>
                <w:i/>
                <w:kern w:val="24"/>
                <w:lang w:val="es-EC"/>
              </w:rPr>
              <w:t xml:space="preserve">, </w:t>
            </w:r>
            <w:r w:rsidRPr="00B22985">
              <w:rPr>
                <w:rFonts w:ascii="Calibri" w:hAnsi="Calibri" w:cs="Calibri"/>
                <w:i/>
              </w:rPr>
              <w:t>10 caracteres</w:t>
            </w:r>
            <w:r>
              <w:rPr>
                <w:rFonts w:ascii="Calibri" w:hAnsi="Calibri" w:cs="Calibri"/>
                <w:i/>
              </w:rPr>
              <w:t>, escrito en números.</w:t>
            </w:r>
          </w:p>
          <w:p w14:paraId="2FDC4645" w14:textId="7ED27F0F" w:rsidR="00C572AB" w:rsidRPr="005E01FF" w:rsidRDefault="001F3C97" w:rsidP="001F3C97">
            <w:pPr>
              <w:pStyle w:val="Prrafodelista"/>
              <w:numPr>
                <w:ilvl w:val="0"/>
                <w:numId w:val="31"/>
              </w:numPr>
              <w:spacing w:line="256" w:lineRule="auto"/>
              <w:ind w:left="360"/>
              <w:textAlignment w:val="baseline"/>
              <w:rPr>
                <w:rFonts w:ascii="Calibri" w:hAnsi="Calibri" w:cs="Calibri"/>
                <w:i/>
                <w:kern w:val="24"/>
                <w:lang w:val="es-EC"/>
              </w:rPr>
            </w:pPr>
            <w:r w:rsidRPr="00D44529">
              <w:rPr>
                <w:rFonts w:ascii="Calibri" w:eastAsia="Calibri" w:hAnsi="Calibri" w:cs="Calibri Light"/>
                <w:i/>
                <w:iCs/>
                <w:color w:val="000000"/>
              </w:rPr>
              <w:t>Tendrá el botón Guardar que establecerá los cambios. Estos datos, se actualizarán a todos los usuarios del sistema.</w:t>
            </w:r>
          </w:p>
        </w:tc>
      </w:tr>
      <w:tr w:rsidR="00C572AB" w:rsidRPr="0088178D" w14:paraId="02C2F3F0" w14:textId="77777777" w:rsidTr="0036672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0CAB15" w14:textId="77777777" w:rsidR="00C572AB" w:rsidRPr="007B6759" w:rsidRDefault="00C572AB" w:rsidP="00C43128">
            <w:pPr>
              <w:keepLines/>
              <w:contextualSpacing/>
              <w:rPr>
                <w:rFonts w:ascii="Calibri" w:hAnsi="Calibri" w:cs="Calibri"/>
                <w:i/>
              </w:rPr>
            </w:pPr>
            <w:r w:rsidRPr="007B6759">
              <w:rPr>
                <w:rFonts w:ascii="Calibri" w:hAnsi="Calibri" w:cs="Calibri"/>
                <w:i/>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0C33D3" w14:textId="77777777" w:rsidR="00C572AB" w:rsidRPr="00D44529" w:rsidRDefault="00C572AB" w:rsidP="00C4312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1C2CEE69" w14:textId="77777777" w:rsidR="00C572AB" w:rsidRPr="007B6759" w:rsidRDefault="00C572AB"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C572AB" w:rsidRPr="0088178D" w14:paraId="535CDD6D" w14:textId="77777777" w:rsidTr="0036672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14DDBC" w14:textId="77777777" w:rsidR="00C572AB" w:rsidRPr="007B6759" w:rsidRDefault="00C572AB" w:rsidP="00C4312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8B3AD6" w14:textId="77777777" w:rsidR="00C572AB" w:rsidRPr="001B3A29" w:rsidRDefault="00C572AB" w:rsidP="00C43128">
            <w:pPr>
              <w:keepLines/>
              <w:contextualSpacing/>
              <w:rPr>
                <w:rFonts w:ascii="Calibri" w:hAnsi="Calibri" w:cs="Calibri"/>
                <w:b/>
                <w:bCs/>
                <w:i/>
                <w:color w:val="0000FF"/>
                <w:sz w:val="36"/>
                <w:szCs w:val="36"/>
              </w:rPr>
            </w:pPr>
            <w:r w:rsidRPr="001B3A29">
              <w:rPr>
                <w:rFonts w:ascii="Calibri" w:eastAsia="Calibri" w:hAnsi="Calibri" w:cs="Calibri"/>
                <w:b/>
                <w:bCs/>
                <w:i/>
                <w:iCs/>
                <w:color w:val="000000"/>
              </w:rPr>
              <w:t>Alta</w:t>
            </w:r>
          </w:p>
        </w:tc>
      </w:tr>
    </w:tbl>
    <w:p w14:paraId="2A86C554" w14:textId="77777777" w:rsidR="00C572AB" w:rsidRDefault="00C572AB" w:rsidP="009B6577"/>
    <w:tbl>
      <w:tblPr>
        <w:tblpPr w:leftFromText="141" w:rightFromText="141" w:vertAnchor="text" w:horzAnchor="margin" w:tblpXSpec="right" w:tblpY="59"/>
        <w:tblW w:w="9072" w:type="dxa"/>
        <w:tblCellMar>
          <w:left w:w="0" w:type="dxa"/>
          <w:right w:w="0" w:type="dxa"/>
        </w:tblCellMar>
        <w:tblLook w:val="0600" w:firstRow="0" w:lastRow="0" w:firstColumn="0" w:lastColumn="0" w:noHBand="1" w:noVBand="1"/>
      </w:tblPr>
      <w:tblGrid>
        <w:gridCol w:w="1570"/>
        <w:gridCol w:w="7502"/>
      </w:tblGrid>
      <w:tr w:rsidR="00FD3218" w:rsidRPr="0030023B" w14:paraId="3FA06B53" w14:textId="77777777" w:rsidTr="00A60AC3">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2E2FED9" w14:textId="77777777" w:rsidR="00FD3218" w:rsidRPr="0030023B" w:rsidRDefault="00FD3218" w:rsidP="00A60AC3">
            <w:pPr>
              <w:rPr>
                <w:rFonts w:ascii="Calibri" w:hAnsi="Calibri" w:cs="Calibri"/>
                <w:i/>
              </w:rPr>
            </w:pPr>
            <w:proofErr w:type="spellStart"/>
            <w:r w:rsidRPr="0030023B">
              <w:rPr>
                <w:rFonts w:ascii="Calibri" w:hAnsi="Calibri" w:cs="Calibri"/>
                <w:i/>
                <w:iCs/>
                <w:lang w:val="en-US"/>
              </w:rPr>
              <w:t>Número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57929D" w14:textId="0694DBD6" w:rsidR="00FD3218" w:rsidRPr="00E07736" w:rsidRDefault="00FD3218" w:rsidP="00A60AC3">
            <w:pPr>
              <w:rPr>
                <w:rFonts w:ascii="Calibri" w:hAnsi="Calibri" w:cs="Calibri"/>
                <w:i/>
                <w:color w:val="0000FF"/>
              </w:rPr>
            </w:pPr>
            <w:r w:rsidRPr="00E07736">
              <w:rPr>
                <w:rFonts w:ascii="Calibri" w:hAnsi="Calibri" w:cs="Calibri"/>
                <w:b/>
                <w:i/>
                <w:lang w:val="en-US"/>
              </w:rPr>
              <w:t>RF-</w:t>
            </w:r>
            <w:r w:rsidR="006B15D9">
              <w:rPr>
                <w:rFonts w:ascii="Calibri" w:hAnsi="Calibri" w:cs="Calibri"/>
                <w:b/>
                <w:i/>
                <w:lang w:val="en-US"/>
              </w:rPr>
              <w:t>3</w:t>
            </w:r>
            <w:r w:rsidR="00F70620">
              <w:rPr>
                <w:rFonts w:ascii="Calibri" w:hAnsi="Calibri" w:cs="Calibri"/>
                <w:b/>
                <w:i/>
                <w:lang w:val="en-US"/>
              </w:rPr>
              <w:t>4</w:t>
            </w:r>
          </w:p>
        </w:tc>
      </w:tr>
      <w:tr w:rsidR="00FD3218" w:rsidRPr="0030023B" w14:paraId="12383332" w14:textId="77777777" w:rsidTr="00A60AC3">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422446" w14:textId="77777777" w:rsidR="00FD3218" w:rsidRPr="0030023B" w:rsidRDefault="00FD3218" w:rsidP="00A60AC3">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765217" w14:textId="77777777" w:rsidR="00FD3218" w:rsidRPr="002F53B9" w:rsidRDefault="00FD3218" w:rsidP="00A60AC3">
            <w:pPr>
              <w:pStyle w:val="NormalWeb"/>
              <w:spacing w:before="0" w:beforeAutospacing="0" w:after="0" w:afterAutospacing="0"/>
              <w:textAlignment w:val="baseline"/>
              <w:rPr>
                <w:rFonts w:ascii="Calibri" w:hAnsi="Calibri" w:cs="Calibri"/>
                <w:i/>
                <w:sz w:val="36"/>
                <w:szCs w:val="36"/>
                <w:lang w:val="es-EC"/>
              </w:rPr>
            </w:pPr>
            <w:r w:rsidRPr="00D44529">
              <w:rPr>
                <w:rFonts w:ascii="Calibri" w:eastAsia="Calibri" w:hAnsi="Calibri" w:cs="Calibri Light"/>
                <w:i/>
                <w:iCs/>
                <w:color w:val="000000"/>
              </w:rPr>
              <w:t xml:space="preserve">Modificar </w:t>
            </w:r>
            <w:r>
              <w:rPr>
                <w:rFonts w:ascii="Calibri" w:eastAsia="Calibri" w:hAnsi="Calibri" w:cs="Calibri Light"/>
                <w:i/>
                <w:iCs/>
                <w:color w:val="000000"/>
              </w:rPr>
              <w:t>Paquetes de Viajes</w:t>
            </w:r>
          </w:p>
        </w:tc>
      </w:tr>
      <w:tr w:rsidR="00FD3218" w:rsidRPr="0030023B" w14:paraId="7EBCCCD3" w14:textId="77777777" w:rsidTr="00A60AC3">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10BBF1" w14:textId="77777777" w:rsidR="00FD3218" w:rsidRPr="0030023B" w:rsidRDefault="00FD3218" w:rsidP="00A60AC3">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06B78F" w14:textId="77777777" w:rsidR="00FD3218" w:rsidRPr="005B15D3" w:rsidRDefault="00FD3218" w:rsidP="00A60AC3">
            <w:pPr>
              <w:pStyle w:val="NormalWeb"/>
              <w:spacing w:before="0" w:beforeAutospacing="0" w:after="0" w:afterAutospacing="0"/>
              <w:textAlignment w:val="baseline"/>
              <w:rPr>
                <w:rFonts w:asciiTheme="minorHAnsi" w:hAnsiTheme="minorHAnsi" w:cstheme="minorHAnsi"/>
                <w:i/>
                <w:iCs/>
              </w:rPr>
            </w:pPr>
            <w:r w:rsidRPr="00D44529">
              <w:rPr>
                <w:rFonts w:ascii="Calibri" w:eastAsia="Calibri" w:hAnsi="Calibri" w:cs="Calibri Light"/>
                <w:i/>
                <w:iCs/>
                <w:color w:val="000000"/>
              </w:rPr>
              <w:t xml:space="preserve">El sistema permitirá modificar </w:t>
            </w:r>
            <w:r>
              <w:rPr>
                <w:rFonts w:ascii="Calibri" w:eastAsia="Calibri" w:hAnsi="Calibri" w:cs="Calibri Light"/>
                <w:i/>
                <w:iCs/>
                <w:color w:val="000000"/>
              </w:rPr>
              <w:t>el paquete de viaje elegido por el usuario y cambiarlo por el deseado.</w:t>
            </w:r>
          </w:p>
        </w:tc>
      </w:tr>
      <w:tr w:rsidR="00FD3218" w:rsidRPr="0030023B" w14:paraId="067AD4B8" w14:textId="77777777" w:rsidTr="00A60AC3">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0ABFBA" w14:textId="77777777" w:rsidR="00FD3218" w:rsidRPr="0030023B" w:rsidRDefault="00FD3218" w:rsidP="00A60AC3">
            <w:pPr>
              <w:rPr>
                <w:rFonts w:ascii="Calibri" w:hAnsi="Calibri" w:cs="Calibri"/>
                <w:i/>
              </w:rPr>
            </w:pPr>
            <w:r w:rsidRPr="0030023B">
              <w:rPr>
                <w:rFonts w:ascii="Calibri" w:hAnsi="Calibri" w:cs="Calibri"/>
                <w:i/>
                <w:iCs/>
                <w:lang w:val="en-US"/>
              </w:rPr>
              <w:t>Tipo:</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6A0CD3" w14:textId="77777777" w:rsidR="00FD3218" w:rsidRPr="006261C5" w:rsidRDefault="00FD3218" w:rsidP="00A60AC3">
            <w:pPr>
              <w:pStyle w:val="NormalWeb"/>
              <w:spacing w:before="0" w:beforeAutospacing="0" w:after="0" w:afterAutospacing="0"/>
              <w:textAlignment w:val="baseline"/>
              <w:rPr>
                <w:rFonts w:ascii="Calibri" w:hAnsi="Calibri" w:cs="Calibri"/>
                <w:i/>
                <w:sz w:val="36"/>
                <w:szCs w:val="36"/>
              </w:rPr>
            </w:pPr>
            <w:r w:rsidRPr="00D44529">
              <w:rPr>
                <w:rFonts w:ascii="Calibri" w:eastAsia="Calibri" w:hAnsi="Calibri" w:cs="Calibri Light"/>
                <w:i/>
                <w:iCs/>
                <w:color w:val="000000"/>
              </w:rPr>
              <w:t>Funcional -</w:t>
            </w:r>
            <w:r>
              <w:rPr>
                <w:rFonts w:ascii="Calibri" w:eastAsia="Calibri" w:hAnsi="Calibri" w:cs="Calibri Light"/>
                <w:i/>
                <w:iCs/>
                <w:color w:val="000000"/>
              </w:rPr>
              <w:t xml:space="preserve"> Datos</w:t>
            </w:r>
          </w:p>
        </w:tc>
      </w:tr>
      <w:tr w:rsidR="00FD3218" w:rsidRPr="0030023B" w14:paraId="4020844E" w14:textId="77777777" w:rsidTr="00A60AC3">
        <w:trPr>
          <w:trHeight w:val="75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3F570F" w14:textId="77777777" w:rsidR="00FD3218" w:rsidRPr="0030023B" w:rsidRDefault="00FD3218" w:rsidP="00A60AC3">
            <w:pPr>
              <w:rPr>
                <w:rFonts w:ascii="Calibri" w:hAnsi="Calibri" w:cs="Calibri"/>
                <w:i/>
              </w:rPr>
            </w:pPr>
            <w:r w:rsidRPr="0030023B">
              <w:rPr>
                <w:rFonts w:ascii="Calibri" w:hAnsi="Calibri" w:cs="Calibri"/>
                <w:i/>
                <w:iCs/>
              </w:rPr>
              <w:t>Detalles de requisitos y restricciones:</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FBA779" w14:textId="6D770D95" w:rsidR="00FD3218" w:rsidRPr="00B22985" w:rsidRDefault="00FD3218" w:rsidP="00A60AC3">
            <w:pPr>
              <w:pStyle w:val="NormalWeb"/>
              <w:spacing w:before="0" w:beforeAutospacing="0" w:after="0" w:afterAutospacing="0"/>
              <w:textAlignment w:val="baseline"/>
              <w:rPr>
                <w:rFonts w:ascii="Calibri" w:hAnsi="Calibri" w:cs="Calibri"/>
                <w:i/>
              </w:rPr>
            </w:pPr>
            <w:r>
              <w:rPr>
                <w:rFonts w:ascii="Calibri" w:hAnsi="Calibri" w:cs="Calibri"/>
                <w:i/>
              </w:rPr>
              <w:t xml:space="preserve">El sistema permitirá que el </w:t>
            </w:r>
            <w:r w:rsidR="001F3C97">
              <w:rPr>
                <w:rFonts w:ascii="Calibri" w:hAnsi="Calibri" w:cs="Calibri"/>
                <w:i/>
              </w:rPr>
              <w:t>empleado</w:t>
            </w:r>
            <w:r>
              <w:rPr>
                <w:rFonts w:ascii="Calibri" w:hAnsi="Calibri" w:cs="Calibri"/>
                <w:i/>
              </w:rPr>
              <w:t xml:space="preserve"> cambie los siguientes campos:</w:t>
            </w:r>
          </w:p>
          <w:p w14:paraId="0254C2AC" w14:textId="3CF3B518" w:rsidR="00FD3218" w:rsidRDefault="00FD3218" w:rsidP="007402E4">
            <w:pPr>
              <w:pStyle w:val="Prrafodelista"/>
              <w:numPr>
                <w:ilvl w:val="0"/>
                <w:numId w:val="17"/>
              </w:numPr>
              <w:ind w:left="360"/>
              <w:rPr>
                <w:rFonts w:ascii="Calibri" w:eastAsia="Calibri" w:hAnsi="Calibri" w:cs="Calibri Light"/>
                <w:i/>
                <w:iCs/>
                <w:color w:val="000000"/>
              </w:rPr>
            </w:pPr>
            <w:r w:rsidRPr="00BA3D92">
              <w:rPr>
                <w:rFonts w:ascii="Calibri" w:hAnsi="Calibri" w:cs="Calibri"/>
                <w:i/>
                <w:kern w:val="24"/>
                <w:lang w:val="es-EC"/>
              </w:rPr>
              <w:t>Nombre del paquete de viaje</w:t>
            </w:r>
            <w:r w:rsidR="007402E4">
              <w:rPr>
                <w:rFonts w:ascii="Calibri" w:hAnsi="Calibri" w:cs="Calibri"/>
                <w:i/>
                <w:kern w:val="24"/>
                <w:lang w:val="es-EC"/>
              </w:rPr>
              <w:t>:</w:t>
            </w:r>
            <w:r w:rsidR="00274CA1">
              <w:rPr>
                <w:rFonts w:ascii="Calibri" w:hAnsi="Calibri" w:cs="Calibri"/>
                <w:i/>
                <w:kern w:val="24"/>
                <w:lang w:val="es-EC"/>
              </w:rPr>
              <w:t xml:space="preserve"> </w:t>
            </w:r>
            <w:r w:rsidR="007402E4" w:rsidRPr="00D44529">
              <w:rPr>
                <w:rFonts w:ascii="Calibri" w:eastAsia="Calibri" w:hAnsi="Calibri" w:cs="Calibri Light"/>
                <w:i/>
                <w:iCs/>
                <w:color w:val="000000"/>
              </w:rPr>
              <w:t xml:space="preserve">los nombres </w:t>
            </w:r>
            <w:r w:rsidR="007402E4">
              <w:rPr>
                <w:rFonts w:ascii="Calibri" w:eastAsia="Calibri" w:hAnsi="Calibri" w:cs="Calibri Light"/>
                <w:i/>
                <w:iCs/>
                <w:color w:val="000000"/>
              </w:rPr>
              <w:t xml:space="preserve">tendrán formato </w:t>
            </w:r>
            <w:r w:rsidR="007402E4" w:rsidRPr="00D44529">
              <w:rPr>
                <w:rFonts w:ascii="Calibri" w:eastAsia="Calibri" w:hAnsi="Calibri" w:cs="Calibri Light"/>
                <w:i/>
                <w:iCs/>
                <w:color w:val="000000"/>
              </w:rPr>
              <w:t>tipo cadena d</w:t>
            </w:r>
            <w:r w:rsidR="007402E4">
              <w:rPr>
                <w:rFonts w:ascii="Calibri" w:eastAsia="Calibri" w:hAnsi="Calibri" w:cs="Calibri Light"/>
                <w:i/>
                <w:iCs/>
                <w:color w:val="000000"/>
              </w:rPr>
              <w:t>e</w:t>
            </w:r>
            <w:r w:rsidR="007402E4" w:rsidRPr="00D44529">
              <w:rPr>
                <w:rFonts w:ascii="Calibri" w:eastAsia="Calibri" w:hAnsi="Calibri" w:cs="Calibri Light"/>
                <w:i/>
                <w:iCs/>
                <w:color w:val="000000"/>
              </w:rPr>
              <w:t xml:space="preserve"> máximo 50 caracteres considerando mayúsculas y minúsculas.</w:t>
            </w:r>
          </w:p>
          <w:p w14:paraId="18BD55AF" w14:textId="77777777" w:rsidR="00FD4574" w:rsidRPr="006F66BF" w:rsidRDefault="00FD4574" w:rsidP="00FD4574">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Fecha del vuelo</w:t>
            </w:r>
            <w:r w:rsidRPr="00D44529">
              <w:rPr>
                <w:rFonts w:ascii="Calibri" w:eastAsia="Calibri" w:hAnsi="Calibri" w:cs="Calibri Light"/>
                <w:i/>
                <w:iCs/>
                <w:color w:val="000000"/>
              </w:rPr>
              <w:t xml:space="preserve">:  contendrá </w:t>
            </w:r>
            <w:r>
              <w:rPr>
                <w:rFonts w:ascii="Calibri" w:eastAsia="Calibri" w:hAnsi="Calibri" w:cs="Calibri Light"/>
                <w:i/>
                <w:iCs/>
                <w:color w:val="000000"/>
              </w:rPr>
              <w:t>la fecha en que realizará el vuelo</w:t>
            </w:r>
            <w:r w:rsidRPr="00D44529">
              <w:rPr>
                <w:rFonts w:ascii="Calibri" w:eastAsia="Calibri" w:hAnsi="Calibri" w:cs="Calibri Light"/>
                <w:i/>
                <w:iCs/>
                <w:color w:val="000000"/>
              </w:rPr>
              <w:t>, tipo fecha, con el formato: DD/MM/AA.</w:t>
            </w:r>
          </w:p>
          <w:p w14:paraId="328CDA1D" w14:textId="77777777" w:rsidR="00FD4574" w:rsidRPr="00D44529" w:rsidRDefault="00FD4574" w:rsidP="00FD4574">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Jornada: asignara la jornada </w:t>
            </w:r>
            <w:r>
              <w:rPr>
                <w:rFonts w:ascii="Calibri" w:eastAsia="Calibri" w:hAnsi="Calibri" w:cs="Calibri Light"/>
                <w:i/>
                <w:iCs/>
                <w:color w:val="000000"/>
              </w:rPr>
              <w:t xml:space="preserve">en que se realizara el vuelo </w:t>
            </w:r>
            <w:r w:rsidRPr="00D44529">
              <w:rPr>
                <w:rFonts w:ascii="Calibri" w:eastAsia="Calibri" w:hAnsi="Calibri" w:cs="Calibri Light"/>
                <w:i/>
                <w:iCs/>
                <w:color w:val="000000"/>
              </w:rPr>
              <w:t>Matutina, Vespertina o Nocturna, de tipo cadena con un máximo de 10 caracteres, considerando mayúsculas y minúsculas.</w:t>
            </w:r>
          </w:p>
          <w:p w14:paraId="48023BCF" w14:textId="04050B7F" w:rsidR="00FD4574" w:rsidRDefault="00FD4574" w:rsidP="00FD4574">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sidR="000B0CB2">
              <w:rPr>
                <w:rFonts w:ascii="Calibri" w:eastAsia="Calibri" w:hAnsi="Calibri" w:cs="Calibri Light"/>
                <w:i/>
                <w:iCs/>
                <w:color w:val="000000"/>
              </w:rPr>
              <w:t>.</w:t>
            </w:r>
          </w:p>
          <w:p w14:paraId="2AD0D92D" w14:textId="29284B05" w:rsidR="000B0CB2" w:rsidRPr="00FD4574" w:rsidRDefault="000B0CB2" w:rsidP="00FD4574">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lastRenderedPageBreak/>
              <w:t>Fecha de asignación: presentara la fecha de la asignación de tipo fecha, con el formato: DD/MM/AA</w:t>
            </w:r>
          </w:p>
          <w:p w14:paraId="08BD01AD" w14:textId="7E9A9CA6" w:rsidR="00FD3218" w:rsidRPr="00274CA1" w:rsidRDefault="00FD3218" w:rsidP="00274CA1">
            <w:pPr>
              <w:pStyle w:val="Prrafodelista"/>
              <w:numPr>
                <w:ilvl w:val="0"/>
                <w:numId w:val="28"/>
              </w:numPr>
              <w:rPr>
                <w:rFonts w:ascii="Calibri" w:hAnsi="Calibri" w:cs="Calibri"/>
                <w:i/>
              </w:rPr>
            </w:pPr>
            <w:r w:rsidRPr="00BA3D92">
              <w:rPr>
                <w:rFonts w:ascii="Calibri" w:hAnsi="Calibri" w:cs="Calibri"/>
                <w:i/>
                <w:kern w:val="24"/>
                <w:lang w:val="es-EC"/>
              </w:rPr>
              <w:t>Descripción</w:t>
            </w:r>
            <w:r w:rsidR="00274CA1">
              <w:rPr>
                <w:rFonts w:ascii="Calibri" w:hAnsi="Calibri" w:cs="Calibri"/>
                <w:i/>
                <w:kern w:val="24"/>
                <w:lang w:val="es-EC"/>
              </w:rPr>
              <w:t xml:space="preserve">: </w:t>
            </w:r>
            <w:r w:rsidR="00274CA1" w:rsidRPr="00E132A4">
              <w:rPr>
                <w:rFonts w:ascii="Calibri" w:hAnsi="Calibri" w:cs="Calibri"/>
                <w:i/>
              </w:rPr>
              <w:t xml:space="preserve"> tipo </w:t>
            </w:r>
            <w:proofErr w:type="spellStart"/>
            <w:r w:rsidR="00274CA1" w:rsidRPr="00E132A4">
              <w:rPr>
                <w:rFonts w:ascii="Calibri" w:hAnsi="Calibri" w:cs="Calibri"/>
                <w:i/>
              </w:rPr>
              <w:t>String</w:t>
            </w:r>
            <w:proofErr w:type="spellEnd"/>
            <w:r w:rsidR="00274CA1" w:rsidRPr="00E132A4">
              <w:rPr>
                <w:rFonts w:ascii="Calibri" w:hAnsi="Calibri" w:cs="Calibri"/>
                <w:i/>
              </w:rPr>
              <w:t>, 2</w:t>
            </w:r>
            <w:r w:rsidR="00274CA1">
              <w:rPr>
                <w:rFonts w:ascii="Calibri" w:hAnsi="Calibri" w:cs="Calibri"/>
                <w:i/>
              </w:rPr>
              <w:t>0</w:t>
            </w:r>
            <w:r w:rsidR="00274CA1" w:rsidRPr="00E132A4">
              <w:rPr>
                <w:rFonts w:ascii="Calibri" w:hAnsi="Calibri" w:cs="Calibri"/>
                <w:i/>
              </w:rPr>
              <w:t>0 caracteres, incluyendo mayúsculas y minúsculas.</w:t>
            </w:r>
          </w:p>
          <w:p w14:paraId="55F5FE60" w14:textId="07382CAF" w:rsidR="00FD3218" w:rsidRPr="00BA3D92" w:rsidRDefault="00FD3218">
            <w:pPr>
              <w:pStyle w:val="Prrafodelista"/>
              <w:numPr>
                <w:ilvl w:val="0"/>
                <w:numId w:val="32"/>
              </w:numPr>
              <w:spacing w:line="256" w:lineRule="auto"/>
              <w:ind w:left="360"/>
              <w:textAlignment w:val="baseline"/>
              <w:rPr>
                <w:rFonts w:ascii="Calibri" w:hAnsi="Calibri" w:cs="Calibri"/>
                <w:i/>
                <w:kern w:val="24"/>
                <w:lang w:val="es-EC"/>
              </w:rPr>
            </w:pPr>
            <w:r w:rsidRPr="00BA3D92">
              <w:rPr>
                <w:rFonts w:ascii="Calibri" w:hAnsi="Calibri" w:cs="Calibri"/>
                <w:i/>
                <w:kern w:val="24"/>
                <w:lang w:val="es-EC"/>
              </w:rPr>
              <w:t>Transacciones</w:t>
            </w:r>
            <w:r w:rsidR="00274CA1">
              <w:rPr>
                <w:rFonts w:ascii="Calibri" w:hAnsi="Calibri" w:cs="Calibri"/>
                <w:i/>
                <w:kern w:val="24"/>
                <w:lang w:val="es-EC"/>
              </w:rPr>
              <w:t xml:space="preserve">: tipo </w:t>
            </w:r>
            <w:proofErr w:type="spellStart"/>
            <w:r w:rsidR="00274CA1">
              <w:rPr>
                <w:rFonts w:ascii="Calibri" w:hAnsi="Calibri" w:cs="Calibri"/>
                <w:i/>
                <w:kern w:val="24"/>
                <w:lang w:val="es-EC"/>
              </w:rPr>
              <w:t>String</w:t>
            </w:r>
            <w:proofErr w:type="spellEnd"/>
            <w:r w:rsidR="00274CA1">
              <w:rPr>
                <w:rFonts w:ascii="Calibri" w:hAnsi="Calibri" w:cs="Calibri"/>
                <w:i/>
                <w:kern w:val="24"/>
                <w:lang w:val="es-EC"/>
              </w:rPr>
              <w:t xml:space="preserve">, 25 caracteres, incluyendo </w:t>
            </w:r>
            <w:r w:rsidR="00274CA1" w:rsidRPr="00E132A4">
              <w:rPr>
                <w:rFonts w:ascii="Calibri" w:hAnsi="Calibri" w:cs="Calibri"/>
                <w:i/>
              </w:rPr>
              <w:t>mayúsculas</w:t>
            </w:r>
            <w:r w:rsidR="00274CA1">
              <w:rPr>
                <w:rFonts w:ascii="Calibri" w:hAnsi="Calibri" w:cs="Calibri"/>
                <w:i/>
              </w:rPr>
              <w:t xml:space="preserve">, </w:t>
            </w:r>
            <w:r w:rsidR="00274CA1" w:rsidRPr="00E132A4">
              <w:rPr>
                <w:rFonts w:ascii="Calibri" w:hAnsi="Calibri" w:cs="Calibri"/>
                <w:i/>
              </w:rPr>
              <w:t>minúsculas</w:t>
            </w:r>
            <w:r w:rsidR="00274CA1">
              <w:rPr>
                <w:rFonts w:ascii="Calibri" w:hAnsi="Calibri" w:cs="Calibri"/>
                <w:i/>
              </w:rPr>
              <w:t xml:space="preserve"> y números.</w:t>
            </w:r>
          </w:p>
          <w:p w14:paraId="0031AACA" w14:textId="775AC56F" w:rsidR="001F3C97" w:rsidRPr="001F3C97" w:rsidRDefault="00FD3218" w:rsidP="001F3C97">
            <w:pPr>
              <w:pStyle w:val="Prrafodelista"/>
              <w:numPr>
                <w:ilvl w:val="0"/>
                <w:numId w:val="31"/>
              </w:numPr>
              <w:spacing w:line="256" w:lineRule="auto"/>
              <w:ind w:left="360"/>
              <w:textAlignment w:val="baseline"/>
              <w:rPr>
                <w:rFonts w:ascii="Calibri" w:hAnsi="Calibri" w:cs="Calibri"/>
                <w:i/>
                <w:kern w:val="24"/>
                <w:lang w:val="es-EC"/>
              </w:rPr>
            </w:pPr>
            <w:r w:rsidRPr="00BA3D92">
              <w:rPr>
                <w:rFonts w:ascii="Calibri" w:hAnsi="Calibri" w:cs="Calibri"/>
                <w:i/>
                <w:kern w:val="24"/>
                <w:lang w:val="es-EC"/>
              </w:rPr>
              <w:t>Precio</w:t>
            </w:r>
            <w:r w:rsidR="00AF23B8">
              <w:rPr>
                <w:rFonts w:ascii="Calibri" w:hAnsi="Calibri" w:cs="Calibri"/>
                <w:i/>
                <w:kern w:val="24"/>
                <w:lang w:val="es-EC"/>
              </w:rPr>
              <w:t xml:space="preserve">: tipo </w:t>
            </w:r>
            <w:proofErr w:type="spellStart"/>
            <w:r w:rsidR="00AF23B8">
              <w:rPr>
                <w:rFonts w:ascii="Calibri" w:hAnsi="Calibri" w:cs="Calibri"/>
                <w:i/>
                <w:kern w:val="24"/>
                <w:lang w:val="es-EC"/>
              </w:rPr>
              <w:t>int</w:t>
            </w:r>
            <w:proofErr w:type="spellEnd"/>
            <w:r w:rsidR="00AF23B8">
              <w:rPr>
                <w:rFonts w:ascii="Calibri" w:hAnsi="Calibri" w:cs="Calibri"/>
                <w:i/>
                <w:kern w:val="24"/>
                <w:lang w:val="es-EC"/>
              </w:rPr>
              <w:t xml:space="preserve">, </w:t>
            </w:r>
            <w:r w:rsidR="00AF23B8" w:rsidRPr="00B22985">
              <w:rPr>
                <w:rFonts w:ascii="Calibri" w:hAnsi="Calibri" w:cs="Calibri"/>
                <w:i/>
              </w:rPr>
              <w:t>10 caracteres</w:t>
            </w:r>
            <w:r w:rsidR="00AF23B8">
              <w:rPr>
                <w:rFonts w:ascii="Calibri" w:hAnsi="Calibri" w:cs="Calibri"/>
                <w:i/>
              </w:rPr>
              <w:t>, escrito en números</w:t>
            </w:r>
            <w:r w:rsidR="001F3C97">
              <w:rPr>
                <w:rFonts w:ascii="Calibri" w:hAnsi="Calibri" w:cs="Calibri"/>
                <w:i/>
              </w:rPr>
              <w:t>.</w:t>
            </w:r>
          </w:p>
          <w:p w14:paraId="1B37A0CC" w14:textId="77777777" w:rsidR="00FD3218" w:rsidRPr="001C35FF" w:rsidRDefault="00FD3218">
            <w:pPr>
              <w:keepLines/>
              <w:numPr>
                <w:ilvl w:val="0"/>
                <w:numId w:val="14"/>
              </w:numPr>
              <w:contextualSpacing/>
              <w:rPr>
                <w:rFonts w:ascii="Calibri" w:hAnsi="Calibri" w:cs="Calibri"/>
                <w:i/>
                <w:szCs w:val="36"/>
              </w:rPr>
            </w:pPr>
            <w:r w:rsidRPr="00D44529">
              <w:rPr>
                <w:rFonts w:ascii="Calibri" w:eastAsia="Calibri" w:hAnsi="Calibri" w:cs="Calibri Light"/>
                <w:i/>
                <w:iCs/>
                <w:color w:val="000000"/>
              </w:rPr>
              <w:t>Tendrá el botón Guardar que establecerá los cambios. Estos datos, se actualizarán a todos los usuarios del sistema.</w:t>
            </w:r>
          </w:p>
        </w:tc>
      </w:tr>
      <w:tr w:rsidR="00FD3218" w:rsidRPr="0030023B" w14:paraId="2EFF8599" w14:textId="77777777" w:rsidTr="00A60AC3">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808824" w14:textId="77777777" w:rsidR="00FD3218" w:rsidRPr="0030023B" w:rsidRDefault="00FD3218" w:rsidP="00A60AC3">
            <w:pPr>
              <w:rPr>
                <w:rFonts w:ascii="Calibri" w:hAnsi="Calibri" w:cs="Calibri"/>
                <w:i/>
              </w:rPr>
            </w:pPr>
            <w:r w:rsidRPr="0030023B">
              <w:rPr>
                <w:rFonts w:ascii="Calibri" w:hAnsi="Calibri" w:cs="Calibri"/>
                <w:i/>
                <w:iCs/>
              </w:rPr>
              <w:lastRenderedPageBreak/>
              <w:t>Fecha de revisión y versión:</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F3A4D1" w14:textId="77777777" w:rsidR="00FD3218" w:rsidRPr="004E466A" w:rsidRDefault="00FD3218" w:rsidP="00A60AC3">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7106DAA9" w14:textId="77777777" w:rsidR="00FD3218" w:rsidRPr="00E07736" w:rsidRDefault="00FD3218" w:rsidP="00A60AC3">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FD3218" w:rsidRPr="0030023B" w14:paraId="18EBC97B" w14:textId="77777777" w:rsidTr="00A60AC3">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B51055" w14:textId="77777777" w:rsidR="00FD3218" w:rsidRPr="0030023B" w:rsidRDefault="00FD3218" w:rsidP="00A60AC3">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4046E0" w14:textId="77777777" w:rsidR="00FD3218" w:rsidRPr="00E07736" w:rsidRDefault="00FD3218" w:rsidP="00A60AC3">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b/>
                <w:bCs/>
                <w:i/>
                <w:kern w:val="24"/>
                <w:lang w:val="en-US"/>
              </w:rPr>
              <w:t xml:space="preserve">Alta </w:t>
            </w:r>
          </w:p>
        </w:tc>
      </w:tr>
    </w:tbl>
    <w:p w14:paraId="35D380CC" w14:textId="1D3EDA41" w:rsidR="00CA5DE4" w:rsidRDefault="00CA5DE4" w:rsidP="009B6577"/>
    <w:p w14:paraId="0F47B6F3" w14:textId="4D4238C1" w:rsidR="00A60AC3" w:rsidRDefault="00A60AC3" w:rsidP="009B6577"/>
    <w:p w14:paraId="008831F6" w14:textId="7CDA1F78" w:rsidR="00A60AC3" w:rsidRDefault="00A60AC3" w:rsidP="009B6577"/>
    <w:p w14:paraId="56F6282B" w14:textId="3C6FD0EA" w:rsidR="00260553" w:rsidRDefault="00260553" w:rsidP="009B6577"/>
    <w:p w14:paraId="28AE6BF0" w14:textId="466FA23D" w:rsidR="00260553" w:rsidRDefault="00260553" w:rsidP="009B6577"/>
    <w:p w14:paraId="43AFE603" w14:textId="4E17D17D" w:rsidR="00260553" w:rsidRDefault="00260553" w:rsidP="009B6577"/>
    <w:p w14:paraId="02CC7E6F" w14:textId="7A1B0984" w:rsidR="00260553" w:rsidRDefault="00260553" w:rsidP="009B6577"/>
    <w:p w14:paraId="7A48F8B3" w14:textId="5C79E396" w:rsidR="00260553" w:rsidRDefault="00260553" w:rsidP="009B6577"/>
    <w:p w14:paraId="4B1CD55F" w14:textId="2C327C39" w:rsidR="00260553" w:rsidRDefault="00260553" w:rsidP="009B6577"/>
    <w:p w14:paraId="27D460F6" w14:textId="1998976F" w:rsidR="00260553" w:rsidRDefault="00260553" w:rsidP="009B6577"/>
    <w:p w14:paraId="0DF63D8B" w14:textId="3AA3A429" w:rsidR="00260553" w:rsidRDefault="00260553" w:rsidP="009B6577"/>
    <w:p w14:paraId="32DD883F" w14:textId="77C09A12" w:rsidR="00260553" w:rsidRDefault="00260553" w:rsidP="009B6577"/>
    <w:p w14:paraId="32E3A5CB" w14:textId="625C1CF5" w:rsidR="00260553" w:rsidRDefault="00260553" w:rsidP="009B6577"/>
    <w:p w14:paraId="02CFD666" w14:textId="7A60B00A" w:rsidR="00260553" w:rsidRDefault="00260553" w:rsidP="009B6577"/>
    <w:p w14:paraId="6A4E572F" w14:textId="5A73980A" w:rsidR="00260553" w:rsidRDefault="00260553" w:rsidP="009B6577"/>
    <w:p w14:paraId="1F9C9C0A" w14:textId="561AEE65" w:rsidR="00260553" w:rsidRDefault="00260553" w:rsidP="009B6577"/>
    <w:p w14:paraId="57E56083" w14:textId="77777777" w:rsidR="00260553" w:rsidRDefault="00260553"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E12AB9" w:rsidRPr="0088178D" w14:paraId="5B42F513" w14:textId="77777777" w:rsidTr="00A60AC3">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0729BC" w14:textId="77777777" w:rsidR="00E12AB9" w:rsidRPr="007B6759" w:rsidRDefault="00E12AB9" w:rsidP="00C43128">
            <w:pPr>
              <w:keepLines/>
              <w:contextualSpacing/>
              <w:rPr>
                <w:rFonts w:ascii="Calibri" w:hAnsi="Calibri" w:cs="Calibri"/>
                <w:i/>
              </w:rPr>
            </w:pPr>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BD8E7D7" w14:textId="172B22BD" w:rsidR="00E12AB9" w:rsidRPr="007B6759" w:rsidRDefault="00E12AB9" w:rsidP="00C43128">
            <w:pPr>
              <w:keepLines/>
              <w:contextualSpacing/>
              <w:rPr>
                <w:rFonts w:ascii="Calibri" w:hAnsi="Calibri" w:cs="Calibri"/>
                <w:i/>
                <w:color w:val="0000FF"/>
              </w:rPr>
            </w:pPr>
            <w:r w:rsidRPr="007B6759">
              <w:rPr>
                <w:rFonts w:ascii="Calibri" w:hAnsi="Calibri" w:cs="Calibri"/>
                <w:b/>
                <w:i/>
                <w:lang w:val="en-US"/>
              </w:rPr>
              <w:t>RF-</w:t>
            </w:r>
            <w:r w:rsidR="006B15D9">
              <w:rPr>
                <w:rFonts w:ascii="Calibri" w:hAnsi="Calibri" w:cs="Calibri"/>
                <w:b/>
                <w:i/>
                <w:lang w:val="en-US"/>
              </w:rPr>
              <w:t>3</w:t>
            </w:r>
            <w:r w:rsidR="00F70620">
              <w:rPr>
                <w:rFonts w:ascii="Calibri" w:hAnsi="Calibri" w:cs="Calibri"/>
                <w:b/>
                <w:i/>
                <w:lang w:val="en-US"/>
              </w:rPr>
              <w:t>5</w:t>
            </w:r>
          </w:p>
        </w:tc>
      </w:tr>
      <w:tr w:rsidR="00E12AB9" w:rsidRPr="0088178D" w14:paraId="6D425709" w14:textId="77777777" w:rsidTr="00A60AC3">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2C0CF2B" w14:textId="77777777" w:rsidR="00E12AB9" w:rsidRPr="007B6759" w:rsidRDefault="00E12AB9" w:rsidP="00C43128">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D8625D" w14:textId="77777777" w:rsidR="00E12AB9" w:rsidRPr="007B6759" w:rsidRDefault="00E12AB9" w:rsidP="00C43128">
            <w:pPr>
              <w:keepLines/>
              <w:contextualSpacing/>
              <w:rPr>
                <w:rFonts w:ascii="Calibri" w:hAnsi="Calibri" w:cs="Calibri"/>
                <w:i/>
                <w:color w:val="0000FF"/>
                <w:sz w:val="36"/>
                <w:szCs w:val="36"/>
              </w:rPr>
            </w:pPr>
            <w:r>
              <w:rPr>
                <w:rFonts w:ascii="Calibri" w:eastAsia="Calibri" w:hAnsi="Calibri" w:cs="Calibri"/>
                <w:i/>
                <w:iCs/>
                <w:color w:val="000000"/>
              </w:rPr>
              <w:t>Consulta</w:t>
            </w:r>
            <w:r w:rsidRPr="00D44529">
              <w:rPr>
                <w:rFonts w:ascii="Calibri" w:eastAsia="Calibri" w:hAnsi="Calibri" w:cs="Calibri"/>
                <w:i/>
                <w:iCs/>
                <w:color w:val="000000"/>
              </w:rPr>
              <w:t xml:space="preserve"> </w:t>
            </w:r>
            <w:r>
              <w:rPr>
                <w:rFonts w:ascii="Calibri" w:eastAsia="Calibri" w:hAnsi="Calibri" w:cs="Calibri"/>
                <w:i/>
                <w:iCs/>
                <w:color w:val="000000"/>
              </w:rPr>
              <w:t>Paquetes de Viajes</w:t>
            </w:r>
          </w:p>
        </w:tc>
      </w:tr>
      <w:tr w:rsidR="00E12AB9" w:rsidRPr="0088178D" w14:paraId="491F4B67" w14:textId="77777777" w:rsidTr="00A60AC3">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11D887" w14:textId="77777777" w:rsidR="00E12AB9" w:rsidRPr="007B6759" w:rsidRDefault="00E12AB9" w:rsidP="00C43128">
            <w:pPr>
              <w:keepLines/>
              <w:contextualSpacing/>
              <w:rPr>
                <w:rFonts w:ascii="Calibri" w:hAnsi="Calibri" w:cs="Calibri"/>
                <w:i/>
              </w:rPr>
            </w:pPr>
            <w:proofErr w:type="spellStart"/>
            <w:r w:rsidRPr="007B6759">
              <w:rPr>
                <w:rFonts w:ascii="Calibri" w:hAnsi="Calibri" w:cs="Calibri"/>
                <w:i/>
                <w:lang w:val="en-US"/>
              </w:rPr>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C6805" w14:textId="77777777" w:rsidR="00E12AB9" w:rsidRPr="007B6759" w:rsidRDefault="00E12AB9" w:rsidP="00C43128">
            <w:pPr>
              <w:keepLines/>
              <w:contextualSpacing/>
              <w:rPr>
                <w:rFonts w:ascii="Calibri" w:hAnsi="Calibri" w:cs="Calibri"/>
                <w:i/>
                <w:color w:val="0000FF"/>
                <w:sz w:val="36"/>
                <w:szCs w:val="36"/>
              </w:rPr>
            </w:pPr>
            <w:r>
              <w:rPr>
                <w:rFonts w:asciiTheme="minorHAnsi" w:hAnsiTheme="minorHAnsi" w:cstheme="minorHAnsi"/>
                <w:i/>
                <w:iCs/>
              </w:rPr>
              <w:t>El usuario podrá consultar el paquete de viaje seleccionado exitosamente en el sistema.</w:t>
            </w:r>
          </w:p>
        </w:tc>
      </w:tr>
      <w:tr w:rsidR="00E12AB9" w:rsidRPr="0088178D" w14:paraId="520457A9" w14:textId="77777777" w:rsidTr="00A60AC3">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9C821D" w14:textId="77777777" w:rsidR="00E12AB9" w:rsidRPr="007B6759" w:rsidRDefault="00E12AB9" w:rsidP="00C43128">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386841" w14:textId="77777777" w:rsidR="00E12AB9" w:rsidRPr="007B6759" w:rsidRDefault="00E12AB9"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Funcional – Datos</w:t>
            </w:r>
          </w:p>
        </w:tc>
      </w:tr>
      <w:tr w:rsidR="00E12AB9" w:rsidRPr="0088178D" w14:paraId="31D1282C" w14:textId="77777777" w:rsidTr="00A60AC3">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A3C444" w14:textId="77777777" w:rsidR="00E12AB9" w:rsidRPr="007B6759" w:rsidRDefault="00E12AB9" w:rsidP="00C43128">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AD1E53" w14:textId="77777777" w:rsidR="00E12AB9" w:rsidRPr="00CB5DC7" w:rsidRDefault="00E12AB9" w:rsidP="00C43128">
            <w:pPr>
              <w:jc w:val="both"/>
              <w:textAlignment w:val="baseline"/>
              <w:rPr>
                <w:rFonts w:ascii="Calibri" w:hAnsi="Calibri" w:cs="Calibri"/>
                <w:i/>
                <w:kern w:val="24"/>
                <w:lang w:val="es-EC" w:eastAsia="es-ES"/>
              </w:rPr>
            </w:pPr>
            <w:r w:rsidRPr="00042F10">
              <w:rPr>
                <w:rFonts w:ascii="Calibri" w:hAnsi="Calibri" w:cs="Calibri"/>
                <w:i/>
                <w:kern w:val="24"/>
                <w:lang w:val="es-EC" w:eastAsia="es-ES"/>
              </w:rPr>
              <w:t>El sistema verificará el ingreso de</w:t>
            </w:r>
            <w:r>
              <w:rPr>
                <w:rFonts w:ascii="Calibri" w:hAnsi="Calibri" w:cs="Calibri"/>
                <w:i/>
                <w:kern w:val="24"/>
                <w:lang w:val="es-EC" w:eastAsia="es-ES"/>
              </w:rPr>
              <w:t>l usuario</w:t>
            </w:r>
            <w:r w:rsidRPr="00042F10">
              <w:rPr>
                <w:rFonts w:ascii="Calibri" w:hAnsi="Calibri" w:cs="Calibri"/>
                <w:i/>
                <w:kern w:val="24"/>
                <w:lang w:val="es-EC" w:eastAsia="es-ES"/>
              </w:rPr>
              <w:t xml:space="preserve"> y le permitirá </w:t>
            </w:r>
            <w:r>
              <w:rPr>
                <w:rFonts w:ascii="Calibri" w:hAnsi="Calibri" w:cs="Calibri"/>
                <w:i/>
                <w:kern w:val="24"/>
                <w:lang w:val="es-EC" w:eastAsia="es-ES"/>
              </w:rPr>
              <w:t>consultar el paquete de viaje seleccionado para su viaje.</w:t>
            </w:r>
          </w:p>
          <w:p w14:paraId="207123C8" w14:textId="77777777" w:rsidR="00E12AB9" w:rsidRDefault="00E12AB9" w:rsidP="00C43128">
            <w:pPr>
              <w:keepLines/>
              <w:contextualSpacing/>
              <w:rPr>
                <w:rFonts w:asciiTheme="minorHAnsi" w:hAnsiTheme="minorHAnsi" w:cstheme="minorHAnsi"/>
                <w:i/>
                <w:iCs/>
              </w:rPr>
            </w:pPr>
            <w:r>
              <w:rPr>
                <w:rFonts w:asciiTheme="minorHAnsi" w:hAnsiTheme="minorHAnsi" w:cstheme="minorHAnsi"/>
                <w:i/>
                <w:iCs/>
              </w:rPr>
              <w:t>El usuario podrá realizar las siguientes funciones:</w:t>
            </w:r>
          </w:p>
          <w:p w14:paraId="2F766A07" w14:textId="77777777" w:rsidR="00E12AB9" w:rsidRPr="00B46FC8" w:rsidRDefault="00E12AB9">
            <w:pPr>
              <w:pStyle w:val="Prrafodelista"/>
              <w:numPr>
                <w:ilvl w:val="0"/>
                <w:numId w:val="27"/>
              </w:numPr>
              <w:jc w:val="both"/>
              <w:textAlignment w:val="baseline"/>
              <w:rPr>
                <w:rFonts w:ascii="Calibri" w:hAnsi="Calibri" w:cs="Calibri"/>
                <w:i/>
                <w:szCs w:val="36"/>
              </w:rPr>
            </w:pPr>
            <w:r>
              <w:rPr>
                <w:rFonts w:ascii="Calibri" w:hAnsi="Calibri" w:cs="Calibri"/>
                <w:i/>
              </w:rPr>
              <w:t>Buscar por nombres y apellidos del usuario.</w:t>
            </w:r>
          </w:p>
          <w:p w14:paraId="6CCE551F" w14:textId="77777777" w:rsidR="00E12AB9" w:rsidRPr="00CB5DC7" w:rsidRDefault="00E12AB9">
            <w:pPr>
              <w:pStyle w:val="Prrafodelista"/>
              <w:numPr>
                <w:ilvl w:val="0"/>
                <w:numId w:val="27"/>
              </w:numPr>
              <w:jc w:val="both"/>
              <w:textAlignment w:val="baseline"/>
              <w:rPr>
                <w:rFonts w:ascii="Calibri" w:hAnsi="Calibri" w:cs="Calibri"/>
                <w:i/>
                <w:szCs w:val="36"/>
              </w:rPr>
            </w:pPr>
            <w:r>
              <w:rPr>
                <w:rFonts w:asciiTheme="minorHAnsi" w:hAnsiTheme="minorHAnsi" w:cstheme="minorHAnsi"/>
                <w:i/>
                <w:iCs/>
              </w:rPr>
              <w:t>Buscar por viaje.</w:t>
            </w:r>
          </w:p>
          <w:p w14:paraId="42A48A83" w14:textId="77777777" w:rsidR="00E12AB9" w:rsidRPr="00672F98" w:rsidRDefault="00E12AB9">
            <w:pPr>
              <w:pStyle w:val="Prrafodelista"/>
              <w:numPr>
                <w:ilvl w:val="0"/>
                <w:numId w:val="27"/>
              </w:numPr>
              <w:jc w:val="both"/>
              <w:textAlignment w:val="baseline"/>
              <w:rPr>
                <w:rFonts w:ascii="Calibri" w:hAnsi="Calibri" w:cs="Calibri"/>
                <w:i/>
                <w:szCs w:val="36"/>
              </w:rPr>
            </w:pPr>
            <w:r>
              <w:rPr>
                <w:rFonts w:ascii="Calibri" w:hAnsi="Calibri" w:cs="Calibri"/>
                <w:i/>
              </w:rPr>
              <w:t>Buscar por alojamiento.</w:t>
            </w:r>
          </w:p>
          <w:p w14:paraId="3D628DFE" w14:textId="77777777" w:rsidR="00E12AB9" w:rsidRPr="00672F98" w:rsidRDefault="00E12AB9">
            <w:pPr>
              <w:pStyle w:val="Prrafodelista"/>
              <w:numPr>
                <w:ilvl w:val="0"/>
                <w:numId w:val="27"/>
              </w:numPr>
              <w:jc w:val="both"/>
              <w:textAlignment w:val="baseline"/>
              <w:rPr>
                <w:rFonts w:ascii="Calibri" w:hAnsi="Calibri" w:cs="Calibri"/>
                <w:i/>
                <w:szCs w:val="36"/>
              </w:rPr>
            </w:pPr>
            <w:r>
              <w:rPr>
                <w:rFonts w:ascii="Calibri" w:hAnsi="Calibri" w:cs="Calibri"/>
                <w:i/>
              </w:rPr>
              <w:t>Buscar por cedula de identificación.</w:t>
            </w:r>
          </w:p>
          <w:p w14:paraId="08EE3147" w14:textId="77777777" w:rsidR="00E12AB9" w:rsidRPr="00672F98" w:rsidRDefault="00E12AB9">
            <w:pPr>
              <w:pStyle w:val="Prrafodelista"/>
              <w:numPr>
                <w:ilvl w:val="0"/>
                <w:numId w:val="27"/>
              </w:numPr>
              <w:jc w:val="both"/>
              <w:textAlignment w:val="baseline"/>
              <w:rPr>
                <w:rFonts w:ascii="Calibri" w:hAnsi="Calibri" w:cs="Calibri"/>
                <w:i/>
                <w:szCs w:val="36"/>
              </w:rPr>
            </w:pPr>
            <w:r>
              <w:rPr>
                <w:rFonts w:ascii="Calibri" w:hAnsi="Calibri" w:cs="Calibri"/>
                <w:i/>
              </w:rPr>
              <w:t>Buscar por monto a pagar.</w:t>
            </w:r>
          </w:p>
          <w:p w14:paraId="34E528C4" w14:textId="77777777" w:rsidR="00E12AB9" w:rsidRPr="0006582E" w:rsidRDefault="00E12AB9">
            <w:pPr>
              <w:pStyle w:val="Prrafodelista"/>
              <w:numPr>
                <w:ilvl w:val="0"/>
                <w:numId w:val="27"/>
              </w:numPr>
              <w:jc w:val="both"/>
              <w:textAlignment w:val="baseline"/>
              <w:rPr>
                <w:rFonts w:ascii="Calibri" w:hAnsi="Calibri" w:cs="Calibri"/>
                <w:i/>
                <w:szCs w:val="36"/>
              </w:rPr>
            </w:pPr>
            <w:r>
              <w:rPr>
                <w:rFonts w:ascii="Calibri" w:hAnsi="Calibri" w:cs="Calibri"/>
                <w:i/>
              </w:rPr>
              <w:t>Buscar por fecha de asignación.</w:t>
            </w:r>
          </w:p>
          <w:p w14:paraId="5659B4FA" w14:textId="77777777" w:rsidR="00E12AB9" w:rsidRPr="0006582E" w:rsidRDefault="00E12AB9">
            <w:pPr>
              <w:pStyle w:val="Prrafodelista"/>
              <w:numPr>
                <w:ilvl w:val="0"/>
                <w:numId w:val="27"/>
              </w:numPr>
              <w:jc w:val="both"/>
              <w:textAlignment w:val="baseline"/>
              <w:rPr>
                <w:rFonts w:ascii="Calibri" w:hAnsi="Calibri" w:cs="Calibri"/>
                <w:i/>
                <w:szCs w:val="36"/>
              </w:rPr>
            </w:pPr>
            <w:r>
              <w:rPr>
                <w:rFonts w:ascii="Calibri" w:hAnsi="Calibri" w:cs="Calibri"/>
                <w:i/>
              </w:rPr>
              <w:t>Buscar por paquete de viaje adquirido.</w:t>
            </w:r>
          </w:p>
          <w:p w14:paraId="4A80C97D" w14:textId="0552F057" w:rsidR="00E12AB9" w:rsidRPr="0006582E" w:rsidRDefault="00E12AB9" w:rsidP="00C43128">
            <w:pPr>
              <w:jc w:val="both"/>
              <w:textAlignment w:val="baseline"/>
              <w:rPr>
                <w:rFonts w:ascii="Calibri" w:hAnsi="Calibri" w:cs="Calibri"/>
                <w:i/>
                <w:szCs w:val="36"/>
              </w:rPr>
            </w:pPr>
            <w:r>
              <w:rPr>
                <w:rFonts w:ascii="Calibri" w:hAnsi="Calibri" w:cs="Calibri"/>
                <w:i/>
                <w:szCs w:val="36"/>
              </w:rPr>
              <w:t xml:space="preserve">La información se presentará de manera correcta </w:t>
            </w:r>
            <w:r w:rsidR="004A5E44">
              <w:rPr>
                <w:rFonts w:ascii="Calibri" w:hAnsi="Calibri" w:cs="Calibri"/>
                <w:i/>
                <w:szCs w:val="36"/>
              </w:rPr>
              <w:t>de acuerdo con el</w:t>
            </w:r>
            <w:r>
              <w:rPr>
                <w:rFonts w:ascii="Calibri" w:hAnsi="Calibri" w:cs="Calibri"/>
                <w:i/>
                <w:szCs w:val="36"/>
              </w:rPr>
              <w:t xml:space="preserve"> termino o método de consulta que elija el usuario.</w:t>
            </w:r>
          </w:p>
          <w:p w14:paraId="49BEA51D" w14:textId="77777777" w:rsidR="00E12AB9" w:rsidRPr="007B6759" w:rsidRDefault="00E12AB9" w:rsidP="00C43128">
            <w:pPr>
              <w:keepLines/>
              <w:contextualSpacing/>
              <w:rPr>
                <w:rFonts w:ascii="Calibri" w:hAnsi="Calibri" w:cs="Calibri"/>
                <w:i/>
                <w:color w:val="0000FF"/>
                <w:szCs w:val="36"/>
              </w:rPr>
            </w:pPr>
          </w:p>
        </w:tc>
      </w:tr>
      <w:tr w:rsidR="00E12AB9" w:rsidRPr="0088178D" w14:paraId="3583A7B1" w14:textId="77777777" w:rsidTr="00A60AC3">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FEE345" w14:textId="77777777" w:rsidR="00E12AB9" w:rsidRPr="007B6759" w:rsidRDefault="00E12AB9" w:rsidP="00C43128">
            <w:pPr>
              <w:keepLines/>
              <w:contextualSpacing/>
              <w:rPr>
                <w:rFonts w:ascii="Calibri" w:hAnsi="Calibri" w:cs="Calibri"/>
                <w:i/>
              </w:rPr>
            </w:pPr>
            <w:r w:rsidRPr="007B6759">
              <w:rPr>
                <w:rFonts w:ascii="Calibri" w:hAnsi="Calibri" w:cs="Calibri"/>
                <w:i/>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61AC41" w14:textId="77777777" w:rsidR="00E12AB9" w:rsidRPr="00D44529" w:rsidRDefault="00E12AB9" w:rsidP="00C4312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2E19F974" w14:textId="77777777" w:rsidR="00E12AB9" w:rsidRPr="007B6759" w:rsidRDefault="00E12AB9"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E12AB9" w:rsidRPr="0088178D" w14:paraId="4DEDEF5C" w14:textId="77777777" w:rsidTr="00A60AC3">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C4EEE5" w14:textId="77777777" w:rsidR="00E12AB9" w:rsidRPr="007B6759" w:rsidRDefault="00E12AB9" w:rsidP="00C4312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0D8682" w14:textId="77777777" w:rsidR="00E12AB9" w:rsidRPr="007B6759" w:rsidRDefault="00E12AB9"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Alta</w:t>
            </w:r>
          </w:p>
        </w:tc>
      </w:tr>
    </w:tbl>
    <w:p w14:paraId="183CFC61" w14:textId="77777777" w:rsidR="004A5E44" w:rsidRDefault="004A5E44"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4A5E44" w:rsidRPr="0088178D" w14:paraId="6ED67639" w14:textId="77777777" w:rsidTr="00D40DCF">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AAE675" w14:textId="77777777" w:rsidR="004A5E44" w:rsidRPr="007B6759" w:rsidRDefault="004A5E44" w:rsidP="00C43128">
            <w:pPr>
              <w:keepLines/>
              <w:contextualSpacing/>
              <w:rPr>
                <w:rFonts w:ascii="Calibri" w:hAnsi="Calibri" w:cs="Calibri"/>
                <w:i/>
              </w:rPr>
            </w:pPr>
            <w:bookmarkStart w:id="40" w:name="_Hlk108949449"/>
            <w:proofErr w:type="spellStart"/>
            <w:r w:rsidRPr="007B6759">
              <w:rPr>
                <w:rFonts w:ascii="Calibri" w:hAnsi="Calibri" w:cs="Calibri"/>
                <w:i/>
                <w:lang w:val="en-US"/>
              </w:rPr>
              <w:t>Número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5812D0" w14:textId="7A950530" w:rsidR="004A5E44" w:rsidRPr="007B6759" w:rsidRDefault="004A5E44" w:rsidP="00C43128">
            <w:pPr>
              <w:keepLines/>
              <w:contextualSpacing/>
              <w:rPr>
                <w:rFonts w:ascii="Calibri" w:hAnsi="Calibri" w:cs="Calibri"/>
                <w:i/>
                <w:color w:val="0000FF"/>
              </w:rPr>
            </w:pPr>
            <w:r w:rsidRPr="007B6759">
              <w:rPr>
                <w:rFonts w:ascii="Calibri" w:hAnsi="Calibri" w:cs="Calibri"/>
                <w:b/>
                <w:i/>
                <w:lang w:val="en-US"/>
              </w:rPr>
              <w:t>RF-</w:t>
            </w:r>
            <w:r w:rsidR="006B15D9">
              <w:rPr>
                <w:rFonts w:ascii="Calibri" w:hAnsi="Calibri" w:cs="Calibri"/>
                <w:b/>
                <w:i/>
                <w:lang w:val="en-US"/>
              </w:rPr>
              <w:t>3</w:t>
            </w:r>
            <w:r w:rsidR="00F70620">
              <w:rPr>
                <w:rFonts w:ascii="Calibri" w:hAnsi="Calibri" w:cs="Calibri"/>
                <w:b/>
                <w:i/>
                <w:lang w:val="en-US"/>
              </w:rPr>
              <w:t>6</w:t>
            </w:r>
          </w:p>
        </w:tc>
      </w:tr>
      <w:tr w:rsidR="004A5E44" w:rsidRPr="0088178D" w14:paraId="5227FC39" w14:textId="77777777" w:rsidTr="00D40DCF">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825F8B" w14:textId="77777777" w:rsidR="004A5E44" w:rsidRPr="007B6759" w:rsidRDefault="004A5E44" w:rsidP="004A5E44">
            <w:pPr>
              <w:keepLines/>
              <w:contextualSpacing/>
              <w:rPr>
                <w:rFonts w:ascii="Calibri" w:hAnsi="Calibri" w:cs="Calibri"/>
                <w:i/>
              </w:rPr>
            </w:pPr>
            <w:proofErr w:type="spellStart"/>
            <w:r w:rsidRPr="007B6759">
              <w:rPr>
                <w:rFonts w:ascii="Calibri" w:hAnsi="Calibri" w:cs="Calibri"/>
                <w:i/>
                <w:lang w:val="en-US"/>
              </w:rPr>
              <w:t>Título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9834A3" w14:textId="16289AF0" w:rsidR="004A5E44" w:rsidRPr="007B6759" w:rsidRDefault="004A5E44" w:rsidP="004A5E44">
            <w:pPr>
              <w:keepLines/>
              <w:contextualSpacing/>
              <w:rPr>
                <w:rFonts w:ascii="Calibri" w:hAnsi="Calibri" w:cs="Calibri"/>
                <w:i/>
                <w:color w:val="0000FF"/>
                <w:sz w:val="36"/>
                <w:szCs w:val="36"/>
              </w:rPr>
            </w:pPr>
            <w:r>
              <w:rPr>
                <w:rFonts w:ascii="Calibri" w:hAnsi="Calibri" w:cs="Calibri"/>
                <w:i/>
                <w:kern w:val="24"/>
                <w:lang w:val="es-EC"/>
              </w:rPr>
              <w:t>Eliminar Paquetes de Viajes</w:t>
            </w:r>
          </w:p>
        </w:tc>
      </w:tr>
      <w:tr w:rsidR="004A5E44" w:rsidRPr="0088178D" w14:paraId="69D33424" w14:textId="77777777" w:rsidTr="00D40DCF">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03FA96" w14:textId="77777777" w:rsidR="004A5E44" w:rsidRPr="007B6759" w:rsidRDefault="004A5E44" w:rsidP="004A5E44">
            <w:pPr>
              <w:keepLines/>
              <w:contextualSpacing/>
              <w:rPr>
                <w:rFonts w:ascii="Calibri" w:hAnsi="Calibri" w:cs="Calibri"/>
                <w:i/>
              </w:rPr>
            </w:pPr>
            <w:proofErr w:type="spellStart"/>
            <w:r w:rsidRPr="007B6759">
              <w:rPr>
                <w:rFonts w:ascii="Calibri" w:hAnsi="Calibri" w:cs="Calibri"/>
                <w:i/>
                <w:lang w:val="en-US"/>
              </w:rPr>
              <w:lastRenderedPageBreak/>
              <w:t>Texto</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B12B34" w14:textId="79839B5D" w:rsidR="004A5E44" w:rsidRPr="007B6759" w:rsidRDefault="004A5E44" w:rsidP="004A5E44">
            <w:pPr>
              <w:keepLines/>
              <w:contextualSpacing/>
              <w:rPr>
                <w:rFonts w:ascii="Calibri" w:hAnsi="Calibri" w:cs="Calibri"/>
                <w:i/>
                <w:color w:val="0000FF"/>
                <w:sz w:val="36"/>
                <w:szCs w:val="36"/>
              </w:rPr>
            </w:pPr>
            <w:r w:rsidRPr="005B15D3">
              <w:rPr>
                <w:rFonts w:asciiTheme="minorHAnsi" w:hAnsiTheme="minorHAnsi" w:cstheme="minorHAnsi"/>
                <w:i/>
                <w:iCs/>
              </w:rPr>
              <w:t xml:space="preserve">El sistema </w:t>
            </w:r>
            <w:r>
              <w:rPr>
                <w:rFonts w:asciiTheme="minorHAnsi" w:hAnsiTheme="minorHAnsi" w:cstheme="minorHAnsi"/>
                <w:i/>
                <w:iCs/>
              </w:rPr>
              <w:t>permitirá borrar el paquete de viaje seleccionado con antelación del sistema.</w:t>
            </w:r>
          </w:p>
        </w:tc>
      </w:tr>
      <w:tr w:rsidR="004A5E44" w:rsidRPr="0088178D" w14:paraId="5D577C13" w14:textId="77777777" w:rsidTr="00D40DCF">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844981" w14:textId="77777777" w:rsidR="004A5E44" w:rsidRPr="007B6759" w:rsidRDefault="004A5E44" w:rsidP="00C43128">
            <w:pPr>
              <w:keepLines/>
              <w:contextualSpacing/>
              <w:rPr>
                <w:rFonts w:ascii="Calibri" w:hAnsi="Calibri" w:cs="Calibri"/>
                <w:i/>
              </w:rPr>
            </w:pPr>
            <w:r w:rsidRPr="007B6759">
              <w:rPr>
                <w:rFonts w:ascii="Calibri" w:hAnsi="Calibri" w:cs="Calibri"/>
                <w:i/>
                <w:lang w:val="en-US"/>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04C070" w14:textId="77777777" w:rsidR="004A5E44" w:rsidRPr="007B6759" w:rsidRDefault="004A5E44"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Funcional – Datos</w:t>
            </w:r>
          </w:p>
        </w:tc>
      </w:tr>
      <w:tr w:rsidR="004A5E44" w:rsidRPr="0088178D" w14:paraId="33FEEA11" w14:textId="77777777" w:rsidTr="00D40DCF">
        <w:trPr>
          <w:trHeight w:val="71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3FDA9E" w14:textId="77777777" w:rsidR="004A5E44" w:rsidRPr="007B6759" w:rsidRDefault="004A5E44" w:rsidP="00C43128">
            <w:pPr>
              <w:keepLines/>
              <w:contextualSpacing/>
              <w:rPr>
                <w:rFonts w:ascii="Calibri" w:hAnsi="Calibri" w:cs="Calibri"/>
                <w:i/>
              </w:rPr>
            </w:pPr>
            <w:r w:rsidRPr="007B6759">
              <w:rPr>
                <w:rFonts w:ascii="Calibri" w:hAnsi="Calibri" w:cs="Calibri"/>
                <w:i/>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3CAF1E" w14:textId="77777777" w:rsidR="005D56E4" w:rsidRPr="00E132A4" w:rsidRDefault="005D56E4" w:rsidP="005D56E4">
            <w:pPr>
              <w:pStyle w:val="NormalWeb"/>
              <w:spacing w:before="0" w:beforeAutospacing="0" w:after="0" w:afterAutospacing="0"/>
              <w:textAlignment w:val="baseline"/>
              <w:rPr>
                <w:rFonts w:ascii="Calibri" w:hAnsi="Calibri" w:cs="Calibri"/>
                <w:i/>
              </w:rPr>
            </w:pPr>
            <w:r w:rsidRPr="00E132A4">
              <w:rPr>
                <w:rFonts w:ascii="Calibri" w:hAnsi="Calibri" w:cs="Calibri"/>
                <w:i/>
              </w:rPr>
              <w:t xml:space="preserve">El sistema </w:t>
            </w:r>
            <w:r>
              <w:rPr>
                <w:rFonts w:ascii="Calibri" w:hAnsi="Calibri" w:cs="Calibri"/>
                <w:i/>
              </w:rPr>
              <w:t>permitirá borrar</w:t>
            </w:r>
            <w:r w:rsidRPr="00E132A4">
              <w:rPr>
                <w:rFonts w:ascii="Calibri" w:hAnsi="Calibri" w:cs="Calibri"/>
                <w:i/>
              </w:rPr>
              <w:t xml:space="preserve"> los siguientes campos:</w:t>
            </w:r>
          </w:p>
          <w:p w14:paraId="7C6F97E2" w14:textId="77777777" w:rsidR="003E6602" w:rsidRDefault="003E6602" w:rsidP="003E6602">
            <w:pPr>
              <w:pStyle w:val="Prrafodelista"/>
              <w:numPr>
                <w:ilvl w:val="0"/>
                <w:numId w:val="17"/>
              </w:numPr>
              <w:ind w:left="360"/>
              <w:rPr>
                <w:rFonts w:ascii="Calibri" w:eastAsia="Calibri" w:hAnsi="Calibri" w:cs="Calibri Light"/>
                <w:i/>
                <w:iCs/>
                <w:color w:val="000000"/>
              </w:rPr>
            </w:pPr>
            <w:r w:rsidRPr="00BA3D92">
              <w:rPr>
                <w:rFonts w:ascii="Calibri" w:hAnsi="Calibri" w:cs="Calibri"/>
                <w:i/>
                <w:kern w:val="24"/>
                <w:lang w:val="es-EC"/>
              </w:rPr>
              <w:t>Nombre del paquete de viaje</w:t>
            </w:r>
            <w:r>
              <w:rPr>
                <w:rFonts w:ascii="Calibri" w:hAnsi="Calibri" w:cs="Calibri"/>
                <w:i/>
                <w:kern w:val="24"/>
                <w:lang w:val="es-EC"/>
              </w:rPr>
              <w:t xml:space="preserve">: </w:t>
            </w:r>
            <w:r w:rsidRPr="00D44529">
              <w:rPr>
                <w:rFonts w:ascii="Calibri" w:eastAsia="Calibri" w:hAnsi="Calibri" w:cs="Calibri Light"/>
                <w:i/>
                <w:iCs/>
                <w:color w:val="000000"/>
              </w:rPr>
              <w:t xml:space="preserve">los nombres </w:t>
            </w:r>
            <w:r>
              <w:rPr>
                <w:rFonts w:ascii="Calibri" w:eastAsia="Calibri" w:hAnsi="Calibri" w:cs="Calibri Light"/>
                <w:i/>
                <w:iCs/>
                <w:color w:val="000000"/>
              </w:rPr>
              <w:t xml:space="preserve">tendrán formato </w:t>
            </w:r>
            <w:r w:rsidRPr="00D44529">
              <w:rPr>
                <w:rFonts w:ascii="Calibri" w:eastAsia="Calibri" w:hAnsi="Calibri" w:cs="Calibri Light"/>
                <w:i/>
                <w:iCs/>
                <w:color w:val="000000"/>
              </w:rPr>
              <w:t>tipo cadena d</w:t>
            </w:r>
            <w:r>
              <w:rPr>
                <w:rFonts w:ascii="Calibri" w:eastAsia="Calibri" w:hAnsi="Calibri" w:cs="Calibri Light"/>
                <w:i/>
                <w:iCs/>
                <w:color w:val="000000"/>
              </w:rPr>
              <w:t>e</w:t>
            </w:r>
            <w:r w:rsidRPr="00D44529">
              <w:rPr>
                <w:rFonts w:ascii="Calibri" w:eastAsia="Calibri" w:hAnsi="Calibri" w:cs="Calibri Light"/>
                <w:i/>
                <w:iCs/>
                <w:color w:val="000000"/>
              </w:rPr>
              <w:t xml:space="preserve"> máximo 50 caracteres considerando mayúsculas y minúsculas.</w:t>
            </w:r>
          </w:p>
          <w:p w14:paraId="6022C2BE" w14:textId="77777777" w:rsidR="003E6602" w:rsidRPr="006F66BF" w:rsidRDefault="003E6602" w:rsidP="003E6602">
            <w:pPr>
              <w:pStyle w:val="Prrafodelista"/>
              <w:numPr>
                <w:ilvl w:val="0"/>
                <w:numId w:val="17"/>
              </w:numPr>
              <w:ind w:left="360"/>
              <w:rPr>
                <w:rFonts w:ascii="Calibri" w:eastAsia="Calibri" w:hAnsi="Calibri" w:cs="Calibri Light"/>
                <w:i/>
                <w:iCs/>
                <w:color w:val="000000"/>
              </w:rPr>
            </w:pPr>
            <w:r>
              <w:rPr>
                <w:rFonts w:ascii="Calibri" w:eastAsia="Calibri" w:hAnsi="Calibri" w:cs="Calibri Light"/>
                <w:i/>
                <w:iCs/>
                <w:color w:val="000000"/>
              </w:rPr>
              <w:t>Fecha del vuelo</w:t>
            </w:r>
            <w:r w:rsidRPr="00D44529">
              <w:rPr>
                <w:rFonts w:ascii="Calibri" w:eastAsia="Calibri" w:hAnsi="Calibri" w:cs="Calibri Light"/>
                <w:i/>
                <w:iCs/>
                <w:color w:val="000000"/>
              </w:rPr>
              <w:t xml:space="preserve">:  contendrá </w:t>
            </w:r>
            <w:r>
              <w:rPr>
                <w:rFonts w:ascii="Calibri" w:eastAsia="Calibri" w:hAnsi="Calibri" w:cs="Calibri Light"/>
                <w:i/>
                <w:iCs/>
                <w:color w:val="000000"/>
              </w:rPr>
              <w:t>la fecha en que realizará el vuelo</w:t>
            </w:r>
            <w:r w:rsidRPr="00D44529">
              <w:rPr>
                <w:rFonts w:ascii="Calibri" w:eastAsia="Calibri" w:hAnsi="Calibri" w:cs="Calibri Light"/>
                <w:i/>
                <w:iCs/>
                <w:color w:val="000000"/>
              </w:rPr>
              <w:t>, tipo fecha, con el formato: DD/MM/AA.</w:t>
            </w:r>
          </w:p>
          <w:p w14:paraId="3095E6CA" w14:textId="77777777" w:rsidR="003E6602" w:rsidRPr="00D44529" w:rsidRDefault="003E6602" w:rsidP="003E6602">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Jornada: asignara la jornada </w:t>
            </w:r>
            <w:r>
              <w:rPr>
                <w:rFonts w:ascii="Calibri" w:eastAsia="Calibri" w:hAnsi="Calibri" w:cs="Calibri Light"/>
                <w:i/>
                <w:iCs/>
                <w:color w:val="000000"/>
              </w:rPr>
              <w:t xml:space="preserve">en que se realizara el vuelo </w:t>
            </w:r>
            <w:r w:rsidRPr="00D44529">
              <w:rPr>
                <w:rFonts w:ascii="Calibri" w:eastAsia="Calibri" w:hAnsi="Calibri" w:cs="Calibri Light"/>
                <w:i/>
                <w:iCs/>
                <w:color w:val="000000"/>
              </w:rPr>
              <w:t>Matutina, Vespertina o Nocturna, de tipo cadena con un máximo de 10 caracteres, considerando mayúsculas y minúsculas.</w:t>
            </w:r>
          </w:p>
          <w:p w14:paraId="01C39F37" w14:textId="77777777" w:rsidR="003E6602" w:rsidRDefault="003E6602" w:rsidP="003E6602">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Pr>
                <w:rFonts w:ascii="Calibri" w:eastAsia="Calibri" w:hAnsi="Calibri" w:cs="Calibri Light"/>
                <w:i/>
                <w:iCs/>
                <w:color w:val="000000"/>
              </w:rPr>
              <w:t>.</w:t>
            </w:r>
          </w:p>
          <w:p w14:paraId="48BFAD90" w14:textId="77777777" w:rsidR="003E6602" w:rsidRPr="00FD4574" w:rsidRDefault="003E6602" w:rsidP="003E6602">
            <w:pPr>
              <w:pStyle w:val="Prrafodelista"/>
              <w:numPr>
                <w:ilvl w:val="0"/>
                <w:numId w:val="17"/>
              </w:numPr>
              <w:ind w:left="360"/>
              <w:rPr>
                <w:rFonts w:ascii="Calibri" w:eastAsia="Calibri" w:hAnsi="Calibri" w:cs="Calibri Light"/>
                <w:i/>
                <w:iCs/>
                <w:color w:val="000000"/>
              </w:rPr>
            </w:pPr>
            <w:r w:rsidRPr="00D44529">
              <w:rPr>
                <w:rFonts w:ascii="Calibri" w:eastAsia="Calibri" w:hAnsi="Calibri" w:cs="Calibri Light"/>
                <w:i/>
                <w:iCs/>
                <w:color w:val="000000"/>
              </w:rPr>
              <w:t>Fecha de asignación: presentara la fecha de la asignación de tipo fecha, con el formato: DD/MM/AA</w:t>
            </w:r>
          </w:p>
          <w:p w14:paraId="7C724A13" w14:textId="77777777" w:rsidR="003E6602" w:rsidRPr="00274CA1" w:rsidRDefault="003E6602" w:rsidP="003E6602">
            <w:pPr>
              <w:pStyle w:val="Prrafodelista"/>
              <w:numPr>
                <w:ilvl w:val="0"/>
                <w:numId w:val="28"/>
              </w:numPr>
              <w:rPr>
                <w:rFonts w:ascii="Calibri" w:hAnsi="Calibri" w:cs="Calibri"/>
                <w:i/>
              </w:rPr>
            </w:pPr>
            <w:r w:rsidRPr="00BA3D92">
              <w:rPr>
                <w:rFonts w:ascii="Calibri" w:hAnsi="Calibri" w:cs="Calibri"/>
                <w:i/>
                <w:kern w:val="24"/>
                <w:lang w:val="es-EC"/>
              </w:rPr>
              <w:t>Descripción</w:t>
            </w:r>
            <w:r>
              <w:rPr>
                <w:rFonts w:ascii="Calibri" w:hAnsi="Calibri" w:cs="Calibri"/>
                <w:i/>
                <w:kern w:val="24"/>
                <w:lang w:val="es-EC"/>
              </w:rPr>
              <w:t xml:space="preserve">: </w:t>
            </w:r>
            <w:r w:rsidRPr="00E132A4">
              <w:rPr>
                <w:rFonts w:ascii="Calibri" w:hAnsi="Calibri" w:cs="Calibri"/>
                <w:i/>
              </w:rPr>
              <w:t xml:space="preserve"> tipo </w:t>
            </w:r>
            <w:proofErr w:type="spellStart"/>
            <w:r w:rsidRPr="00E132A4">
              <w:rPr>
                <w:rFonts w:ascii="Calibri" w:hAnsi="Calibri" w:cs="Calibri"/>
                <w:i/>
              </w:rPr>
              <w:t>String</w:t>
            </w:r>
            <w:proofErr w:type="spellEnd"/>
            <w:r w:rsidRPr="00E132A4">
              <w:rPr>
                <w:rFonts w:ascii="Calibri" w:hAnsi="Calibri" w:cs="Calibri"/>
                <w:i/>
              </w:rPr>
              <w:t>, 2</w:t>
            </w:r>
            <w:r>
              <w:rPr>
                <w:rFonts w:ascii="Calibri" w:hAnsi="Calibri" w:cs="Calibri"/>
                <w:i/>
              </w:rPr>
              <w:t>0</w:t>
            </w:r>
            <w:r w:rsidRPr="00E132A4">
              <w:rPr>
                <w:rFonts w:ascii="Calibri" w:hAnsi="Calibri" w:cs="Calibri"/>
                <w:i/>
              </w:rPr>
              <w:t>0 caracteres, incluyendo mayúsculas y minúsculas.</w:t>
            </w:r>
          </w:p>
          <w:p w14:paraId="4790A6CD" w14:textId="77777777" w:rsidR="003E6602" w:rsidRPr="00BA3D92" w:rsidRDefault="003E6602" w:rsidP="003E6602">
            <w:pPr>
              <w:pStyle w:val="Prrafodelista"/>
              <w:framePr w:hSpace="141" w:wrap="around" w:vAnchor="text" w:hAnchor="margin" w:xAlign="right" w:y="59"/>
              <w:numPr>
                <w:ilvl w:val="0"/>
                <w:numId w:val="32"/>
              </w:numPr>
              <w:spacing w:line="256" w:lineRule="auto"/>
              <w:ind w:left="360"/>
              <w:textAlignment w:val="baseline"/>
              <w:rPr>
                <w:rFonts w:ascii="Calibri" w:hAnsi="Calibri" w:cs="Calibri"/>
                <w:i/>
                <w:kern w:val="24"/>
                <w:lang w:val="es-EC"/>
              </w:rPr>
            </w:pPr>
            <w:r w:rsidRPr="00BA3D92">
              <w:rPr>
                <w:rFonts w:ascii="Calibri" w:hAnsi="Calibri" w:cs="Calibri"/>
                <w:i/>
                <w:kern w:val="24"/>
                <w:lang w:val="es-EC"/>
              </w:rPr>
              <w:t>Transacciones</w:t>
            </w:r>
            <w:r>
              <w:rPr>
                <w:rFonts w:ascii="Calibri" w:hAnsi="Calibri" w:cs="Calibri"/>
                <w:i/>
                <w:kern w:val="24"/>
                <w:lang w:val="es-EC"/>
              </w:rPr>
              <w:t xml:space="preserve">: tipo </w:t>
            </w:r>
            <w:proofErr w:type="spellStart"/>
            <w:r>
              <w:rPr>
                <w:rFonts w:ascii="Calibri" w:hAnsi="Calibri" w:cs="Calibri"/>
                <w:i/>
                <w:kern w:val="24"/>
                <w:lang w:val="es-EC"/>
              </w:rPr>
              <w:t>String</w:t>
            </w:r>
            <w:proofErr w:type="spellEnd"/>
            <w:r>
              <w:rPr>
                <w:rFonts w:ascii="Calibri" w:hAnsi="Calibri" w:cs="Calibri"/>
                <w:i/>
                <w:kern w:val="24"/>
                <w:lang w:val="es-EC"/>
              </w:rPr>
              <w:t xml:space="preserve">, 25 caracteres, incluyendo </w:t>
            </w:r>
            <w:r w:rsidRPr="00E132A4">
              <w:rPr>
                <w:rFonts w:ascii="Calibri" w:hAnsi="Calibri" w:cs="Calibri"/>
                <w:i/>
              </w:rPr>
              <w:t>mayúsculas</w:t>
            </w:r>
            <w:r>
              <w:rPr>
                <w:rFonts w:ascii="Calibri" w:hAnsi="Calibri" w:cs="Calibri"/>
                <w:i/>
              </w:rPr>
              <w:t xml:space="preserve">, </w:t>
            </w:r>
            <w:r w:rsidRPr="00E132A4">
              <w:rPr>
                <w:rFonts w:ascii="Calibri" w:hAnsi="Calibri" w:cs="Calibri"/>
                <w:i/>
              </w:rPr>
              <w:t>minúsculas</w:t>
            </w:r>
            <w:r>
              <w:rPr>
                <w:rFonts w:ascii="Calibri" w:hAnsi="Calibri" w:cs="Calibri"/>
                <w:i/>
              </w:rPr>
              <w:t xml:space="preserve"> y números.</w:t>
            </w:r>
          </w:p>
          <w:p w14:paraId="135BCF88" w14:textId="77777777" w:rsidR="003E6602" w:rsidRPr="001F3C97" w:rsidRDefault="003E6602" w:rsidP="003E6602">
            <w:pPr>
              <w:pStyle w:val="Prrafodelista"/>
              <w:framePr w:hSpace="141" w:wrap="around" w:vAnchor="text" w:hAnchor="margin" w:xAlign="right" w:y="59"/>
              <w:numPr>
                <w:ilvl w:val="0"/>
                <w:numId w:val="31"/>
              </w:numPr>
              <w:spacing w:line="256" w:lineRule="auto"/>
              <w:ind w:left="360"/>
              <w:textAlignment w:val="baseline"/>
              <w:rPr>
                <w:rFonts w:ascii="Calibri" w:hAnsi="Calibri" w:cs="Calibri"/>
                <w:i/>
                <w:kern w:val="24"/>
                <w:lang w:val="es-EC"/>
              </w:rPr>
            </w:pPr>
            <w:r w:rsidRPr="00BA3D92">
              <w:rPr>
                <w:rFonts w:ascii="Calibri" w:hAnsi="Calibri" w:cs="Calibri"/>
                <w:i/>
                <w:kern w:val="24"/>
                <w:lang w:val="es-EC"/>
              </w:rPr>
              <w:t>Precio</w:t>
            </w:r>
            <w:r>
              <w:rPr>
                <w:rFonts w:ascii="Calibri" w:hAnsi="Calibri" w:cs="Calibri"/>
                <w:i/>
                <w:kern w:val="24"/>
                <w:lang w:val="es-EC"/>
              </w:rPr>
              <w:t xml:space="preserve">: tipo </w:t>
            </w:r>
            <w:proofErr w:type="spellStart"/>
            <w:r>
              <w:rPr>
                <w:rFonts w:ascii="Calibri" w:hAnsi="Calibri" w:cs="Calibri"/>
                <w:i/>
                <w:kern w:val="24"/>
                <w:lang w:val="es-EC"/>
              </w:rPr>
              <w:t>int</w:t>
            </w:r>
            <w:proofErr w:type="spellEnd"/>
            <w:r>
              <w:rPr>
                <w:rFonts w:ascii="Calibri" w:hAnsi="Calibri" w:cs="Calibri"/>
                <w:i/>
                <w:kern w:val="24"/>
                <w:lang w:val="es-EC"/>
              </w:rPr>
              <w:t xml:space="preserve">, </w:t>
            </w:r>
            <w:r w:rsidRPr="00B22985">
              <w:rPr>
                <w:rFonts w:ascii="Calibri" w:hAnsi="Calibri" w:cs="Calibri"/>
                <w:i/>
              </w:rPr>
              <w:t>10 caracteres</w:t>
            </w:r>
            <w:r>
              <w:rPr>
                <w:rFonts w:ascii="Calibri" w:hAnsi="Calibri" w:cs="Calibri"/>
                <w:i/>
              </w:rPr>
              <w:t>, escrito en números.</w:t>
            </w:r>
          </w:p>
          <w:p w14:paraId="53AD2205" w14:textId="44354BB4" w:rsidR="004A5E44" w:rsidRPr="005D56E4" w:rsidRDefault="003E6602" w:rsidP="003E6602">
            <w:pPr>
              <w:pStyle w:val="Prrafodelista"/>
              <w:numPr>
                <w:ilvl w:val="0"/>
                <w:numId w:val="31"/>
              </w:numPr>
              <w:spacing w:line="256" w:lineRule="auto"/>
              <w:ind w:left="360"/>
              <w:textAlignment w:val="baseline"/>
              <w:rPr>
                <w:rFonts w:ascii="Calibri" w:hAnsi="Calibri" w:cs="Calibri"/>
                <w:i/>
                <w:kern w:val="24"/>
                <w:lang w:val="es-EC"/>
              </w:rPr>
            </w:pPr>
            <w:r w:rsidRPr="00D44529">
              <w:rPr>
                <w:rFonts w:ascii="Calibri" w:eastAsia="Calibri" w:hAnsi="Calibri" w:cs="Calibri Light"/>
                <w:i/>
                <w:iCs/>
                <w:color w:val="000000"/>
              </w:rPr>
              <w:t>Tendrá el botón Guardar que establecerá los cambios. Estos datos, se actualizarán a todos los usuarios del sistema.</w:t>
            </w:r>
          </w:p>
        </w:tc>
      </w:tr>
      <w:tr w:rsidR="004A5E44" w:rsidRPr="0088178D" w14:paraId="6016239F" w14:textId="77777777" w:rsidTr="00D40DCF">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665641" w14:textId="77777777" w:rsidR="004A5E44" w:rsidRPr="007B6759" w:rsidRDefault="004A5E44" w:rsidP="00C43128">
            <w:pPr>
              <w:keepLines/>
              <w:contextualSpacing/>
              <w:rPr>
                <w:rFonts w:ascii="Calibri" w:hAnsi="Calibri" w:cs="Calibri"/>
                <w:i/>
              </w:rPr>
            </w:pPr>
            <w:r w:rsidRPr="007B6759">
              <w:rPr>
                <w:rFonts w:ascii="Calibri" w:hAnsi="Calibri" w:cs="Calibri"/>
                <w:i/>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07F1C6" w14:textId="77777777" w:rsidR="004A5E44" w:rsidRPr="00D44529" w:rsidRDefault="004A5E44" w:rsidP="00C43128">
            <w:pPr>
              <w:pStyle w:val="Prrafodelista"/>
              <w:ind w:left="0"/>
              <w:rPr>
                <w:rFonts w:ascii="Calibri" w:eastAsia="Calibri" w:hAnsi="Calibri" w:cs="Calibri"/>
                <w:i/>
                <w:iCs/>
                <w:color w:val="000000"/>
              </w:rPr>
            </w:pPr>
            <w:r w:rsidRPr="00D44529">
              <w:rPr>
                <w:rFonts w:ascii="Calibri" w:eastAsia="Calibri" w:hAnsi="Calibri" w:cs="Calibri"/>
                <w:i/>
                <w:iCs/>
                <w:color w:val="000000"/>
              </w:rPr>
              <w:t>19/06/202</w:t>
            </w:r>
            <w:r>
              <w:rPr>
                <w:rFonts w:ascii="Calibri" w:eastAsia="Calibri" w:hAnsi="Calibri" w:cs="Calibri"/>
                <w:i/>
                <w:iCs/>
                <w:color w:val="000000"/>
              </w:rPr>
              <w:t>2</w:t>
            </w:r>
          </w:p>
          <w:p w14:paraId="15D323EE" w14:textId="77777777" w:rsidR="004A5E44" w:rsidRPr="007B6759" w:rsidRDefault="004A5E44"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Versión 1.</w:t>
            </w:r>
            <w:r>
              <w:rPr>
                <w:rFonts w:ascii="Calibri" w:eastAsia="Calibri" w:hAnsi="Calibri" w:cs="Calibri"/>
                <w:i/>
                <w:iCs/>
                <w:color w:val="000000"/>
              </w:rPr>
              <w:t>0</w:t>
            </w:r>
          </w:p>
        </w:tc>
      </w:tr>
      <w:tr w:rsidR="004A5E44" w:rsidRPr="0088178D" w14:paraId="7F348C07" w14:textId="77777777" w:rsidTr="00D40DCF">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617383" w14:textId="77777777" w:rsidR="004A5E44" w:rsidRPr="007B6759" w:rsidRDefault="004A5E44" w:rsidP="00C43128">
            <w:pPr>
              <w:keepLines/>
              <w:contextualSpacing/>
              <w:rPr>
                <w:rFonts w:ascii="Calibri" w:hAnsi="Calibri" w:cs="Calibri"/>
                <w:i/>
              </w:rPr>
            </w:pPr>
            <w:proofErr w:type="spellStart"/>
            <w:r w:rsidRPr="007B6759">
              <w:rPr>
                <w:rFonts w:ascii="Calibri" w:hAnsi="Calibri" w:cs="Calibri"/>
                <w:i/>
                <w:lang w:val="en-US"/>
              </w:rPr>
              <w:t>Prioridad</w:t>
            </w:r>
            <w:proofErr w:type="spellEnd"/>
            <w:r w:rsidRPr="007B6759">
              <w:rPr>
                <w:rFonts w:ascii="Calibri" w:hAnsi="Calibri" w:cs="Calibri"/>
                <w:i/>
                <w:lang w:val="en-US"/>
              </w:rPr>
              <w:t>:</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993FE1" w14:textId="77777777" w:rsidR="004A5E44" w:rsidRPr="007B6759" w:rsidRDefault="004A5E44" w:rsidP="00C43128">
            <w:pPr>
              <w:keepLines/>
              <w:contextualSpacing/>
              <w:rPr>
                <w:rFonts w:ascii="Calibri" w:hAnsi="Calibri" w:cs="Calibri"/>
                <w:i/>
                <w:color w:val="0000FF"/>
                <w:sz w:val="36"/>
                <w:szCs w:val="36"/>
              </w:rPr>
            </w:pPr>
            <w:r w:rsidRPr="00D44529">
              <w:rPr>
                <w:rFonts w:ascii="Calibri" w:eastAsia="Calibri" w:hAnsi="Calibri" w:cs="Calibri"/>
                <w:i/>
                <w:iCs/>
                <w:color w:val="000000"/>
              </w:rPr>
              <w:t>Alta</w:t>
            </w:r>
          </w:p>
        </w:tc>
      </w:tr>
      <w:bookmarkEnd w:id="40"/>
    </w:tbl>
    <w:p w14:paraId="7CDD19ED" w14:textId="77777777" w:rsidR="001B46B9" w:rsidRDefault="001B46B9" w:rsidP="009B6577"/>
    <w:tbl>
      <w:tblPr>
        <w:tblW w:w="8928" w:type="dxa"/>
        <w:tblInd w:w="701" w:type="dxa"/>
        <w:tblCellMar>
          <w:left w:w="0" w:type="dxa"/>
          <w:right w:w="0" w:type="dxa"/>
        </w:tblCellMar>
        <w:tblLook w:val="0600" w:firstRow="0" w:lastRow="0" w:firstColumn="0" w:lastColumn="0" w:noHBand="1" w:noVBand="1"/>
      </w:tblPr>
      <w:tblGrid>
        <w:gridCol w:w="1661"/>
        <w:gridCol w:w="7267"/>
      </w:tblGrid>
      <w:tr w:rsidR="00CB4EA8" w14:paraId="6B033189" w14:textId="77777777" w:rsidTr="008E5145">
        <w:trPr>
          <w:trHeight w:val="354"/>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C7ED82" w14:textId="77777777" w:rsidR="00CB4EA8" w:rsidRDefault="00CB4EA8" w:rsidP="00745448">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4EF4A54" w14:textId="70141814" w:rsidR="00CB4EA8" w:rsidRDefault="00CB4EA8" w:rsidP="00745448">
            <w:pPr>
              <w:spacing w:line="256" w:lineRule="auto"/>
              <w:rPr>
                <w:rFonts w:ascii="Calibri" w:hAnsi="Calibri" w:cs="Calibri"/>
                <w:i/>
                <w:color w:val="0000FF"/>
              </w:rPr>
            </w:pPr>
            <w:r>
              <w:rPr>
                <w:rFonts w:ascii="Calibri" w:hAnsi="Calibri" w:cs="Calibri"/>
                <w:b/>
                <w:i/>
                <w:lang w:val="en-US"/>
              </w:rPr>
              <w:t>RF-</w:t>
            </w:r>
            <w:r w:rsidR="00176062">
              <w:rPr>
                <w:rFonts w:ascii="Calibri" w:hAnsi="Calibri" w:cs="Calibri"/>
                <w:b/>
                <w:i/>
                <w:lang w:val="en-US"/>
              </w:rPr>
              <w:t>3</w:t>
            </w:r>
            <w:r w:rsidR="00F70620">
              <w:rPr>
                <w:rFonts w:ascii="Calibri" w:hAnsi="Calibri" w:cs="Calibri"/>
                <w:b/>
                <w:i/>
                <w:lang w:val="en-US"/>
              </w:rPr>
              <w:t>7</w:t>
            </w:r>
          </w:p>
        </w:tc>
      </w:tr>
      <w:tr w:rsidR="00CB4EA8" w14:paraId="0604B6A5" w14:textId="77777777" w:rsidTr="008E5145">
        <w:trPr>
          <w:trHeight w:val="390"/>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90375F" w14:textId="77777777" w:rsidR="00CB4EA8" w:rsidRDefault="00CB4EA8" w:rsidP="00745448">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BA93936" w14:textId="77777777" w:rsidR="00CB4EA8" w:rsidRDefault="00CB4EA8"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Diferir el Pago en cuotas </w:t>
            </w:r>
          </w:p>
        </w:tc>
      </w:tr>
      <w:tr w:rsidR="00CB4EA8" w14:paraId="0D228FC3" w14:textId="77777777" w:rsidTr="008E5145">
        <w:trPr>
          <w:trHeight w:val="284"/>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DF8C3D" w14:textId="77777777" w:rsidR="00CB4EA8" w:rsidRDefault="00CB4EA8" w:rsidP="00745448">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413F820" w14:textId="77777777" w:rsidR="00CB4EA8" w:rsidRDefault="00CB4EA8" w:rsidP="00745448">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diferir el pago de vuelos o paquetes adquiridos por el usuario </w:t>
            </w:r>
          </w:p>
        </w:tc>
      </w:tr>
      <w:tr w:rsidR="00CB4EA8" w14:paraId="1D1DCB3E" w14:textId="77777777" w:rsidTr="008E5145">
        <w:trPr>
          <w:trHeight w:val="187"/>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F1DECC" w14:textId="77777777" w:rsidR="00CB4EA8" w:rsidRDefault="00CB4EA8" w:rsidP="00745448">
            <w:pPr>
              <w:spacing w:line="256" w:lineRule="auto"/>
              <w:rPr>
                <w:rFonts w:ascii="Calibri" w:hAnsi="Calibri" w:cs="Calibri"/>
                <w:i/>
              </w:rPr>
            </w:pPr>
            <w:r>
              <w:rPr>
                <w:rFonts w:ascii="Calibri" w:hAnsi="Calibri" w:cs="Calibri"/>
                <w:i/>
                <w:iCs/>
                <w:lang w:val="en-US"/>
              </w:rPr>
              <w:t>Tipo:</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6FCD901" w14:textId="77777777" w:rsidR="00CB4EA8" w:rsidRDefault="00CB4EA8" w:rsidP="00745448">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CB4EA8" w14:paraId="67FA5714" w14:textId="77777777" w:rsidTr="008E5145">
        <w:trPr>
          <w:trHeight w:val="900"/>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0AC5C5" w14:textId="77777777" w:rsidR="00CB4EA8" w:rsidRDefault="00CB4EA8" w:rsidP="00745448">
            <w:pPr>
              <w:spacing w:line="256" w:lineRule="auto"/>
              <w:rPr>
                <w:rFonts w:ascii="Calibri" w:hAnsi="Calibri" w:cs="Calibri"/>
                <w:i/>
              </w:rPr>
            </w:pPr>
            <w:r>
              <w:rPr>
                <w:rFonts w:ascii="Calibri" w:hAnsi="Calibri" w:cs="Calibri"/>
                <w:i/>
                <w:iCs/>
              </w:rPr>
              <w:t>Detalles de requisitos y restricciones:</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751CB8B" w14:textId="77777777" w:rsidR="00CB4EA8" w:rsidRPr="00C5339B" w:rsidRDefault="00CB4EA8" w:rsidP="00745448">
            <w:pPr>
              <w:spacing w:line="256" w:lineRule="auto"/>
              <w:jc w:val="both"/>
              <w:textAlignment w:val="baseline"/>
              <w:rPr>
                <w:rFonts w:ascii="Calibri" w:hAnsi="Calibri" w:cs="Calibri"/>
                <w:i/>
                <w:kern w:val="24"/>
                <w:lang w:val="es-EC"/>
              </w:rPr>
            </w:pPr>
            <w:r>
              <w:rPr>
                <w:rFonts w:ascii="Calibri" w:hAnsi="Calibri" w:cs="Calibri"/>
                <w:i/>
                <w:kern w:val="24"/>
                <w:lang w:val="es-EC"/>
              </w:rPr>
              <w:t xml:space="preserve">El sistema debe permitir diferir el pago en 4, 6, 8 y 12 meses siempre y cuando el pago sea mediante tarjeta de crédito (Banco Pichincha, Produbanco y </w:t>
            </w:r>
            <w:proofErr w:type="spellStart"/>
            <w:r>
              <w:rPr>
                <w:rFonts w:ascii="Calibri" w:hAnsi="Calibri" w:cs="Calibri"/>
                <w:i/>
                <w:kern w:val="24"/>
                <w:lang w:val="es-EC"/>
              </w:rPr>
              <w:t>Dinners</w:t>
            </w:r>
            <w:proofErr w:type="spellEnd"/>
            <w:r>
              <w:rPr>
                <w:rFonts w:ascii="Calibri" w:hAnsi="Calibri" w:cs="Calibri"/>
                <w:i/>
                <w:kern w:val="24"/>
                <w:lang w:val="es-EC"/>
              </w:rPr>
              <w:t xml:space="preserve"> Club). No aplica para los demás bancos Nacionales </w:t>
            </w:r>
          </w:p>
        </w:tc>
      </w:tr>
      <w:tr w:rsidR="00CB4EA8" w14:paraId="7AEB4F50" w14:textId="77777777" w:rsidTr="008E5145">
        <w:trPr>
          <w:trHeight w:val="942"/>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EB9454" w14:textId="77777777" w:rsidR="00CB4EA8" w:rsidRDefault="00CB4EA8" w:rsidP="00745448">
            <w:pPr>
              <w:spacing w:line="256" w:lineRule="auto"/>
              <w:rPr>
                <w:rFonts w:ascii="Calibri" w:hAnsi="Calibri" w:cs="Calibri"/>
                <w:i/>
              </w:rPr>
            </w:pPr>
            <w:r>
              <w:rPr>
                <w:rFonts w:ascii="Calibri" w:hAnsi="Calibri" w:cs="Calibri"/>
                <w:i/>
                <w:iCs/>
              </w:rPr>
              <w:lastRenderedPageBreak/>
              <w:t>Fecha de revisión y versión:</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A609DF" w14:textId="77777777" w:rsidR="00CB4EA8" w:rsidRDefault="00CB4EA8"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55D5820F" w14:textId="77777777" w:rsidR="00CB4EA8" w:rsidRDefault="00CB4EA8" w:rsidP="00745448">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CB4EA8" w14:paraId="050BF12C" w14:textId="77777777" w:rsidTr="008E5145">
        <w:trPr>
          <w:trHeight w:val="369"/>
        </w:trPr>
        <w:tc>
          <w:tcPr>
            <w:tcW w:w="1661"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4EB669" w14:textId="77777777" w:rsidR="00CB4EA8" w:rsidRDefault="00CB4EA8" w:rsidP="00745448">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267"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B8A7D8" w14:textId="77777777" w:rsidR="00CB4EA8" w:rsidRPr="005A27D1" w:rsidRDefault="00CB4EA8" w:rsidP="00745448">
            <w:pPr>
              <w:pStyle w:val="NormalWeb"/>
              <w:spacing w:before="0" w:beforeAutospacing="0" w:after="0" w:afterAutospacing="0" w:line="256" w:lineRule="auto"/>
              <w:textAlignment w:val="baseline"/>
              <w:rPr>
                <w:rFonts w:ascii="Calibri" w:hAnsi="Calibri" w:cs="Calibri"/>
                <w:b/>
                <w:bCs/>
                <w:i/>
                <w:color w:val="0000FF"/>
                <w:sz w:val="36"/>
                <w:szCs w:val="36"/>
              </w:rPr>
            </w:pPr>
            <w:r>
              <w:rPr>
                <w:rFonts w:ascii="Calibri" w:hAnsi="Calibri" w:cs="Calibri"/>
                <w:b/>
                <w:bCs/>
                <w:i/>
              </w:rPr>
              <w:t>Media</w:t>
            </w:r>
          </w:p>
        </w:tc>
      </w:tr>
    </w:tbl>
    <w:p w14:paraId="68015B11" w14:textId="62606612" w:rsidR="00CA5DE4" w:rsidRDefault="00CA5DE4"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752185" w14:paraId="1BCE1BF1" w14:textId="77777777" w:rsidTr="008E5145">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813483D" w14:textId="77777777" w:rsidR="00752185" w:rsidRDefault="00752185" w:rsidP="00AA2B44">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6C70316" w14:textId="77777777" w:rsidR="00752185" w:rsidRDefault="00752185" w:rsidP="00AA2B44">
            <w:pPr>
              <w:spacing w:line="256" w:lineRule="auto"/>
              <w:rPr>
                <w:rFonts w:ascii="Calibri" w:hAnsi="Calibri" w:cs="Calibri"/>
                <w:i/>
                <w:color w:val="0000FF"/>
              </w:rPr>
            </w:pPr>
            <w:r>
              <w:rPr>
                <w:rFonts w:ascii="Calibri" w:hAnsi="Calibri" w:cs="Calibri"/>
                <w:b/>
                <w:i/>
                <w:lang w:val="en-US"/>
              </w:rPr>
              <w:t>RF-38</w:t>
            </w:r>
          </w:p>
        </w:tc>
      </w:tr>
      <w:tr w:rsidR="00752185" w14:paraId="786C4ABE" w14:textId="77777777" w:rsidTr="008E5145">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12A1D3" w14:textId="77777777" w:rsidR="00752185" w:rsidRDefault="00752185" w:rsidP="00AA2B44">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ED6FB1C" w14:textId="77777777" w:rsidR="00752185" w:rsidRDefault="00752185"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Registrar Lugar Turístico </w:t>
            </w:r>
          </w:p>
        </w:tc>
      </w:tr>
      <w:tr w:rsidR="00752185" w14:paraId="3A778551" w14:textId="77777777" w:rsidTr="008E5145">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7C589A" w14:textId="77777777" w:rsidR="00752185" w:rsidRDefault="00752185" w:rsidP="00AA2B44">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65FF644" w14:textId="77777777" w:rsidR="00752185" w:rsidRDefault="00752185"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El sistema permitirá registrar información dentro de la lista de Lugares Turísticos </w:t>
            </w:r>
          </w:p>
        </w:tc>
      </w:tr>
      <w:tr w:rsidR="00752185" w14:paraId="65382C2D" w14:textId="77777777" w:rsidTr="008E5145">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423C82" w14:textId="77777777" w:rsidR="00752185" w:rsidRDefault="00752185" w:rsidP="00AA2B44">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6181707" w14:textId="77777777" w:rsidR="00752185" w:rsidRDefault="00752185" w:rsidP="00AA2B44">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752185" w14:paraId="37F68A46" w14:textId="77777777" w:rsidTr="008E5145">
        <w:trPr>
          <w:trHeight w:val="90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03A2E0" w14:textId="77777777" w:rsidR="00752185" w:rsidRDefault="00752185" w:rsidP="00AA2B44">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18C2DC3" w14:textId="77777777" w:rsidR="00752185" w:rsidRDefault="00752185" w:rsidP="00752185">
            <w:pPr>
              <w:spacing w:line="256" w:lineRule="auto"/>
              <w:jc w:val="both"/>
              <w:textAlignment w:val="baseline"/>
              <w:rPr>
                <w:rFonts w:ascii="Calibri" w:hAnsi="Calibri" w:cs="Calibri"/>
                <w:i/>
              </w:rPr>
            </w:pPr>
            <w:r w:rsidRPr="00B360C1">
              <w:rPr>
                <w:rFonts w:ascii="Calibri" w:hAnsi="Calibri" w:cs="Calibri"/>
                <w:i/>
              </w:rPr>
              <w:t>El sistema</w:t>
            </w:r>
            <w:r>
              <w:rPr>
                <w:rFonts w:ascii="Calibri" w:hAnsi="Calibri" w:cs="Calibri"/>
                <w:i/>
              </w:rPr>
              <w:t xml:space="preserve"> debe permitir registrar información de un lugar turístico, tales como:</w:t>
            </w:r>
          </w:p>
          <w:p w14:paraId="19C46922" w14:textId="77777777" w:rsidR="00752185" w:rsidRPr="00752185" w:rsidRDefault="00752185" w:rsidP="00287B75">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Nombre: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30 caracteres, incluyendo mayúsculas y minúsculas </w:t>
            </w:r>
          </w:p>
          <w:p w14:paraId="1F020848" w14:textId="77777777" w:rsidR="00752185" w:rsidRPr="00752185" w:rsidRDefault="00752185" w:rsidP="00287B75">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Ubicación: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2C047E36" w14:textId="77777777" w:rsidR="00752185" w:rsidRPr="00752185" w:rsidRDefault="00752185" w:rsidP="00287B75">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Lugar de interés: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436A9F1B" w14:textId="77777777" w:rsidR="00752185" w:rsidRPr="00752185" w:rsidRDefault="00752185" w:rsidP="00287B75">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Restaurantes: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2553B9D1" w14:textId="77777777" w:rsidR="00752185" w:rsidRDefault="00752185" w:rsidP="00287B75">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Hoteles: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180C47AB" w14:textId="77777777" w:rsidR="00982263" w:rsidRPr="003717F3" w:rsidRDefault="00982263" w:rsidP="00287B75">
            <w:pPr>
              <w:pStyle w:val="NormalWeb"/>
              <w:numPr>
                <w:ilvl w:val="0"/>
                <w:numId w:val="42"/>
              </w:numPr>
              <w:spacing w:before="0" w:beforeAutospacing="0" w:after="0" w:afterAutospacing="0"/>
              <w:textAlignment w:val="baseline"/>
              <w:rPr>
                <w:rFonts w:ascii="Calibri" w:hAnsi="Calibri" w:cs="Calibri"/>
                <w:i/>
              </w:rPr>
            </w:pPr>
            <w:r>
              <w:rPr>
                <w:rFonts w:ascii="Calibri" w:hAnsi="Calibri" w:cs="Calibri"/>
                <w:i/>
              </w:rPr>
              <w:t>Contacto</w:t>
            </w:r>
            <w:r w:rsidRPr="00E132A4">
              <w:rPr>
                <w:rFonts w:ascii="Calibri" w:hAnsi="Calibri" w:cs="Calibri"/>
                <w:i/>
              </w:rPr>
              <w:t>: tipo Long, 10 caracteres, escrito en números.</w:t>
            </w:r>
          </w:p>
          <w:p w14:paraId="3DF648A9" w14:textId="22383AC7" w:rsidR="00982263" w:rsidRPr="003717F3" w:rsidRDefault="00982263" w:rsidP="00287B75">
            <w:pPr>
              <w:pStyle w:val="NormalWeb"/>
              <w:numPr>
                <w:ilvl w:val="0"/>
                <w:numId w:val="42"/>
              </w:numPr>
              <w:spacing w:before="0" w:beforeAutospacing="0" w:after="0" w:afterAutospacing="0"/>
              <w:textAlignment w:val="baseline"/>
              <w:rPr>
                <w:rFonts w:ascii="Calibri" w:hAnsi="Calibri" w:cs="Calibri"/>
                <w:i/>
              </w:rPr>
            </w:pPr>
            <w:r>
              <w:rPr>
                <w:rFonts w:ascii="Calibri" w:hAnsi="Calibri" w:cs="Calibri"/>
                <w:i/>
              </w:rPr>
              <w:t>C</w:t>
            </w:r>
            <w:r w:rsidRPr="00E132A4">
              <w:rPr>
                <w:rFonts w:ascii="Calibri" w:hAnsi="Calibri" w:cs="Calibri"/>
                <w:i/>
              </w:rPr>
              <w:t xml:space="preserve">orreo electrónico: tipo </w:t>
            </w:r>
            <w:proofErr w:type="spellStart"/>
            <w:r w:rsidRPr="00E132A4">
              <w:rPr>
                <w:rFonts w:ascii="Calibri" w:hAnsi="Calibri" w:cs="Calibri"/>
                <w:i/>
              </w:rPr>
              <w:t>String</w:t>
            </w:r>
            <w:proofErr w:type="spellEnd"/>
            <w:r w:rsidRPr="00E132A4">
              <w:rPr>
                <w:rFonts w:ascii="Calibri" w:hAnsi="Calibri" w:cs="Calibri"/>
                <w:i/>
              </w:rPr>
              <w:t>, 32 caracteres, incluyendo mayúsculas, minúsculas y símbolos.</w:t>
            </w:r>
          </w:p>
          <w:p w14:paraId="5EE0FCF8" w14:textId="073B49D1" w:rsidR="00982263" w:rsidRPr="00287B75" w:rsidRDefault="00287B75" w:rsidP="00287B75">
            <w:pPr>
              <w:pStyle w:val="Prrafodelista"/>
              <w:numPr>
                <w:ilvl w:val="0"/>
                <w:numId w:val="31"/>
              </w:numPr>
              <w:spacing w:line="256" w:lineRule="auto"/>
              <w:ind w:left="360"/>
              <w:textAlignment w:val="baseline"/>
              <w:rPr>
                <w:rFonts w:ascii="Calibri" w:hAnsi="Calibri" w:cs="Calibri"/>
                <w:i/>
                <w:kern w:val="24"/>
                <w:lang w:val="es-EC"/>
              </w:rPr>
            </w:pPr>
            <w:r>
              <w:rPr>
                <w:rFonts w:ascii="Calibri" w:hAnsi="Calibri" w:cs="Calibri"/>
                <w:i/>
                <w:kern w:val="24"/>
                <w:lang w:val="es-EC"/>
              </w:rPr>
              <w:t xml:space="preserve">Precios: tipo </w:t>
            </w:r>
            <w:proofErr w:type="spellStart"/>
            <w:r>
              <w:rPr>
                <w:rFonts w:ascii="Calibri" w:hAnsi="Calibri" w:cs="Calibri"/>
                <w:i/>
                <w:kern w:val="24"/>
                <w:lang w:val="es-EC"/>
              </w:rPr>
              <w:t>int</w:t>
            </w:r>
            <w:proofErr w:type="spellEnd"/>
            <w:r>
              <w:rPr>
                <w:rFonts w:ascii="Calibri" w:hAnsi="Calibri" w:cs="Calibri"/>
                <w:i/>
                <w:kern w:val="24"/>
                <w:lang w:val="es-EC"/>
              </w:rPr>
              <w:t xml:space="preserve">, </w:t>
            </w:r>
            <w:r w:rsidRPr="00B22985">
              <w:rPr>
                <w:rFonts w:ascii="Calibri" w:hAnsi="Calibri" w:cs="Calibri"/>
                <w:i/>
              </w:rPr>
              <w:t>10 caracteres</w:t>
            </w:r>
            <w:r>
              <w:rPr>
                <w:rFonts w:ascii="Calibri" w:hAnsi="Calibri" w:cs="Calibri"/>
                <w:i/>
              </w:rPr>
              <w:t>, escrito en números.</w:t>
            </w:r>
          </w:p>
          <w:p w14:paraId="70BF1623" w14:textId="77777777" w:rsidR="00287B75" w:rsidRDefault="00287B75" w:rsidP="00287B75">
            <w:pPr>
              <w:pStyle w:val="Prrafodelista"/>
              <w:numPr>
                <w:ilvl w:val="0"/>
                <w:numId w:val="42"/>
              </w:numPr>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Pr>
                <w:rFonts w:ascii="Calibri" w:eastAsia="Calibri" w:hAnsi="Calibri" w:cs="Calibri Light"/>
                <w:i/>
                <w:iCs/>
                <w:color w:val="000000"/>
              </w:rPr>
              <w:t>.</w:t>
            </w:r>
          </w:p>
          <w:p w14:paraId="188449A3" w14:textId="77777777" w:rsidR="00287B75" w:rsidRDefault="00287B75" w:rsidP="00287B75">
            <w:pPr>
              <w:pStyle w:val="Prrafodelista"/>
              <w:numPr>
                <w:ilvl w:val="0"/>
                <w:numId w:val="42"/>
              </w:numPr>
              <w:rPr>
                <w:rFonts w:ascii="Calibri" w:hAnsi="Calibri" w:cs="Calibri"/>
                <w:i/>
              </w:rPr>
            </w:pPr>
            <w:r w:rsidRPr="00BA3D92">
              <w:rPr>
                <w:rFonts w:ascii="Calibri" w:hAnsi="Calibri" w:cs="Calibri"/>
                <w:i/>
                <w:kern w:val="24"/>
                <w:lang w:val="es-EC"/>
              </w:rPr>
              <w:t>Descripción</w:t>
            </w:r>
            <w:r>
              <w:rPr>
                <w:rFonts w:ascii="Calibri" w:hAnsi="Calibri" w:cs="Calibri"/>
                <w:i/>
                <w:kern w:val="24"/>
                <w:lang w:val="es-EC"/>
              </w:rPr>
              <w:t xml:space="preserve"> del lugar: </w:t>
            </w:r>
            <w:r w:rsidRPr="00E132A4">
              <w:rPr>
                <w:rFonts w:ascii="Calibri" w:hAnsi="Calibri" w:cs="Calibri"/>
                <w:i/>
              </w:rPr>
              <w:t xml:space="preserve"> tipo </w:t>
            </w:r>
            <w:proofErr w:type="spellStart"/>
            <w:r w:rsidRPr="00E132A4">
              <w:rPr>
                <w:rFonts w:ascii="Calibri" w:hAnsi="Calibri" w:cs="Calibri"/>
                <w:i/>
              </w:rPr>
              <w:t>String</w:t>
            </w:r>
            <w:proofErr w:type="spellEnd"/>
            <w:r w:rsidRPr="00E132A4">
              <w:rPr>
                <w:rFonts w:ascii="Calibri" w:hAnsi="Calibri" w:cs="Calibri"/>
                <w:i/>
              </w:rPr>
              <w:t>, 2</w:t>
            </w:r>
            <w:r>
              <w:rPr>
                <w:rFonts w:ascii="Calibri" w:hAnsi="Calibri" w:cs="Calibri"/>
                <w:i/>
              </w:rPr>
              <w:t>0</w:t>
            </w:r>
            <w:r w:rsidRPr="00E132A4">
              <w:rPr>
                <w:rFonts w:ascii="Calibri" w:hAnsi="Calibri" w:cs="Calibri"/>
                <w:i/>
              </w:rPr>
              <w:t>0 caracteres, incluyendo mayúsculas y minúsculas.</w:t>
            </w:r>
          </w:p>
          <w:p w14:paraId="382B2D5A" w14:textId="77777777" w:rsidR="00297815" w:rsidRDefault="00297815" w:rsidP="00297815">
            <w:pPr>
              <w:rPr>
                <w:rFonts w:ascii="Calibri" w:eastAsia="Calibri" w:hAnsi="Calibri" w:cs="Calibri Light"/>
                <w:i/>
                <w:iCs/>
                <w:color w:val="000000"/>
              </w:rPr>
            </w:pPr>
            <w:r w:rsidRPr="00297815">
              <w:rPr>
                <w:rFonts w:ascii="Calibri" w:eastAsia="Calibri" w:hAnsi="Calibri" w:cs="Calibri Light"/>
                <w:i/>
                <w:iCs/>
                <w:color w:val="000000"/>
              </w:rPr>
              <w:t>Tendrá el botón Guardar que establecerá los cambios. Estos datos, se actualizarán a todos los usuarios del sistema.</w:t>
            </w:r>
          </w:p>
          <w:p w14:paraId="6C669F34" w14:textId="550A44E2" w:rsidR="0026311E" w:rsidRPr="00297815" w:rsidRDefault="0026311E" w:rsidP="00297815">
            <w:pPr>
              <w:rPr>
                <w:rFonts w:ascii="Calibri" w:hAnsi="Calibri" w:cs="Calibri"/>
                <w:i/>
              </w:rPr>
            </w:pPr>
            <w:r w:rsidRPr="0038004E">
              <w:rPr>
                <w:rFonts w:ascii="Calibri" w:hAnsi="Calibri" w:cs="Calibri"/>
                <w:i/>
                <w:szCs w:val="36"/>
              </w:rPr>
              <w:t xml:space="preserve">El operador, encargado de la base de datos, será la única persona que pueda </w:t>
            </w:r>
            <w:r>
              <w:rPr>
                <w:rFonts w:ascii="Calibri" w:hAnsi="Calibri" w:cs="Calibri"/>
                <w:i/>
                <w:szCs w:val="36"/>
              </w:rPr>
              <w:t>registra</w:t>
            </w:r>
            <w:r w:rsidRPr="0038004E">
              <w:rPr>
                <w:rFonts w:ascii="Calibri" w:hAnsi="Calibri" w:cs="Calibri"/>
                <w:i/>
                <w:szCs w:val="36"/>
              </w:rPr>
              <w:t>r estos datos.</w:t>
            </w:r>
          </w:p>
        </w:tc>
      </w:tr>
      <w:tr w:rsidR="00752185" w14:paraId="40BF1079" w14:textId="77777777" w:rsidTr="008E5145">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2366FD" w14:textId="77777777" w:rsidR="00752185" w:rsidRDefault="00752185" w:rsidP="00AA2B44">
            <w:pPr>
              <w:spacing w:line="256" w:lineRule="auto"/>
              <w:rPr>
                <w:rFonts w:ascii="Calibri" w:hAnsi="Calibri" w:cs="Calibri"/>
                <w:i/>
              </w:rPr>
            </w:pPr>
            <w:r>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32BD4B" w14:textId="77777777" w:rsidR="00752185" w:rsidRDefault="00752185"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2294C7BB" w14:textId="77777777" w:rsidR="00752185" w:rsidRDefault="00752185"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752185" w14:paraId="76E3CA71" w14:textId="77777777" w:rsidTr="008E5145">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E7CCFE" w14:textId="77777777" w:rsidR="00752185" w:rsidRDefault="00752185" w:rsidP="00AA2B44">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B020B6" w14:textId="77777777" w:rsidR="00752185" w:rsidRPr="005A27D1" w:rsidRDefault="00752185" w:rsidP="00AA2B44">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tbl>
      <w:tblPr>
        <w:tblpPr w:leftFromText="141" w:rightFromText="141" w:vertAnchor="text" w:horzAnchor="margin" w:tblpXSpec="right" w:tblpY="310"/>
        <w:tblW w:w="9072" w:type="dxa"/>
        <w:tblCellMar>
          <w:left w:w="0" w:type="dxa"/>
          <w:right w:w="0" w:type="dxa"/>
        </w:tblCellMar>
        <w:tblLook w:val="0600" w:firstRow="0" w:lastRow="0" w:firstColumn="0" w:lastColumn="0" w:noHBand="1" w:noVBand="1"/>
      </w:tblPr>
      <w:tblGrid>
        <w:gridCol w:w="1570"/>
        <w:gridCol w:w="7502"/>
      </w:tblGrid>
      <w:tr w:rsidR="000612A8" w:rsidRPr="0030023B" w14:paraId="554B44AE" w14:textId="77777777" w:rsidTr="000612A8">
        <w:trPr>
          <w:trHeight w:val="35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EC2507" w14:textId="77777777" w:rsidR="000612A8" w:rsidRPr="0030023B" w:rsidRDefault="000612A8" w:rsidP="000612A8">
            <w:pPr>
              <w:rPr>
                <w:rFonts w:ascii="Calibri" w:hAnsi="Calibri" w:cs="Calibri"/>
                <w:i/>
              </w:rPr>
            </w:pPr>
            <w:proofErr w:type="spellStart"/>
            <w:r w:rsidRPr="0030023B">
              <w:rPr>
                <w:rFonts w:ascii="Calibri" w:hAnsi="Calibri" w:cs="Calibri"/>
                <w:i/>
                <w:iCs/>
                <w:lang w:val="en-US"/>
              </w:rPr>
              <w:lastRenderedPageBreak/>
              <w:t>Número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555283" w14:textId="77777777" w:rsidR="000612A8" w:rsidRPr="00E07736" w:rsidRDefault="000612A8" w:rsidP="000612A8">
            <w:pPr>
              <w:rPr>
                <w:rFonts w:ascii="Calibri" w:hAnsi="Calibri" w:cs="Calibri"/>
                <w:i/>
                <w:color w:val="0000FF"/>
              </w:rPr>
            </w:pPr>
            <w:r w:rsidRPr="00E07736">
              <w:rPr>
                <w:rFonts w:ascii="Calibri" w:hAnsi="Calibri" w:cs="Calibri"/>
                <w:b/>
                <w:i/>
                <w:lang w:val="en-US"/>
              </w:rPr>
              <w:t>RF-</w:t>
            </w:r>
            <w:r>
              <w:rPr>
                <w:rFonts w:ascii="Calibri" w:hAnsi="Calibri" w:cs="Calibri"/>
                <w:b/>
                <w:i/>
                <w:lang w:val="en-US"/>
              </w:rPr>
              <w:t>39</w:t>
            </w:r>
          </w:p>
        </w:tc>
      </w:tr>
      <w:tr w:rsidR="000612A8" w:rsidRPr="0030023B" w14:paraId="0F9264B9" w14:textId="77777777" w:rsidTr="000612A8">
        <w:trPr>
          <w:trHeight w:val="39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3969FED" w14:textId="77777777" w:rsidR="000612A8" w:rsidRPr="0030023B" w:rsidRDefault="000612A8" w:rsidP="000612A8">
            <w:pPr>
              <w:rPr>
                <w:rFonts w:ascii="Calibri" w:hAnsi="Calibri" w:cs="Calibri"/>
                <w:i/>
              </w:rPr>
            </w:pPr>
            <w:proofErr w:type="spellStart"/>
            <w:r w:rsidRPr="0030023B">
              <w:rPr>
                <w:rFonts w:ascii="Calibri" w:hAnsi="Calibri" w:cs="Calibri"/>
                <w:i/>
                <w:iCs/>
                <w:lang w:val="en-US"/>
              </w:rPr>
              <w:t>Título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822357" w14:textId="77777777" w:rsidR="000612A8" w:rsidRPr="002F53B9" w:rsidRDefault="000612A8" w:rsidP="000612A8">
            <w:pPr>
              <w:pStyle w:val="NormalWeb"/>
              <w:spacing w:before="0" w:beforeAutospacing="0" w:after="0" w:afterAutospacing="0"/>
              <w:textAlignment w:val="baseline"/>
              <w:rPr>
                <w:rFonts w:ascii="Calibri" w:hAnsi="Calibri" w:cs="Calibri"/>
                <w:i/>
                <w:sz w:val="36"/>
                <w:szCs w:val="36"/>
                <w:lang w:val="es-EC"/>
              </w:rPr>
            </w:pPr>
            <w:r>
              <w:rPr>
                <w:rFonts w:ascii="Calibri" w:hAnsi="Calibri" w:cs="Calibri"/>
                <w:i/>
                <w:kern w:val="24"/>
                <w:lang w:val="es-EC"/>
              </w:rPr>
              <w:t xml:space="preserve">Consultar lugar turístico </w:t>
            </w:r>
          </w:p>
        </w:tc>
      </w:tr>
      <w:tr w:rsidR="000612A8" w:rsidRPr="0030023B" w14:paraId="13ECAE72" w14:textId="77777777" w:rsidTr="000612A8">
        <w:trPr>
          <w:trHeight w:val="284"/>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2ED5CF" w14:textId="77777777" w:rsidR="000612A8" w:rsidRPr="0030023B" w:rsidRDefault="000612A8" w:rsidP="000612A8">
            <w:pPr>
              <w:rPr>
                <w:rFonts w:ascii="Calibri" w:hAnsi="Calibri" w:cs="Calibri"/>
                <w:i/>
              </w:rPr>
            </w:pPr>
            <w:proofErr w:type="spellStart"/>
            <w:r w:rsidRPr="0030023B">
              <w:rPr>
                <w:rFonts w:ascii="Calibri" w:hAnsi="Calibri" w:cs="Calibri"/>
                <w:i/>
                <w:iCs/>
                <w:lang w:val="en-US"/>
              </w:rPr>
              <w:t>Texto</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CD66C6" w14:textId="77777777" w:rsidR="000612A8" w:rsidRPr="005B15D3" w:rsidRDefault="000612A8" w:rsidP="000612A8">
            <w:pPr>
              <w:pStyle w:val="NormalWeb"/>
              <w:spacing w:before="0" w:beforeAutospacing="0" w:after="0" w:afterAutospacing="0"/>
              <w:textAlignment w:val="baseline"/>
              <w:rPr>
                <w:rFonts w:asciiTheme="minorHAnsi" w:hAnsiTheme="minorHAnsi" w:cstheme="minorHAnsi"/>
                <w:i/>
                <w:iCs/>
              </w:rPr>
            </w:pPr>
            <w:r>
              <w:rPr>
                <w:rFonts w:ascii="Calibri" w:hAnsi="Calibri" w:cs="Calibri"/>
                <w:i/>
                <w:kern w:val="24"/>
                <w:lang w:val="es-EC"/>
              </w:rPr>
              <w:t>El sistema permitirá mostrar información adicional de un sitio turístico.</w:t>
            </w:r>
          </w:p>
        </w:tc>
      </w:tr>
      <w:tr w:rsidR="000612A8" w:rsidRPr="0030023B" w14:paraId="2ABC8EB6" w14:textId="77777777" w:rsidTr="000612A8">
        <w:trPr>
          <w:trHeight w:val="187"/>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ED1032" w14:textId="77777777" w:rsidR="000612A8" w:rsidRPr="0030023B" w:rsidRDefault="000612A8" w:rsidP="000612A8">
            <w:pPr>
              <w:rPr>
                <w:rFonts w:ascii="Calibri" w:hAnsi="Calibri" w:cs="Calibri"/>
                <w:i/>
              </w:rPr>
            </w:pPr>
            <w:r w:rsidRPr="0030023B">
              <w:rPr>
                <w:rFonts w:ascii="Calibri" w:hAnsi="Calibri" w:cs="Calibri"/>
                <w:i/>
                <w:iCs/>
                <w:lang w:val="en-US"/>
              </w:rPr>
              <w:t>Tipo:</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344A1" w14:textId="77777777" w:rsidR="000612A8" w:rsidRPr="006261C5" w:rsidRDefault="000612A8" w:rsidP="000612A8">
            <w:pPr>
              <w:pStyle w:val="NormalWeb"/>
              <w:spacing w:before="0" w:beforeAutospacing="0" w:after="0" w:afterAutospacing="0"/>
              <w:textAlignment w:val="baseline"/>
              <w:rPr>
                <w:rFonts w:ascii="Calibri" w:hAnsi="Calibri" w:cs="Calibri"/>
                <w:i/>
                <w:sz w:val="36"/>
                <w:szCs w:val="36"/>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0612A8" w:rsidRPr="0030023B" w14:paraId="1FDF5871" w14:textId="77777777" w:rsidTr="000612A8">
        <w:trPr>
          <w:trHeight w:val="1310"/>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BB94C4" w14:textId="77777777" w:rsidR="000612A8" w:rsidRPr="0030023B" w:rsidRDefault="000612A8" w:rsidP="000612A8">
            <w:pPr>
              <w:rPr>
                <w:rFonts w:ascii="Calibri" w:hAnsi="Calibri" w:cs="Calibri"/>
                <w:i/>
              </w:rPr>
            </w:pPr>
            <w:r w:rsidRPr="0030023B">
              <w:rPr>
                <w:rFonts w:ascii="Calibri" w:hAnsi="Calibri" w:cs="Calibri"/>
                <w:i/>
                <w:iCs/>
              </w:rPr>
              <w:t>Detalles de requisitos y restricciones:</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46E2F8" w14:textId="77777777" w:rsidR="000612A8" w:rsidRPr="00B360C1" w:rsidRDefault="000612A8" w:rsidP="000612A8">
            <w:pPr>
              <w:spacing w:line="256" w:lineRule="auto"/>
              <w:jc w:val="both"/>
              <w:textAlignment w:val="baseline"/>
              <w:rPr>
                <w:rFonts w:ascii="Calibri" w:hAnsi="Calibri" w:cs="Calibri"/>
                <w:i/>
                <w:kern w:val="24"/>
                <w:lang w:val="es-EC"/>
              </w:rPr>
            </w:pPr>
            <w:r w:rsidRPr="00B360C1">
              <w:rPr>
                <w:rFonts w:ascii="Calibri" w:hAnsi="Calibri" w:cs="Calibri"/>
                <w:i/>
              </w:rPr>
              <w:t xml:space="preserve">El sistema </w:t>
            </w:r>
            <w:r>
              <w:rPr>
                <w:rFonts w:ascii="Calibri" w:hAnsi="Calibri" w:cs="Calibri"/>
                <w:i/>
              </w:rPr>
              <w:t>debe mostrar información adicional de un lugar turístico cuando el cliente o usuario ha seleccionado uno de ellos</w:t>
            </w:r>
            <w:r w:rsidRPr="00B360C1">
              <w:rPr>
                <w:rFonts w:ascii="Calibri" w:hAnsi="Calibri" w:cs="Calibri"/>
                <w:i/>
              </w:rPr>
              <w:t xml:space="preserve">: </w:t>
            </w:r>
          </w:p>
          <w:p w14:paraId="437E0DAC" w14:textId="77777777" w:rsidR="000612A8" w:rsidRPr="00545B81" w:rsidRDefault="000612A8" w:rsidP="00164BB8">
            <w:pPr>
              <w:pStyle w:val="Prrafodelista"/>
              <w:numPr>
                <w:ilvl w:val="0"/>
                <w:numId w:val="29"/>
              </w:numPr>
              <w:rPr>
                <w:rFonts w:ascii="Calibri" w:hAnsi="Calibri" w:cs="Calibri"/>
                <w:i/>
              </w:rPr>
            </w:pPr>
            <w:r w:rsidRPr="00545B81">
              <w:rPr>
                <w:rFonts w:ascii="Calibri" w:hAnsi="Calibri" w:cs="Calibri"/>
                <w:i/>
              </w:rPr>
              <w:t>Nombre</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xml:space="preserve">, </w:t>
            </w:r>
            <w:r>
              <w:rPr>
                <w:rFonts w:ascii="Calibri" w:hAnsi="Calibri" w:cs="Calibri"/>
                <w:i/>
              </w:rPr>
              <w:t>3</w:t>
            </w:r>
            <w:r w:rsidRPr="00E132A4">
              <w:rPr>
                <w:rFonts w:ascii="Calibri" w:hAnsi="Calibri" w:cs="Calibri"/>
                <w:i/>
              </w:rPr>
              <w:t>0 caracteres, incluyendo mayúsculas y minúsculas.</w:t>
            </w:r>
          </w:p>
          <w:p w14:paraId="55DF678F" w14:textId="77777777" w:rsidR="000612A8" w:rsidRPr="007B457A" w:rsidRDefault="000612A8" w:rsidP="00164BB8">
            <w:pPr>
              <w:pStyle w:val="Prrafodelista"/>
              <w:numPr>
                <w:ilvl w:val="0"/>
                <w:numId w:val="29"/>
              </w:numPr>
              <w:rPr>
                <w:rFonts w:ascii="Calibri" w:hAnsi="Calibri" w:cs="Calibri"/>
                <w:i/>
              </w:rPr>
            </w:pPr>
            <w:r w:rsidRPr="00545B81">
              <w:rPr>
                <w:rFonts w:ascii="Calibri" w:hAnsi="Calibri" w:cs="Calibri"/>
                <w:i/>
              </w:rPr>
              <w:t>Ubicación</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7694BE40" w14:textId="77777777" w:rsidR="000612A8" w:rsidRPr="00545B81" w:rsidRDefault="000612A8" w:rsidP="00164BB8">
            <w:pPr>
              <w:pStyle w:val="Prrafodelista"/>
              <w:numPr>
                <w:ilvl w:val="0"/>
                <w:numId w:val="29"/>
              </w:numPr>
              <w:rPr>
                <w:rFonts w:ascii="Calibri" w:hAnsi="Calibri" w:cs="Calibri"/>
                <w:i/>
              </w:rPr>
            </w:pPr>
            <w:r w:rsidRPr="00545B81">
              <w:rPr>
                <w:rFonts w:ascii="Calibri" w:hAnsi="Calibri" w:cs="Calibri"/>
                <w:i/>
              </w:rPr>
              <w:t>Lugar de interés</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43538D45" w14:textId="77777777" w:rsidR="000612A8" w:rsidRPr="00545B81" w:rsidRDefault="000612A8" w:rsidP="00164BB8">
            <w:pPr>
              <w:pStyle w:val="Prrafodelista"/>
              <w:numPr>
                <w:ilvl w:val="0"/>
                <w:numId w:val="29"/>
              </w:numPr>
              <w:rPr>
                <w:rFonts w:ascii="Calibri" w:hAnsi="Calibri" w:cs="Calibri"/>
                <w:i/>
              </w:rPr>
            </w:pPr>
            <w:r w:rsidRPr="00545B81">
              <w:rPr>
                <w:rFonts w:ascii="Calibri" w:hAnsi="Calibri" w:cs="Calibri"/>
                <w:i/>
              </w:rPr>
              <w:t>Restaurantes</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7488DA00" w14:textId="5784CA32" w:rsidR="000612A8" w:rsidRDefault="000612A8" w:rsidP="00164BB8">
            <w:pPr>
              <w:pStyle w:val="Prrafodelista"/>
              <w:numPr>
                <w:ilvl w:val="0"/>
                <w:numId w:val="29"/>
              </w:numPr>
              <w:rPr>
                <w:rFonts w:ascii="Calibri" w:hAnsi="Calibri" w:cs="Calibri"/>
                <w:i/>
              </w:rPr>
            </w:pPr>
            <w:r w:rsidRPr="00545B81">
              <w:rPr>
                <w:rFonts w:ascii="Calibri" w:hAnsi="Calibri" w:cs="Calibri"/>
                <w:i/>
              </w:rPr>
              <w:t>Hoteles</w:t>
            </w:r>
            <w:r>
              <w:rPr>
                <w:rFonts w:ascii="Calibri" w:hAnsi="Calibri" w:cs="Calibri"/>
                <w:i/>
              </w:rPr>
              <w:t xml:space="preserve">: </w:t>
            </w:r>
            <w:r w:rsidRPr="00E132A4">
              <w:rPr>
                <w:rFonts w:ascii="Calibri" w:hAnsi="Calibri" w:cs="Calibri"/>
                <w:i/>
              </w:rPr>
              <w:t xml:space="preserve">tipo </w:t>
            </w:r>
            <w:proofErr w:type="spellStart"/>
            <w:r w:rsidRPr="00E132A4">
              <w:rPr>
                <w:rFonts w:ascii="Calibri" w:hAnsi="Calibri" w:cs="Calibri"/>
                <w:i/>
              </w:rPr>
              <w:t>String</w:t>
            </w:r>
            <w:proofErr w:type="spellEnd"/>
            <w:r w:rsidRPr="00E132A4">
              <w:rPr>
                <w:rFonts w:ascii="Calibri" w:hAnsi="Calibri" w:cs="Calibri"/>
                <w:i/>
              </w:rPr>
              <w:t>, 20 caracteres, incluyendo mayúsculas y minúsculas.</w:t>
            </w:r>
          </w:p>
          <w:p w14:paraId="6F27500A" w14:textId="77777777" w:rsidR="00164BB8" w:rsidRDefault="00164BB8" w:rsidP="00164BB8">
            <w:pPr>
              <w:pStyle w:val="Prrafodelista"/>
              <w:numPr>
                <w:ilvl w:val="0"/>
                <w:numId w:val="29"/>
              </w:numPr>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Pr>
                <w:rFonts w:ascii="Calibri" w:eastAsia="Calibri" w:hAnsi="Calibri" w:cs="Calibri Light"/>
                <w:i/>
                <w:iCs/>
                <w:color w:val="000000"/>
              </w:rPr>
              <w:t>.</w:t>
            </w:r>
          </w:p>
          <w:p w14:paraId="1C4DC911" w14:textId="02CF6A43" w:rsidR="00164BB8" w:rsidRPr="00164BB8" w:rsidRDefault="00164BB8" w:rsidP="00164BB8">
            <w:pPr>
              <w:pStyle w:val="Prrafodelista"/>
              <w:numPr>
                <w:ilvl w:val="0"/>
                <w:numId w:val="29"/>
              </w:numPr>
              <w:rPr>
                <w:rFonts w:ascii="Calibri" w:hAnsi="Calibri" w:cs="Calibri"/>
                <w:i/>
              </w:rPr>
            </w:pPr>
            <w:r w:rsidRPr="00BA3D92">
              <w:rPr>
                <w:rFonts w:ascii="Calibri" w:hAnsi="Calibri" w:cs="Calibri"/>
                <w:i/>
                <w:kern w:val="24"/>
                <w:lang w:val="es-EC"/>
              </w:rPr>
              <w:t>Descripción</w:t>
            </w:r>
            <w:r>
              <w:rPr>
                <w:rFonts w:ascii="Calibri" w:hAnsi="Calibri" w:cs="Calibri"/>
                <w:i/>
                <w:kern w:val="24"/>
                <w:lang w:val="es-EC"/>
              </w:rPr>
              <w:t xml:space="preserve"> del lugar: </w:t>
            </w:r>
            <w:r w:rsidRPr="00E132A4">
              <w:rPr>
                <w:rFonts w:ascii="Calibri" w:hAnsi="Calibri" w:cs="Calibri"/>
                <w:i/>
              </w:rPr>
              <w:t xml:space="preserve"> tipo </w:t>
            </w:r>
            <w:proofErr w:type="spellStart"/>
            <w:r w:rsidRPr="00E132A4">
              <w:rPr>
                <w:rFonts w:ascii="Calibri" w:hAnsi="Calibri" w:cs="Calibri"/>
                <w:i/>
              </w:rPr>
              <w:t>String</w:t>
            </w:r>
            <w:proofErr w:type="spellEnd"/>
            <w:r w:rsidRPr="00E132A4">
              <w:rPr>
                <w:rFonts w:ascii="Calibri" w:hAnsi="Calibri" w:cs="Calibri"/>
                <w:i/>
              </w:rPr>
              <w:t>, 2</w:t>
            </w:r>
            <w:r>
              <w:rPr>
                <w:rFonts w:ascii="Calibri" w:hAnsi="Calibri" w:cs="Calibri"/>
                <w:i/>
              </w:rPr>
              <w:t>0</w:t>
            </w:r>
            <w:r w:rsidRPr="00E132A4">
              <w:rPr>
                <w:rFonts w:ascii="Calibri" w:hAnsi="Calibri" w:cs="Calibri"/>
                <w:i/>
              </w:rPr>
              <w:t>0 caracteres, incluyendo mayúsculas y minúsculas.</w:t>
            </w:r>
          </w:p>
          <w:p w14:paraId="775F58D2" w14:textId="2F5CF0B0" w:rsidR="000659E4" w:rsidRPr="000659E4" w:rsidRDefault="000659E4" w:rsidP="000659E4">
            <w:pPr>
              <w:jc w:val="both"/>
              <w:textAlignment w:val="baseline"/>
              <w:rPr>
                <w:rFonts w:ascii="Calibri" w:hAnsi="Calibri" w:cs="Calibri"/>
                <w:i/>
                <w:szCs w:val="36"/>
              </w:rPr>
            </w:pPr>
            <w:r>
              <w:rPr>
                <w:rFonts w:ascii="Calibri" w:hAnsi="Calibri" w:cs="Calibri"/>
                <w:i/>
                <w:szCs w:val="36"/>
              </w:rPr>
              <w:t>La información se presentará de manera correcta de acuerdo con el termino o método de consulta que elija el usuario.</w:t>
            </w:r>
          </w:p>
        </w:tc>
      </w:tr>
      <w:tr w:rsidR="000612A8" w:rsidRPr="0030023B" w14:paraId="61AC6A99" w14:textId="77777777" w:rsidTr="000612A8">
        <w:trPr>
          <w:trHeight w:val="942"/>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50AD1C" w14:textId="77777777" w:rsidR="000612A8" w:rsidRPr="0030023B" w:rsidRDefault="000612A8" w:rsidP="000612A8">
            <w:pPr>
              <w:rPr>
                <w:rFonts w:ascii="Calibri" w:hAnsi="Calibri" w:cs="Calibri"/>
                <w:i/>
              </w:rPr>
            </w:pPr>
            <w:r w:rsidRPr="0030023B">
              <w:rPr>
                <w:rFonts w:ascii="Calibri" w:hAnsi="Calibri" w:cs="Calibri"/>
                <w:i/>
                <w:iCs/>
              </w:rPr>
              <w:t>Fecha de revisión y versión:</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0DDEA4" w14:textId="77777777" w:rsidR="000612A8" w:rsidRPr="004E466A" w:rsidRDefault="000612A8" w:rsidP="000612A8">
            <w:pPr>
              <w:keepLines/>
              <w:contextualSpacing/>
              <w:rPr>
                <w:rFonts w:ascii="Calibri" w:hAnsi="Calibri" w:cs="Calibri"/>
                <w:i/>
                <w:sz w:val="36"/>
                <w:szCs w:val="36"/>
              </w:rPr>
            </w:pPr>
            <w:r w:rsidRPr="004E466A">
              <w:rPr>
                <w:rFonts w:ascii="Calibri" w:hAnsi="Calibri" w:cs="Calibri"/>
                <w:i/>
                <w:kern w:val="24"/>
                <w:lang w:val="en-US"/>
              </w:rPr>
              <w:t>1</w:t>
            </w:r>
            <w:r>
              <w:rPr>
                <w:rFonts w:ascii="Calibri" w:hAnsi="Calibri" w:cs="Calibri"/>
                <w:i/>
                <w:kern w:val="24"/>
                <w:lang w:val="en-US"/>
              </w:rPr>
              <w:t>9</w:t>
            </w:r>
            <w:r w:rsidRPr="004E466A">
              <w:rPr>
                <w:rFonts w:ascii="Calibri" w:hAnsi="Calibri" w:cs="Calibri"/>
                <w:i/>
                <w:kern w:val="24"/>
                <w:lang w:val="en-US"/>
              </w:rPr>
              <w:t>/6/2022</w:t>
            </w:r>
          </w:p>
          <w:p w14:paraId="5F2320C1" w14:textId="77777777" w:rsidR="000612A8" w:rsidRPr="00E07736" w:rsidRDefault="000612A8" w:rsidP="000612A8">
            <w:pPr>
              <w:pStyle w:val="NormalWeb"/>
              <w:spacing w:before="0" w:beforeAutospacing="0" w:after="0" w:afterAutospacing="0"/>
              <w:textAlignment w:val="baseline"/>
              <w:rPr>
                <w:rFonts w:ascii="Calibri" w:hAnsi="Calibri" w:cs="Calibri"/>
                <w:i/>
                <w:color w:val="0000FF"/>
                <w:sz w:val="36"/>
                <w:szCs w:val="36"/>
              </w:rPr>
            </w:pPr>
            <w:r w:rsidRPr="004E466A">
              <w:rPr>
                <w:rFonts w:ascii="Calibri" w:hAnsi="Calibri" w:cs="Calibri"/>
                <w:i/>
                <w:kern w:val="24"/>
                <w:lang w:val="en-US"/>
              </w:rPr>
              <w:t>Versión1.0</w:t>
            </w:r>
          </w:p>
        </w:tc>
      </w:tr>
      <w:tr w:rsidR="000612A8" w:rsidRPr="0030023B" w14:paraId="32C945F0" w14:textId="77777777" w:rsidTr="000612A8">
        <w:trPr>
          <w:trHeight w:val="369"/>
        </w:trPr>
        <w:tc>
          <w:tcPr>
            <w:tcW w:w="1570"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824B4C" w14:textId="77777777" w:rsidR="000612A8" w:rsidRPr="0030023B" w:rsidRDefault="000612A8" w:rsidP="000612A8">
            <w:pPr>
              <w:rPr>
                <w:rFonts w:ascii="Calibri" w:hAnsi="Calibri" w:cs="Calibri"/>
                <w:i/>
              </w:rPr>
            </w:pPr>
            <w:proofErr w:type="spellStart"/>
            <w:r w:rsidRPr="0030023B">
              <w:rPr>
                <w:rFonts w:ascii="Calibri" w:hAnsi="Calibri" w:cs="Calibri"/>
                <w:i/>
                <w:iCs/>
                <w:lang w:val="en-US"/>
              </w:rPr>
              <w:t>Prioridad</w:t>
            </w:r>
            <w:proofErr w:type="spellEnd"/>
            <w:r w:rsidRPr="0030023B">
              <w:rPr>
                <w:rFonts w:ascii="Calibri" w:hAnsi="Calibri" w:cs="Calibri"/>
                <w:i/>
                <w:iCs/>
                <w:lang w:val="en-US"/>
              </w:rPr>
              <w:t>:</w:t>
            </w:r>
          </w:p>
        </w:tc>
        <w:tc>
          <w:tcPr>
            <w:tcW w:w="750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8F62AC" w14:textId="77777777" w:rsidR="000612A8" w:rsidRPr="00E07736" w:rsidRDefault="000612A8" w:rsidP="000612A8">
            <w:pPr>
              <w:pStyle w:val="NormalWeb"/>
              <w:spacing w:before="0" w:beforeAutospacing="0" w:after="0" w:afterAutospacing="0"/>
              <w:textAlignment w:val="baseline"/>
              <w:rPr>
                <w:rFonts w:ascii="Calibri" w:hAnsi="Calibri" w:cs="Calibri"/>
                <w:i/>
                <w:color w:val="0000FF"/>
                <w:sz w:val="36"/>
                <w:szCs w:val="36"/>
              </w:rPr>
            </w:pPr>
            <w:r>
              <w:rPr>
                <w:rFonts w:ascii="Calibri" w:hAnsi="Calibri" w:cs="Calibri"/>
                <w:b/>
                <w:bCs/>
                <w:i/>
              </w:rPr>
              <w:t>Media</w:t>
            </w:r>
          </w:p>
        </w:tc>
      </w:tr>
    </w:tbl>
    <w:p w14:paraId="05FBB614" w14:textId="77777777" w:rsidR="00752185" w:rsidRDefault="00752185" w:rsidP="009B6577"/>
    <w:p w14:paraId="4BB4B653" w14:textId="57B2ABB6" w:rsidR="00CA5DE4" w:rsidRDefault="00CF1CB9" w:rsidP="00CF1CB9">
      <w:pPr>
        <w:tabs>
          <w:tab w:val="left" w:pos="2700"/>
        </w:tabs>
      </w:pPr>
      <w:r>
        <w:tab/>
      </w:r>
    </w:p>
    <w:p w14:paraId="7C723D61" w14:textId="45A9B164" w:rsidR="00410949" w:rsidRDefault="00410949" w:rsidP="00CF1CB9">
      <w:pPr>
        <w:tabs>
          <w:tab w:val="left" w:pos="2700"/>
        </w:tabs>
      </w:pPr>
    </w:p>
    <w:p w14:paraId="1A072C9C" w14:textId="20472A00" w:rsidR="00410949" w:rsidRDefault="00410949" w:rsidP="00CF1CB9">
      <w:pPr>
        <w:tabs>
          <w:tab w:val="left" w:pos="2700"/>
        </w:tabs>
      </w:pPr>
    </w:p>
    <w:p w14:paraId="652306DB" w14:textId="0BCAFCFE" w:rsidR="00410949" w:rsidRDefault="00410949" w:rsidP="00CF1CB9">
      <w:pPr>
        <w:tabs>
          <w:tab w:val="left" w:pos="2700"/>
        </w:tabs>
      </w:pPr>
    </w:p>
    <w:p w14:paraId="0558524D" w14:textId="285A0607" w:rsidR="00410949" w:rsidRDefault="00410949" w:rsidP="00CF1CB9">
      <w:pPr>
        <w:tabs>
          <w:tab w:val="left" w:pos="2700"/>
        </w:tabs>
      </w:pPr>
    </w:p>
    <w:p w14:paraId="20A5FAE9" w14:textId="1A97713F" w:rsidR="00410949" w:rsidRDefault="00410949" w:rsidP="00CF1CB9">
      <w:pPr>
        <w:tabs>
          <w:tab w:val="left" w:pos="2700"/>
        </w:tabs>
      </w:pPr>
    </w:p>
    <w:p w14:paraId="3EE044FE" w14:textId="3CC3AC93" w:rsidR="00410949" w:rsidRDefault="00410949" w:rsidP="00CF1CB9">
      <w:pPr>
        <w:tabs>
          <w:tab w:val="left" w:pos="2700"/>
        </w:tabs>
      </w:pPr>
    </w:p>
    <w:p w14:paraId="39C0573F" w14:textId="22DFEF8B" w:rsidR="00410949" w:rsidRDefault="00410949" w:rsidP="00CF1CB9">
      <w:pPr>
        <w:tabs>
          <w:tab w:val="left" w:pos="2700"/>
        </w:tabs>
      </w:pPr>
    </w:p>
    <w:p w14:paraId="03F5714E" w14:textId="7A086D96" w:rsidR="00410949" w:rsidRDefault="00410949" w:rsidP="00CF1CB9">
      <w:pPr>
        <w:tabs>
          <w:tab w:val="left" w:pos="2700"/>
        </w:tabs>
      </w:pPr>
    </w:p>
    <w:p w14:paraId="306112CC" w14:textId="171AE6F7" w:rsidR="00410949" w:rsidRDefault="00410949" w:rsidP="00CF1CB9">
      <w:pPr>
        <w:tabs>
          <w:tab w:val="left" w:pos="2700"/>
        </w:tabs>
      </w:pPr>
    </w:p>
    <w:p w14:paraId="7E1B56D0" w14:textId="79DE5588" w:rsidR="00410949" w:rsidRDefault="00410949" w:rsidP="00CF1CB9">
      <w:pPr>
        <w:tabs>
          <w:tab w:val="left" w:pos="2700"/>
        </w:tabs>
      </w:pPr>
    </w:p>
    <w:p w14:paraId="618438DE" w14:textId="28867D3C" w:rsidR="00410949" w:rsidRDefault="00410949" w:rsidP="00CF1CB9">
      <w:pPr>
        <w:tabs>
          <w:tab w:val="left" w:pos="2700"/>
        </w:tabs>
      </w:pPr>
    </w:p>
    <w:p w14:paraId="4A7F1F71" w14:textId="09E6182F" w:rsidR="00410949" w:rsidRDefault="00410949" w:rsidP="00CF1CB9">
      <w:pPr>
        <w:tabs>
          <w:tab w:val="left" w:pos="2700"/>
        </w:tabs>
      </w:pPr>
    </w:p>
    <w:p w14:paraId="5B3A664A" w14:textId="6A730CF5" w:rsidR="00410949" w:rsidRDefault="00410949" w:rsidP="00CF1CB9">
      <w:pPr>
        <w:tabs>
          <w:tab w:val="left" w:pos="2700"/>
        </w:tabs>
      </w:pPr>
    </w:p>
    <w:p w14:paraId="5AC4F84E" w14:textId="5176B85A" w:rsidR="00410949" w:rsidRDefault="00410949" w:rsidP="00CF1CB9">
      <w:pPr>
        <w:tabs>
          <w:tab w:val="left" w:pos="2700"/>
        </w:tabs>
      </w:pPr>
    </w:p>
    <w:p w14:paraId="528B43BD" w14:textId="43B28AD8" w:rsidR="00410949" w:rsidRDefault="00410949" w:rsidP="00CF1CB9">
      <w:pPr>
        <w:tabs>
          <w:tab w:val="left" w:pos="2700"/>
        </w:tabs>
      </w:pPr>
    </w:p>
    <w:p w14:paraId="33854A80" w14:textId="1B87D5A9" w:rsidR="00410949" w:rsidRDefault="00410949" w:rsidP="00CF1CB9">
      <w:pPr>
        <w:tabs>
          <w:tab w:val="left" w:pos="2700"/>
        </w:tabs>
      </w:pPr>
    </w:p>
    <w:p w14:paraId="451C80F9" w14:textId="718C9C5B" w:rsidR="00410949" w:rsidRDefault="00410949" w:rsidP="00CF1CB9">
      <w:pPr>
        <w:tabs>
          <w:tab w:val="left" w:pos="2700"/>
        </w:tabs>
      </w:pPr>
    </w:p>
    <w:p w14:paraId="3A574F56" w14:textId="428B6EE2" w:rsidR="00410949" w:rsidRDefault="00410949" w:rsidP="00CF1CB9">
      <w:pPr>
        <w:tabs>
          <w:tab w:val="left" w:pos="2700"/>
        </w:tabs>
      </w:pPr>
    </w:p>
    <w:p w14:paraId="7A29A95E" w14:textId="2B53701D" w:rsidR="00410949" w:rsidRDefault="00410949" w:rsidP="00CF1CB9">
      <w:pPr>
        <w:tabs>
          <w:tab w:val="left" w:pos="2700"/>
        </w:tabs>
      </w:pPr>
    </w:p>
    <w:p w14:paraId="3B00D0D7" w14:textId="2958ACD0" w:rsidR="00410949" w:rsidRDefault="00410949" w:rsidP="00CF1CB9">
      <w:pPr>
        <w:tabs>
          <w:tab w:val="left" w:pos="2700"/>
        </w:tabs>
      </w:pPr>
    </w:p>
    <w:p w14:paraId="49EA5FD5" w14:textId="3F6B5807" w:rsidR="00410949" w:rsidRDefault="00410949" w:rsidP="00CF1CB9">
      <w:pPr>
        <w:tabs>
          <w:tab w:val="left" w:pos="2700"/>
        </w:tabs>
      </w:pPr>
    </w:p>
    <w:p w14:paraId="141CE2BB" w14:textId="3332DFC6" w:rsidR="00410949" w:rsidRDefault="00410949" w:rsidP="00CF1CB9">
      <w:pPr>
        <w:tabs>
          <w:tab w:val="left" w:pos="2700"/>
        </w:tabs>
      </w:pPr>
    </w:p>
    <w:p w14:paraId="41BF7F7A" w14:textId="6A8A4F46" w:rsidR="00410949" w:rsidRDefault="00410949" w:rsidP="00CF1CB9">
      <w:pPr>
        <w:tabs>
          <w:tab w:val="left" w:pos="2700"/>
        </w:tabs>
      </w:pPr>
    </w:p>
    <w:p w14:paraId="5710161B" w14:textId="1F2CF64F" w:rsidR="00410949" w:rsidRDefault="00410949" w:rsidP="00CF1CB9">
      <w:pPr>
        <w:tabs>
          <w:tab w:val="left" w:pos="2700"/>
        </w:tabs>
      </w:pPr>
    </w:p>
    <w:p w14:paraId="1AF1E8C7" w14:textId="4D7BD6FC" w:rsidR="00410949" w:rsidRDefault="00410949" w:rsidP="00CF1CB9">
      <w:pPr>
        <w:tabs>
          <w:tab w:val="left" w:pos="2700"/>
        </w:tabs>
      </w:pPr>
    </w:p>
    <w:p w14:paraId="22F36055" w14:textId="6DC36E19" w:rsidR="00410949" w:rsidRDefault="00410949" w:rsidP="00CF1CB9">
      <w:pPr>
        <w:tabs>
          <w:tab w:val="left" w:pos="2700"/>
        </w:tabs>
      </w:pPr>
    </w:p>
    <w:p w14:paraId="7D63B162" w14:textId="749909FD" w:rsidR="00410949" w:rsidRDefault="00410949" w:rsidP="00CF1CB9">
      <w:pPr>
        <w:tabs>
          <w:tab w:val="left" w:pos="2700"/>
        </w:tabs>
      </w:pPr>
    </w:p>
    <w:p w14:paraId="2E2125D3" w14:textId="48B4CD51" w:rsidR="00410949" w:rsidRDefault="00410949" w:rsidP="00CF1CB9">
      <w:pPr>
        <w:tabs>
          <w:tab w:val="left" w:pos="2700"/>
        </w:tabs>
      </w:pPr>
    </w:p>
    <w:p w14:paraId="5B358912" w14:textId="2FD85FEA" w:rsidR="00410949" w:rsidRDefault="00410949" w:rsidP="00CF1CB9">
      <w:pPr>
        <w:tabs>
          <w:tab w:val="left" w:pos="2700"/>
        </w:tabs>
      </w:pPr>
    </w:p>
    <w:p w14:paraId="1AE46ED3" w14:textId="487C4DD3" w:rsidR="00410949" w:rsidRDefault="00410949" w:rsidP="00CF1CB9">
      <w:pPr>
        <w:tabs>
          <w:tab w:val="left" w:pos="2700"/>
        </w:tabs>
      </w:pPr>
    </w:p>
    <w:p w14:paraId="63C261D4" w14:textId="332FFB7A" w:rsidR="00410949" w:rsidRDefault="00410949" w:rsidP="00CF1CB9">
      <w:pPr>
        <w:tabs>
          <w:tab w:val="left" w:pos="2700"/>
        </w:tabs>
      </w:pPr>
    </w:p>
    <w:p w14:paraId="52CF3BA7" w14:textId="733068AE" w:rsidR="00410949" w:rsidRDefault="00410949" w:rsidP="00CF1CB9">
      <w:pPr>
        <w:tabs>
          <w:tab w:val="left" w:pos="2700"/>
        </w:tabs>
      </w:pPr>
    </w:p>
    <w:p w14:paraId="232CD472" w14:textId="09DEEF5C" w:rsidR="00410949" w:rsidRDefault="00410949" w:rsidP="00CF1CB9">
      <w:pPr>
        <w:tabs>
          <w:tab w:val="left" w:pos="2700"/>
        </w:tabs>
      </w:pPr>
    </w:p>
    <w:p w14:paraId="48915D03" w14:textId="77777777" w:rsidR="00410949" w:rsidRDefault="00410949" w:rsidP="00CF1CB9">
      <w:pPr>
        <w:tabs>
          <w:tab w:val="left" w:pos="2700"/>
        </w:tabs>
      </w:pPr>
    </w:p>
    <w:tbl>
      <w:tblPr>
        <w:tblW w:w="9062" w:type="dxa"/>
        <w:tblInd w:w="567" w:type="dxa"/>
        <w:tblCellMar>
          <w:left w:w="0" w:type="dxa"/>
          <w:right w:w="0" w:type="dxa"/>
        </w:tblCellMar>
        <w:tblLook w:val="0600" w:firstRow="0" w:lastRow="0" w:firstColumn="0" w:lastColumn="0" w:noHBand="1" w:noVBand="1"/>
      </w:tblPr>
      <w:tblGrid>
        <w:gridCol w:w="1608"/>
        <w:gridCol w:w="7454"/>
      </w:tblGrid>
      <w:tr w:rsidR="00CF1CB9" w14:paraId="57E157B5" w14:textId="77777777" w:rsidTr="000612A8">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B0D0E0D" w14:textId="77777777" w:rsidR="00CF1CB9" w:rsidRDefault="00CF1CB9" w:rsidP="00AA2B44">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E0F9F1" w14:textId="77777777" w:rsidR="00CF1CB9" w:rsidRDefault="00CF1CB9" w:rsidP="00AA2B44">
            <w:pPr>
              <w:spacing w:line="256" w:lineRule="auto"/>
              <w:rPr>
                <w:rFonts w:ascii="Calibri" w:hAnsi="Calibri" w:cs="Calibri"/>
                <w:i/>
                <w:color w:val="0000FF"/>
              </w:rPr>
            </w:pPr>
            <w:r>
              <w:rPr>
                <w:rFonts w:ascii="Calibri" w:hAnsi="Calibri" w:cs="Calibri"/>
                <w:b/>
                <w:i/>
                <w:lang w:val="en-US"/>
              </w:rPr>
              <w:t>RF-40</w:t>
            </w:r>
          </w:p>
        </w:tc>
      </w:tr>
      <w:tr w:rsidR="00CF1CB9" w14:paraId="226801AB" w14:textId="77777777" w:rsidTr="000612A8">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EEADB1" w14:textId="77777777" w:rsidR="00CF1CB9" w:rsidRDefault="00CF1CB9" w:rsidP="00AA2B44">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18A5191" w14:textId="77777777" w:rsidR="00CF1CB9" w:rsidRDefault="00CF1CB9"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 xml:space="preserve">Modificar Lugar Turístico </w:t>
            </w:r>
          </w:p>
        </w:tc>
      </w:tr>
      <w:tr w:rsidR="00CF1CB9" w14:paraId="39C90396" w14:textId="77777777" w:rsidTr="000612A8">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14B65F" w14:textId="77777777" w:rsidR="00CF1CB9" w:rsidRDefault="00CF1CB9" w:rsidP="00AA2B44">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A5054C" w14:textId="77777777" w:rsidR="00CF1CB9" w:rsidRDefault="00CF1CB9" w:rsidP="00AA2B44">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 sistema permitirá modificar información dentro de la lista de Lugares Turísticos</w:t>
            </w:r>
          </w:p>
        </w:tc>
      </w:tr>
      <w:tr w:rsidR="00CF1CB9" w14:paraId="78F3EE71" w14:textId="77777777" w:rsidTr="000612A8">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9B5633" w14:textId="77777777" w:rsidR="00CF1CB9" w:rsidRDefault="00CF1CB9" w:rsidP="00AA2B44">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546D206" w14:textId="77777777" w:rsidR="00CF1CB9" w:rsidRDefault="00CF1CB9" w:rsidP="00AA2B44">
            <w:pPr>
              <w:pStyle w:val="NormalWeb"/>
              <w:spacing w:before="0" w:beforeAutospacing="0" w:after="0" w:afterAutospacing="0" w:line="256" w:lineRule="auto"/>
              <w:textAlignment w:val="baseline"/>
              <w:rPr>
                <w:rFonts w:ascii="Calibri" w:hAnsi="Calibri" w:cs="Calibri"/>
                <w:i/>
                <w:kern w:val="24"/>
                <w:lang w:val="en-US"/>
              </w:rPr>
            </w:pPr>
            <w:proofErr w:type="spellStart"/>
            <w:r>
              <w:rPr>
                <w:rFonts w:ascii="Calibri" w:hAnsi="Calibri" w:cs="Calibri"/>
                <w:i/>
                <w:kern w:val="24"/>
                <w:lang w:val="en-US"/>
              </w:rPr>
              <w:t>Funcional</w:t>
            </w:r>
            <w:proofErr w:type="spellEnd"/>
            <w:r>
              <w:rPr>
                <w:rFonts w:ascii="Calibri" w:hAnsi="Calibri" w:cs="Calibri"/>
                <w:i/>
                <w:kern w:val="24"/>
                <w:lang w:val="en-US"/>
              </w:rPr>
              <w:t xml:space="preserve"> – </w:t>
            </w:r>
            <w:proofErr w:type="spellStart"/>
            <w:r>
              <w:rPr>
                <w:rFonts w:ascii="Calibri" w:hAnsi="Calibri" w:cs="Calibri"/>
                <w:i/>
                <w:kern w:val="24"/>
                <w:lang w:val="en-US"/>
              </w:rPr>
              <w:t>Proceso</w:t>
            </w:r>
            <w:proofErr w:type="spellEnd"/>
          </w:p>
        </w:tc>
      </w:tr>
      <w:tr w:rsidR="00CF1CB9" w14:paraId="3C5A9C03" w14:textId="77777777" w:rsidTr="00221B9F">
        <w:trPr>
          <w:trHeight w:val="575"/>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10F6315" w14:textId="77777777" w:rsidR="00CF1CB9" w:rsidRDefault="00CF1CB9" w:rsidP="00AA2B44">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658E430" w14:textId="77777777" w:rsidR="00CF1CB9" w:rsidRDefault="00CF1CB9" w:rsidP="00AA2B44">
            <w:pPr>
              <w:spacing w:line="256" w:lineRule="auto"/>
              <w:jc w:val="both"/>
              <w:textAlignment w:val="baseline"/>
              <w:rPr>
                <w:rFonts w:ascii="Calibri" w:hAnsi="Calibri" w:cs="Calibri"/>
                <w:i/>
              </w:rPr>
            </w:pPr>
            <w:r w:rsidRPr="00B360C1">
              <w:rPr>
                <w:rFonts w:ascii="Calibri" w:hAnsi="Calibri" w:cs="Calibri"/>
                <w:i/>
              </w:rPr>
              <w:t>El sistema</w:t>
            </w:r>
            <w:r>
              <w:rPr>
                <w:rFonts w:ascii="Calibri" w:hAnsi="Calibri" w:cs="Calibri"/>
                <w:i/>
              </w:rPr>
              <w:t xml:space="preserve"> debe permitir cambiar los datos registrados en la lista de lugares turísticos, tales como:</w:t>
            </w:r>
          </w:p>
          <w:p w14:paraId="71C7A6A1" w14:textId="77777777" w:rsidR="0065084E" w:rsidRPr="00752185" w:rsidRDefault="0065084E" w:rsidP="0065084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Nombre: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30 caracteres, incluyendo mayúsculas y minúsculas </w:t>
            </w:r>
          </w:p>
          <w:p w14:paraId="135052F8" w14:textId="77777777" w:rsidR="0065084E" w:rsidRPr="00752185" w:rsidRDefault="0065084E" w:rsidP="0065084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lastRenderedPageBreak/>
              <w:t xml:space="preserve">Ubicación: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0B8BBDE7" w14:textId="77777777" w:rsidR="0065084E" w:rsidRPr="00752185" w:rsidRDefault="0065084E" w:rsidP="0065084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Lugar de interés: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0B00F72D" w14:textId="77777777" w:rsidR="0065084E" w:rsidRPr="00752185" w:rsidRDefault="0065084E" w:rsidP="0065084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Restaurantes: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3F172BED" w14:textId="77777777" w:rsidR="0065084E" w:rsidRDefault="0065084E" w:rsidP="0065084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Hoteles: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76FCEDE0" w14:textId="77777777" w:rsidR="0065084E" w:rsidRPr="003717F3" w:rsidRDefault="0065084E" w:rsidP="0065084E">
            <w:pPr>
              <w:pStyle w:val="NormalWeb"/>
              <w:numPr>
                <w:ilvl w:val="0"/>
                <w:numId w:val="42"/>
              </w:numPr>
              <w:spacing w:before="0" w:beforeAutospacing="0" w:after="0" w:afterAutospacing="0"/>
              <w:textAlignment w:val="baseline"/>
              <w:rPr>
                <w:rFonts w:ascii="Calibri" w:hAnsi="Calibri" w:cs="Calibri"/>
                <w:i/>
              </w:rPr>
            </w:pPr>
            <w:r>
              <w:rPr>
                <w:rFonts w:ascii="Calibri" w:hAnsi="Calibri" w:cs="Calibri"/>
                <w:i/>
              </w:rPr>
              <w:t>Contacto</w:t>
            </w:r>
            <w:r w:rsidRPr="00E132A4">
              <w:rPr>
                <w:rFonts w:ascii="Calibri" w:hAnsi="Calibri" w:cs="Calibri"/>
                <w:i/>
              </w:rPr>
              <w:t>: tipo Long, 10 caracteres, escrito en números.</w:t>
            </w:r>
          </w:p>
          <w:p w14:paraId="603E8EDA" w14:textId="77777777" w:rsidR="0065084E" w:rsidRPr="003717F3" w:rsidRDefault="0065084E" w:rsidP="0065084E">
            <w:pPr>
              <w:pStyle w:val="NormalWeb"/>
              <w:numPr>
                <w:ilvl w:val="0"/>
                <w:numId w:val="42"/>
              </w:numPr>
              <w:spacing w:before="0" w:beforeAutospacing="0" w:after="0" w:afterAutospacing="0"/>
              <w:textAlignment w:val="baseline"/>
              <w:rPr>
                <w:rFonts w:ascii="Calibri" w:hAnsi="Calibri" w:cs="Calibri"/>
                <w:i/>
              </w:rPr>
            </w:pPr>
            <w:r>
              <w:rPr>
                <w:rFonts w:ascii="Calibri" w:hAnsi="Calibri" w:cs="Calibri"/>
                <w:i/>
              </w:rPr>
              <w:t>C</w:t>
            </w:r>
            <w:r w:rsidRPr="00E132A4">
              <w:rPr>
                <w:rFonts w:ascii="Calibri" w:hAnsi="Calibri" w:cs="Calibri"/>
                <w:i/>
              </w:rPr>
              <w:t xml:space="preserve">orreo electrónico: tipo </w:t>
            </w:r>
            <w:proofErr w:type="spellStart"/>
            <w:r w:rsidRPr="00E132A4">
              <w:rPr>
                <w:rFonts w:ascii="Calibri" w:hAnsi="Calibri" w:cs="Calibri"/>
                <w:i/>
              </w:rPr>
              <w:t>String</w:t>
            </w:r>
            <w:proofErr w:type="spellEnd"/>
            <w:r w:rsidRPr="00E132A4">
              <w:rPr>
                <w:rFonts w:ascii="Calibri" w:hAnsi="Calibri" w:cs="Calibri"/>
                <w:i/>
              </w:rPr>
              <w:t>, 32 caracteres, incluyendo mayúsculas, minúsculas y símbolos.</w:t>
            </w:r>
          </w:p>
          <w:p w14:paraId="5AFB315D" w14:textId="77777777" w:rsidR="0065084E" w:rsidRPr="00287B75" w:rsidRDefault="0065084E" w:rsidP="0065084E">
            <w:pPr>
              <w:pStyle w:val="Prrafodelista"/>
              <w:numPr>
                <w:ilvl w:val="0"/>
                <w:numId w:val="31"/>
              </w:numPr>
              <w:spacing w:line="256" w:lineRule="auto"/>
              <w:ind w:left="360"/>
              <w:textAlignment w:val="baseline"/>
              <w:rPr>
                <w:rFonts w:ascii="Calibri" w:hAnsi="Calibri" w:cs="Calibri"/>
                <w:i/>
                <w:kern w:val="24"/>
                <w:lang w:val="es-EC"/>
              </w:rPr>
            </w:pPr>
            <w:r>
              <w:rPr>
                <w:rFonts w:ascii="Calibri" w:hAnsi="Calibri" w:cs="Calibri"/>
                <w:i/>
                <w:kern w:val="24"/>
                <w:lang w:val="es-EC"/>
              </w:rPr>
              <w:t xml:space="preserve">Precios: tipo </w:t>
            </w:r>
            <w:proofErr w:type="spellStart"/>
            <w:r>
              <w:rPr>
                <w:rFonts w:ascii="Calibri" w:hAnsi="Calibri" w:cs="Calibri"/>
                <w:i/>
                <w:kern w:val="24"/>
                <w:lang w:val="es-EC"/>
              </w:rPr>
              <w:t>int</w:t>
            </w:r>
            <w:proofErr w:type="spellEnd"/>
            <w:r>
              <w:rPr>
                <w:rFonts w:ascii="Calibri" w:hAnsi="Calibri" w:cs="Calibri"/>
                <w:i/>
                <w:kern w:val="24"/>
                <w:lang w:val="es-EC"/>
              </w:rPr>
              <w:t xml:space="preserve">, </w:t>
            </w:r>
            <w:r w:rsidRPr="00B22985">
              <w:rPr>
                <w:rFonts w:ascii="Calibri" w:hAnsi="Calibri" w:cs="Calibri"/>
                <w:i/>
              </w:rPr>
              <w:t>10 caracteres</w:t>
            </w:r>
            <w:r>
              <w:rPr>
                <w:rFonts w:ascii="Calibri" w:hAnsi="Calibri" w:cs="Calibri"/>
                <w:i/>
              </w:rPr>
              <w:t>, escrito en números.</w:t>
            </w:r>
          </w:p>
          <w:p w14:paraId="71A19366" w14:textId="77777777" w:rsidR="0065084E" w:rsidRDefault="0065084E" w:rsidP="0065084E">
            <w:pPr>
              <w:pStyle w:val="Prrafodelista"/>
              <w:numPr>
                <w:ilvl w:val="0"/>
                <w:numId w:val="42"/>
              </w:numPr>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Pr>
                <w:rFonts w:ascii="Calibri" w:eastAsia="Calibri" w:hAnsi="Calibri" w:cs="Calibri Light"/>
                <w:i/>
                <w:iCs/>
                <w:color w:val="000000"/>
              </w:rPr>
              <w:t>.</w:t>
            </w:r>
          </w:p>
          <w:p w14:paraId="42E2A171" w14:textId="77777777" w:rsidR="0038004E" w:rsidRDefault="0065084E" w:rsidP="0038004E">
            <w:pPr>
              <w:pStyle w:val="Prrafodelista"/>
              <w:numPr>
                <w:ilvl w:val="0"/>
                <w:numId w:val="42"/>
              </w:numPr>
              <w:rPr>
                <w:rFonts w:ascii="Calibri" w:hAnsi="Calibri" w:cs="Calibri"/>
                <w:i/>
              </w:rPr>
            </w:pPr>
            <w:r w:rsidRPr="00BA3D92">
              <w:rPr>
                <w:rFonts w:ascii="Calibri" w:hAnsi="Calibri" w:cs="Calibri"/>
                <w:i/>
                <w:kern w:val="24"/>
                <w:lang w:val="es-EC"/>
              </w:rPr>
              <w:t>Descripción</w:t>
            </w:r>
            <w:r>
              <w:rPr>
                <w:rFonts w:ascii="Calibri" w:hAnsi="Calibri" w:cs="Calibri"/>
                <w:i/>
                <w:kern w:val="24"/>
                <w:lang w:val="es-EC"/>
              </w:rPr>
              <w:t xml:space="preserve"> del lugar: </w:t>
            </w:r>
            <w:r w:rsidRPr="00E132A4">
              <w:rPr>
                <w:rFonts w:ascii="Calibri" w:hAnsi="Calibri" w:cs="Calibri"/>
                <w:i/>
              </w:rPr>
              <w:t xml:space="preserve"> tipo </w:t>
            </w:r>
            <w:proofErr w:type="spellStart"/>
            <w:r w:rsidRPr="00E132A4">
              <w:rPr>
                <w:rFonts w:ascii="Calibri" w:hAnsi="Calibri" w:cs="Calibri"/>
                <w:i/>
              </w:rPr>
              <w:t>String</w:t>
            </w:r>
            <w:proofErr w:type="spellEnd"/>
            <w:r w:rsidRPr="00E132A4">
              <w:rPr>
                <w:rFonts w:ascii="Calibri" w:hAnsi="Calibri" w:cs="Calibri"/>
                <w:i/>
              </w:rPr>
              <w:t>, 2</w:t>
            </w:r>
            <w:r>
              <w:rPr>
                <w:rFonts w:ascii="Calibri" w:hAnsi="Calibri" w:cs="Calibri"/>
                <w:i/>
              </w:rPr>
              <w:t>0</w:t>
            </w:r>
            <w:r w:rsidRPr="00E132A4">
              <w:rPr>
                <w:rFonts w:ascii="Calibri" w:hAnsi="Calibri" w:cs="Calibri"/>
                <w:i/>
              </w:rPr>
              <w:t>0 caracteres, incluyendo mayúsculas y minúsculas.</w:t>
            </w:r>
          </w:p>
          <w:p w14:paraId="145C365B" w14:textId="77777777" w:rsidR="00CF1CB9" w:rsidRPr="0038004E" w:rsidRDefault="0065084E" w:rsidP="0038004E">
            <w:pPr>
              <w:pStyle w:val="Prrafodelista"/>
              <w:numPr>
                <w:ilvl w:val="0"/>
                <w:numId w:val="42"/>
              </w:numPr>
              <w:rPr>
                <w:rFonts w:ascii="Calibri" w:hAnsi="Calibri" w:cs="Calibri"/>
                <w:i/>
              </w:rPr>
            </w:pPr>
            <w:r w:rsidRPr="0038004E">
              <w:rPr>
                <w:rFonts w:ascii="Calibri" w:eastAsia="Calibri" w:hAnsi="Calibri" w:cs="Calibri Light"/>
                <w:i/>
                <w:iCs/>
                <w:color w:val="000000"/>
              </w:rPr>
              <w:t>Tendrá el botón Guardar que establecerá los cambios</w:t>
            </w:r>
            <w:r w:rsidR="0077472D" w:rsidRPr="0038004E">
              <w:rPr>
                <w:rFonts w:ascii="Calibri" w:eastAsia="Calibri" w:hAnsi="Calibri" w:cs="Calibri Light"/>
                <w:i/>
                <w:iCs/>
                <w:color w:val="000000"/>
              </w:rPr>
              <w:t>.</w:t>
            </w:r>
          </w:p>
          <w:p w14:paraId="6F557446" w14:textId="3DE22DA6" w:rsidR="0038004E" w:rsidRPr="0038004E" w:rsidRDefault="0038004E" w:rsidP="0038004E">
            <w:pPr>
              <w:rPr>
                <w:rFonts w:ascii="Calibri" w:hAnsi="Calibri" w:cs="Calibri"/>
                <w:i/>
              </w:rPr>
            </w:pPr>
            <w:r w:rsidRPr="0038004E">
              <w:rPr>
                <w:rFonts w:ascii="Calibri" w:hAnsi="Calibri" w:cs="Calibri"/>
                <w:i/>
                <w:szCs w:val="36"/>
              </w:rPr>
              <w:t xml:space="preserve">El </w:t>
            </w:r>
            <w:r w:rsidR="0026311E">
              <w:rPr>
                <w:rFonts w:ascii="Calibri" w:hAnsi="Calibri" w:cs="Calibri"/>
                <w:i/>
                <w:szCs w:val="36"/>
              </w:rPr>
              <w:t>empleado</w:t>
            </w:r>
            <w:r w:rsidRPr="0038004E">
              <w:rPr>
                <w:rFonts w:ascii="Calibri" w:hAnsi="Calibri" w:cs="Calibri"/>
                <w:i/>
                <w:szCs w:val="36"/>
              </w:rPr>
              <w:t xml:space="preserve"> será </w:t>
            </w:r>
            <w:r w:rsidR="0026311E">
              <w:rPr>
                <w:rFonts w:ascii="Calibri" w:hAnsi="Calibri" w:cs="Calibri"/>
                <w:i/>
                <w:szCs w:val="36"/>
              </w:rPr>
              <w:t>la</w:t>
            </w:r>
            <w:r w:rsidRPr="0038004E">
              <w:rPr>
                <w:rFonts w:ascii="Calibri" w:hAnsi="Calibri" w:cs="Calibri"/>
                <w:i/>
                <w:szCs w:val="36"/>
              </w:rPr>
              <w:t xml:space="preserve"> única persona que pueda </w:t>
            </w:r>
            <w:r w:rsidR="0026311E">
              <w:rPr>
                <w:rFonts w:ascii="Calibri" w:hAnsi="Calibri" w:cs="Calibri"/>
                <w:i/>
                <w:szCs w:val="36"/>
              </w:rPr>
              <w:t>modificar</w:t>
            </w:r>
            <w:r w:rsidRPr="0038004E">
              <w:rPr>
                <w:rFonts w:ascii="Calibri" w:hAnsi="Calibri" w:cs="Calibri"/>
                <w:i/>
                <w:szCs w:val="36"/>
              </w:rPr>
              <w:t xml:space="preserve"> estos datos.</w:t>
            </w:r>
          </w:p>
        </w:tc>
      </w:tr>
      <w:tr w:rsidR="00CF1CB9" w14:paraId="21811906" w14:textId="77777777" w:rsidTr="000612A8">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B1FFF38" w14:textId="77777777" w:rsidR="00CF1CB9" w:rsidRDefault="00CF1CB9" w:rsidP="00AA2B44">
            <w:pPr>
              <w:spacing w:line="256" w:lineRule="auto"/>
              <w:rPr>
                <w:rFonts w:ascii="Calibri" w:hAnsi="Calibri" w:cs="Calibri"/>
                <w:i/>
              </w:rPr>
            </w:pPr>
            <w:r>
              <w:rPr>
                <w:rFonts w:ascii="Calibri" w:hAnsi="Calibri" w:cs="Calibri"/>
                <w:i/>
                <w:iCs/>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58F0946" w14:textId="77777777" w:rsidR="00CF1CB9" w:rsidRDefault="00CF1CB9"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2B6374B5" w14:textId="77777777" w:rsidR="00CF1CB9" w:rsidRDefault="00CF1CB9" w:rsidP="00AA2B44">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CF1CB9" w14:paraId="17EA7334" w14:textId="77777777" w:rsidTr="000612A8">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0A9C9C7" w14:textId="77777777" w:rsidR="00CF1CB9" w:rsidRDefault="00CF1CB9" w:rsidP="00AA2B44">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CAEC5E3" w14:textId="77777777" w:rsidR="00CF1CB9" w:rsidRPr="005A27D1" w:rsidRDefault="00CF1CB9" w:rsidP="00AA2B44">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p w14:paraId="4912B040" w14:textId="20DF9615" w:rsidR="000612A8" w:rsidRDefault="000612A8" w:rsidP="00CF1CB9">
      <w:pPr>
        <w:tabs>
          <w:tab w:val="left" w:pos="2700"/>
        </w:tabs>
      </w:pPr>
    </w:p>
    <w:tbl>
      <w:tblPr>
        <w:tblW w:w="9062" w:type="dxa"/>
        <w:tblInd w:w="567" w:type="dxa"/>
        <w:tblCellMar>
          <w:left w:w="0" w:type="dxa"/>
          <w:right w:w="0" w:type="dxa"/>
        </w:tblCellMar>
        <w:tblLook w:val="0600" w:firstRow="0" w:lastRow="0" w:firstColumn="0" w:lastColumn="0" w:noHBand="1" w:noVBand="1"/>
      </w:tblPr>
      <w:tblGrid>
        <w:gridCol w:w="1608"/>
        <w:gridCol w:w="7454"/>
      </w:tblGrid>
      <w:tr w:rsidR="009C0DDE" w14:paraId="28E700B7" w14:textId="77777777" w:rsidTr="00DC0F2E">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83D3C1" w14:textId="77777777" w:rsidR="009C0DDE" w:rsidRDefault="009C0DDE" w:rsidP="00DC0F2E">
            <w:pPr>
              <w:spacing w:line="256" w:lineRule="auto"/>
              <w:rPr>
                <w:rFonts w:ascii="Calibri" w:hAnsi="Calibri" w:cs="Calibri"/>
                <w:i/>
              </w:rPr>
            </w:pPr>
            <w:proofErr w:type="spellStart"/>
            <w:r>
              <w:rPr>
                <w:rFonts w:ascii="Calibri" w:hAnsi="Calibri" w:cs="Calibri"/>
                <w:i/>
                <w:iCs/>
                <w:lang w:val="en-US"/>
              </w:rPr>
              <w:t>Número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45F5906" w14:textId="4B72D808" w:rsidR="009C0DDE" w:rsidRDefault="009C0DDE" w:rsidP="00DC0F2E">
            <w:pPr>
              <w:spacing w:line="256" w:lineRule="auto"/>
              <w:rPr>
                <w:rFonts w:ascii="Calibri" w:hAnsi="Calibri" w:cs="Calibri"/>
                <w:i/>
                <w:color w:val="0000FF"/>
              </w:rPr>
            </w:pPr>
            <w:r>
              <w:rPr>
                <w:rFonts w:ascii="Calibri" w:hAnsi="Calibri" w:cs="Calibri"/>
                <w:b/>
                <w:i/>
                <w:lang w:val="en-US"/>
              </w:rPr>
              <w:t>RF-41</w:t>
            </w:r>
          </w:p>
        </w:tc>
      </w:tr>
      <w:tr w:rsidR="009C0DDE" w14:paraId="3C72A5C0" w14:textId="77777777" w:rsidTr="00DC0F2E">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1133589" w14:textId="77777777" w:rsidR="009C0DDE" w:rsidRDefault="009C0DDE" w:rsidP="009C0DDE">
            <w:pPr>
              <w:spacing w:line="256" w:lineRule="auto"/>
              <w:rPr>
                <w:rFonts w:ascii="Calibri" w:hAnsi="Calibri" w:cs="Calibri"/>
                <w:i/>
              </w:rPr>
            </w:pPr>
            <w:proofErr w:type="spellStart"/>
            <w:r>
              <w:rPr>
                <w:rFonts w:ascii="Calibri" w:hAnsi="Calibri" w:cs="Calibri"/>
                <w:i/>
                <w:iCs/>
                <w:lang w:val="en-US"/>
              </w:rPr>
              <w:t>Título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8F9A66F" w14:textId="7B1CE562" w:rsidR="009C0DDE" w:rsidRDefault="009C0DDE" w:rsidP="009C0DDE">
            <w:pPr>
              <w:pStyle w:val="NormalWeb"/>
              <w:spacing w:before="0" w:beforeAutospacing="0" w:after="0" w:afterAutospacing="0" w:line="256" w:lineRule="auto"/>
              <w:textAlignment w:val="baseline"/>
              <w:rPr>
                <w:rFonts w:ascii="Calibri" w:hAnsi="Calibri" w:cs="Calibri"/>
                <w:i/>
                <w:kern w:val="24"/>
                <w:lang w:val="es-EC"/>
              </w:rPr>
            </w:pPr>
            <w:r>
              <w:rPr>
                <w:rFonts w:ascii="Calibri" w:hAnsi="Calibri" w:cs="Calibri"/>
                <w:i/>
                <w:kern w:val="24"/>
                <w:lang w:val="es-EC"/>
              </w:rPr>
              <w:t>Eliminar Lugar Turístico</w:t>
            </w:r>
          </w:p>
        </w:tc>
      </w:tr>
      <w:tr w:rsidR="009C0DDE" w14:paraId="0819BBE1" w14:textId="77777777" w:rsidTr="00DC0F2E">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54D7DC9" w14:textId="77777777" w:rsidR="009C0DDE" w:rsidRDefault="009C0DDE" w:rsidP="009C0DDE">
            <w:pPr>
              <w:spacing w:line="256" w:lineRule="auto"/>
              <w:rPr>
                <w:rFonts w:ascii="Calibri" w:hAnsi="Calibri" w:cs="Calibri"/>
                <w:i/>
              </w:rPr>
            </w:pPr>
            <w:proofErr w:type="spellStart"/>
            <w:r>
              <w:rPr>
                <w:rFonts w:ascii="Calibri" w:hAnsi="Calibri" w:cs="Calibri"/>
                <w:i/>
                <w:iCs/>
                <w:lang w:val="en-US"/>
              </w:rPr>
              <w:t>Texto</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8DF42FD" w14:textId="6748EF5C" w:rsidR="009C0DDE" w:rsidRDefault="009C0DDE" w:rsidP="009C0DDE">
            <w:pPr>
              <w:pStyle w:val="NormalWeb"/>
              <w:spacing w:before="0" w:beforeAutospacing="0" w:after="0" w:afterAutospacing="0" w:line="256" w:lineRule="auto"/>
              <w:textAlignment w:val="baseline"/>
              <w:rPr>
                <w:rFonts w:ascii="Calibri" w:hAnsi="Calibri" w:cs="Calibri"/>
                <w:i/>
                <w:kern w:val="24"/>
                <w:lang w:val="es-EC"/>
              </w:rPr>
            </w:pPr>
            <w:r w:rsidRPr="005B15D3">
              <w:rPr>
                <w:rFonts w:asciiTheme="minorHAnsi" w:hAnsiTheme="minorHAnsi" w:cstheme="minorHAnsi"/>
                <w:i/>
                <w:iCs/>
              </w:rPr>
              <w:t xml:space="preserve">El sistema </w:t>
            </w:r>
            <w:r>
              <w:rPr>
                <w:rFonts w:asciiTheme="minorHAnsi" w:hAnsiTheme="minorHAnsi" w:cstheme="minorHAnsi"/>
                <w:i/>
                <w:iCs/>
              </w:rPr>
              <w:t>permitirá borrar de los datos ingresados el lugar turístico que el usuario haya elegido.</w:t>
            </w:r>
          </w:p>
        </w:tc>
      </w:tr>
      <w:tr w:rsidR="009C0DDE" w14:paraId="2DB81B48" w14:textId="77777777" w:rsidTr="00DC0F2E">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4963A7" w14:textId="77777777" w:rsidR="009C0DDE" w:rsidRDefault="009C0DDE" w:rsidP="009C0DDE">
            <w:pPr>
              <w:spacing w:line="256" w:lineRule="auto"/>
              <w:rPr>
                <w:rFonts w:ascii="Calibri" w:hAnsi="Calibri" w:cs="Calibri"/>
                <w:i/>
              </w:rPr>
            </w:pPr>
            <w:r>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080F15C" w14:textId="2DE86942" w:rsidR="009C0DDE" w:rsidRDefault="009C0DDE" w:rsidP="009C0DDE">
            <w:pPr>
              <w:pStyle w:val="NormalWeb"/>
              <w:spacing w:before="0" w:beforeAutospacing="0" w:after="0" w:afterAutospacing="0" w:line="256" w:lineRule="auto"/>
              <w:textAlignment w:val="baseline"/>
              <w:rPr>
                <w:rFonts w:ascii="Calibri" w:hAnsi="Calibri" w:cs="Calibri"/>
                <w:i/>
                <w:kern w:val="24"/>
                <w:lang w:val="en-US"/>
              </w:rPr>
            </w:pPr>
            <w:proofErr w:type="spellStart"/>
            <w:r w:rsidRPr="006261C5">
              <w:rPr>
                <w:rFonts w:ascii="Calibri" w:hAnsi="Calibri" w:cs="Calibri"/>
                <w:i/>
                <w:kern w:val="24"/>
                <w:lang w:val="en-US"/>
              </w:rPr>
              <w:t>Funcional</w:t>
            </w:r>
            <w:proofErr w:type="spellEnd"/>
            <w:r w:rsidRPr="006261C5">
              <w:rPr>
                <w:rFonts w:ascii="Calibri" w:hAnsi="Calibri" w:cs="Calibri"/>
                <w:i/>
                <w:kern w:val="24"/>
                <w:lang w:val="en-US"/>
              </w:rPr>
              <w:t xml:space="preserve"> - </w:t>
            </w:r>
            <w:proofErr w:type="spellStart"/>
            <w:r w:rsidRPr="006261C5">
              <w:rPr>
                <w:rFonts w:ascii="Calibri" w:hAnsi="Calibri" w:cs="Calibri"/>
                <w:i/>
                <w:kern w:val="24"/>
                <w:lang w:val="en-US"/>
              </w:rPr>
              <w:t>Datos</w:t>
            </w:r>
            <w:proofErr w:type="spellEnd"/>
          </w:p>
        </w:tc>
      </w:tr>
      <w:tr w:rsidR="009C0DDE" w14:paraId="108C4EE2" w14:textId="77777777" w:rsidTr="00DC0F2E">
        <w:trPr>
          <w:trHeight w:val="575"/>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FB703A" w14:textId="77777777" w:rsidR="009C0DDE" w:rsidRDefault="009C0DDE" w:rsidP="009C0DDE">
            <w:pPr>
              <w:spacing w:line="256" w:lineRule="auto"/>
              <w:rPr>
                <w:rFonts w:ascii="Calibri" w:hAnsi="Calibri" w:cs="Calibri"/>
                <w:i/>
              </w:rPr>
            </w:pPr>
            <w:r>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90DF39" w14:textId="77777777" w:rsidR="009C0DDE" w:rsidRPr="00E132A4" w:rsidRDefault="009C0DDE" w:rsidP="009C0DDE">
            <w:pPr>
              <w:pStyle w:val="NormalWeb"/>
              <w:spacing w:before="0" w:beforeAutospacing="0" w:after="0" w:afterAutospacing="0"/>
              <w:textAlignment w:val="baseline"/>
              <w:rPr>
                <w:rFonts w:ascii="Calibri" w:hAnsi="Calibri" w:cs="Calibri"/>
                <w:i/>
              </w:rPr>
            </w:pPr>
            <w:r w:rsidRPr="00E132A4">
              <w:rPr>
                <w:rFonts w:ascii="Calibri" w:hAnsi="Calibri" w:cs="Calibri"/>
                <w:i/>
              </w:rPr>
              <w:t xml:space="preserve">El sistema </w:t>
            </w:r>
            <w:r>
              <w:rPr>
                <w:rFonts w:ascii="Calibri" w:hAnsi="Calibri" w:cs="Calibri"/>
                <w:i/>
              </w:rPr>
              <w:t>permitirá borrar</w:t>
            </w:r>
            <w:r w:rsidRPr="00E132A4">
              <w:rPr>
                <w:rFonts w:ascii="Calibri" w:hAnsi="Calibri" w:cs="Calibri"/>
                <w:i/>
              </w:rPr>
              <w:t xml:space="preserve"> los siguientes campos:</w:t>
            </w:r>
          </w:p>
          <w:p w14:paraId="1BD06467" w14:textId="77777777" w:rsidR="009C0DDE" w:rsidRPr="00752185" w:rsidRDefault="009C0DDE" w:rsidP="009C0DD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Nombre: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30 caracteres, incluyendo mayúsculas y minúsculas </w:t>
            </w:r>
          </w:p>
          <w:p w14:paraId="24A87CF7" w14:textId="77777777" w:rsidR="009C0DDE" w:rsidRPr="00752185" w:rsidRDefault="009C0DDE" w:rsidP="009C0DD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Ubicación: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6ECED663" w14:textId="77777777" w:rsidR="009C0DDE" w:rsidRPr="00752185" w:rsidRDefault="009C0DDE" w:rsidP="009C0DD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Lugar de interés: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100378D2" w14:textId="77777777" w:rsidR="009C0DDE" w:rsidRPr="00752185" w:rsidRDefault="009C0DDE" w:rsidP="009C0DD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t xml:space="preserve">Restaurantes: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703ED6A5" w14:textId="77777777" w:rsidR="009C0DDE" w:rsidRDefault="009C0DDE" w:rsidP="009C0DDE">
            <w:pPr>
              <w:pStyle w:val="Prrafodelista"/>
              <w:numPr>
                <w:ilvl w:val="0"/>
                <w:numId w:val="42"/>
              </w:numPr>
              <w:spacing w:line="256" w:lineRule="auto"/>
              <w:textAlignment w:val="baseline"/>
              <w:rPr>
                <w:rFonts w:ascii="Calibri" w:hAnsi="Calibri" w:cs="Calibri"/>
                <w:i/>
                <w:kern w:val="24"/>
                <w:lang w:val="es-EC"/>
              </w:rPr>
            </w:pPr>
            <w:r w:rsidRPr="00752185">
              <w:rPr>
                <w:rFonts w:ascii="Calibri" w:hAnsi="Calibri" w:cs="Calibri"/>
                <w:i/>
                <w:kern w:val="24"/>
                <w:lang w:val="es-EC"/>
              </w:rPr>
              <w:lastRenderedPageBreak/>
              <w:t xml:space="preserve">Hoteles: tipo </w:t>
            </w:r>
            <w:proofErr w:type="spellStart"/>
            <w:r w:rsidRPr="00752185">
              <w:rPr>
                <w:rFonts w:ascii="Calibri" w:hAnsi="Calibri" w:cs="Calibri"/>
                <w:i/>
                <w:kern w:val="24"/>
                <w:lang w:val="es-EC"/>
              </w:rPr>
              <w:t>String</w:t>
            </w:r>
            <w:proofErr w:type="spellEnd"/>
            <w:r w:rsidRPr="00752185">
              <w:rPr>
                <w:rFonts w:ascii="Calibri" w:hAnsi="Calibri" w:cs="Calibri"/>
                <w:i/>
                <w:kern w:val="24"/>
                <w:lang w:val="es-EC"/>
              </w:rPr>
              <w:t xml:space="preserve">, 20 caracteres, incluyendo mayúsculas y minúsculas </w:t>
            </w:r>
          </w:p>
          <w:p w14:paraId="35BD6749" w14:textId="77777777" w:rsidR="009C0DDE" w:rsidRPr="003717F3" w:rsidRDefault="009C0DDE" w:rsidP="009C0DDE">
            <w:pPr>
              <w:pStyle w:val="NormalWeb"/>
              <w:numPr>
                <w:ilvl w:val="0"/>
                <w:numId w:val="42"/>
              </w:numPr>
              <w:spacing w:before="0" w:beforeAutospacing="0" w:after="0" w:afterAutospacing="0"/>
              <w:textAlignment w:val="baseline"/>
              <w:rPr>
                <w:rFonts w:ascii="Calibri" w:hAnsi="Calibri" w:cs="Calibri"/>
                <w:i/>
              </w:rPr>
            </w:pPr>
            <w:r>
              <w:rPr>
                <w:rFonts w:ascii="Calibri" w:hAnsi="Calibri" w:cs="Calibri"/>
                <w:i/>
              </w:rPr>
              <w:t>Contacto</w:t>
            </w:r>
            <w:r w:rsidRPr="00E132A4">
              <w:rPr>
                <w:rFonts w:ascii="Calibri" w:hAnsi="Calibri" w:cs="Calibri"/>
                <w:i/>
              </w:rPr>
              <w:t>: tipo Long, 10 caracteres, escrito en números.</w:t>
            </w:r>
          </w:p>
          <w:p w14:paraId="3E30325D" w14:textId="77777777" w:rsidR="009C0DDE" w:rsidRPr="003717F3" w:rsidRDefault="009C0DDE" w:rsidP="009C0DDE">
            <w:pPr>
              <w:pStyle w:val="NormalWeb"/>
              <w:numPr>
                <w:ilvl w:val="0"/>
                <w:numId w:val="42"/>
              </w:numPr>
              <w:spacing w:before="0" w:beforeAutospacing="0" w:after="0" w:afterAutospacing="0"/>
              <w:textAlignment w:val="baseline"/>
              <w:rPr>
                <w:rFonts w:ascii="Calibri" w:hAnsi="Calibri" w:cs="Calibri"/>
                <w:i/>
              </w:rPr>
            </w:pPr>
            <w:r>
              <w:rPr>
                <w:rFonts w:ascii="Calibri" w:hAnsi="Calibri" w:cs="Calibri"/>
                <w:i/>
              </w:rPr>
              <w:t>C</w:t>
            </w:r>
            <w:r w:rsidRPr="00E132A4">
              <w:rPr>
                <w:rFonts w:ascii="Calibri" w:hAnsi="Calibri" w:cs="Calibri"/>
                <w:i/>
              </w:rPr>
              <w:t xml:space="preserve">orreo electrónico: tipo </w:t>
            </w:r>
            <w:proofErr w:type="spellStart"/>
            <w:r w:rsidRPr="00E132A4">
              <w:rPr>
                <w:rFonts w:ascii="Calibri" w:hAnsi="Calibri" w:cs="Calibri"/>
                <w:i/>
              </w:rPr>
              <w:t>String</w:t>
            </w:r>
            <w:proofErr w:type="spellEnd"/>
            <w:r w:rsidRPr="00E132A4">
              <w:rPr>
                <w:rFonts w:ascii="Calibri" w:hAnsi="Calibri" w:cs="Calibri"/>
                <w:i/>
              </w:rPr>
              <w:t>, 32 caracteres, incluyendo mayúsculas, minúsculas y símbolos.</w:t>
            </w:r>
          </w:p>
          <w:p w14:paraId="5A08E144" w14:textId="77777777" w:rsidR="009C0DDE" w:rsidRPr="00287B75" w:rsidRDefault="009C0DDE" w:rsidP="009C0DDE">
            <w:pPr>
              <w:pStyle w:val="Prrafodelista"/>
              <w:numPr>
                <w:ilvl w:val="0"/>
                <w:numId w:val="31"/>
              </w:numPr>
              <w:spacing w:line="256" w:lineRule="auto"/>
              <w:ind w:left="360"/>
              <w:textAlignment w:val="baseline"/>
              <w:rPr>
                <w:rFonts w:ascii="Calibri" w:hAnsi="Calibri" w:cs="Calibri"/>
                <w:i/>
                <w:kern w:val="24"/>
                <w:lang w:val="es-EC"/>
              </w:rPr>
            </w:pPr>
            <w:r>
              <w:rPr>
                <w:rFonts w:ascii="Calibri" w:hAnsi="Calibri" w:cs="Calibri"/>
                <w:i/>
                <w:kern w:val="24"/>
                <w:lang w:val="es-EC"/>
              </w:rPr>
              <w:t xml:space="preserve">Precios: tipo </w:t>
            </w:r>
            <w:proofErr w:type="spellStart"/>
            <w:r>
              <w:rPr>
                <w:rFonts w:ascii="Calibri" w:hAnsi="Calibri" w:cs="Calibri"/>
                <w:i/>
                <w:kern w:val="24"/>
                <w:lang w:val="es-EC"/>
              </w:rPr>
              <w:t>int</w:t>
            </w:r>
            <w:proofErr w:type="spellEnd"/>
            <w:r>
              <w:rPr>
                <w:rFonts w:ascii="Calibri" w:hAnsi="Calibri" w:cs="Calibri"/>
                <w:i/>
                <w:kern w:val="24"/>
                <w:lang w:val="es-EC"/>
              </w:rPr>
              <w:t xml:space="preserve">, </w:t>
            </w:r>
            <w:r w:rsidRPr="00B22985">
              <w:rPr>
                <w:rFonts w:ascii="Calibri" w:hAnsi="Calibri" w:cs="Calibri"/>
                <w:i/>
              </w:rPr>
              <w:t>10 caracteres</w:t>
            </w:r>
            <w:r>
              <w:rPr>
                <w:rFonts w:ascii="Calibri" w:hAnsi="Calibri" w:cs="Calibri"/>
                <w:i/>
              </w:rPr>
              <w:t>, escrito en números.</w:t>
            </w:r>
          </w:p>
          <w:p w14:paraId="21B6D27C" w14:textId="77777777" w:rsidR="009C0DDE" w:rsidRDefault="009C0DDE" w:rsidP="009C0DDE">
            <w:pPr>
              <w:pStyle w:val="Prrafodelista"/>
              <w:numPr>
                <w:ilvl w:val="0"/>
                <w:numId w:val="42"/>
              </w:numPr>
              <w:rPr>
                <w:rFonts w:ascii="Calibri" w:eastAsia="Calibri" w:hAnsi="Calibri" w:cs="Calibri Light"/>
                <w:i/>
                <w:iCs/>
                <w:color w:val="000000"/>
              </w:rPr>
            </w:pPr>
            <w:r w:rsidRPr="00D44529">
              <w:rPr>
                <w:rFonts w:ascii="Calibri" w:eastAsia="Calibri" w:hAnsi="Calibri" w:cs="Calibri Light"/>
                <w:i/>
                <w:iCs/>
                <w:color w:val="000000"/>
              </w:rPr>
              <w:t xml:space="preserve">Horario: presentara la hora del horario, de tipo cadena de máximo 15 caracteres, </w:t>
            </w:r>
            <w:r w:rsidRPr="00D44529">
              <w:rPr>
                <w:rFonts w:ascii="Calibri" w:eastAsia="Calibri" w:hAnsi="Calibri" w:cs="Calibri"/>
                <w:i/>
                <w:iCs/>
                <w:color w:val="000000"/>
              </w:rPr>
              <w:t xml:space="preserve">que contenga números e incluyendo los dos puntos (:). </w:t>
            </w:r>
            <w:r w:rsidRPr="00D44529">
              <w:rPr>
                <w:rFonts w:ascii="Calibri" w:eastAsia="Calibri" w:hAnsi="Calibri" w:cs="Calibri Light"/>
                <w:i/>
                <w:iCs/>
                <w:color w:val="000000"/>
              </w:rPr>
              <w:t>Con el siguiente formato: 12:00 a 19:00</w:t>
            </w:r>
            <w:r>
              <w:rPr>
                <w:rFonts w:ascii="Calibri" w:eastAsia="Calibri" w:hAnsi="Calibri" w:cs="Calibri Light"/>
                <w:i/>
                <w:iCs/>
                <w:color w:val="000000"/>
              </w:rPr>
              <w:t>.</w:t>
            </w:r>
          </w:p>
          <w:p w14:paraId="7DB59E48" w14:textId="77777777" w:rsidR="009C0DDE" w:rsidRDefault="009C0DDE" w:rsidP="009C0DDE">
            <w:pPr>
              <w:pStyle w:val="Prrafodelista"/>
              <w:numPr>
                <w:ilvl w:val="0"/>
                <w:numId w:val="42"/>
              </w:numPr>
              <w:rPr>
                <w:rFonts w:ascii="Calibri" w:hAnsi="Calibri" w:cs="Calibri"/>
                <w:i/>
              </w:rPr>
            </w:pPr>
            <w:r w:rsidRPr="00BA3D92">
              <w:rPr>
                <w:rFonts w:ascii="Calibri" w:hAnsi="Calibri" w:cs="Calibri"/>
                <w:i/>
                <w:kern w:val="24"/>
                <w:lang w:val="es-EC"/>
              </w:rPr>
              <w:t>Descripción</w:t>
            </w:r>
            <w:r>
              <w:rPr>
                <w:rFonts w:ascii="Calibri" w:hAnsi="Calibri" w:cs="Calibri"/>
                <w:i/>
                <w:kern w:val="24"/>
                <w:lang w:val="es-EC"/>
              </w:rPr>
              <w:t xml:space="preserve"> del lugar: </w:t>
            </w:r>
            <w:r w:rsidRPr="00E132A4">
              <w:rPr>
                <w:rFonts w:ascii="Calibri" w:hAnsi="Calibri" w:cs="Calibri"/>
                <w:i/>
              </w:rPr>
              <w:t xml:space="preserve"> tipo </w:t>
            </w:r>
            <w:proofErr w:type="spellStart"/>
            <w:r w:rsidRPr="00E132A4">
              <w:rPr>
                <w:rFonts w:ascii="Calibri" w:hAnsi="Calibri" w:cs="Calibri"/>
                <w:i/>
              </w:rPr>
              <w:t>String</w:t>
            </w:r>
            <w:proofErr w:type="spellEnd"/>
            <w:r w:rsidRPr="00E132A4">
              <w:rPr>
                <w:rFonts w:ascii="Calibri" w:hAnsi="Calibri" w:cs="Calibri"/>
                <w:i/>
              </w:rPr>
              <w:t>, 2</w:t>
            </w:r>
            <w:r>
              <w:rPr>
                <w:rFonts w:ascii="Calibri" w:hAnsi="Calibri" w:cs="Calibri"/>
                <w:i/>
              </w:rPr>
              <w:t>0</w:t>
            </w:r>
            <w:r w:rsidRPr="00E132A4">
              <w:rPr>
                <w:rFonts w:ascii="Calibri" w:hAnsi="Calibri" w:cs="Calibri"/>
                <w:i/>
              </w:rPr>
              <w:t>0 caracteres, incluyendo mayúsculas y minúsculas.</w:t>
            </w:r>
          </w:p>
          <w:p w14:paraId="3B863C0C" w14:textId="77777777" w:rsidR="009C0DDE" w:rsidRPr="0038004E" w:rsidRDefault="009C0DDE" w:rsidP="009C0DDE">
            <w:pPr>
              <w:pStyle w:val="Prrafodelista"/>
              <w:numPr>
                <w:ilvl w:val="0"/>
                <w:numId w:val="42"/>
              </w:numPr>
              <w:rPr>
                <w:rFonts w:ascii="Calibri" w:hAnsi="Calibri" w:cs="Calibri"/>
                <w:i/>
              </w:rPr>
            </w:pPr>
            <w:r w:rsidRPr="0038004E">
              <w:rPr>
                <w:rFonts w:ascii="Calibri" w:eastAsia="Calibri" w:hAnsi="Calibri" w:cs="Calibri Light"/>
                <w:i/>
                <w:iCs/>
                <w:color w:val="000000"/>
              </w:rPr>
              <w:t xml:space="preserve">Tendrá el botón Guardar que establecerá los cambios. </w:t>
            </w:r>
          </w:p>
          <w:p w14:paraId="1260398B" w14:textId="27BA76FF" w:rsidR="009C0DDE" w:rsidRPr="0038004E" w:rsidRDefault="009C0DDE" w:rsidP="009C0DDE">
            <w:pPr>
              <w:rPr>
                <w:rFonts w:ascii="Calibri" w:hAnsi="Calibri" w:cs="Calibri"/>
                <w:i/>
              </w:rPr>
            </w:pPr>
            <w:r w:rsidRPr="0038004E">
              <w:rPr>
                <w:rFonts w:ascii="Calibri" w:hAnsi="Calibri" w:cs="Calibri"/>
                <w:i/>
                <w:szCs w:val="36"/>
              </w:rPr>
              <w:t>El operador, encargado de la base de datos, será la única persona que pueda borrar estos datos.</w:t>
            </w:r>
          </w:p>
        </w:tc>
      </w:tr>
      <w:tr w:rsidR="009C0DDE" w14:paraId="3323562D" w14:textId="77777777" w:rsidTr="00DC0F2E">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BAEF38" w14:textId="77777777" w:rsidR="009C0DDE" w:rsidRDefault="009C0DDE" w:rsidP="00DC0F2E">
            <w:pPr>
              <w:spacing w:line="256" w:lineRule="auto"/>
              <w:rPr>
                <w:rFonts w:ascii="Calibri" w:hAnsi="Calibri" w:cs="Calibri"/>
                <w:i/>
              </w:rPr>
            </w:pPr>
            <w:r>
              <w:rPr>
                <w:rFonts w:ascii="Calibri" w:hAnsi="Calibri" w:cs="Calibri"/>
                <w:i/>
                <w:iCs/>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781D3F" w14:textId="77777777" w:rsidR="009C0DDE" w:rsidRDefault="009C0DDE" w:rsidP="00DC0F2E">
            <w:pPr>
              <w:pStyle w:val="NormalWeb"/>
              <w:spacing w:before="0" w:beforeAutospacing="0" w:after="0" w:afterAutospacing="0" w:line="256" w:lineRule="auto"/>
              <w:textAlignment w:val="baseline"/>
              <w:rPr>
                <w:rFonts w:ascii="Calibri" w:hAnsi="Calibri" w:cs="Calibri"/>
                <w:i/>
              </w:rPr>
            </w:pPr>
            <w:r>
              <w:rPr>
                <w:rFonts w:ascii="Calibri" w:hAnsi="Calibri" w:cs="Calibri"/>
                <w:i/>
              </w:rPr>
              <w:t>19/06/2022</w:t>
            </w:r>
          </w:p>
          <w:p w14:paraId="3A06D4ED" w14:textId="77777777" w:rsidR="009C0DDE" w:rsidRDefault="009C0DDE" w:rsidP="00DC0F2E">
            <w:pPr>
              <w:pStyle w:val="NormalWeb"/>
              <w:spacing w:before="0" w:beforeAutospacing="0" w:after="0" w:afterAutospacing="0" w:line="256" w:lineRule="auto"/>
              <w:textAlignment w:val="baseline"/>
              <w:rPr>
                <w:rFonts w:ascii="Calibri" w:hAnsi="Calibri" w:cs="Calibri"/>
                <w:i/>
              </w:rPr>
            </w:pPr>
            <w:r>
              <w:rPr>
                <w:rFonts w:ascii="Calibri" w:hAnsi="Calibri" w:cs="Calibri"/>
                <w:i/>
              </w:rPr>
              <w:t>Versión 1.0</w:t>
            </w:r>
          </w:p>
        </w:tc>
      </w:tr>
      <w:tr w:rsidR="009C0DDE" w14:paraId="6D647573" w14:textId="77777777" w:rsidTr="00DC0F2E">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ADBA29" w14:textId="77777777" w:rsidR="009C0DDE" w:rsidRDefault="009C0DDE" w:rsidP="00DC0F2E">
            <w:pPr>
              <w:spacing w:line="256" w:lineRule="auto"/>
              <w:rPr>
                <w:rFonts w:ascii="Calibri" w:hAnsi="Calibri" w:cs="Calibri"/>
                <w:i/>
              </w:rPr>
            </w:pPr>
            <w:proofErr w:type="spellStart"/>
            <w:r>
              <w:rPr>
                <w:rFonts w:ascii="Calibri" w:hAnsi="Calibri" w:cs="Calibri"/>
                <w:i/>
                <w:iCs/>
                <w:lang w:val="en-US"/>
              </w:rPr>
              <w:t>Prioridad</w:t>
            </w:r>
            <w:proofErr w:type="spellEnd"/>
            <w:r>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CCBB17A" w14:textId="77777777" w:rsidR="009C0DDE" w:rsidRPr="005A27D1" w:rsidRDefault="009C0DDE" w:rsidP="00DC0F2E">
            <w:pPr>
              <w:pStyle w:val="NormalWeb"/>
              <w:spacing w:before="0" w:beforeAutospacing="0" w:after="0" w:afterAutospacing="0" w:line="256" w:lineRule="auto"/>
              <w:textAlignment w:val="baseline"/>
              <w:rPr>
                <w:rFonts w:ascii="Calibri" w:hAnsi="Calibri" w:cs="Calibri"/>
                <w:b/>
                <w:bCs/>
                <w:i/>
                <w:color w:val="0000FF"/>
                <w:sz w:val="36"/>
                <w:szCs w:val="36"/>
              </w:rPr>
            </w:pPr>
            <w:r w:rsidRPr="005A27D1">
              <w:rPr>
                <w:rFonts w:ascii="Calibri" w:hAnsi="Calibri" w:cs="Calibri"/>
                <w:b/>
                <w:bCs/>
                <w:i/>
              </w:rPr>
              <w:t>Alta</w:t>
            </w:r>
          </w:p>
        </w:tc>
      </w:tr>
    </w:tbl>
    <w:p w14:paraId="1ACB32EF" w14:textId="77777777" w:rsidR="00221B9F" w:rsidRDefault="00221B9F"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B40DFE" w:rsidRPr="002122DC" w14:paraId="46C9C18C" w14:textId="77777777" w:rsidTr="000B7E5E">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088EE0"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Número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5DE291" w14:textId="0A7286F5" w:rsidR="00B40DFE" w:rsidRPr="002122DC" w:rsidRDefault="00B40DFE" w:rsidP="00C43128">
            <w:pPr>
              <w:spacing w:line="256" w:lineRule="auto"/>
              <w:rPr>
                <w:rFonts w:ascii="Calibri" w:hAnsi="Calibri" w:cs="Calibri"/>
                <w:i/>
                <w:color w:val="0000FF"/>
              </w:rPr>
            </w:pPr>
            <w:r w:rsidRPr="002122DC">
              <w:rPr>
                <w:rFonts w:ascii="Calibri" w:hAnsi="Calibri" w:cs="Calibri"/>
                <w:b/>
                <w:i/>
                <w:lang w:val="en-US"/>
              </w:rPr>
              <w:t>RF</w:t>
            </w:r>
            <w:r>
              <w:rPr>
                <w:rFonts w:ascii="Calibri" w:hAnsi="Calibri" w:cs="Calibri"/>
                <w:b/>
                <w:i/>
                <w:lang w:val="en-US"/>
              </w:rPr>
              <w:t>-</w:t>
            </w:r>
            <w:r w:rsidR="00F70620">
              <w:rPr>
                <w:rFonts w:ascii="Calibri" w:hAnsi="Calibri" w:cs="Calibri"/>
                <w:b/>
                <w:i/>
                <w:lang w:val="en-US"/>
              </w:rPr>
              <w:t>4</w:t>
            </w:r>
            <w:r w:rsidR="00CF1CB9">
              <w:rPr>
                <w:rFonts w:ascii="Calibri" w:hAnsi="Calibri" w:cs="Calibri"/>
                <w:b/>
                <w:i/>
                <w:lang w:val="en-US"/>
              </w:rPr>
              <w:t>2</w:t>
            </w:r>
          </w:p>
        </w:tc>
      </w:tr>
      <w:tr w:rsidR="00B40DFE" w:rsidRPr="002122DC" w14:paraId="14F857AF" w14:textId="77777777" w:rsidTr="000B7E5E">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12EEC7"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Título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25F16BF" w14:textId="77777777" w:rsidR="00B40DFE" w:rsidRPr="002122DC" w:rsidRDefault="00B40DFE" w:rsidP="00C43128">
            <w:pPr>
              <w:suppressAutoHyphens w:val="0"/>
              <w:spacing w:line="256" w:lineRule="auto"/>
              <w:textAlignment w:val="baseline"/>
              <w:rPr>
                <w:rFonts w:ascii="Calibri" w:hAnsi="Calibri" w:cs="Calibri"/>
                <w:i/>
                <w:color w:val="0000FF"/>
                <w:sz w:val="36"/>
                <w:szCs w:val="36"/>
                <w:lang w:eastAsia="es-ES"/>
              </w:rPr>
            </w:pPr>
            <w:proofErr w:type="spellStart"/>
            <w:r>
              <w:rPr>
                <w:rFonts w:ascii="Calibri" w:hAnsi="Calibri" w:cs="Calibri"/>
                <w:i/>
                <w:color w:val="000000" w:themeColor="text1"/>
                <w:kern w:val="24"/>
                <w:lang w:val="en-US" w:eastAsia="es-ES"/>
              </w:rPr>
              <w:t>Realizar</w:t>
            </w:r>
            <w:proofErr w:type="spellEnd"/>
            <w:r>
              <w:rPr>
                <w:rFonts w:ascii="Calibri" w:hAnsi="Calibri" w:cs="Calibri"/>
                <w:i/>
                <w:color w:val="000000" w:themeColor="text1"/>
                <w:kern w:val="24"/>
                <w:lang w:val="en-US" w:eastAsia="es-ES"/>
              </w:rPr>
              <w:t xml:space="preserve"> </w:t>
            </w:r>
            <w:proofErr w:type="spellStart"/>
            <w:r>
              <w:rPr>
                <w:rFonts w:ascii="Calibri" w:hAnsi="Calibri" w:cs="Calibri"/>
                <w:i/>
                <w:color w:val="000000" w:themeColor="text1"/>
                <w:kern w:val="24"/>
                <w:lang w:val="en-US" w:eastAsia="es-ES"/>
              </w:rPr>
              <w:t>pago</w:t>
            </w:r>
            <w:proofErr w:type="spellEnd"/>
            <w:r>
              <w:rPr>
                <w:rFonts w:ascii="Calibri" w:hAnsi="Calibri" w:cs="Calibri"/>
                <w:i/>
                <w:color w:val="000000" w:themeColor="text1"/>
                <w:kern w:val="24"/>
                <w:lang w:val="en-US" w:eastAsia="es-ES"/>
              </w:rPr>
              <w:t xml:space="preserve"> </w:t>
            </w:r>
          </w:p>
        </w:tc>
      </w:tr>
      <w:tr w:rsidR="00B40DFE" w:rsidRPr="002122DC" w14:paraId="6FED72AA" w14:textId="77777777" w:rsidTr="000B7E5E">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489432"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Texto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69EE72" w14:textId="77777777" w:rsidR="00B40DFE" w:rsidRPr="002122DC" w:rsidRDefault="00B40DFE" w:rsidP="00C43128">
            <w:pPr>
              <w:spacing w:line="256" w:lineRule="auto"/>
              <w:rPr>
                <w:rFonts w:ascii="Calibri" w:hAnsi="Calibri" w:cs="Calibri"/>
                <w:i/>
                <w:iCs/>
                <w:lang w:eastAsia="es-ES"/>
              </w:rPr>
            </w:pPr>
            <w:r w:rsidRPr="002122DC">
              <w:rPr>
                <w:rFonts w:ascii="Calibri" w:hAnsi="Calibri" w:cs="Calibri"/>
                <w:i/>
                <w:iCs/>
                <w:lang w:eastAsia="es-ES"/>
              </w:rPr>
              <w:t xml:space="preserve">El sistema permitirá </w:t>
            </w:r>
            <w:r>
              <w:rPr>
                <w:rFonts w:ascii="Calibri" w:hAnsi="Calibri" w:cs="Calibri"/>
                <w:i/>
                <w:iCs/>
                <w:lang w:eastAsia="es-ES"/>
              </w:rPr>
              <w:t>realizar el pago correspondiente por las reservas o paquete de viajes</w:t>
            </w:r>
          </w:p>
        </w:tc>
      </w:tr>
      <w:tr w:rsidR="00B40DFE" w:rsidRPr="002122DC" w14:paraId="2869C5D2" w14:textId="77777777" w:rsidTr="000B7E5E">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354C94A" w14:textId="77777777" w:rsidR="00B40DFE" w:rsidRPr="002122DC" w:rsidRDefault="00B40DFE" w:rsidP="00C43128">
            <w:pPr>
              <w:spacing w:line="256" w:lineRule="auto"/>
              <w:rPr>
                <w:rFonts w:ascii="Calibri" w:hAnsi="Calibri" w:cs="Calibri"/>
                <w:i/>
              </w:rPr>
            </w:pPr>
            <w:r w:rsidRPr="002122DC">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6BAD427" w14:textId="77777777" w:rsidR="00B40DFE" w:rsidRPr="002122DC" w:rsidRDefault="00B40DFE" w:rsidP="00C43128">
            <w:pPr>
              <w:suppressAutoHyphens w:val="0"/>
              <w:spacing w:line="256" w:lineRule="auto"/>
              <w:textAlignment w:val="baseline"/>
              <w:rPr>
                <w:rFonts w:ascii="Calibri" w:hAnsi="Calibri" w:cs="Calibri"/>
                <w:i/>
                <w:color w:val="0000FF"/>
                <w:sz w:val="36"/>
                <w:szCs w:val="36"/>
                <w:lang w:eastAsia="es-ES"/>
              </w:rPr>
            </w:pPr>
            <w:proofErr w:type="spellStart"/>
            <w:r w:rsidRPr="002122DC">
              <w:rPr>
                <w:rFonts w:ascii="Calibri" w:hAnsi="Calibri" w:cs="Calibri"/>
                <w:i/>
                <w:kern w:val="24"/>
                <w:lang w:val="en-US" w:eastAsia="es-ES"/>
              </w:rPr>
              <w:t>Funcional</w:t>
            </w:r>
            <w:proofErr w:type="spellEnd"/>
            <w:r w:rsidRPr="002122DC">
              <w:rPr>
                <w:rFonts w:ascii="Calibri" w:hAnsi="Calibri" w:cs="Calibri"/>
                <w:i/>
                <w:kern w:val="24"/>
                <w:lang w:val="en-US" w:eastAsia="es-ES"/>
              </w:rPr>
              <w:t xml:space="preserve"> - </w:t>
            </w:r>
            <w:proofErr w:type="spellStart"/>
            <w:r>
              <w:rPr>
                <w:rFonts w:ascii="Calibri" w:hAnsi="Calibri" w:cs="Calibri"/>
                <w:i/>
                <w:kern w:val="24"/>
                <w:lang w:val="en-US" w:eastAsia="es-ES"/>
              </w:rPr>
              <w:t>Funcional</w:t>
            </w:r>
            <w:proofErr w:type="spellEnd"/>
          </w:p>
        </w:tc>
      </w:tr>
      <w:tr w:rsidR="00B40DFE" w:rsidRPr="002122DC" w14:paraId="711A5B83" w14:textId="77777777" w:rsidTr="000B7E5E">
        <w:trPr>
          <w:trHeight w:val="91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D6D81C" w14:textId="77777777" w:rsidR="00B40DFE" w:rsidRPr="002122DC" w:rsidRDefault="00B40DFE" w:rsidP="00C43128">
            <w:pPr>
              <w:spacing w:line="256" w:lineRule="auto"/>
              <w:rPr>
                <w:rFonts w:ascii="Calibri" w:hAnsi="Calibri" w:cs="Calibri"/>
                <w:i/>
              </w:rPr>
            </w:pPr>
            <w:r w:rsidRPr="002122DC">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92DADAB" w14:textId="77777777" w:rsidR="00B40DFE" w:rsidRPr="002122DC" w:rsidRDefault="00B40DFE" w:rsidP="00C43128">
            <w:pPr>
              <w:spacing w:line="256" w:lineRule="auto"/>
              <w:jc w:val="both"/>
              <w:textAlignment w:val="baseline"/>
              <w:rPr>
                <w:rFonts w:ascii="Calibri" w:hAnsi="Calibri" w:cs="Calibri"/>
                <w:i/>
                <w:iCs/>
              </w:rPr>
            </w:pPr>
            <w:r w:rsidRPr="002122DC">
              <w:rPr>
                <w:rFonts w:ascii="Calibri" w:hAnsi="Calibri" w:cs="Calibri"/>
                <w:i/>
                <w:iCs/>
              </w:rPr>
              <w:t xml:space="preserve">El </w:t>
            </w:r>
            <w:r>
              <w:rPr>
                <w:rFonts w:ascii="Calibri" w:hAnsi="Calibri" w:cs="Calibri"/>
                <w:i/>
                <w:iCs/>
              </w:rPr>
              <w:t>sistema permitirá al cliente realizar el pago, ingresando la siguiente información</w:t>
            </w:r>
            <w:r w:rsidRPr="002122DC">
              <w:rPr>
                <w:rFonts w:ascii="Calibri" w:hAnsi="Calibri" w:cs="Calibri"/>
                <w:i/>
                <w:iCs/>
              </w:rPr>
              <w:t>:</w:t>
            </w:r>
          </w:p>
          <w:p w14:paraId="48F089FB" w14:textId="5B30BBD0" w:rsidR="005B4751" w:rsidRPr="005B4751" w:rsidRDefault="005B4751">
            <w:pPr>
              <w:pStyle w:val="Prrafodelista"/>
              <w:numPr>
                <w:ilvl w:val="0"/>
                <w:numId w:val="46"/>
              </w:numPr>
              <w:spacing w:line="256" w:lineRule="auto"/>
              <w:jc w:val="both"/>
              <w:textAlignment w:val="baseline"/>
              <w:rPr>
                <w:rFonts w:ascii="Calibri" w:hAnsi="Calibri" w:cs="Calibri"/>
                <w:i/>
                <w:iCs/>
              </w:rPr>
            </w:pPr>
            <w:r w:rsidRPr="005B4751">
              <w:rPr>
                <w:rFonts w:ascii="Calibri" w:hAnsi="Calibri" w:cs="Calibri"/>
                <w:i/>
                <w:iCs/>
              </w:rPr>
              <w:t>C</w:t>
            </w:r>
            <w:r>
              <w:rPr>
                <w:rFonts w:ascii="Calibri" w:hAnsi="Calibri" w:cs="Calibri"/>
                <w:i/>
                <w:iCs/>
              </w:rPr>
              <w:t>é</w:t>
            </w:r>
            <w:r w:rsidRPr="005B4751">
              <w:rPr>
                <w:rFonts w:ascii="Calibri" w:hAnsi="Calibri" w:cs="Calibri"/>
                <w:i/>
                <w:iCs/>
              </w:rPr>
              <w:t xml:space="preserve">dula, tipo </w:t>
            </w:r>
            <w:proofErr w:type="spellStart"/>
            <w:r w:rsidRPr="005B4751">
              <w:rPr>
                <w:rFonts w:ascii="Calibri" w:hAnsi="Calibri" w:cs="Calibri"/>
                <w:i/>
                <w:iCs/>
              </w:rPr>
              <w:t>String</w:t>
            </w:r>
            <w:proofErr w:type="spellEnd"/>
            <w:r w:rsidRPr="005B4751">
              <w:rPr>
                <w:rFonts w:ascii="Calibri" w:hAnsi="Calibri" w:cs="Calibri"/>
                <w:i/>
                <w:iCs/>
              </w:rPr>
              <w:t xml:space="preserve"> 10 caracteres, solamente números.</w:t>
            </w:r>
          </w:p>
          <w:p w14:paraId="4EEA3760" w14:textId="77777777" w:rsidR="005B4751" w:rsidRPr="005B4751" w:rsidRDefault="005B4751">
            <w:pPr>
              <w:pStyle w:val="Prrafodelista"/>
              <w:numPr>
                <w:ilvl w:val="0"/>
                <w:numId w:val="46"/>
              </w:numPr>
              <w:spacing w:line="256" w:lineRule="auto"/>
              <w:jc w:val="both"/>
              <w:textAlignment w:val="baseline"/>
              <w:rPr>
                <w:rFonts w:ascii="Calibri" w:hAnsi="Calibri" w:cs="Calibri"/>
                <w:i/>
                <w:iCs/>
              </w:rPr>
            </w:pPr>
            <w:r w:rsidRPr="005B4751">
              <w:rPr>
                <w:rFonts w:ascii="Calibri" w:hAnsi="Calibri" w:cs="Calibri"/>
                <w:i/>
                <w:iCs/>
              </w:rPr>
              <w:t xml:space="preserve">Código o número de viaje, tipo </w:t>
            </w:r>
            <w:proofErr w:type="spellStart"/>
            <w:r w:rsidRPr="005B4751">
              <w:rPr>
                <w:rFonts w:ascii="Calibri" w:hAnsi="Calibri" w:cs="Calibri"/>
                <w:i/>
                <w:iCs/>
              </w:rPr>
              <w:t>String</w:t>
            </w:r>
            <w:proofErr w:type="spellEnd"/>
            <w:r w:rsidRPr="005B4751">
              <w:rPr>
                <w:rFonts w:ascii="Calibri" w:hAnsi="Calibri" w:cs="Calibri"/>
                <w:i/>
                <w:iCs/>
              </w:rPr>
              <w:t xml:space="preserve"> máximo 10 caracteres, incluyendo números, mayúsculas y minúsculas.</w:t>
            </w:r>
          </w:p>
          <w:p w14:paraId="1F980B29" w14:textId="31488CE0" w:rsidR="00B40DFE" w:rsidRDefault="005B4751">
            <w:pPr>
              <w:pStyle w:val="Prrafodelista"/>
              <w:numPr>
                <w:ilvl w:val="0"/>
                <w:numId w:val="46"/>
              </w:numPr>
              <w:spacing w:line="256" w:lineRule="auto"/>
              <w:jc w:val="both"/>
              <w:textAlignment w:val="baseline"/>
              <w:rPr>
                <w:rFonts w:ascii="Calibri" w:hAnsi="Calibri" w:cs="Calibri"/>
                <w:i/>
                <w:iCs/>
              </w:rPr>
            </w:pPr>
            <w:r w:rsidRPr="005B4751">
              <w:rPr>
                <w:rFonts w:ascii="Calibri" w:hAnsi="Calibri" w:cs="Calibri"/>
                <w:i/>
                <w:iCs/>
              </w:rPr>
              <w:t>Valor por pagar, tipo Double, solamente números</w:t>
            </w:r>
            <w:r w:rsidR="00A7627D">
              <w:rPr>
                <w:rFonts w:ascii="Calibri" w:hAnsi="Calibri" w:cs="Calibri"/>
                <w:i/>
                <w:iCs/>
              </w:rPr>
              <w:t>.</w:t>
            </w:r>
          </w:p>
          <w:p w14:paraId="2DB0C24A" w14:textId="166B6684" w:rsidR="00DE1DF9" w:rsidRPr="005B4751" w:rsidRDefault="00DE1DF9">
            <w:pPr>
              <w:pStyle w:val="Prrafodelista"/>
              <w:numPr>
                <w:ilvl w:val="0"/>
                <w:numId w:val="46"/>
              </w:numPr>
              <w:spacing w:line="256" w:lineRule="auto"/>
              <w:jc w:val="both"/>
              <w:textAlignment w:val="baseline"/>
              <w:rPr>
                <w:rFonts w:ascii="Calibri" w:hAnsi="Calibri" w:cs="Calibri"/>
                <w:i/>
                <w:iCs/>
              </w:rPr>
            </w:pPr>
            <w:r w:rsidRPr="006A7C11">
              <w:rPr>
                <w:rFonts w:ascii="Calibri" w:hAnsi="Calibri" w:cs="Calibri"/>
                <w:i/>
                <w:iCs/>
              </w:rPr>
              <w:t>Fecha de pago, tipo Fecha con el formato DD/MM/AA</w:t>
            </w:r>
            <w:r w:rsidR="00A7627D">
              <w:rPr>
                <w:rFonts w:ascii="Calibri" w:hAnsi="Calibri" w:cs="Calibri"/>
                <w:i/>
                <w:iCs/>
              </w:rPr>
              <w:t>.</w:t>
            </w:r>
          </w:p>
        </w:tc>
      </w:tr>
      <w:tr w:rsidR="00B40DFE" w:rsidRPr="002122DC" w14:paraId="32FC1902" w14:textId="77777777" w:rsidTr="000B7E5E">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359E23" w14:textId="77777777" w:rsidR="00B40DFE" w:rsidRPr="002122DC" w:rsidRDefault="00B40DFE" w:rsidP="00C43128">
            <w:pPr>
              <w:spacing w:line="256" w:lineRule="auto"/>
              <w:rPr>
                <w:rFonts w:ascii="Calibri" w:hAnsi="Calibri" w:cs="Calibri"/>
                <w:i/>
              </w:rPr>
            </w:pPr>
            <w:r w:rsidRPr="002122DC">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006DC4" w14:textId="77777777" w:rsidR="00B40DFE" w:rsidRPr="002122DC" w:rsidRDefault="00B40DFE" w:rsidP="00C43128">
            <w:pPr>
              <w:suppressAutoHyphens w:val="0"/>
              <w:spacing w:line="256" w:lineRule="auto"/>
              <w:textAlignment w:val="baseline"/>
              <w:rPr>
                <w:rFonts w:ascii="Calibri" w:hAnsi="Calibri" w:cs="Calibri"/>
                <w:i/>
                <w:lang w:eastAsia="es-ES"/>
              </w:rPr>
            </w:pPr>
            <w:r>
              <w:rPr>
                <w:rFonts w:ascii="Calibri" w:hAnsi="Calibri" w:cs="Calibri"/>
                <w:i/>
                <w:lang w:eastAsia="es-ES"/>
              </w:rPr>
              <w:t>0</w:t>
            </w:r>
            <w:r w:rsidRPr="002122DC">
              <w:rPr>
                <w:rFonts w:ascii="Calibri" w:hAnsi="Calibri" w:cs="Calibri"/>
                <w:i/>
                <w:lang w:eastAsia="es-ES"/>
              </w:rPr>
              <w:t>9/0</w:t>
            </w:r>
            <w:r>
              <w:rPr>
                <w:rFonts w:ascii="Calibri" w:hAnsi="Calibri" w:cs="Calibri"/>
                <w:i/>
                <w:lang w:eastAsia="es-ES"/>
              </w:rPr>
              <w:t>7</w:t>
            </w:r>
            <w:r w:rsidRPr="002122DC">
              <w:rPr>
                <w:rFonts w:ascii="Calibri" w:hAnsi="Calibri" w:cs="Calibri"/>
                <w:i/>
                <w:lang w:eastAsia="es-ES"/>
              </w:rPr>
              <w:t>/2022</w:t>
            </w:r>
          </w:p>
          <w:p w14:paraId="727FFC39" w14:textId="77777777" w:rsidR="00B40DFE" w:rsidRPr="002122DC" w:rsidRDefault="00B40DFE" w:rsidP="00C43128">
            <w:pPr>
              <w:suppressAutoHyphens w:val="0"/>
              <w:spacing w:line="256" w:lineRule="auto"/>
              <w:textAlignment w:val="baseline"/>
              <w:rPr>
                <w:rFonts w:ascii="Calibri" w:hAnsi="Calibri" w:cs="Calibri"/>
                <w:i/>
                <w:lang w:eastAsia="es-ES"/>
              </w:rPr>
            </w:pPr>
            <w:r w:rsidRPr="002122DC">
              <w:rPr>
                <w:rFonts w:ascii="Calibri" w:hAnsi="Calibri" w:cs="Calibri"/>
                <w:i/>
                <w:lang w:eastAsia="es-ES"/>
              </w:rPr>
              <w:t>Versión 1.0</w:t>
            </w:r>
          </w:p>
        </w:tc>
      </w:tr>
      <w:tr w:rsidR="00B40DFE" w:rsidRPr="002122DC" w14:paraId="5FA9E5B8" w14:textId="77777777" w:rsidTr="000B7E5E">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5836C6"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Prioridad</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F3A03A0" w14:textId="77777777" w:rsidR="00B40DFE" w:rsidRPr="002122DC" w:rsidRDefault="00B40DFE" w:rsidP="00C43128">
            <w:pPr>
              <w:suppressAutoHyphens w:val="0"/>
              <w:spacing w:line="256" w:lineRule="auto"/>
              <w:textAlignment w:val="baseline"/>
              <w:rPr>
                <w:rFonts w:ascii="Calibri" w:hAnsi="Calibri" w:cs="Calibri"/>
                <w:b/>
                <w:bCs/>
                <w:i/>
                <w:color w:val="0000FF"/>
                <w:sz w:val="36"/>
                <w:szCs w:val="36"/>
                <w:lang w:eastAsia="es-ES"/>
              </w:rPr>
            </w:pPr>
            <w:r w:rsidRPr="00101211">
              <w:rPr>
                <w:rFonts w:ascii="Calibri" w:hAnsi="Calibri" w:cs="Calibri"/>
                <w:b/>
                <w:bCs/>
                <w:i/>
                <w:lang w:eastAsia="es-ES"/>
              </w:rPr>
              <w:t>A</w:t>
            </w:r>
            <w:r>
              <w:rPr>
                <w:rFonts w:ascii="Calibri" w:hAnsi="Calibri" w:cs="Calibri"/>
                <w:b/>
                <w:bCs/>
                <w:i/>
                <w:lang w:eastAsia="es-ES"/>
              </w:rPr>
              <w:t>lta</w:t>
            </w:r>
          </w:p>
        </w:tc>
      </w:tr>
    </w:tbl>
    <w:p w14:paraId="15775EB6" w14:textId="77777777" w:rsidR="000B7E5E" w:rsidRDefault="000B7E5E"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B40DFE" w:rsidRPr="002122DC" w14:paraId="45072AE6" w14:textId="77777777" w:rsidTr="000B7E5E">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860063D"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Número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6DC1B12" w14:textId="0BC202B4" w:rsidR="00B40DFE" w:rsidRPr="002122DC" w:rsidRDefault="00B40DFE" w:rsidP="00C43128">
            <w:pPr>
              <w:spacing w:line="256" w:lineRule="auto"/>
              <w:rPr>
                <w:rFonts w:ascii="Calibri" w:hAnsi="Calibri" w:cs="Calibri"/>
                <w:i/>
                <w:color w:val="0000FF"/>
              </w:rPr>
            </w:pPr>
            <w:r w:rsidRPr="002122DC">
              <w:rPr>
                <w:rFonts w:ascii="Calibri" w:hAnsi="Calibri" w:cs="Calibri"/>
                <w:b/>
                <w:i/>
                <w:lang w:val="en-US"/>
              </w:rPr>
              <w:t>RF</w:t>
            </w:r>
            <w:r>
              <w:rPr>
                <w:rFonts w:ascii="Calibri" w:hAnsi="Calibri" w:cs="Calibri"/>
                <w:b/>
                <w:i/>
                <w:lang w:val="en-US"/>
              </w:rPr>
              <w:t>-</w:t>
            </w:r>
            <w:r w:rsidR="00F70620">
              <w:rPr>
                <w:rFonts w:ascii="Calibri" w:hAnsi="Calibri" w:cs="Calibri"/>
                <w:b/>
                <w:i/>
                <w:lang w:val="en-US"/>
              </w:rPr>
              <w:t>4</w:t>
            </w:r>
            <w:r w:rsidR="00CF1CB9">
              <w:rPr>
                <w:rFonts w:ascii="Calibri" w:hAnsi="Calibri" w:cs="Calibri"/>
                <w:b/>
                <w:i/>
                <w:lang w:val="en-US"/>
              </w:rPr>
              <w:t>3</w:t>
            </w:r>
          </w:p>
        </w:tc>
      </w:tr>
      <w:tr w:rsidR="00B40DFE" w:rsidRPr="002122DC" w14:paraId="75CA194D" w14:textId="77777777" w:rsidTr="000B7E5E">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059D96"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lastRenderedPageBreak/>
              <w:t>Título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57B49C6" w14:textId="77777777" w:rsidR="00B40DFE" w:rsidRPr="002122DC" w:rsidRDefault="00B40DFE" w:rsidP="00C43128">
            <w:pPr>
              <w:suppressAutoHyphens w:val="0"/>
              <w:spacing w:line="256" w:lineRule="auto"/>
              <w:textAlignment w:val="baseline"/>
              <w:rPr>
                <w:rFonts w:ascii="Calibri" w:hAnsi="Calibri" w:cs="Calibri"/>
                <w:i/>
                <w:color w:val="0000FF"/>
                <w:sz w:val="36"/>
                <w:szCs w:val="36"/>
                <w:lang w:eastAsia="es-ES"/>
              </w:rPr>
            </w:pPr>
            <w:proofErr w:type="spellStart"/>
            <w:r>
              <w:rPr>
                <w:rFonts w:ascii="Calibri" w:hAnsi="Calibri" w:cs="Calibri"/>
                <w:i/>
                <w:color w:val="000000" w:themeColor="text1"/>
                <w:kern w:val="24"/>
                <w:lang w:val="en-US" w:eastAsia="es-ES"/>
              </w:rPr>
              <w:t>Eliminar</w:t>
            </w:r>
            <w:proofErr w:type="spellEnd"/>
            <w:r>
              <w:rPr>
                <w:rFonts w:ascii="Calibri" w:hAnsi="Calibri" w:cs="Calibri"/>
                <w:i/>
                <w:color w:val="000000" w:themeColor="text1"/>
                <w:kern w:val="24"/>
                <w:lang w:val="en-US" w:eastAsia="es-ES"/>
              </w:rPr>
              <w:t xml:space="preserve"> </w:t>
            </w:r>
            <w:proofErr w:type="spellStart"/>
            <w:r>
              <w:rPr>
                <w:rFonts w:ascii="Calibri" w:hAnsi="Calibri" w:cs="Calibri"/>
                <w:i/>
                <w:color w:val="000000" w:themeColor="text1"/>
                <w:kern w:val="24"/>
                <w:lang w:val="en-US" w:eastAsia="es-ES"/>
              </w:rPr>
              <w:t>pago</w:t>
            </w:r>
            <w:proofErr w:type="spellEnd"/>
            <w:r>
              <w:rPr>
                <w:rFonts w:ascii="Calibri" w:hAnsi="Calibri" w:cs="Calibri"/>
                <w:i/>
                <w:color w:val="000000" w:themeColor="text1"/>
                <w:kern w:val="24"/>
                <w:lang w:val="en-US" w:eastAsia="es-ES"/>
              </w:rPr>
              <w:t xml:space="preserve"> </w:t>
            </w:r>
          </w:p>
        </w:tc>
      </w:tr>
      <w:tr w:rsidR="00B40DFE" w:rsidRPr="002122DC" w14:paraId="17BD20CA" w14:textId="77777777" w:rsidTr="000B7E5E">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39A026"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Texto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EC1B156" w14:textId="77777777" w:rsidR="00B40DFE" w:rsidRPr="002122DC" w:rsidRDefault="00B40DFE" w:rsidP="00C43128">
            <w:pPr>
              <w:spacing w:line="256" w:lineRule="auto"/>
              <w:rPr>
                <w:rFonts w:ascii="Calibri" w:hAnsi="Calibri" w:cs="Calibri"/>
                <w:i/>
                <w:iCs/>
                <w:lang w:eastAsia="es-ES"/>
              </w:rPr>
            </w:pPr>
            <w:r w:rsidRPr="002122DC">
              <w:rPr>
                <w:rFonts w:ascii="Calibri" w:hAnsi="Calibri" w:cs="Calibri"/>
                <w:i/>
                <w:iCs/>
                <w:lang w:eastAsia="es-ES"/>
              </w:rPr>
              <w:t xml:space="preserve">El sistema permitirá </w:t>
            </w:r>
            <w:r>
              <w:rPr>
                <w:rFonts w:ascii="Calibri" w:hAnsi="Calibri" w:cs="Calibri"/>
                <w:i/>
                <w:iCs/>
                <w:lang w:eastAsia="es-ES"/>
              </w:rPr>
              <w:t>eliminar el pago correspondiente por adquirir un paquete de viaje</w:t>
            </w:r>
          </w:p>
        </w:tc>
      </w:tr>
      <w:tr w:rsidR="00B40DFE" w:rsidRPr="002122DC" w14:paraId="0BED973C" w14:textId="77777777" w:rsidTr="000B7E5E">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9F9244" w14:textId="77777777" w:rsidR="00B40DFE" w:rsidRPr="002122DC" w:rsidRDefault="00B40DFE" w:rsidP="00C43128">
            <w:pPr>
              <w:spacing w:line="256" w:lineRule="auto"/>
              <w:rPr>
                <w:rFonts w:ascii="Calibri" w:hAnsi="Calibri" w:cs="Calibri"/>
                <w:i/>
              </w:rPr>
            </w:pPr>
            <w:r w:rsidRPr="002122DC">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DBB0CF9" w14:textId="77777777" w:rsidR="00B40DFE" w:rsidRPr="002122DC" w:rsidRDefault="00B40DFE" w:rsidP="00C43128">
            <w:pPr>
              <w:suppressAutoHyphens w:val="0"/>
              <w:spacing w:line="256" w:lineRule="auto"/>
              <w:textAlignment w:val="baseline"/>
              <w:rPr>
                <w:rFonts w:ascii="Calibri" w:hAnsi="Calibri" w:cs="Calibri"/>
                <w:i/>
                <w:color w:val="0000FF"/>
                <w:sz w:val="36"/>
                <w:szCs w:val="36"/>
                <w:lang w:eastAsia="es-ES"/>
              </w:rPr>
            </w:pPr>
            <w:proofErr w:type="spellStart"/>
            <w:r w:rsidRPr="002122DC">
              <w:rPr>
                <w:rFonts w:ascii="Calibri" w:hAnsi="Calibri" w:cs="Calibri"/>
                <w:i/>
                <w:kern w:val="24"/>
                <w:lang w:val="en-US" w:eastAsia="es-ES"/>
              </w:rPr>
              <w:t>Funcional</w:t>
            </w:r>
            <w:proofErr w:type="spellEnd"/>
            <w:r w:rsidRPr="002122DC">
              <w:rPr>
                <w:rFonts w:ascii="Calibri" w:hAnsi="Calibri" w:cs="Calibri"/>
                <w:i/>
                <w:kern w:val="24"/>
                <w:lang w:val="en-US" w:eastAsia="es-ES"/>
              </w:rPr>
              <w:t xml:space="preserve"> - </w:t>
            </w:r>
            <w:proofErr w:type="spellStart"/>
            <w:r>
              <w:rPr>
                <w:rFonts w:ascii="Calibri" w:hAnsi="Calibri" w:cs="Calibri"/>
                <w:i/>
                <w:kern w:val="24"/>
                <w:lang w:val="en-US" w:eastAsia="es-ES"/>
              </w:rPr>
              <w:t>Funcional</w:t>
            </w:r>
            <w:proofErr w:type="spellEnd"/>
          </w:p>
        </w:tc>
      </w:tr>
      <w:tr w:rsidR="00B40DFE" w:rsidRPr="002122DC" w14:paraId="31C90E6B" w14:textId="77777777" w:rsidTr="000B7E5E">
        <w:trPr>
          <w:trHeight w:val="91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CF8621" w14:textId="77777777" w:rsidR="00B40DFE" w:rsidRPr="002122DC" w:rsidRDefault="00B40DFE" w:rsidP="00C43128">
            <w:pPr>
              <w:spacing w:line="256" w:lineRule="auto"/>
              <w:rPr>
                <w:rFonts w:ascii="Calibri" w:hAnsi="Calibri" w:cs="Calibri"/>
                <w:i/>
              </w:rPr>
            </w:pPr>
            <w:r w:rsidRPr="002122DC">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85975B6" w14:textId="77777777" w:rsidR="00B40DFE" w:rsidRPr="002122DC" w:rsidRDefault="00B40DFE" w:rsidP="00C43128">
            <w:pPr>
              <w:spacing w:line="256" w:lineRule="auto"/>
              <w:jc w:val="both"/>
              <w:textAlignment w:val="baseline"/>
              <w:rPr>
                <w:rFonts w:ascii="Calibri" w:hAnsi="Calibri" w:cs="Calibri"/>
                <w:i/>
                <w:iCs/>
              </w:rPr>
            </w:pPr>
            <w:r w:rsidRPr="002122DC">
              <w:rPr>
                <w:rFonts w:ascii="Calibri" w:hAnsi="Calibri" w:cs="Calibri"/>
                <w:i/>
                <w:iCs/>
              </w:rPr>
              <w:t xml:space="preserve">El </w:t>
            </w:r>
            <w:r>
              <w:rPr>
                <w:rFonts w:ascii="Calibri" w:hAnsi="Calibri" w:cs="Calibri"/>
                <w:i/>
                <w:iCs/>
              </w:rPr>
              <w:t>sistema permitirá al cliente eliminar el pago, ingresando la siguiente información</w:t>
            </w:r>
            <w:r w:rsidRPr="002122DC">
              <w:rPr>
                <w:rFonts w:ascii="Calibri" w:hAnsi="Calibri" w:cs="Calibri"/>
                <w:i/>
                <w:iCs/>
              </w:rPr>
              <w:t>:</w:t>
            </w:r>
          </w:p>
          <w:p w14:paraId="292E4BAD" w14:textId="7E14C716" w:rsidR="006A7C11" w:rsidRPr="006A7C11" w:rsidRDefault="006A7C11">
            <w:pPr>
              <w:pStyle w:val="Prrafodelista"/>
              <w:numPr>
                <w:ilvl w:val="0"/>
                <w:numId w:val="47"/>
              </w:numPr>
              <w:spacing w:line="256" w:lineRule="auto"/>
              <w:jc w:val="both"/>
              <w:textAlignment w:val="baseline"/>
              <w:rPr>
                <w:rFonts w:ascii="Calibri" w:hAnsi="Calibri" w:cs="Calibri"/>
                <w:i/>
                <w:iCs/>
              </w:rPr>
            </w:pPr>
            <w:r w:rsidRPr="006A7C11">
              <w:rPr>
                <w:rFonts w:ascii="Calibri" w:hAnsi="Calibri" w:cs="Calibri"/>
                <w:i/>
                <w:iCs/>
              </w:rPr>
              <w:t xml:space="preserve">Cédula, tipo </w:t>
            </w:r>
            <w:proofErr w:type="spellStart"/>
            <w:r w:rsidRPr="006A7C11">
              <w:rPr>
                <w:rFonts w:ascii="Calibri" w:hAnsi="Calibri" w:cs="Calibri"/>
                <w:i/>
                <w:iCs/>
              </w:rPr>
              <w:t>String</w:t>
            </w:r>
            <w:proofErr w:type="spellEnd"/>
            <w:r w:rsidRPr="006A7C11">
              <w:rPr>
                <w:rFonts w:ascii="Calibri" w:hAnsi="Calibri" w:cs="Calibri"/>
                <w:i/>
                <w:iCs/>
              </w:rPr>
              <w:t xml:space="preserve"> 10 caracteres, solamente números </w:t>
            </w:r>
          </w:p>
          <w:p w14:paraId="7019F74C" w14:textId="77777777" w:rsidR="006A7C11" w:rsidRPr="006A7C11" w:rsidRDefault="006A7C11">
            <w:pPr>
              <w:pStyle w:val="Prrafodelista"/>
              <w:numPr>
                <w:ilvl w:val="0"/>
                <w:numId w:val="47"/>
              </w:numPr>
              <w:spacing w:line="256" w:lineRule="auto"/>
              <w:jc w:val="both"/>
              <w:textAlignment w:val="baseline"/>
              <w:rPr>
                <w:rFonts w:ascii="Calibri" w:hAnsi="Calibri" w:cs="Calibri"/>
                <w:i/>
                <w:iCs/>
              </w:rPr>
            </w:pPr>
            <w:r w:rsidRPr="006A7C11">
              <w:rPr>
                <w:rFonts w:ascii="Calibri" w:hAnsi="Calibri" w:cs="Calibri"/>
                <w:i/>
                <w:iCs/>
              </w:rPr>
              <w:t xml:space="preserve">Código o número de viaje, tipo </w:t>
            </w:r>
            <w:proofErr w:type="spellStart"/>
            <w:r w:rsidRPr="006A7C11">
              <w:rPr>
                <w:rFonts w:ascii="Calibri" w:hAnsi="Calibri" w:cs="Calibri"/>
                <w:i/>
                <w:iCs/>
              </w:rPr>
              <w:t>String</w:t>
            </w:r>
            <w:proofErr w:type="spellEnd"/>
            <w:r w:rsidRPr="006A7C11">
              <w:rPr>
                <w:rFonts w:ascii="Calibri" w:hAnsi="Calibri" w:cs="Calibri"/>
                <w:i/>
                <w:iCs/>
              </w:rPr>
              <w:t xml:space="preserve"> máximo 10 caracteres, incluyendo números, mayúsculas y minúsculas.</w:t>
            </w:r>
          </w:p>
          <w:p w14:paraId="2F311B71" w14:textId="50B49FF5" w:rsidR="006A7C11" w:rsidRPr="006A7C11" w:rsidRDefault="006A7C11">
            <w:pPr>
              <w:pStyle w:val="Prrafodelista"/>
              <w:numPr>
                <w:ilvl w:val="0"/>
                <w:numId w:val="47"/>
              </w:numPr>
              <w:spacing w:line="256" w:lineRule="auto"/>
              <w:jc w:val="both"/>
              <w:textAlignment w:val="baseline"/>
              <w:rPr>
                <w:rFonts w:ascii="Calibri" w:hAnsi="Calibri" w:cs="Calibri"/>
                <w:i/>
                <w:iCs/>
              </w:rPr>
            </w:pPr>
            <w:r w:rsidRPr="006A7C11">
              <w:rPr>
                <w:rFonts w:ascii="Calibri" w:hAnsi="Calibri" w:cs="Calibri"/>
                <w:i/>
                <w:iCs/>
              </w:rPr>
              <w:t>Valor cancelado, tipo Double, solamente números</w:t>
            </w:r>
            <w:r w:rsidR="00817D73">
              <w:rPr>
                <w:rFonts w:ascii="Calibri" w:hAnsi="Calibri" w:cs="Calibri"/>
                <w:i/>
                <w:iCs/>
              </w:rPr>
              <w:t>, máximo 5 caracteres.</w:t>
            </w:r>
            <w:r w:rsidRPr="006A7C11">
              <w:rPr>
                <w:rFonts w:ascii="Calibri" w:hAnsi="Calibri" w:cs="Calibri"/>
                <w:i/>
                <w:iCs/>
              </w:rPr>
              <w:t xml:space="preserve"> </w:t>
            </w:r>
          </w:p>
          <w:p w14:paraId="1956CB7C" w14:textId="09F68935" w:rsidR="00B40DFE" w:rsidRPr="006A7C11" w:rsidRDefault="006A7C11">
            <w:pPr>
              <w:pStyle w:val="Prrafodelista"/>
              <w:numPr>
                <w:ilvl w:val="0"/>
                <w:numId w:val="47"/>
              </w:numPr>
              <w:spacing w:line="256" w:lineRule="auto"/>
              <w:jc w:val="both"/>
              <w:textAlignment w:val="baseline"/>
              <w:rPr>
                <w:rFonts w:ascii="Calibri" w:hAnsi="Calibri" w:cs="Calibri"/>
                <w:i/>
                <w:iCs/>
              </w:rPr>
            </w:pPr>
            <w:r w:rsidRPr="006A7C11">
              <w:rPr>
                <w:rFonts w:ascii="Calibri" w:hAnsi="Calibri" w:cs="Calibri"/>
                <w:i/>
                <w:iCs/>
              </w:rPr>
              <w:t>Fecha de pago, tipo Fecha con el formato DD/MM/AA</w:t>
            </w:r>
          </w:p>
        </w:tc>
      </w:tr>
      <w:tr w:rsidR="00B40DFE" w:rsidRPr="002122DC" w14:paraId="4D07C30B" w14:textId="77777777" w:rsidTr="000B7E5E">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3AE575" w14:textId="77777777" w:rsidR="00B40DFE" w:rsidRPr="002122DC" w:rsidRDefault="00B40DFE" w:rsidP="00C43128">
            <w:pPr>
              <w:spacing w:line="256" w:lineRule="auto"/>
              <w:rPr>
                <w:rFonts w:ascii="Calibri" w:hAnsi="Calibri" w:cs="Calibri"/>
                <w:i/>
              </w:rPr>
            </w:pPr>
            <w:r w:rsidRPr="002122DC">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817107" w14:textId="77777777" w:rsidR="00B40DFE" w:rsidRPr="002122DC" w:rsidRDefault="00B40DFE" w:rsidP="00C43128">
            <w:pPr>
              <w:suppressAutoHyphens w:val="0"/>
              <w:spacing w:line="256" w:lineRule="auto"/>
              <w:textAlignment w:val="baseline"/>
              <w:rPr>
                <w:rFonts w:ascii="Calibri" w:hAnsi="Calibri" w:cs="Calibri"/>
                <w:i/>
                <w:lang w:eastAsia="es-ES"/>
              </w:rPr>
            </w:pPr>
            <w:r>
              <w:rPr>
                <w:rFonts w:ascii="Calibri" w:hAnsi="Calibri" w:cs="Calibri"/>
                <w:i/>
                <w:lang w:eastAsia="es-ES"/>
              </w:rPr>
              <w:t>0</w:t>
            </w:r>
            <w:r w:rsidRPr="002122DC">
              <w:rPr>
                <w:rFonts w:ascii="Calibri" w:hAnsi="Calibri" w:cs="Calibri"/>
                <w:i/>
                <w:lang w:eastAsia="es-ES"/>
              </w:rPr>
              <w:t>9/0</w:t>
            </w:r>
            <w:r>
              <w:rPr>
                <w:rFonts w:ascii="Calibri" w:hAnsi="Calibri" w:cs="Calibri"/>
                <w:i/>
                <w:lang w:eastAsia="es-ES"/>
              </w:rPr>
              <w:t>7</w:t>
            </w:r>
            <w:r w:rsidRPr="002122DC">
              <w:rPr>
                <w:rFonts w:ascii="Calibri" w:hAnsi="Calibri" w:cs="Calibri"/>
                <w:i/>
                <w:lang w:eastAsia="es-ES"/>
              </w:rPr>
              <w:t>/2022</w:t>
            </w:r>
          </w:p>
          <w:p w14:paraId="07D9E3E0" w14:textId="77777777" w:rsidR="00B40DFE" w:rsidRPr="002122DC" w:rsidRDefault="00B40DFE" w:rsidP="00C43128">
            <w:pPr>
              <w:suppressAutoHyphens w:val="0"/>
              <w:spacing w:line="256" w:lineRule="auto"/>
              <w:textAlignment w:val="baseline"/>
              <w:rPr>
                <w:rFonts w:ascii="Calibri" w:hAnsi="Calibri" w:cs="Calibri"/>
                <w:i/>
                <w:lang w:eastAsia="es-ES"/>
              </w:rPr>
            </w:pPr>
            <w:r w:rsidRPr="002122DC">
              <w:rPr>
                <w:rFonts w:ascii="Calibri" w:hAnsi="Calibri" w:cs="Calibri"/>
                <w:i/>
                <w:lang w:eastAsia="es-ES"/>
              </w:rPr>
              <w:t>Versión 1.0</w:t>
            </w:r>
          </w:p>
        </w:tc>
      </w:tr>
      <w:tr w:rsidR="00B40DFE" w:rsidRPr="002122DC" w14:paraId="2B624A53" w14:textId="77777777" w:rsidTr="000B7E5E">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D25F74" w14:textId="77777777" w:rsidR="00B40DFE" w:rsidRPr="002122DC" w:rsidRDefault="00B40DFE" w:rsidP="00C43128">
            <w:pPr>
              <w:spacing w:line="256" w:lineRule="auto"/>
              <w:rPr>
                <w:rFonts w:ascii="Calibri" w:hAnsi="Calibri" w:cs="Calibri"/>
                <w:i/>
              </w:rPr>
            </w:pPr>
            <w:proofErr w:type="spellStart"/>
            <w:r w:rsidRPr="002122DC">
              <w:rPr>
                <w:rFonts w:ascii="Calibri" w:hAnsi="Calibri" w:cs="Calibri"/>
                <w:i/>
                <w:iCs/>
                <w:lang w:val="en-US"/>
              </w:rPr>
              <w:t>Prioridad</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AA4B28B" w14:textId="77777777" w:rsidR="00B40DFE" w:rsidRPr="002122DC" w:rsidRDefault="00B40DFE" w:rsidP="00C43128">
            <w:pPr>
              <w:suppressAutoHyphens w:val="0"/>
              <w:spacing w:line="256" w:lineRule="auto"/>
              <w:textAlignment w:val="baseline"/>
              <w:rPr>
                <w:rFonts w:ascii="Calibri" w:hAnsi="Calibri" w:cs="Calibri"/>
                <w:b/>
                <w:bCs/>
                <w:i/>
                <w:color w:val="0000FF"/>
                <w:sz w:val="36"/>
                <w:szCs w:val="36"/>
                <w:lang w:eastAsia="es-ES"/>
              </w:rPr>
            </w:pPr>
            <w:r>
              <w:rPr>
                <w:rFonts w:ascii="Calibri" w:hAnsi="Calibri" w:cs="Calibri"/>
                <w:b/>
                <w:bCs/>
                <w:i/>
                <w:lang w:eastAsia="es-ES"/>
              </w:rPr>
              <w:t>Media</w:t>
            </w:r>
          </w:p>
        </w:tc>
      </w:tr>
    </w:tbl>
    <w:p w14:paraId="68EBADF9" w14:textId="77777777" w:rsidR="00A324C9" w:rsidRDefault="00A324C9" w:rsidP="009B6577"/>
    <w:tbl>
      <w:tblPr>
        <w:tblW w:w="9062" w:type="dxa"/>
        <w:tblInd w:w="567" w:type="dxa"/>
        <w:tblCellMar>
          <w:left w:w="0" w:type="dxa"/>
          <w:right w:w="0" w:type="dxa"/>
        </w:tblCellMar>
        <w:tblLook w:val="0600" w:firstRow="0" w:lastRow="0" w:firstColumn="0" w:lastColumn="0" w:noHBand="1" w:noVBand="1"/>
      </w:tblPr>
      <w:tblGrid>
        <w:gridCol w:w="1608"/>
        <w:gridCol w:w="7454"/>
      </w:tblGrid>
      <w:tr w:rsidR="00A324C9" w:rsidRPr="002122DC" w14:paraId="5F904667" w14:textId="77777777" w:rsidTr="006C6F40">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285D497" w14:textId="77777777" w:rsidR="00A324C9" w:rsidRPr="002122DC" w:rsidRDefault="00A324C9" w:rsidP="00C43128">
            <w:pPr>
              <w:spacing w:line="256" w:lineRule="auto"/>
              <w:rPr>
                <w:rFonts w:ascii="Calibri" w:hAnsi="Calibri" w:cs="Calibri"/>
                <w:i/>
              </w:rPr>
            </w:pPr>
            <w:proofErr w:type="spellStart"/>
            <w:r w:rsidRPr="002122DC">
              <w:rPr>
                <w:rFonts w:ascii="Calibri" w:hAnsi="Calibri" w:cs="Calibri"/>
                <w:i/>
                <w:iCs/>
                <w:lang w:val="en-US"/>
              </w:rPr>
              <w:t>Número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3397D7F" w14:textId="5445BDC8" w:rsidR="00A324C9" w:rsidRPr="002122DC" w:rsidRDefault="00A324C9" w:rsidP="00C43128">
            <w:pPr>
              <w:spacing w:line="256" w:lineRule="auto"/>
              <w:rPr>
                <w:rFonts w:ascii="Calibri" w:hAnsi="Calibri" w:cs="Calibri"/>
                <w:i/>
                <w:color w:val="0000FF"/>
              </w:rPr>
            </w:pPr>
            <w:r w:rsidRPr="002122DC">
              <w:rPr>
                <w:rFonts w:ascii="Calibri" w:hAnsi="Calibri" w:cs="Calibri"/>
                <w:b/>
                <w:i/>
                <w:lang w:val="en-US"/>
              </w:rPr>
              <w:t>RF</w:t>
            </w:r>
            <w:r>
              <w:rPr>
                <w:rFonts w:ascii="Calibri" w:hAnsi="Calibri" w:cs="Calibri"/>
                <w:b/>
                <w:i/>
                <w:lang w:val="en-US"/>
              </w:rPr>
              <w:t>-</w:t>
            </w:r>
            <w:r w:rsidR="006B15D9">
              <w:rPr>
                <w:rFonts w:ascii="Calibri" w:hAnsi="Calibri" w:cs="Calibri"/>
                <w:b/>
                <w:i/>
                <w:lang w:val="en-US"/>
              </w:rPr>
              <w:t>4</w:t>
            </w:r>
            <w:r w:rsidR="00CF1CB9">
              <w:rPr>
                <w:rFonts w:ascii="Calibri" w:hAnsi="Calibri" w:cs="Calibri"/>
                <w:b/>
                <w:i/>
                <w:lang w:val="en-US"/>
              </w:rPr>
              <w:t>4</w:t>
            </w:r>
          </w:p>
        </w:tc>
      </w:tr>
      <w:tr w:rsidR="00A324C9" w:rsidRPr="002122DC" w14:paraId="2970E61E" w14:textId="77777777" w:rsidTr="006C6F40">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E9D262" w14:textId="77777777" w:rsidR="00A324C9" w:rsidRPr="002122DC" w:rsidRDefault="00A324C9" w:rsidP="00C43128">
            <w:pPr>
              <w:spacing w:line="256" w:lineRule="auto"/>
              <w:rPr>
                <w:rFonts w:ascii="Calibri" w:hAnsi="Calibri" w:cs="Calibri"/>
                <w:i/>
              </w:rPr>
            </w:pPr>
            <w:proofErr w:type="spellStart"/>
            <w:r w:rsidRPr="002122DC">
              <w:rPr>
                <w:rFonts w:ascii="Calibri" w:hAnsi="Calibri" w:cs="Calibri"/>
                <w:i/>
                <w:iCs/>
                <w:lang w:val="en-US"/>
              </w:rPr>
              <w:t>Título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38C1D4" w14:textId="77777777" w:rsidR="00A324C9" w:rsidRPr="002122DC" w:rsidRDefault="00A324C9" w:rsidP="00C43128">
            <w:pPr>
              <w:suppressAutoHyphens w:val="0"/>
              <w:spacing w:line="256" w:lineRule="auto"/>
              <w:textAlignment w:val="baseline"/>
              <w:rPr>
                <w:rFonts w:ascii="Calibri" w:hAnsi="Calibri" w:cs="Calibri"/>
                <w:i/>
                <w:color w:val="0000FF"/>
                <w:sz w:val="36"/>
                <w:szCs w:val="36"/>
                <w:lang w:eastAsia="es-ES"/>
              </w:rPr>
            </w:pPr>
            <w:r>
              <w:rPr>
                <w:rFonts w:ascii="Calibri" w:hAnsi="Calibri" w:cs="Calibri"/>
                <w:i/>
                <w:color w:val="000000" w:themeColor="text1"/>
                <w:kern w:val="24"/>
                <w:lang w:val="en-US" w:eastAsia="es-ES"/>
              </w:rPr>
              <w:t xml:space="preserve">Validar </w:t>
            </w:r>
            <w:proofErr w:type="spellStart"/>
            <w:r>
              <w:rPr>
                <w:rFonts w:ascii="Calibri" w:hAnsi="Calibri" w:cs="Calibri"/>
                <w:i/>
                <w:color w:val="000000" w:themeColor="text1"/>
                <w:kern w:val="24"/>
                <w:lang w:val="en-US" w:eastAsia="es-ES"/>
              </w:rPr>
              <w:t>pago</w:t>
            </w:r>
            <w:proofErr w:type="spellEnd"/>
            <w:r>
              <w:rPr>
                <w:rFonts w:ascii="Calibri" w:hAnsi="Calibri" w:cs="Calibri"/>
                <w:i/>
                <w:color w:val="000000" w:themeColor="text1"/>
                <w:kern w:val="24"/>
                <w:lang w:val="en-US" w:eastAsia="es-ES"/>
              </w:rPr>
              <w:t xml:space="preserve"> </w:t>
            </w:r>
          </w:p>
        </w:tc>
      </w:tr>
      <w:tr w:rsidR="00A324C9" w:rsidRPr="002122DC" w14:paraId="040C1B48" w14:textId="77777777" w:rsidTr="006C6F40">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B38C95D" w14:textId="77777777" w:rsidR="00A324C9" w:rsidRPr="002122DC" w:rsidRDefault="00A324C9" w:rsidP="00C43128">
            <w:pPr>
              <w:spacing w:line="256" w:lineRule="auto"/>
              <w:rPr>
                <w:rFonts w:ascii="Calibri" w:hAnsi="Calibri" w:cs="Calibri"/>
                <w:i/>
              </w:rPr>
            </w:pPr>
            <w:proofErr w:type="spellStart"/>
            <w:r w:rsidRPr="002122DC">
              <w:rPr>
                <w:rFonts w:ascii="Calibri" w:hAnsi="Calibri" w:cs="Calibri"/>
                <w:i/>
                <w:iCs/>
                <w:lang w:val="en-US"/>
              </w:rPr>
              <w:t>Texto</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C91E506" w14:textId="77777777" w:rsidR="00A324C9" w:rsidRPr="002122DC" w:rsidRDefault="00A324C9" w:rsidP="00C43128">
            <w:pPr>
              <w:spacing w:line="256" w:lineRule="auto"/>
              <w:rPr>
                <w:rFonts w:ascii="Calibri" w:hAnsi="Calibri" w:cs="Calibri"/>
                <w:i/>
                <w:iCs/>
                <w:lang w:eastAsia="es-ES"/>
              </w:rPr>
            </w:pPr>
            <w:r w:rsidRPr="002122DC">
              <w:rPr>
                <w:rFonts w:ascii="Calibri" w:hAnsi="Calibri" w:cs="Calibri"/>
                <w:i/>
                <w:iCs/>
                <w:lang w:eastAsia="es-ES"/>
              </w:rPr>
              <w:t xml:space="preserve">El sistema permitirá </w:t>
            </w:r>
            <w:r>
              <w:rPr>
                <w:rFonts w:ascii="Calibri" w:hAnsi="Calibri" w:cs="Calibri"/>
                <w:i/>
                <w:iCs/>
                <w:lang w:eastAsia="es-ES"/>
              </w:rPr>
              <w:t>validar el pago de un viaje</w:t>
            </w:r>
          </w:p>
        </w:tc>
      </w:tr>
      <w:tr w:rsidR="00A324C9" w:rsidRPr="002122DC" w14:paraId="543AF4F3" w14:textId="77777777" w:rsidTr="006C6F40">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7F559F" w14:textId="77777777" w:rsidR="00A324C9" w:rsidRPr="002122DC" w:rsidRDefault="00A324C9" w:rsidP="00C43128">
            <w:pPr>
              <w:spacing w:line="256" w:lineRule="auto"/>
              <w:rPr>
                <w:rFonts w:ascii="Calibri" w:hAnsi="Calibri" w:cs="Calibri"/>
                <w:i/>
              </w:rPr>
            </w:pPr>
            <w:r w:rsidRPr="002122DC">
              <w:rPr>
                <w:rFonts w:ascii="Calibri" w:hAnsi="Calibri" w:cs="Calibri"/>
                <w:i/>
                <w:iCs/>
                <w:lang w:val="en-US"/>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304A501" w14:textId="77777777" w:rsidR="00A324C9" w:rsidRPr="002122DC" w:rsidRDefault="00A324C9" w:rsidP="00C43128">
            <w:pPr>
              <w:suppressAutoHyphens w:val="0"/>
              <w:spacing w:line="256" w:lineRule="auto"/>
              <w:textAlignment w:val="baseline"/>
              <w:rPr>
                <w:rFonts w:ascii="Calibri" w:hAnsi="Calibri" w:cs="Calibri"/>
                <w:i/>
                <w:color w:val="0000FF"/>
                <w:sz w:val="36"/>
                <w:szCs w:val="36"/>
                <w:lang w:eastAsia="es-ES"/>
              </w:rPr>
            </w:pPr>
            <w:proofErr w:type="spellStart"/>
            <w:r w:rsidRPr="002122DC">
              <w:rPr>
                <w:rFonts w:ascii="Calibri" w:hAnsi="Calibri" w:cs="Calibri"/>
                <w:i/>
                <w:kern w:val="24"/>
                <w:lang w:val="en-US" w:eastAsia="es-ES"/>
              </w:rPr>
              <w:t>Funcional</w:t>
            </w:r>
            <w:proofErr w:type="spellEnd"/>
            <w:r w:rsidRPr="002122DC">
              <w:rPr>
                <w:rFonts w:ascii="Calibri" w:hAnsi="Calibri" w:cs="Calibri"/>
                <w:i/>
                <w:kern w:val="24"/>
                <w:lang w:val="en-US" w:eastAsia="es-ES"/>
              </w:rPr>
              <w:t xml:space="preserve"> </w:t>
            </w:r>
            <w:r>
              <w:rPr>
                <w:rFonts w:ascii="Calibri" w:hAnsi="Calibri" w:cs="Calibri"/>
                <w:i/>
                <w:kern w:val="24"/>
                <w:lang w:val="en-US" w:eastAsia="es-ES"/>
              </w:rPr>
              <w:t>–</w:t>
            </w:r>
            <w:r w:rsidRPr="002122DC">
              <w:rPr>
                <w:rFonts w:ascii="Calibri" w:hAnsi="Calibri" w:cs="Calibri"/>
                <w:i/>
                <w:kern w:val="24"/>
                <w:lang w:val="en-US" w:eastAsia="es-ES"/>
              </w:rPr>
              <w:t xml:space="preserve"> </w:t>
            </w:r>
            <w:proofErr w:type="spellStart"/>
            <w:r>
              <w:rPr>
                <w:rFonts w:ascii="Calibri" w:hAnsi="Calibri" w:cs="Calibri"/>
                <w:i/>
                <w:kern w:val="24"/>
                <w:lang w:val="en-US" w:eastAsia="es-ES"/>
              </w:rPr>
              <w:t>Funcional</w:t>
            </w:r>
            <w:proofErr w:type="spellEnd"/>
          </w:p>
        </w:tc>
      </w:tr>
      <w:tr w:rsidR="00A324C9" w:rsidRPr="002122DC" w14:paraId="05331825" w14:textId="77777777" w:rsidTr="006C6F40">
        <w:trPr>
          <w:trHeight w:val="91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D3E318" w14:textId="77777777" w:rsidR="00A324C9" w:rsidRPr="002122DC" w:rsidRDefault="00A324C9" w:rsidP="00C43128">
            <w:pPr>
              <w:spacing w:line="256" w:lineRule="auto"/>
              <w:rPr>
                <w:rFonts w:ascii="Calibri" w:hAnsi="Calibri" w:cs="Calibri"/>
                <w:i/>
              </w:rPr>
            </w:pPr>
            <w:r w:rsidRPr="002122DC">
              <w:rPr>
                <w:rFonts w:ascii="Calibri" w:hAnsi="Calibri" w:cs="Calibri"/>
                <w:i/>
                <w:iCs/>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FBC013B" w14:textId="77777777" w:rsidR="00A324C9" w:rsidRPr="002122DC" w:rsidRDefault="00A324C9" w:rsidP="00C43128">
            <w:pPr>
              <w:spacing w:line="256" w:lineRule="auto"/>
              <w:jc w:val="both"/>
              <w:textAlignment w:val="baseline"/>
              <w:rPr>
                <w:rFonts w:ascii="Calibri" w:hAnsi="Calibri" w:cs="Calibri"/>
                <w:i/>
                <w:iCs/>
              </w:rPr>
            </w:pPr>
            <w:r w:rsidRPr="002122DC">
              <w:rPr>
                <w:rFonts w:ascii="Calibri" w:hAnsi="Calibri" w:cs="Calibri"/>
                <w:i/>
                <w:iCs/>
              </w:rPr>
              <w:t xml:space="preserve">El </w:t>
            </w:r>
            <w:r>
              <w:rPr>
                <w:rFonts w:ascii="Calibri" w:hAnsi="Calibri" w:cs="Calibri"/>
                <w:i/>
                <w:iCs/>
              </w:rPr>
              <w:t>sistema validara a un cliente para que pueda viajar solo si ha realizado el pago completo de su paquete de viaje, para eso deberá mantener los siguientes datos</w:t>
            </w:r>
            <w:r w:rsidRPr="002122DC">
              <w:rPr>
                <w:rFonts w:ascii="Calibri" w:hAnsi="Calibri" w:cs="Calibri"/>
                <w:i/>
                <w:iCs/>
              </w:rPr>
              <w:t>:</w:t>
            </w:r>
          </w:p>
          <w:p w14:paraId="58EA630E" w14:textId="17097414" w:rsidR="00E076DB" w:rsidRPr="00817D73" w:rsidRDefault="00E076DB">
            <w:pPr>
              <w:pStyle w:val="Prrafodelista"/>
              <w:numPr>
                <w:ilvl w:val="0"/>
                <w:numId w:val="48"/>
              </w:numPr>
              <w:spacing w:line="256" w:lineRule="auto"/>
              <w:jc w:val="both"/>
              <w:textAlignment w:val="baseline"/>
              <w:rPr>
                <w:rFonts w:ascii="Calibri" w:hAnsi="Calibri" w:cs="Calibri"/>
                <w:i/>
                <w:iCs/>
              </w:rPr>
            </w:pPr>
            <w:r w:rsidRPr="00817D73">
              <w:rPr>
                <w:rFonts w:ascii="Calibri" w:hAnsi="Calibri" w:cs="Calibri"/>
                <w:i/>
                <w:iCs/>
              </w:rPr>
              <w:t xml:space="preserve">Número de cédula: tipo </w:t>
            </w:r>
            <w:proofErr w:type="spellStart"/>
            <w:r w:rsidRPr="00817D73">
              <w:rPr>
                <w:rFonts w:ascii="Calibri" w:hAnsi="Calibri" w:cs="Calibri"/>
                <w:i/>
                <w:iCs/>
              </w:rPr>
              <w:t>String</w:t>
            </w:r>
            <w:proofErr w:type="spellEnd"/>
            <w:r w:rsidRPr="00817D73">
              <w:rPr>
                <w:rFonts w:ascii="Calibri" w:hAnsi="Calibri" w:cs="Calibri"/>
                <w:i/>
                <w:iCs/>
              </w:rPr>
              <w:t xml:space="preserve"> 10 caracteres, solamente números  </w:t>
            </w:r>
          </w:p>
          <w:p w14:paraId="32E7068C" w14:textId="64CE60DC" w:rsidR="00E076DB" w:rsidRPr="00817D73" w:rsidRDefault="00E076DB">
            <w:pPr>
              <w:pStyle w:val="Prrafodelista"/>
              <w:numPr>
                <w:ilvl w:val="0"/>
                <w:numId w:val="48"/>
              </w:numPr>
              <w:spacing w:line="256" w:lineRule="auto"/>
              <w:jc w:val="both"/>
              <w:textAlignment w:val="baseline"/>
              <w:rPr>
                <w:rFonts w:ascii="Calibri" w:hAnsi="Calibri" w:cs="Calibri"/>
                <w:i/>
                <w:iCs/>
              </w:rPr>
            </w:pPr>
            <w:r w:rsidRPr="00817D73">
              <w:rPr>
                <w:rFonts w:ascii="Calibri" w:hAnsi="Calibri" w:cs="Calibri"/>
                <w:i/>
                <w:iCs/>
              </w:rPr>
              <w:t xml:space="preserve">Código de factura: tipo </w:t>
            </w:r>
            <w:proofErr w:type="spellStart"/>
            <w:r w:rsidRPr="00817D73">
              <w:rPr>
                <w:rFonts w:ascii="Calibri" w:hAnsi="Calibri" w:cs="Calibri"/>
                <w:i/>
                <w:iCs/>
              </w:rPr>
              <w:t>String</w:t>
            </w:r>
            <w:proofErr w:type="spellEnd"/>
            <w:r w:rsidRPr="00817D73">
              <w:rPr>
                <w:rFonts w:ascii="Calibri" w:hAnsi="Calibri" w:cs="Calibri"/>
                <w:i/>
                <w:iCs/>
              </w:rPr>
              <w:t xml:space="preserve"> máximo 10 caracteres, incluyendo números, mayúsculas y minúsculas. </w:t>
            </w:r>
          </w:p>
          <w:p w14:paraId="63F3095D" w14:textId="6FEE5BC3" w:rsidR="00E076DB" w:rsidRPr="00817D73" w:rsidRDefault="00E076DB">
            <w:pPr>
              <w:pStyle w:val="Prrafodelista"/>
              <w:numPr>
                <w:ilvl w:val="0"/>
                <w:numId w:val="48"/>
              </w:numPr>
              <w:spacing w:line="256" w:lineRule="auto"/>
              <w:jc w:val="both"/>
              <w:textAlignment w:val="baseline"/>
              <w:rPr>
                <w:rFonts w:ascii="Calibri" w:hAnsi="Calibri" w:cs="Calibri"/>
                <w:i/>
                <w:iCs/>
              </w:rPr>
            </w:pPr>
            <w:r w:rsidRPr="00817D73">
              <w:rPr>
                <w:rFonts w:ascii="Calibri" w:hAnsi="Calibri" w:cs="Calibri"/>
                <w:i/>
                <w:iCs/>
              </w:rPr>
              <w:t xml:space="preserve">Código del viaje: tipo </w:t>
            </w:r>
            <w:proofErr w:type="spellStart"/>
            <w:r w:rsidRPr="00817D73">
              <w:rPr>
                <w:rFonts w:ascii="Calibri" w:hAnsi="Calibri" w:cs="Calibri"/>
                <w:i/>
                <w:iCs/>
              </w:rPr>
              <w:t>String</w:t>
            </w:r>
            <w:proofErr w:type="spellEnd"/>
            <w:r w:rsidRPr="00817D73">
              <w:rPr>
                <w:rFonts w:ascii="Calibri" w:hAnsi="Calibri" w:cs="Calibri"/>
                <w:i/>
                <w:iCs/>
              </w:rPr>
              <w:t xml:space="preserve"> máximo 10 caracteres, incluyendo números, mayúsculas y minúsculas.</w:t>
            </w:r>
          </w:p>
          <w:p w14:paraId="7F6BA66C" w14:textId="77777777" w:rsidR="00A324C9" w:rsidRPr="00817D73" w:rsidRDefault="00E076DB">
            <w:pPr>
              <w:pStyle w:val="Prrafodelista"/>
              <w:numPr>
                <w:ilvl w:val="0"/>
                <w:numId w:val="48"/>
              </w:numPr>
              <w:spacing w:line="256" w:lineRule="auto"/>
              <w:jc w:val="both"/>
              <w:textAlignment w:val="baseline"/>
              <w:rPr>
                <w:rFonts w:ascii="Calibri" w:hAnsi="Calibri" w:cs="Calibri"/>
                <w:i/>
                <w:iCs/>
              </w:rPr>
            </w:pPr>
            <w:r w:rsidRPr="00817D73">
              <w:rPr>
                <w:rFonts w:ascii="Calibri" w:hAnsi="Calibri" w:cs="Calibri"/>
                <w:i/>
                <w:iCs/>
              </w:rPr>
              <w:t>Fecha: tipo Fecha con el formato DD/MM/AA</w:t>
            </w:r>
          </w:p>
          <w:p w14:paraId="38A670B8" w14:textId="77777777" w:rsidR="00817D73" w:rsidRPr="00817D73" w:rsidRDefault="00817D73">
            <w:pPr>
              <w:pStyle w:val="Prrafodelista"/>
              <w:numPr>
                <w:ilvl w:val="0"/>
                <w:numId w:val="48"/>
              </w:numPr>
              <w:spacing w:line="256" w:lineRule="auto"/>
              <w:jc w:val="both"/>
              <w:textAlignment w:val="baseline"/>
              <w:rPr>
                <w:rFonts w:ascii="Calibri" w:hAnsi="Calibri" w:cs="Calibri"/>
                <w:i/>
                <w:iCs/>
              </w:rPr>
            </w:pPr>
            <w:r w:rsidRPr="00817D73">
              <w:rPr>
                <w:rFonts w:ascii="Calibri" w:hAnsi="Calibri" w:cs="Calibri"/>
                <w:i/>
                <w:iCs/>
              </w:rPr>
              <w:t>Fecha de pago, tipo Fecha con el formato DD/MM/AA</w:t>
            </w:r>
          </w:p>
          <w:p w14:paraId="58A9CD3A" w14:textId="12DCB56E" w:rsidR="00817D73" w:rsidRPr="00817D73" w:rsidRDefault="00817D73">
            <w:pPr>
              <w:pStyle w:val="Prrafodelista"/>
              <w:numPr>
                <w:ilvl w:val="0"/>
                <w:numId w:val="48"/>
              </w:numPr>
              <w:spacing w:line="256" w:lineRule="auto"/>
              <w:jc w:val="both"/>
              <w:textAlignment w:val="baseline"/>
              <w:rPr>
                <w:rFonts w:ascii="Calibri" w:hAnsi="Calibri" w:cs="Calibri"/>
                <w:i/>
                <w:iCs/>
              </w:rPr>
            </w:pPr>
            <w:r w:rsidRPr="00817D73">
              <w:rPr>
                <w:rFonts w:ascii="Calibri" w:hAnsi="Calibri" w:cs="Calibri"/>
                <w:i/>
                <w:iCs/>
              </w:rPr>
              <w:t xml:space="preserve">Valor cancelado, tipo Double, solamente números, máximo 5 caracteres. </w:t>
            </w:r>
          </w:p>
        </w:tc>
      </w:tr>
      <w:tr w:rsidR="00A324C9" w:rsidRPr="002122DC" w14:paraId="2CD0648D" w14:textId="77777777" w:rsidTr="006C6F40">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31F067" w14:textId="77777777" w:rsidR="00A324C9" w:rsidRPr="002122DC" w:rsidRDefault="00A324C9" w:rsidP="00C43128">
            <w:pPr>
              <w:spacing w:line="256" w:lineRule="auto"/>
              <w:rPr>
                <w:rFonts w:ascii="Calibri" w:hAnsi="Calibri" w:cs="Calibri"/>
                <w:i/>
              </w:rPr>
            </w:pPr>
            <w:r w:rsidRPr="002122DC">
              <w:rPr>
                <w:rFonts w:ascii="Calibri" w:hAnsi="Calibri" w:cs="Calibri"/>
                <w:i/>
                <w:iCs/>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E0524B" w14:textId="77777777" w:rsidR="00A324C9" w:rsidRPr="002122DC" w:rsidRDefault="00A324C9" w:rsidP="00C43128">
            <w:pPr>
              <w:suppressAutoHyphens w:val="0"/>
              <w:spacing w:line="256" w:lineRule="auto"/>
              <w:textAlignment w:val="baseline"/>
              <w:rPr>
                <w:rFonts w:ascii="Calibri" w:hAnsi="Calibri" w:cs="Calibri"/>
                <w:i/>
                <w:lang w:eastAsia="es-ES"/>
              </w:rPr>
            </w:pPr>
            <w:r>
              <w:rPr>
                <w:rFonts w:ascii="Calibri" w:hAnsi="Calibri" w:cs="Calibri"/>
                <w:i/>
                <w:lang w:eastAsia="es-ES"/>
              </w:rPr>
              <w:t>0</w:t>
            </w:r>
            <w:r w:rsidRPr="002122DC">
              <w:rPr>
                <w:rFonts w:ascii="Calibri" w:hAnsi="Calibri" w:cs="Calibri"/>
                <w:i/>
                <w:lang w:eastAsia="es-ES"/>
              </w:rPr>
              <w:t>9/0</w:t>
            </w:r>
            <w:r>
              <w:rPr>
                <w:rFonts w:ascii="Calibri" w:hAnsi="Calibri" w:cs="Calibri"/>
                <w:i/>
                <w:lang w:eastAsia="es-ES"/>
              </w:rPr>
              <w:t>7</w:t>
            </w:r>
            <w:r w:rsidRPr="002122DC">
              <w:rPr>
                <w:rFonts w:ascii="Calibri" w:hAnsi="Calibri" w:cs="Calibri"/>
                <w:i/>
                <w:lang w:eastAsia="es-ES"/>
              </w:rPr>
              <w:t>/2022</w:t>
            </w:r>
          </w:p>
          <w:p w14:paraId="6AC1EDE5" w14:textId="77777777" w:rsidR="00A324C9" w:rsidRPr="002122DC" w:rsidRDefault="00A324C9" w:rsidP="00C43128">
            <w:pPr>
              <w:suppressAutoHyphens w:val="0"/>
              <w:spacing w:line="256" w:lineRule="auto"/>
              <w:textAlignment w:val="baseline"/>
              <w:rPr>
                <w:rFonts w:ascii="Calibri" w:hAnsi="Calibri" w:cs="Calibri"/>
                <w:i/>
                <w:lang w:eastAsia="es-ES"/>
              </w:rPr>
            </w:pPr>
            <w:r w:rsidRPr="002122DC">
              <w:rPr>
                <w:rFonts w:ascii="Calibri" w:hAnsi="Calibri" w:cs="Calibri"/>
                <w:i/>
                <w:lang w:eastAsia="es-ES"/>
              </w:rPr>
              <w:t>Versión 1.0</w:t>
            </w:r>
          </w:p>
        </w:tc>
      </w:tr>
      <w:tr w:rsidR="00A324C9" w:rsidRPr="002122DC" w14:paraId="755CC7C1" w14:textId="77777777" w:rsidTr="006C6F40">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AE4073" w14:textId="77777777" w:rsidR="00A324C9" w:rsidRPr="002122DC" w:rsidRDefault="00A324C9" w:rsidP="00C43128">
            <w:pPr>
              <w:spacing w:line="256" w:lineRule="auto"/>
              <w:rPr>
                <w:rFonts w:ascii="Calibri" w:hAnsi="Calibri" w:cs="Calibri"/>
                <w:i/>
              </w:rPr>
            </w:pPr>
            <w:proofErr w:type="spellStart"/>
            <w:r w:rsidRPr="002122DC">
              <w:rPr>
                <w:rFonts w:ascii="Calibri" w:hAnsi="Calibri" w:cs="Calibri"/>
                <w:i/>
                <w:iCs/>
                <w:lang w:val="en-US"/>
              </w:rPr>
              <w:lastRenderedPageBreak/>
              <w:t>Prioridad</w:t>
            </w:r>
            <w:proofErr w:type="spellEnd"/>
            <w:r w:rsidRPr="002122DC">
              <w:rPr>
                <w:rFonts w:ascii="Calibri" w:hAnsi="Calibri" w:cs="Calibri"/>
                <w:i/>
                <w:iCs/>
                <w:lang w:val="en-US"/>
              </w:rPr>
              <w:t>:</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4EB63B4" w14:textId="77777777" w:rsidR="00A324C9" w:rsidRPr="002122DC" w:rsidRDefault="00A324C9" w:rsidP="00C43128">
            <w:pPr>
              <w:suppressAutoHyphens w:val="0"/>
              <w:spacing w:line="256" w:lineRule="auto"/>
              <w:textAlignment w:val="baseline"/>
              <w:rPr>
                <w:rFonts w:ascii="Calibri" w:hAnsi="Calibri" w:cs="Calibri"/>
                <w:b/>
                <w:bCs/>
                <w:i/>
                <w:color w:val="0000FF"/>
                <w:sz w:val="36"/>
                <w:szCs w:val="36"/>
                <w:lang w:eastAsia="es-ES"/>
              </w:rPr>
            </w:pPr>
            <w:r w:rsidRPr="00101211">
              <w:rPr>
                <w:rFonts w:ascii="Calibri" w:hAnsi="Calibri" w:cs="Calibri"/>
                <w:b/>
                <w:bCs/>
                <w:i/>
                <w:lang w:eastAsia="es-ES"/>
              </w:rPr>
              <w:t>Alta</w:t>
            </w:r>
          </w:p>
        </w:tc>
      </w:tr>
    </w:tbl>
    <w:p w14:paraId="782DB829" w14:textId="77777777" w:rsidR="005936BC" w:rsidRDefault="005936BC" w:rsidP="009B6577"/>
    <w:p w14:paraId="582C70D5" w14:textId="50E9E28B" w:rsidR="00A2466D" w:rsidRDefault="00A2466D" w:rsidP="004560A9">
      <w:pPr>
        <w:pStyle w:val="Ttulo2"/>
        <w:numPr>
          <w:ilvl w:val="1"/>
          <w:numId w:val="2"/>
        </w:numPr>
        <w:spacing w:before="0"/>
        <w:ind w:left="1418"/>
        <w:rPr>
          <w:rFonts w:ascii="Calibri" w:hAnsi="Calibri" w:cs="Book Antiqua"/>
          <w:i w:val="0"/>
          <w:sz w:val="24"/>
        </w:rPr>
      </w:pPr>
      <w:r w:rsidRPr="00A2466D">
        <w:rPr>
          <w:rFonts w:ascii="Calibri" w:hAnsi="Calibri" w:cs="Book Antiqua"/>
          <w:i w:val="0"/>
          <w:sz w:val="24"/>
        </w:rPr>
        <w:t>No funcionales</w:t>
      </w:r>
      <w:bookmarkEnd w:id="34"/>
      <w:bookmarkEnd w:id="35"/>
    </w:p>
    <w:p w14:paraId="00EF4F6E" w14:textId="20FD3EC6" w:rsidR="00837034" w:rsidRPr="007C35BB" w:rsidRDefault="00837034" w:rsidP="005F39B5">
      <w:pPr>
        <w:pStyle w:val="Textoindependiente"/>
        <w:rPr>
          <w:rFonts w:ascii="Calibri" w:hAnsi="Calibri"/>
          <w:i/>
          <w:color w:val="0000FF"/>
        </w:rPr>
      </w:pPr>
    </w:p>
    <w:tbl>
      <w:tblPr>
        <w:tblW w:w="7934" w:type="dxa"/>
        <w:jc w:val="center"/>
        <w:tblCellMar>
          <w:left w:w="0" w:type="dxa"/>
          <w:right w:w="0" w:type="dxa"/>
        </w:tblCellMar>
        <w:tblLook w:val="0600" w:firstRow="0" w:lastRow="0" w:firstColumn="0" w:lastColumn="0" w:noHBand="1" w:noVBand="1"/>
      </w:tblPr>
      <w:tblGrid>
        <w:gridCol w:w="1608"/>
        <w:gridCol w:w="6326"/>
      </w:tblGrid>
      <w:tr w:rsidR="00837034" w:rsidRPr="00C514B7" w14:paraId="4FA10DAB" w14:textId="77777777" w:rsidTr="007B6759">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C6EB20" w14:textId="77777777" w:rsidR="00837034" w:rsidRPr="00C514B7" w:rsidRDefault="00837034" w:rsidP="007B6759">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37255C" w14:textId="1E2C9332" w:rsidR="00837034" w:rsidRPr="00C514B7" w:rsidRDefault="00837034" w:rsidP="007B6759">
            <w:pPr>
              <w:rPr>
                <w:rFonts w:ascii="Calibri" w:hAnsi="Calibri" w:cs="Calibri"/>
                <w:i/>
              </w:rPr>
            </w:pPr>
            <w:r w:rsidRPr="00E07736">
              <w:rPr>
                <w:rFonts w:ascii="Calibri" w:hAnsi="Calibri" w:cs="Calibri"/>
                <w:b/>
                <w:i/>
                <w:lang w:val="en-US"/>
              </w:rPr>
              <w:t>R</w:t>
            </w:r>
            <w:r>
              <w:rPr>
                <w:rFonts w:ascii="Calibri" w:hAnsi="Calibri" w:cs="Calibri"/>
                <w:b/>
                <w:i/>
                <w:lang w:val="en-US"/>
              </w:rPr>
              <w:t>N</w:t>
            </w:r>
            <w:r w:rsidR="00FF7133">
              <w:rPr>
                <w:rFonts w:ascii="Calibri" w:hAnsi="Calibri" w:cs="Calibri"/>
                <w:b/>
                <w:i/>
                <w:lang w:val="en-US"/>
              </w:rPr>
              <w:t>-1</w:t>
            </w:r>
          </w:p>
        </w:tc>
      </w:tr>
      <w:tr w:rsidR="00655320" w:rsidRPr="00C514B7" w14:paraId="71246723" w14:textId="77777777" w:rsidTr="007B6759">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0962B64" w14:textId="77777777" w:rsidR="00655320" w:rsidRPr="00C514B7" w:rsidRDefault="00655320" w:rsidP="00655320">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B861A" w14:textId="5CA236E1" w:rsidR="00655320" w:rsidRPr="00C514B7" w:rsidRDefault="00655320" w:rsidP="00655320">
            <w:pPr>
              <w:pStyle w:val="NormalWeb"/>
              <w:spacing w:before="0" w:beforeAutospacing="0" w:after="0" w:afterAutospacing="0"/>
              <w:textAlignment w:val="baseline"/>
              <w:rPr>
                <w:rFonts w:ascii="Calibri" w:hAnsi="Calibri" w:cs="Calibri"/>
                <w:i/>
              </w:rPr>
            </w:pPr>
            <w:r>
              <w:rPr>
                <w:rFonts w:ascii="Calibri" w:hAnsi="Calibri" w:cs="Calibri"/>
                <w:i/>
              </w:rPr>
              <w:t>Respaldo del sistema</w:t>
            </w:r>
          </w:p>
        </w:tc>
      </w:tr>
      <w:tr w:rsidR="00655320" w:rsidRPr="00C514B7" w14:paraId="71FDB565" w14:textId="77777777" w:rsidTr="007B6759">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C95A5CC" w14:textId="77777777" w:rsidR="00655320" w:rsidRPr="00C514B7" w:rsidRDefault="00655320" w:rsidP="00655320">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065528" w14:textId="2D664013" w:rsidR="00655320" w:rsidRPr="00C514B7" w:rsidRDefault="00655320" w:rsidP="00655320">
            <w:pPr>
              <w:pStyle w:val="NormalWeb"/>
              <w:spacing w:before="0" w:beforeAutospacing="0" w:after="0" w:afterAutospacing="0"/>
              <w:textAlignment w:val="baseline"/>
              <w:rPr>
                <w:rFonts w:ascii="Calibri" w:hAnsi="Calibri" w:cs="Calibri"/>
                <w:i/>
              </w:rPr>
            </w:pPr>
            <w:r w:rsidRPr="00466277">
              <w:rPr>
                <w:rFonts w:ascii="Calibri" w:hAnsi="Calibri" w:cs="Calibri"/>
                <w:i/>
              </w:rPr>
              <w:t>El sistema debe ser respaldado cada 24 horas.</w:t>
            </w:r>
          </w:p>
        </w:tc>
      </w:tr>
      <w:tr w:rsidR="00655320" w:rsidRPr="00C514B7" w14:paraId="57775794" w14:textId="77777777" w:rsidTr="007B6759">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24EA0A" w14:textId="77777777" w:rsidR="00655320" w:rsidRPr="00C514B7" w:rsidRDefault="00655320" w:rsidP="00655320">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34F55" w14:textId="46B4E88D" w:rsidR="00655320" w:rsidRPr="00C514B7" w:rsidRDefault="00655320" w:rsidP="00655320">
            <w:pPr>
              <w:pStyle w:val="NormalWeb"/>
              <w:spacing w:before="0" w:beforeAutospacing="0" w:after="0" w:afterAutospacing="0"/>
              <w:textAlignment w:val="baseline"/>
              <w:rPr>
                <w:rFonts w:ascii="Calibri" w:hAnsi="Calibri" w:cs="Calibri"/>
                <w:i/>
              </w:rPr>
            </w:pPr>
            <w:r>
              <w:rPr>
                <w:rFonts w:ascii="Calibri" w:hAnsi="Calibri" w:cs="Calibri"/>
                <w:i/>
              </w:rPr>
              <w:t xml:space="preserve">No Funcional – Seguridad Lógica y de Datos </w:t>
            </w:r>
          </w:p>
        </w:tc>
      </w:tr>
      <w:tr w:rsidR="00655320" w:rsidRPr="00C514B7" w14:paraId="15E4AE0C" w14:textId="77777777" w:rsidTr="007B6759">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67B198" w14:textId="77777777" w:rsidR="00655320" w:rsidRPr="00C514B7" w:rsidRDefault="00655320" w:rsidP="00655320">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9C292F" w14:textId="2D7728ED" w:rsidR="00655320" w:rsidRPr="00655320" w:rsidRDefault="00655320" w:rsidP="00655320">
            <w:pPr>
              <w:jc w:val="both"/>
              <w:textAlignment w:val="baseline"/>
              <w:rPr>
                <w:rFonts w:ascii="Calibri" w:hAnsi="Calibri" w:cs="Calibri"/>
                <w:i/>
              </w:rPr>
            </w:pPr>
            <w:r w:rsidRPr="00655320">
              <w:rPr>
                <w:rFonts w:ascii="Calibri" w:hAnsi="Calibri" w:cs="Calibri"/>
                <w:i/>
              </w:rPr>
              <w:t xml:space="preserve">El sistema debe respaldar la información cada 24 horas en una base de datos externa. </w:t>
            </w:r>
          </w:p>
        </w:tc>
      </w:tr>
      <w:tr w:rsidR="00655320" w:rsidRPr="00C514B7" w14:paraId="02659156" w14:textId="77777777" w:rsidTr="007B6759">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F5AECC" w14:textId="77777777" w:rsidR="00655320" w:rsidRPr="00C514B7" w:rsidRDefault="00655320" w:rsidP="00655320">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0683A2" w14:textId="1A3BF5A6" w:rsidR="00655320" w:rsidRDefault="00655320" w:rsidP="00655320">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58CE6E2D" w14:textId="33FC29CE" w:rsidR="00655320" w:rsidRPr="00C514B7" w:rsidRDefault="00655320" w:rsidP="00655320">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655320" w:rsidRPr="00C514B7" w14:paraId="3553C20F" w14:textId="77777777" w:rsidTr="007B6759">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8553AE" w14:textId="77777777" w:rsidR="00655320" w:rsidRPr="00C514B7" w:rsidRDefault="00655320" w:rsidP="00655320">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E7FFF9" w14:textId="6A5CDB86" w:rsidR="00655320" w:rsidRPr="004F1F67" w:rsidRDefault="00655320" w:rsidP="00655320">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503CFA31" w14:textId="77777777" w:rsidR="004F1F67" w:rsidRDefault="004F1F67" w:rsidP="00FF7133">
      <w:bookmarkStart w:id="41" w:name="_Toc453064077"/>
      <w:bookmarkStart w:id="42" w:name="_Toc61560565"/>
    </w:p>
    <w:tbl>
      <w:tblPr>
        <w:tblW w:w="7934" w:type="dxa"/>
        <w:jc w:val="center"/>
        <w:tblCellMar>
          <w:left w:w="0" w:type="dxa"/>
          <w:right w:w="0" w:type="dxa"/>
        </w:tblCellMar>
        <w:tblLook w:val="0600" w:firstRow="0" w:lastRow="0" w:firstColumn="0" w:lastColumn="0" w:noHBand="1" w:noVBand="1"/>
      </w:tblPr>
      <w:tblGrid>
        <w:gridCol w:w="1608"/>
        <w:gridCol w:w="6326"/>
      </w:tblGrid>
      <w:tr w:rsidR="004F1F67" w:rsidRPr="00C514B7" w14:paraId="30050DE5"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43A6D9" w14:textId="77777777" w:rsidR="004F1F67" w:rsidRPr="00C514B7" w:rsidRDefault="004F1F67"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649DC2" w14:textId="7B3EFBBB" w:rsidR="004F1F67" w:rsidRPr="00C514B7" w:rsidRDefault="004F1F67" w:rsidP="009126BB">
            <w:pPr>
              <w:rPr>
                <w:rFonts w:ascii="Calibri" w:hAnsi="Calibri" w:cs="Calibri"/>
                <w:i/>
              </w:rPr>
            </w:pPr>
            <w:r w:rsidRPr="00E07736">
              <w:rPr>
                <w:rFonts w:ascii="Calibri" w:hAnsi="Calibri" w:cs="Calibri"/>
                <w:b/>
                <w:i/>
                <w:lang w:val="en-US"/>
              </w:rPr>
              <w:t>R</w:t>
            </w:r>
            <w:r>
              <w:rPr>
                <w:rFonts w:ascii="Calibri" w:hAnsi="Calibri" w:cs="Calibri"/>
                <w:b/>
                <w:i/>
                <w:lang w:val="en-US"/>
              </w:rPr>
              <w:t>N-2</w:t>
            </w:r>
          </w:p>
        </w:tc>
      </w:tr>
      <w:tr w:rsidR="004F1F67" w:rsidRPr="00C514B7" w14:paraId="4BBD7A94"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F2CBC1" w14:textId="77777777" w:rsidR="004F1F67" w:rsidRPr="00C514B7" w:rsidRDefault="004F1F67" w:rsidP="004F1F67">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7F827B" w14:textId="1FABF040" w:rsidR="004F1F67" w:rsidRPr="00C514B7" w:rsidRDefault="004F1F67" w:rsidP="004F1F67">
            <w:pPr>
              <w:pStyle w:val="NormalWeb"/>
              <w:spacing w:before="0" w:beforeAutospacing="0" w:after="0" w:afterAutospacing="0"/>
              <w:textAlignment w:val="baseline"/>
              <w:rPr>
                <w:rFonts w:ascii="Calibri" w:hAnsi="Calibri" w:cs="Calibri"/>
                <w:i/>
              </w:rPr>
            </w:pPr>
            <w:r>
              <w:rPr>
                <w:rFonts w:ascii="Calibri" w:hAnsi="Calibri" w:cs="Calibri"/>
                <w:i/>
              </w:rPr>
              <w:t xml:space="preserve">Tiempo de ingreso del usuario al sistema </w:t>
            </w:r>
          </w:p>
        </w:tc>
      </w:tr>
      <w:tr w:rsidR="004F1F67" w:rsidRPr="00C514B7" w14:paraId="5DB242B9"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146E0F" w14:textId="77777777" w:rsidR="004F1F67" w:rsidRPr="00C514B7" w:rsidRDefault="004F1F67" w:rsidP="004F1F67">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CF1DAE" w14:textId="210810C0" w:rsidR="004F1F67" w:rsidRPr="00C514B7" w:rsidRDefault="004F1F67" w:rsidP="004F1F67">
            <w:pPr>
              <w:pStyle w:val="NormalWeb"/>
              <w:spacing w:before="0" w:beforeAutospacing="0" w:after="0" w:afterAutospacing="0"/>
              <w:textAlignment w:val="baseline"/>
              <w:rPr>
                <w:rFonts w:ascii="Calibri" w:hAnsi="Calibri" w:cs="Calibri"/>
                <w:i/>
              </w:rPr>
            </w:pPr>
            <w:r w:rsidRPr="001D5B78">
              <w:rPr>
                <w:rFonts w:ascii="Calibri" w:hAnsi="Calibri" w:cs="Book Antiqua"/>
                <w:i/>
                <w:iCs/>
              </w:rPr>
              <w:t>El ingreso del usuario no debe durar más de 5 segundos.</w:t>
            </w:r>
          </w:p>
        </w:tc>
      </w:tr>
      <w:tr w:rsidR="004F1F67" w:rsidRPr="00C514B7" w14:paraId="2C6816F6"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AB69AFC" w14:textId="77777777" w:rsidR="004F1F67" w:rsidRPr="00C514B7" w:rsidRDefault="004F1F67" w:rsidP="004F1F67">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647EF9" w14:textId="77DBBE3A" w:rsidR="004F1F67" w:rsidRPr="00C514B7" w:rsidRDefault="004F1F67" w:rsidP="004F1F67">
            <w:pPr>
              <w:pStyle w:val="NormalWeb"/>
              <w:spacing w:before="0" w:beforeAutospacing="0" w:after="0" w:afterAutospacing="0"/>
              <w:textAlignment w:val="baseline"/>
              <w:rPr>
                <w:rFonts w:ascii="Calibri" w:hAnsi="Calibri" w:cs="Calibri"/>
                <w:i/>
              </w:rPr>
            </w:pPr>
            <w:r>
              <w:rPr>
                <w:rFonts w:ascii="Calibri" w:hAnsi="Calibri" w:cs="Calibri"/>
                <w:i/>
              </w:rPr>
              <w:t>No Funcional - Eficiencia</w:t>
            </w:r>
          </w:p>
        </w:tc>
      </w:tr>
      <w:tr w:rsidR="004F1F67" w:rsidRPr="00C514B7" w14:paraId="2C65F5B7"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45A28D" w14:textId="77777777" w:rsidR="004F1F67" w:rsidRPr="00C514B7" w:rsidRDefault="004F1F67" w:rsidP="004F1F67">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79C420" w14:textId="40358AF9" w:rsidR="004F1F67" w:rsidRPr="00655320" w:rsidRDefault="004F1F67" w:rsidP="004F1F67">
            <w:pPr>
              <w:jc w:val="both"/>
              <w:textAlignment w:val="baseline"/>
              <w:rPr>
                <w:rFonts w:ascii="Calibri" w:hAnsi="Calibri" w:cs="Calibri"/>
                <w:i/>
              </w:rPr>
            </w:pPr>
            <w:r>
              <w:rPr>
                <w:rFonts w:ascii="Calibri" w:hAnsi="Calibri" w:cs="Calibri"/>
                <w:i/>
              </w:rPr>
              <w:t xml:space="preserve">El sistema debe permitir el </w:t>
            </w:r>
            <w:proofErr w:type="spellStart"/>
            <w:r>
              <w:rPr>
                <w:rFonts w:ascii="Calibri" w:hAnsi="Calibri" w:cs="Calibri"/>
                <w:i/>
              </w:rPr>
              <w:t>login</w:t>
            </w:r>
            <w:proofErr w:type="spellEnd"/>
            <w:r>
              <w:rPr>
                <w:rFonts w:ascii="Calibri" w:hAnsi="Calibri" w:cs="Calibri"/>
                <w:i/>
              </w:rPr>
              <w:t xml:space="preserve"> y el </w:t>
            </w:r>
            <w:proofErr w:type="spellStart"/>
            <w:r>
              <w:rPr>
                <w:rFonts w:ascii="Calibri" w:hAnsi="Calibri" w:cs="Calibri"/>
                <w:i/>
              </w:rPr>
              <w:t>logout</w:t>
            </w:r>
            <w:proofErr w:type="spellEnd"/>
            <w:r>
              <w:rPr>
                <w:rFonts w:ascii="Calibri" w:hAnsi="Calibri" w:cs="Calibri"/>
                <w:i/>
              </w:rPr>
              <w:t xml:space="preserve"> del usuario al sistema en menos de 5 segundos. </w:t>
            </w:r>
          </w:p>
        </w:tc>
      </w:tr>
      <w:tr w:rsidR="004F1F67" w:rsidRPr="00C514B7" w14:paraId="2F36E3F6"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902B25" w14:textId="77777777" w:rsidR="004F1F67" w:rsidRPr="00C514B7" w:rsidRDefault="004F1F67"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D41716" w14:textId="77777777" w:rsidR="004F1F67" w:rsidRDefault="004F1F67"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72868F5D" w14:textId="77777777" w:rsidR="004F1F67" w:rsidRPr="00C514B7" w:rsidRDefault="004F1F67"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4F1F67" w:rsidRPr="00C514B7" w14:paraId="40FC652E"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D433E6" w14:textId="77777777" w:rsidR="004F1F67" w:rsidRPr="00C514B7" w:rsidRDefault="004F1F67"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D7EF19" w14:textId="77777777" w:rsidR="004F1F67" w:rsidRPr="004F1F67" w:rsidRDefault="004F1F67"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554D55B6" w14:textId="77777777" w:rsidR="001A53EC" w:rsidRDefault="001A53EC"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5F0E5511"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1C7B64"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B684B7" w14:textId="5BD2D1CA"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N-3</w:t>
            </w:r>
          </w:p>
        </w:tc>
      </w:tr>
      <w:tr w:rsidR="00AD49BE" w:rsidRPr="00C514B7" w14:paraId="52064797"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3E25F4B" w14:textId="77777777" w:rsidR="00AD49BE" w:rsidRPr="00C514B7" w:rsidRDefault="00AD49BE" w:rsidP="00AD49BE">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6E8C39" w14:textId="30B91620" w:rsidR="00AD49BE" w:rsidRPr="00C514B7" w:rsidRDefault="00AD49BE" w:rsidP="00AD49BE">
            <w:pPr>
              <w:pStyle w:val="NormalWeb"/>
              <w:spacing w:before="0" w:beforeAutospacing="0" w:after="0" w:afterAutospacing="0"/>
              <w:textAlignment w:val="baseline"/>
              <w:rPr>
                <w:rFonts w:ascii="Calibri" w:hAnsi="Calibri" w:cs="Calibri"/>
                <w:i/>
              </w:rPr>
            </w:pPr>
            <w:r w:rsidRPr="00977F72">
              <w:rPr>
                <w:rFonts w:ascii="Calibri" w:hAnsi="Calibri" w:cs="Calibri"/>
                <w:i/>
              </w:rPr>
              <w:t xml:space="preserve">Interfaz </w:t>
            </w:r>
            <w:r w:rsidR="00045521">
              <w:rPr>
                <w:rFonts w:ascii="Calibri" w:hAnsi="Calibri" w:cs="Calibri"/>
                <w:i/>
              </w:rPr>
              <w:t>de</w:t>
            </w:r>
            <w:r w:rsidR="004149F8">
              <w:rPr>
                <w:rFonts w:ascii="Calibri" w:hAnsi="Calibri" w:cs="Calibri"/>
                <w:i/>
              </w:rPr>
              <w:t>l sistema</w:t>
            </w:r>
          </w:p>
        </w:tc>
      </w:tr>
      <w:tr w:rsidR="00AD49BE" w:rsidRPr="00C514B7" w14:paraId="4C235165"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F54060" w14:textId="77777777" w:rsidR="00AD49BE" w:rsidRPr="00C514B7" w:rsidRDefault="00AD49BE" w:rsidP="00AD49BE">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37885" w14:textId="59076A2F" w:rsidR="007F3E32" w:rsidRPr="00C514B7" w:rsidRDefault="007F3E32" w:rsidP="00AD49BE">
            <w:pPr>
              <w:pStyle w:val="NormalWeb"/>
              <w:spacing w:before="0" w:beforeAutospacing="0" w:after="0" w:afterAutospacing="0"/>
              <w:textAlignment w:val="baseline"/>
              <w:rPr>
                <w:rFonts w:ascii="Calibri" w:hAnsi="Calibri" w:cs="Calibri"/>
                <w:i/>
              </w:rPr>
            </w:pPr>
            <w:r w:rsidRPr="007F3E32">
              <w:rPr>
                <w:rFonts w:ascii="Calibri" w:hAnsi="Calibri" w:cs="Calibri"/>
                <w:i/>
              </w:rPr>
              <w:t>El sistema presentar</w:t>
            </w:r>
            <w:r w:rsidR="00105890">
              <w:rPr>
                <w:rFonts w:ascii="Calibri" w:hAnsi="Calibri" w:cs="Calibri"/>
                <w:i/>
              </w:rPr>
              <w:t>á</w:t>
            </w:r>
            <w:r w:rsidRPr="007F3E32">
              <w:rPr>
                <w:rFonts w:ascii="Calibri" w:hAnsi="Calibri" w:cs="Calibri"/>
                <w:i/>
              </w:rPr>
              <w:t xml:space="preserve"> una interfaz sencilla que sea de fácil manejo para los usuarios del sistema</w:t>
            </w:r>
            <w:r w:rsidR="00F45A5A">
              <w:rPr>
                <w:rFonts w:ascii="Calibri" w:hAnsi="Calibri" w:cs="Calibri"/>
                <w:i/>
              </w:rPr>
              <w:t>.</w:t>
            </w:r>
          </w:p>
        </w:tc>
      </w:tr>
      <w:tr w:rsidR="00AD49BE" w:rsidRPr="00C514B7" w14:paraId="0D3BA471"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F669AF" w14:textId="77777777" w:rsidR="00AD49BE" w:rsidRPr="00C514B7" w:rsidRDefault="00AD49BE" w:rsidP="00AD49BE">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4117D1" w14:textId="0A69FD10" w:rsidR="00AD49BE" w:rsidRPr="00C514B7" w:rsidRDefault="00AD49BE" w:rsidP="00AD49BE">
            <w:pPr>
              <w:pStyle w:val="NormalWeb"/>
              <w:spacing w:before="0" w:beforeAutospacing="0" w:after="0" w:afterAutospacing="0"/>
              <w:textAlignment w:val="baseline"/>
              <w:rPr>
                <w:rFonts w:ascii="Calibri" w:hAnsi="Calibri" w:cs="Calibri"/>
                <w:i/>
              </w:rPr>
            </w:pPr>
            <w:r w:rsidRPr="00977F72">
              <w:rPr>
                <w:rFonts w:ascii="Calibri" w:hAnsi="Calibri" w:cs="Calibri"/>
                <w:i/>
              </w:rPr>
              <w:t>No Funcional - Usabilidad</w:t>
            </w:r>
          </w:p>
        </w:tc>
      </w:tr>
      <w:tr w:rsidR="00AD49BE" w:rsidRPr="00C514B7" w14:paraId="35A90A29"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2042AA" w14:textId="77777777" w:rsidR="00AD49BE" w:rsidRPr="00C514B7" w:rsidRDefault="00AD49BE" w:rsidP="00AD49BE">
            <w:pPr>
              <w:rPr>
                <w:rFonts w:ascii="Calibri" w:hAnsi="Calibri" w:cs="Calibri"/>
                <w:i/>
              </w:rPr>
            </w:pPr>
            <w:r w:rsidRPr="00C514B7">
              <w:rPr>
                <w:rFonts w:ascii="Calibri" w:hAnsi="Calibri" w:cs="Calibri"/>
                <w:i/>
                <w:iCs/>
              </w:rPr>
              <w:lastRenderedPageBreak/>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20DDC" w14:textId="2E3E7E40" w:rsidR="005C462B" w:rsidRDefault="00AD49BE" w:rsidP="004149F8">
            <w:pPr>
              <w:jc w:val="both"/>
              <w:textAlignment w:val="baseline"/>
              <w:rPr>
                <w:rFonts w:ascii="Calibri" w:hAnsi="Calibri" w:cs="Book Antiqua"/>
                <w:i/>
                <w:iCs/>
              </w:rPr>
            </w:pPr>
            <w:r w:rsidRPr="00977F72">
              <w:rPr>
                <w:rFonts w:ascii="Calibri" w:hAnsi="Calibri" w:cs="Book Antiqua"/>
                <w:i/>
                <w:iCs/>
              </w:rPr>
              <w:t>El sitio web deberá tener</w:t>
            </w:r>
            <w:r w:rsidR="005C462B">
              <w:rPr>
                <w:rFonts w:ascii="Calibri" w:hAnsi="Calibri" w:cs="Book Antiqua"/>
                <w:i/>
                <w:iCs/>
              </w:rPr>
              <w:t xml:space="preserve"> las siguientes características:</w:t>
            </w:r>
          </w:p>
          <w:p w14:paraId="55BC3F24" w14:textId="77777777" w:rsidR="005C462B" w:rsidRPr="00282E60" w:rsidRDefault="005C462B">
            <w:pPr>
              <w:pStyle w:val="Prrafodelista"/>
              <w:numPr>
                <w:ilvl w:val="0"/>
                <w:numId w:val="50"/>
              </w:numPr>
              <w:jc w:val="both"/>
              <w:textAlignment w:val="baseline"/>
              <w:rPr>
                <w:rFonts w:ascii="Calibri" w:hAnsi="Calibri" w:cs="Book Antiqua"/>
                <w:i/>
                <w:iCs/>
              </w:rPr>
            </w:pPr>
            <w:r w:rsidRPr="00282E60">
              <w:rPr>
                <w:rFonts w:ascii="Calibri" w:hAnsi="Calibri" w:cs="Book Antiqua"/>
                <w:i/>
                <w:iCs/>
              </w:rPr>
              <w:t>E</w:t>
            </w:r>
            <w:r w:rsidR="00AD49BE" w:rsidRPr="00282E60">
              <w:rPr>
                <w:rFonts w:ascii="Calibri" w:hAnsi="Calibri" w:cs="Book Antiqua"/>
                <w:i/>
                <w:iCs/>
              </w:rPr>
              <w:t>structura clara</w:t>
            </w:r>
          </w:p>
          <w:p w14:paraId="7C9F7B3F" w14:textId="77777777" w:rsidR="005C462B" w:rsidRPr="00282E60" w:rsidRDefault="005C462B">
            <w:pPr>
              <w:pStyle w:val="Prrafodelista"/>
              <w:numPr>
                <w:ilvl w:val="0"/>
                <w:numId w:val="50"/>
              </w:numPr>
              <w:jc w:val="both"/>
              <w:textAlignment w:val="baseline"/>
              <w:rPr>
                <w:rFonts w:ascii="Calibri" w:hAnsi="Calibri" w:cs="Book Antiqua"/>
                <w:i/>
                <w:iCs/>
              </w:rPr>
            </w:pPr>
            <w:r w:rsidRPr="00282E60">
              <w:rPr>
                <w:rFonts w:ascii="Calibri" w:hAnsi="Calibri" w:cs="Book Antiqua"/>
                <w:i/>
                <w:iCs/>
              </w:rPr>
              <w:t>Contenido ordenado</w:t>
            </w:r>
          </w:p>
          <w:p w14:paraId="58B37AAA" w14:textId="01725B63" w:rsidR="00282E60" w:rsidRDefault="005C462B">
            <w:pPr>
              <w:pStyle w:val="Prrafodelista"/>
              <w:numPr>
                <w:ilvl w:val="0"/>
                <w:numId w:val="50"/>
              </w:numPr>
              <w:jc w:val="both"/>
              <w:textAlignment w:val="baseline"/>
              <w:rPr>
                <w:rFonts w:ascii="Calibri" w:hAnsi="Calibri" w:cs="Book Antiqua"/>
                <w:i/>
                <w:iCs/>
              </w:rPr>
            </w:pPr>
            <w:r w:rsidRPr="00282E60">
              <w:rPr>
                <w:rFonts w:ascii="Calibri" w:hAnsi="Calibri" w:cs="Book Antiqua"/>
                <w:i/>
                <w:iCs/>
              </w:rPr>
              <w:t>F</w:t>
            </w:r>
            <w:r w:rsidR="00AD49BE" w:rsidRPr="00282E60">
              <w:rPr>
                <w:rFonts w:ascii="Calibri" w:hAnsi="Calibri" w:cs="Book Antiqua"/>
                <w:i/>
                <w:iCs/>
              </w:rPr>
              <w:t>uncion</w:t>
            </w:r>
            <w:r w:rsidR="00282E60" w:rsidRPr="00282E60">
              <w:rPr>
                <w:rFonts w:ascii="Calibri" w:hAnsi="Calibri" w:cs="Book Antiqua"/>
                <w:i/>
                <w:iCs/>
              </w:rPr>
              <w:t xml:space="preserve">alidades separadas por pestañas o módulos, </w:t>
            </w:r>
            <w:r w:rsidR="00AD49BE" w:rsidRPr="00282E60">
              <w:rPr>
                <w:rFonts w:ascii="Calibri" w:hAnsi="Calibri" w:cs="Book Antiqua"/>
                <w:i/>
                <w:iCs/>
              </w:rPr>
              <w:t>según el perfil de usuario.</w:t>
            </w:r>
            <w:r w:rsidR="004149F8" w:rsidRPr="00282E60">
              <w:rPr>
                <w:rFonts w:ascii="Calibri" w:hAnsi="Calibri" w:cs="Book Antiqua"/>
                <w:i/>
                <w:iCs/>
              </w:rPr>
              <w:t xml:space="preserve"> </w:t>
            </w:r>
          </w:p>
          <w:p w14:paraId="24AA55C4" w14:textId="45440E9A" w:rsidR="0065153C" w:rsidRPr="005B355D" w:rsidRDefault="000D76C3">
            <w:pPr>
              <w:pStyle w:val="Prrafodelista"/>
              <w:numPr>
                <w:ilvl w:val="0"/>
                <w:numId w:val="50"/>
              </w:numPr>
              <w:jc w:val="both"/>
              <w:textAlignment w:val="baseline"/>
              <w:rPr>
                <w:rFonts w:ascii="Calibri" w:hAnsi="Calibri" w:cs="Book Antiqua"/>
                <w:i/>
                <w:iCs/>
              </w:rPr>
            </w:pPr>
            <w:r>
              <w:rPr>
                <w:rFonts w:ascii="Calibri" w:hAnsi="Calibri" w:cs="Book Antiqua"/>
                <w:i/>
                <w:iCs/>
              </w:rPr>
              <w:t>Debe cumplir con la ley de tratamiento en condiciones de igualdad para personas con discapacidad.</w:t>
            </w:r>
          </w:p>
        </w:tc>
      </w:tr>
      <w:tr w:rsidR="00AD49BE" w:rsidRPr="00C514B7" w14:paraId="4A8AA473"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F78516" w14:textId="77777777" w:rsidR="00AD49BE" w:rsidRPr="00C514B7" w:rsidRDefault="00AD49BE"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B96DB1"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3EB1EAD4"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0F5D819D"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3D3BD06"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76294"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2ABF2C55" w14:textId="11422035" w:rsidR="00FF7133" w:rsidRDefault="00FF7133"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4980CC73"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B9B50C"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6360AE" w14:textId="33868B68"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1C156C">
              <w:rPr>
                <w:rFonts w:ascii="Calibri" w:hAnsi="Calibri" w:cs="Calibri"/>
                <w:b/>
                <w:i/>
                <w:lang w:val="en-US"/>
              </w:rPr>
              <w:t>4</w:t>
            </w:r>
          </w:p>
        </w:tc>
      </w:tr>
      <w:tr w:rsidR="001C156C" w:rsidRPr="00C514B7" w14:paraId="6937E34E"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303E6D" w14:textId="77777777" w:rsidR="001C156C" w:rsidRPr="00C514B7" w:rsidRDefault="001C156C" w:rsidP="001C156C">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D7D5F4" w14:textId="2D42FDF9" w:rsidR="001C156C" w:rsidRPr="00C514B7" w:rsidRDefault="001C156C" w:rsidP="001C156C">
            <w:pPr>
              <w:pStyle w:val="NormalWeb"/>
              <w:spacing w:before="0" w:beforeAutospacing="0" w:after="0" w:afterAutospacing="0"/>
              <w:textAlignment w:val="baseline"/>
              <w:rPr>
                <w:rFonts w:ascii="Calibri" w:hAnsi="Calibri" w:cs="Calibri"/>
                <w:i/>
              </w:rPr>
            </w:pPr>
            <w:r>
              <w:rPr>
                <w:rFonts w:ascii="Calibri" w:hAnsi="Calibri" w:cs="Calibri"/>
                <w:i/>
              </w:rPr>
              <w:t>Restricción de ingreso al sistema</w:t>
            </w:r>
          </w:p>
        </w:tc>
      </w:tr>
      <w:tr w:rsidR="001C156C" w:rsidRPr="00C514B7" w14:paraId="7CAF575F"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18164F" w14:textId="77777777" w:rsidR="001C156C" w:rsidRPr="00C514B7" w:rsidRDefault="001C156C" w:rsidP="001C156C">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1C888C" w14:textId="30483846" w:rsidR="001C156C" w:rsidRPr="00C514B7" w:rsidRDefault="001C156C" w:rsidP="001C156C">
            <w:pPr>
              <w:pStyle w:val="NormalWeb"/>
              <w:spacing w:before="0" w:beforeAutospacing="0" w:after="0" w:afterAutospacing="0"/>
              <w:textAlignment w:val="baseline"/>
              <w:rPr>
                <w:rFonts w:ascii="Calibri" w:hAnsi="Calibri" w:cs="Calibri"/>
                <w:i/>
              </w:rPr>
            </w:pPr>
            <w:r w:rsidRPr="001D5B78">
              <w:rPr>
                <w:rFonts w:ascii="Calibri" w:hAnsi="Calibri" w:cs="Book Antiqua"/>
                <w:i/>
                <w:iCs/>
              </w:rPr>
              <w:t xml:space="preserve">El ingreso </w:t>
            </w:r>
            <w:r>
              <w:rPr>
                <w:rFonts w:ascii="Calibri" w:hAnsi="Calibri" w:cs="Book Antiqua"/>
                <w:i/>
                <w:iCs/>
              </w:rPr>
              <w:t xml:space="preserve">de los usuarios </w:t>
            </w:r>
            <w:r w:rsidRPr="001D5B78">
              <w:rPr>
                <w:rFonts w:ascii="Calibri" w:hAnsi="Calibri" w:cs="Book Antiqua"/>
                <w:i/>
                <w:iCs/>
              </w:rPr>
              <w:t>a</w:t>
            </w:r>
            <w:r>
              <w:rPr>
                <w:rFonts w:ascii="Calibri" w:hAnsi="Calibri" w:cs="Book Antiqua"/>
                <w:i/>
                <w:iCs/>
              </w:rPr>
              <w:t>l</w:t>
            </w:r>
            <w:r w:rsidRPr="001D5B78">
              <w:rPr>
                <w:rFonts w:ascii="Calibri" w:hAnsi="Calibri" w:cs="Book Antiqua"/>
                <w:i/>
                <w:iCs/>
              </w:rPr>
              <w:t xml:space="preserve"> sistema estará restringido bajo contraseñas y usuarios definidos.</w:t>
            </w:r>
            <w:r>
              <w:t xml:space="preserve"> </w:t>
            </w:r>
          </w:p>
        </w:tc>
      </w:tr>
      <w:tr w:rsidR="001C156C" w:rsidRPr="00C514B7" w14:paraId="2EB38B19"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B7C2A8" w14:textId="77777777" w:rsidR="001C156C" w:rsidRPr="00C514B7" w:rsidRDefault="001C156C" w:rsidP="001C156C">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B39DA5" w14:textId="6993923D" w:rsidR="001C156C" w:rsidRPr="00C514B7" w:rsidRDefault="001C156C" w:rsidP="001C156C">
            <w:pPr>
              <w:pStyle w:val="NormalWeb"/>
              <w:spacing w:before="0" w:beforeAutospacing="0" w:after="0" w:afterAutospacing="0"/>
              <w:textAlignment w:val="baseline"/>
              <w:rPr>
                <w:rFonts w:ascii="Calibri" w:hAnsi="Calibri" w:cs="Calibri"/>
                <w:i/>
              </w:rPr>
            </w:pPr>
            <w:r>
              <w:rPr>
                <w:rFonts w:ascii="Calibri" w:hAnsi="Calibri" w:cs="Calibri"/>
                <w:i/>
              </w:rPr>
              <w:t>No Funcional - Seguridad</w:t>
            </w:r>
          </w:p>
        </w:tc>
      </w:tr>
      <w:tr w:rsidR="001C156C" w:rsidRPr="00C514B7" w14:paraId="20A99BA8"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8EC14DA" w14:textId="77777777" w:rsidR="001C156C" w:rsidRPr="00C514B7" w:rsidRDefault="001C156C" w:rsidP="001C156C">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E8AFB5" w14:textId="7F4E0CAA" w:rsidR="001C156C" w:rsidRPr="00655320" w:rsidRDefault="001C156C" w:rsidP="001C156C">
            <w:pPr>
              <w:jc w:val="both"/>
              <w:textAlignment w:val="baseline"/>
              <w:rPr>
                <w:rFonts w:ascii="Calibri" w:hAnsi="Calibri" w:cs="Calibri"/>
                <w:i/>
              </w:rPr>
            </w:pPr>
            <w:r>
              <w:rPr>
                <w:rFonts w:ascii="Calibri" w:hAnsi="Calibri" w:cs="Calibri"/>
                <w:i/>
              </w:rPr>
              <w:t>Las contraseñas serán cifradas para mantener la integridad y seguridad de los datos, el sistema validará si el usuario se encuentra registrado en el sistema.</w:t>
            </w:r>
          </w:p>
        </w:tc>
      </w:tr>
      <w:tr w:rsidR="00AD49BE" w:rsidRPr="00C514B7" w14:paraId="559A57F5"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C53AE6" w14:textId="77777777" w:rsidR="00AD49BE" w:rsidRPr="00C514B7" w:rsidRDefault="00AD49BE"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714C3E"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0786B354"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6D8A636A"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D2D45EC"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02222"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30DA3F43" w14:textId="7114DD74" w:rsidR="00AD49BE" w:rsidRDefault="00AD49BE"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34AF10D4"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7C6941"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DEA00E" w14:textId="33006A3D"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1C156C">
              <w:rPr>
                <w:rFonts w:ascii="Calibri" w:hAnsi="Calibri" w:cs="Calibri"/>
                <w:b/>
                <w:i/>
                <w:lang w:val="en-US"/>
              </w:rPr>
              <w:t>5</w:t>
            </w:r>
          </w:p>
        </w:tc>
      </w:tr>
      <w:tr w:rsidR="001C156C" w:rsidRPr="00C514B7" w14:paraId="7D5FFC8C"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256364" w14:textId="77777777" w:rsidR="001C156C" w:rsidRPr="00C514B7" w:rsidRDefault="001C156C" w:rsidP="001C156C">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62CD05" w14:textId="5929B898" w:rsidR="001C156C" w:rsidRPr="00C514B7" w:rsidRDefault="001C156C" w:rsidP="001C156C">
            <w:pPr>
              <w:pStyle w:val="NormalWeb"/>
              <w:spacing w:before="0" w:beforeAutospacing="0" w:after="0" w:afterAutospacing="0"/>
              <w:textAlignment w:val="baseline"/>
              <w:rPr>
                <w:rFonts w:ascii="Calibri" w:hAnsi="Calibri" w:cs="Calibri"/>
                <w:i/>
              </w:rPr>
            </w:pPr>
            <w:r w:rsidRPr="00B22985">
              <w:rPr>
                <w:rFonts w:ascii="Calibri" w:hAnsi="Calibri" w:cs="Calibri"/>
                <w:i/>
              </w:rPr>
              <w:t>Restricción de Contenido</w:t>
            </w:r>
          </w:p>
        </w:tc>
      </w:tr>
      <w:tr w:rsidR="001C156C" w:rsidRPr="00C514B7" w14:paraId="4B2B4CF0"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688EDA" w14:textId="77777777" w:rsidR="001C156C" w:rsidRPr="00C514B7" w:rsidRDefault="001C156C" w:rsidP="001C156C">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3D351C" w14:textId="569A1077" w:rsidR="001C156C" w:rsidRPr="00C514B7" w:rsidRDefault="001C156C" w:rsidP="001C156C">
            <w:pPr>
              <w:pStyle w:val="NormalWeb"/>
              <w:spacing w:before="0" w:beforeAutospacing="0" w:after="0" w:afterAutospacing="0"/>
              <w:textAlignment w:val="baseline"/>
              <w:rPr>
                <w:rFonts w:ascii="Calibri" w:hAnsi="Calibri" w:cs="Calibri"/>
                <w:i/>
              </w:rPr>
            </w:pPr>
            <w:r w:rsidRPr="00B22985">
              <w:rPr>
                <w:rFonts w:ascii="Calibri" w:hAnsi="Calibri" w:cs="Calibri"/>
                <w:i/>
              </w:rPr>
              <w:t xml:space="preserve">El acceso a cada sección de la aplicación está limitada al rol del usuario que se encuentre </w:t>
            </w:r>
            <w:r>
              <w:rPr>
                <w:rFonts w:ascii="Calibri" w:hAnsi="Calibri" w:cs="Calibri"/>
                <w:i/>
              </w:rPr>
              <w:t>registrado</w:t>
            </w:r>
            <w:r w:rsidRPr="00B22985">
              <w:rPr>
                <w:rFonts w:ascii="Calibri" w:hAnsi="Calibri" w:cs="Calibri"/>
                <w:i/>
              </w:rPr>
              <w:t>.</w:t>
            </w:r>
          </w:p>
        </w:tc>
      </w:tr>
      <w:tr w:rsidR="001C156C" w:rsidRPr="00C514B7" w14:paraId="3C5CC475"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335DE4" w14:textId="77777777" w:rsidR="001C156C" w:rsidRPr="00C514B7" w:rsidRDefault="001C156C" w:rsidP="001C156C">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A5D156" w14:textId="334E40AC" w:rsidR="001C156C" w:rsidRPr="00C514B7" w:rsidRDefault="001C156C" w:rsidP="001C156C">
            <w:pPr>
              <w:pStyle w:val="NormalWeb"/>
              <w:spacing w:before="0" w:beforeAutospacing="0" w:after="0" w:afterAutospacing="0"/>
              <w:textAlignment w:val="baseline"/>
              <w:rPr>
                <w:rFonts w:ascii="Calibri" w:hAnsi="Calibri" w:cs="Calibri"/>
                <w:i/>
              </w:rPr>
            </w:pPr>
            <w:r>
              <w:rPr>
                <w:rFonts w:ascii="Calibri" w:hAnsi="Calibri" w:cs="Calibri"/>
                <w:i/>
              </w:rPr>
              <w:t>No Funcional -</w:t>
            </w:r>
            <w:r w:rsidRPr="00E60125">
              <w:rPr>
                <w:rFonts w:ascii="Calibri" w:hAnsi="Calibri" w:cs="Calibri"/>
                <w:i/>
              </w:rPr>
              <w:t xml:space="preserve"> Usabilidad</w:t>
            </w:r>
          </w:p>
        </w:tc>
      </w:tr>
      <w:tr w:rsidR="001C156C" w:rsidRPr="00C514B7" w14:paraId="1D1A3D63"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DE98BC7" w14:textId="77777777" w:rsidR="001C156C" w:rsidRPr="00C514B7" w:rsidRDefault="001C156C" w:rsidP="001C156C">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431E1" w14:textId="016F2361" w:rsidR="001C156C" w:rsidRPr="00655320" w:rsidRDefault="001C156C" w:rsidP="001C156C">
            <w:pPr>
              <w:jc w:val="both"/>
              <w:textAlignment w:val="baseline"/>
              <w:rPr>
                <w:rFonts w:ascii="Calibri" w:hAnsi="Calibri" w:cs="Calibri"/>
                <w:i/>
              </w:rPr>
            </w:pPr>
            <w:r w:rsidRPr="00B22985">
              <w:rPr>
                <w:rFonts w:ascii="Calibri" w:hAnsi="Calibri" w:cs="Calibri"/>
                <w:i/>
              </w:rPr>
              <w:t>Restringe a los usuarios acciones como el acceso a funciones de lectura, modificación y eliminación de perfiles que no se han utilizado durante más de un año</w:t>
            </w:r>
          </w:p>
        </w:tc>
      </w:tr>
      <w:tr w:rsidR="00AD49BE" w:rsidRPr="00C514B7" w14:paraId="03146111"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2B1BEBB" w14:textId="77777777" w:rsidR="00AD49BE" w:rsidRPr="00C514B7" w:rsidRDefault="00AD49BE" w:rsidP="009126BB">
            <w:pPr>
              <w:rPr>
                <w:rFonts w:ascii="Calibri" w:hAnsi="Calibri" w:cs="Calibri"/>
                <w:i/>
              </w:rPr>
            </w:pPr>
            <w:r w:rsidRPr="00C514B7">
              <w:rPr>
                <w:rFonts w:ascii="Calibri" w:hAnsi="Calibri" w:cs="Calibri"/>
                <w:i/>
                <w:iCs/>
              </w:rPr>
              <w:lastRenderedPageBreak/>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EED583"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3081EAAB"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7A29759D"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C6C78"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3A0048"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4880A666" w14:textId="2391EF5D" w:rsidR="00AD49BE" w:rsidRDefault="00AD49BE"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34B29532"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C699F0"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0C735D" w14:textId="75AA2E33"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1B5FA0">
              <w:rPr>
                <w:rFonts w:ascii="Calibri" w:hAnsi="Calibri" w:cs="Calibri"/>
                <w:b/>
                <w:i/>
                <w:lang w:val="en-US"/>
              </w:rPr>
              <w:t>6</w:t>
            </w:r>
          </w:p>
        </w:tc>
      </w:tr>
      <w:tr w:rsidR="001B5FA0" w:rsidRPr="00C514B7" w14:paraId="5BB62B18"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1273E8" w14:textId="77777777" w:rsidR="001B5FA0" w:rsidRPr="00C514B7" w:rsidRDefault="001B5FA0" w:rsidP="001B5FA0">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F575D4" w14:textId="73213D5F" w:rsidR="001B5FA0" w:rsidRPr="00C514B7" w:rsidRDefault="001B5FA0" w:rsidP="001B5FA0">
            <w:pPr>
              <w:pStyle w:val="NormalWeb"/>
              <w:spacing w:before="0" w:beforeAutospacing="0" w:after="0" w:afterAutospacing="0"/>
              <w:textAlignment w:val="baseline"/>
              <w:rPr>
                <w:rFonts w:ascii="Calibri" w:hAnsi="Calibri" w:cs="Calibri"/>
                <w:i/>
              </w:rPr>
            </w:pPr>
            <w:r>
              <w:rPr>
                <w:rFonts w:ascii="Calibri" w:hAnsi="Calibri" w:cs="Calibri"/>
                <w:i/>
              </w:rPr>
              <w:t>Mensajes de error</w:t>
            </w:r>
          </w:p>
        </w:tc>
      </w:tr>
      <w:tr w:rsidR="001B5FA0" w:rsidRPr="00C514B7" w14:paraId="5DD6F15E"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A012D4" w14:textId="77777777" w:rsidR="001B5FA0" w:rsidRPr="00C514B7" w:rsidRDefault="001B5FA0" w:rsidP="001B5FA0">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FF4A6B" w14:textId="71A6A8C2" w:rsidR="001B5FA0" w:rsidRPr="00C514B7" w:rsidRDefault="001B5FA0" w:rsidP="001B5FA0">
            <w:pPr>
              <w:pStyle w:val="NormalWeb"/>
              <w:spacing w:before="0" w:beforeAutospacing="0" w:after="0" w:afterAutospacing="0"/>
              <w:textAlignment w:val="baseline"/>
              <w:rPr>
                <w:rFonts w:ascii="Calibri" w:hAnsi="Calibri" w:cs="Calibri"/>
                <w:i/>
              </w:rPr>
            </w:pPr>
            <w:r w:rsidRPr="00251509">
              <w:rPr>
                <w:rFonts w:ascii="Calibri" w:hAnsi="Calibri" w:cs="Calibri"/>
                <w:i/>
              </w:rPr>
              <w:t>Desplegar mensajes de error y advertencia intuitivos.</w:t>
            </w:r>
          </w:p>
        </w:tc>
      </w:tr>
      <w:tr w:rsidR="001B5FA0" w:rsidRPr="00C514B7" w14:paraId="3B0065E5"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9F67ECA" w14:textId="77777777" w:rsidR="001B5FA0" w:rsidRPr="00C514B7" w:rsidRDefault="001B5FA0" w:rsidP="001B5FA0">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6AC47B" w14:textId="54D54434" w:rsidR="001B5FA0" w:rsidRPr="00C514B7" w:rsidRDefault="001B5FA0" w:rsidP="001B5FA0">
            <w:pPr>
              <w:pStyle w:val="NormalWeb"/>
              <w:spacing w:before="0" w:beforeAutospacing="0" w:after="0" w:afterAutospacing="0"/>
              <w:textAlignment w:val="baseline"/>
              <w:rPr>
                <w:rFonts w:ascii="Calibri" w:hAnsi="Calibri" w:cs="Calibri"/>
                <w:i/>
              </w:rPr>
            </w:pPr>
            <w:r>
              <w:rPr>
                <w:rFonts w:ascii="Calibri" w:hAnsi="Calibri" w:cs="Calibri"/>
                <w:i/>
              </w:rPr>
              <w:t>No Funcional - Usabilidad</w:t>
            </w:r>
          </w:p>
        </w:tc>
      </w:tr>
      <w:tr w:rsidR="001B5FA0" w:rsidRPr="00C514B7" w14:paraId="64E3BCFB"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951D969" w14:textId="77777777" w:rsidR="001B5FA0" w:rsidRPr="00C514B7" w:rsidRDefault="001B5FA0" w:rsidP="001B5FA0">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E551A" w14:textId="4CF46C1D" w:rsidR="001B5FA0" w:rsidRPr="00655320" w:rsidRDefault="001B5FA0" w:rsidP="001B5FA0">
            <w:pPr>
              <w:jc w:val="both"/>
              <w:textAlignment w:val="baseline"/>
              <w:rPr>
                <w:rFonts w:ascii="Calibri" w:hAnsi="Calibri" w:cs="Calibri"/>
                <w:i/>
              </w:rPr>
            </w:pPr>
            <w:r>
              <w:rPr>
                <w:rFonts w:ascii="Calibri" w:hAnsi="Calibri" w:cs="Calibri"/>
                <w:i/>
              </w:rPr>
              <w:t>El sistema implementará botones de acción que aparezca en la pantalla para indicar el error cometido y para dar una advertencia al usuario.</w:t>
            </w:r>
          </w:p>
        </w:tc>
      </w:tr>
      <w:tr w:rsidR="00AD49BE" w:rsidRPr="00C514B7" w14:paraId="0A826008"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D5D0D0" w14:textId="77777777" w:rsidR="00AD49BE" w:rsidRPr="00C514B7" w:rsidRDefault="00AD49BE"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8770F"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77BC3677"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77301040"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AABC7E"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0E0059" w14:textId="389F6347" w:rsidR="00AD49BE" w:rsidRPr="004F1F67" w:rsidRDefault="001B5FA0" w:rsidP="009126BB">
            <w:pPr>
              <w:pStyle w:val="NormalWeb"/>
              <w:spacing w:before="0" w:beforeAutospacing="0" w:after="0" w:afterAutospacing="0"/>
              <w:textAlignment w:val="baseline"/>
              <w:rPr>
                <w:rFonts w:ascii="Calibri" w:hAnsi="Calibri" w:cs="Calibri"/>
                <w:b/>
                <w:bCs/>
                <w:i/>
              </w:rPr>
            </w:pPr>
            <w:r>
              <w:rPr>
                <w:rFonts w:ascii="Calibri" w:hAnsi="Calibri" w:cs="Calibri"/>
                <w:b/>
                <w:bCs/>
                <w:i/>
              </w:rPr>
              <w:t>Media</w:t>
            </w:r>
          </w:p>
        </w:tc>
      </w:tr>
    </w:tbl>
    <w:p w14:paraId="309888D8" w14:textId="09EC50C1" w:rsidR="00AD49BE" w:rsidRDefault="00AD49BE"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08158799"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071615"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E6F36E" w14:textId="1D9E586E"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A31C2D">
              <w:rPr>
                <w:rFonts w:ascii="Calibri" w:hAnsi="Calibri" w:cs="Calibri"/>
                <w:b/>
                <w:i/>
                <w:lang w:val="en-US"/>
              </w:rPr>
              <w:t>7</w:t>
            </w:r>
          </w:p>
        </w:tc>
      </w:tr>
      <w:tr w:rsidR="00A31C2D" w:rsidRPr="00C514B7" w14:paraId="14B3CA39"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FFBABF" w14:textId="77777777" w:rsidR="00A31C2D" w:rsidRPr="00C514B7" w:rsidRDefault="00A31C2D" w:rsidP="00A31C2D">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ABF3C6" w14:textId="54AE27B1" w:rsidR="00A31C2D" w:rsidRPr="00C514B7" w:rsidRDefault="00A31C2D" w:rsidP="00A31C2D">
            <w:pPr>
              <w:pStyle w:val="NormalWeb"/>
              <w:spacing w:before="0" w:beforeAutospacing="0" w:after="0" w:afterAutospacing="0"/>
              <w:textAlignment w:val="baseline"/>
              <w:rPr>
                <w:rFonts w:ascii="Calibri" w:hAnsi="Calibri" w:cs="Calibri"/>
                <w:i/>
              </w:rPr>
            </w:pPr>
            <w:r>
              <w:rPr>
                <w:rFonts w:ascii="Calibri" w:hAnsi="Calibri" w:cs="Calibri"/>
                <w:i/>
              </w:rPr>
              <w:t>Disponibilidad del sistema.</w:t>
            </w:r>
          </w:p>
        </w:tc>
      </w:tr>
      <w:tr w:rsidR="00A31C2D" w:rsidRPr="00C514B7" w14:paraId="47E67C8E"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61B7A2" w14:textId="77777777" w:rsidR="00A31C2D" w:rsidRPr="00C514B7" w:rsidRDefault="00A31C2D" w:rsidP="00A31C2D">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EB444" w14:textId="7897FC37" w:rsidR="00A31C2D" w:rsidRPr="00C514B7" w:rsidRDefault="00A31C2D" w:rsidP="00A31C2D">
            <w:pPr>
              <w:pStyle w:val="NormalWeb"/>
              <w:spacing w:before="0" w:beforeAutospacing="0" w:after="0" w:afterAutospacing="0"/>
              <w:textAlignment w:val="baseline"/>
              <w:rPr>
                <w:rFonts w:ascii="Calibri" w:hAnsi="Calibri" w:cs="Calibri"/>
                <w:i/>
              </w:rPr>
            </w:pPr>
            <w:r w:rsidRPr="00251509">
              <w:rPr>
                <w:rFonts w:ascii="Calibri" w:hAnsi="Calibri" w:cs="Calibri"/>
                <w:i/>
              </w:rPr>
              <w:t>Se debe asegurar la disponibilidad del Sistema 24</w:t>
            </w:r>
            <w:r>
              <w:rPr>
                <w:rFonts w:ascii="Calibri" w:hAnsi="Calibri" w:cs="Calibri"/>
                <w:i/>
              </w:rPr>
              <w:t>/</w:t>
            </w:r>
            <w:r w:rsidRPr="00251509">
              <w:rPr>
                <w:rFonts w:ascii="Calibri" w:hAnsi="Calibri" w:cs="Calibri"/>
                <w:i/>
              </w:rPr>
              <w:t>7</w:t>
            </w:r>
            <w:r>
              <w:rPr>
                <w:rFonts w:ascii="Calibri" w:hAnsi="Calibri" w:cs="Calibri"/>
                <w:i/>
              </w:rPr>
              <w:t>/365</w:t>
            </w:r>
          </w:p>
        </w:tc>
      </w:tr>
      <w:tr w:rsidR="00A31C2D" w:rsidRPr="00C514B7" w14:paraId="4D59923B"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04523FB" w14:textId="77777777" w:rsidR="00A31C2D" w:rsidRPr="00C514B7" w:rsidRDefault="00A31C2D" w:rsidP="00A31C2D">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825091" w14:textId="7DB1693D" w:rsidR="00A31C2D" w:rsidRPr="00C514B7" w:rsidRDefault="00A31C2D" w:rsidP="00A31C2D">
            <w:pPr>
              <w:pStyle w:val="NormalWeb"/>
              <w:spacing w:before="0" w:beforeAutospacing="0" w:after="0" w:afterAutospacing="0"/>
              <w:textAlignment w:val="baseline"/>
              <w:rPr>
                <w:rFonts w:ascii="Calibri" w:hAnsi="Calibri" w:cs="Calibri"/>
                <w:i/>
              </w:rPr>
            </w:pPr>
            <w:r>
              <w:rPr>
                <w:rFonts w:ascii="Calibri" w:hAnsi="Calibri" w:cs="Calibri"/>
                <w:i/>
              </w:rPr>
              <w:t>No Funcional - Confiabilidad</w:t>
            </w:r>
          </w:p>
        </w:tc>
      </w:tr>
      <w:tr w:rsidR="00A31C2D" w:rsidRPr="00C514B7" w14:paraId="058420B5"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4BCD2F" w14:textId="77777777" w:rsidR="00A31C2D" w:rsidRPr="00C514B7" w:rsidRDefault="00A31C2D" w:rsidP="00A31C2D">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E46DD9" w14:textId="77777777" w:rsidR="00A31C2D" w:rsidRDefault="00A31C2D" w:rsidP="00A31C2D">
            <w:pPr>
              <w:jc w:val="both"/>
              <w:textAlignment w:val="baseline"/>
              <w:rPr>
                <w:rFonts w:ascii="Calibri" w:hAnsi="Calibri" w:cs="Calibri"/>
                <w:i/>
              </w:rPr>
            </w:pPr>
            <w:r>
              <w:rPr>
                <w:rFonts w:ascii="Calibri" w:hAnsi="Calibri" w:cs="Calibri"/>
                <w:i/>
              </w:rPr>
              <w:t>El sistema debe estar disponible para los usuarios las 24 horas del día durante los 7 días de la semana y los 365 días del año.</w:t>
            </w:r>
          </w:p>
          <w:p w14:paraId="770B3F31" w14:textId="1A1F3296" w:rsidR="00A31C2D" w:rsidRPr="00655320" w:rsidRDefault="00A31C2D" w:rsidP="00A31C2D">
            <w:pPr>
              <w:jc w:val="both"/>
              <w:textAlignment w:val="baseline"/>
              <w:rPr>
                <w:rFonts w:ascii="Calibri" w:hAnsi="Calibri" w:cs="Calibri"/>
                <w:i/>
              </w:rPr>
            </w:pPr>
          </w:p>
        </w:tc>
      </w:tr>
      <w:tr w:rsidR="00AD49BE" w:rsidRPr="00C514B7" w14:paraId="305ABDEE"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8E782D1" w14:textId="77777777" w:rsidR="00AD49BE" w:rsidRPr="00C514B7" w:rsidRDefault="00AD49BE"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925535"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1CDB9E75"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2A905923"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4351B9E"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71532B"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6C453A2A" w14:textId="77777777" w:rsidR="00A34552" w:rsidRDefault="00A34552"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729AB342"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EBC373"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B5C02F" w14:textId="580748EA"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A75656">
              <w:rPr>
                <w:rFonts w:ascii="Calibri" w:hAnsi="Calibri" w:cs="Calibri"/>
                <w:b/>
                <w:i/>
                <w:lang w:val="en-US"/>
              </w:rPr>
              <w:t>8</w:t>
            </w:r>
          </w:p>
        </w:tc>
      </w:tr>
      <w:tr w:rsidR="00A75656" w:rsidRPr="00C514B7" w14:paraId="37A077F2"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DBEDF4" w14:textId="77777777" w:rsidR="00A75656" w:rsidRPr="00C514B7" w:rsidRDefault="00A75656" w:rsidP="00A75656">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44709A" w14:textId="335CA32B" w:rsidR="00A75656" w:rsidRPr="00C514B7" w:rsidRDefault="00A75656" w:rsidP="00A75656">
            <w:pPr>
              <w:pStyle w:val="NormalWeb"/>
              <w:spacing w:before="0" w:beforeAutospacing="0" w:after="0" w:afterAutospacing="0"/>
              <w:textAlignment w:val="baseline"/>
              <w:rPr>
                <w:rFonts w:ascii="Calibri" w:hAnsi="Calibri" w:cs="Calibri"/>
                <w:i/>
              </w:rPr>
            </w:pPr>
            <w:r>
              <w:rPr>
                <w:rFonts w:ascii="Calibri" w:hAnsi="Calibri" w:cs="Calibri"/>
                <w:i/>
              </w:rPr>
              <w:t>Tiempo de respuesta en el sistema.</w:t>
            </w:r>
          </w:p>
        </w:tc>
      </w:tr>
      <w:tr w:rsidR="00A75656" w:rsidRPr="00C514B7" w14:paraId="5EB62221"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2265B01" w14:textId="77777777" w:rsidR="00A75656" w:rsidRPr="00C514B7" w:rsidRDefault="00A75656" w:rsidP="00A75656">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7DF1E8" w14:textId="22CEA09F" w:rsidR="00A75656" w:rsidRPr="00C514B7" w:rsidRDefault="00A75656" w:rsidP="00A75656">
            <w:pPr>
              <w:pStyle w:val="NormalWeb"/>
              <w:spacing w:before="0" w:beforeAutospacing="0" w:after="0" w:afterAutospacing="0"/>
              <w:textAlignment w:val="baseline"/>
              <w:rPr>
                <w:rFonts w:ascii="Calibri" w:hAnsi="Calibri" w:cs="Calibri"/>
                <w:i/>
              </w:rPr>
            </w:pPr>
            <w:r w:rsidRPr="000E03D9">
              <w:rPr>
                <w:rFonts w:ascii="Calibri" w:hAnsi="Calibri" w:cs="Calibri"/>
                <w:i/>
              </w:rPr>
              <w:t>El tiempo de respuesta al momento de presión un botón o pestaña no debe superar los 15 segundos.</w:t>
            </w:r>
          </w:p>
        </w:tc>
      </w:tr>
      <w:tr w:rsidR="00A75656" w:rsidRPr="00C514B7" w14:paraId="7433B2DF"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482575" w14:textId="77777777" w:rsidR="00A75656" w:rsidRPr="00C514B7" w:rsidRDefault="00A75656" w:rsidP="00A75656">
            <w:pPr>
              <w:rPr>
                <w:rFonts w:ascii="Calibri" w:hAnsi="Calibri" w:cs="Calibri"/>
                <w:i/>
              </w:rPr>
            </w:pPr>
            <w:r w:rsidRPr="00C514B7">
              <w:rPr>
                <w:rFonts w:ascii="Calibri" w:hAnsi="Calibri" w:cs="Calibri"/>
                <w:i/>
                <w:iCs/>
                <w:lang w:val="en-US"/>
              </w:rPr>
              <w:lastRenderedPageBreak/>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D1A856" w14:textId="23F73E60" w:rsidR="00A75656" w:rsidRPr="00C514B7" w:rsidRDefault="00A75656" w:rsidP="00A75656">
            <w:pPr>
              <w:pStyle w:val="NormalWeb"/>
              <w:spacing w:before="0" w:beforeAutospacing="0" w:after="0" w:afterAutospacing="0"/>
              <w:textAlignment w:val="baseline"/>
              <w:rPr>
                <w:rFonts w:ascii="Calibri" w:hAnsi="Calibri" w:cs="Calibri"/>
                <w:i/>
              </w:rPr>
            </w:pPr>
            <w:r>
              <w:rPr>
                <w:rFonts w:ascii="Calibri" w:hAnsi="Calibri" w:cs="Calibri"/>
                <w:i/>
              </w:rPr>
              <w:t>No Funcional - Performance</w:t>
            </w:r>
          </w:p>
        </w:tc>
      </w:tr>
      <w:tr w:rsidR="00A75656" w:rsidRPr="00C514B7" w14:paraId="580A3BAF"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6207B9" w14:textId="77777777" w:rsidR="00A75656" w:rsidRPr="00C514B7" w:rsidRDefault="00A75656" w:rsidP="00A75656">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CF4802" w14:textId="068FFB85" w:rsidR="00A75656" w:rsidRPr="00655320" w:rsidRDefault="00A75656" w:rsidP="00A75656">
            <w:pPr>
              <w:jc w:val="both"/>
              <w:textAlignment w:val="baseline"/>
              <w:rPr>
                <w:rFonts w:ascii="Calibri" w:hAnsi="Calibri" w:cs="Calibri"/>
                <w:i/>
              </w:rPr>
            </w:pPr>
            <w:r>
              <w:rPr>
                <w:rFonts w:ascii="Calibri" w:hAnsi="Calibri" w:cs="Calibri"/>
                <w:i/>
                <w:lang w:eastAsia="es-ES"/>
              </w:rPr>
              <w:t>El sistema no debe demorar más de 15 segundos en dar respuesta</w:t>
            </w:r>
            <w:r w:rsidRPr="000E03D9">
              <w:rPr>
                <w:rFonts w:ascii="Calibri" w:hAnsi="Calibri" w:cs="Calibri"/>
                <w:i/>
                <w:lang w:eastAsia="es-ES"/>
              </w:rPr>
              <w:t xml:space="preserve"> </w:t>
            </w:r>
            <w:r>
              <w:rPr>
                <w:rFonts w:ascii="Calibri" w:hAnsi="Calibri" w:cs="Calibri"/>
                <w:i/>
                <w:lang w:eastAsia="es-ES"/>
              </w:rPr>
              <w:t xml:space="preserve">al </w:t>
            </w:r>
            <w:r w:rsidRPr="000E03D9">
              <w:rPr>
                <w:rFonts w:ascii="Calibri" w:hAnsi="Calibri" w:cs="Calibri"/>
                <w:i/>
                <w:lang w:eastAsia="es-ES"/>
              </w:rPr>
              <w:t>momento de presionar un botón para continuar con el flujo de la información.</w:t>
            </w:r>
          </w:p>
        </w:tc>
      </w:tr>
      <w:tr w:rsidR="00AD49BE" w:rsidRPr="00C514B7" w14:paraId="52A6C917"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A082F1" w14:textId="77777777" w:rsidR="00AD49BE" w:rsidRPr="00C514B7" w:rsidRDefault="00AD49BE"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CC0D45"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6A261955"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5F1925AD"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7D50D1"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925D7B"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00D1BA7B" w14:textId="62C75090" w:rsidR="00AD49BE" w:rsidRDefault="00AD49BE"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52F7E3E4"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FD89C2"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9AD55B" w14:textId="0504DBE8"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A75656">
              <w:rPr>
                <w:rFonts w:ascii="Calibri" w:hAnsi="Calibri" w:cs="Calibri"/>
                <w:b/>
                <w:i/>
                <w:lang w:val="en-US"/>
              </w:rPr>
              <w:t>9</w:t>
            </w:r>
          </w:p>
        </w:tc>
      </w:tr>
      <w:tr w:rsidR="00A75656" w:rsidRPr="00C514B7" w14:paraId="4ECB5150"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EE87E2" w14:textId="77777777" w:rsidR="00A75656" w:rsidRPr="00C514B7" w:rsidRDefault="00A75656" w:rsidP="00A75656">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DFABB6" w14:textId="015E7E28" w:rsidR="00A75656" w:rsidRPr="00C514B7" w:rsidRDefault="00A75656" w:rsidP="00A75656">
            <w:pPr>
              <w:pStyle w:val="NormalWeb"/>
              <w:spacing w:before="0" w:beforeAutospacing="0" w:after="0" w:afterAutospacing="0"/>
              <w:textAlignment w:val="baseline"/>
              <w:rPr>
                <w:rFonts w:ascii="Calibri" w:hAnsi="Calibri" w:cs="Calibri"/>
                <w:i/>
              </w:rPr>
            </w:pPr>
            <w:r>
              <w:rPr>
                <w:rFonts w:ascii="Calibri" w:hAnsi="Calibri" w:cs="Calibri"/>
                <w:i/>
              </w:rPr>
              <w:t>Capacidad de usuarios</w:t>
            </w:r>
          </w:p>
        </w:tc>
      </w:tr>
      <w:tr w:rsidR="00A75656" w:rsidRPr="00C514B7" w14:paraId="314CA010"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FB4EFD" w14:textId="77777777" w:rsidR="00A75656" w:rsidRPr="00C514B7" w:rsidRDefault="00A75656" w:rsidP="00A75656">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123374" w14:textId="1049AD17" w:rsidR="00A75656" w:rsidRPr="00C514B7" w:rsidRDefault="00A75656" w:rsidP="00A75656">
            <w:pPr>
              <w:pStyle w:val="NormalWeb"/>
              <w:spacing w:before="0" w:beforeAutospacing="0" w:after="0" w:afterAutospacing="0"/>
              <w:textAlignment w:val="baseline"/>
              <w:rPr>
                <w:rFonts w:ascii="Calibri" w:hAnsi="Calibri" w:cs="Calibri"/>
                <w:i/>
              </w:rPr>
            </w:pPr>
            <w:r w:rsidRPr="00560A59">
              <w:rPr>
                <w:rFonts w:ascii="Calibri" w:hAnsi="Calibri" w:cs="Calibri"/>
                <w:i/>
              </w:rPr>
              <w:t>El sistema debe ser capaz de operar adecuadamente con hasta 100.000 usuarios</w:t>
            </w:r>
            <w:r>
              <w:rPr>
                <w:rFonts w:ascii="Calibri" w:hAnsi="Calibri" w:cs="Calibri"/>
                <w:i/>
              </w:rPr>
              <w:t xml:space="preserve"> diarios</w:t>
            </w:r>
            <w:r w:rsidRPr="00560A59">
              <w:rPr>
                <w:rFonts w:ascii="Calibri" w:hAnsi="Calibri" w:cs="Calibri"/>
                <w:i/>
              </w:rPr>
              <w:t xml:space="preserve"> con sesiones activas al tiempo</w:t>
            </w:r>
            <w:r>
              <w:rPr>
                <w:rFonts w:ascii="Calibri" w:hAnsi="Calibri" w:cs="Calibri"/>
                <w:i/>
              </w:rPr>
              <w:t>.</w:t>
            </w:r>
          </w:p>
        </w:tc>
      </w:tr>
      <w:tr w:rsidR="00A75656" w:rsidRPr="00C514B7" w14:paraId="3CF82404"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A5651F" w14:textId="77777777" w:rsidR="00A75656" w:rsidRPr="00C514B7" w:rsidRDefault="00A75656" w:rsidP="00A75656">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2531E6" w14:textId="1A48EE64" w:rsidR="00A75656" w:rsidRPr="00C514B7" w:rsidRDefault="00A75656" w:rsidP="00A75656">
            <w:pPr>
              <w:pStyle w:val="NormalWeb"/>
              <w:spacing w:before="0" w:beforeAutospacing="0" w:after="0" w:afterAutospacing="0"/>
              <w:textAlignment w:val="baseline"/>
              <w:rPr>
                <w:rFonts w:ascii="Calibri" w:hAnsi="Calibri" w:cs="Calibri"/>
                <w:i/>
              </w:rPr>
            </w:pPr>
            <w:r>
              <w:rPr>
                <w:rFonts w:ascii="Calibri" w:hAnsi="Calibri" w:cs="Calibri"/>
                <w:i/>
              </w:rPr>
              <w:t>No Funcional – Eficiencia</w:t>
            </w:r>
          </w:p>
        </w:tc>
      </w:tr>
      <w:tr w:rsidR="00A75656" w:rsidRPr="00C514B7" w14:paraId="1F5F3AC8"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8A70AB" w14:textId="77777777" w:rsidR="00A75656" w:rsidRPr="00C514B7" w:rsidRDefault="00A75656" w:rsidP="00A75656">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60DF2F" w14:textId="77777777" w:rsidR="00A75656" w:rsidRDefault="00A75656" w:rsidP="00A75656">
            <w:pPr>
              <w:jc w:val="both"/>
              <w:textAlignment w:val="baseline"/>
              <w:rPr>
                <w:rFonts w:ascii="Calibri" w:hAnsi="Calibri" w:cs="Calibri"/>
                <w:i/>
              </w:rPr>
            </w:pPr>
            <w:r>
              <w:rPr>
                <w:rFonts w:ascii="Calibri" w:hAnsi="Calibri" w:cs="Calibri"/>
                <w:i/>
              </w:rPr>
              <w:t>Se deberá realizar pruebas para garantizar que el sistema pueda soportar la capacidad de usuarios requeridos, para evitar que el sistema colapse.</w:t>
            </w:r>
          </w:p>
          <w:p w14:paraId="581100F9" w14:textId="285EC3A6" w:rsidR="00A75656" w:rsidRPr="00655320" w:rsidRDefault="00A75656" w:rsidP="00A75656">
            <w:pPr>
              <w:jc w:val="both"/>
              <w:textAlignment w:val="baseline"/>
              <w:rPr>
                <w:rFonts w:ascii="Calibri" w:hAnsi="Calibri" w:cs="Calibri"/>
                <w:i/>
              </w:rPr>
            </w:pPr>
            <w:r>
              <w:rPr>
                <w:rFonts w:ascii="Calibri" w:hAnsi="Calibri" w:cs="Calibri"/>
                <w:i/>
              </w:rPr>
              <w:t>Las sesiones deben ser procesadas adecuadamente y sin error en el sistema.</w:t>
            </w:r>
          </w:p>
        </w:tc>
      </w:tr>
      <w:tr w:rsidR="00AD49BE" w:rsidRPr="00C514B7" w14:paraId="48C37FEC"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5EDAD5" w14:textId="77777777" w:rsidR="00AD49BE" w:rsidRPr="00C514B7" w:rsidRDefault="00AD49BE"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FDDE7F"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0E4D5BB2"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1E44B4BA"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0F6CC9"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CD0BA6"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136A81AD" w14:textId="4CD5F9BE" w:rsidR="00AD49BE" w:rsidRDefault="00AD49BE"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AD49BE" w:rsidRPr="00C514B7" w14:paraId="67871CC7"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12455C"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FBB623" w14:textId="26CCF109" w:rsidR="00AD49BE" w:rsidRPr="00C514B7" w:rsidRDefault="00AD49BE" w:rsidP="009126BB">
            <w:pPr>
              <w:rPr>
                <w:rFonts w:ascii="Calibri" w:hAnsi="Calibri" w:cs="Calibri"/>
                <w:i/>
              </w:rPr>
            </w:pPr>
            <w:r w:rsidRPr="00E07736">
              <w:rPr>
                <w:rFonts w:ascii="Calibri" w:hAnsi="Calibri" w:cs="Calibri"/>
                <w:b/>
                <w:i/>
                <w:lang w:val="en-US"/>
              </w:rPr>
              <w:t>R</w:t>
            </w:r>
            <w:r>
              <w:rPr>
                <w:rFonts w:ascii="Calibri" w:hAnsi="Calibri" w:cs="Calibri"/>
                <w:b/>
                <w:i/>
                <w:lang w:val="en-US"/>
              </w:rPr>
              <w:t>N-</w:t>
            </w:r>
            <w:r w:rsidR="00A75656">
              <w:rPr>
                <w:rFonts w:ascii="Calibri" w:hAnsi="Calibri" w:cs="Calibri"/>
                <w:b/>
                <w:i/>
                <w:lang w:val="en-US"/>
              </w:rPr>
              <w:t>10</w:t>
            </w:r>
          </w:p>
        </w:tc>
      </w:tr>
      <w:tr w:rsidR="004442A4" w:rsidRPr="00C514B7" w14:paraId="2EEE76A0"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67E3BF" w14:textId="77777777" w:rsidR="004442A4" w:rsidRPr="00C514B7" w:rsidRDefault="004442A4" w:rsidP="004442A4">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8EDFA" w14:textId="402742E4"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Modificación de datos.</w:t>
            </w:r>
          </w:p>
        </w:tc>
      </w:tr>
      <w:tr w:rsidR="004442A4" w:rsidRPr="00C514B7" w14:paraId="403E86FB"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4993B2" w14:textId="77777777" w:rsidR="004442A4" w:rsidRPr="00C514B7" w:rsidRDefault="004442A4" w:rsidP="004442A4">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B3D6A6" w14:textId="0BD33527"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Los datos modificados deberán ser actualizados en la base de datos.</w:t>
            </w:r>
          </w:p>
        </w:tc>
      </w:tr>
      <w:tr w:rsidR="004442A4" w:rsidRPr="00C514B7" w14:paraId="34C78479"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9CD1B82" w14:textId="77777777" w:rsidR="004442A4" w:rsidRPr="00C514B7" w:rsidRDefault="004442A4" w:rsidP="004442A4">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51948" w14:textId="759EAEE9"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No Funcional – Eficiencia</w:t>
            </w:r>
          </w:p>
        </w:tc>
      </w:tr>
      <w:tr w:rsidR="004442A4" w:rsidRPr="00C514B7" w14:paraId="4CD07271"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31DAF7" w14:textId="77777777" w:rsidR="004442A4" w:rsidRPr="00C514B7" w:rsidRDefault="004442A4" w:rsidP="004442A4">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52F98D" w14:textId="77777777" w:rsidR="004442A4" w:rsidRDefault="004442A4" w:rsidP="004442A4">
            <w:pPr>
              <w:jc w:val="both"/>
              <w:textAlignment w:val="baseline"/>
              <w:rPr>
                <w:rFonts w:ascii="Calibri" w:hAnsi="Calibri" w:cs="Calibri"/>
                <w:i/>
              </w:rPr>
            </w:pPr>
            <w:r>
              <w:rPr>
                <w:rFonts w:ascii="Calibri" w:hAnsi="Calibri" w:cs="Calibri"/>
                <w:i/>
              </w:rPr>
              <w:t>El sistema debe actualizar en la base de datos todos los datos modificados en el sistema.</w:t>
            </w:r>
          </w:p>
          <w:p w14:paraId="44AA1ABC" w14:textId="753C73E1" w:rsidR="004442A4" w:rsidRPr="00655320" w:rsidRDefault="004442A4" w:rsidP="004442A4">
            <w:pPr>
              <w:jc w:val="both"/>
              <w:textAlignment w:val="baseline"/>
              <w:rPr>
                <w:rFonts w:ascii="Calibri" w:hAnsi="Calibri" w:cs="Calibri"/>
                <w:i/>
              </w:rPr>
            </w:pPr>
            <w:r>
              <w:rPr>
                <w:rFonts w:ascii="Calibri" w:hAnsi="Calibri" w:cs="Calibri"/>
                <w:i/>
              </w:rPr>
              <w:t>El tiempo que el sistema empleará para la actualización debe ser en menos de 2 segundos.</w:t>
            </w:r>
          </w:p>
        </w:tc>
      </w:tr>
      <w:tr w:rsidR="00AD49BE" w:rsidRPr="00C514B7" w14:paraId="1CFF681A"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3C33236" w14:textId="77777777" w:rsidR="00AD49BE" w:rsidRPr="00C514B7" w:rsidRDefault="00AD49BE" w:rsidP="009126BB">
            <w:pPr>
              <w:rPr>
                <w:rFonts w:ascii="Calibri" w:hAnsi="Calibri" w:cs="Calibri"/>
                <w:i/>
              </w:rPr>
            </w:pPr>
            <w:r w:rsidRPr="00C514B7">
              <w:rPr>
                <w:rFonts w:ascii="Calibri" w:hAnsi="Calibri" w:cs="Calibri"/>
                <w:i/>
                <w:iCs/>
              </w:rPr>
              <w:lastRenderedPageBreak/>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6A47AB" w14:textId="77777777" w:rsidR="00AD49BE"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624C1CF2" w14:textId="77777777" w:rsidR="00AD49BE" w:rsidRPr="00C514B7" w:rsidRDefault="00AD49BE"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AD49BE" w:rsidRPr="00C514B7" w14:paraId="6696567D"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496E69" w14:textId="77777777" w:rsidR="00AD49BE" w:rsidRPr="00C514B7" w:rsidRDefault="00AD49BE"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1D7820" w14:textId="77777777" w:rsidR="00AD49BE" w:rsidRPr="004F1F67" w:rsidRDefault="00AD49BE"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47DAD460" w14:textId="77777777" w:rsidR="00AD49BE" w:rsidRDefault="00AD49BE"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4442A4" w:rsidRPr="00C514B7" w14:paraId="5A30FBB4"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21C0C33"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0CC6BC" w14:textId="29915EEC" w:rsidR="004442A4" w:rsidRPr="00C514B7" w:rsidRDefault="004442A4" w:rsidP="009126BB">
            <w:pPr>
              <w:rPr>
                <w:rFonts w:ascii="Calibri" w:hAnsi="Calibri" w:cs="Calibri"/>
                <w:i/>
              </w:rPr>
            </w:pPr>
            <w:r w:rsidRPr="00E07736">
              <w:rPr>
                <w:rFonts w:ascii="Calibri" w:hAnsi="Calibri" w:cs="Calibri"/>
                <w:b/>
                <w:i/>
                <w:lang w:val="en-US"/>
              </w:rPr>
              <w:t>R</w:t>
            </w:r>
            <w:r>
              <w:rPr>
                <w:rFonts w:ascii="Calibri" w:hAnsi="Calibri" w:cs="Calibri"/>
                <w:b/>
                <w:i/>
                <w:lang w:val="en-US"/>
              </w:rPr>
              <w:t>N-11</w:t>
            </w:r>
          </w:p>
        </w:tc>
      </w:tr>
      <w:tr w:rsidR="004442A4" w:rsidRPr="00C514B7" w14:paraId="01D1FCC4"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4350754" w14:textId="77777777" w:rsidR="004442A4" w:rsidRPr="00C514B7" w:rsidRDefault="004442A4" w:rsidP="004442A4">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66DA50" w14:textId="10F343EE"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Aprendizaje del sistema.</w:t>
            </w:r>
          </w:p>
        </w:tc>
      </w:tr>
      <w:tr w:rsidR="004442A4" w:rsidRPr="00C514B7" w14:paraId="0A563645"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DAAC8A" w14:textId="77777777" w:rsidR="004442A4" w:rsidRPr="00C514B7" w:rsidRDefault="004442A4" w:rsidP="004442A4">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1A12F6" w14:textId="0E57A93E"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El tiempo de aprendizaje del sistema por usuario deberá ser menor a 1 hora y media.</w:t>
            </w:r>
          </w:p>
        </w:tc>
      </w:tr>
      <w:tr w:rsidR="004442A4" w:rsidRPr="00C514B7" w14:paraId="45F72C08"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86CB2CF" w14:textId="77777777" w:rsidR="004442A4" w:rsidRPr="00C514B7" w:rsidRDefault="004442A4" w:rsidP="004442A4">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147C73" w14:textId="473A09F7"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No Funcional – Usabilidad</w:t>
            </w:r>
          </w:p>
        </w:tc>
      </w:tr>
      <w:tr w:rsidR="004442A4" w:rsidRPr="00C514B7" w14:paraId="204AE363"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610A3F" w14:textId="77777777" w:rsidR="004442A4" w:rsidRPr="00C514B7" w:rsidRDefault="004442A4" w:rsidP="004442A4">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AB3A8" w14:textId="5FA00892" w:rsidR="004442A4" w:rsidRPr="00655320" w:rsidRDefault="004442A4" w:rsidP="004442A4">
            <w:pPr>
              <w:jc w:val="both"/>
              <w:textAlignment w:val="baseline"/>
              <w:rPr>
                <w:rFonts w:ascii="Calibri" w:hAnsi="Calibri" w:cs="Calibri"/>
                <w:i/>
              </w:rPr>
            </w:pPr>
            <w:r>
              <w:rPr>
                <w:rFonts w:ascii="Calibri" w:hAnsi="Calibri" w:cs="Calibri"/>
                <w:i/>
              </w:rPr>
              <w:t>El usuario debe ser capaz de utilizar todas las funciones del sistema en menos de 1 hora y media, el cual se realizará de manera personal, con la experiencia que hayan tenido de otros sistemas parecidos.</w:t>
            </w:r>
          </w:p>
        </w:tc>
      </w:tr>
      <w:tr w:rsidR="004442A4" w:rsidRPr="00C514B7" w14:paraId="15581848"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021F02" w14:textId="77777777" w:rsidR="004442A4" w:rsidRPr="00C514B7" w:rsidRDefault="004442A4"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6C8BF6" w14:textId="77777777" w:rsidR="004442A4"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2F421623" w14:textId="77777777" w:rsidR="004442A4" w:rsidRPr="00C514B7"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4442A4" w:rsidRPr="00C514B7" w14:paraId="1D69D10A"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FA83448"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A9BDA" w14:textId="77777777" w:rsidR="004442A4" w:rsidRPr="004F1F67" w:rsidRDefault="004442A4"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476A2D39" w14:textId="7F85341C" w:rsidR="00FF7133" w:rsidRDefault="00FF7133"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4442A4" w:rsidRPr="00C514B7" w14:paraId="5575D2F8"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63DFBE"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8B4229" w14:textId="5420FEF0" w:rsidR="004442A4" w:rsidRPr="00C514B7" w:rsidRDefault="004442A4" w:rsidP="009126BB">
            <w:pPr>
              <w:rPr>
                <w:rFonts w:ascii="Calibri" w:hAnsi="Calibri" w:cs="Calibri"/>
                <w:i/>
              </w:rPr>
            </w:pPr>
            <w:r w:rsidRPr="00E07736">
              <w:rPr>
                <w:rFonts w:ascii="Calibri" w:hAnsi="Calibri" w:cs="Calibri"/>
                <w:b/>
                <w:i/>
                <w:lang w:val="en-US"/>
              </w:rPr>
              <w:t>R</w:t>
            </w:r>
            <w:r>
              <w:rPr>
                <w:rFonts w:ascii="Calibri" w:hAnsi="Calibri" w:cs="Calibri"/>
                <w:b/>
                <w:i/>
                <w:lang w:val="en-US"/>
              </w:rPr>
              <w:t>N-12</w:t>
            </w:r>
          </w:p>
        </w:tc>
      </w:tr>
      <w:tr w:rsidR="004442A4" w:rsidRPr="00C514B7" w14:paraId="00841115"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42B5727" w14:textId="77777777" w:rsidR="004442A4" w:rsidRPr="00C514B7" w:rsidRDefault="004442A4" w:rsidP="004442A4">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BB2B97" w14:textId="1D3F05C8"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Ayuda en línea</w:t>
            </w:r>
          </w:p>
        </w:tc>
      </w:tr>
      <w:tr w:rsidR="004442A4" w:rsidRPr="00C514B7" w14:paraId="1742D03A"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900235" w14:textId="77777777" w:rsidR="004442A4" w:rsidRPr="00C514B7" w:rsidRDefault="004442A4" w:rsidP="004442A4">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B19234" w14:textId="071E14D6"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El sistema contará con una sección de ayuda en línea.</w:t>
            </w:r>
          </w:p>
        </w:tc>
      </w:tr>
      <w:tr w:rsidR="004442A4" w:rsidRPr="00C514B7" w14:paraId="6D5DC7E3"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3AF3CB" w14:textId="77777777" w:rsidR="004442A4" w:rsidRPr="00C514B7" w:rsidRDefault="004442A4" w:rsidP="004442A4">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7B1D3" w14:textId="59CCDA6D" w:rsidR="004442A4" w:rsidRPr="00C514B7" w:rsidRDefault="004442A4" w:rsidP="004442A4">
            <w:pPr>
              <w:pStyle w:val="NormalWeb"/>
              <w:spacing w:before="0" w:beforeAutospacing="0" w:after="0" w:afterAutospacing="0"/>
              <w:textAlignment w:val="baseline"/>
              <w:rPr>
                <w:rFonts w:ascii="Calibri" w:hAnsi="Calibri" w:cs="Calibri"/>
                <w:i/>
              </w:rPr>
            </w:pPr>
            <w:r>
              <w:rPr>
                <w:rFonts w:ascii="Calibri" w:hAnsi="Calibri" w:cs="Calibri"/>
                <w:i/>
              </w:rPr>
              <w:t>No Funcional – Usabilidad</w:t>
            </w:r>
          </w:p>
        </w:tc>
      </w:tr>
      <w:tr w:rsidR="004442A4" w:rsidRPr="00C514B7" w14:paraId="13BFFC28" w14:textId="77777777" w:rsidTr="00F703D8">
        <w:trPr>
          <w:trHeight w:val="575"/>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1CA404F" w14:textId="77777777" w:rsidR="004442A4" w:rsidRPr="00C514B7" w:rsidRDefault="004442A4" w:rsidP="004442A4">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021CCB" w14:textId="77777777" w:rsidR="004442A4" w:rsidRDefault="004442A4" w:rsidP="004442A4">
            <w:pPr>
              <w:jc w:val="both"/>
              <w:textAlignment w:val="baseline"/>
              <w:rPr>
                <w:rFonts w:ascii="Calibri" w:hAnsi="Calibri" w:cs="Calibri"/>
                <w:i/>
              </w:rPr>
            </w:pPr>
            <w:r>
              <w:rPr>
                <w:rFonts w:ascii="Calibri" w:hAnsi="Calibri" w:cs="Calibri"/>
                <w:i/>
              </w:rPr>
              <w:t>El sistema presentará una ayuda en línea para los usuarios por parte del administrador.</w:t>
            </w:r>
          </w:p>
          <w:p w14:paraId="53B64D4A" w14:textId="22175E68" w:rsidR="004442A4" w:rsidRPr="00655320" w:rsidRDefault="004442A4" w:rsidP="004442A4">
            <w:pPr>
              <w:jc w:val="both"/>
              <w:textAlignment w:val="baseline"/>
              <w:rPr>
                <w:rFonts w:ascii="Calibri" w:hAnsi="Calibri" w:cs="Calibri"/>
                <w:i/>
              </w:rPr>
            </w:pPr>
            <w:r>
              <w:rPr>
                <w:rFonts w:ascii="Calibri" w:hAnsi="Calibri" w:cs="Calibri"/>
                <w:i/>
              </w:rPr>
              <w:t>El cual facilitará a los usuarios del sistema una ayuda que les facilite la navegación y el manejo de la página web y este deberá estar habilitado las 24 horas del día durante los 7 días de la semana.</w:t>
            </w:r>
          </w:p>
        </w:tc>
      </w:tr>
      <w:tr w:rsidR="004442A4" w:rsidRPr="00C514B7" w14:paraId="413A82A8"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395011" w14:textId="77777777" w:rsidR="004442A4" w:rsidRPr="00C514B7" w:rsidRDefault="004442A4"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C1653A" w14:textId="77777777" w:rsidR="004442A4"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22556619" w14:textId="77777777" w:rsidR="004442A4" w:rsidRPr="00C514B7"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4442A4" w:rsidRPr="00C514B7" w14:paraId="56F73C25"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B33BFF"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11A518" w14:textId="77777777" w:rsidR="004442A4" w:rsidRPr="004F1F67" w:rsidRDefault="004442A4"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342D2151" w14:textId="65CB3AA6" w:rsidR="004442A4" w:rsidRDefault="004442A4"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4442A4" w:rsidRPr="00C514B7" w14:paraId="3A18D9DA"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E4C9309"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197C9" w14:textId="5388C961" w:rsidR="004442A4" w:rsidRPr="00C514B7" w:rsidRDefault="004442A4" w:rsidP="009126BB">
            <w:pPr>
              <w:rPr>
                <w:rFonts w:ascii="Calibri" w:hAnsi="Calibri" w:cs="Calibri"/>
                <w:i/>
              </w:rPr>
            </w:pPr>
            <w:r w:rsidRPr="00E07736">
              <w:rPr>
                <w:rFonts w:ascii="Calibri" w:hAnsi="Calibri" w:cs="Calibri"/>
                <w:b/>
                <w:i/>
                <w:lang w:val="en-US"/>
              </w:rPr>
              <w:t>R</w:t>
            </w:r>
            <w:r>
              <w:rPr>
                <w:rFonts w:ascii="Calibri" w:hAnsi="Calibri" w:cs="Calibri"/>
                <w:b/>
                <w:i/>
                <w:lang w:val="en-US"/>
              </w:rPr>
              <w:t>N-1</w:t>
            </w:r>
            <w:r w:rsidR="00ED7FE6">
              <w:rPr>
                <w:rFonts w:ascii="Calibri" w:hAnsi="Calibri" w:cs="Calibri"/>
                <w:b/>
                <w:i/>
                <w:lang w:val="en-US"/>
              </w:rPr>
              <w:t>3</w:t>
            </w:r>
          </w:p>
        </w:tc>
      </w:tr>
      <w:tr w:rsidR="00ED7FE6" w:rsidRPr="00C514B7" w14:paraId="545A4F1E"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6A663F" w14:textId="77777777" w:rsidR="00ED7FE6" w:rsidRPr="00C514B7" w:rsidRDefault="00ED7FE6" w:rsidP="00ED7FE6">
            <w:pPr>
              <w:rPr>
                <w:rFonts w:ascii="Calibri" w:hAnsi="Calibri" w:cs="Calibri"/>
                <w:i/>
              </w:rPr>
            </w:pPr>
            <w:proofErr w:type="spellStart"/>
            <w:r w:rsidRPr="00C514B7">
              <w:rPr>
                <w:rFonts w:ascii="Calibri" w:hAnsi="Calibri" w:cs="Calibri"/>
                <w:i/>
                <w:iCs/>
                <w:lang w:val="en-US"/>
              </w:rPr>
              <w:lastRenderedPageBreak/>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167DD" w14:textId="53CF9B03" w:rsidR="00ED7FE6" w:rsidRPr="00C514B7" w:rsidRDefault="00ED7FE6" w:rsidP="00ED7FE6">
            <w:pPr>
              <w:pStyle w:val="NormalWeb"/>
              <w:spacing w:before="0" w:beforeAutospacing="0" w:after="0" w:afterAutospacing="0"/>
              <w:textAlignment w:val="baseline"/>
              <w:rPr>
                <w:rFonts w:ascii="Calibri" w:hAnsi="Calibri" w:cs="Calibri"/>
                <w:i/>
              </w:rPr>
            </w:pPr>
            <w:r>
              <w:rPr>
                <w:rFonts w:ascii="Calibri" w:hAnsi="Calibri" w:cs="Calibri"/>
                <w:i/>
              </w:rPr>
              <w:t>Idioma del sistema.</w:t>
            </w:r>
          </w:p>
        </w:tc>
      </w:tr>
      <w:tr w:rsidR="00ED7FE6" w:rsidRPr="00C514B7" w14:paraId="5C2A8516"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79A16D4" w14:textId="77777777" w:rsidR="00ED7FE6" w:rsidRPr="00C514B7" w:rsidRDefault="00ED7FE6" w:rsidP="00ED7FE6">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A9031" w14:textId="5091154B" w:rsidR="00ED7FE6" w:rsidRPr="00C514B7" w:rsidRDefault="00ED7FE6" w:rsidP="00ED7FE6">
            <w:pPr>
              <w:pStyle w:val="NormalWeb"/>
              <w:spacing w:before="0" w:beforeAutospacing="0" w:after="0" w:afterAutospacing="0"/>
              <w:textAlignment w:val="baseline"/>
              <w:rPr>
                <w:rFonts w:ascii="Calibri" w:hAnsi="Calibri" w:cs="Calibri"/>
                <w:i/>
              </w:rPr>
            </w:pPr>
            <w:r>
              <w:rPr>
                <w:rFonts w:ascii="Calibri" w:hAnsi="Calibri" w:cs="Calibri"/>
                <w:i/>
              </w:rPr>
              <w:t xml:space="preserve">El sistema deberá manejar las fuentes del alfabeto en español e </w:t>
            </w:r>
            <w:r w:rsidR="002E761F">
              <w:rPr>
                <w:rFonts w:ascii="Calibri" w:hAnsi="Calibri" w:cs="Calibri"/>
                <w:i/>
              </w:rPr>
              <w:t>inglés</w:t>
            </w:r>
            <w:r>
              <w:rPr>
                <w:rFonts w:ascii="Calibri" w:hAnsi="Calibri" w:cs="Calibri"/>
                <w:i/>
              </w:rPr>
              <w:t>.</w:t>
            </w:r>
          </w:p>
        </w:tc>
      </w:tr>
      <w:tr w:rsidR="00ED7FE6" w:rsidRPr="00C514B7" w14:paraId="7A2C4D21"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6407C4D" w14:textId="77777777" w:rsidR="00ED7FE6" w:rsidRPr="00C514B7" w:rsidRDefault="00ED7FE6" w:rsidP="00ED7FE6">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ED719C" w14:textId="581C2171" w:rsidR="00ED7FE6" w:rsidRPr="00C514B7" w:rsidRDefault="00ED7FE6" w:rsidP="00ED7FE6">
            <w:pPr>
              <w:pStyle w:val="NormalWeb"/>
              <w:spacing w:before="0" w:beforeAutospacing="0" w:after="0" w:afterAutospacing="0"/>
              <w:textAlignment w:val="baseline"/>
              <w:rPr>
                <w:rFonts w:ascii="Calibri" w:hAnsi="Calibri" w:cs="Calibri"/>
                <w:i/>
              </w:rPr>
            </w:pPr>
            <w:r>
              <w:rPr>
                <w:rFonts w:ascii="Calibri" w:hAnsi="Calibri" w:cs="Calibri"/>
                <w:i/>
              </w:rPr>
              <w:t>No Funcional – De producto</w:t>
            </w:r>
          </w:p>
        </w:tc>
      </w:tr>
      <w:tr w:rsidR="00ED7FE6" w:rsidRPr="00C514B7" w14:paraId="0885E837"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097D491" w14:textId="77777777" w:rsidR="00ED7FE6" w:rsidRPr="00C514B7" w:rsidRDefault="00ED7FE6" w:rsidP="00ED7FE6">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CA1A7C" w14:textId="77777777" w:rsidR="00ED7FE6" w:rsidRDefault="00ED7FE6" w:rsidP="00ED7FE6">
            <w:pPr>
              <w:jc w:val="both"/>
              <w:textAlignment w:val="baseline"/>
              <w:rPr>
                <w:rFonts w:ascii="Calibri" w:hAnsi="Calibri" w:cs="Calibri"/>
                <w:i/>
              </w:rPr>
            </w:pPr>
            <w:r>
              <w:rPr>
                <w:rFonts w:ascii="Calibri" w:hAnsi="Calibri" w:cs="Calibri"/>
                <w:i/>
              </w:rPr>
              <w:t>El sistema utilizará el alfabeto en español e inglés.</w:t>
            </w:r>
          </w:p>
          <w:p w14:paraId="5D40583C" w14:textId="2B670ED2" w:rsidR="00ED7FE6" w:rsidRPr="00655320" w:rsidRDefault="00ED7FE6" w:rsidP="00ED7FE6">
            <w:pPr>
              <w:jc w:val="both"/>
              <w:textAlignment w:val="baseline"/>
              <w:rPr>
                <w:rFonts w:ascii="Calibri" w:hAnsi="Calibri" w:cs="Calibri"/>
                <w:i/>
              </w:rPr>
            </w:pPr>
            <w:r>
              <w:rPr>
                <w:rFonts w:ascii="Calibri" w:hAnsi="Calibri" w:cs="Calibri"/>
                <w:i/>
              </w:rPr>
              <w:t xml:space="preserve">El usuario podrá escribir únicamente en estos dos idiomas. </w:t>
            </w:r>
          </w:p>
        </w:tc>
      </w:tr>
      <w:tr w:rsidR="004442A4" w:rsidRPr="00C514B7" w14:paraId="781158CD"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2A4779" w14:textId="77777777" w:rsidR="004442A4" w:rsidRPr="00C514B7" w:rsidRDefault="004442A4"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0496FE" w14:textId="77777777" w:rsidR="004442A4"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0C21644B" w14:textId="77777777" w:rsidR="004442A4" w:rsidRPr="00C514B7"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4442A4" w:rsidRPr="00C514B7" w14:paraId="7098D14B"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889C38"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FDDF1FA" w14:textId="77777777" w:rsidR="004442A4" w:rsidRPr="004F1F67" w:rsidRDefault="004442A4"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4095CFAA" w14:textId="31A22368" w:rsidR="004442A4" w:rsidRDefault="004442A4"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4442A4" w:rsidRPr="00C514B7" w14:paraId="48EA772D"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73C650"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8BDEAE" w14:textId="1DFB8C0F" w:rsidR="004442A4" w:rsidRPr="00C514B7" w:rsidRDefault="004442A4" w:rsidP="009126BB">
            <w:pPr>
              <w:rPr>
                <w:rFonts w:ascii="Calibri" w:hAnsi="Calibri" w:cs="Calibri"/>
                <w:i/>
              </w:rPr>
            </w:pPr>
            <w:r w:rsidRPr="00E07736">
              <w:rPr>
                <w:rFonts w:ascii="Calibri" w:hAnsi="Calibri" w:cs="Calibri"/>
                <w:b/>
                <w:i/>
                <w:lang w:val="en-US"/>
              </w:rPr>
              <w:t>R</w:t>
            </w:r>
            <w:r>
              <w:rPr>
                <w:rFonts w:ascii="Calibri" w:hAnsi="Calibri" w:cs="Calibri"/>
                <w:b/>
                <w:i/>
                <w:lang w:val="en-US"/>
              </w:rPr>
              <w:t>N-1</w:t>
            </w:r>
            <w:r w:rsidR="00FF16AD">
              <w:rPr>
                <w:rFonts w:ascii="Calibri" w:hAnsi="Calibri" w:cs="Calibri"/>
                <w:b/>
                <w:i/>
                <w:lang w:val="en-US"/>
              </w:rPr>
              <w:t>4</w:t>
            </w:r>
          </w:p>
        </w:tc>
      </w:tr>
      <w:tr w:rsidR="00FF16AD" w:rsidRPr="00C514B7" w14:paraId="0A76B76E"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EADB80" w14:textId="77777777" w:rsidR="00FF16AD" w:rsidRPr="00C514B7" w:rsidRDefault="00FF16AD" w:rsidP="00FF16AD">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F3BBC0" w14:textId="293CE62F" w:rsidR="00FF16AD" w:rsidRPr="00C514B7" w:rsidRDefault="00FF16AD" w:rsidP="00FF16AD">
            <w:pPr>
              <w:pStyle w:val="NormalWeb"/>
              <w:spacing w:before="0" w:beforeAutospacing="0" w:after="0" w:afterAutospacing="0"/>
              <w:textAlignment w:val="baseline"/>
              <w:rPr>
                <w:rFonts w:ascii="Calibri" w:hAnsi="Calibri" w:cs="Calibri"/>
                <w:i/>
              </w:rPr>
            </w:pPr>
            <w:r>
              <w:rPr>
                <w:rFonts w:ascii="Calibri" w:hAnsi="Calibri" w:cs="Calibri"/>
                <w:i/>
              </w:rPr>
              <w:t>Protección de datos.</w:t>
            </w:r>
          </w:p>
        </w:tc>
      </w:tr>
      <w:tr w:rsidR="00FF16AD" w:rsidRPr="00C514B7" w14:paraId="49CFBB0F"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67A20C" w14:textId="77777777" w:rsidR="00FF16AD" w:rsidRPr="00C514B7" w:rsidRDefault="00FF16AD" w:rsidP="00FF16AD">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C06AD8" w14:textId="51D85B1B" w:rsidR="00FF16AD" w:rsidRPr="00C514B7" w:rsidRDefault="00FF16AD" w:rsidP="00FF16AD">
            <w:pPr>
              <w:pStyle w:val="NormalWeb"/>
              <w:spacing w:before="0" w:beforeAutospacing="0" w:after="0" w:afterAutospacing="0"/>
              <w:textAlignment w:val="baseline"/>
              <w:rPr>
                <w:rFonts w:ascii="Calibri" w:hAnsi="Calibri" w:cs="Calibri"/>
                <w:i/>
              </w:rPr>
            </w:pPr>
            <w:r>
              <w:rPr>
                <w:rFonts w:ascii="Calibri" w:hAnsi="Calibri" w:cs="Calibri"/>
                <w:i/>
              </w:rPr>
              <w:t>El sistema deberá cumplir con las leyes y reglamentos de protección de datos.</w:t>
            </w:r>
          </w:p>
        </w:tc>
      </w:tr>
      <w:tr w:rsidR="00FF16AD" w:rsidRPr="00C514B7" w14:paraId="74E1B92B"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147F914" w14:textId="77777777" w:rsidR="00FF16AD" w:rsidRPr="00C514B7" w:rsidRDefault="00FF16AD" w:rsidP="00FF16AD">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2B4AD0" w14:textId="5882D160" w:rsidR="00FF16AD" w:rsidRPr="00C514B7" w:rsidRDefault="00FF16AD" w:rsidP="00FF16AD">
            <w:pPr>
              <w:pStyle w:val="NormalWeb"/>
              <w:spacing w:before="0" w:beforeAutospacing="0" w:after="0" w:afterAutospacing="0"/>
              <w:textAlignment w:val="baseline"/>
              <w:rPr>
                <w:rFonts w:ascii="Calibri" w:hAnsi="Calibri" w:cs="Calibri"/>
                <w:i/>
              </w:rPr>
            </w:pPr>
            <w:r>
              <w:rPr>
                <w:rFonts w:ascii="Calibri" w:hAnsi="Calibri" w:cs="Calibri"/>
                <w:i/>
              </w:rPr>
              <w:t>No Funcional – Externos</w:t>
            </w:r>
          </w:p>
        </w:tc>
      </w:tr>
      <w:tr w:rsidR="00FF16AD" w:rsidRPr="00C514B7" w14:paraId="0437B52D"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2899BE3" w14:textId="77777777" w:rsidR="00FF16AD" w:rsidRPr="00C514B7" w:rsidRDefault="00FF16AD" w:rsidP="00FF16AD">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147776" w14:textId="045C3C1A" w:rsidR="00FF16AD" w:rsidRPr="00655320" w:rsidRDefault="00FF16AD" w:rsidP="00FF16AD">
            <w:pPr>
              <w:jc w:val="both"/>
              <w:textAlignment w:val="baseline"/>
              <w:rPr>
                <w:rFonts w:ascii="Calibri" w:hAnsi="Calibri" w:cs="Calibri"/>
                <w:i/>
              </w:rPr>
            </w:pPr>
            <w:r>
              <w:rPr>
                <w:rFonts w:ascii="Calibri" w:hAnsi="Calibri" w:cs="Calibri"/>
                <w:i/>
              </w:rPr>
              <w:t xml:space="preserve"> El sistema deberá proteger los datos del usuario a través de la encriptación de datos.</w:t>
            </w:r>
          </w:p>
        </w:tc>
      </w:tr>
      <w:tr w:rsidR="004442A4" w:rsidRPr="00C514B7" w14:paraId="44D5B2E2"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2E2183" w14:textId="77777777" w:rsidR="004442A4" w:rsidRPr="00C514B7" w:rsidRDefault="004442A4"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C89833" w14:textId="77777777" w:rsidR="004442A4"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4683AECC" w14:textId="77777777" w:rsidR="004442A4" w:rsidRPr="00C514B7" w:rsidRDefault="004442A4"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4442A4" w:rsidRPr="00C514B7" w14:paraId="5D870B2C"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3C5BB8" w14:textId="77777777" w:rsidR="004442A4" w:rsidRPr="00C514B7" w:rsidRDefault="004442A4"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796F6" w14:textId="77777777" w:rsidR="004442A4" w:rsidRPr="004F1F67" w:rsidRDefault="004442A4"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2A8267D4" w14:textId="77777777" w:rsidR="004442A4" w:rsidRDefault="004442A4"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8C6FF7" w:rsidRPr="00C514B7" w14:paraId="7A98DE4C"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0504F3C"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FC8C23" w14:textId="478AA997" w:rsidR="008C6FF7" w:rsidRPr="00C514B7" w:rsidRDefault="008C6FF7" w:rsidP="009126BB">
            <w:pPr>
              <w:rPr>
                <w:rFonts w:ascii="Calibri" w:hAnsi="Calibri" w:cs="Calibri"/>
                <w:i/>
              </w:rPr>
            </w:pPr>
            <w:r w:rsidRPr="00E07736">
              <w:rPr>
                <w:rFonts w:ascii="Calibri" w:hAnsi="Calibri" w:cs="Calibri"/>
                <w:b/>
                <w:i/>
                <w:lang w:val="en-US"/>
              </w:rPr>
              <w:t>R</w:t>
            </w:r>
            <w:r>
              <w:rPr>
                <w:rFonts w:ascii="Calibri" w:hAnsi="Calibri" w:cs="Calibri"/>
                <w:b/>
                <w:i/>
                <w:lang w:val="en-US"/>
              </w:rPr>
              <w:t>N-1</w:t>
            </w:r>
            <w:r w:rsidR="00F703D8">
              <w:rPr>
                <w:rFonts w:ascii="Calibri" w:hAnsi="Calibri" w:cs="Calibri"/>
                <w:b/>
                <w:i/>
                <w:lang w:val="en-US"/>
              </w:rPr>
              <w:t>5</w:t>
            </w:r>
          </w:p>
        </w:tc>
      </w:tr>
      <w:tr w:rsidR="00075100" w:rsidRPr="00C514B7" w14:paraId="1FBCC606"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9503AB" w14:textId="77777777" w:rsidR="00075100" w:rsidRPr="00C514B7" w:rsidRDefault="00075100" w:rsidP="00075100">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BA8CEA" w14:textId="76554CE1" w:rsidR="00075100" w:rsidRPr="00C514B7" w:rsidRDefault="00075100" w:rsidP="00075100">
            <w:pPr>
              <w:pStyle w:val="NormalWeb"/>
              <w:spacing w:before="0" w:beforeAutospacing="0" w:after="0" w:afterAutospacing="0"/>
              <w:textAlignment w:val="baseline"/>
              <w:rPr>
                <w:rFonts w:ascii="Calibri" w:hAnsi="Calibri" w:cs="Calibri"/>
                <w:i/>
              </w:rPr>
            </w:pPr>
            <w:r w:rsidRPr="00945D9C">
              <w:rPr>
                <w:rFonts w:ascii="Calibri" w:hAnsi="Calibri" w:cs="Calibri"/>
                <w:i/>
                <w:kern w:val="24"/>
                <w:lang w:val="es-EC"/>
              </w:rPr>
              <w:t>Escalabilidad</w:t>
            </w:r>
            <w:r>
              <w:rPr>
                <w:rFonts w:ascii="Calibri" w:hAnsi="Calibri" w:cs="Calibri"/>
                <w:i/>
                <w:kern w:val="24"/>
                <w:lang w:val="es-EC"/>
              </w:rPr>
              <w:t xml:space="preserve"> a largo plazo</w:t>
            </w:r>
          </w:p>
        </w:tc>
      </w:tr>
      <w:tr w:rsidR="00075100" w:rsidRPr="00C514B7" w14:paraId="5CCA339B"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805A5EE" w14:textId="77777777" w:rsidR="00075100" w:rsidRPr="00C514B7" w:rsidRDefault="00075100" w:rsidP="00075100">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BB5574" w14:textId="7F6841E1" w:rsidR="00075100" w:rsidRPr="00C514B7" w:rsidRDefault="00075100" w:rsidP="00075100">
            <w:pPr>
              <w:pStyle w:val="NormalWeb"/>
              <w:spacing w:before="0" w:beforeAutospacing="0" w:after="0" w:afterAutospacing="0"/>
              <w:textAlignment w:val="baseline"/>
              <w:rPr>
                <w:rFonts w:ascii="Calibri" w:hAnsi="Calibri" w:cs="Calibri"/>
                <w:i/>
              </w:rPr>
            </w:pPr>
            <w:r>
              <w:rPr>
                <w:rFonts w:ascii="Calibri" w:hAnsi="Calibri" w:cs="Calibri"/>
                <w:i/>
                <w:kern w:val="24"/>
                <w:lang w:val="es-EC"/>
              </w:rPr>
              <w:t>El sistema se adaptará continuamente</w:t>
            </w:r>
          </w:p>
        </w:tc>
      </w:tr>
      <w:tr w:rsidR="00075100" w:rsidRPr="00C514B7" w14:paraId="05F1EBA2"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2AB3DF" w14:textId="77777777" w:rsidR="00075100" w:rsidRPr="00C514B7" w:rsidRDefault="00075100" w:rsidP="00075100">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4367CE" w14:textId="69AA1931" w:rsidR="00075100" w:rsidRPr="00C514B7" w:rsidRDefault="00075100" w:rsidP="00075100">
            <w:pPr>
              <w:pStyle w:val="NormalWeb"/>
              <w:spacing w:before="0" w:beforeAutospacing="0" w:after="0" w:afterAutospacing="0"/>
              <w:textAlignment w:val="baseline"/>
              <w:rPr>
                <w:rFonts w:ascii="Calibri" w:hAnsi="Calibri" w:cs="Calibri"/>
                <w:i/>
              </w:rPr>
            </w:pPr>
            <w:r>
              <w:rPr>
                <w:rFonts w:ascii="Calibri" w:hAnsi="Calibri" w:cs="Calibri"/>
                <w:i/>
              </w:rPr>
              <w:t>No Funcional – De Producto</w:t>
            </w:r>
          </w:p>
        </w:tc>
      </w:tr>
      <w:tr w:rsidR="00075100" w:rsidRPr="00C514B7" w14:paraId="0063BE50"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E95642" w14:textId="77777777" w:rsidR="00075100" w:rsidRPr="00C514B7" w:rsidRDefault="00075100" w:rsidP="00075100">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9EE27E" w14:textId="39AD6341" w:rsidR="00075100" w:rsidRPr="00655320" w:rsidRDefault="00075100" w:rsidP="00075100">
            <w:pPr>
              <w:jc w:val="both"/>
              <w:textAlignment w:val="baseline"/>
              <w:rPr>
                <w:rFonts w:ascii="Calibri" w:hAnsi="Calibri" w:cs="Calibri"/>
                <w:i/>
              </w:rPr>
            </w:pPr>
            <w:r w:rsidRPr="00945D9C">
              <w:rPr>
                <w:rFonts w:ascii="Calibri" w:hAnsi="Calibri" w:cs="Calibri"/>
                <w:i/>
                <w:kern w:val="24"/>
                <w:lang w:val="es-EC"/>
              </w:rPr>
              <w:t xml:space="preserve">El sistema se </w:t>
            </w:r>
            <w:r w:rsidRPr="00945D9C">
              <w:rPr>
                <w:rFonts w:ascii="Calibri" w:hAnsi="Calibri" w:cs="Calibri"/>
                <w:i/>
                <w:kern w:val="24"/>
              </w:rPr>
              <w:t>ejecutará</w:t>
            </w:r>
            <w:r w:rsidRPr="00945D9C">
              <w:rPr>
                <w:rFonts w:ascii="Calibri" w:hAnsi="Calibri" w:cs="Calibri"/>
                <w:i/>
                <w:kern w:val="24"/>
                <w:lang w:val="es-EC"/>
              </w:rPr>
              <w:t xml:space="preserve"> con una memoria dinámica</w:t>
            </w:r>
            <w:r>
              <w:rPr>
                <w:rFonts w:ascii="Calibri" w:hAnsi="Calibri" w:cs="Calibri"/>
                <w:i/>
                <w:kern w:val="24"/>
              </w:rPr>
              <w:t xml:space="preserve"> lo cual permitirá que, al aumentar la cantidad de credenciales de usuarios y demás datos almacenados su rendimiento se mantenga en su normal funcionamiento.</w:t>
            </w:r>
          </w:p>
        </w:tc>
      </w:tr>
      <w:tr w:rsidR="008C6FF7" w:rsidRPr="00C514B7" w14:paraId="4BA96A56"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D88C1EE" w14:textId="77777777" w:rsidR="008C6FF7" w:rsidRPr="00C514B7" w:rsidRDefault="008C6FF7" w:rsidP="009126BB">
            <w:pPr>
              <w:rPr>
                <w:rFonts w:ascii="Calibri" w:hAnsi="Calibri" w:cs="Calibri"/>
                <w:i/>
              </w:rPr>
            </w:pPr>
            <w:r w:rsidRPr="00C514B7">
              <w:rPr>
                <w:rFonts w:ascii="Calibri" w:hAnsi="Calibri" w:cs="Calibri"/>
                <w:i/>
                <w:iCs/>
              </w:rPr>
              <w:lastRenderedPageBreak/>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848A26" w14:textId="77777777" w:rsidR="008C6FF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41B4AEF9" w14:textId="77777777" w:rsidR="008C6FF7" w:rsidRPr="00C514B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8C6FF7" w:rsidRPr="00C514B7" w14:paraId="4C4D7841"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6143F4"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78B1E5" w14:textId="77777777" w:rsidR="008C6FF7" w:rsidRPr="004F1F67" w:rsidRDefault="008C6FF7"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68330938" w14:textId="77777777" w:rsidR="00CB5181" w:rsidRDefault="00CB5181"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8C6FF7" w:rsidRPr="00C514B7" w14:paraId="5BDF9D00"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F3C45E"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C10B69" w14:textId="5CA24325" w:rsidR="008C6FF7" w:rsidRPr="00C514B7" w:rsidRDefault="008C6FF7" w:rsidP="009126BB">
            <w:pPr>
              <w:rPr>
                <w:rFonts w:ascii="Calibri" w:hAnsi="Calibri" w:cs="Calibri"/>
                <w:i/>
              </w:rPr>
            </w:pPr>
            <w:r w:rsidRPr="00E07736">
              <w:rPr>
                <w:rFonts w:ascii="Calibri" w:hAnsi="Calibri" w:cs="Calibri"/>
                <w:b/>
                <w:i/>
                <w:lang w:val="en-US"/>
              </w:rPr>
              <w:t>R</w:t>
            </w:r>
            <w:r>
              <w:rPr>
                <w:rFonts w:ascii="Calibri" w:hAnsi="Calibri" w:cs="Calibri"/>
                <w:b/>
                <w:i/>
                <w:lang w:val="en-US"/>
              </w:rPr>
              <w:t>N-1</w:t>
            </w:r>
            <w:r w:rsidR="00F703D8">
              <w:rPr>
                <w:rFonts w:ascii="Calibri" w:hAnsi="Calibri" w:cs="Calibri"/>
                <w:b/>
                <w:i/>
                <w:lang w:val="en-US"/>
              </w:rPr>
              <w:t>6</w:t>
            </w:r>
          </w:p>
        </w:tc>
      </w:tr>
      <w:tr w:rsidR="00CB5181" w:rsidRPr="00C514B7" w14:paraId="27165E00"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96EB88" w14:textId="77777777" w:rsidR="00CB5181" w:rsidRPr="00C514B7" w:rsidRDefault="00CB5181" w:rsidP="00CB5181">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D694C7" w14:textId="423395A7" w:rsidR="00CB5181" w:rsidRPr="00C514B7" w:rsidRDefault="00CB5181" w:rsidP="00CB5181">
            <w:pPr>
              <w:pStyle w:val="NormalWeb"/>
              <w:spacing w:before="0" w:beforeAutospacing="0" w:after="0" w:afterAutospacing="0"/>
              <w:textAlignment w:val="baseline"/>
              <w:rPr>
                <w:rFonts w:ascii="Calibri" w:hAnsi="Calibri" w:cs="Calibri"/>
                <w:i/>
              </w:rPr>
            </w:pPr>
            <w:r>
              <w:rPr>
                <w:rFonts w:ascii="Calibri" w:hAnsi="Calibri" w:cs="Calibri"/>
                <w:i/>
              </w:rPr>
              <w:t>Mantenimiento del sistema.</w:t>
            </w:r>
          </w:p>
        </w:tc>
      </w:tr>
      <w:tr w:rsidR="00CB5181" w:rsidRPr="00C514B7" w14:paraId="071A2B33"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20F953" w14:textId="77777777" w:rsidR="00CB5181" w:rsidRPr="00C514B7" w:rsidRDefault="00CB5181" w:rsidP="00CB5181">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C099808" w14:textId="504D994A" w:rsidR="00CB5181" w:rsidRPr="00C514B7" w:rsidRDefault="00CB5181" w:rsidP="00CB5181">
            <w:pPr>
              <w:pStyle w:val="NormalWeb"/>
              <w:spacing w:before="0" w:beforeAutospacing="0" w:after="0" w:afterAutospacing="0"/>
              <w:textAlignment w:val="baseline"/>
              <w:rPr>
                <w:rFonts w:ascii="Calibri" w:hAnsi="Calibri" w:cs="Calibri"/>
                <w:i/>
              </w:rPr>
            </w:pPr>
            <w:r>
              <w:rPr>
                <w:rFonts w:ascii="Calibri" w:hAnsi="Calibri" w:cs="Calibri"/>
                <w:i/>
              </w:rPr>
              <w:t>El sistema deberá presentar un manual de instalación y de usuario realizado por parte del administrador.</w:t>
            </w:r>
          </w:p>
        </w:tc>
      </w:tr>
      <w:tr w:rsidR="00CB5181" w:rsidRPr="00C514B7" w14:paraId="382BF630"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F7F129" w14:textId="77777777" w:rsidR="00CB5181" w:rsidRPr="00C514B7" w:rsidRDefault="00CB5181" w:rsidP="00CB5181">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EB7D1F" w14:textId="7D0C8B02" w:rsidR="00CB5181" w:rsidRPr="00C514B7" w:rsidRDefault="00CB5181" w:rsidP="00CB5181">
            <w:pPr>
              <w:pStyle w:val="NormalWeb"/>
              <w:spacing w:before="0" w:beforeAutospacing="0" w:after="0" w:afterAutospacing="0"/>
              <w:textAlignment w:val="baseline"/>
              <w:rPr>
                <w:rFonts w:ascii="Calibri" w:hAnsi="Calibri" w:cs="Calibri"/>
                <w:i/>
              </w:rPr>
            </w:pPr>
            <w:r>
              <w:rPr>
                <w:rFonts w:ascii="Calibri" w:hAnsi="Calibri" w:cs="Calibri"/>
                <w:i/>
              </w:rPr>
              <w:t>No Funcional – Mantenibilidad</w:t>
            </w:r>
          </w:p>
        </w:tc>
      </w:tr>
      <w:tr w:rsidR="00CB5181" w:rsidRPr="00C514B7" w14:paraId="1C1C641F"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9066E2" w14:textId="77777777" w:rsidR="00CB5181" w:rsidRPr="00C514B7" w:rsidRDefault="00CB5181" w:rsidP="00CB5181">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C79E9B" w14:textId="0C38B87E" w:rsidR="00CB5181" w:rsidRPr="00655320" w:rsidRDefault="00CB5181" w:rsidP="00CB5181">
            <w:pPr>
              <w:jc w:val="both"/>
              <w:textAlignment w:val="baseline"/>
              <w:rPr>
                <w:rFonts w:ascii="Calibri" w:hAnsi="Calibri" w:cs="Calibri"/>
                <w:i/>
              </w:rPr>
            </w:pPr>
            <w:r>
              <w:rPr>
                <w:rFonts w:ascii="Calibri" w:hAnsi="Calibri" w:cs="Calibri"/>
                <w:i/>
              </w:rPr>
              <w:t>El sistema debe disponer una documentación que sea fácil de entender para una futura actualización que permita realizar un mantenimiento al sistema con el menor esfuerzo posible.</w:t>
            </w:r>
          </w:p>
        </w:tc>
      </w:tr>
      <w:tr w:rsidR="008C6FF7" w:rsidRPr="00C514B7" w14:paraId="53C1FB3C"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39BB81" w14:textId="77777777" w:rsidR="008C6FF7" w:rsidRPr="00C514B7" w:rsidRDefault="008C6FF7"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DAE6DB" w14:textId="77777777" w:rsidR="008C6FF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4DD732BA" w14:textId="77777777" w:rsidR="008C6FF7" w:rsidRPr="00C514B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8C6FF7" w:rsidRPr="00C514B7" w14:paraId="66F75521"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D01BB1"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C3288B" w14:textId="77777777" w:rsidR="008C6FF7" w:rsidRPr="004F1F67" w:rsidRDefault="008C6FF7"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7110F0D3" w14:textId="3989BDE9" w:rsidR="008C6FF7" w:rsidRDefault="008C6FF7"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8C6FF7" w:rsidRPr="00C514B7" w14:paraId="4A0663DA"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681265"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96AA0C" w14:textId="3276473D" w:rsidR="008C6FF7" w:rsidRPr="00C514B7" w:rsidRDefault="008C6FF7" w:rsidP="009126BB">
            <w:pPr>
              <w:rPr>
                <w:rFonts w:ascii="Calibri" w:hAnsi="Calibri" w:cs="Calibri"/>
                <w:i/>
              </w:rPr>
            </w:pPr>
            <w:r w:rsidRPr="00E07736">
              <w:rPr>
                <w:rFonts w:ascii="Calibri" w:hAnsi="Calibri" w:cs="Calibri"/>
                <w:b/>
                <w:i/>
                <w:lang w:val="en-US"/>
              </w:rPr>
              <w:t>R</w:t>
            </w:r>
            <w:r>
              <w:rPr>
                <w:rFonts w:ascii="Calibri" w:hAnsi="Calibri" w:cs="Calibri"/>
                <w:b/>
                <w:i/>
                <w:lang w:val="en-US"/>
              </w:rPr>
              <w:t>N-1</w:t>
            </w:r>
            <w:r w:rsidR="00F703D8">
              <w:rPr>
                <w:rFonts w:ascii="Calibri" w:hAnsi="Calibri" w:cs="Calibri"/>
                <w:b/>
                <w:i/>
                <w:lang w:val="en-US"/>
              </w:rPr>
              <w:t>7</w:t>
            </w:r>
          </w:p>
        </w:tc>
      </w:tr>
      <w:tr w:rsidR="00577280" w:rsidRPr="00C514B7" w14:paraId="5073F0E9"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3185B3" w14:textId="77777777" w:rsidR="00577280" w:rsidRPr="00C514B7" w:rsidRDefault="00577280" w:rsidP="00577280">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E30641" w14:textId="674F3971" w:rsidR="00577280" w:rsidRPr="00C514B7" w:rsidRDefault="00577280" w:rsidP="00577280">
            <w:pPr>
              <w:pStyle w:val="NormalWeb"/>
              <w:spacing w:before="0" w:beforeAutospacing="0" w:after="0" w:afterAutospacing="0"/>
              <w:textAlignment w:val="baseline"/>
              <w:rPr>
                <w:rFonts w:ascii="Calibri" w:hAnsi="Calibri" w:cs="Calibri"/>
                <w:i/>
              </w:rPr>
            </w:pPr>
            <w:r>
              <w:rPr>
                <w:rFonts w:ascii="Calibri" w:hAnsi="Calibri" w:cs="Calibri"/>
                <w:i/>
              </w:rPr>
              <w:t>Seguridad en la información.</w:t>
            </w:r>
          </w:p>
        </w:tc>
      </w:tr>
      <w:tr w:rsidR="00577280" w:rsidRPr="00C514B7" w14:paraId="707AD65C"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EDF9E2" w14:textId="77777777" w:rsidR="00577280" w:rsidRPr="00C514B7" w:rsidRDefault="00577280" w:rsidP="00577280">
            <w:pPr>
              <w:rPr>
                <w:rFonts w:ascii="Calibri" w:hAnsi="Calibri" w:cs="Calibri"/>
                <w:i/>
              </w:rPr>
            </w:pPr>
            <w:proofErr w:type="spellStart"/>
            <w:r w:rsidRPr="00C514B7">
              <w:rPr>
                <w:rFonts w:ascii="Calibri" w:hAnsi="Calibri" w:cs="Calibri"/>
                <w:i/>
                <w:iCs/>
                <w:lang w:val="en-US"/>
              </w:rPr>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980168" w14:textId="02E23B07" w:rsidR="00577280" w:rsidRPr="00C514B7" w:rsidRDefault="00577280" w:rsidP="00577280">
            <w:pPr>
              <w:pStyle w:val="NormalWeb"/>
              <w:spacing w:before="0" w:beforeAutospacing="0" w:after="0" w:afterAutospacing="0"/>
              <w:textAlignment w:val="baseline"/>
              <w:rPr>
                <w:rFonts w:ascii="Calibri" w:hAnsi="Calibri" w:cs="Calibri"/>
                <w:i/>
              </w:rPr>
            </w:pPr>
            <w:r>
              <w:rPr>
                <w:rFonts w:ascii="Calibri" w:hAnsi="Calibri" w:cs="Calibri"/>
                <w:i/>
              </w:rPr>
              <w:t>El sistema garantizará a los usuarios una seguridad en cuanto a la información que se produce y almacena en el sistema.</w:t>
            </w:r>
          </w:p>
        </w:tc>
      </w:tr>
      <w:tr w:rsidR="00577280" w:rsidRPr="00C514B7" w14:paraId="403D2D11"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7E709F" w14:textId="77777777" w:rsidR="00577280" w:rsidRPr="00C514B7" w:rsidRDefault="00577280" w:rsidP="00577280">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B35E81" w14:textId="4962317B" w:rsidR="00577280" w:rsidRPr="00C514B7" w:rsidRDefault="00577280" w:rsidP="00577280">
            <w:pPr>
              <w:pStyle w:val="NormalWeb"/>
              <w:spacing w:before="0" w:beforeAutospacing="0" w:after="0" w:afterAutospacing="0"/>
              <w:textAlignment w:val="baseline"/>
              <w:rPr>
                <w:rFonts w:ascii="Calibri" w:hAnsi="Calibri" w:cs="Calibri"/>
                <w:i/>
              </w:rPr>
            </w:pPr>
            <w:r>
              <w:rPr>
                <w:rFonts w:ascii="Calibri" w:hAnsi="Calibri" w:cs="Calibri"/>
                <w:i/>
              </w:rPr>
              <w:t>No Funcional – Seguridad</w:t>
            </w:r>
          </w:p>
        </w:tc>
      </w:tr>
      <w:tr w:rsidR="00577280" w:rsidRPr="00C514B7" w14:paraId="7136C7DA"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F6B37B" w14:textId="77777777" w:rsidR="00577280" w:rsidRPr="00C514B7" w:rsidRDefault="00577280" w:rsidP="00577280">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50220A" w14:textId="7E9D0B64" w:rsidR="00577280" w:rsidRPr="00655320" w:rsidRDefault="00577280" w:rsidP="00577280">
            <w:pPr>
              <w:jc w:val="both"/>
              <w:textAlignment w:val="baseline"/>
              <w:rPr>
                <w:rFonts w:ascii="Calibri" w:hAnsi="Calibri" w:cs="Calibri"/>
                <w:i/>
              </w:rPr>
            </w:pPr>
            <w:r>
              <w:rPr>
                <w:rFonts w:ascii="Calibri" w:hAnsi="Calibri" w:cs="Calibri"/>
                <w:i/>
              </w:rPr>
              <w:t>El sistema garantizará la seguridad del sistema con respecto a los datos e información que se manejan en la base de datos, contraseñas, y registro a través de la encriptación de los datos.</w:t>
            </w:r>
          </w:p>
        </w:tc>
      </w:tr>
      <w:tr w:rsidR="008C6FF7" w:rsidRPr="00C514B7" w14:paraId="7B442BA1"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9DD773" w14:textId="77777777" w:rsidR="008C6FF7" w:rsidRPr="00C514B7" w:rsidRDefault="008C6FF7"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B5F4E4B" w14:textId="77777777" w:rsidR="008C6FF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624B3BDB" w14:textId="77777777" w:rsidR="008C6FF7" w:rsidRPr="00C514B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8C6FF7" w:rsidRPr="00C514B7" w14:paraId="73C37E3A"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4AAEFC"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27B7D0" w14:textId="77777777" w:rsidR="008C6FF7" w:rsidRPr="004F1F67" w:rsidRDefault="008C6FF7"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tbl>
    <w:p w14:paraId="74477533" w14:textId="2DCE7058" w:rsidR="008C6FF7" w:rsidRDefault="008C6FF7" w:rsidP="00FF7133"/>
    <w:tbl>
      <w:tblPr>
        <w:tblW w:w="7934" w:type="dxa"/>
        <w:jc w:val="center"/>
        <w:tblCellMar>
          <w:left w:w="0" w:type="dxa"/>
          <w:right w:w="0" w:type="dxa"/>
        </w:tblCellMar>
        <w:tblLook w:val="0600" w:firstRow="0" w:lastRow="0" w:firstColumn="0" w:lastColumn="0" w:noHBand="1" w:noVBand="1"/>
      </w:tblPr>
      <w:tblGrid>
        <w:gridCol w:w="1608"/>
        <w:gridCol w:w="6326"/>
      </w:tblGrid>
      <w:tr w:rsidR="008C6FF7" w:rsidRPr="00C514B7" w14:paraId="13757F85" w14:textId="77777777" w:rsidTr="009126BB">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CBEDC1"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Número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6CE40C" w14:textId="1F8E1C1B" w:rsidR="008C6FF7" w:rsidRPr="00C514B7" w:rsidRDefault="008C6FF7" w:rsidP="009126BB">
            <w:pPr>
              <w:rPr>
                <w:rFonts w:ascii="Calibri" w:hAnsi="Calibri" w:cs="Calibri"/>
                <w:i/>
              </w:rPr>
            </w:pPr>
            <w:r w:rsidRPr="00E07736">
              <w:rPr>
                <w:rFonts w:ascii="Calibri" w:hAnsi="Calibri" w:cs="Calibri"/>
                <w:b/>
                <w:i/>
                <w:lang w:val="en-US"/>
              </w:rPr>
              <w:t>R</w:t>
            </w:r>
            <w:r>
              <w:rPr>
                <w:rFonts w:ascii="Calibri" w:hAnsi="Calibri" w:cs="Calibri"/>
                <w:b/>
                <w:i/>
                <w:lang w:val="en-US"/>
              </w:rPr>
              <w:t>N-1</w:t>
            </w:r>
            <w:r w:rsidR="00F703D8">
              <w:rPr>
                <w:rFonts w:ascii="Calibri" w:hAnsi="Calibri" w:cs="Calibri"/>
                <w:b/>
                <w:i/>
                <w:lang w:val="en-US"/>
              </w:rPr>
              <w:t>8</w:t>
            </w:r>
          </w:p>
        </w:tc>
      </w:tr>
      <w:tr w:rsidR="00EF7A83" w:rsidRPr="00C514B7" w14:paraId="0523B4FF" w14:textId="77777777" w:rsidTr="009126BB">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DA9DF05" w14:textId="77777777" w:rsidR="00EF7A83" w:rsidRPr="00C514B7" w:rsidRDefault="00EF7A83" w:rsidP="00EF7A83">
            <w:pPr>
              <w:rPr>
                <w:rFonts w:ascii="Calibri" w:hAnsi="Calibri" w:cs="Calibri"/>
                <w:i/>
              </w:rPr>
            </w:pPr>
            <w:proofErr w:type="spellStart"/>
            <w:r w:rsidRPr="00C514B7">
              <w:rPr>
                <w:rFonts w:ascii="Calibri" w:hAnsi="Calibri" w:cs="Calibri"/>
                <w:i/>
                <w:iCs/>
                <w:lang w:val="en-US"/>
              </w:rPr>
              <w:t>Título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DD8428" w14:textId="727354DA" w:rsidR="00EF7A83" w:rsidRPr="00C514B7" w:rsidRDefault="00EF7A83" w:rsidP="00EF7A83">
            <w:pPr>
              <w:pStyle w:val="NormalWeb"/>
              <w:spacing w:before="0" w:beforeAutospacing="0" w:after="0" w:afterAutospacing="0"/>
              <w:textAlignment w:val="baseline"/>
              <w:rPr>
                <w:rFonts w:ascii="Calibri" w:hAnsi="Calibri" w:cs="Calibri"/>
                <w:i/>
              </w:rPr>
            </w:pPr>
            <w:proofErr w:type="spellStart"/>
            <w:r>
              <w:rPr>
                <w:rFonts w:ascii="Calibri" w:hAnsi="Calibri" w:cs="Calibri"/>
                <w:i/>
                <w:kern w:val="24"/>
                <w:lang w:val="en-US"/>
              </w:rPr>
              <w:t>Sistemas</w:t>
            </w:r>
            <w:proofErr w:type="spellEnd"/>
            <w:r>
              <w:rPr>
                <w:rFonts w:ascii="Calibri" w:hAnsi="Calibri" w:cs="Calibri"/>
                <w:i/>
                <w:kern w:val="24"/>
                <w:lang w:val="en-US"/>
              </w:rPr>
              <w:t xml:space="preserve"> </w:t>
            </w:r>
            <w:proofErr w:type="spellStart"/>
            <w:r>
              <w:rPr>
                <w:rFonts w:ascii="Calibri" w:hAnsi="Calibri" w:cs="Calibri"/>
                <w:i/>
                <w:kern w:val="24"/>
                <w:lang w:val="en-US"/>
              </w:rPr>
              <w:t>Operativos</w:t>
            </w:r>
            <w:proofErr w:type="spellEnd"/>
          </w:p>
        </w:tc>
      </w:tr>
      <w:tr w:rsidR="00EF7A83" w:rsidRPr="00C514B7" w14:paraId="48D5B231" w14:textId="77777777" w:rsidTr="009126BB">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E35288" w14:textId="77777777" w:rsidR="00EF7A83" w:rsidRPr="00C514B7" w:rsidRDefault="00EF7A83" w:rsidP="00EF7A83">
            <w:pPr>
              <w:rPr>
                <w:rFonts w:ascii="Calibri" w:hAnsi="Calibri" w:cs="Calibri"/>
                <w:i/>
              </w:rPr>
            </w:pPr>
            <w:proofErr w:type="spellStart"/>
            <w:r w:rsidRPr="00C514B7">
              <w:rPr>
                <w:rFonts w:ascii="Calibri" w:hAnsi="Calibri" w:cs="Calibri"/>
                <w:i/>
                <w:iCs/>
                <w:lang w:val="en-US"/>
              </w:rPr>
              <w:lastRenderedPageBreak/>
              <w:t>Texto</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E21894" w14:textId="705585D6" w:rsidR="00EF7A83" w:rsidRPr="00C514B7" w:rsidRDefault="00EF7A83" w:rsidP="00EF7A83">
            <w:pPr>
              <w:pStyle w:val="NormalWeb"/>
              <w:spacing w:before="0" w:beforeAutospacing="0" w:after="0" w:afterAutospacing="0"/>
              <w:textAlignment w:val="baseline"/>
              <w:rPr>
                <w:rFonts w:ascii="Calibri" w:hAnsi="Calibri" w:cs="Calibri"/>
                <w:i/>
              </w:rPr>
            </w:pPr>
            <w:r w:rsidRPr="0015424E">
              <w:rPr>
                <w:rFonts w:ascii="Calibri" w:hAnsi="Calibri" w:cs="Calibri"/>
                <w:i/>
                <w:kern w:val="24"/>
                <w:lang w:val="es-EC"/>
              </w:rPr>
              <w:t xml:space="preserve">El Sistema </w:t>
            </w:r>
            <w:r>
              <w:rPr>
                <w:rFonts w:ascii="Calibri" w:hAnsi="Calibri" w:cs="Calibri"/>
                <w:i/>
                <w:kern w:val="24"/>
                <w:lang w:val="es-EC"/>
              </w:rPr>
              <w:t>podrá ser utilizado en diversos sistemas operativos.</w:t>
            </w:r>
          </w:p>
        </w:tc>
      </w:tr>
      <w:tr w:rsidR="00EF7A83" w:rsidRPr="00C514B7" w14:paraId="226FFD56" w14:textId="77777777" w:rsidTr="009126BB">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21E621" w14:textId="77777777" w:rsidR="00EF7A83" w:rsidRPr="00C514B7" w:rsidRDefault="00EF7A83" w:rsidP="00EF7A83">
            <w:pPr>
              <w:rPr>
                <w:rFonts w:ascii="Calibri" w:hAnsi="Calibri" w:cs="Calibri"/>
                <w:i/>
              </w:rPr>
            </w:pPr>
            <w:r w:rsidRPr="00C514B7">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866225" w14:textId="392DF51D" w:rsidR="00EF7A83" w:rsidRPr="00C514B7" w:rsidRDefault="00EF7A83" w:rsidP="00EF7A83">
            <w:pPr>
              <w:pStyle w:val="NormalWeb"/>
              <w:spacing w:before="0" w:beforeAutospacing="0" w:after="0" w:afterAutospacing="0"/>
              <w:textAlignment w:val="baseline"/>
              <w:rPr>
                <w:rFonts w:ascii="Calibri" w:hAnsi="Calibri" w:cs="Calibri"/>
                <w:i/>
              </w:rPr>
            </w:pPr>
            <w:proofErr w:type="spellStart"/>
            <w:r w:rsidRPr="000B34C3">
              <w:rPr>
                <w:rFonts w:ascii="Calibri" w:hAnsi="Calibri" w:cs="Calibri"/>
                <w:i/>
                <w:kern w:val="24"/>
                <w:lang w:val="en-US"/>
              </w:rPr>
              <w:t>Funcional</w:t>
            </w:r>
            <w:proofErr w:type="spellEnd"/>
            <w:r w:rsidRPr="000B34C3">
              <w:rPr>
                <w:rFonts w:ascii="Calibri" w:hAnsi="Calibri" w:cs="Calibri"/>
                <w:i/>
                <w:kern w:val="24"/>
                <w:lang w:val="en-US"/>
              </w:rPr>
              <w:t xml:space="preserve"> </w:t>
            </w:r>
            <w:r>
              <w:rPr>
                <w:rFonts w:ascii="Calibri" w:hAnsi="Calibri" w:cs="Calibri"/>
                <w:i/>
                <w:kern w:val="24"/>
                <w:lang w:val="en-US"/>
              </w:rPr>
              <w:t>–</w:t>
            </w:r>
            <w:r w:rsidRPr="000B34C3">
              <w:rPr>
                <w:rFonts w:ascii="Calibri" w:hAnsi="Calibri" w:cs="Calibri"/>
                <w:i/>
                <w:kern w:val="24"/>
                <w:lang w:val="en-US"/>
              </w:rPr>
              <w:t xml:space="preserve"> </w:t>
            </w:r>
            <w:proofErr w:type="spellStart"/>
            <w:r>
              <w:rPr>
                <w:rFonts w:ascii="Calibri" w:hAnsi="Calibri" w:cs="Calibri"/>
                <w:i/>
                <w:kern w:val="24"/>
                <w:lang w:val="en-US"/>
              </w:rPr>
              <w:t>Interfaz</w:t>
            </w:r>
            <w:proofErr w:type="spellEnd"/>
            <w:r>
              <w:rPr>
                <w:rFonts w:ascii="Calibri" w:hAnsi="Calibri" w:cs="Calibri"/>
                <w:i/>
                <w:kern w:val="24"/>
                <w:lang w:val="en-US"/>
              </w:rPr>
              <w:t xml:space="preserve"> </w:t>
            </w:r>
          </w:p>
        </w:tc>
      </w:tr>
      <w:tr w:rsidR="00EF7A83" w:rsidRPr="00C514B7" w14:paraId="746552BB" w14:textId="77777777" w:rsidTr="009126BB">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568231" w14:textId="77777777" w:rsidR="00EF7A83" w:rsidRPr="00C514B7" w:rsidRDefault="00EF7A83" w:rsidP="00EF7A83">
            <w:pPr>
              <w:rPr>
                <w:rFonts w:ascii="Calibri" w:hAnsi="Calibri" w:cs="Calibri"/>
                <w:i/>
              </w:rPr>
            </w:pPr>
            <w:r w:rsidRPr="00C514B7">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448383" w14:textId="77777777" w:rsidR="00EF7A83" w:rsidRDefault="00EF7A83" w:rsidP="00EF7A83">
            <w:pPr>
              <w:jc w:val="both"/>
              <w:textAlignment w:val="baseline"/>
              <w:rPr>
                <w:rFonts w:ascii="Calibri" w:hAnsi="Calibri" w:cs="Calibri"/>
                <w:i/>
                <w:kern w:val="24"/>
                <w:lang w:val="es-EC"/>
              </w:rPr>
            </w:pPr>
            <w:r w:rsidRPr="00954C4A">
              <w:rPr>
                <w:rFonts w:ascii="Calibri" w:hAnsi="Calibri" w:cs="Calibri"/>
                <w:i/>
                <w:kern w:val="24"/>
                <w:lang w:val="es-EC"/>
              </w:rPr>
              <w:t xml:space="preserve">El sistema </w:t>
            </w:r>
            <w:r>
              <w:rPr>
                <w:rFonts w:ascii="Calibri" w:hAnsi="Calibri" w:cs="Calibri"/>
                <w:i/>
                <w:kern w:val="24"/>
                <w:lang w:val="es-EC"/>
              </w:rPr>
              <w:t>podrá ser utilizado por los siguientes sistemas operativos:</w:t>
            </w:r>
          </w:p>
          <w:p w14:paraId="1775F309" w14:textId="77777777" w:rsidR="00EF7A83" w:rsidRPr="00CE0B44" w:rsidRDefault="00EF7A83">
            <w:pPr>
              <w:pStyle w:val="Prrafodelista"/>
              <w:numPr>
                <w:ilvl w:val="0"/>
                <w:numId w:val="14"/>
              </w:numPr>
              <w:jc w:val="both"/>
              <w:textAlignment w:val="baseline"/>
              <w:rPr>
                <w:rFonts w:ascii="Calibri" w:hAnsi="Calibri" w:cs="Calibri"/>
                <w:i/>
                <w:kern w:val="24"/>
                <w:lang w:val="es-EC"/>
              </w:rPr>
            </w:pPr>
            <w:r w:rsidRPr="00CE0B44">
              <w:rPr>
                <w:rFonts w:ascii="Calibri" w:hAnsi="Calibri" w:cs="Calibri"/>
                <w:i/>
                <w:kern w:val="24"/>
                <w:lang w:val="es-EC"/>
              </w:rPr>
              <w:t>Windows</w:t>
            </w:r>
          </w:p>
          <w:p w14:paraId="22F96DD3" w14:textId="77777777" w:rsidR="00EF7A83" w:rsidRDefault="00EF7A83">
            <w:pPr>
              <w:pStyle w:val="Prrafodelista"/>
              <w:numPr>
                <w:ilvl w:val="0"/>
                <w:numId w:val="14"/>
              </w:numPr>
              <w:jc w:val="both"/>
              <w:textAlignment w:val="baseline"/>
              <w:rPr>
                <w:rFonts w:ascii="Calibri" w:hAnsi="Calibri" w:cs="Calibri"/>
                <w:i/>
                <w:kern w:val="24"/>
                <w:lang w:val="es-EC"/>
              </w:rPr>
            </w:pPr>
            <w:r w:rsidRPr="00CE0B44">
              <w:rPr>
                <w:rFonts w:ascii="Calibri" w:hAnsi="Calibri" w:cs="Calibri"/>
                <w:i/>
                <w:kern w:val="24"/>
                <w:lang w:val="es-EC"/>
              </w:rPr>
              <w:t xml:space="preserve">Linux </w:t>
            </w:r>
          </w:p>
          <w:p w14:paraId="55F6EB0D" w14:textId="77777777" w:rsidR="00EF7A83" w:rsidRDefault="00EF7A83">
            <w:pPr>
              <w:pStyle w:val="Prrafodelista"/>
              <w:numPr>
                <w:ilvl w:val="0"/>
                <w:numId w:val="14"/>
              </w:numPr>
              <w:jc w:val="both"/>
              <w:textAlignment w:val="baseline"/>
              <w:rPr>
                <w:rFonts w:ascii="Calibri" w:hAnsi="Calibri" w:cs="Calibri"/>
                <w:i/>
                <w:kern w:val="24"/>
                <w:lang w:val="es-EC"/>
              </w:rPr>
            </w:pPr>
            <w:r>
              <w:rPr>
                <w:rFonts w:ascii="Calibri" w:hAnsi="Calibri" w:cs="Calibri"/>
                <w:i/>
                <w:kern w:val="24"/>
                <w:lang w:val="es-EC"/>
              </w:rPr>
              <w:t>Mac OS</w:t>
            </w:r>
          </w:p>
          <w:p w14:paraId="7CA442C9" w14:textId="77777777" w:rsidR="00EF7A83" w:rsidRDefault="00EF7A83">
            <w:pPr>
              <w:pStyle w:val="Prrafodelista"/>
              <w:numPr>
                <w:ilvl w:val="0"/>
                <w:numId w:val="14"/>
              </w:numPr>
              <w:jc w:val="both"/>
              <w:textAlignment w:val="baseline"/>
              <w:rPr>
                <w:rFonts w:ascii="Calibri" w:hAnsi="Calibri" w:cs="Calibri"/>
                <w:i/>
                <w:kern w:val="24"/>
                <w:lang w:val="es-EC"/>
              </w:rPr>
            </w:pPr>
            <w:r>
              <w:rPr>
                <w:rFonts w:ascii="Calibri" w:hAnsi="Calibri" w:cs="Calibri"/>
                <w:i/>
                <w:kern w:val="24"/>
                <w:lang w:val="es-EC"/>
              </w:rPr>
              <w:t>Android</w:t>
            </w:r>
          </w:p>
          <w:p w14:paraId="3ACD6340" w14:textId="44A31CE5" w:rsidR="00EF7A83" w:rsidRPr="00EF7A83" w:rsidRDefault="00EF7A83">
            <w:pPr>
              <w:pStyle w:val="Prrafodelista"/>
              <w:numPr>
                <w:ilvl w:val="0"/>
                <w:numId w:val="14"/>
              </w:numPr>
              <w:jc w:val="both"/>
              <w:textAlignment w:val="baseline"/>
              <w:rPr>
                <w:rFonts w:ascii="Calibri" w:hAnsi="Calibri" w:cs="Calibri"/>
                <w:i/>
              </w:rPr>
            </w:pPr>
            <w:r w:rsidRPr="00EF7A83">
              <w:rPr>
                <w:rFonts w:ascii="Calibri" w:hAnsi="Calibri" w:cs="Calibri"/>
                <w:i/>
                <w:kern w:val="24"/>
                <w:lang w:val="es-EC"/>
              </w:rPr>
              <w:t>IOS</w:t>
            </w:r>
          </w:p>
        </w:tc>
      </w:tr>
      <w:tr w:rsidR="008C6FF7" w:rsidRPr="00C514B7" w14:paraId="37991026" w14:textId="77777777" w:rsidTr="009126BB">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23D0E2" w14:textId="77777777" w:rsidR="008C6FF7" w:rsidRPr="00C514B7" w:rsidRDefault="008C6FF7" w:rsidP="009126BB">
            <w:pPr>
              <w:rPr>
                <w:rFonts w:ascii="Calibri" w:hAnsi="Calibri" w:cs="Calibri"/>
                <w:i/>
              </w:rPr>
            </w:pPr>
            <w:r w:rsidRPr="00C514B7">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115F2A" w14:textId="77777777" w:rsidR="008C6FF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19/06/2022</w:t>
            </w:r>
          </w:p>
          <w:p w14:paraId="087CD236" w14:textId="77777777" w:rsidR="008C6FF7" w:rsidRPr="00C514B7" w:rsidRDefault="008C6FF7" w:rsidP="009126BB">
            <w:pPr>
              <w:pStyle w:val="NormalWeb"/>
              <w:spacing w:before="0" w:beforeAutospacing="0" w:after="0" w:afterAutospacing="0"/>
              <w:textAlignment w:val="baseline"/>
              <w:rPr>
                <w:rFonts w:ascii="Calibri" w:hAnsi="Calibri" w:cs="Calibri"/>
                <w:i/>
              </w:rPr>
            </w:pPr>
            <w:r>
              <w:rPr>
                <w:rFonts w:ascii="Calibri" w:hAnsi="Calibri" w:cs="Calibri"/>
                <w:i/>
              </w:rPr>
              <w:t>Versión 1.0</w:t>
            </w:r>
          </w:p>
        </w:tc>
      </w:tr>
      <w:tr w:rsidR="008C6FF7" w:rsidRPr="00C514B7" w14:paraId="2DC0B7B0" w14:textId="77777777" w:rsidTr="009126BB">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0D53EE" w14:textId="77777777" w:rsidR="008C6FF7" w:rsidRPr="00C514B7" w:rsidRDefault="008C6FF7" w:rsidP="009126BB">
            <w:pPr>
              <w:rPr>
                <w:rFonts w:ascii="Calibri" w:hAnsi="Calibri" w:cs="Calibri"/>
                <w:i/>
              </w:rPr>
            </w:pPr>
            <w:proofErr w:type="spellStart"/>
            <w:r w:rsidRPr="00C514B7">
              <w:rPr>
                <w:rFonts w:ascii="Calibri" w:hAnsi="Calibri" w:cs="Calibri"/>
                <w:i/>
                <w:iCs/>
                <w:lang w:val="en-US"/>
              </w:rPr>
              <w:t>Prioridad</w:t>
            </w:r>
            <w:proofErr w:type="spellEnd"/>
            <w:r w:rsidRPr="00C514B7">
              <w:rPr>
                <w:rFonts w:ascii="Calibri" w:hAnsi="Calibri" w:cs="Calibri"/>
                <w:i/>
                <w:iCs/>
                <w:lang w:val="en-US"/>
              </w:rPr>
              <w:t>:</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5987EF" w14:textId="77777777" w:rsidR="008C6FF7" w:rsidRPr="004F1F67" w:rsidRDefault="008C6FF7" w:rsidP="009126BB">
            <w:pPr>
              <w:pStyle w:val="NormalWeb"/>
              <w:spacing w:before="0" w:beforeAutospacing="0" w:after="0" w:afterAutospacing="0"/>
              <w:textAlignment w:val="baseline"/>
              <w:rPr>
                <w:rFonts w:ascii="Calibri" w:hAnsi="Calibri" w:cs="Calibri"/>
                <w:b/>
                <w:bCs/>
                <w:i/>
              </w:rPr>
            </w:pPr>
            <w:r w:rsidRPr="004F1F67">
              <w:rPr>
                <w:rFonts w:ascii="Calibri" w:hAnsi="Calibri" w:cs="Calibri"/>
                <w:b/>
                <w:bCs/>
                <w:i/>
              </w:rPr>
              <w:t>Alta</w:t>
            </w:r>
          </w:p>
        </w:tc>
      </w:tr>
      <w:bookmarkEnd w:id="41"/>
      <w:bookmarkEnd w:id="42"/>
    </w:tbl>
    <w:p w14:paraId="6CFB262C" w14:textId="77777777" w:rsidR="00C67250" w:rsidRDefault="00C67250" w:rsidP="00405123">
      <w:pPr>
        <w:spacing w:after="120"/>
        <w:jc w:val="both"/>
        <w:rPr>
          <w:rFonts w:ascii="Calibri" w:hAnsi="Calibri" w:cs="Book Antiqua"/>
          <w:i/>
          <w:color w:val="595959"/>
        </w:rPr>
      </w:pPr>
    </w:p>
    <w:p w14:paraId="79F45B8B" w14:textId="77777777" w:rsidR="00C67250" w:rsidRDefault="00C67250" w:rsidP="00C67250">
      <w:pPr>
        <w:pStyle w:val="Ttulo1"/>
        <w:numPr>
          <w:ilvl w:val="0"/>
          <w:numId w:val="2"/>
        </w:numPr>
        <w:tabs>
          <w:tab w:val="num" w:pos="360"/>
        </w:tabs>
        <w:spacing w:before="0" w:after="0"/>
        <w:rPr>
          <w:rFonts w:ascii="Calibri" w:hAnsi="Calibri" w:cs="Book Antiqua"/>
          <w:sz w:val="28"/>
        </w:rPr>
      </w:pPr>
      <w:bookmarkStart w:id="43" w:name="_Toc391994523"/>
      <w:bookmarkStart w:id="44" w:name="_Toc61560568"/>
      <w:r w:rsidRPr="00C67250">
        <w:rPr>
          <w:rFonts w:ascii="Calibri" w:hAnsi="Calibri" w:cs="Book Antiqua"/>
          <w:sz w:val="28"/>
        </w:rPr>
        <w:t>Arquitectura del Producto/Sistema</w:t>
      </w:r>
      <w:bookmarkEnd w:id="43"/>
      <w:bookmarkEnd w:id="44"/>
      <w:r w:rsidRPr="00C67250">
        <w:rPr>
          <w:rFonts w:ascii="Calibri" w:hAnsi="Calibri" w:cs="Book Antiqua"/>
          <w:sz w:val="28"/>
        </w:rPr>
        <w:t xml:space="preserve"> </w:t>
      </w:r>
    </w:p>
    <w:p w14:paraId="2E68E38D" w14:textId="77777777" w:rsidR="00A3332F" w:rsidRDefault="00A3332F" w:rsidP="0033070C">
      <w:pPr>
        <w:pStyle w:val="Ttulo2"/>
        <w:numPr>
          <w:ilvl w:val="1"/>
          <w:numId w:val="2"/>
        </w:numPr>
        <w:spacing w:after="0"/>
        <w:ind w:left="1418"/>
        <w:rPr>
          <w:rFonts w:ascii="Calibri" w:hAnsi="Calibri" w:cs="Book Antiqua"/>
          <w:i w:val="0"/>
          <w:sz w:val="24"/>
        </w:rPr>
      </w:pPr>
      <w:bookmarkStart w:id="45" w:name="_Toc61560569"/>
      <w:r w:rsidRPr="002D4328">
        <w:rPr>
          <w:rFonts w:ascii="Calibri" w:hAnsi="Calibri" w:cs="Book Antiqua"/>
          <w:i w:val="0"/>
          <w:sz w:val="24"/>
        </w:rPr>
        <w:t>Vista de Casos de Uso</w:t>
      </w:r>
      <w:bookmarkEnd w:id="45"/>
      <w:r w:rsidRPr="002D4328">
        <w:rPr>
          <w:rFonts w:ascii="Calibri" w:hAnsi="Calibri" w:cs="Book Antiqua"/>
          <w:i w:val="0"/>
          <w:sz w:val="24"/>
        </w:rPr>
        <w:t xml:space="preserve"> </w:t>
      </w:r>
    </w:p>
    <w:p w14:paraId="08EE5C09" w14:textId="77777777" w:rsidR="00F305B8" w:rsidRPr="002D4328" w:rsidRDefault="00F305B8" w:rsidP="0033070C">
      <w:pPr>
        <w:pStyle w:val="Ttulo3"/>
        <w:numPr>
          <w:ilvl w:val="2"/>
          <w:numId w:val="2"/>
        </w:numPr>
        <w:spacing w:after="0"/>
        <w:ind w:left="1843"/>
        <w:rPr>
          <w:rFonts w:ascii="Calibri" w:hAnsi="Calibri" w:cs="Calibri"/>
          <w:sz w:val="24"/>
          <w:szCs w:val="24"/>
        </w:rPr>
      </w:pPr>
      <w:bookmarkStart w:id="46" w:name="_Toc61560570"/>
      <w:r>
        <w:rPr>
          <w:rFonts w:ascii="Calibri" w:hAnsi="Calibri" w:cs="Calibri"/>
          <w:sz w:val="24"/>
          <w:szCs w:val="24"/>
        </w:rPr>
        <w:t>Actores</w:t>
      </w:r>
      <w:bookmarkEnd w:id="46"/>
    </w:p>
    <w:p w14:paraId="457DDA4D" w14:textId="77777777" w:rsidR="00EE09D3" w:rsidRDefault="00EE09D3" w:rsidP="00F305B8">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051"/>
        <w:gridCol w:w="5230"/>
      </w:tblGrid>
      <w:tr w:rsidR="00EE09D3" w:rsidRPr="00954F96" w14:paraId="70447E65" w14:textId="77777777" w:rsidTr="00AA7836">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2C8748" w14:textId="77777777" w:rsidR="00EE09D3" w:rsidRPr="00762058" w:rsidRDefault="00EE09D3" w:rsidP="00AA7836">
            <w:pPr>
              <w:keepLines/>
              <w:widowControl w:val="0"/>
              <w:contextualSpacing/>
              <w:rPr>
                <w:rFonts w:ascii="Calibri" w:hAnsi="Calibri" w:cs="Calibri"/>
                <w:i/>
                <w:iCs/>
                <w:lang w:val="en-US"/>
              </w:rPr>
            </w:pPr>
            <w:proofErr w:type="spellStart"/>
            <w:r w:rsidRPr="0030023B">
              <w:rPr>
                <w:rFonts w:ascii="Calibri" w:hAnsi="Calibri" w:cs="Calibri"/>
                <w:i/>
                <w:iCs/>
                <w:lang w:val="en-US"/>
              </w:rPr>
              <w:t>Número</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4E7753" w14:textId="5F0236C1" w:rsidR="00EE09D3" w:rsidRPr="00954F96" w:rsidRDefault="00EE09D3" w:rsidP="00AA7836">
            <w:pPr>
              <w:keepLines/>
              <w:widowControl w:val="0"/>
              <w:spacing w:after="160"/>
              <w:contextualSpacing/>
            </w:pPr>
            <w:r w:rsidRPr="00954F96">
              <w:rPr>
                <w:b/>
                <w:bCs/>
                <w:i/>
                <w:iCs/>
              </w:rPr>
              <w:t>ACT</w:t>
            </w:r>
            <w:r>
              <w:rPr>
                <w:b/>
                <w:bCs/>
                <w:i/>
                <w:iCs/>
              </w:rPr>
              <w:t>-</w:t>
            </w:r>
            <w:r w:rsidR="002711C1">
              <w:rPr>
                <w:b/>
                <w:bCs/>
                <w:i/>
                <w:iCs/>
              </w:rPr>
              <w:t>1</w:t>
            </w:r>
          </w:p>
        </w:tc>
      </w:tr>
      <w:tr w:rsidR="002711C1" w:rsidRPr="00954F96" w14:paraId="728E7275" w14:textId="77777777" w:rsidTr="00AA7836">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0EB1E154" w14:textId="77777777" w:rsidR="002711C1" w:rsidRPr="00762058" w:rsidRDefault="002711C1" w:rsidP="002711C1">
            <w:pPr>
              <w:keepLines/>
              <w:widowControl w:val="0"/>
              <w:contextualSpacing/>
              <w:rPr>
                <w:rFonts w:ascii="Calibri" w:hAnsi="Calibri" w:cs="Calibri"/>
                <w:i/>
                <w:iCs/>
                <w:lang w:val="en-US"/>
              </w:rPr>
            </w:pPr>
            <w:r>
              <w:rPr>
                <w:rFonts w:ascii="Calibri" w:hAnsi="Calibri" w:cs="Calibri"/>
                <w: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1E1813" w14:textId="441D1B25" w:rsidR="002711C1" w:rsidRPr="00C27EC0" w:rsidRDefault="002711C1" w:rsidP="002711C1">
            <w:pPr>
              <w:keepLines/>
              <w:widowControl w:val="0"/>
              <w:spacing w:after="160"/>
              <w:contextualSpacing/>
              <w:rPr>
                <w:i/>
                <w:color w:val="0000FF"/>
              </w:rPr>
            </w:pPr>
            <w:r w:rsidRPr="007D26FD">
              <w:rPr>
                <w:b/>
                <w:bCs/>
                <w:i/>
                <w:iCs/>
              </w:rPr>
              <w:t>Usuario</w:t>
            </w:r>
          </w:p>
        </w:tc>
      </w:tr>
      <w:tr w:rsidR="002711C1" w:rsidRPr="00954F96" w14:paraId="0CAAE612" w14:textId="77777777" w:rsidTr="00AA7836">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DC9DF60" w14:textId="77777777" w:rsidR="002711C1" w:rsidRPr="00762058" w:rsidRDefault="002711C1" w:rsidP="002711C1">
            <w:pPr>
              <w:keepLines/>
              <w:widowControl w:val="0"/>
              <w:contextualSpacing/>
              <w:rPr>
                <w:rFonts w:ascii="Calibri" w:hAnsi="Calibri" w:cs="Calibri"/>
                <w:i/>
                <w:iCs/>
                <w:lang w:val="en-US"/>
              </w:rPr>
            </w:pPr>
            <w:proofErr w:type="spellStart"/>
            <w:r w:rsidRPr="00762058">
              <w:rPr>
                <w:rFonts w:ascii="Calibri" w:hAnsi="Calibri" w:cs="Calibri"/>
                <w:i/>
                <w:iCs/>
                <w:lang w:val="en-US"/>
              </w:rPr>
              <w:t>Descripción</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8B3CDE" w14:textId="479C0AB1" w:rsidR="002711C1" w:rsidRPr="00C27EC0" w:rsidRDefault="002711C1" w:rsidP="002711C1">
            <w:pPr>
              <w:keepLines/>
              <w:widowControl w:val="0"/>
              <w:spacing w:after="160"/>
              <w:contextualSpacing/>
              <w:rPr>
                <w:i/>
                <w:color w:val="0000FF"/>
              </w:rPr>
            </w:pPr>
            <w:r w:rsidRPr="00A11B9E">
              <w:rPr>
                <w:i/>
                <w:iCs/>
              </w:rPr>
              <w:t>Persona natural que se registra en el sistema. Es un actor primario.</w:t>
            </w:r>
          </w:p>
        </w:tc>
      </w:tr>
      <w:tr w:rsidR="002711C1" w:rsidRPr="00954F96" w14:paraId="7B44670D" w14:textId="77777777" w:rsidTr="00AA7836">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1348F6B7" w14:textId="77777777" w:rsidR="002711C1" w:rsidRPr="00762058" w:rsidRDefault="002711C1" w:rsidP="002711C1">
            <w:pPr>
              <w:keepLines/>
              <w:widowControl w:val="0"/>
              <w:contextualSpacing/>
              <w:rPr>
                <w:rFonts w:ascii="Calibri" w:hAnsi="Calibri" w:cs="Calibri"/>
                <w:i/>
                <w:iCs/>
                <w:lang w:val="en-US"/>
              </w:rPr>
            </w:pPr>
            <w:proofErr w:type="spellStart"/>
            <w:r w:rsidRPr="00762058">
              <w:rPr>
                <w:rFonts w:ascii="Calibri" w:hAnsi="Calibri" w:cs="Calibri"/>
                <w:i/>
                <w:iCs/>
                <w:lang w:val="en-US"/>
              </w:rPr>
              <w:t>Responabilidades</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72FFA" w14:textId="77777777" w:rsidR="002711C1" w:rsidRPr="00A11B9E" w:rsidRDefault="002711C1" w:rsidP="00711A12">
            <w:pPr>
              <w:spacing w:line="259" w:lineRule="auto"/>
              <w:rPr>
                <w:i/>
                <w:iCs/>
              </w:rPr>
            </w:pPr>
            <w:r w:rsidRPr="00A11B9E">
              <w:rPr>
                <w:i/>
                <w:iCs/>
              </w:rPr>
              <w:t>El usuario puede realizar lo siguiente:</w:t>
            </w:r>
          </w:p>
          <w:p w14:paraId="4A184A7C" w14:textId="77777777" w:rsidR="002711C1" w:rsidRPr="00A11B9E" w:rsidRDefault="002711C1">
            <w:pPr>
              <w:pStyle w:val="Prrafodelista"/>
              <w:numPr>
                <w:ilvl w:val="0"/>
                <w:numId w:val="20"/>
              </w:numPr>
              <w:spacing w:after="80" w:line="259" w:lineRule="auto"/>
              <w:rPr>
                <w:i/>
                <w:iCs/>
              </w:rPr>
            </w:pPr>
            <w:r w:rsidRPr="00A11B9E">
              <w:rPr>
                <w:i/>
                <w:iCs/>
              </w:rPr>
              <w:t>Ingresar al sistema.</w:t>
            </w:r>
          </w:p>
          <w:p w14:paraId="5AAF2156" w14:textId="77777777" w:rsidR="002711C1" w:rsidRDefault="009C3CA5">
            <w:pPr>
              <w:pStyle w:val="Prrafodelista"/>
              <w:numPr>
                <w:ilvl w:val="0"/>
                <w:numId w:val="20"/>
              </w:numPr>
              <w:spacing w:after="80" w:line="259" w:lineRule="auto"/>
              <w:rPr>
                <w:i/>
                <w:iCs/>
              </w:rPr>
            </w:pPr>
            <w:r>
              <w:rPr>
                <w:i/>
                <w:iCs/>
              </w:rPr>
              <w:t>Reservar un viaje.</w:t>
            </w:r>
          </w:p>
          <w:p w14:paraId="0AF05240" w14:textId="77777777" w:rsidR="009C3CA5" w:rsidRDefault="000D595A">
            <w:pPr>
              <w:pStyle w:val="Prrafodelista"/>
              <w:numPr>
                <w:ilvl w:val="0"/>
                <w:numId w:val="20"/>
              </w:numPr>
              <w:spacing w:after="80" w:line="259" w:lineRule="auto"/>
              <w:rPr>
                <w:i/>
                <w:iCs/>
              </w:rPr>
            </w:pPr>
            <w:r>
              <w:rPr>
                <w:i/>
                <w:iCs/>
              </w:rPr>
              <w:t>Llenar todos los datos necesarios para el viaje.</w:t>
            </w:r>
          </w:p>
          <w:p w14:paraId="6E4BD359" w14:textId="77777777" w:rsidR="000D595A" w:rsidRDefault="000D595A">
            <w:pPr>
              <w:pStyle w:val="Prrafodelista"/>
              <w:numPr>
                <w:ilvl w:val="0"/>
                <w:numId w:val="20"/>
              </w:numPr>
              <w:spacing w:after="80" w:line="259" w:lineRule="auto"/>
              <w:rPr>
                <w:i/>
                <w:iCs/>
              </w:rPr>
            </w:pPr>
            <w:r>
              <w:rPr>
                <w:i/>
                <w:iCs/>
              </w:rPr>
              <w:t>Cancelar la factura.</w:t>
            </w:r>
          </w:p>
          <w:p w14:paraId="515C5197" w14:textId="77777777" w:rsidR="000D595A" w:rsidRDefault="000D595A">
            <w:pPr>
              <w:pStyle w:val="Prrafodelista"/>
              <w:numPr>
                <w:ilvl w:val="0"/>
                <w:numId w:val="20"/>
              </w:numPr>
              <w:spacing w:after="80" w:line="259" w:lineRule="auto"/>
              <w:rPr>
                <w:i/>
                <w:iCs/>
              </w:rPr>
            </w:pPr>
            <w:r>
              <w:rPr>
                <w:i/>
                <w:iCs/>
              </w:rPr>
              <w:t>Revisar ofertas y promociones.</w:t>
            </w:r>
          </w:p>
          <w:p w14:paraId="1FEFFC67" w14:textId="063E1504" w:rsidR="00711A12" w:rsidRDefault="00711A12">
            <w:pPr>
              <w:pStyle w:val="Prrafodelista"/>
              <w:numPr>
                <w:ilvl w:val="0"/>
                <w:numId w:val="20"/>
              </w:numPr>
              <w:spacing w:after="80" w:line="259" w:lineRule="auto"/>
              <w:rPr>
                <w:i/>
                <w:iCs/>
              </w:rPr>
            </w:pPr>
            <w:r>
              <w:rPr>
                <w:i/>
                <w:iCs/>
              </w:rPr>
              <w:t>Seleccionar paquete de viaje</w:t>
            </w:r>
            <w:r w:rsidR="002D7DBA">
              <w:rPr>
                <w:i/>
                <w:iCs/>
              </w:rPr>
              <w:t>.</w:t>
            </w:r>
          </w:p>
          <w:p w14:paraId="7B25FC13" w14:textId="155C0525" w:rsidR="00711A12" w:rsidRPr="00711A12" w:rsidRDefault="00711A12">
            <w:pPr>
              <w:pStyle w:val="Prrafodelista"/>
              <w:numPr>
                <w:ilvl w:val="0"/>
                <w:numId w:val="20"/>
              </w:numPr>
              <w:spacing w:after="80" w:line="259" w:lineRule="auto"/>
              <w:rPr>
                <w:i/>
                <w:iCs/>
              </w:rPr>
            </w:pPr>
            <w:r>
              <w:rPr>
                <w:i/>
                <w:iCs/>
              </w:rPr>
              <w:t>Realizar pago</w:t>
            </w:r>
            <w:r w:rsidR="002D7DBA">
              <w:rPr>
                <w:i/>
                <w:iCs/>
              </w:rPr>
              <w:t>.</w:t>
            </w:r>
          </w:p>
        </w:tc>
      </w:tr>
      <w:tr w:rsidR="002711C1" w:rsidRPr="00954F96" w14:paraId="0ACABC2A" w14:textId="77777777" w:rsidTr="00AA7836">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A324B32" w14:textId="77777777" w:rsidR="002711C1" w:rsidRPr="00762058" w:rsidRDefault="002711C1" w:rsidP="002711C1">
            <w:pPr>
              <w:keepLines/>
              <w:widowControl w:val="0"/>
              <w:contextualSpacing/>
              <w:rPr>
                <w:rFonts w:ascii="Calibri" w:hAnsi="Calibri" w:cs="Calibri"/>
                <w:i/>
                <w:iCs/>
                <w:lang w:val="en-US"/>
              </w:rPr>
            </w:pPr>
            <w:r w:rsidRPr="00762058">
              <w:rPr>
                <w:rFonts w:ascii="Calibri" w:hAnsi="Calibri" w:cs="Calibri"/>
                <w:i/>
                <w:iCs/>
                <w:lang w:val="en-US"/>
              </w:rPr>
              <w:t>Fuentes</w:t>
            </w:r>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7B7F2D" w14:textId="464AEA0F" w:rsidR="002711C1" w:rsidRPr="00C27EC0" w:rsidRDefault="00711A12" w:rsidP="002711C1">
            <w:pPr>
              <w:keepLines/>
              <w:widowControl w:val="0"/>
              <w:spacing w:after="160"/>
              <w:contextualSpacing/>
              <w:rPr>
                <w:i/>
                <w:color w:val="0000FF"/>
              </w:rPr>
            </w:pPr>
            <w:r>
              <w:rPr>
                <w:i/>
                <w:iCs/>
              </w:rPr>
              <w:t>Gerente de la agencia</w:t>
            </w:r>
          </w:p>
        </w:tc>
      </w:tr>
    </w:tbl>
    <w:p w14:paraId="6F0DC16C" w14:textId="77777777" w:rsidR="0059304E" w:rsidRDefault="0059304E" w:rsidP="00F305B8">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051"/>
        <w:gridCol w:w="5230"/>
      </w:tblGrid>
      <w:tr w:rsidR="002711C1" w:rsidRPr="00954F96" w14:paraId="51161E83" w14:textId="77777777" w:rsidTr="0019220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6A33AE9" w14:textId="77777777" w:rsidR="002711C1" w:rsidRPr="00762058" w:rsidRDefault="002711C1" w:rsidP="00192208">
            <w:pPr>
              <w:keepLines/>
              <w:widowControl w:val="0"/>
              <w:contextualSpacing/>
              <w:rPr>
                <w:rFonts w:ascii="Calibri" w:hAnsi="Calibri" w:cs="Calibri"/>
                <w:i/>
                <w:iCs/>
                <w:lang w:val="en-US"/>
              </w:rPr>
            </w:pPr>
            <w:proofErr w:type="spellStart"/>
            <w:r w:rsidRPr="0030023B">
              <w:rPr>
                <w:rFonts w:ascii="Calibri" w:hAnsi="Calibri" w:cs="Calibri"/>
                <w:i/>
                <w:iCs/>
                <w:lang w:val="en-US"/>
              </w:rPr>
              <w:t>Número</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7DA14" w14:textId="554B0ED6" w:rsidR="002711C1" w:rsidRPr="00954F96" w:rsidRDefault="002711C1" w:rsidP="00192208">
            <w:pPr>
              <w:keepLines/>
              <w:widowControl w:val="0"/>
              <w:spacing w:after="160"/>
              <w:contextualSpacing/>
            </w:pPr>
            <w:r w:rsidRPr="00954F96">
              <w:rPr>
                <w:b/>
                <w:bCs/>
                <w:i/>
                <w:iCs/>
              </w:rPr>
              <w:t>ACT</w:t>
            </w:r>
            <w:r>
              <w:rPr>
                <w:b/>
                <w:bCs/>
                <w:i/>
                <w:iCs/>
              </w:rPr>
              <w:t>-2</w:t>
            </w:r>
          </w:p>
        </w:tc>
      </w:tr>
      <w:tr w:rsidR="00A72441" w:rsidRPr="00954F96" w14:paraId="424B836D" w14:textId="77777777" w:rsidTr="0019220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89D5B22" w14:textId="77777777" w:rsidR="00A72441" w:rsidRPr="00762058" w:rsidRDefault="00A72441" w:rsidP="00A72441">
            <w:pPr>
              <w:keepLines/>
              <w:widowControl w:val="0"/>
              <w:contextualSpacing/>
              <w:rPr>
                <w:rFonts w:ascii="Calibri" w:hAnsi="Calibri" w:cs="Calibri"/>
                <w:i/>
                <w:iCs/>
                <w:lang w:val="en-US"/>
              </w:rPr>
            </w:pPr>
            <w:r>
              <w:rPr>
                <w:rFonts w:ascii="Calibri" w:hAnsi="Calibri" w:cs="Calibri"/>
                <w: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BE157F" w14:textId="165AFED1" w:rsidR="00A72441" w:rsidRPr="00C27EC0" w:rsidRDefault="001C0D47" w:rsidP="00A72441">
            <w:pPr>
              <w:keepLines/>
              <w:widowControl w:val="0"/>
              <w:spacing w:after="160"/>
              <w:contextualSpacing/>
              <w:rPr>
                <w:i/>
                <w:color w:val="0000FF"/>
              </w:rPr>
            </w:pPr>
            <w:r>
              <w:rPr>
                <w:b/>
                <w:bCs/>
                <w:i/>
                <w:iCs/>
              </w:rPr>
              <w:t>Gerente</w:t>
            </w:r>
          </w:p>
        </w:tc>
      </w:tr>
      <w:tr w:rsidR="00A72441" w:rsidRPr="00954F96" w14:paraId="5FD1FBB3"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5FDC1B7" w14:textId="77777777" w:rsidR="00A72441" w:rsidRPr="00762058" w:rsidRDefault="00A72441" w:rsidP="00A72441">
            <w:pPr>
              <w:keepLines/>
              <w:widowControl w:val="0"/>
              <w:contextualSpacing/>
              <w:rPr>
                <w:rFonts w:ascii="Calibri" w:hAnsi="Calibri" w:cs="Calibri"/>
                <w:i/>
                <w:iCs/>
                <w:lang w:val="en-US"/>
              </w:rPr>
            </w:pPr>
            <w:proofErr w:type="spellStart"/>
            <w:r w:rsidRPr="00762058">
              <w:rPr>
                <w:rFonts w:ascii="Calibri" w:hAnsi="Calibri" w:cs="Calibri"/>
                <w:i/>
                <w:iCs/>
                <w:lang w:val="en-US"/>
              </w:rPr>
              <w:lastRenderedPageBreak/>
              <w:t>Descripción</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D7082" w14:textId="38ECA800" w:rsidR="00A72441" w:rsidRPr="00C27EC0" w:rsidRDefault="00A72441" w:rsidP="00A72441">
            <w:pPr>
              <w:keepLines/>
              <w:widowControl w:val="0"/>
              <w:spacing w:after="160"/>
              <w:contextualSpacing/>
              <w:rPr>
                <w:i/>
                <w:color w:val="0000FF"/>
              </w:rPr>
            </w:pPr>
            <w:r w:rsidRPr="00A11B9E">
              <w:rPr>
                <w:i/>
                <w:iCs/>
              </w:rPr>
              <w:t>Persona natural que se registra en el sistema, se encarga de administrar el sistema. Es un actor primario.</w:t>
            </w:r>
          </w:p>
        </w:tc>
      </w:tr>
      <w:tr w:rsidR="00A72441" w:rsidRPr="00954F96" w14:paraId="099C0C0C"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15B1DF04" w14:textId="77777777" w:rsidR="00A72441" w:rsidRPr="00762058" w:rsidRDefault="00A72441" w:rsidP="00A72441">
            <w:pPr>
              <w:keepLines/>
              <w:widowControl w:val="0"/>
              <w:contextualSpacing/>
              <w:rPr>
                <w:rFonts w:ascii="Calibri" w:hAnsi="Calibri" w:cs="Calibri"/>
                <w:i/>
                <w:iCs/>
                <w:lang w:val="en-US"/>
              </w:rPr>
            </w:pPr>
            <w:proofErr w:type="spellStart"/>
            <w:r w:rsidRPr="00762058">
              <w:rPr>
                <w:rFonts w:ascii="Calibri" w:hAnsi="Calibri" w:cs="Calibri"/>
                <w:i/>
                <w:iCs/>
                <w:lang w:val="en-US"/>
              </w:rPr>
              <w:t>Responabilidades</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61D037" w14:textId="4108E600" w:rsidR="00A72441" w:rsidRPr="00A11B9E" w:rsidRDefault="00A72441" w:rsidP="00427035">
            <w:pPr>
              <w:spacing w:line="259" w:lineRule="auto"/>
              <w:rPr>
                <w:i/>
                <w:iCs/>
              </w:rPr>
            </w:pPr>
            <w:r w:rsidRPr="00A11B9E">
              <w:rPr>
                <w:i/>
                <w:iCs/>
              </w:rPr>
              <w:t xml:space="preserve">El </w:t>
            </w:r>
            <w:r w:rsidR="0097465F">
              <w:rPr>
                <w:i/>
                <w:iCs/>
              </w:rPr>
              <w:t>director</w:t>
            </w:r>
            <w:r w:rsidRPr="00A11B9E">
              <w:rPr>
                <w:i/>
                <w:iCs/>
              </w:rPr>
              <w:t xml:space="preserve"> puede realizar lo siguiente:</w:t>
            </w:r>
          </w:p>
          <w:p w14:paraId="517DB66E" w14:textId="77777777" w:rsidR="00A72441" w:rsidRPr="00A11B9E" w:rsidRDefault="00A72441">
            <w:pPr>
              <w:pStyle w:val="Prrafodelista"/>
              <w:numPr>
                <w:ilvl w:val="0"/>
                <w:numId w:val="20"/>
              </w:numPr>
              <w:spacing w:after="80" w:line="259" w:lineRule="auto"/>
              <w:rPr>
                <w:i/>
                <w:iCs/>
              </w:rPr>
            </w:pPr>
            <w:r w:rsidRPr="00A11B9E">
              <w:rPr>
                <w:i/>
                <w:iCs/>
              </w:rPr>
              <w:t>Ingresar al sistema.</w:t>
            </w:r>
          </w:p>
          <w:p w14:paraId="7ED582B6" w14:textId="77777777" w:rsidR="00A72441" w:rsidRDefault="00427035">
            <w:pPr>
              <w:pStyle w:val="Prrafodelista"/>
              <w:numPr>
                <w:ilvl w:val="0"/>
                <w:numId w:val="20"/>
              </w:numPr>
              <w:spacing w:after="80" w:line="259" w:lineRule="auto"/>
              <w:rPr>
                <w:i/>
                <w:iCs/>
              </w:rPr>
            </w:pPr>
            <w:r>
              <w:rPr>
                <w:i/>
                <w:iCs/>
              </w:rPr>
              <w:t>Realizar seguimiento de los viajes realizados por el usuario (cliente).</w:t>
            </w:r>
          </w:p>
          <w:p w14:paraId="432B5410" w14:textId="77777777" w:rsidR="00427035" w:rsidRDefault="00E87517">
            <w:pPr>
              <w:pStyle w:val="Prrafodelista"/>
              <w:numPr>
                <w:ilvl w:val="0"/>
                <w:numId w:val="20"/>
              </w:numPr>
              <w:spacing w:after="80" w:line="259" w:lineRule="auto"/>
              <w:rPr>
                <w:i/>
                <w:iCs/>
              </w:rPr>
            </w:pPr>
            <w:r>
              <w:rPr>
                <w:i/>
                <w:iCs/>
              </w:rPr>
              <w:t>Crea</w:t>
            </w:r>
            <w:r w:rsidR="007A0278">
              <w:rPr>
                <w:i/>
                <w:iCs/>
              </w:rPr>
              <w:t>r</w:t>
            </w:r>
            <w:r w:rsidR="00427035">
              <w:rPr>
                <w:i/>
                <w:iCs/>
              </w:rPr>
              <w:t xml:space="preserve"> ofertas y precios especiales.</w:t>
            </w:r>
          </w:p>
          <w:p w14:paraId="75D50E8C" w14:textId="091C7C32" w:rsidR="00711A12" w:rsidRPr="00427035" w:rsidRDefault="00711A12">
            <w:pPr>
              <w:pStyle w:val="Prrafodelista"/>
              <w:numPr>
                <w:ilvl w:val="0"/>
                <w:numId w:val="20"/>
              </w:numPr>
              <w:spacing w:after="80" w:line="259" w:lineRule="auto"/>
              <w:rPr>
                <w:i/>
                <w:iCs/>
              </w:rPr>
            </w:pPr>
            <w:r>
              <w:rPr>
                <w:i/>
                <w:iCs/>
              </w:rPr>
              <w:t>Consultar historial del cliente.</w:t>
            </w:r>
          </w:p>
        </w:tc>
      </w:tr>
      <w:tr w:rsidR="00A72441" w:rsidRPr="00954F96" w14:paraId="66C51353"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286CD26" w14:textId="77777777" w:rsidR="00A72441" w:rsidRPr="00762058" w:rsidRDefault="00A72441" w:rsidP="00A72441">
            <w:pPr>
              <w:keepLines/>
              <w:widowControl w:val="0"/>
              <w:contextualSpacing/>
              <w:rPr>
                <w:rFonts w:ascii="Calibri" w:hAnsi="Calibri" w:cs="Calibri"/>
                <w:i/>
                <w:iCs/>
                <w:lang w:val="en-US"/>
              </w:rPr>
            </w:pPr>
            <w:r w:rsidRPr="00762058">
              <w:rPr>
                <w:rFonts w:ascii="Calibri" w:hAnsi="Calibri" w:cs="Calibri"/>
                <w:i/>
                <w:iCs/>
                <w:lang w:val="en-US"/>
              </w:rPr>
              <w:t>Fuentes</w:t>
            </w:r>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90BC3" w14:textId="1EFDAA8A" w:rsidR="00A72441" w:rsidRPr="00C27EC0" w:rsidRDefault="001C0D47" w:rsidP="00A72441">
            <w:pPr>
              <w:keepLines/>
              <w:widowControl w:val="0"/>
              <w:spacing w:after="160"/>
              <w:contextualSpacing/>
              <w:rPr>
                <w:i/>
                <w:color w:val="0000FF"/>
              </w:rPr>
            </w:pPr>
            <w:r>
              <w:rPr>
                <w:i/>
                <w:iCs/>
              </w:rPr>
              <w:t>Gerente</w:t>
            </w:r>
            <w:r w:rsidR="000D72D0">
              <w:rPr>
                <w:i/>
                <w:iCs/>
              </w:rPr>
              <w:t xml:space="preserve"> de la agencia</w:t>
            </w:r>
          </w:p>
        </w:tc>
      </w:tr>
    </w:tbl>
    <w:p w14:paraId="2D975624" w14:textId="31834F0A" w:rsidR="00F305B8" w:rsidRDefault="00F305B8" w:rsidP="00F305B8">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051"/>
        <w:gridCol w:w="5230"/>
      </w:tblGrid>
      <w:tr w:rsidR="002711C1" w:rsidRPr="00954F96" w14:paraId="25D6DB09" w14:textId="77777777" w:rsidTr="0019220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0CF6875" w14:textId="77777777" w:rsidR="002711C1" w:rsidRPr="00762058" w:rsidRDefault="002711C1" w:rsidP="00192208">
            <w:pPr>
              <w:keepLines/>
              <w:widowControl w:val="0"/>
              <w:contextualSpacing/>
              <w:rPr>
                <w:rFonts w:ascii="Calibri" w:hAnsi="Calibri" w:cs="Calibri"/>
                <w:i/>
                <w:iCs/>
                <w:lang w:val="en-US"/>
              </w:rPr>
            </w:pPr>
            <w:proofErr w:type="spellStart"/>
            <w:r w:rsidRPr="0030023B">
              <w:rPr>
                <w:rFonts w:ascii="Calibri" w:hAnsi="Calibri" w:cs="Calibri"/>
                <w:i/>
                <w:iCs/>
                <w:lang w:val="en-US"/>
              </w:rPr>
              <w:t>Número</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E741DF" w14:textId="1649B950" w:rsidR="002711C1" w:rsidRPr="00954F96" w:rsidRDefault="002711C1" w:rsidP="00192208">
            <w:pPr>
              <w:keepLines/>
              <w:widowControl w:val="0"/>
              <w:spacing w:after="160"/>
              <w:contextualSpacing/>
            </w:pPr>
            <w:r w:rsidRPr="00954F96">
              <w:rPr>
                <w:b/>
                <w:bCs/>
                <w:i/>
                <w:iCs/>
              </w:rPr>
              <w:t>ACT</w:t>
            </w:r>
            <w:r>
              <w:rPr>
                <w:b/>
                <w:bCs/>
                <w:i/>
                <w:iCs/>
              </w:rPr>
              <w:t>-</w:t>
            </w:r>
            <w:r w:rsidR="002F63AA">
              <w:rPr>
                <w:b/>
                <w:bCs/>
                <w:i/>
                <w:iCs/>
              </w:rPr>
              <w:t>3</w:t>
            </w:r>
          </w:p>
        </w:tc>
      </w:tr>
      <w:tr w:rsidR="002F63AA" w:rsidRPr="00954F96" w14:paraId="265F7268" w14:textId="77777777" w:rsidTr="0019220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3E9DA5A3" w14:textId="77777777" w:rsidR="002F63AA" w:rsidRPr="00762058" w:rsidRDefault="002F63AA" w:rsidP="002F63AA">
            <w:pPr>
              <w:keepLines/>
              <w:widowControl w:val="0"/>
              <w:contextualSpacing/>
              <w:rPr>
                <w:rFonts w:ascii="Calibri" w:hAnsi="Calibri" w:cs="Calibri"/>
                <w:i/>
                <w:iCs/>
                <w:lang w:val="en-US"/>
              </w:rPr>
            </w:pPr>
            <w:r>
              <w:rPr>
                <w:rFonts w:ascii="Calibri" w:hAnsi="Calibri" w:cs="Calibri"/>
                <w: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E82EFD" w14:textId="7047544C" w:rsidR="002F63AA" w:rsidRPr="00C27EC0" w:rsidRDefault="0034697A" w:rsidP="002F63AA">
            <w:pPr>
              <w:keepLines/>
              <w:widowControl w:val="0"/>
              <w:spacing w:after="160"/>
              <w:contextualSpacing/>
              <w:rPr>
                <w:i/>
                <w:color w:val="0000FF"/>
              </w:rPr>
            </w:pPr>
            <w:r>
              <w:rPr>
                <w:b/>
                <w:bCs/>
                <w:i/>
                <w:iCs/>
              </w:rPr>
              <w:t>Empleado</w:t>
            </w:r>
          </w:p>
        </w:tc>
      </w:tr>
      <w:tr w:rsidR="002F63AA" w:rsidRPr="00954F96" w14:paraId="4331E87B"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6B4D919" w14:textId="77777777" w:rsidR="002F63AA" w:rsidRPr="00762058" w:rsidRDefault="002F63AA" w:rsidP="002F63AA">
            <w:pPr>
              <w:keepLines/>
              <w:widowControl w:val="0"/>
              <w:contextualSpacing/>
              <w:rPr>
                <w:rFonts w:ascii="Calibri" w:hAnsi="Calibri" w:cs="Calibri"/>
                <w:i/>
                <w:iCs/>
                <w:lang w:val="en-US"/>
              </w:rPr>
            </w:pPr>
            <w:proofErr w:type="spellStart"/>
            <w:r w:rsidRPr="00762058">
              <w:rPr>
                <w:rFonts w:ascii="Calibri" w:hAnsi="Calibri" w:cs="Calibri"/>
                <w:i/>
                <w:iCs/>
                <w:lang w:val="en-US"/>
              </w:rPr>
              <w:t>Descripción</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95B57" w14:textId="52076F16" w:rsidR="002F63AA" w:rsidRPr="00C27EC0" w:rsidRDefault="00C84A0A" w:rsidP="002F63AA">
            <w:pPr>
              <w:keepLines/>
              <w:widowControl w:val="0"/>
              <w:spacing w:after="160"/>
              <w:contextualSpacing/>
              <w:rPr>
                <w:i/>
                <w:color w:val="0000FF"/>
              </w:rPr>
            </w:pPr>
            <w:r>
              <w:rPr>
                <w:i/>
                <w:iCs/>
              </w:rPr>
              <w:t>Persona natural encargada de realizar los trámites necesarios para que el cliente reserve un viaje.</w:t>
            </w:r>
          </w:p>
        </w:tc>
      </w:tr>
      <w:tr w:rsidR="002F63AA" w:rsidRPr="00954F96" w14:paraId="6944B3C6"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CB08249" w14:textId="77777777" w:rsidR="002F63AA" w:rsidRPr="00762058" w:rsidRDefault="002F63AA" w:rsidP="002F63AA">
            <w:pPr>
              <w:keepLines/>
              <w:widowControl w:val="0"/>
              <w:contextualSpacing/>
              <w:rPr>
                <w:rFonts w:ascii="Calibri" w:hAnsi="Calibri" w:cs="Calibri"/>
                <w:i/>
                <w:iCs/>
                <w:lang w:val="en-US"/>
              </w:rPr>
            </w:pPr>
            <w:proofErr w:type="spellStart"/>
            <w:r w:rsidRPr="00762058">
              <w:rPr>
                <w:rFonts w:ascii="Calibri" w:hAnsi="Calibri" w:cs="Calibri"/>
                <w:i/>
                <w:iCs/>
                <w:lang w:val="en-US"/>
              </w:rPr>
              <w:t>Responabilidades</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50EE8A" w14:textId="039E44CD" w:rsidR="002F63AA" w:rsidRPr="00A11B9E" w:rsidRDefault="002F63AA" w:rsidP="002F63AA">
            <w:pPr>
              <w:spacing w:line="259" w:lineRule="auto"/>
              <w:rPr>
                <w:i/>
                <w:iCs/>
              </w:rPr>
            </w:pPr>
            <w:r w:rsidRPr="00A11B9E">
              <w:rPr>
                <w:i/>
                <w:iCs/>
              </w:rPr>
              <w:t xml:space="preserve">El </w:t>
            </w:r>
            <w:r w:rsidR="00EE0F70">
              <w:rPr>
                <w:i/>
                <w:iCs/>
              </w:rPr>
              <w:t>empleado</w:t>
            </w:r>
            <w:r w:rsidRPr="00A11B9E">
              <w:rPr>
                <w:i/>
                <w:iCs/>
              </w:rPr>
              <w:t xml:space="preserve"> puede realizar lo siguiente:</w:t>
            </w:r>
          </w:p>
          <w:p w14:paraId="2AA6737D" w14:textId="77777777" w:rsidR="002F63AA" w:rsidRDefault="00014EDE">
            <w:pPr>
              <w:pStyle w:val="Prrafodelista"/>
              <w:numPr>
                <w:ilvl w:val="0"/>
                <w:numId w:val="20"/>
              </w:numPr>
              <w:spacing w:after="80" w:line="259" w:lineRule="auto"/>
              <w:rPr>
                <w:i/>
                <w:iCs/>
              </w:rPr>
            </w:pPr>
            <w:r>
              <w:rPr>
                <w:i/>
                <w:iCs/>
              </w:rPr>
              <w:t>Ingresar al sistema.</w:t>
            </w:r>
          </w:p>
          <w:p w14:paraId="11C3D78E" w14:textId="77777777" w:rsidR="00014EDE" w:rsidRDefault="00014EDE">
            <w:pPr>
              <w:pStyle w:val="Prrafodelista"/>
              <w:numPr>
                <w:ilvl w:val="0"/>
                <w:numId w:val="20"/>
              </w:numPr>
              <w:spacing w:after="80" w:line="259" w:lineRule="auto"/>
              <w:rPr>
                <w:i/>
                <w:iCs/>
              </w:rPr>
            </w:pPr>
            <w:r>
              <w:rPr>
                <w:i/>
                <w:iCs/>
              </w:rPr>
              <w:t>Llenar datos para la reserva de un viaje.</w:t>
            </w:r>
          </w:p>
          <w:p w14:paraId="7CC3D3C4" w14:textId="77777777" w:rsidR="00014EDE" w:rsidRDefault="00014EDE">
            <w:pPr>
              <w:pStyle w:val="Prrafodelista"/>
              <w:numPr>
                <w:ilvl w:val="0"/>
                <w:numId w:val="20"/>
              </w:numPr>
              <w:spacing w:after="80" w:line="259" w:lineRule="auto"/>
              <w:rPr>
                <w:i/>
                <w:iCs/>
              </w:rPr>
            </w:pPr>
            <w:r>
              <w:rPr>
                <w:i/>
                <w:iCs/>
              </w:rPr>
              <w:t>Programar un viaje.</w:t>
            </w:r>
          </w:p>
          <w:p w14:paraId="05F12FD9" w14:textId="77777777" w:rsidR="00014EDE" w:rsidRDefault="00014EDE">
            <w:pPr>
              <w:pStyle w:val="Prrafodelista"/>
              <w:numPr>
                <w:ilvl w:val="0"/>
                <w:numId w:val="20"/>
              </w:numPr>
              <w:spacing w:after="80" w:line="259" w:lineRule="auto"/>
              <w:rPr>
                <w:i/>
                <w:iCs/>
              </w:rPr>
            </w:pPr>
            <w:r>
              <w:rPr>
                <w:i/>
                <w:iCs/>
              </w:rPr>
              <w:t>Cancelar un viaje.</w:t>
            </w:r>
          </w:p>
          <w:p w14:paraId="1BF8BACD" w14:textId="77777777" w:rsidR="00014EDE" w:rsidRDefault="00E87517">
            <w:pPr>
              <w:pStyle w:val="Prrafodelista"/>
              <w:numPr>
                <w:ilvl w:val="0"/>
                <w:numId w:val="20"/>
              </w:numPr>
              <w:spacing w:after="80" w:line="259" w:lineRule="auto"/>
              <w:rPr>
                <w:i/>
                <w:iCs/>
              </w:rPr>
            </w:pPr>
            <w:r>
              <w:rPr>
                <w:i/>
                <w:iCs/>
              </w:rPr>
              <w:t>Publicar ofertas y precios especiales.</w:t>
            </w:r>
          </w:p>
          <w:p w14:paraId="21C70943" w14:textId="77777777" w:rsidR="002D7DBA" w:rsidRDefault="002D7DBA">
            <w:pPr>
              <w:pStyle w:val="Prrafodelista"/>
              <w:numPr>
                <w:ilvl w:val="0"/>
                <w:numId w:val="20"/>
              </w:numPr>
              <w:spacing w:after="80" w:line="259" w:lineRule="auto"/>
              <w:rPr>
                <w:i/>
                <w:iCs/>
              </w:rPr>
            </w:pPr>
            <w:r>
              <w:rPr>
                <w:i/>
                <w:iCs/>
              </w:rPr>
              <w:t>Registrar a los usuarios.</w:t>
            </w:r>
          </w:p>
          <w:p w14:paraId="26AA2B1D" w14:textId="3BD27EEC" w:rsidR="002D7DBA" w:rsidRPr="002D7DBA" w:rsidRDefault="002D7DBA">
            <w:pPr>
              <w:pStyle w:val="Prrafodelista"/>
              <w:numPr>
                <w:ilvl w:val="0"/>
                <w:numId w:val="20"/>
              </w:numPr>
              <w:spacing w:after="80" w:line="259" w:lineRule="auto"/>
              <w:rPr>
                <w:i/>
                <w:iCs/>
              </w:rPr>
            </w:pPr>
            <w:r>
              <w:rPr>
                <w:i/>
                <w:iCs/>
              </w:rPr>
              <w:t>Consultar paquetes de viaje.</w:t>
            </w:r>
          </w:p>
        </w:tc>
      </w:tr>
      <w:tr w:rsidR="002F63AA" w:rsidRPr="00954F96" w14:paraId="23789262"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BB1B4A2" w14:textId="77777777" w:rsidR="002F63AA" w:rsidRPr="00762058" w:rsidRDefault="002F63AA" w:rsidP="002F63AA">
            <w:pPr>
              <w:keepLines/>
              <w:widowControl w:val="0"/>
              <w:contextualSpacing/>
              <w:rPr>
                <w:rFonts w:ascii="Calibri" w:hAnsi="Calibri" w:cs="Calibri"/>
                <w:i/>
                <w:iCs/>
                <w:lang w:val="en-US"/>
              </w:rPr>
            </w:pPr>
            <w:r w:rsidRPr="00762058">
              <w:rPr>
                <w:rFonts w:ascii="Calibri" w:hAnsi="Calibri" w:cs="Calibri"/>
                <w:i/>
                <w:iCs/>
                <w:lang w:val="en-US"/>
              </w:rPr>
              <w:t>Fuentes</w:t>
            </w:r>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6B6E70" w14:textId="521C2FD7" w:rsidR="002F63AA" w:rsidRPr="00C27EC0" w:rsidRDefault="002F63AA" w:rsidP="002F63AA">
            <w:pPr>
              <w:keepLines/>
              <w:widowControl w:val="0"/>
              <w:spacing w:after="160"/>
              <w:contextualSpacing/>
              <w:rPr>
                <w:i/>
                <w:color w:val="0000FF"/>
              </w:rPr>
            </w:pPr>
            <w:r w:rsidRPr="00A11B9E">
              <w:rPr>
                <w:i/>
                <w:iCs/>
              </w:rPr>
              <w:t>Departamento de sistemas</w:t>
            </w:r>
          </w:p>
        </w:tc>
      </w:tr>
    </w:tbl>
    <w:p w14:paraId="7391499F" w14:textId="761C92A4" w:rsidR="00A3332F" w:rsidRDefault="00A3332F" w:rsidP="00A3332F"/>
    <w:tbl>
      <w:tblPr>
        <w:tblW w:w="0" w:type="auto"/>
        <w:jc w:val="center"/>
        <w:tblCellMar>
          <w:left w:w="0" w:type="dxa"/>
          <w:right w:w="0" w:type="dxa"/>
        </w:tblCellMar>
        <w:tblLook w:val="0600" w:firstRow="0" w:lastRow="0" w:firstColumn="0" w:lastColumn="0" w:noHBand="1" w:noVBand="1"/>
      </w:tblPr>
      <w:tblGrid>
        <w:gridCol w:w="2051"/>
        <w:gridCol w:w="5230"/>
      </w:tblGrid>
      <w:tr w:rsidR="0034697A" w:rsidRPr="00954F96" w14:paraId="5A9FF94E" w14:textId="77777777" w:rsidTr="0019220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5D59968" w14:textId="77777777" w:rsidR="0034697A" w:rsidRPr="00762058" w:rsidRDefault="0034697A" w:rsidP="00192208">
            <w:pPr>
              <w:keepLines/>
              <w:widowControl w:val="0"/>
              <w:contextualSpacing/>
              <w:rPr>
                <w:rFonts w:ascii="Calibri" w:hAnsi="Calibri" w:cs="Calibri"/>
                <w:i/>
                <w:iCs/>
                <w:lang w:val="en-US"/>
              </w:rPr>
            </w:pPr>
            <w:proofErr w:type="spellStart"/>
            <w:r w:rsidRPr="0030023B">
              <w:rPr>
                <w:rFonts w:ascii="Calibri" w:hAnsi="Calibri" w:cs="Calibri"/>
                <w:i/>
                <w:iCs/>
                <w:lang w:val="en-US"/>
              </w:rPr>
              <w:t>Número</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6B04B2" w14:textId="4639B88A" w:rsidR="0034697A" w:rsidRPr="00954F96" w:rsidRDefault="0034697A" w:rsidP="00192208">
            <w:pPr>
              <w:keepLines/>
              <w:widowControl w:val="0"/>
              <w:spacing w:after="160"/>
              <w:contextualSpacing/>
            </w:pPr>
            <w:r w:rsidRPr="00954F96">
              <w:rPr>
                <w:b/>
                <w:bCs/>
                <w:i/>
                <w:iCs/>
              </w:rPr>
              <w:t>ACT</w:t>
            </w:r>
            <w:r>
              <w:rPr>
                <w:b/>
                <w:bCs/>
                <w:i/>
                <w:iCs/>
              </w:rPr>
              <w:t>-4</w:t>
            </w:r>
          </w:p>
        </w:tc>
      </w:tr>
      <w:tr w:rsidR="0034697A" w:rsidRPr="00954F96" w14:paraId="668FE4E0" w14:textId="77777777" w:rsidTr="0019220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462BFA9B" w14:textId="77777777" w:rsidR="0034697A" w:rsidRPr="00762058" w:rsidRDefault="0034697A" w:rsidP="00192208">
            <w:pPr>
              <w:keepLines/>
              <w:widowControl w:val="0"/>
              <w:contextualSpacing/>
              <w:rPr>
                <w:rFonts w:ascii="Calibri" w:hAnsi="Calibri" w:cs="Calibri"/>
                <w:i/>
                <w:iCs/>
                <w:lang w:val="en-US"/>
              </w:rPr>
            </w:pPr>
            <w:r>
              <w:rPr>
                <w:rFonts w:ascii="Calibri" w:hAnsi="Calibri" w:cs="Calibri"/>
                <w:i/>
                <w:iCs/>
                <w:lang w:val="en-US"/>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39DAE9" w14:textId="77777777" w:rsidR="0034697A" w:rsidRPr="00C27EC0" w:rsidRDefault="0034697A" w:rsidP="00192208">
            <w:pPr>
              <w:keepLines/>
              <w:widowControl w:val="0"/>
              <w:spacing w:after="160"/>
              <w:contextualSpacing/>
              <w:rPr>
                <w:i/>
                <w:color w:val="0000FF"/>
              </w:rPr>
            </w:pPr>
            <w:r>
              <w:rPr>
                <w:b/>
                <w:bCs/>
                <w:i/>
                <w:iCs/>
              </w:rPr>
              <w:t>Base de Datos</w:t>
            </w:r>
          </w:p>
        </w:tc>
      </w:tr>
      <w:tr w:rsidR="0034697A" w:rsidRPr="00954F96" w14:paraId="40B44C5F"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94C431C" w14:textId="77777777" w:rsidR="0034697A" w:rsidRPr="00762058" w:rsidRDefault="0034697A" w:rsidP="00192208">
            <w:pPr>
              <w:keepLines/>
              <w:widowControl w:val="0"/>
              <w:contextualSpacing/>
              <w:rPr>
                <w:rFonts w:ascii="Calibri" w:hAnsi="Calibri" w:cs="Calibri"/>
                <w:i/>
                <w:iCs/>
                <w:lang w:val="en-US"/>
              </w:rPr>
            </w:pPr>
            <w:proofErr w:type="spellStart"/>
            <w:r w:rsidRPr="00762058">
              <w:rPr>
                <w:rFonts w:ascii="Calibri" w:hAnsi="Calibri" w:cs="Calibri"/>
                <w:i/>
                <w:iCs/>
                <w:lang w:val="en-US"/>
              </w:rPr>
              <w:t>Descripción</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B76BEE" w14:textId="77777777" w:rsidR="0034697A" w:rsidRPr="00C27EC0" w:rsidRDefault="0034697A" w:rsidP="00192208">
            <w:pPr>
              <w:keepLines/>
              <w:widowControl w:val="0"/>
              <w:spacing w:after="160"/>
              <w:contextualSpacing/>
              <w:rPr>
                <w:i/>
                <w:color w:val="0000FF"/>
              </w:rPr>
            </w:pPr>
            <w:r w:rsidRPr="00A11B9E">
              <w:rPr>
                <w:i/>
                <w:iCs/>
              </w:rPr>
              <w:t>Sistema externo del cual el sistema guarda y obtiene los datos de los usuarios registrados en</w:t>
            </w:r>
            <w:r>
              <w:rPr>
                <w:i/>
                <w:iCs/>
              </w:rPr>
              <w:t xml:space="preserve"> este</w:t>
            </w:r>
            <w:r w:rsidRPr="00A11B9E">
              <w:rPr>
                <w:i/>
                <w:iCs/>
              </w:rPr>
              <w:t>.</w:t>
            </w:r>
          </w:p>
        </w:tc>
      </w:tr>
      <w:tr w:rsidR="0034697A" w:rsidRPr="00954F96" w14:paraId="3E6275EB"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5FE2BA37" w14:textId="77777777" w:rsidR="0034697A" w:rsidRPr="00762058" w:rsidRDefault="0034697A" w:rsidP="00192208">
            <w:pPr>
              <w:keepLines/>
              <w:widowControl w:val="0"/>
              <w:contextualSpacing/>
              <w:rPr>
                <w:rFonts w:ascii="Calibri" w:hAnsi="Calibri" w:cs="Calibri"/>
                <w:i/>
                <w:iCs/>
                <w:lang w:val="en-US"/>
              </w:rPr>
            </w:pPr>
            <w:proofErr w:type="spellStart"/>
            <w:r w:rsidRPr="00762058">
              <w:rPr>
                <w:rFonts w:ascii="Calibri" w:hAnsi="Calibri" w:cs="Calibri"/>
                <w:i/>
                <w:iCs/>
                <w:lang w:val="en-US"/>
              </w:rPr>
              <w:t>Responabilidades</w:t>
            </w:r>
            <w:proofErr w:type="spellEnd"/>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0ECACA" w14:textId="77777777" w:rsidR="0034697A" w:rsidRPr="00A11B9E" w:rsidRDefault="0034697A" w:rsidP="00192208">
            <w:pPr>
              <w:spacing w:line="259" w:lineRule="auto"/>
              <w:rPr>
                <w:i/>
                <w:iCs/>
              </w:rPr>
            </w:pPr>
            <w:r w:rsidRPr="00A11B9E">
              <w:rPr>
                <w:i/>
                <w:iCs/>
              </w:rPr>
              <w:t>El Sistema externo puede realizar lo siguiente:</w:t>
            </w:r>
          </w:p>
          <w:p w14:paraId="0A867610" w14:textId="77777777" w:rsidR="0034697A" w:rsidRDefault="0034697A">
            <w:pPr>
              <w:pStyle w:val="Prrafodelista"/>
              <w:numPr>
                <w:ilvl w:val="0"/>
                <w:numId w:val="20"/>
              </w:numPr>
              <w:spacing w:after="80" w:line="259" w:lineRule="auto"/>
              <w:rPr>
                <w:i/>
                <w:iCs/>
              </w:rPr>
            </w:pPr>
            <w:r w:rsidRPr="00A11B9E">
              <w:rPr>
                <w:i/>
                <w:iCs/>
              </w:rPr>
              <w:t>Acceder a los datos de los usuarios registrados.</w:t>
            </w:r>
          </w:p>
          <w:p w14:paraId="636BECA6" w14:textId="77777777" w:rsidR="0034697A" w:rsidRPr="00D8789E" w:rsidRDefault="0034697A">
            <w:pPr>
              <w:pStyle w:val="Prrafodelista"/>
              <w:numPr>
                <w:ilvl w:val="0"/>
                <w:numId w:val="20"/>
              </w:numPr>
              <w:spacing w:after="80" w:line="259" w:lineRule="auto"/>
              <w:rPr>
                <w:i/>
                <w:iCs/>
              </w:rPr>
            </w:pPr>
            <w:r w:rsidRPr="00D8789E">
              <w:rPr>
                <w:i/>
                <w:iCs/>
              </w:rPr>
              <w:t>Guardar los datos de los usuarios registrados.</w:t>
            </w:r>
          </w:p>
        </w:tc>
      </w:tr>
      <w:tr w:rsidR="0034697A" w:rsidRPr="00954F96" w14:paraId="0D0081B8" w14:textId="77777777" w:rsidTr="0019220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62529B80" w14:textId="77777777" w:rsidR="0034697A" w:rsidRPr="00762058" w:rsidRDefault="0034697A" w:rsidP="00192208">
            <w:pPr>
              <w:keepLines/>
              <w:widowControl w:val="0"/>
              <w:contextualSpacing/>
              <w:rPr>
                <w:rFonts w:ascii="Calibri" w:hAnsi="Calibri" w:cs="Calibri"/>
                <w:i/>
                <w:iCs/>
                <w:lang w:val="en-US"/>
              </w:rPr>
            </w:pPr>
            <w:r w:rsidRPr="00762058">
              <w:rPr>
                <w:rFonts w:ascii="Calibri" w:hAnsi="Calibri" w:cs="Calibri"/>
                <w:i/>
                <w:iCs/>
                <w:lang w:val="en-US"/>
              </w:rPr>
              <w:t>Fuentes</w:t>
            </w:r>
            <w:r>
              <w:rPr>
                <w:rFonts w:ascii="Calibri" w:hAnsi="Calibri" w:cs="Calibri"/>
                <w:i/>
                <w:iCs/>
                <w:lang w:val="en-US"/>
              </w:rPr>
              <w:t>:</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246341" w14:textId="77777777" w:rsidR="0034697A" w:rsidRPr="00C27EC0" w:rsidRDefault="0034697A" w:rsidP="00192208">
            <w:pPr>
              <w:keepLines/>
              <w:widowControl w:val="0"/>
              <w:spacing w:after="160"/>
              <w:contextualSpacing/>
              <w:rPr>
                <w:i/>
                <w:color w:val="0000FF"/>
              </w:rPr>
            </w:pPr>
            <w:r w:rsidRPr="00A11B9E">
              <w:rPr>
                <w:i/>
                <w:iCs/>
              </w:rPr>
              <w:t>Departamento de sistemas</w:t>
            </w:r>
          </w:p>
        </w:tc>
      </w:tr>
    </w:tbl>
    <w:p w14:paraId="7C05BCAB" w14:textId="58A36622" w:rsidR="0034697A" w:rsidRDefault="0034697A" w:rsidP="00A3332F"/>
    <w:p w14:paraId="0F921B18" w14:textId="77777777" w:rsidR="00CC3DB5" w:rsidRPr="00A3332F" w:rsidRDefault="00CC3DB5" w:rsidP="00A3332F"/>
    <w:p w14:paraId="27C252AC" w14:textId="02939E6F" w:rsidR="00A3332F" w:rsidRDefault="00A3332F" w:rsidP="00F61BC8">
      <w:pPr>
        <w:pStyle w:val="Ttulo3"/>
        <w:numPr>
          <w:ilvl w:val="2"/>
          <w:numId w:val="2"/>
        </w:numPr>
        <w:spacing w:after="0"/>
        <w:ind w:left="1843"/>
        <w:rPr>
          <w:rFonts w:ascii="Calibri" w:hAnsi="Calibri" w:cs="Calibri"/>
          <w:sz w:val="24"/>
          <w:szCs w:val="24"/>
        </w:rPr>
      </w:pPr>
      <w:bookmarkStart w:id="47" w:name="_Toc61560571"/>
      <w:r w:rsidRPr="002D4328">
        <w:rPr>
          <w:rFonts w:ascii="Calibri" w:hAnsi="Calibri" w:cs="Calibri"/>
          <w:sz w:val="24"/>
          <w:szCs w:val="24"/>
        </w:rPr>
        <w:lastRenderedPageBreak/>
        <w:t>Modelo de casos de Uso</w:t>
      </w:r>
      <w:bookmarkEnd w:id="47"/>
    </w:p>
    <w:p w14:paraId="58CE50DD" w14:textId="714A1EB3" w:rsidR="00152408" w:rsidRDefault="00197DFB" w:rsidP="00152408">
      <w:r w:rsidRPr="00D43C61">
        <w:rPr>
          <w:noProof/>
        </w:rPr>
        <w:drawing>
          <wp:anchor distT="0" distB="0" distL="114300" distR="114300" simplePos="0" relativeHeight="251739136" behindDoc="0" locked="0" layoutInCell="1" allowOverlap="1" wp14:anchorId="715F6781" wp14:editId="51B5F16A">
            <wp:simplePos x="0" y="0"/>
            <wp:positionH relativeFrom="margin">
              <wp:posOffset>57150</wp:posOffset>
            </wp:positionH>
            <wp:positionV relativeFrom="paragraph">
              <wp:posOffset>20955</wp:posOffset>
            </wp:positionV>
            <wp:extent cx="5457825" cy="4815205"/>
            <wp:effectExtent l="0" t="0" r="9525" b="4445"/>
            <wp:wrapSquare wrapText="bothSides"/>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16">
                      <a:extLst>
                        <a:ext uri="{28A0092B-C50C-407E-A947-70E740481C1C}">
                          <a14:useLocalDpi xmlns:a14="http://schemas.microsoft.com/office/drawing/2010/main"/>
                        </a:ext>
                      </a:extLst>
                    </a:blip>
                    <a:stretch>
                      <a:fillRect/>
                    </a:stretch>
                  </pic:blipFill>
                  <pic:spPr>
                    <a:xfrm>
                      <a:off x="0" y="0"/>
                      <a:ext cx="5457825" cy="4815205"/>
                    </a:xfrm>
                    <a:prstGeom prst="rect">
                      <a:avLst/>
                    </a:prstGeom>
                  </pic:spPr>
                </pic:pic>
              </a:graphicData>
            </a:graphic>
            <wp14:sizeRelH relativeFrom="page">
              <wp14:pctWidth>0</wp14:pctWidth>
            </wp14:sizeRelH>
            <wp14:sizeRelV relativeFrom="page">
              <wp14:pctHeight>0</wp14:pctHeight>
            </wp14:sizeRelV>
          </wp:anchor>
        </w:drawing>
      </w:r>
    </w:p>
    <w:p w14:paraId="59C099FB" w14:textId="77777777" w:rsidR="00152408" w:rsidRDefault="00152408" w:rsidP="00152408"/>
    <w:p w14:paraId="4EAF4082" w14:textId="6A226AD6" w:rsidR="00152408" w:rsidRDefault="00152408" w:rsidP="00152408"/>
    <w:p w14:paraId="2E3C8838" w14:textId="52A3CF07" w:rsidR="00152408" w:rsidRDefault="00152408" w:rsidP="00152408"/>
    <w:p w14:paraId="0A45406B" w14:textId="79FC0EC9" w:rsidR="00152408" w:rsidRDefault="00152408" w:rsidP="00152408"/>
    <w:p w14:paraId="2C562E5F" w14:textId="532A2C01" w:rsidR="00152408" w:rsidRDefault="00152408" w:rsidP="00152408"/>
    <w:p w14:paraId="13E70B6A" w14:textId="21ADAE50" w:rsidR="0044597F" w:rsidRDefault="0044597F" w:rsidP="00152408"/>
    <w:p w14:paraId="1F04ED82" w14:textId="1B1861C8" w:rsidR="0044597F" w:rsidRDefault="0044597F" w:rsidP="00152408"/>
    <w:p w14:paraId="116BE90F" w14:textId="73D8AF26" w:rsidR="0044597F" w:rsidRDefault="0044597F" w:rsidP="00152408"/>
    <w:p w14:paraId="5AC448AD" w14:textId="37250910" w:rsidR="0044597F" w:rsidRDefault="0044597F" w:rsidP="00152408"/>
    <w:p w14:paraId="22D97A17" w14:textId="0C2D7E94" w:rsidR="0044597F" w:rsidRDefault="0044597F" w:rsidP="00152408"/>
    <w:p w14:paraId="485DAC69" w14:textId="4CAC1E45" w:rsidR="0044597F" w:rsidRDefault="0044597F" w:rsidP="00152408"/>
    <w:p w14:paraId="02122D03" w14:textId="0E558DCE" w:rsidR="0044597F" w:rsidRDefault="0044597F" w:rsidP="00152408"/>
    <w:p w14:paraId="032DD6C8" w14:textId="109570F4" w:rsidR="0044597F" w:rsidRDefault="0044597F" w:rsidP="00152408"/>
    <w:p w14:paraId="501B0042" w14:textId="36E5B6A0" w:rsidR="0044597F" w:rsidRDefault="0044597F" w:rsidP="00152408"/>
    <w:p w14:paraId="259BD904" w14:textId="66E12D77" w:rsidR="0044597F" w:rsidRDefault="0044597F" w:rsidP="00152408"/>
    <w:p w14:paraId="679A2537" w14:textId="1F9299E8" w:rsidR="0044597F" w:rsidRDefault="0044597F" w:rsidP="00152408"/>
    <w:p w14:paraId="56271479" w14:textId="344952D4" w:rsidR="0044597F" w:rsidRDefault="0044597F" w:rsidP="00152408"/>
    <w:p w14:paraId="7BFB65EE" w14:textId="3F53CB7A" w:rsidR="0044597F" w:rsidRDefault="0044597F" w:rsidP="00152408"/>
    <w:p w14:paraId="004E6E2B" w14:textId="5BE507EA" w:rsidR="0044597F" w:rsidRDefault="0044597F" w:rsidP="00152408"/>
    <w:p w14:paraId="7C6D80DC" w14:textId="10715BD2" w:rsidR="0044597F" w:rsidRDefault="0044597F" w:rsidP="00152408"/>
    <w:p w14:paraId="5644FE6C" w14:textId="61DFC631" w:rsidR="0044597F" w:rsidRDefault="0044597F" w:rsidP="00152408"/>
    <w:p w14:paraId="759A0FEB" w14:textId="7A6C7BF6" w:rsidR="0044597F" w:rsidRDefault="0044597F" w:rsidP="00152408"/>
    <w:p w14:paraId="683E36B2" w14:textId="1A01FB51" w:rsidR="0044597F" w:rsidRDefault="0044597F" w:rsidP="00152408"/>
    <w:p w14:paraId="6A7D3359" w14:textId="52A60FCE" w:rsidR="0044597F" w:rsidRDefault="0044597F" w:rsidP="00152408"/>
    <w:p w14:paraId="7131A78E" w14:textId="336AD91D" w:rsidR="0044597F" w:rsidRDefault="0044597F" w:rsidP="00152408"/>
    <w:p w14:paraId="2D64AD3C" w14:textId="0C6C39EC" w:rsidR="0044597F" w:rsidRDefault="0044597F" w:rsidP="00152408"/>
    <w:p w14:paraId="36FA7A78" w14:textId="67DC4A1F" w:rsidR="0044597F" w:rsidRDefault="00723C04" w:rsidP="00152408">
      <w:r w:rsidRPr="00723C04">
        <w:rPr>
          <w:noProof/>
        </w:rPr>
        <w:drawing>
          <wp:anchor distT="0" distB="0" distL="114300" distR="114300" simplePos="0" relativeHeight="251753472" behindDoc="0" locked="0" layoutInCell="1" allowOverlap="1" wp14:anchorId="6CB1E3C0" wp14:editId="4BFB503D">
            <wp:simplePos x="0" y="0"/>
            <wp:positionH relativeFrom="column">
              <wp:posOffset>294277</wp:posOffset>
            </wp:positionH>
            <wp:positionV relativeFrom="paragraph">
              <wp:posOffset>142240</wp:posOffset>
            </wp:positionV>
            <wp:extent cx="4792980" cy="3764280"/>
            <wp:effectExtent l="0" t="0" r="7620" b="7620"/>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7">
                      <a:extLst>
                        <a:ext uri="{28A0092B-C50C-407E-A947-70E740481C1C}">
                          <a14:useLocalDpi xmlns:a14="http://schemas.microsoft.com/office/drawing/2010/main"/>
                        </a:ext>
                      </a:extLst>
                    </a:blip>
                    <a:stretch>
                      <a:fillRect/>
                    </a:stretch>
                  </pic:blipFill>
                  <pic:spPr>
                    <a:xfrm>
                      <a:off x="0" y="0"/>
                      <a:ext cx="4792980" cy="3764280"/>
                    </a:xfrm>
                    <a:prstGeom prst="rect">
                      <a:avLst/>
                    </a:prstGeom>
                  </pic:spPr>
                </pic:pic>
              </a:graphicData>
            </a:graphic>
            <wp14:sizeRelH relativeFrom="page">
              <wp14:pctWidth>0</wp14:pctWidth>
            </wp14:sizeRelH>
            <wp14:sizeRelV relativeFrom="page">
              <wp14:pctHeight>0</wp14:pctHeight>
            </wp14:sizeRelV>
          </wp:anchor>
        </w:drawing>
      </w:r>
    </w:p>
    <w:p w14:paraId="26C17274" w14:textId="41B7896A" w:rsidR="0044597F" w:rsidRDefault="0044597F" w:rsidP="00152408"/>
    <w:p w14:paraId="3C811C70" w14:textId="37869D2D" w:rsidR="0044597F" w:rsidRDefault="0044597F" w:rsidP="00152408"/>
    <w:p w14:paraId="106C54B2" w14:textId="35AE16BD" w:rsidR="0044597F" w:rsidRDefault="0044597F" w:rsidP="00152408"/>
    <w:p w14:paraId="5B3C300D" w14:textId="3F6AD50B" w:rsidR="0044597F" w:rsidRDefault="0044597F" w:rsidP="00152408"/>
    <w:p w14:paraId="084B492E" w14:textId="4E4C4116" w:rsidR="00152408" w:rsidRPr="00152408" w:rsidRDefault="00152408" w:rsidP="00152408"/>
    <w:p w14:paraId="795034B3" w14:textId="7421A9C9" w:rsidR="00A3332F" w:rsidRDefault="00A3332F" w:rsidP="00A3332F">
      <w:pPr>
        <w:rPr>
          <w:noProof/>
        </w:rPr>
      </w:pPr>
    </w:p>
    <w:p w14:paraId="5A1B33E2" w14:textId="4877D52B" w:rsidR="005F47F0" w:rsidRDefault="005F47F0" w:rsidP="00A3332F">
      <w:pPr>
        <w:rPr>
          <w:noProof/>
        </w:rPr>
      </w:pPr>
    </w:p>
    <w:p w14:paraId="3945DC58" w14:textId="46D05C9A" w:rsidR="00152408" w:rsidRDefault="00152408" w:rsidP="00A3332F">
      <w:pPr>
        <w:rPr>
          <w:noProof/>
        </w:rPr>
      </w:pPr>
    </w:p>
    <w:p w14:paraId="7FC708A2" w14:textId="07ED9D82" w:rsidR="00152408" w:rsidRDefault="00152408" w:rsidP="00A3332F">
      <w:pPr>
        <w:rPr>
          <w:noProof/>
        </w:rPr>
      </w:pPr>
    </w:p>
    <w:p w14:paraId="3FF5F3D3" w14:textId="3026EB3E" w:rsidR="00152408" w:rsidRDefault="00152408" w:rsidP="00A3332F">
      <w:pPr>
        <w:rPr>
          <w:noProof/>
        </w:rPr>
      </w:pPr>
    </w:p>
    <w:p w14:paraId="35345A46" w14:textId="10D392D6" w:rsidR="000C7924" w:rsidRDefault="000C7924" w:rsidP="00A3332F">
      <w:pPr>
        <w:rPr>
          <w:noProof/>
        </w:rPr>
      </w:pPr>
    </w:p>
    <w:p w14:paraId="1FB4E061" w14:textId="238510CA" w:rsidR="000C7924" w:rsidRDefault="000C7924" w:rsidP="00A3332F">
      <w:pPr>
        <w:rPr>
          <w:noProof/>
        </w:rPr>
      </w:pPr>
    </w:p>
    <w:p w14:paraId="73376AA8" w14:textId="0601B301" w:rsidR="000C7924" w:rsidRDefault="000C7924" w:rsidP="00A3332F">
      <w:pPr>
        <w:rPr>
          <w:noProof/>
        </w:rPr>
      </w:pPr>
    </w:p>
    <w:p w14:paraId="0A3CD60E" w14:textId="6517CB11" w:rsidR="000C7924" w:rsidRDefault="000C7924" w:rsidP="00A3332F">
      <w:pPr>
        <w:rPr>
          <w:noProof/>
        </w:rPr>
      </w:pPr>
    </w:p>
    <w:p w14:paraId="5CD625B0" w14:textId="68E16647" w:rsidR="00DD5606" w:rsidRDefault="00DD5606" w:rsidP="00A3332F">
      <w:pPr>
        <w:rPr>
          <w:noProof/>
        </w:rPr>
      </w:pPr>
    </w:p>
    <w:p w14:paraId="5234B549" w14:textId="567A870A" w:rsidR="00DD5606" w:rsidRDefault="00DD5606" w:rsidP="00A3332F">
      <w:pPr>
        <w:rPr>
          <w:noProof/>
        </w:rPr>
      </w:pPr>
    </w:p>
    <w:p w14:paraId="359B8032" w14:textId="08BBA4FE" w:rsidR="00DD5606" w:rsidRDefault="00DD5606" w:rsidP="00A3332F">
      <w:pPr>
        <w:rPr>
          <w:noProof/>
        </w:rPr>
      </w:pPr>
    </w:p>
    <w:p w14:paraId="21B54B03" w14:textId="40638A8A" w:rsidR="00DD5606" w:rsidRDefault="00DD5606" w:rsidP="00A3332F">
      <w:pPr>
        <w:rPr>
          <w:noProof/>
        </w:rPr>
      </w:pPr>
    </w:p>
    <w:p w14:paraId="0CE02DB9" w14:textId="5B7BCB3A" w:rsidR="00DD5606" w:rsidRDefault="00DD5606" w:rsidP="00A3332F">
      <w:pPr>
        <w:rPr>
          <w:noProof/>
        </w:rPr>
      </w:pPr>
    </w:p>
    <w:p w14:paraId="37305A8B" w14:textId="5715422A" w:rsidR="00DD5606" w:rsidRDefault="00DD5606" w:rsidP="00A3332F">
      <w:pPr>
        <w:rPr>
          <w:noProof/>
        </w:rPr>
      </w:pPr>
    </w:p>
    <w:p w14:paraId="659828D6" w14:textId="24CD1973" w:rsidR="00DD5606" w:rsidRDefault="00DD5606" w:rsidP="00A3332F">
      <w:pPr>
        <w:rPr>
          <w:noProof/>
        </w:rPr>
      </w:pPr>
    </w:p>
    <w:p w14:paraId="6B561F13" w14:textId="47A6B505" w:rsidR="00DD5606" w:rsidRDefault="00813A39" w:rsidP="00A3332F">
      <w:pPr>
        <w:rPr>
          <w:noProof/>
        </w:rPr>
      </w:pPr>
      <w:r w:rsidRPr="00813A39">
        <w:rPr>
          <w:noProof/>
        </w:rPr>
        <w:lastRenderedPageBreak/>
        <w:drawing>
          <wp:anchor distT="0" distB="0" distL="114300" distR="114300" simplePos="0" relativeHeight="251795456" behindDoc="0" locked="0" layoutInCell="1" allowOverlap="1" wp14:anchorId="617B666B" wp14:editId="0342211C">
            <wp:simplePos x="0" y="0"/>
            <wp:positionH relativeFrom="margin">
              <wp:align>center</wp:align>
            </wp:positionH>
            <wp:positionV relativeFrom="paragraph">
              <wp:posOffset>0</wp:posOffset>
            </wp:positionV>
            <wp:extent cx="4775835" cy="4133850"/>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a:ext>
                      </a:extLst>
                    </a:blip>
                    <a:stretch>
                      <a:fillRect/>
                    </a:stretch>
                  </pic:blipFill>
                  <pic:spPr>
                    <a:xfrm>
                      <a:off x="0" y="0"/>
                      <a:ext cx="4775835" cy="4133850"/>
                    </a:xfrm>
                    <a:prstGeom prst="rect">
                      <a:avLst/>
                    </a:prstGeom>
                  </pic:spPr>
                </pic:pic>
              </a:graphicData>
            </a:graphic>
            <wp14:sizeRelH relativeFrom="page">
              <wp14:pctWidth>0</wp14:pctWidth>
            </wp14:sizeRelH>
            <wp14:sizeRelV relativeFrom="page">
              <wp14:pctHeight>0</wp14:pctHeight>
            </wp14:sizeRelV>
          </wp:anchor>
        </w:drawing>
      </w:r>
    </w:p>
    <w:p w14:paraId="62D11CDD" w14:textId="34BA6836" w:rsidR="00DD5606" w:rsidRDefault="00DD5606" w:rsidP="00A3332F">
      <w:pPr>
        <w:rPr>
          <w:noProof/>
        </w:rPr>
      </w:pPr>
    </w:p>
    <w:p w14:paraId="6E3CA4EC" w14:textId="15E5FBC5" w:rsidR="00DD5606" w:rsidRDefault="00DD5606" w:rsidP="00A3332F">
      <w:pPr>
        <w:rPr>
          <w:noProof/>
        </w:rPr>
      </w:pPr>
    </w:p>
    <w:p w14:paraId="577F471D" w14:textId="61362A67" w:rsidR="00DD5606" w:rsidRDefault="00DD5606" w:rsidP="00A3332F">
      <w:pPr>
        <w:rPr>
          <w:noProof/>
        </w:rPr>
      </w:pPr>
    </w:p>
    <w:p w14:paraId="0FF52A68" w14:textId="5EA1638E" w:rsidR="00DD5606" w:rsidRDefault="00DD5606" w:rsidP="00A3332F">
      <w:pPr>
        <w:rPr>
          <w:noProof/>
        </w:rPr>
      </w:pPr>
    </w:p>
    <w:p w14:paraId="03C8B6E6" w14:textId="04E73FE5" w:rsidR="00DD5606" w:rsidRDefault="00DD5606" w:rsidP="00A3332F">
      <w:pPr>
        <w:rPr>
          <w:noProof/>
        </w:rPr>
      </w:pPr>
    </w:p>
    <w:p w14:paraId="063F8E25" w14:textId="2D33EB65" w:rsidR="00DD5606" w:rsidRDefault="00DD5606" w:rsidP="00A3332F">
      <w:pPr>
        <w:rPr>
          <w:noProof/>
        </w:rPr>
      </w:pPr>
    </w:p>
    <w:p w14:paraId="3BDA4547" w14:textId="1682390A" w:rsidR="00D01BE2" w:rsidRDefault="00D01BE2" w:rsidP="00A3332F">
      <w:pPr>
        <w:rPr>
          <w:noProof/>
        </w:rPr>
      </w:pPr>
    </w:p>
    <w:p w14:paraId="1CD2E424" w14:textId="6186F2B2" w:rsidR="00D01BE2" w:rsidRDefault="00D01BE2" w:rsidP="00A3332F">
      <w:pPr>
        <w:rPr>
          <w:noProof/>
        </w:rPr>
      </w:pPr>
    </w:p>
    <w:p w14:paraId="11198AA8" w14:textId="1BE90967" w:rsidR="00D01BE2" w:rsidRDefault="00D01BE2" w:rsidP="00A3332F">
      <w:pPr>
        <w:rPr>
          <w:noProof/>
        </w:rPr>
      </w:pPr>
    </w:p>
    <w:p w14:paraId="561A7B00" w14:textId="50ED8CE2" w:rsidR="00D01BE2" w:rsidRDefault="00D01BE2" w:rsidP="00A3332F">
      <w:pPr>
        <w:rPr>
          <w:noProof/>
        </w:rPr>
      </w:pPr>
    </w:p>
    <w:p w14:paraId="4442AACB" w14:textId="4C9F0EC7" w:rsidR="00D01BE2" w:rsidRDefault="00D01BE2" w:rsidP="00A3332F">
      <w:pPr>
        <w:rPr>
          <w:noProof/>
        </w:rPr>
      </w:pPr>
    </w:p>
    <w:p w14:paraId="0D06CAC1" w14:textId="589CF526" w:rsidR="00D01BE2" w:rsidRDefault="00D01BE2" w:rsidP="00A3332F">
      <w:pPr>
        <w:rPr>
          <w:noProof/>
        </w:rPr>
      </w:pPr>
    </w:p>
    <w:p w14:paraId="1875A500" w14:textId="74479D94" w:rsidR="00D01BE2" w:rsidRDefault="00D01BE2" w:rsidP="00A3332F">
      <w:pPr>
        <w:rPr>
          <w:noProof/>
        </w:rPr>
      </w:pPr>
    </w:p>
    <w:p w14:paraId="7A7539E3" w14:textId="7E3AB4DE" w:rsidR="00D01BE2" w:rsidRDefault="00D01BE2" w:rsidP="00A3332F">
      <w:pPr>
        <w:rPr>
          <w:noProof/>
        </w:rPr>
      </w:pPr>
    </w:p>
    <w:p w14:paraId="2D39AF25" w14:textId="1900FA15" w:rsidR="00D01BE2" w:rsidRDefault="00D01BE2" w:rsidP="00A3332F">
      <w:pPr>
        <w:rPr>
          <w:noProof/>
        </w:rPr>
      </w:pPr>
    </w:p>
    <w:p w14:paraId="5586B0B9" w14:textId="2B3692C8" w:rsidR="00D01BE2" w:rsidRDefault="00D01BE2" w:rsidP="00A3332F">
      <w:pPr>
        <w:rPr>
          <w:noProof/>
        </w:rPr>
      </w:pPr>
    </w:p>
    <w:p w14:paraId="67A9D9DF" w14:textId="7A182A55" w:rsidR="00D01BE2" w:rsidRDefault="00D01BE2" w:rsidP="00A3332F">
      <w:pPr>
        <w:rPr>
          <w:noProof/>
        </w:rPr>
      </w:pPr>
    </w:p>
    <w:p w14:paraId="0C1CF56B" w14:textId="4DFFCB22" w:rsidR="00D01BE2" w:rsidRDefault="00D01BE2" w:rsidP="00A3332F">
      <w:pPr>
        <w:rPr>
          <w:noProof/>
        </w:rPr>
      </w:pPr>
    </w:p>
    <w:p w14:paraId="6920B935" w14:textId="276E08A3" w:rsidR="00D01BE2" w:rsidRDefault="00D01BE2" w:rsidP="00A3332F">
      <w:pPr>
        <w:rPr>
          <w:noProof/>
        </w:rPr>
      </w:pPr>
    </w:p>
    <w:p w14:paraId="434E1BA6" w14:textId="26877F41" w:rsidR="00D01BE2" w:rsidRDefault="00D01BE2" w:rsidP="00A3332F">
      <w:pPr>
        <w:rPr>
          <w:noProof/>
        </w:rPr>
      </w:pPr>
    </w:p>
    <w:p w14:paraId="3729B32F" w14:textId="55CBF25B" w:rsidR="00D01BE2" w:rsidRDefault="00D01BE2" w:rsidP="00A3332F">
      <w:pPr>
        <w:rPr>
          <w:noProof/>
        </w:rPr>
      </w:pPr>
    </w:p>
    <w:p w14:paraId="0C1D7690" w14:textId="615A1C32" w:rsidR="00D01BE2" w:rsidRDefault="00D01BE2" w:rsidP="00A3332F">
      <w:pPr>
        <w:rPr>
          <w:noProof/>
        </w:rPr>
      </w:pPr>
    </w:p>
    <w:p w14:paraId="58F8989B" w14:textId="05259C0A" w:rsidR="00D01BE2" w:rsidRDefault="00D01BE2" w:rsidP="00A3332F">
      <w:pPr>
        <w:rPr>
          <w:noProof/>
        </w:rPr>
      </w:pPr>
    </w:p>
    <w:p w14:paraId="0EDFED80" w14:textId="378A834F" w:rsidR="00610F64" w:rsidRDefault="00610F64" w:rsidP="00A3332F">
      <w:pPr>
        <w:rPr>
          <w:noProof/>
        </w:rPr>
      </w:pPr>
      <w:r w:rsidRPr="00610F64">
        <w:rPr>
          <w:noProof/>
        </w:rPr>
        <w:drawing>
          <wp:anchor distT="0" distB="0" distL="114300" distR="114300" simplePos="0" relativeHeight="251799552" behindDoc="0" locked="0" layoutInCell="1" allowOverlap="1" wp14:anchorId="077332FE" wp14:editId="1AFCE6B2">
            <wp:simplePos x="0" y="0"/>
            <wp:positionH relativeFrom="margin">
              <wp:align>center</wp:align>
            </wp:positionH>
            <wp:positionV relativeFrom="paragraph">
              <wp:posOffset>25400</wp:posOffset>
            </wp:positionV>
            <wp:extent cx="5181600" cy="4589780"/>
            <wp:effectExtent l="0" t="0" r="0" b="127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a:ext>
                      </a:extLst>
                    </a:blip>
                    <a:stretch>
                      <a:fillRect/>
                    </a:stretch>
                  </pic:blipFill>
                  <pic:spPr>
                    <a:xfrm>
                      <a:off x="0" y="0"/>
                      <a:ext cx="5181600" cy="4589780"/>
                    </a:xfrm>
                    <a:prstGeom prst="rect">
                      <a:avLst/>
                    </a:prstGeom>
                  </pic:spPr>
                </pic:pic>
              </a:graphicData>
            </a:graphic>
            <wp14:sizeRelH relativeFrom="page">
              <wp14:pctWidth>0</wp14:pctWidth>
            </wp14:sizeRelH>
            <wp14:sizeRelV relativeFrom="page">
              <wp14:pctHeight>0</wp14:pctHeight>
            </wp14:sizeRelV>
          </wp:anchor>
        </w:drawing>
      </w:r>
    </w:p>
    <w:p w14:paraId="2ADCA9EC" w14:textId="744F1BD3" w:rsidR="00D01BE2" w:rsidRDefault="00D01BE2" w:rsidP="00A3332F">
      <w:pPr>
        <w:rPr>
          <w:noProof/>
        </w:rPr>
      </w:pPr>
    </w:p>
    <w:p w14:paraId="19EB5C2D" w14:textId="7906F310" w:rsidR="00444306" w:rsidRDefault="00444306" w:rsidP="00A3332F">
      <w:pPr>
        <w:rPr>
          <w:noProof/>
        </w:rPr>
      </w:pPr>
    </w:p>
    <w:p w14:paraId="1AA7A05B" w14:textId="2BBF7A22" w:rsidR="00444306" w:rsidRDefault="00444306" w:rsidP="00A3332F">
      <w:pPr>
        <w:rPr>
          <w:noProof/>
        </w:rPr>
      </w:pPr>
    </w:p>
    <w:p w14:paraId="6BBD313B" w14:textId="54169E31" w:rsidR="00444306" w:rsidRDefault="00444306" w:rsidP="00A3332F">
      <w:pPr>
        <w:rPr>
          <w:noProof/>
        </w:rPr>
      </w:pPr>
    </w:p>
    <w:p w14:paraId="02BF9E16" w14:textId="77777777" w:rsidR="00444306" w:rsidRDefault="00444306" w:rsidP="00A3332F">
      <w:pPr>
        <w:rPr>
          <w:noProof/>
        </w:rPr>
      </w:pPr>
    </w:p>
    <w:p w14:paraId="21CBAE98" w14:textId="22016B47" w:rsidR="00D01BE2" w:rsidRDefault="00D01BE2" w:rsidP="00A3332F">
      <w:pPr>
        <w:rPr>
          <w:noProof/>
        </w:rPr>
      </w:pPr>
    </w:p>
    <w:p w14:paraId="69C5C46E" w14:textId="19D0E669" w:rsidR="00DD5606" w:rsidRDefault="00DD5606" w:rsidP="00A3332F">
      <w:pPr>
        <w:rPr>
          <w:noProof/>
        </w:rPr>
      </w:pPr>
    </w:p>
    <w:p w14:paraId="5600806B" w14:textId="0D775F2A" w:rsidR="00DD5606" w:rsidRDefault="00DD5606" w:rsidP="00A3332F">
      <w:pPr>
        <w:rPr>
          <w:noProof/>
        </w:rPr>
      </w:pPr>
    </w:p>
    <w:p w14:paraId="6575127B" w14:textId="1EC2E327" w:rsidR="00DD5606" w:rsidRDefault="00DD5606" w:rsidP="00A3332F">
      <w:pPr>
        <w:rPr>
          <w:noProof/>
        </w:rPr>
      </w:pPr>
    </w:p>
    <w:p w14:paraId="56C5CC4F" w14:textId="28B28054" w:rsidR="00DD5606" w:rsidRDefault="00DD5606" w:rsidP="00A3332F">
      <w:pPr>
        <w:rPr>
          <w:noProof/>
        </w:rPr>
      </w:pPr>
    </w:p>
    <w:p w14:paraId="7C9908C8" w14:textId="0FBC937A" w:rsidR="00DD5606" w:rsidRDefault="00DD5606" w:rsidP="00A3332F">
      <w:pPr>
        <w:rPr>
          <w:noProof/>
        </w:rPr>
      </w:pPr>
    </w:p>
    <w:p w14:paraId="45E3BBA9" w14:textId="149D4E6E" w:rsidR="00DD5606" w:rsidRDefault="00DD5606" w:rsidP="00A3332F">
      <w:pPr>
        <w:rPr>
          <w:noProof/>
        </w:rPr>
      </w:pPr>
    </w:p>
    <w:p w14:paraId="71D681EA" w14:textId="47ED7D21" w:rsidR="00DD5606" w:rsidRDefault="00DD5606" w:rsidP="00A3332F">
      <w:pPr>
        <w:rPr>
          <w:noProof/>
        </w:rPr>
      </w:pPr>
    </w:p>
    <w:p w14:paraId="7CE62EAE" w14:textId="32C27598" w:rsidR="00DD5606" w:rsidRDefault="00DD5606" w:rsidP="00A3332F">
      <w:pPr>
        <w:rPr>
          <w:noProof/>
        </w:rPr>
      </w:pPr>
    </w:p>
    <w:p w14:paraId="7C81BF84" w14:textId="761A8B19" w:rsidR="00DD5606" w:rsidRDefault="00DD5606" w:rsidP="00A3332F">
      <w:pPr>
        <w:rPr>
          <w:noProof/>
        </w:rPr>
      </w:pPr>
    </w:p>
    <w:p w14:paraId="73574254" w14:textId="657E5D34" w:rsidR="00DD5606" w:rsidRDefault="00DD5606" w:rsidP="00A3332F">
      <w:pPr>
        <w:rPr>
          <w:noProof/>
        </w:rPr>
      </w:pPr>
    </w:p>
    <w:p w14:paraId="01C08F44" w14:textId="34878BE1" w:rsidR="00DD5606" w:rsidRDefault="00DD5606" w:rsidP="00A3332F">
      <w:pPr>
        <w:rPr>
          <w:noProof/>
        </w:rPr>
      </w:pPr>
    </w:p>
    <w:p w14:paraId="4F0E0111" w14:textId="4DAE5485" w:rsidR="00DD5606" w:rsidRDefault="00DD5606" w:rsidP="00A3332F">
      <w:pPr>
        <w:rPr>
          <w:noProof/>
        </w:rPr>
      </w:pPr>
    </w:p>
    <w:p w14:paraId="33ED3E25" w14:textId="0575FB69" w:rsidR="00DD5606" w:rsidRDefault="00DD5606" w:rsidP="00A3332F">
      <w:pPr>
        <w:rPr>
          <w:noProof/>
        </w:rPr>
      </w:pPr>
    </w:p>
    <w:p w14:paraId="0036415B" w14:textId="7E748273" w:rsidR="00DD5606" w:rsidRDefault="00DD5606" w:rsidP="00A3332F">
      <w:pPr>
        <w:rPr>
          <w:noProof/>
        </w:rPr>
      </w:pPr>
    </w:p>
    <w:p w14:paraId="56BD748E" w14:textId="52DA6B33" w:rsidR="00DD5606" w:rsidRDefault="00DD5606" w:rsidP="00A3332F">
      <w:pPr>
        <w:rPr>
          <w:noProof/>
        </w:rPr>
      </w:pPr>
    </w:p>
    <w:p w14:paraId="7269A19A" w14:textId="76FBB16A" w:rsidR="00DD5606" w:rsidRDefault="00DD5606" w:rsidP="00A3332F">
      <w:pPr>
        <w:rPr>
          <w:noProof/>
        </w:rPr>
      </w:pPr>
    </w:p>
    <w:p w14:paraId="5F621B03" w14:textId="2FB94B82" w:rsidR="00DD5606" w:rsidRDefault="00DD5606" w:rsidP="00A3332F">
      <w:pPr>
        <w:rPr>
          <w:noProof/>
        </w:rPr>
      </w:pPr>
    </w:p>
    <w:p w14:paraId="729285D4" w14:textId="7A16E17A" w:rsidR="00DD5606" w:rsidRDefault="00DD5606" w:rsidP="00A3332F">
      <w:pPr>
        <w:rPr>
          <w:noProof/>
        </w:rPr>
      </w:pPr>
    </w:p>
    <w:p w14:paraId="5AD50F69" w14:textId="0EEFC219" w:rsidR="00DD5606" w:rsidRDefault="00DD5606" w:rsidP="00A3332F">
      <w:pPr>
        <w:rPr>
          <w:noProof/>
        </w:rPr>
      </w:pPr>
    </w:p>
    <w:p w14:paraId="6F721801" w14:textId="419BDD47" w:rsidR="00DD5606" w:rsidRDefault="00444306" w:rsidP="00A3332F">
      <w:pPr>
        <w:rPr>
          <w:noProof/>
        </w:rPr>
      </w:pPr>
      <w:r w:rsidRPr="00444306">
        <w:rPr>
          <w:noProof/>
        </w:rPr>
        <w:lastRenderedPageBreak/>
        <w:drawing>
          <wp:anchor distT="0" distB="0" distL="114300" distR="114300" simplePos="0" relativeHeight="251800576" behindDoc="0" locked="0" layoutInCell="1" allowOverlap="1" wp14:anchorId="670BB159" wp14:editId="732B04FE">
            <wp:simplePos x="0" y="0"/>
            <wp:positionH relativeFrom="margin">
              <wp:align>center</wp:align>
            </wp:positionH>
            <wp:positionV relativeFrom="paragraph">
              <wp:posOffset>38735</wp:posOffset>
            </wp:positionV>
            <wp:extent cx="4901565" cy="4362450"/>
            <wp:effectExtent l="0" t="0" r="0"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a:ext>
                      </a:extLst>
                    </a:blip>
                    <a:stretch>
                      <a:fillRect/>
                    </a:stretch>
                  </pic:blipFill>
                  <pic:spPr>
                    <a:xfrm>
                      <a:off x="0" y="0"/>
                      <a:ext cx="4901565" cy="4362450"/>
                    </a:xfrm>
                    <a:prstGeom prst="rect">
                      <a:avLst/>
                    </a:prstGeom>
                  </pic:spPr>
                </pic:pic>
              </a:graphicData>
            </a:graphic>
            <wp14:sizeRelH relativeFrom="page">
              <wp14:pctWidth>0</wp14:pctWidth>
            </wp14:sizeRelH>
            <wp14:sizeRelV relativeFrom="page">
              <wp14:pctHeight>0</wp14:pctHeight>
            </wp14:sizeRelV>
          </wp:anchor>
        </w:drawing>
      </w:r>
    </w:p>
    <w:p w14:paraId="397EE1D3" w14:textId="1EBFDD5C" w:rsidR="00DD5606" w:rsidRDefault="00DD5606" w:rsidP="00A3332F">
      <w:pPr>
        <w:rPr>
          <w:noProof/>
        </w:rPr>
      </w:pPr>
    </w:p>
    <w:p w14:paraId="0CC7A881" w14:textId="45FF6D16" w:rsidR="00DD5606" w:rsidRDefault="00DD5606" w:rsidP="00A3332F">
      <w:pPr>
        <w:rPr>
          <w:noProof/>
        </w:rPr>
      </w:pPr>
    </w:p>
    <w:p w14:paraId="61AC8A34" w14:textId="1F31EE88" w:rsidR="00DD5606" w:rsidRDefault="00DD5606" w:rsidP="00A3332F">
      <w:pPr>
        <w:rPr>
          <w:noProof/>
        </w:rPr>
      </w:pPr>
    </w:p>
    <w:p w14:paraId="3460B137" w14:textId="566C71E3" w:rsidR="00DD5606" w:rsidRDefault="00DD5606" w:rsidP="00A3332F">
      <w:pPr>
        <w:rPr>
          <w:noProof/>
        </w:rPr>
      </w:pPr>
    </w:p>
    <w:p w14:paraId="1959F3EC" w14:textId="5B6A8AD0" w:rsidR="00444306" w:rsidRDefault="00444306" w:rsidP="00A3332F">
      <w:pPr>
        <w:rPr>
          <w:noProof/>
        </w:rPr>
      </w:pPr>
    </w:p>
    <w:p w14:paraId="215C2275" w14:textId="66A2B4A0" w:rsidR="00444306" w:rsidRDefault="00444306" w:rsidP="00A3332F">
      <w:pPr>
        <w:rPr>
          <w:noProof/>
        </w:rPr>
      </w:pPr>
    </w:p>
    <w:p w14:paraId="0AF83AF7" w14:textId="6FFACB3A" w:rsidR="00444306" w:rsidRDefault="00444306" w:rsidP="00A3332F">
      <w:pPr>
        <w:rPr>
          <w:noProof/>
        </w:rPr>
      </w:pPr>
    </w:p>
    <w:p w14:paraId="03536470" w14:textId="3140D39C" w:rsidR="00444306" w:rsidRDefault="00444306" w:rsidP="00A3332F">
      <w:pPr>
        <w:rPr>
          <w:noProof/>
        </w:rPr>
      </w:pPr>
    </w:p>
    <w:p w14:paraId="1F02E6FC" w14:textId="4D641DD3" w:rsidR="00444306" w:rsidRDefault="00444306" w:rsidP="00A3332F">
      <w:pPr>
        <w:rPr>
          <w:noProof/>
        </w:rPr>
      </w:pPr>
    </w:p>
    <w:p w14:paraId="14D8FE0C" w14:textId="6396D664" w:rsidR="00444306" w:rsidRDefault="00444306" w:rsidP="00A3332F">
      <w:pPr>
        <w:rPr>
          <w:noProof/>
        </w:rPr>
      </w:pPr>
    </w:p>
    <w:p w14:paraId="2CABB7D6" w14:textId="52B849BC" w:rsidR="00444306" w:rsidRDefault="00444306" w:rsidP="00A3332F">
      <w:pPr>
        <w:rPr>
          <w:noProof/>
        </w:rPr>
      </w:pPr>
    </w:p>
    <w:p w14:paraId="02F18598" w14:textId="069ED8F6" w:rsidR="00444306" w:rsidRDefault="00444306" w:rsidP="00A3332F">
      <w:pPr>
        <w:rPr>
          <w:noProof/>
        </w:rPr>
      </w:pPr>
    </w:p>
    <w:p w14:paraId="16F60673" w14:textId="77623345" w:rsidR="00444306" w:rsidRDefault="00444306" w:rsidP="00A3332F">
      <w:pPr>
        <w:rPr>
          <w:noProof/>
        </w:rPr>
      </w:pPr>
    </w:p>
    <w:p w14:paraId="0D55D64B" w14:textId="310AACA0" w:rsidR="00444306" w:rsidRDefault="00444306" w:rsidP="00A3332F">
      <w:pPr>
        <w:rPr>
          <w:noProof/>
        </w:rPr>
      </w:pPr>
    </w:p>
    <w:p w14:paraId="018D4481" w14:textId="2389BC31" w:rsidR="00444306" w:rsidRDefault="00444306" w:rsidP="00A3332F">
      <w:pPr>
        <w:rPr>
          <w:noProof/>
        </w:rPr>
      </w:pPr>
    </w:p>
    <w:p w14:paraId="76056789" w14:textId="4861DFE7" w:rsidR="00444306" w:rsidRDefault="00444306" w:rsidP="00A3332F">
      <w:pPr>
        <w:rPr>
          <w:noProof/>
        </w:rPr>
      </w:pPr>
    </w:p>
    <w:p w14:paraId="6DD77D27" w14:textId="7EE93202" w:rsidR="00444306" w:rsidRDefault="00444306" w:rsidP="00A3332F">
      <w:pPr>
        <w:rPr>
          <w:noProof/>
        </w:rPr>
      </w:pPr>
    </w:p>
    <w:p w14:paraId="533065D8" w14:textId="02BFF7B3" w:rsidR="00444306" w:rsidRDefault="00444306" w:rsidP="00A3332F">
      <w:pPr>
        <w:rPr>
          <w:noProof/>
        </w:rPr>
      </w:pPr>
    </w:p>
    <w:p w14:paraId="198E348B" w14:textId="7F8279E8" w:rsidR="00444306" w:rsidRDefault="00444306" w:rsidP="00A3332F">
      <w:pPr>
        <w:rPr>
          <w:noProof/>
        </w:rPr>
      </w:pPr>
    </w:p>
    <w:p w14:paraId="4B8BC014" w14:textId="5BABA146" w:rsidR="00444306" w:rsidRDefault="00444306" w:rsidP="00A3332F">
      <w:pPr>
        <w:rPr>
          <w:noProof/>
        </w:rPr>
      </w:pPr>
    </w:p>
    <w:p w14:paraId="0635017C" w14:textId="3634F350" w:rsidR="00444306" w:rsidRDefault="00444306" w:rsidP="00A3332F">
      <w:pPr>
        <w:rPr>
          <w:noProof/>
        </w:rPr>
      </w:pPr>
    </w:p>
    <w:p w14:paraId="5D1DF99B" w14:textId="1C7FD9C2" w:rsidR="00444306" w:rsidRDefault="00444306" w:rsidP="00A3332F">
      <w:pPr>
        <w:rPr>
          <w:noProof/>
        </w:rPr>
      </w:pPr>
    </w:p>
    <w:p w14:paraId="582135DA" w14:textId="1B8F40EA" w:rsidR="00444306" w:rsidRDefault="00444306" w:rsidP="00A3332F">
      <w:pPr>
        <w:rPr>
          <w:noProof/>
        </w:rPr>
      </w:pPr>
    </w:p>
    <w:p w14:paraId="0085B68B" w14:textId="4AA7E259" w:rsidR="00444306" w:rsidRDefault="00444306" w:rsidP="00A3332F">
      <w:pPr>
        <w:rPr>
          <w:noProof/>
        </w:rPr>
      </w:pPr>
    </w:p>
    <w:p w14:paraId="0A89EA15" w14:textId="5FD112BC" w:rsidR="00DD5606" w:rsidRDefault="00007076" w:rsidP="00A3332F">
      <w:pPr>
        <w:rPr>
          <w:noProof/>
        </w:rPr>
      </w:pPr>
      <w:r w:rsidRPr="00007076">
        <w:rPr>
          <w:noProof/>
        </w:rPr>
        <w:drawing>
          <wp:anchor distT="0" distB="0" distL="114300" distR="114300" simplePos="0" relativeHeight="251802624" behindDoc="0" locked="0" layoutInCell="1" allowOverlap="1" wp14:anchorId="529A952F" wp14:editId="546B7C4F">
            <wp:simplePos x="0" y="0"/>
            <wp:positionH relativeFrom="margin">
              <wp:align>center</wp:align>
            </wp:positionH>
            <wp:positionV relativeFrom="paragraph">
              <wp:posOffset>133985</wp:posOffset>
            </wp:positionV>
            <wp:extent cx="5161280" cy="4201160"/>
            <wp:effectExtent l="0" t="0" r="1270" b="889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a:ext>
                      </a:extLst>
                    </a:blip>
                    <a:stretch>
                      <a:fillRect/>
                    </a:stretch>
                  </pic:blipFill>
                  <pic:spPr>
                    <a:xfrm>
                      <a:off x="0" y="0"/>
                      <a:ext cx="5161280" cy="4201160"/>
                    </a:xfrm>
                    <a:prstGeom prst="rect">
                      <a:avLst/>
                    </a:prstGeom>
                  </pic:spPr>
                </pic:pic>
              </a:graphicData>
            </a:graphic>
            <wp14:sizeRelH relativeFrom="page">
              <wp14:pctWidth>0</wp14:pctWidth>
            </wp14:sizeRelH>
            <wp14:sizeRelV relativeFrom="page">
              <wp14:pctHeight>0</wp14:pctHeight>
            </wp14:sizeRelV>
          </wp:anchor>
        </w:drawing>
      </w:r>
    </w:p>
    <w:p w14:paraId="035E7E15" w14:textId="3FA95FE8" w:rsidR="00DD5606" w:rsidRDefault="00DD5606" w:rsidP="00A3332F">
      <w:pPr>
        <w:rPr>
          <w:noProof/>
        </w:rPr>
      </w:pPr>
    </w:p>
    <w:p w14:paraId="241181C4" w14:textId="2BBBD5A9" w:rsidR="00DD5606" w:rsidRDefault="00DD5606" w:rsidP="00A3332F">
      <w:pPr>
        <w:rPr>
          <w:noProof/>
        </w:rPr>
      </w:pPr>
    </w:p>
    <w:p w14:paraId="4D45579F" w14:textId="298FCE06" w:rsidR="00DD5606" w:rsidRDefault="00DD5606" w:rsidP="00A3332F">
      <w:pPr>
        <w:rPr>
          <w:noProof/>
        </w:rPr>
      </w:pPr>
    </w:p>
    <w:p w14:paraId="0ACB6440" w14:textId="2B971D51" w:rsidR="00DD5606" w:rsidRDefault="00DD5606" w:rsidP="00A3332F">
      <w:pPr>
        <w:rPr>
          <w:noProof/>
        </w:rPr>
      </w:pPr>
    </w:p>
    <w:p w14:paraId="44427CCB" w14:textId="5BE5B5D1" w:rsidR="00DD5606" w:rsidRDefault="00DD5606" w:rsidP="00A3332F">
      <w:pPr>
        <w:rPr>
          <w:noProof/>
        </w:rPr>
      </w:pPr>
    </w:p>
    <w:p w14:paraId="08898DB7" w14:textId="19D3E1C5" w:rsidR="00DD5606" w:rsidRDefault="00DD5606" w:rsidP="00A3332F">
      <w:pPr>
        <w:rPr>
          <w:noProof/>
        </w:rPr>
      </w:pPr>
    </w:p>
    <w:p w14:paraId="414C10CA" w14:textId="7E1F23DB" w:rsidR="00DD5606" w:rsidRDefault="00DD5606" w:rsidP="00A3332F">
      <w:pPr>
        <w:rPr>
          <w:noProof/>
        </w:rPr>
      </w:pPr>
    </w:p>
    <w:p w14:paraId="710B38A2" w14:textId="3A934604" w:rsidR="00DD5606" w:rsidRDefault="00DD5606" w:rsidP="00A3332F">
      <w:pPr>
        <w:rPr>
          <w:noProof/>
        </w:rPr>
      </w:pPr>
    </w:p>
    <w:p w14:paraId="43EA8697" w14:textId="207C7D49" w:rsidR="00DD5606" w:rsidRDefault="00DD5606" w:rsidP="00A3332F">
      <w:pPr>
        <w:rPr>
          <w:noProof/>
        </w:rPr>
      </w:pPr>
    </w:p>
    <w:p w14:paraId="62DF1BE7" w14:textId="5F0607A7" w:rsidR="00DD5606" w:rsidRDefault="00DD5606" w:rsidP="00A3332F">
      <w:pPr>
        <w:rPr>
          <w:noProof/>
        </w:rPr>
      </w:pPr>
    </w:p>
    <w:p w14:paraId="450FEE50" w14:textId="7C4B6C77" w:rsidR="00DD5606" w:rsidRDefault="00DD5606" w:rsidP="00A3332F">
      <w:pPr>
        <w:rPr>
          <w:noProof/>
        </w:rPr>
      </w:pPr>
    </w:p>
    <w:p w14:paraId="2526BA91" w14:textId="16F57B20" w:rsidR="00DD5606" w:rsidRDefault="00DD5606" w:rsidP="00A3332F">
      <w:pPr>
        <w:rPr>
          <w:noProof/>
        </w:rPr>
      </w:pPr>
    </w:p>
    <w:p w14:paraId="62814973" w14:textId="68034845" w:rsidR="00DD5606" w:rsidRDefault="00DD5606" w:rsidP="00A3332F">
      <w:pPr>
        <w:rPr>
          <w:noProof/>
        </w:rPr>
      </w:pPr>
    </w:p>
    <w:p w14:paraId="38EA799C" w14:textId="081C887A" w:rsidR="00DD5606" w:rsidRDefault="00DD5606" w:rsidP="00A3332F">
      <w:pPr>
        <w:rPr>
          <w:noProof/>
        </w:rPr>
      </w:pPr>
    </w:p>
    <w:p w14:paraId="49AC56FC" w14:textId="11ACFC11" w:rsidR="00DD5606" w:rsidRDefault="00DD5606" w:rsidP="00A3332F">
      <w:pPr>
        <w:rPr>
          <w:noProof/>
        </w:rPr>
      </w:pPr>
    </w:p>
    <w:p w14:paraId="344EBFE4" w14:textId="4D03C102" w:rsidR="00DD5606" w:rsidRDefault="00DD5606" w:rsidP="00A3332F">
      <w:pPr>
        <w:rPr>
          <w:noProof/>
        </w:rPr>
      </w:pPr>
    </w:p>
    <w:p w14:paraId="6854AE1A" w14:textId="0ED0042D" w:rsidR="00DD5606" w:rsidRDefault="00DD5606" w:rsidP="00A3332F">
      <w:pPr>
        <w:rPr>
          <w:noProof/>
        </w:rPr>
      </w:pPr>
    </w:p>
    <w:p w14:paraId="6483D231" w14:textId="0809EC76" w:rsidR="00DD5606" w:rsidRDefault="00DD5606" w:rsidP="00A3332F">
      <w:pPr>
        <w:rPr>
          <w:noProof/>
        </w:rPr>
      </w:pPr>
    </w:p>
    <w:p w14:paraId="7FC123CF" w14:textId="44A2D266" w:rsidR="00DD5606" w:rsidRDefault="00DD5606" w:rsidP="00A3332F">
      <w:pPr>
        <w:rPr>
          <w:noProof/>
        </w:rPr>
      </w:pPr>
    </w:p>
    <w:p w14:paraId="2957505F" w14:textId="06F2480F" w:rsidR="00DD5606" w:rsidRDefault="00DD5606" w:rsidP="00A3332F">
      <w:pPr>
        <w:rPr>
          <w:noProof/>
        </w:rPr>
      </w:pPr>
    </w:p>
    <w:p w14:paraId="5A43612A" w14:textId="01F97AB6" w:rsidR="00DD5606" w:rsidRDefault="00DD5606" w:rsidP="00A3332F">
      <w:pPr>
        <w:rPr>
          <w:noProof/>
        </w:rPr>
      </w:pPr>
    </w:p>
    <w:p w14:paraId="5AE53BDB" w14:textId="4099F267" w:rsidR="00DD5606" w:rsidRDefault="00DD5606" w:rsidP="00A3332F">
      <w:pPr>
        <w:rPr>
          <w:noProof/>
        </w:rPr>
      </w:pPr>
    </w:p>
    <w:p w14:paraId="64717EBC" w14:textId="0FE9D2C7" w:rsidR="00DD5606" w:rsidRDefault="00DD5606" w:rsidP="00A3332F">
      <w:pPr>
        <w:rPr>
          <w:noProof/>
        </w:rPr>
      </w:pPr>
    </w:p>
    <w:p w14:paraId="495854DB" w14:textId="77777777" w:rsidR="001128E2" w:rsidRDefault="001128E2" w:rsidP="00A3332F">
      <w:pPr>
        <w:rPr>
          <w:noProof/>
        </w:rPr>
      </w:pPr>
    </w:p>
    <w:p w14:paraId="5D933CA2" w14:textId="018F8056" w:rsidR="00DD5606" w:rsidRDefault="001128E2" w:rsidP="00A3332F">
      <w:pPr>
        <w:rPr>
          <w:noProof/>
        </w:rPr>
      </w:pPr>
      <w:r w:rsidRPr="00856C3D">
        <w:rPr>
          <w:noProof/>
        </w:rPr>
        <w:lastRenderedPageBreak/>
        <w:drawing>
          <wp:anchor distT="0" distB="0" distL="114300" distR="114300" simplePos="0" relativeHeight="251796480" behindDoc="0" locked="0" layoutInCell="1" allowOverlap="1" wp14:anchorId="70057782" wp14:editId="3A8CBC3D">
            <wp:simplePos x="0" y="0"/>
            <wp:positionH relativeFrom="margin">
              <wp:align>left</wp:align>
            </wp:positionH>
            <wp:positionV relativeFrom="paragraph">
              <wp:posOffset>4401185</wp:posOffset>
            </wp:positionV>
            <wp:extent cx="5858510" cy="3971925"/>
            <wp:effectExtent l="0" t="0" r="889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a:ext>
                      </a:extLst>
                    </a:blip>
                    <a:stretch>
                      <a:fillRect/>
                    </a:stretch>
                  </pic:blipFill>
                  <pic:spPr>
                    <a:xfrm>
                      <a:off x="0" y="0"/>
                      <a:ext cx="5858510" cy="3971925"/>
                    </a:xfrm>
                    <a:prstGeom prst="rect">
                      <a:avLst/>
                    </a:prstGeom>
                  </pic:spPr>
                </pic:pic>
              </a:graphicData>
            </a:graphic>
            <wp14:sizeRelH relativeFrom="page">
              <wp14:pctWidth>0</wp14:pctWidth>
            </wp14:sizeRelH>
            <wp14:sizeRelV relativeFrom="page">
              <wp14:pctHeight>0</wp14:pctHeight>
            </wp14:sizeRelV>
          </wp:anchor>
        </w:drawing>
      </w:r>
      <w:r w:rsidRPr="001128E2">
        <w:rPr>
          <w:noProof/>
        </w:rPr>
        <w:drawing>
          <wp:anchor distT="0" distB="0" distL="114300" distR="114300" simplePos="0" relativeHeight="251801600" behindDoc="0" locked="0" layoutInCell="1" allowOverlap="1" wp14:anchorId="61A98CC2" wp14:editId="441E4C52">
            <wp:simplePos x="0" y="0"/>
            <wp:positionH relativeFrom="margin">
              <wp:align>center</wp:align>
            </wp:positionH>
            <wp:positionV relativeFrom="paragraph">
              <wp:posOffset>0</wp:posOffset>
            </wp:positionV>
            <wp:extent cx="5233035" cy="4352925"/>
            <wp:effectExtent l="0" t="0" r="5715" b="952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a:ext>
                      </a:extLst>
                    </a:blip>
                    <a:stretch>
                      <a:fillRect/>
                    </a:stretch>
                  </pic:blipFill>
                  <pic:spPr>
                    <a:xfrm>
                      <a:off x="0" y="0"/>
                      <a:ext cx="5233035" cy="4352925"/>
                    </a:xfrm>
                    <a:prstGeom prst="rect">
                      <a:avLst/>
                    </a:prstGeom>
                  </pic:spPr>
                </pic:pic>
              </a:graphicData>
            </a:graphic>
            <wp14:sizeRelH relativeFrom="page">
              <wp14:pctWidth>0</wp14:pctWidth>
            </wp14:sizeRelH>
            <wp14:sizeRelV relativeFrom="page">
              <wp14:pctHeight>0</wp14:pctHeight>
            </wp14:sizeRelV>
          </wp:anchor>
        </w:drawing>
      </w:r>
    </w:p>
    <w:p w14:paraId="348010B6" w14:textId="218D3430" w:rsidR="000B2041" w:rsidRPr="003100C1" w:rsidRDefault="000B2041" w:rsidP="00A3332F">
      <w:pPr>
        <w:rPr>
          <w:noProof/>
        </w:rPr>
      </w:pPr>
      <w:r w:rsidRPr="000B2041">
        <w:rPr>
          <w:noProof/>
        </w:rPr>
        <w:lastRenderedPageBreak/>
        <w:drawing>
          <wp:anchor distT="0" distB="0" distL="114300" distR="114300" simplePos="0" relativeHeight="251797504" behindDoc="0" locked="0" layoutInCell="1" allowOverlap="1" wp14:anchorId="0BCBC2FB" wp14:editId="5962CFA9">
            <wp:simplePos x="0" y="0"/>
            <wp:positionH relativeFrom="column">
              <wp:posOffset>3810</wp:posOffset>
            </wp:positionH>
            <wp:positionV relativeFrom="paragraph">
              <wp:posOffset>635</wp:posOffset>
            </wp:positionV>
            <wp:extent cx="5944430" cy="3982006"/>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5944430" cy="3982006"/>
                    </a:xfrm>
                    <a:prstGeom prst="rect">
                      <a:avLst/>
                    </a:prstGeom>
                  </pic:spPr>
                </pic:pic>
              </a:graphicData>
            </a:graphic>
            <wp14:sizeRelH relativeFrom="page">
              <wp14:pctWidth>0</wp14:pctWidth>
            </wp14:sizeRelH>
            <wp14:sizeRelV relativeFrom="page">
              <wp14:pctHeight>0</wp14:pctHeight>
            </wp14:sizeRelV>
          </wp:anchor>
        </w:drawing>
      </w:r>
    </w:p>
    <w:p w14:paraId="39F7133D" w14:textId="5B65E25A" w:rsidR="00A3332F" w:rsidRPr="00B726D3" w:rsidRDefault="00A3332F" w:rsidP="00B726D3">
      <w:pPr>
        <w:pStyle w:val="Ttulo3"/>
        <w:numPr>
          <w:ilvl w:val="2"/>
          <w:numId w:val="2"/>
        </w:numPr>
        <w:spacing w:before="0" w:after="120"/>
        <w:ind w:left="1843"/>
        <w:rPr>
          <w:rFonts w:ascii="Calibri" w:hAnsi="Calibri" w:cs="Calibri"/>
          <w:sz w:val="24"/>
          <w:szCs w:val="24"/>
        </w:rPr>
      </w:pPr>
      <w:bookmarkStart w:id="48" w:name="_Toc61560572"/>
      <w:r w:rsidRPr="002D4328">
        <w:rPr>
          <w:rFonts w:ascii="Calibri" w:hAnsi="Calibri" w:cs="Calibri"/>
          <w:sz w:val="24"/>
          <w:szCs w:val="24"/>
        </w:rPr>
        <w:t>Lista de casos de Uso</w:t>
      </w:r>
      <w:bookmarkEnd w:id="48"/>
      <w:r w:rsidRPr="002D4328">
        <w:rPr>
          <w:rFonts w:ascii="Calibri" w:hAnsi="Calibri" w:cs="Calibri"/>
          <w:sz w:val="24"/>
          <w:szCs w:val="24"/>
        </w:rPr>
        <w:t xml:space="preserve"> </w:t>
      </w:r>
    </w:p>
    <w:tbl>
      <w:tblPr>
        <w:tblW w:w="8363"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3505"/>
        <w:gridCol w:w="1550"/>
        <w:gridCol w:w="1259"/>
        <w:gridCol w:w="1258"/>
      </w:tblGrid>
      <w:tr w:rsidR="002B5E7C" w:rsidRPr="005F1767" w14:paraId="6DB8850F" w14:textId="77777777" w:rsidTr="006251C6">
        <w:tc>
          <w:tcPr>
            <w:tcW w:w="791" w:type="dxa"/>
            <w:shd w:val="pct10" w:color="auto" w:fill="auto"/>
          </w:tcPr>
          <w:p w14:paraId="56A9D689" w14:textId="77777777" w:rsidR="000E47A0" w:rsidRPr="00CF6119" w:rsidRDefault="000E47A0" w:rsidP="00A3332F">
            <w:pPr>
              <w:rPr>
                <w:b/>
              </w:rPr>
            </w:pPr>
            <w:bookmarkStart w:id="49" w:name="_Hlk107330265"/>
            <w:r w:rsidRPr="00CF6119">
              <w:rPr>
                <w:b/>
              </w:rPr>
              <w:t>Id</w:t>
            </w:r>
          </w:p>
        </w:tc>
        <w:tc>
          <w:tcPr>
            <w:tcW w:w="3505" w:type="dxa"/>
            <w:shd w:val="pct10" w:color="auto" w:fill="auto"/>
          </w:tcPr>
          <w:p w14:paraId="4C983BA2" w14:textId="77777777" w:rsidR="000E47A0" w:rsidRPr="005F1767" w:rsidRDefault="000E47A0" w:rsidP="00A3332F">
            <w:pPr>
              <w:rPr>
                <w:b/>
              </w:rPr>
            </w:pPr>
            <w:r w:rsidRPr="005F1767">
              <w:rPr>
                <w:b/>
              </w:rPr>
              <w:t>Caso de Uso</w:t>
            </w:r>
          </w:p>
        </w:tc>
        <w:tc>
          <w:tcPr>
            <w:tcW w:w="1550" w:type="dxa"/>
            <w:shd w:val="pct10" w:color="auto" w:fill="auto"/>
          </w:tcPr>
          <w:p w14:paraId="073484FB" w14:textId="77777777" w:rsidR="000E47A0" w:rsidRPr="005F1767" w:rsidRDefault="000E47A0" w:rsidP="00A3332F">
            <w:pPr>
              <w:rPr>
                <w:b/>
              </w:rPr>
            </w:pPr>
            <w:r>
              <w:rPr>
                <w:b/>
              </w:rPr>
              <w:t>Complejidad</w:t>
            </w:r>
          </w:p>
        </w:tc>
        <w:tc>
          <w:tcPr>
            <w:tcW w:w="1259" w:type="dxa"/>
            <w:shd w:val="pct10" w:color="auto" w:fill="auto"/>
          </w:tcPr>
          <w:p w14:paraId="04DE3D78" w14:textId="77777777" w:rsidR="000E47A0" w:rsidRPr="005F1767" w:rsidRDefault="000E47A0" w:rsidP="00A3332F">
            <w:pPr>
              <w:rPr>
                <w:b/>
              </w:rPr>
            </w:pPr>
            <w:r w:rsidRPr="005F1767">
              <w:rPr>
                <w:b/>
              </w:rPr>
              <w:t xml:space="preserve">Prioridad </w:t>
            </w:r>
            <w:r>
              <w:rPr>
                <w:b/>
              </w:rPr>
              <w:t>del cliente</w:t>
            </w:r>
          </w:p>
        </w:tc>
        <w:tc>
          <w:tcPr>
            <w:tcW w:w="1258" w:type="dxa"/>
            <w:shd w:val="pct10" w:color="auto" w:fill="auto"/>
          </w:tcPr>
          <w:p w14:paraId="5CE8E57B" w14:textId="77777777" w:rsidR="000E47A0" w:rsidRPr="005F1767" w:rsidRDefault="000E47A0" w:rsidP="00A3332F">
            <w:pPr>
              <w:rPr>
                <w:b/>
              </w:rPr>
            </w:pPr>
            <w:r w:rsidRPr="005F1767">
              <w:rPr>
                <w:b/>
              </w:rPr>
              <w:t>Prioridad Técnica</w:t>
            </w:r>
          </w:p>
        </w:tc>
      </w:tr>
      <w:tr w:rsidR="002B5E7C" w:rsidRPr="005F1767" w14:paraId="3AAD5E1E" w14:textId="77777777" w:rsidTr="006251C6">
        <w:tc>
          <w:tcPr>
            <w:tcW w:w="791" w:type="dxa"/>
          </w:tcPr>
          <w:p w14:paraId="5AD5876F" w14:textId="77777777" w:rsidR="00193069" w:rsidRPr="00CF6119" w:rsidRDefault="00193069" w:rsidP="00193069">
            <w:pPr>
              <w:rPr>
                <w:color w:val="0000FF"/>
              </w:rPr>
            </w:pPr>
            <w:r w:rsidRPr="00CF6119">
              <w:rPr>
                <w:color w:val="0000FF"/>
              </w:rPr>
              <w:t>CU1</w:t>
            </w:r>
          </w:p>
        </w:tc>
        <w:tc>
          <w:tcPr>
            <w:tcW w:w="3505" w:type="dxa"/>
          </w:tcPr>
          <w:p w14:paraId="4CB9983F" w14:textId="6FA96D78" w:rsidR="00193069" w:rsidRPr="00CF6119" w:rsidRDefault="00193069" w:rsidP="00193069">
            <w:pPr>
              <w:rPr>
                <w:color w:val="0000FF"/>
              </w:rPr>
            </w:pPr>
            <w:r>
              <w:rPr>
                <w:color w:val="0000FF"/>
              </w:rPr>
              <w:t>Registr</w:t>
            </w:r>
            <w:r w:rsidR="001B6973">
              <w:rPr>
                <w:color w:val="0000FF"/>
              </w:rPr>
              <w:t>ar u</w:t>
            </w:r>
            <w:r>
              <w:rPr>
                <w:color w:val="0000FF"/>
              </w:rPr>
              <w:t>suario</w:t>
            </w:r>
          </w:p>
        </w:tc>
        <w:tc>
          <w:tcPr>
            <w:tcW w:w="1550" w:type="dxa"/>
          </w:tcPr>
          <w:p w14:paraId="07128A72" w14:textId="04E03C9C" w:rsidR="00193069" w:rsidRPr="00CF6119" w:rsidRDefault="00193069" w:rsidP="00193069">
            <w:pPr>
              <w:jc w:val="center"/>
              <w:rPr>
                <w:color w:val="0000FF"/>
              </w:rPr>
            </w:pPr>
            <w:r>
              <w:rPr>
                <w:color w:val="0000FF"/>
              </w:rPr>
              <w:t>Media</w:t>
            </w:r>
          </w:p>
        </w:tc>
        <w:tc>
          <w:tcPr>
            <w:tcW w:w="1259" w:type="dxa"/>
          </w:tcPr>
          <w:p w14:paraId="6D55FDEB" w14:textId="7680E379" w:rsidR="00193069" w:rsidRPr="00CF6119" w:rsidRDefault="00193069" w:rsidP="00193069">
            <w:pPr>
              <w:jc w:val="center"/>
              <w:rPr>
                <w:color w:val="0000FF"/>
              </w:rPr>
            </w:pPr>
            <w:r>
              <w:rPr>
                <w:color w:val="0000FF"/>
              </w:rPr>
              <w:t>Alta</w:t>
            </w:r>
          </w:p>
        </w:tc>
        <w:tc>
          <w:tcPr>
            <w:tcW w:w="1258" w:type="dxa"/>
          </w:tcPr>
          <w:p w14:paraId="16FB1DA7" w14:textId="24264C6B" w:rsidR="00193069" w:rsidRPr="00CF6119" w:rsidRDefault="00193069" w:rsidP="00193069">
            <w:pPr>
              <w:jc w:val="center"/>
              <w:rPr>
                <w:color w:val="0000FF"/>
              </w:rPr>
            </w:pPr>
            <w:r>
              <w:rPr>
                <w:color w:val="0000FF"/>
              </w:rPr>
              <w:t>Alta</w:t>
            </w:r>
          </w:p>
        </w:tc>
      </w:tr>
      <w:tr w:rsidR="002B5E7C" w:rsidRPr="005F1767" w14:paraId="20B3DE9E" w14:textId="77777777" w:rsidTr="006251C6">
        <w:tc>
          <w:tcPr>
            <w:tcW w:w="791" w:type="dxa"/>
          </w:tcPr>
          <w:p w14:paraId="2800858F" w14:textId="77777777" w:rsidR="00AC0455" w:rsidRPr="00CF6119" w:rsidRDefault="00AC0455" w:rsidP="00AC0455">
            <w:pPr>
              <w:rPr>
                <w:color w:val="0000FF"/>
              </w:rPr>
            </w:pPr>
            <w:r w:rsidRPr="00CF6119">
              <w:rPr>
                <w:color w:val="0000FF"/>
              </w:rPr>
              <w:t>CU2</w:t>
            </w:r>
          </w:p>
        </w:tc>
        <w:tc>
          <w:tcPr>
            <w:tcW w:w="3505" w:type="dxa"/>
          </w:tcPr>
          <w:p w14:paraId="37107E90" w14:textId="29DB9934" w:rsidR="00AC0455" w:rsidRPr="00CF6119" w:rsidRDefault="00AC0455" w:rsidP="00AC0455">
            <w:pPr>
              <w:rPr>
                <w:color w:val="0000FF"/>
              </w:rPr>
            </w:pPr>
            <w:r>
              <w:rPr>
                <w:color w:val="0000FF"/>
              </w:rPr>
              <w:t>Consultar usuario</w:t>
            </w:r>
          </w:p>
        </w:tc>
        <w:tc>
          <w:tcPr>
            <w:tcW w:w="1550" w:type="dxa"/>
          </w:tcPr>
          <w:p w14:paraId="0ED43C52" w14:textId="00AC40F2" w:rsidR="00AC0455" w:rsidRPr="00CF6119" w:rsidRDefault="00AC0455" w:rsidP="00AC0455">
            <w:pPr>
              <w:jc w:val="center"/>
              <w:rPr>
                <w:color w:val="0000FF"/>
              </w:rPr>
            </w:pPr>
            <w:r>
              <w:rPr>
                <w:color w:val="0000FF"/>
              </w:rPr>
              <w:t>Baja</w:t>
            </w:r>
          </w:p>
        </w:tc>
        <w:tc>
          <w:tcPr>
            <w:tcW w:w="1259" w:type="dxa"/>
          </w:tcPr>
          <w:p w14:paraId="7F1ADFBD" w14:textId="6B442BC6" w:rsidR="00AC0455" w:rsidRPr="00CF6119" w:rsidRDefault="00AC0455" w:rsidP="00AC0455">
            <w:pPr>
              <w:jc w:val="center"/>
              <w:rPr>
                <w:color w:val="0000FF"/>
              </w:rPr>
            </w:pPr>
            <w:r>
              <w:rPr>
                <w:color w:val="0000FF"/>
              </w:rPr>
              <w:t>Media</w:t>
            </w:r>
          </w:p>
        </w:tc>
        <w:tc>
          <w:tcPr>
            <w:tcW w:w="1258" w:type="dxa"/>
          </w:tcPr>
          <w:p w14:paraId="45066094" w14:textId="31503D0C" w:rsidR="00AC0455" w:rsidRPr="00CF6119" w:rsidRDefault="00AC0455" w:rsidP="00AC0455">
            <w:pPr>
              <w:jc w:val="center"/>
              <w:rPr>
                <w:color w:val="0000FF"/>
              </w:rPr>
            </w:pPr>
            <w:r>
              <w:rPr>
                <w:color w:val="0000FF"/>
              </w:rPr>
              <w:t>Media</w:t>
            </w:r>
          </w:p>
        </w:tc>
      </w:tr>
      <w:tr w:rsidR="002B5E7C" w:rsidRPr="005F1767" w14:paraId="2F5F83D9" w14:textId="77777777" w:rsidTr="006251C6">
        <w:tc>
          <w:tcPr>
            <w:tcW w:w="791" w:type="dxa"/>
          </w:tcPr>
          <w:p w14:paraId="2F700680" w14:textId="77777777" w:rsidR="00AC0455" w:rsidRPr="00CF6119" w:rsidRDefault="00AC0455" w:rsidP="00AC0455">
            <w:pPr>
              <w:rPr>
                <w:color w:val="0000FF"/>
              </w:rPr>
            </w:pPr>
            <w:r w:rsidRPr="00CF6119">
              <w:rPr>
                <w:color w:val="0000FF"/>
              </w:rPr>
              <w:t>CU3</w:t>
            </w:r>
          </w:p>
        </w:tc>
        <w:tc>
          <w:tcPr>
            <w:tcW w:w="3505" w:type="dxa"/>
          </w:tcPr>
          <w:p w14:paraId="77B631B1" w14:textId="510DE77A" w:rsidR="00AC0455" w:rsidRPr="00CF6119" w:rsidRDefault="00576CC8" w:rsidP="00AC0455">
            <w:pPr>
              <w:rPr>
                <w:color w:val="0000FF"/>
              </w:rPr>
            </w:pPr>
            <w:r>
              <w:rPr>
                <w:color w:val="0000FF"/>
              </w:rPr>
              <w:t>Modificar</w:t>
            </w:r>
            <w:r w:rsidR="00AC0455">
              <w:rPr>
                <w:color w:val="0000FF"/>
              </w:rPr>
              <w:t xml:space="preserve"> usuario</w:t>
            </w:r>
          </w:p>
        </w:tc>
        <w:tc>
          <w:tcPr>
            <w:tcW w:w="1550" w:type="dxa"/>
          </w:tcPr>
          <w:p w14:paraId="239D414C" w14:textId="61B24ADF" w:rsidR="00AC0455" w:rsidRPr="00CF6119" w:rsidRDefault="00AC0455" w:rsidP="00AC0455">
            <w:pPr>
              <w:jc w:val="center"/>
              <w:rPr>
                <w:color w:val="0000FF"/>
              </w:rPr>
            </w:pPr>
            <w:r>
              <w:rPr>
                <w:color w:val="0000FF"/>
              </w:rPr>
              <w:t>Baja</w:t>
            </w:r>
          </w:p>
        </w:tc>
        <w:tc>
          <w:tcPr>
            <w:tcW w:w="1259" w:type="dxa"/>
          </w:tcPr>
          <w:p w14:paraId="62DECCF6" w14:textId="0FEF3AC9" w:rsidR="00AC0455" w:rsidRPr="00CF6119" w:rsidRDefault="00AC0455" w:rsidP="00AC0455">
            <w:pPr>
              <w:jc w:val="center"/>
              <w:rPr>
                <w:color w:val="0000FF"/>
              </w:rPr>
            </w:pPr>
            <w:r>
              <w:rPr>
                <w:color w:val="0000FF"/>
              </w:rPr>
              <w:t>Alta</w:t>
            </w:r>
          </w:p>
        </w:tc>
        <w:tc>
          <w:tcPr>
            <w:tcW w:w="1258" w:type="dxa"/>
          </w:tcPr>
          <w:p w14:paraId="1869D6BB" w14:textId="67AEE877" w:rsidR="00AC0455" w:rsidRPr="00CF6119" w:rsidRDefault="00AC0455" w:rsidP="00AC0455">
            <w:pPr>
              <w:jc w:val="center"/>
              <w:rPr>
                <w:color w:val="0000FF"/>
              </w:rPr>
            </w:pPr>
            <w:r>
              <w:rPr>
                <w:color w:val="0000FF"/>
              </w:rPr>
              <w:t>Media</w:t>
            </w:r>
          </w:p>
        </w:tc>
      </w:tr>
      <w:tr w:rsidR="002B5E7C" w:rsidRPr="005F1767" w14:paraId="6578EB6A" w14:textId="77777777" w:rsidTr="006251C6">
        <w:tc>
          <w:tcPr>
            <w:tcW w:w="791" w:type="dxa"/>
          </w:tcPr>
          <w:p w14:paraId="7E51F358" w14:textId="77777777" w:rsidR="00AC0455" w:rsidRPr="00CF6119" w:rsidRDefault="00AC0455" w:rsidP="00AC0455">
            <w:pPr>
              <w:rPr>
                <w:color w:val="0000FF"/>
              </w:rPr>
            </w:pPr>
            <w:r w:rsidRPr="00CF6119">
              <w:rPr>
                <w:color w:val="0000FF"/>
              </w:rPr>
              <w:t>CU4</w:t>
            </w:r>
          </w:p>
        </w:tc>
        <w:tc>
          <w:tcPr>
            <w:tcW w:w="3505" w:type="dxa"/>
          </w:tcPr>
          <w:p w14:paraId="28F17D2B" w14:textId="3C1906F4" w:rsidR="00AC0455" w:rsidRPr="00CF6119" w:rsidRDefault="00AC0455" w:rsidP="00AC0455">
            <w:pPr>
              <w:tabs>
                <w:tab w:val="left" w:pos="2160"/>
              </w:tabs>
              <w:rPr>
                <w:color w:val="0000FF"/>
              </w:rPr>
            </w:pPr>
            <w:r>
              <w:rPr>
                <w:color w:val="0000FF"/>
              </w:rPr>
              <w:t>Eliminar Usuario</w:t>
            </w:r>
          </w:p>
        </w:tc>
        <w:tc>
          <w:tcPr>
            <w:tcW w:w="1550" w:type="dxa"/>
          </w:tcPr>
          <w:p w14:paraId="535B9A62" w14:textId="272CA3CC" w:rsidR="00AC0455" w:rsidRPr="00CF6119" w:rsidRDefault="00AC0455" w:rsidP="00AC0455">
            <w:pPr>
              <w:jc w:val="center"/>
              <w:rPr>
                <w:color w:val="0000FF"/>
              </w:rPr>
            </w:pPr>
            <w:r>
              <w:rPr>
                <w:color w:val="0000FF"/>
              </w:rPr>
              <w:t>Media</w:t>
            </w:r>
          </w:p>
        </w:tc>
        <w:tc>
          <w:tcPr>
            <w:tcW w:w="1259" w:type="dxa"/>
          </w:tcPr>
          <w:p w14:paraId="7C3E918B" w14:textId="769484D3" w:rsidR="00AC0455" w:rsidRPr="00CF6119" w:rsidRDefault="00AC0455" w:rsidP="00AC0455">
            <w:pPr>
              <w:jc w:val="center"/>
              <w:rPr>
                <w:color w:val="0000FF"/>
              </w:rPr>
            </w:pPr>
            <w:r>
              <w:rPr>
                <w:color w:val="0000FF"/>
              </w:rPr>
              <w:t>Alta</w:t>
            </w:r>
          </w:p>
        </w:tc>
        <w:tc>
          <w:tcPr>
            <w:tcW w:w="1258" w:type="dxa"/>
          </w:tcPr>
          <w:p w14:paraId="07626993" w14:textId="3AB889F0" w:rsidR="00AC0455" w:rsidRPr="00CF6119" w:rsidRDefault="00AC0455" w:rsidP="00AC0455">
            <w:pPr>
              <w:jc w:val="center"/>
              <w:rPr>
                <w:color w:val="0000FF"/>
              </w:rPr>
            </w:pPr>
            <w:r>
              <w:rPr>
                <w:color w:val="0000FF"/>
              </w:rPr>
              <w:t>Alta</w:t>
            </w:r>
          </w:p>
        </w:tc>
      </w:tr>
      <w:tr w:rsidR="002B5E7C" w:rsidRPr="005F1767" w14:paraId="77A71580" w14:textId="77777777" w:rsidTr="006251C6">
        <w:tc>
          <w:tcPr>
            <w:tcW w:w="791" w:type="dxa"/>
          </w:tcPr>
          <w:p w14:paraId="6AEC387E" w14:textId="77777777" w:rsidR="00AC0455" w:rsidRPr="00CF6119" w:rsidRDefault="00AC0455" w:rsidP="00AC0455">
            <w:pPr>
              <w:rPr>
                <w:color w:val="0000FF"/>
              </w:rPr>
            </w:pPr>
            <w:r w:rsidRPr="00CF6119">
              <w:rPr>
                <w:color w:val="0000FF"/>
              </w:rPr>
              <w:t>CU5</w:t>
            </w:r>
          </w:p>
        </w:tc>
        <w:tc>
          <w:tcPr>
            <w:tcW w:w="3505" w:type="dxa"/>
          </w:tcPr>
          <w:p w14:paraId="034024B3" w14:textId="5FDB8B5B" w:rsidR="00AC0455" w:rsidRPr="00CF6119" w:rsidRDefault="001B3B34" w:rsidP="00AC0455">
            <w:pPr>
              <w:rPr>
                <w:color w:val="0000FF"/>
              </w:rPr>
            </w:pPr>
            <w:r>
              <w:rPr>
                <w:color w:val="0000FF"/>
              </w:rPr>
              <w:t xml:space="preserve">Ingresar </w:t>
            </w:r>
            <w:r w:rsidR="00AC0455">
              <w:rPr>
                <w:color w:val="0000FF"/>
              </w:rPr>
              <w:t>al sistema</w:t>
            </w:r>
            <w:r w:rsidR="00AC0455">
              <w:rPr>
                <w:color w:val="0000FF"/>
              </w:rPr>
              <w:tab/>
            </w:r>
          </w:p>
        </w:tc>
        <w:tc>
          <w:tcPr>
            <w:tcW w:w="1550" w:type="dxa"/>
          </w:tcPr>
          <w:p w14:paraId="4ECCA24C" w14:textId="4AD550D5" w:rsidR="00AC0455" w:rsidRPr="00CF6119" w:rsidRDefault="00AC0455" w:rsidP="00AC0455">
            <w:pPr>
              <w:jc w:val="center"/>
              <w:rPr>
                <w:color w:val="0000FF"/>
              </w:rPr>
            </w:pPr>
            <w:r>
              <w:rPr>
                <w:color w:val="0000FF"/>
              </w:rPr>
              <w:t>Baja</w:t>
            </w:r>
          </w:p>
        </w:tc>
        <w:tc>
          <w:tcPr>
            <w:tcW w:w="1259" w:type="dxa"/>
          </w:tcPr>
          <w:p w14:paraId="1B7B0B17" w14:textId="748AE9BF" w:rsidR="00AC0455" w:rsidRPr="00CF6119" w:rsidRDefault="00AC0455" w:rsidP="00AC0455">
            <w:pPr>
              <w:jc w:val="center"/>
              <w:rPr>
                <w:color w:val="0000FF"/>
              </w:rPr>
            </w:pPr>
            <w:r>
              <w:rPr>
                <w:color w:val="0000FF"/>
              </w:rPr>
              <w:t>Baja</w:t>
            </w:r>
          </w:p>
        </w:tc>
        <w:tc>
          <w:tcPr>
            <w:tcW w:w="1258" w:type="dxa"/>
          </w:tcPr>
          <w:p w14:paraId="5A6534CA" w14:textId="0CDD3FBF" w:rsidR="00AC0455" w:rsidRPr="00CF6119" w:rsidRDefault="009249C6" w:rsidP="00AC0455">
            <w:pPr>
              <w:jc w:val="center"/>
              <w:rPr>
                <w:color w:val="0000FF"/>
              </w:rPr>
            </w:pPr>
            <w:r>
              <w:rPr>
                <w:color w:val="0000FF"/>
              </w:rPr>
              <w:t>Baja</w:t>
            </w:r>
          </w:p>
        </w:tc>
      </w:tr>
      <w:tr w:rsidR="002B5E7C" w:rsidRPr="005F1767" w14:paraId="03667D3E" w14:textId="77777777" w:rsidTr="006251C6">
        <w:tc>
          <w:tcPr>
            <w:tcW w:w="791" w:type="dxa"/>
          </w:tcPr>
          <w:p w14:paraId="5FF0D3D2" w14:textId="77777777" w:rsidR="00AC0455" w:rsidRPr="00CF6119" w:rsidRDefault="00AC0455" w:rsidP="00AC0455">
            <w:pPr>
              <w:rPr>
                <w:color w:val="0000FF"/>
              </w:rPr>
            </w:pPr>
            <w:r w:rsidRPr="00CF6119">
              <w:rPr>
                <w:color w:val="0000FF"/>
              </w:rPr>
              <w:t>CU6</w:t>
            </w:r>
          </w:p>
        </w:tc>
        <w:tc>
          <w:tcPr>
            <w:tcW w:w="3505" w:type="dxa"/>
          </w:tcPr>
          <w:p w14:paraId="34FB171A" w14:textId="0A65A3E3" w:rsidR="00AC0455" w:rsidRPr="00CF6119" w:rsidRDefault="00AC0455" w:rsidP="00AC0455">
            <w:pPr>
              <w:rPr>
                <w:color w:val="0000FF"/>
              </w:rPr>
            </w:pPr>
            <w:r>
              <w:rPr>
                <w:color w:val="0000FF"/>
              </w:rPr>
              <w:t>Registrar reserva de viaje</w:t>
            </w:r>
          </w:p>
        </w:tc>
        <w:tc>
          <w:tcPr>
            <w:tcW w:w="1550" w:type="dxa"/>
          </w:tcPr>
          <w:p w14:paraId="1FB204EF" w14:textId="784CFD40" w:rsidR="00AC0455" w:rsidRPr="00CF6119" w:rsidRDefault="00AC0455" w:rsidP="00AC0455">
            <w:pPr>
              <w:jc w:val="center"/>
              <w:rPr>
                <w:color w:val="0000FF"/>
              </w:rPr>
            </w:pPr>
            <w:r w:rsidRPr="00CF6119">
              <w:rPr>
                <w:color w:val="0000FF"/>
              </w:rPr>
              <w:t>Baja</w:t>
            </w:r>
          </w:p>
        </w:tc>
        <w:tc>
          <w:tcPr>
            <w:tcW w:w="1259" w:type="dxa"/>
          </w:tcPr>
          <w:p w14:paraId="0B73F90E" w14:textId="3C9C6C86" w:rsidR="00AC0455" w:rsidRPr="00CF6119" w:rsidRDefault="00AC0455" w:rsidP="00AC0455">
            <w:pPr>
              <w:jc w:val="center"/>
              <w:rPr>
                <w:color w:val="0000FF"/>
              </w:rPr>
            </w:pPr>
            <w:r>
              <w:rPr>
                <w:color w:val="0000FF"/>
              </w:rPr>
              <w:t>Alta</w:t>
            </w:r>
          </w:p>
        </w:tc>
        <w:tc>
          <w:tcPr>
            <w:tcW w:w="1258" w:type="dxa"/>
          </w:tcPr>
          <w:p w14:paraId="7B263259" w14:textId="57FC1649" w:rsidR="00AC0455" w:rsidRPr="00CF6119" w:rsidRDefault="00AC0455" w:rsidP="00AC0455">
            <w:pPr>
              <w:jc w:val="center"/>
              <w:rPr>
                <w:color w:val="0000FF"/>
              </w:rPr>
            </w:pPr>
            <w:r w:rsidRPr="00CF6119">
              <w:rPr>
                <w:color w:val="0000FF"/>
              </w:rPr>
              <w:t>Alta</w:t>
            </w:r>
          </w:p>
        </w:tc>
      </w:tr>
      <w:tr w:rsidR="002B5E7C" w:rsidRPr="005F1767" w14:paraId="5D4721BC" w14:textId="77777777" w:rsidTr="006251C6">
        <w:tc>
          <w:tcPr>
            <w:tcW w:w="791" w:type="dxa"/>
          </w:tcPr>
          <w:p w14:paraId="0DDF5F36" w14:textId="77777777" w:rsidR="00AC0455" w:rsidRPr="00CF6119" w:rsidRDefault="00AC0455" w:rsidP="00AC0455">
            <w:pPr>
              <w:rPr>
                <w:color w:val="0000FF"/>
              </w:rPr>
            </w:pPr>
            <w:r w:rsidRPr="00CF6119">
              <w:rPr>
                <w:color w:val="0000FF"/>
              </w:rPr>
              <w:t>CU7</w:t>
            </w:r>
          </w:p>
        </w:tc>
        <w:tc>
          <w:tcPr>
            <w:tcW w:w="3505" w:type="dxa"/>
          </w:tcPr>
          <w:p w14:paraId="4D544A1F" w14:textId="7CEFE4E7" w:rsidR="00AC0455" w:rsidRPr="00CF6119" w:rsidRDefault="00AC0455" w:rsidP="00AC0455">
            <w:pPr>
              <w:rPr>
                <w:color w:val="0000FF"/>
              </w:rPr>
            </w:pPr>
            <w:r>
              <w:rPr>
                <w:color w:val="0000FF"/>
              </w:rPr>
              <w:t>Consultar reserva de viaje</w:t>
            </w:r>
          </w:p>
        </w:tc>
        <w:tc>
          <w:tcPr>
            <w:tcW w:w="1550" w:type="dxa"/>
          </w:tcPr>
          <w:p w14:paraId="35AC673F" w14:textId="1A2D71D3" w:rsidR="00AC0455" w:rsidRPr="00CF6119" w:rsidRDefault="00AC0455" w:rsidP="00AC0455">
            <w:pPr>
              <w:jc w:val="center"/>
              <w:rPr>
                <w:color w:val="0000FF"/>
              </w:rPr>
            </w:pPr>
            <w:r w:rsidRPr="00CF6119">
              <w:rPr>
                <w:color w:val="0000FF"/>
              </w:rPr>
              <w:t>Media</w:t>
            </w:r>
          </w:p>
        </w:tc>
        <w:tc>
          <w:tcPr>
            <w:tcW w:w="1259" w:type="dxa"/>
          </w:tcPr>
          <w:p w14:paraId="3201A983" w14:textId="5C746186" w:rsidR="00AC0455" w:rsidRPr="00CF6119" w:rsidRDefault="00AC0455" w:rsidP="00AC0455">
            <w:pPr>
              <w:jc w:val="center"/>
              <w:rPr>
                <w:color w:val="0000FF"/>
              </w:rPr>
            </w:pPr>
            <w:r w:rsidRPr="00CF6119">
              <w:rPr>
                <w:color w:val="0000FF"/>
              </w:rPr>
              <w:t>Alta</w:t>
            </w:r>
          </w:p>
        </w:tc>
        <w:tc>
          <w:tcPr>
            <w:tcW w:w="1258" w:type="dxa"/>
          </w:tcPr>
          <w:p w14:paraId="04D0E754" w14:textId="77CE4285" w:rsidR="00AC0455" w:rsidRPr="00CF6119" w:rsidRDefault="00AC0455" w:rsidP="00AC0455">
            <w:pPr>
              <w:jc w:val="center"/>
              <w:rPr>
                <w:color w:val="0000FF"/>
              </w:rPr>
            </w:pPr>
            <w:r w:rsidRPr="00CF6119">
              <w:rPr>
                <w:color w:val="0000FF"/>
              </w:rPr>
              <w:t>Alta</w:t>
            </w:r>
          </w:p>
        </w:tc>
      </w:tr>
      <w:tr w:rsidR="002B5E7C" w:rsidRPr="005F1767" w14:paraId="713D173E" w14:textId="77777777" w:rsidTr="006251C6">
        <w:tc>
          <w:tcPr>
            <w:tcW w:w="791" w:type="dxa"/>
          </w:tcPr>
          <w:p w14:paraId="0CE6072F" w14:textId="77777777" w:rsidR="00AC0455" w:rsidRPr="00CF6119" w:rsidRDefault="00AC0455" w:rsidP="00AC0455">
            <w:pPr>
              <w:rPr>
                <w:color w:val="0000FF"/>
              </w:rPr>
            </w:pPr>
            <w:r w:rsidRPr="00CF6119">
              <w:rPr>
                <w:color w:val="0000FF"/>
              </w:rPr>
              <w:t>CU8</w:t>
            </w:r>
          </w:p>
        </w:tc>
        <w:tc>
          <w:tcPr>
            <w:tcW w:w="3505" w:type="dxa"/>
          </w:tcPr>
          <w:p w14:paraId="6FAE6067" w14:textId="3EDAD749" w:rsidR="00AC0455" w:rsidRPr="00CF6119" w:rsidRDefault="00AC0455" w:rsidP="00AC0455">
            <w:pPr>
              <w:rPr>
                <w:color w:val="0000FF"/>
              </w:rPr>
            </w:pPr>
            <w:r>
              <w:rPr>
                <w:color w:val="0000FF"/>
              </w:rPr>
              <w:t>Modificar reserva de viaje</w:t>
            </w:r>
          </w:p>
        </w:tc>
        <w:tc>
          <w:tcPr>
            <w:tcW w:w="1550" w:type="dxa"/>
          </w:tcPr>
          <w:p w14:paraId="0FB53074" w14:textId="6C81E5CE" w:rsidR="00AC0455" w:rsidRPr="00CF6119" w:rsidRDefault="00AC0455" w:rsidP="00AC0455">
            <w:pPr>
              <w:jc w:val="center"/>
              <w:rPr>
                <w:color w:val="0000FF"/>
              </w:rPr>
            </w:pPr>
            <w:r>
              <w:rPr>
                <w:color w:val="0000FF"/>
              </w:rPr>
              <w:t>Media</w:t>
            </w:r>
          </w:p>
        </w:tc>
        <w:tc>
          <w:tcPr>
            <w:tcW w:w="1259" w:type="dxa"/>
          </w:tcPr>
          <w:p w14:paraId="35108E4F" w14:textId="4E5A0B51" w:rsidR="00AC0455" w:rsidRPr="00CF6119" w:rsidRDefault="00AC0455" w:rsidP="00AC0455">
            <w:pPr>
              <w:jc w:val="center"/>
              <w:rPr>
                <w:color w:val="0000FF"/>
              </w:rPr>
            </w:pPr>
            <w:r w:rsidRPr="00CF6119">
              <w:rPr>
                <w:color w:val="0000FF"/>
              </w:rPr>
              <w:t>Media</w:t>
            </w:r>
          </w:p>
        </w:tc>
        <w:tc>
          <w:tcPr>
            <w:tcW w:w="1258" w:type="dxa"/>
          </w:tcPr>
          <w:p w14:paraId="57304111" w14:textId="6F710973" w:rsidR="00AC0455" w:rsidRPr="00CF6119" w:rsidRDefault="00AC0455" w:rsidP="00AC0455">
            <w:pPr>
              <w:jc w:val="center"/>
              <w:rPr>
                <w:color w:val="0000FF"/>
              </w:rPr>
            </w:pPr>
            <w:r w:rsidRPr="00CF6119">
              <w:rPr>
                <w:color w:val="0000FF"/>
              </w:rPr>
              <w:t>Media</w:t>
            </w:r>
          </w:p>
        </w:tc>
      </w:tr>
      <w:tr w:rsidR="002B5E7C" w:rsidRPr="005F1767" w14:paraId="3ABF111F" w14:textId="77777777" w:rsidTr="006251C6">
        <w:tc>
          <w:tcPr>
            <w:tcW w:w="791" w:type="dxa"/>
          </w:tcPr>
          <w:p w14:paraId="4FB19F35" w14:textId="77777777" w:rsidR="00AC0455" w:rsidRPr="00CF6119" w:rsidRDefault="00AC0455" w:rsidP="00AC0455">
            <w:pPr>
              <w:rPr>
                <w:color w:val="0000FF"/>
              </w:rPr>
            </w:pPr>
            <w:r w:rsidRPr="00CF6119">
              <w:rPr>
                <w:color w:val="0000FF"/>
              </w:rPr>
              <w:t>CU9</w:t>
            </w:r>
          </w:p>
        </w:tc>
        <w:tc>
          <w:tcPr>
            <w:tcW w:w="3505" w:type="dxa"/>
          </w:tcPr>
          <w:p w14:paraId="6C358D7E" w14:textId="1339C9B8" w:rsidR="00AC0455" w:rsidRPr="00CF6119" w:rsidRDefault="00271C11" w:rsidP="00AC0455">
            <w:pPr>
              <w:rPr>
                <w:color w:val="0000FF"/>
              </w:rPr>
            </w:pPr>
            <w:r>
              <w:rPr>
                <w:color w:val="0000FF"/>
              </w:rPr>
              <w:t>Eliminar</w:t>
            </w:r>
            <w:r w:rsidR="00AC0455">
              <w:rPr>
                <w:color w:val="0000FF"/>
              </w:rPr>
              <w:t xml:space="preserve"> reserva de viaje</w:t>
            </w:r>
          </w:p>
        </w:tc>
        <w:tc>
          <w:tcPr>
            <w:tcW w:w="1550" w:type="dxa"/>
          </w:tcPr>
          <w:p w14:paraId="5D82016C" w14:textId="1AED9F2C" w:rsidR="00AC0455" w:rsidRPr="00CF6119" w:rsidRDefault="00AC0455" w:rsidP="00AC0455">
            <w:pPr>
              <w:jc w:val="center"/>
              <w:rPr>
                <w:color w:val="0000FF"/>
              </w:rPr>
            </w:pPr>
            <w:r w:rsidRPr="00CF6119">
              <w:rPr>
                <w:color w:val="0000FF"/>
              </w:rPr>
              <w:t>Baja</w:t>
            </w:r>
          </w:p>
        </w:tc>
        <w:tc>
          <w:tcPr>
            <w:tcW w:w="1259" w:type="dxa"/>
          </w:tcPr>
          <w:p w14:paraId="5F7D86BE" w14:textId="29002C5C" w:rsidR="00AC0455" w:rsidRPr="00CF6119" w:rsidRDefault="00AC0455" w:rsidP="00AC0455">
            <w:pPr>
              <w:jc w:val="center"/>
              <w:rPr>
                <w:color w:val="0000FF"/>
              </w:rPr>
            </w:pPr>
            <w:r w:rsidRPr="00CF6119">
              <w:rPr>
                <w:color w:val="0000FF"/>
              </w:rPr>
              <w:t>Alta</w:t>
            </w:r>
          </w:p>
        </w:tc>
        <w:tc>
          <w:tcPr>
            <w:tcW w:w="1258" w:type="dxa"/>
          </w:tcPr>
          <w:p w14:paraId="6DA70030" w14:textId="06B282F1" w:rsidR="00AC0455" w:rsidRPr="00CF6119" w:rsidRDefault="00AC0455" w:rsidP="00AC0455">
            <w:pPr>
              <w:jc w:val="center"/>
              <w:rPr>
                <w:color w:val="0000FF"/>
              </w:rPr>
            </w:pPr>
            <w:r w:rsidRPr="00CF6119">
              <w:rPr>
                <w:color w:val="0000FF"/>
              </w:rPr>
              <w:t>Alta</w:t>
            </w:r>
          </w:p>
        </w:tc>
      </w:tr>
      <w:tr w:rsidR="002D7B73" w:rsidRPr="005F1767" w14:paraId="5A40A122" w14:textId="77777777" w:rsidTr="006251C6">
        <w:tc>
          <w:tcPr>
            <w:tcW w:w="791" w:type="dxa"/>
          </w:tcPr>
          <w:p w14:paraId="4F00AA74" w14:textId="77777777" w:rsidR="002D7B73" w:rsidRPr="00CF6119" w:rsidRDefault="002D7B73" w:rsidP="002D7B73">
            <w:pPr>
              <w:rPr>
                <w:color w:val="0000FF"/>
              </w:rPr>
            </w:pPr>
            <w:r w:rsidRPr="00CF6119">
              <w:rPr>
                <w:color w:val="0000FF"/>
              </w:rPr>
              <w:t>CU10</w:t>
            </w:r>
          </w:p>
        </w:tc>
        <w:tc>
          <w:tcPr>
            <w:tcW w:w="3505" w:type="dxa"/>
          </w:tcPr>
          <w:p w14:paraId="6797F5F6" w14:textId="73A75A97" w:rsidR="002D7B73" w:rsidRPr="00CF6119" w:rsidRDefault="002D7B73" w:rsidP="002D7B73">
            <w:pPr>
              <w:rPr>
                <w:color w:val="0000FF"/>
              </w:rPr>
            </w:pPr>
            <w:r>
              <w:rPr>
                <w:color w:val="0000FF"/>
              </w:rPr>
              <w:t>Registr</w:t>
            </w:r>
            <w:r w:rsidR="001B3B34">
              <w:rPr>
                <w:color w:val="0000FF"/>
              </w:rPr>
              <w:t>ar</w:t>
            </w:r>
            <w:r>
              <w:rPr>
                <w:color w:val="0000FF"/>
              </w:rPr>
              <w:t xml:space="preserve"> hotel</w:t>
            </w:r>
          </w:p>
        </w:tc>
        <w:tc>
          <w:tcPr>
            <w:tcW w:w="1550" w:type="dxa"/>
          </w:tcPr>
          <w:p w14:paraId="4BC3C5B1" w14:textId="2410C5DF" w:rsidR="002D7B73" w:rsidRPr="00CF6119" w:rsidRDefault="002D7B73" w:rsidP="002D7B73">
            <w:pPr>
              <w:jc w:val="center"/>
              <w:rPr>
                <w:color w:val="0000FF"/>
              </w:rPr>
            </w:pPr>
            <w:r>
              <w:rPr>
                <w:color w:val="0000FF"/>
              </w:rPr>
              <w:t>Media</w:t>
            </w:r>
          </w:p>
        </w:tc>
        <w:tc>
          <w:tcPr>
            <w:tcW w:w="1259" w:type="dxa"/>
          </w:tcPr>
          <w:p w14:paraId="308403A6" w14:textId="3283B9E7" w:rsidR="002D7B73" w:rsidRPr="00CF6119" w:rsidRDefault="002D7B73" w:rsidP="002D7B73">
            <w:pPr>
              <w:jc w:val="center"/>
              <w:rPr>
                <w:color w:val="0000FF"/>
              </w:rPr>
            </w:pPr>
            <w:r>
              <w:rPr>
                <w:color w:val="0000FF"/>
              </w:rPr>
              <w:t>Alta</w:t>
            </w:r>
          </w:p>
        </w:tc>
        <w:tc>
          <w:tcPr>
            <w:tcW w:w="1258" w:type="dxa"/>
          </w:tcPr>
          <w:p w14:paraId="538CC3CE" w14:textId="027FAE1C" w:rsidR="002D7B73" w:rsidRPr="00CF6119" w:rsidRDefault="002D7B73" w:rsidP="002D7B73">
            <w:pPr>
              <w:jc w:val="center"/>
              <w:rPr>
                <w:color w:val="0000FF"/>
              </w:rPr>
            </w:pPr>
            <w:r w:rsidRPr="00CF6119">
              <w:rPr>
                <w:color w:val="0000FF"/>
              </w:rPr>
              <w:t>Alta</w:t>
            </w:r>
          </w:p>
        </w:tc>
      </w:tr>
      <w:tr w:rsidR="002D7B73" w:rsidRPr="005F1767" w14:paraId="7E3A2488" w14:textId="77777777" w:rsidTr="006251C6">
        <w:tc>
          <w:tcPr>
            <w:tcW w:w="791" w:type="dxa"/>
          </w:tcPr>
          <w:p w14:paraId="7C727362" w14:textId="77777777" w:rsidR="002D7B73" w:rsidRPr="00CF6119" w:rsidRDefault="002D7B73" w:rsidP="002D7B73">
            <w:pPr>
              <w:rPr>
                <w:color w:val="0000FF"/>
              </w:rPr>
            </w:pPr>
            <w:r w:rsidRPr="00CF6119">
              <w:rPr>
                <w:color w:val="0000FF"/>
              </w:rPr>
              <w:t>CU11</w:t>
            </w:r>
          </w:p>
        </w:tc>
        <w:tc>
          <w:tcPr>
            <w:tcW w:w="3505" w:type="dxa"/>
          </w:tcPr>
          <w:p w14:paraId="4DC1753B" w14:textId="4284BAC8" w:rsidR="002D7B73" w:rsidRPr="00CF6119" w:rsidRDefault="001B3B34" w:rsidP="002D7B73">
            <w:pPr>
              <w:rPr>
                <w:color w:val="0000FF"/>
              </w:rPr>
            </w:pPr>
            <w:r>
              <w:rPr>
                <w:color w:val="0000FF"/>
              </w:rPr>
              <w:t>Modificar hotel</w:t>
            </w:r>
          </w:p>
        </w:tc>
        <w:tc>
          <w:tcPr>
            <w:tcW w:w="1550" w:type="dxa"/>
          </w:tcPr>
          <w:p w14:paraId="11BB3160" w14:textId="283F061E" w:rsidR="002D7B73" w:rsidRPr="00CF6119" w:rsidRDefault="007E3264" w:rsidP="002D7B73">
            <w:pPr>
              <w:jc w:val="center"/>
              <w:rPr>
                <w:color w:val="0000FF"/>
              </w:rPr>
            </w:pPr>
            <w:r>
              <w:rPr>
                <w:color w:val="0000FF"/>
              </w:rPr>
              <w:t>Alta</w:t>
            </w:r>
          </w:p>
        </w:tc>
        <w:tc>
          <w:tcPr>
            <w:tcW w:w="1259" w:type="dxa"/>
          </w:tcPr>
          <w:p w14:paraId="5561FAA7" w14:textId="7AA7940F" w:rsidR="002D7B73" w:rsidRPr="00CF6119" w:rsidRDefault="007E3264" w:rsidP="002D7B73">
            <w:pPr>
              <w:jc w:val="center"/>
              <w:rPr>
                <w:color w:val="0000FF"/>
              </w:rPr>
            </w:pPr>
            <w:r>
              <w:rPr>
                <w:color w:val="0000FF"/>
              </w:rPr>
              <w:t>Baja</w:t>
            </w:r>
          </w:p>
        </w:tc>
        <w:tc>
          <w:tcPr>
            <w:tcW w:w="1258" w:type="dxa"/>
          </w:tcPr>
          <w:p w14:paraId="2AD9BD26" w14:textId="49C55B84" w:rsidR="002D7B73" w:rsidRPr="00CF6119" w:rsidRDefault="007E3264" w:rsidP="002D7B73">
            <w:pPr>
              <w:jc w:val="center"/>
              <w:rPr>
                <w:color w:val="0000FF"/>
              </w:rPr>
            </w:pPr>
            <w:r w:rsidRPr="00CF6119">
              <w:rPr>
                <w:color w:val="0000FF"/>
              </w:rPr>
              <w:t>Media</w:t>
            </w:r>
          </w:p>
        </w:tc>
      </w:tr>
      <w:tr w:rsidR="002D7B73" w:rsidRPr="005F1767" w14:paraId="4834B285" w14:textId="77777777" w:rsidTr="006251C6">
        <w:tc>
          <w:tcPr>
            <w:tcW w:w="791" w:type="dxa"/>
          </w:tcPr>
          <w:p w14:paraId="17986B6C" w14:textId="77777777" w:rsidR="002D7B73" w:rsidRPr="00CF6119" w:rsidRDefault="002D7B73" w:rsidP="002D7B73">
            <w:pPr>
              <w:rPr>
                <w:color w:val="0000FF"/>
              </w:rPr>
            </w:pPr>
            <w:r w:rsidRPr="00CF6119">
              <w:rPr>
                <w:color w:val="0000FF"/>
              </w:rPr>
              <w:t>CU12</w:t>
            </w:r>
          </w:p>
        </w:tc>
        <w:tc>
          <w:tcPr>
            <w:tcW w:w="3505" w:type="dxa"/>
          </w:tcPr>
          <w:p w14:paraId="4D5DC502" w14:textId="54399899" w:rsidR="002D7B73" w:rsidRPr="00CF6119" w:rsidRDefault="001B3B34" w:rsidP="002D7B73">
            <w:pPr>
              <w:rPr>
                <w:color w:val="0000FF"/>
              </w:rPr>
            </w:pPr>
            <w:r>
              <w:rPr>
                <w:color w:val="0000FF"/>
              </w:rPr>
              <w:t>Consultar hotel</w:t>
            </w:r>
          </w:p>
        </w:tc>
        <w:tc>
          <w:tcPr>
            <w:tcW w:w="1550" w:type="dxa"/>
          </w:tcPr>
          <w:p w14:paraId="215BAF1A" w14:textId="1406C617" w:rsidR="002D7B73" w:rsidRPr="00CF6119" w:rsidRDefault="007E3264" w:rsidP="002D7B73">
            <w:pPr>
              <w:jc w:val="center"/>
              <w:rPr>
                <w:color w:val="0000FF"/>
              </w:rPr>
            </w:pPr>
            <w:r w:rsidRPr="00CF6119">
              <w:rPr>
                <w:color w:val="0000FF"/>
              </w:rPr>
              <w:t>Media</w:t>
            </w:r>
          </w:p>
        </w:tc>
        <w:tc>
          <w:tcPr>
            <w:tcW w:w="1259" w:type="dxa"/>
          </w:tcPr>
          <w:p w14:paraId="555935F6" w14:textId="14DA726F" w:rsidR="002D7B73" w:rsidRPr="00CF6119" w:rsidRDefault="007E3264" w:rsidP="002D7B73">
            <w:pPr>
              <w:jc w:val="center"/>
              <w:rPr>
                <w:color w:val="0000FF"/>
              </w:rPr>
            </w:pPr>
            <w:r>
              <w:rPr>
                <w:color w:val="0000FF"/>
              </w:rPr>
              <w:t>Alta</w:t>
            </w:r>
          </w:p>
        </w:tc>
        <w:tc>
          <w:tcPr>
            <w:tcW w:w="1258" w:type="dxa"/>
          </w:tcPr>
          <w:p w14:paraId="5A77FD13" w14:textId="1B64D562" w:rsidR="002D7B73" w:rsidRPr="00CF6119" w:rsidRDefault="007E3264" w:rsidP="002D7B73">
            <w:pPr>
              <w:jc w:val="center"/>
              <w:rPr>
                <w:color w:val="0000FF"/>
              </w:rPr>
            </w:pPr>
            <w:r>
              <w:rPr>
                <w:color w:val="0000FF"/>
              </w:rPr>
              <w:t>Alta</w:t>
            </w:r>
          </w:p>
        </w:tc>
      </w:tr>
      <w:tr w:rsidR="002D7B73" w:rsidRPr="005F1767" w14:paraId="71DACCC1" w14:textId="77777777" w:rsidTr="006251C6">
        <w:tc>
          <w:tcPr>
            <w:tcW w:w="791" w:type="dxa"/>
          </w:tcPr>
          <w:p w14:paraId="28B17262" w14:textId="77777777" w:rsidR="002D7B73" w:rsidRPr="00CF6119" w:rsidRDefault="002D7B73" w:rsidP="002D7B73">
            <w:pPr>
              <w:rPr>
                <w:color w:val="0000FF"/>
              </w:rPr>
            </w:pPr>
            <w:r w:rsidRPr="00CF6119">
              <w:rPr>
                <w:color w:val="0000FF"/>
              </w:rPr>
              <w:t>CU13</w:t>
            </w:r>
          </w:p>
        </w:tc>
        <w:tc>
          <w:tcPr>
            <w:tcW w:w="3505" w:type="dxa"/>
          </w:tcPr>
          <w:p w14:paraId="3A7DD9D1" w14:textId="573E8B13" w:rsidR="002D7B73" w:rsidRPr="00CF6119" w:rsidRDefault="001B3B34" w:rsidP="002D7B73">
            <w:pPr>
              <w:rPr>
                <w:color w:val="0000FF"/>
              </w:rPr>
            </w:pPr>
            <w:r>
              <w:rPr>
                <w:color w:val="0000FF"/>
              </w:rPr>
              <w:t>Eliminar hotel</w:t>
            </w:r>
          </w:p>
        </w:tc>
        <w:tc>
          <w:tcPr>
            <w:tcW w:w="1550" w:type="dxa"/>
          </w:tcPr>
          <w:p w14:paraId="0919F3F5" w14:textId="63B39E57" w:rsidR="002D7B73" w:rsidRPr="00CF6119" w:rsidRDefault="007E3264" w:rsidP="002D7B73">
            <w:pPr>
              <w:jc w:val="center"/>
              <w:rPr>
                <w:color w:val="0000FF"/>
              </w:rPr>
            </w:pPr>
            <w:r>
              <w:rPr>
                <w:color w:val="0000FF"/>
              </w:rPr>
              <w:t>Alta</w:t>
            </w:r>
          </w:p>
        </w:tc>
        <w:tc>
          <w:tcPr>
            <w:tcW w:w="1259" w:type="dxa"/>
          </w:tcPr>
          <w:p w14:paraId="43B0A6FD" w14:textId="62EA18C6" w:rsidR="002D7B73" w:rsidRPr="00CF6119" w:rsidRDefault="007E3264" w:rsidP="002D7B73">
            <w:pPr>
              <w:jc w:val="center"/>
              <w:rPr>
                <w:color w:val="0000FF"/>
              </w:rPr>
            </w:pPr>
            <w:r w:rsidRPr="00CF6119">
              <w:rPr>
                <w:color w:val="0000FF"/>
              </w:rPr>
              <w:t>Media</w:t>
            </w:r>
          </w:p>
        </w:tc>
        <w:tc>
          <w:tcPr>
            <w:tcW w:w="1258" w:type="dxa"/>
          </w:tcPr>
          <w:p w14:paraId="6B031F75" w14:textId="065AC7E7" w:rsidR="002D7B73" w:rsidRPr="00CF6119" w:rsidRDefault="007E3264" w:rsidP="002D7B73">
            <w:pPr>
              <w:jc w:val="center"/>
              <w:rPr>
                <w:color w:val="0000FF"/>
              </w:rPr>
            </w:pPr>
            <w:r>
              <w:rPr>
                <w:color w:val="0000FF"/>
              </w:rPr>
              <w:t>Alta</w:t>
            </w:r>
          </w:p>
        </w:tc>
      </w:tr>
      <w:tr w:rsidR="002D7B73" w:rsidRPr="005F1767" w14:paraId="2E32E990" w14:textId="77777777" w:rsidTr="006251C6">
        <w:tc>
          <w:tcPr>
            <w:tcW w:w="791" w:type="dxa"/>
          </w:tcPr>
          <w:p w14:paraId="71EDEEB0" w14:textId="77777777" w:rsidR="002D7B73" w:rsidRPr="00CF6119" w:rsidRDefault="002D7B73" w:rsidP="002D7B73">
            <w:pPr>
              <w:rPr>
                <w:color w:val="0000FF"/>
              </w:rPr>
            </w:pPr>
            <w:r w:rsidRPr="00CF6119">
              <w:rPr>
                <w:color w:val="0000FF"/>
              </w:rPr>
              <w:t>CU14</w:t>
            </w:r>
          </w:p>
        </w:tc>
        <w:tc>
          <w:tcPr>
            <w:tcW w:w="3505" w:type="dxa"/>
          </w:tcPr>
          <w:p w14:paraId="4FEAC967" w14:textId="3F1EA5FC" w:rsidR="002D7B73" w:rsidRPr="00CF6119" w:rsidRDefault="0020189E" w:rsidP="002D7B73">
            <w:pPr>
              <w:rPr>
                <w:color w:val="0000FF"/>
              </w:rPr>
            </w:pPr>
            <w:r>
              <w:rPr>
                <w:color w:val="0000FF"/>
              </w:rPr>
              <w:t>Consultar historial del cliente</w:t>
            </w:r>
          </w:p>
        </w:tc>
        <w:tc>
          <w:tcPr>
            <w:tcW w:w="1550" w:type="dxa"/>
          </w:tcPr>
          <w:p w14:paraId="7D3D4ACF" w14:textId="2200B8F3" w:rsidR="002D7B73" w:rsidRPr="00CF6119" w:rsidRDefault="007E3264" w:rsidP="002D7B73">
            <w:pPr>
              <w:jc w:val="center"/>
              <w:rPr>
                <w:color w:val="0000FF"/>
              </w:rPr>
            </w:pPr>
            <w:r>
              <w:rPr>
                <w:color w:val="0000FF"/>
              </w:rPr>
              <w:t>Alta</w:t>
            </w:r>
          </w:p>
        </w:tc>
        <w:tc>
          <w:tcPr>
            <w:tcW w:w="1259" w:type="dxa"/>
          </w:tcPr>
          <w:p w14:paraId="336BD199" w14:textId="17503255" w:rsidR="002D7B73" w:rsidRPr="00CF6119" w:rsidRDefault="007E3264" w:rsidP="002D7B73">
            <w:pPr>
              <w:jc w:val="center"/>
              <w:rPr>
                <w:color w:val="0000FF"/>
              </w:rPr>
            </w:pPr>
            <w:r>
              <w:rPr>
                <w:color w:val="0000FF"/>
              </w:rPr>
              <w:t>Baja</w:t>
            </w:r>
          </w:p>
        </w:tc>
        <w:tc>
          <w:tcPr>
            <w:tcW w:w="1258" w:type="dxa"/>
          </w:tcPr>
          <w:p w14:paraId="4A54B1B9" w14:textId="13D2AA56" w:rsidR="002D7B73" w:rsidRPr="00CF6119" w:rsidRDefault="007E3264" w:rsidP="002D7B73">
            <w:pPr>
              <w:jc w:val="center"/>
              <w:rPr>
                <w:color w:val="0000FF"/>
              </w:rPr>
            </w:pPr>
            <w:r>
              <w:rPr>
                <w:color w:val="0000FF"/>
              </w:rPr>
              <w:t>Alta</w:t>
            </w:r>
          </w:p>
        </w:tc>
      </w:tr>
      <w:tr w:rsidR="002D7B73" w:rsidRPr="005F1767" w14:paraId="0A5BFD09" w14:textId="77777777" w:rsidTr="006251C6">
        <w:tc>
          <w:tcPr>
            <w:tcW w:w="791" w:type="dxa"/>
          </w:tcPr>
          <w:p w14:paraId="72370D9B" w14:textId="77777777" w:rsidR="002D7B73" w:rsidRPr="00CF6119" w:rsidRDefault="002D7B73" w:rsidP="002D7B73">
            <w:pPr>
              <w:rPr>
                <w:color w:val="0000FF"/>
              </w:rPr>
            </w:pPr>
            <w:r w:rsidRPr="00CF6119">
              <w:rPr>
                <w:color w:val="0000FF"/>
              </w:rPr>
              <w:t>CU15</w:t>
            </w:r>
          </w:p>
        </w:tc>
        <w:tc>
          <w:tcPr>
            <w:tcW w:w="3505" w:type="dxa"/>
          </w:tcPr>
          <w:p w14:paraId="4511DA69" w14:textId="02C26AB7" w:rsidR="002D7B73" w:rsidRPr="00CF6119" w:rsidRDefault="002D7B73" w:rsidP="002D7B73">
            <w:pPr>
              <w:rPr>
                <w:color w:val="0000FF"/>
              </w:rPr>
            </w:pPr>
            <w:r>
              <w:rPr>
                <w:color w:val="0000FF"/>
              </w:rPr>
              <w:t>Recuperar contraseña</w:t>
            </w:r>
          </w:p>
        </w:tc>
        <w:tc>
          <w:tcPr>
            <w:tcW w:w="1550" w:type="dxa"/>
          </w:tcPr>
          <w:p w14:paraId="58F4C596" w14:textId="7784A04E" w:rsidR="002D7B73" w:rsidRPr="00CF6119" w:rsidRDefault="002D7B73" w:rsidP="002D7B73">
            <w:pPr>
              <w:jc w:val="center"/>
              <w:rPr>
                <w:color w:val="0000FF"/>
              </w:rPr>
            </w:pPr>
            <w:r>
              <w:rPr>
                <w:color w:val="0000FF"/>
              </w:rPr>
              <w:t>Baja</w:t>
            </w:r>
          </w:p>
        </w:tc>
        <w:tc>
          <w:tcPr>
            <w:tcW w:w="1259" w:type="dxa"/>
          </w:tcPr>
          <w:p w14:paraId="414CE45B" w14:textId="3606C886" w:rsidR="002D7B73" w:rsidRPr="00CF6119" w:rsidRDefault="002D7B73" w:rsidP="002D7B73">
            <w:pPr>
              <w:jc w:val="center"/>
              <w:rPr>
                <w:color w:val="0000FF"/>
              </w:rPr>
            </w:pPr>
            <w:r>
              <w:rPr>
                <w:color w:val="0000FF"/>
              </w:rPr>
              <w:t>Media</w:t>
            </w:r>
          </w:p>
        </w:tc>
        <w:tc>
          <w:tcPr>
            <w:tcW w:w="1258" w:type="dxa"/>
          </w:tcPr>
          <w:p w14:paraId="3DE1613C" w14:textId="3D4794B9" w:rsidR="002D7B73" w:rsidRPr="00CF6119" w:rsidRDefault="002D7B73" w:rsidP="002D7B73">
            <w:pPr>
              <w:jc w:val="center"/>
              <w:rPr>
                <w:color w:val="0000FF"/>
              </w:rPr>
            </w:pPr>
            <w:r>
              <w:rPr>
                <w:color w:val="0000FF"/>
              </w:rPr>
              <w:t>Media</w:t>
            </w:r>
          </w:p>
        </w:tc>
      </w:tr>
      <w:tr w:rsidR="002D7B73" w:rsidRPr="005F1767" w14:paraId="776996DE" w14:textId="77777777" w:rsidTr="006251C6">
        <w:tc>
          <w:tcPr>
            <w:tcW w:w="791" w:type="dxa"/>
          </w:tcPr>
          <w:p w14:paraId="4E45755C" w14:textId="42838E13" w:rsidR="002D7B73" w:rsidRPr="00CF6119" w:rsidRDefault="002D7B73" w:rsidP="002D7B73">
            <w:pPr>
              <w:rPr>
                <w:color w:val="0000FF"/>
              </w:rPr>
            </w:pPr>
            <w:r w:rsidRPr="00EF0225">
              <w:rPr>
                <w:color w:val="0000FF"/>
              </w:rPr>
              <w:t>CU1</w:t>
            </w:r>
            <w:r>
              <w:rPr>
                <w:color w:val="0000FF"/>
              </w:rPr>
              <w:t>6</w:t>
            </w:r>
          </w:p>
        </w:tc>
        <w:tc>
          <w:tcPr>
            <w:tcW w:w="3505" w:type="dxa"/>
          </w:tcPr>
          <w:p w14:paraId="59B43BF0" w14:textId="7E214117" w:rsidR="002D7B73" w:rsidRPr="00CF6119" w:rsidRDefault="002D7B73" w:rsidP="002D7B73">
            <w:pPr>
              <w:rPr>
                <w:color w:val="0000FF"/>
              </w:rPr>
            </w:pPr>
            <w:r>
              <w:rPr>
                <w:color w:val="0000FF"/>
              </w:rPr>
              <w:t>Salir del sistema</w:t>
            </w:r>
          </w:p>
        </w:tc>
        <w:tc>
          <w:tcPr>
            <w:tcW w:w="1550" w:type="dxa"/>
          </w:tcPr>
          <w:p w14:paraId="726C4724" w14:textId="5D1CA763" w:rsidR="002D7B73" w:rsidRPr="00CF6119" w:rsidRDefault="002D7B73" w:rsidP="002D7B73">
            <w:pPr>
              <w:jc w:val="center"/>
              <w:rPr>
                <w:color w:val="0000FF"/>
              </w:rPr>
            </w:pPr>
            <w:r>
              <w:rPr>
                <w:color w:val="0000FF"/>
              </w:rPr>
              <w:t>Baja</w:t>
            </w:r>
          </w:p>
        </w:tc>
        <w:tc>
          <w:tcPr>
            <w:tcW w:w="1259" w:type="dxa"/>
          </w:tcPr>
          <w:p w14:paraId="3EF231EE" w14:textId="72A28F67" w:rsidR="002D7B73" w:rsidRPr="00CF6119" w:rsidRDefault="002D7B73" w:rsidP="002D7B73">
            <w:pPr>
              <w:jc w:val="center"/>
              <w:rPr>
                <w:color w:val="0000FF"/>
              </w:rPr>
            </w:pPr>
            <w:r>
              <w:rPr>
                <w:color w:val="0000FF"/>
              </w:rPr>
              <w:t>Alta</w:t>
            </w:r>
          </w:p>
        </w:tc>
        <w:tc>
          <w:tcPr>
            <w:tcW w:w="1258" w:type="dxa"/>
          </w:tcPr>
          <w:p w14:paraId="6C72490E" w14:textId="6164634B" w:rsidR="002D7B73" w:rsidRPr="00CF6119" w:rsidRDefault="002D7B73" w:rsidP="002D7B73">
            <w:pPr>
              <w:jc w:val="center"/>
              <w:rPr>
                <w:color w:val="0000FF"/>
              </w:rPr>
            </w:pPr>
            <w:r>
              <w:rPr>
                <w:color w:val="0000FF"/>
              </w:rPr>
              <w:t>Media</w:t>
            </w:r>
          </w:p>
        </w:tc>
      </w:tr>
      <w:tr w:rsidR="002D7B73" w:rsidRPr="005F1767" w14:paraId="5A5985F5" w14:textId="77777777" w:rsidTr="006251C6">
        <w:tc>
          <w:tcPr>
            <w:tcW w:w="791" w:type="dxa"/>
          </w:tcPr>
          <w:p w14:paraId="2458F955" w14:textId="73114169" w:rsidR="002D7B73" w:rsidRPr="00CF6119" w:rsidRDefault="002D7B73" w:rsidP="002D7B73">
            <w:pPr>
              <w:rPr>
                <w:color w:val="0000FF"/>
              </w:rPr>
            </w:pPr>
            <w:r w:rsidRPr="00EF0225">
              <w:rPr>
                <w:color w:val="0000FF"/>
              </w:rPr>
              <w:t>CU1</w:t>
            </w:r>
            <w:r>
              <w:rPr>
                <w:color w:val="0000FF"/>
              </w:rPr>
              <w:t>7</w:t>
            </w:r>
          </w:p>
        </w:tc>
        <w:tc>
          <w:tcPr>
            <w:tcW w:w="3505" w:type="dxa"/>
          </w:tcPr>
          <w:p w14:paraId="04620368" w14:textId="27442F9C" w:rsidR="002D7B73" w:rsidRPr="00CF6119" w:rsidRDefault="002D7B73" w:rsidP="002D7B73">
            <w:pPr>
              <w:rPr>
                <w:color w:val="0000FF"/>
              </w:rPr>
            </w:pPr>
            <w:r>
              <w:rPr>
                <w:color w:val="0000FF"/>
              </w:rPr>
              <w:t>Registrar factura</w:t>
            </w:r>
          </w:p>
        </w:tc>
        <w:tc>
          <w:tcPr>
            <w:tcW w:w="1550" w:type="dxa"/>
          </w:tcPr>
          <w:p w14:paraId="3F2951DF" w14:textId="7DE345F1" w:rsidR="002D7B73" w:rsidRPr="00CF6119" w:rsidRDefault="002D7B73" w:rsidP="002D7B73">
            <w:pPr>
              <w:jc w:val="center"/>
              <w:rPr>
                <w:color w:val="0000FF"/>
              </w:rPr>
            </w:pPr>
            <w:r>
              <w:rPr>
                <w:color w:val="0000FF"/>
              </w:rPr>
              <w:t>Media</w:t>
            </w:r>
          </w:p>
        </w:tc>
        <w:tc>
          <w:tcPr>
            <w:tcW w:w="1259" w:type="dxa"/>
          </w:tcPr>
          <w:p w14:paraId="2F36AE7B" w14:textId="12FF1954" w:rsidR="002D7B73" w:rsidRPr="00CF6119" w:rsidRDefault="002D7B73" w:rsidP="002D7B73">
            <w:pPr>
              <w:jc w:val="center"/>
              <w:rPr>
                <w:color w:val="0000FF"/>
              </w:rPr>
            </w:pPr>
            <w:r>
              <w:rPr>
                <w:color w:val="0000FF"/>
              </w:rPr>
              <w:t>Alta</w:t>
            </w:r>
          </w:p>
        </w:tc>
        <w:tc>
          <w:tcPr>
            <w:tcW w:w="1258" w:type="dxa"/>
          </w:tcPr>
          <w:p w14:paraId="5FD06FAF" w14:textId="5F7B58D8" w:rsidR="002D7B73" w:rsidRPr="00CF6119" w:rsidRDefault="002D7B73" w:rsidP="002D7B73">
            <w:pPr>
              <w:jc w:val="center"/>
              <w:rPr>
                <w:color w:val="0000FF"/>
              </w:rPr>
            </w:pPr>
            <w:r>
              <w:rPr>
                <w:color w:val="0000FF"/>
              </w:rPr>
              <w:t>Alta</w:t>
            </w:r>
          </w:p>
        </w:tc>
      </w:tr>
      <w:tr w:rsidR="002D7B73" w:rsidRPr="005F1767" w14:paraId="44ADD93E" w14:textId="77777777" w:rsidTr="006251C6">
        <w:tc>
          <w:tcPr>
            <w:tcW w:w="791" w:type="dxa"/>
          </w:tcPr>
          <w:p w14:paraId="37F629A0" w14:textId="4A609B15" w:rsidR="002D7B73" w:rsidRPr="00CF6119" w:rsidRDefault="002D7B73" w:rsidP="002D7B73">
            <w:pPr>
              <w:rPr>
                <w:color w:val="0000FF"/>
              </w:rPr>
            </w:pPr>
            <w:r w:rsidRPr="00EF0225">
              <w:rPr>
                <w:color w:val="0000FF"/>
              </w:rPr>
              <w:t>CU1</w:t>
            </w:r>
            <w:r>
              <w:rPr>
                <w:color w:val="0000FF"/>
              </w:rPr>
              <w:t>8</w:t>
            </w:r>
          </w:p>
        </w:tc>
        <w:tc>
          <w:tcPr>
            <w:tcW w:w="3505" w:type="dxa"/>
          </w:tcPr>
          <w:p w14:paraId="79A7AAB9" w14:textId="1A0C528D" w:rsidR="002D7B73" w:rsidRPr="00CF6119" w:rsidRDefault="002D7B73" w:rsidP="002D7B73">
            <w:pPr>
              <w:rPr>
                <w:color w:val="0000FF"/>
              </w:rPr>
            </w:pPr>
            <w:r>
              <w:rPr>
                <w:color w:val="0000FF"/>
              </w:rPr>
              <w:t>Consultar factura</w:t>
            </w:r>
          </w:p>
        </w:tc>
        <w:tc>
          <w:tcPr>
            <w:tcW w:w="1550" w:type="dxa"/>
          </w:tcPr>
          <w:p w14:paraId="304D85FA" w14:textId="65C7BD44" w:rsidR="002D7B73" w:rsidRPr="00CF6119" w:rsidRDefault="002D7B73" w:rsidP="002D7B73">
            <w:pPr>
              <w:jc w:val="center"/>
              <w:rPr>
                <w:color w:val="0000FF"/>
              </w:rPr>
            </w:pPr>
            <w:r>
              <w:rPr>
                <w:color w:val="0000FF"/>
              </w:rPr>
              <w:t>Alta</w:t>
            </w:r>
          </w:p>
        </w:tc>
        <w:tc>
          <w:tcPr>
            <w:tcW w:w="1259" w:type="dxa"/>
          </w:tcPr>
          <w:p w14:paraId="29198A95" w14:textId="3AB4D5EF" w:rsidR="002D7B73" w:rsidRPr="00CF6119" w:rsidRDefault="002D7B73" w:rsidP="002D7B73">
            <w:pPr>
              <w:jc w:val="center"/>
              <w:rPr>
                <w:color w:val="0000FF"/>
              </w:rPr>
            </w:pPr>
            <w:r>
              <w:rPr>
                <w:color w:val="0000FF"/>
              </w:rPr>
              <w:t>Media</w:t>
            </w:r>
          </w:p>
        </w:tc>
        <w:tc>
          <w:tcPr>
            <w:tcW w:w="1258" w:type="dxa"/>
          </w:tcPr>
          <w:p w14:paraId="53E649E6" w14:textId="468011CF" w:rsidR="002D7B73" w:rsidRPr="00CF6119" w:rsidRDefault="002D7B73" w:rsidP="002D7B73">
            <w:pPr>
              <w:jc w:val="center"/>
              <w:rPr>
                <w:color w:val="0000FF"/>
              </w:rPr>
            </w:pPr>
            <w:r w:rsidRPr="00CF6119">
              <w:rPr>
                <w:color w:val="0000FF"/>
              </w:rPr>
              <w:t>Alta</w:t>
            </w:r>
          </w:p>
        </w:tc>
      </w:tr>
      <w:tr w:rsidR="002D7B73" w:rsidRPr="005F1767" w14:paraId="7D491084" w14:textId="77777777" w:rsidTr="006251C6">
        <w:tc>
          <w:tcPr>
            <w:tcW w:w="791" w:type="dxa"/>
          </w:tcPr>
          <w:p w14:paraId="575A364F" w14:textId="4DEDB59A" w:rsidR="002D7B73" w:rsidRPr="00EF0225" w:rsidRDefault="002D7B73" w:rsidP="002D7B73">
            <w:pPr>
              <w:rPr>
                <w:color w:val="0000FF"/>
              </w:rPr>
            </w:pPr>
            <w:r w:rsidRPr="00EF0225">
              <w:rPr>
                <w:color w:val="0000FF"/>
              </w:rPr>
              <w:t>CU</w:t>
            </w:r>
            <w:r>
              <w:rPr>
                <w:color w:val="0000FF"/>
              </w:rPr>
              <w:t>19</w:t>
            </w:r>
          </w:p>
        </w:tc>
        <w:tc>
          <w:tcPr>
            <w:tcW w:w="3505" w:type="dxa"/>
          </w:tcPr>
          <w:p w14:paraId="3AE25C2D" w14:textId="7D715049" w:rsidR="002D7B73" w:rsidRDefault="002D7B73" w:rsidP="002D7B73">
            <w:pPr>
              <w:rPr>
                <w:color w:val="0000FF"/>
              </w:rPr>
            </w:pPr>
            <w:r>
              <w:rPr>
                <w:color w:val="0000FF"/>
              </w:rPr>
              <w:t>Modificar Factura</w:t>
            </w:r>
          </w:p>
        </w:tc>
        <w:tc>
          <w:tcPr>
            <w:tcW w:w="1550" w:type="dxa"/>
          </w:tcPr>
          <w:p w14:paraId="18F6FE45" w14:textId="7F220D4E" w:rsidR="002D7B73" w:rsidRDefault="002D7B73" w:rsidP="002D7B73">
            <w:pPr>
              <w:jc w:val="center"/>
              <w:rPr>
                <w:color w:val="0000FF"/>
              </w:rPr>
            </w:pPr>
            <w:r>
              <w:rPr>
                <w:color w:val="0000FF"/>
              </w:rPr>
              <w:t>Media</w:t>
            </w:r>
          </w:p>
        </w:tc>
        <w:tc>
          <w:tcPr>
            <w:tcW w:w="1259" w:type="dxa"/>
          </w:tcPr>
          <w:p w14:paraId="56856153" w14:textId="5865753A" w:rsidR="002D7B73" w:rsidRDefault="002D7B73" w:rsidP="002D7B73">
            <w:pPr>
              <w:jc w:val="center"/>
              <w:rPr>
                <w:color w:val="0000FF"/>
              </w:rPr>
            </w:pPr>
            <w:r>
              <w:rPr>
                <w:color w:val="0000FF"/>
              </w:rPr>
              <w:t>Baja</w:t>
            </w:r>
          </w:p>
        </w:tc>
        <w:tc>
          <w:tcPr>
            <w:tcW w:w="1258" w:type="dxa"/>
          </w:tcPr>
          <w:p w14:paraId="55F39933" w14:textId="474F10B4" w:rsidR="002D7B73" w:rsidRPr="00CF6119" w:rsidRDefault="002D7B73" w:rsidP="002D7B73">
            <w:pPr>
              <w:jc w:val="center"/>
              <w:rPr>
                <w:color w:val="0000FF"/>
              </w:rPr>
            </w:pPr>
            <w:r>
              <w:rPr>
                <w:color w:val="0000FF"/>
              </w:rPr>
              <w:t>Media</w:t>
            </w:r>
          </w:p>
        </w:tc>
      </w:tr>
      <w:tr w:rsidR="002D7B73" w:rsidRPr="005F1767" w14:paraId="34665DE2" w14:textId="77777777" w:rsidTr="006251C6">
        <w:tc>
          <w:tcPr>
            <w:tcW w:w="791" w:type="dxa"/>
          </w:tcPr>
          <w:p w14:paraId="7DC016C1" w14:textId="392D830F" w:rsidR="002D7B73" w:rsidRPr="00EF0225" w:rsidRDefault="002D7B73" w:rsidP="002D7B73">
            <w:pPr>
              <w:rPr>
                <w:color w:val="0000FF"/>
              </w:rPr>
            </w:pPr>
            <w:r w:rsidRPr="00EF0225">
              <w:rPr>
                <w:color w:val="0000FF"/>
              </w:rPr>
              <w:t>CU</w:t>
            </w:r>
            <w:r>
              <w:rPr>
                <w:color w:val="0000FF"/>
              </w:rPr>
              <w:t>20</w:t>
            </w:r>
          </w:p>
        </w:tc>
        <w:tc>
          <w:tcPr>
            <w:tcW w:w="3505" w:type="dxa"/>
          </w:tcPr>
          <w:p w14:paraId="4D35F268" w14:textId="3F40B30A" w:rsidR="002D7B73" w:rsidRDefault="002D7B73" w:rsidP="002D7B73">
            <w:pPr>
              <w:rPr>
                <w:color w:val="0000FF"/>
              </w:rPr>
            </w:pPr>
            <w:r>
              <w:rPr>
                <w:color w:val="0000FF"/>
              </w:rPr>
              <w:t>Eliminar Factura</w:t>
            </w:r>
          </w:p>
        </w:tc>
        <w:tc>
          <w:tcPr>
            <w:tcW w:w="1550" w:type="dxa"/>
          </w:tcPr>
          <w:p w14:paraId="29A16935" w14:textId="302164D2" w:rsidR="002D7B73" w:rsidRDefault="002D7B73" w:rsidP="002D7B73">
            <w:pPr>
              <w:jc w:val="center"/>
              <w:rPr>
                <w:color w:val="0000FF"/>
              </w:rPr>
            </w:pPr>
            <w:r>
              <w:rPr>
                <w:color w:val="0000FF"/>
              </w:rPr>
              <w:t>Baja</w:t>
            </w:r>
          </w:p>
        </w:tc>
        <w:tc>
          <w:tcPr>
            <w:tcW w:w="1259" w:type="dxa"/>
          </w:tcPr>
          <w:p w14:paraId="304DDF89" w14:textId="0C258C22" w:rsidR="002D7B73" w:rsidRDefault="002D7B73" w:rsidP="002D7B73">
            <w:pPr>
              <w:jc w:val="center"/>
              <w:rPr>
                <w:color w:val="0000FF"/>
              </w:rPr>
            </w:pPr>
            <w:r>
              <w:rPr>
                <w:color w:val="0000FF"/>
              </w:rPr>
              <w:t>Media</w:t>
            </w:r>
          </w:p>
        </w:tc>
        <w:tc>
          <w:tcPr>
            <w:tcW w:w="1258" w:type="dxa"/>
          </w:tcPr>
          <w:p w14:paraId="368556F9" w14:textId="177D9E8A" w:rsidR="002D7B73" w:rsidRPr="00CF6119" w:rsidRDefault="002D7B73" w:rsidP="002D7B73">
            <w:pPr>
              <w:jc w:val="center"/>
              <w:rPr>
                <w:color w:val="0000FF"/>
              </w:rPr>
            </w:pPr>
            <w:r>
              <w:rPr>
                <w:color w:val="0000FF"/>
              </w:rPr>
              <w:t>Media</w:t>
            </w:r>
          </w:p>
        </w:tc>
      </w:tr>
      <w:tr w:rsidR="002D7B73" w:rsidRPr="005F1767" w14:paraId="0A50512A" w14:textId="77777777" w:rsidTr="006251C6">
        <w:tc>
          <w:tcPr>
            <w:tcW w:w="791" w:type="dxa"/>
          </w:tcPr>
          <w:p w14:paraId="428F6DD9" w14:textId="6E672B5D" w:rsidR="002D7B73" w:rsidRPr="00CF6119" w:rsidRDefault="002D7B73" w:rsidP="002D7B73">
            <w:pPr>
              <w:rPr>
                <w:color w:val="0000FF"/>
              </w:rPr>
            </w:pPr>
            <w:r w:rsidRPr="00EF0225">
              <w:rPr>
                <w:color w:val="0000FF"/>
              </w:rPr>
              <w:t>CU</w:t>
            </w:r>
            <w:r w:rsidR="00603202">
              <w:rPr>
                <w:color w:val="0000FF"/>
              </w:rPr>
              <w:t>21</w:t>
            </w:r>
          </w:p>
        </w:tc>
        <w:tc>
          <w:tcPr>
            <w:tcW w:w="3505" w:type="dxa"/>
          </w:tcPr>
          <w:p w14:paraId="137603AA" w14:textId="3A37FFD3" w:rsidR="002D7B73" w:rsidRPr="00CF6119" w:rsidRDefault="002D7B73" w:rsidP="002D7B73">
            <w:pPr>
              <w:rPr>
                <w:color w:val="0000FF"/>
              </w:rPr>
            </w:pPr>
            <w:r>
              <w:rPr>
                <w:color w:val="0000FF"/>
              </w:rPr>
              <w:t>Registrar compañía de transporte</w:t>
            </w:r>
          </w:p>
        </w:tc>
        <w:tc>
          <w:tcPr>
            <w:tcW w:w="1550" w:type="dxa"/>
          </w:tcPr>
          <w:p w14:paraId="31773E77" w14:textId="115E2263" w:rsidR="002D7B73" w:rsidRPr="00CF6119" w:rsidRDefault="002D7B73" w:rsidP="002D7B73">
            <w:pPr>
              <w:jc w:val="center"/>
              <w:rPr>
                <w:color w:val="0000FF"/>
              </w:rPr>
            </w:pPr>
            <w:r>
              <w:rPr>
                <w:color w:val="0000FF"/>
              </w:rPr>
              <w:t>Alta</w:t>
            </w:r>
          </w:p>
        </w:tc>
        <w:tc>
          <w:tcPr>
            <w:tcW w:w="1259" w:type="dxa"/>
          </w:tcPr>
          <w:p w14:paraId="46A42D6D" w14:textId="6359F68C" w:rsidR="002D7B73" w:rsidRPr="00CF6119" w:rsidRDefault="002D7B73" w:rsidP="002D7B73">
            <w:pPr>
              <w:jc w:val="center"/>
              <w:rPr>
                <w:color w:val="0000FF"/>
              </w:rPr>
            </w:pPr>
            <w:r>
              <w:rPr>
                <w:color w:val="0000FF"/>
              </w:rPr>
              <w:t>Alta</w:t>
            </w:r>
          </w:p>
        </w:tc>
        <w:tc>
          <w:tcPr>
            <w:tcW w:w="1258" w:type="dxa"/>
          </w:tcPr>
          <w:p w14:paraId="236F9267" w14:textId="0D5436BF" w:rsidR="002D7B73" w:rsidRPr="00CF6119" w:rsidRDefault="002D7B73" w:rsidP="002D7B73">
            <w:pPr>
              <w:jc w:val="center"/>
              <w:rPr>
                <w:color w:val="0000FF"/>
              </w:rPr>
            </w:pPr>
            <w:r>
              <w:rPr>
                <w:color w:val="0000FF"/>
              </w:rPr>
              <w:t>Alta</w:t>
            </w:r>
          </w:p>
        </w:tc>
      </w:tr>
      <w:tr w:rsidR="002D7B73" w:rsidRPr="005F1767" w14:paraId="640206C4" w14:textId="77777777" w:rsidTr="006251C6">
        <w:tc>
          <w:tcPr>
            <w:tcW w:w="791" w:type="dxa"/>
          </w:tcPr>
          <w:p w14:paraId="5455C55D" w14:textId="387463B0" w:rsidR="002D7B73" w:rsidRPr="00CF6119" w:rsidRDefault="002D7B73" w:rsidP="002D7B73">
            <w:pPr>
              <w:rPr>
                <w:color w:val="0000FF"/>
              </w:rPr>
            </w:pPr>
            <w:r w:rsidRPr="00EF0225">
              <w:rPr>
                <w:color w:val="0000FF"/>
              </w:rPr>
              <w:t>CU</w:t>
            </w:r>
            <w:r>
              <w:rPr>
                <w:color w:val="0000FF"/>
              </w:rPr>
              <w:t>2</w:t>
            </w:r>
            <w:r w:rsidR="00603202">
              <w:rPr>
                <w:color w:val="0000FF"/>
              </w:rPr>
              <w:t>2</w:t>
            </w:r>
          </w:p>
        </w:tc>
        <w:tc>
          <w:tcPr>
            <w:tcW w:w="3505" w:type="dxa"/>
          </w:tcPr>
          <w:p w14:paraId="798175F8" w14:textId="72C507B6" w:rsidR="002D7B73" w:rsidRPr="00CF6119" w:rsidRDefault="002D7B73" w:rsidP="002D7B73">
            <w:pPr>
              <w:rPr>
                <w:color w:val="0000FF"/>
              </w:rPr>
            </w:pPr>
            <w:r>
              <w:rPr>
                <w:color w:val="0000FF"/>
              </w:rPr>
              <w:t>Modificar compañía de transporte</w:t>
            </w:r>
          </w:p>
        </w:tc>
        <w:tc>
          <w:tcPr>
            <w:tcW w:w="1550" w:type="dxa"/>
          </w:tcPr>
          <w:p w14:paraId="7697AE97" w14:textId="0BC5D884" w:rsidR="002D7B73" w:rsidRPr="00CF6119" w:rsidRDefault="002D7B73" w:rsidP="002D7B73">
            <w:pPr>
              <w:jc w:val="center"/>
              <w:rPr>
                <w:color w:val="0000FF"/>
              </w:rPr>
            </w:pPr>
            <w:r>
              <w:rPr>
                <w:color w:val="0000FF"/>
              </w:rPr>
              <w:t>Alta</w:t>
            </w:r>
          </w:p>
        </w:tc>
        <w:tc>
          <w:tcPr>
            <w:tcW w:w="1259" w:type="dxa"/>
          </w:tcPr>
          <w:p w14:paraId="3411CEAB" w14:textId="400FFC1F" w:rsidR="002D7B73" w:rsidRPr="00CF6119" w:rsidRDefault="002D7B73" w:rsidP="002D7B73">
            <w:pPr>
              <w:jc w:val="center"/>
              <w:rPr>
                <w:color w:val="0000FF"/>
              </w:rPr>
            </w:pPr>
            <w:r>
              <w:rPr>
                <w:color w:val="0000FF"/>
              </w:rPr>
              <w:t>Alta</w:t>
            </w:r>
          </w:p>
        </w:tc>
        <w:tc>
          <w:tcPr>
            <w:tcW w:w="1258" w:type="dxa"/>
          </w:tcPr>
          <w:p w14:paraId="2A323AAF" w14:textId="404805A2" w:rsidR="002D7B73" w:rsidRPr="00CF6119" w:rsidRDefault="002D7B73" w:rsidP="002D7B73">
            <w:pPr>
              <w:jc w:val="center"/>
              <w:rPr>
                <w:color w:val="0000FF"/>
              </w:rPr>
            </w:pPr>
            <w:r>
              <w:rPr>
                <w:color w:val="0000FF"/>
              </w:rPr>
              <w:t>Media</w:t>
            </w:r>
          </w:p>
        </w:tc>
      </w:tr>
      <w:tr w:rsidR="002D7B73" w:rsidRPr="005F1767" w14:paraId="0F58955C" w14:textId="77777777" w:rsidTr="006251C6">
        <w:tc>
          <w:tcPr>
            <w:tcW w:w="791" w:type="dxa"/>
          </w:tcPr>
          <w:p w14:paraId="7259DBE3" w14:textId="68A99057" w:rsidR="002D7B73" w:rsidRPr="00CF6119" w:rsidRDefault="002D7B73" w:rsidP="002D7B73">
            <w:pPr>
              <w:rPr>
                <w:color w:val="0000FF"/>
              </w:rPr>
            </w:pPr>
            <w:r w:rsidRPr="00EF0225">
              <w:rPr>
                <w:color w:val="0000FF"/>
              </w:rPr>
              <w:lastRenderedPageBreak/>
              <w:t>CU</w:t>
            </w:r>
            <w:r>
              <w:rPr>
                <w:color w:val="0000FF"/>
              </w:rPr>
              <w:t>2</w:t>
            </w:r>
            <w:r w:rsidR="00603202">
              <w:rPr>
                <w:color w:val="0000FF"/>
              </w:rPr>
              <w:t>3</w:t>
            </w:r>
          </w:p>
        </w:tc>
        <w:tc>
          <w:tcPr>
            <w:tcW w:w="3505" w:type="dxa"/>
          </w:tcPr>
          <w:p w14:paraId="7C557BC3" w14:textId="260CDF8F" w:rsidR="002D7B73" w:rsidRPr="00CF6119" w:rsidRDefault="002D7B73" w:rsidP="002D7B73">
            <w:pPr>
              <w:rPr>
                <w:color w:val="0000FF"/>
              </w:rPr>
            </w:pPr>
            <w:r>
              <w:rPr>
                <w:color w:val="0000FF"/>
              </w:rPr>
              <w:t>Eliminar compañía de transporte</w:t>
            </w:r>
          </w:p>
        </w:tc>
        <w:tc>
          <w:tcPr>
            <w:tcW w:w="1550" w:type="dxa"/>
          </w:tcPr>
          <w:p w14:paraId="7679E20B" w14:textId="56E94445" w:rsidR="002D7B73" w:rsidRPr="00CF6119" w:rsidRDefault="002D7B73" w:rsidP="002D7B73">
            <w:pPr>
              <w:jc w:val="center"/>
              <w:rPr>
                <w:color w:val="0000FF"/>
              </w:rPr>
            </w:pPr>
            <w:r>
              <w:rPr>
                <w:color w:val="0000FF"/>
              </w:rPr>
              <w:t>Media</w:t>
            </w:r>
          </w:p>
        </w:tc>
        <w:tc>
          <w:tcPr>
            <w:tcW w:w="1259" w:type="dxa"/>
          </w:tcPr>
          <w:p w14:paraId="3CE1CA17" w14:textId="4DECE44E" w:rsidR="002D7B73" w:rsidRPr="00CF6119" w:rsidRDefault="002D7B73" w:rsidP="002D7B73">
            <w:pPr>
              <w:jc w:val="center"/>
              <w:rPr>
                <w:color w:val="0000FF"/>
              </w:rPr>
            </w:pPr>
            <w:r>
              <w:rPr>
                <w:color w:val="0000FF"/>
              </w:rPr>
              <w:t>Alta</w:t>
            </w:r>
          </w:p>
        </w:tc>
        <w:tc>
          <w:tcPr>
            <w:tcW w:w="1258" w:type="dxa"/>
          </w:tcPr>
          <w:p w14:paraId="3D12A534" w14:textId="13FF6AFE" w:rsidR="002D7B73" w:rsidRPr="00CF6119" w:rsidRDefault="002D7B73" w:rsidP="002D7B73">
            <w:pPr>
              <w:jc w:val="center"/>
              <w:rPr>
                <w:color w:val="0000FF"/>
              </w:rPr>
            </w:pPr>
            <w:r>
              <w:rPr>
                <w:color w:val="0000FF"/>
              </w:rPr>
              <w:t>Media</w:t>
            </w:r>
          </w:p>
        </w:tc>
      </w:tr>
      <w:tr w:rsidR="002D7B73" w:rsidRPr="005F1767" w14:paraId="656E3DCF" w14:textId="77777777" w:rsidTr="006251C6">
        <w:tc>
          <w:tcPr>
            <w:tcW w:w="791" w:type="dxa"/>
          </w:tcPr>
          <w:p w14:paraId="7A2A207E" w14:textId="1D4C6D2B" w:rsidR="002D7B73" w:rsidRPr="00CF6119" w:rsidRDefault="002D7B73" w:rsidP="002D7B73">
            <w:pPr>
              <w:rPr>
                <w:color w:val="0000FF"/>
              </w:rPr>
            </w:pPr>
            <w:r w:rsidRPr="00AE5286">
              <w:rPr>
                <w:color w:val="0000FF"/>
              </w:rPr>
              <w:t>CU2</w:t>
            </w:r>
            <w:r w:rsidR="00603202">
              <w:rPr>
                <w:color w:val="0000FF"/>
              </w:rPr>
              <w:t>4</w:t>
            </w:r>
          </w:p>
        </w:tc>
        <w:tc>
          <w:tcPr>
            <w:tcW w:w="3505" w:type="dxa"/>
          </w:tcPr>
          <w:p w14:paraId="3D2D8460" w14:textId="0B0DF2E1" w:rsidR="002D7B73" w:rsidRPr="00CF6119" w:rsidRDefault="002D7B73" w:rsidP="002D7B73">
            <w:pPr>
              <w:rPr>
                <w:color w:val="0000FF"/>
              </w:rPr>
            </w:pPr>
            <w:r>
              <w:rPr>
                <w:color w:val="0000FF"/>
              </w:rPr>
              <w:t>Realizar oferta</w:t>
            </w:r>
          </w:p>
        </w:tc>
        <w:tc>
          <w:tcPr>
            <w:tcW w:w="1550" w:type="dxa"/>
          </w:tcPr>
          <w:p w14:paraId="163C216E" w14:textId="5F787282" w:rsidR="002D7B73" w:rsidRPr="00CF6119" w:rsidRDefault="002D7B73" w:rsidP="002D7B73">
            <w:pPr>
              <w:jc w:val="center"/>
              <w:rPr>
                <w:color w:val="0000FF"/>
              </w:rPr>
            </w:pPr>
            <w:r>
              <w:rPr>
                <w:color w:val="0000FF"/>
              </w:rPr>
              <w:t>Media</w:t>
            </w:r>
          </w:p>
        </w:tc>
        <w:tc>
          <w:tcPr>
            <w:tcW w:w="1259" w:type="dxa"/>
          </w:tcPr>
          <w:p w14:paraId="1BDB488A" w14:textId="2ACDCD27" w:rsidR="002D7B73" w:rsidRPr="00CF6119" w:rsidRDefault="002D7B73" w:rsidP="002D7B73">
            <w:pPr>
              <w:jc w:val="center"/>
              <w:rPr>
                <w:color w:val="0000FF"/>
              </w:rPr>
            </w:pPr>
            <w:r>
              <w:rPr>
                <w:color w:val="0000FF"/>
              </w:rPr>
              <w:t>Alta</w:t>
            </w:r>
          </w:p>
        </w:tc>
        <w:tc>
          <w:tcPr>
            <w:tcW w:w="1258" w:type="dxa"/>
          </w:tcPr>
          <w:p w14:paraId="467A85DD" w14:textId="34442889" w:rsidR="002D7B73" w:rsidRPr="00CF6119" w:rsidRDefault="002D7B73" w:rsidP="002D7B73">
            <w:pPr>
              <w:jc w:val="center"/>
              <w:rPr>
                <w:color w:val="0000FF"/>
              </w:rPr>
            </w:pPr>
            <w:r w:rsidRPr="00CF6119">
              <w:rPr>
                <w:color w:val="0000FF"/>
              </w:rPr>
              <w:t>Alta</w:t>
            </w:r>
          </w:p>
        </w:tc>
      </w:tr>
      <w:tr w:rsidR="002D7B73" w:rsidRPr="005F1767" w14:paraId="44D60E11" w14:textId="77777777" w:rsidTr="006251C6">
        <w:tc>
          <w:tcPr>
            <w:tcW w:w="791" w:type="dxa"/>
          </w:tcPr>
          <w:p w14:paraId="1364D50D" w14:textId="46ED8094" w:rsidR="002D7B73" w:rsidRPr="00CF6119" w:rsidRDefault="002D7B73" w:rsidP="002D7B73">
            <w:pPr>
              <w:rPr>
                <w:color w:val="0000FF"/>
              </w:rPr>
            </w:pPr>
            <w:r w:rsidRPr="00AE5286">
              <w:rPr>
                <w:color w:val="0000FF"/>
              </w:rPr>
              <w:t>CU2</w:t>
            </w:r>
            <w:r w:rsidR="00603202">
              <w:rPr>
                <w:color w:val="0000FF"/>
              </w:rPr>
              <w:t>5</w:t>
            </w:r>
          </w:p>
        </w:tc>
        <w:tc>
          <w:tcPr>
            <w:tcW w:w="3505" w:type="dxa"/>
          </w:tcPr>
          <w:p w14:paraId="1E4E0DA5" w14:textId="312B4D7F" w:rsidR="002D7B73" w:rsidRPr="00CF6119" w:rsidRDefault="002D7B73" w:rsidP="002D7B73">
            <w:pPr>
              <w:rPr>
                <w:color w:val="0000FF"/>
              </w:rPr>
            </w:pPr>
            <w:r>
              <w:rPr>
                <w:color w:val="0000FF"/>
              </w:rPr>
              <w:t>Modificar oferta</w:t>
            </w:r>
          </w:p>
        </w:tc>
        <w:tc>
          <w:tcPr>
            <w:tcW w:w="1550" w:type="dxa"/>
          </w:tcPr>
          <w:p w14:paraId="336E3614" w14:textId="1C85250E" w:rsidR="002D7B73" w:rsidRPr="00CF6119" w:rsidRDefault="002D7B73" w:rsidP="002D7B73">
            <w:pPr>
              <w:jc w:val="center"/>
              <w:rPr>
                <w:color w:val="0000FF"/>
              </w:rPr>
            </w:pPr>
            <w:r>
              <w:rPr>
                <w:color w:val="0000FF"/>
              </w:rPr>
              <w:t>Alta</w:t>
            </w:r>
          </w:p>
        </w:tc>
        <w:tc>
          <w:tcPr>
            <w:tcW w:w="1259" w:type="dxa"/>
          </w:tcPr>
          <w:p w14:paraId="261D6D84" w14:textId="3AEB4BF3" w:rsidR="002D7B73" w:rsidRPr="00CF6119" w:rsidRDefault="002D7B73" w:rsidP="002D7B73">
            <w:pPr>
              <w:jc w:val="center"/>
              <w:rPr>
                <w:color w:val="0000FF"/>
              </w:rPr>
            </w:pPr>
            <w:r>
              <w:rPr>
                <w:color w:val="0000FF"/>
              </w:rPr>
              <w:t>Media</w:t>
            </w:r>
          </w:p>
        </w:tc>
        <w:tc>
          <w:tcPr>
            <w:tcW w:w="1258" w:type="dxa"/>
          </w:tcPr>
          <w:p w14:paraId="51FF2909" w14:textId="6FCD7627" w:rsidR="002D7B73" w:rsidRPr="00CF6119" w:rsidRDefault="002D7B73" w:rsidP="002D7B73">
            <w:pPr>
              <w:jc w:val="center"/>
              <w:rPr>
                <w:color w:val="0000FF"/>
              </w:rPr>
            </w:pPr>
            <w:r w:rsidRPr="00CF6119">
              <w:rPr>
                <w:color w:val="0000FF"/>
              </w:rPr>
              <w:t>Alta</w:t>
            </w:r>
          </w:p>
        </w:tc>
      </w:tr>
      <w:tr w:rsidR="00603202" w:rsidRPr="005F1767" w14:paraId="4AD36A41" w14:textId="77777777" w:rsidTr="006251C6">
        <w:tc>
          <w:tcPr>
            <w:tcW w:w="791" w:type="dxa"/>
          </w:tcPr>
          <w:p w14:paraId="42018E48" w14:textId="3020AB28" w:rsidR="00603202" w:rsidRPr="00CF6119" w:rsidRDefault="00603202" w:rsidP="00603202">
            <w:pPr>
              <w:rPr>
                <w:color w:val="0000FF"/>
              </w:rPr>
            </w:pPr>
            <w:r w:rsidRPr="00AE5286">
              <w:rPr>
                <w:color w:val="0000FF"/>
              </w:rPr>
              <w:t>CU2</w:t>
            </w:r>
            <w:r>
              <w:rPr>
                <w:color w:val="0000FF"/>
              </w:rPr>
              <w:t>6</w:t>
            </w:r>
          </w:p>
        </w:tc>
        <w:tc>
          <w:tcPr>
            <w:tcW w:w="3505" w:type="dxa"/>
          </w:tcPr>
          <w:p w14:paraId="50BC4815" w14:textId="6548DDF9" w:rsidR="00603202" w:rsidRPr="00CF6119" w:rsidRDefault="00603202" w:rsidP="00603202">
            <w:pPr>
              <w:rPr>
                <w:color w:val="0000FF"/>
              </w:rPr>
            </w:pPr>
            <w:r>
              <w:rPr>
                <w:color w:val="0000FF"/>
              </w:rPr>
              <w:t>Consultar oferta</w:t>
            </w:r>
          </w:p>
        </w:tc>
        <w:tc>
          <w:tcPr>
            <w:tcW w:w="1550" w:type="dxa"/>
          </w:tcPr>
          <w:p w14:paraId="622624FE" w14:textId="17919A3B" w:rsidR="00603202" w:rsidRPr="00CF6119" w:rsidRDefault="00603202" w:rsidP="00603202">
            <w:pPr>
              <w:jc w:val="center"/>
              <w:rPr>
                <w:color w:val="0000FF"/>
              </w:rPr>
            </w:pPr>
            <w:r>
              <w:rPr>
                <w:color w:val="0000FF"/>
              </w:rPr>
              <w:t>Media</w:t>
            </w:r>
          </w:p>
        </w:tc>
        <w:tc>
          <w:tcPr>
            <w:tcW w:w="1259" w:type="dxa"/>
          </w:tcPr>
          <w:p w14:paraId="6C661C88" w14:textId="47D6938A" w:rsidR="00603202" w:rsidRPr="00CF6119" w:rsidRDefault="00603202" w:rsidP="00603202">
            <w:pPr>
              <w:jc w:val="center"/>
              <w:rPr>
                <w:color w:val="0000FF"/>
              </w:rPr>
            </w:pPr>
            <w:r w:rsidRPr="00CF6119">
              <w:rPr>
                <w:color w:val="0000FF"/>
              </w:rPr>
              <w:t>Alta</w:t>
            </w:r>
          </w:p>
        </w:tc>
        <w:tc>
          <w:tcPr>
            <w:tcW w:w="1258" w:type="dxa"/>
          </w:tcPr>
          <w:p w14:paraId="24617BB4" w14:textId="0DE6E143" w:rsidR="00603202" w:rsidRPr="00CF6119" w:rsidRDefault="00603202" w:rsidP="00603202">
            <w:pPr>
              <w:jc w:val="center"/>
              <w:rPr>
                <w:color w:val="0000FF"/>
              </w:rPr>
            </w:pPr>
            <w:r w:rsidRPr="00CF6119">
              <w:rPr>
                <w:color w:val="0000FF"/>
              </w:rPr>
              <w:t>Alta</w:t>
            </w:r>
          </w:p>
        </w:tc>
      </w:tr>
      <w:tr w:rsidR="00603202" w:rsidRPr="005F1767" w14:paraId="389DE251" w14:textId="77777777" w:rsidTr="006251C6">
        <w:tc>
          <w:tcPr>
            <w:tcW w:w="791" w:type="dxa"/>
          </w:tcPr>
          <w:p w14:paraId="27017EBC" w14:textId="387319FF" w:rsidR="00603202" w:rsidRPr="00CF6119" w:rsidRDefault="00603202" w:rsidP="00603202">
            <w:pPr>
              <w:rPr>
                <w:color w:val="0000FF"/>
              </w:rPr>
            </w:pPr>
            <w:r w:rsidRPr="00AE5286">
              <w:rPr>
                <w:color w:val="0000FF"/>
              </w:rPr>
              <w:t>CU2</w:t>
            </w:r>
            <w:r>
              <w:rPr>
                <w:color w:val="0000FF"/>
              </w:rPr>
              <w:t>7</w:t>
            </w:r>
          </w:p>
        </w:tc>
        <w:tc>
          <w:tcPr>
            <w:tcW w:w="3505" w:type="dxa"/>
          </w:tcPr>
          <w:p w14:paraId="7F67A9AA" w14:textId="37787552" w:rsidR="00603202" w:rsidRPr="00CF6119" w:rsidRDefault="00603202" w:rsidP="00603202">
            <w:pPr>
              <w:rPr>
                <w:color w:val="0000FF"/>
              </w:rPr>
            </w:pPr>
            <w:r>
              <w:rPr>
                <w:color w:val="0000FF"/>
              </w:rPr>
              <w:t>Eliminar oferta</w:t>
            </w:r>
          </w:p>
        </w:tc>
        <w:tc>
          <w:tcPr>
            <w:tcW w:w="1550" w:type="dxa"/>
          </w:tcPr>
          <w:p w14:paraId="46E4E7E0" w14:textId="13055164" w:rsidR="00603202" w:rsidRPr="00CF6119" w:rsidRDefault="00603202" w:rsidP="00603202">
            <w:pPr>
              <w:jc w:val="center"/>
              <w:rPr>
                <w:color w:val="0000FF"/>
              </w:rPr>
            </w:pPr>
            <w:r>
              <w:rPr>
                <w:color w:val="0000FF"/>
              </w:rPr>
              <w:t>Baja</w:t>
            </w:r>
          </w:p>
        </w:tc>
        <w:tc>
          <w:tcPr>
            <w:tcW w:w="1259" w:type="dxa"/>
          </w:tcPr>
          <w:p w14:paraId="56A065CC" w14:textId="4E101982" w:rsidR="00603202" w:rsidRPr="00CF6119" w:rsidRDefault="00603202" w:rsidP="00603202">
            <w:pPr>
              <w:jc w:val="center"/>
              <w:rPr>
                <w:color w:val="0000FF"/>
              </w:rPr>
            </w:pPr>
            <w:r>
              <w:rPr>
                <w:color w:val="0000FF"/>
              </w:rPr>
              <w:t>Media</w:t>
            </w:r>
          </w:p>
        </w:tc>
        <w:tc>
          <w:tcPr>
            <w:tcW w:w="1258" w:type="dxa"/>
          </w:tcPr>
          <w:p w14:paraId="626E32C0" w14:textId="5AAF6232" w:rsidR="00603202" w:rsidRPr="00CF6119" w:rsidRDefault="00603202" w:rsidP="00603202">
            <w:pPr>
              <w:jc w:val="center"/>
              <w:rPr>
                <w:color w:val="0000FF"/>
              </w:rPr>
            </w:pPr>
            <w:r>
              <w:rPr>
                <w:color w:val="0000FF"/>
              </w:rPr>
              <w:t>Media</w:t>
            </w:r>
          </w:p>
        </w:tc>
      </w:tr>
      <w:tr w:rsidR="00603202" w:rsidRPr="005F1767" w14:paraId="008A57A4" w14:textId="77777777" w:rsidTr="006251C6">
        <w:tc>
          <w:tcPr>
            <w:tcW w:w="791" w:type="dxa"/>
          </w:tcPr>
          <w:p w14:paraId="1F391AF7" w14:textId="039A8E1A" w:rsidR="00603202" w:rsidRPr="00CF6119" w:rsidRDefault="00603202" w:rsidP="00603202">
            <w:pPr>
              <w:rPr>
                <w:color w:val="0000FF"/>
              </w:rPr>
            </w:pPr>
            <w:r w:rsidRPr="00AE5286">
              <w:rPr>
                <w:color w:val="0000FF"/>
              </w:rPr>
              <w:t>CU2</w:t>
            </w:r>
            <w:r>
              <w:rPr>
                <w:color w:val="0000FF"/>
              </w:rPr>
              <w:t>8</w:t>
            </w:r>
          </w:p>
        </w:tc>
        <w:tc>
          <w:tcPr>
            <w:tcW w:w="3505" w:type="dxa"/>
          </w:tcPr>
          <w:p w14:paraId="6CCC386A" w14:textId="50FF4516" w:rsidR="00603202" w:rsidRPr="00CF6119" w:rsidRDefault="00043D3A" w:rsidP="00603202">
            <w:pPr>
              <w:rPr>
                <w:color w:val="0000FF"/>
              </w:rPr>
            </w:pPr>
            <w:r>
              <w:rPr>
                <w:color w:val="0000FF"/>
              </w:rPr>
              <w:t>Registrar lugar turístic</w:t>
            </w:r>
            <w:r w:rsidR="004D40F7">
              <w:rPr>
                <w:color w:val="0000FF"/>
              </w:rPr>
              <w:t>o</w:t>
            </w:r>
          </w:p>
        </w:tc>
        <w:tc>
          <w:tcPr>
            <w:tcW w:w="1550" w:type="dxa"/>
          </w:tcPr>
          <w:p w14:paraId="719D2DAB" w14:textId="6D58010A" w:rsidR="00603202" w:rsidRPr="00CF6119" w:rsidRDefault="007F7BC8" w:rsidP="00603202">
            <w:pPr>
              <w:jc w:val="center"/>
              <w:rPr>
                <w:color w:val="0000FF"/>
              </w:rPr>
            </w:pPr>
            <w:r>
              <w:rPr>
                <w:color w:val="0000FF"/>
              </w:rPr>
              <w:t>Media</w:t>
            </w:r>
          </w:p>
        </w:tc>
        <w:tc>
          <w:tcPr>
            <w:tcW w:w="1259" w:type="dxa"/>
          </w:tcPr>
          <w:p w14:paraId="35EE005E" w14:textId="2053DE1B" w:rsidR="00603202" w:rsidRPr="00CF6119" w:rsidRDefault="007F7BC8" w:rsidP="00603202">
            <w:pPr>
              <w:jc w:val="center"/>
              <w:rPr>
                <w:color w:val="0000FF"/>
              </w:rPr>
            </w:pPr>
            <w:r>
              <w:rPr>
                <w:color w:val="0000FF"/>
              </w:rPr>
              <w:t>Alta</w:t>
            </w:r>
          </w:p>
        </w:tc>
        <w:tc>
          <w:tcPr>
            <w:tcW w:w="1258" w:type="dxa"/>
          </w:tcPr>
          <w:p w14:paraId="0690EABF" w14:textId="5FE0FE2B" w:rsidR="00603202" w:rsidRPr="00CF6119" w:rsidRDefault="007F7BC8" w:rsidP="00603202">
            <w:pPr>
              <w:jc w:val="center"/>
              <w:rPr>
                <w:color w:val="0000FF"/>
              </w:rPr>
            </w:pPr>
            <w:r>
              <w:rPr>
                <w:color w:val="0000FF"/>
              </w:rPr>
              <w:t>Alta</w:t>
            </w:r>
          </w:p>
        </w:tc>
      </w:tr>
      <w:tr w:rsidR="00043D3A" w:rsidRPr="005F1767" w14:paraId="6B3745E7" w14:textId="77777777" w:rsidTr="006251C6">
        <w:tc>
          <w:tcPr>
            <w:tcW w:w="791" w:type="dxa"/>
          </w:tcPr>
          <w:p w14:paraId="70426A7F" w14:textId="4578C21E" w:rsidR="00043D3A" w:rsidRPr="00CF6119" w:rsidRDefault="00043D3A" w:rsidP="00043D3A">
            <w:pPr>
              <w:rPr>
                <w:color w:val="0000FF"/>
              </w:rPr>
            </w:pPr>
            <w:r w:rsidRPr="00AE5286">
              <w:rPr>
                <w:color w:val="0000FF"/>
              </w:rPr>
              <w:t>CU2</w:t>
            </w:r>
            <w:r>
              <w:rPr>
                <w:color w:val="0000FF"/>
              </w:rPr>
              <w:t>9</w:t>
            </w:r>
          </w:p>
        </w:tc>
        <w:tc>
          <w:tcPr>
            <w:tcW w:w="3505" w:type="dxa"/>
          </w:tcPr>
          <w:p w14:paraId="3EFC6C4B" w14:textId="098E0992" w:rsidR="00043D3A" w:rsidRPr="00CF6119" w:rsidRDefault="00043D3A" w:rsidP="00043D3A">
            <w:pPr>
              <w:rPr>
                <w:color w:val="0000FF"/>
              </w:rPr>
            </w:pPr>
            <w:r>
              <w:rPr>
                <w:color w:val="0000FF"/>
              </w:rPr>
              <w:t xml:space="preserve">Consultar lugar turístico </w:t>
            </w:r>
          </w:p>
        </w:tc>
        <w:tc>
          <w:tcPr>
            <w:tcW w:w="1550" w:type="dxa"/>
          </w:tcPr>
          <w:p w14:paraId="74D35149" w14:textId="2911D8D8" w:rsidR="00043D3A" w:rsidRPr="00CF6119" w:rsidRDefault="00043D3A" w:rsidP="00043D3A">
            <w:pPr>
              <w:jc w:val="center"/>
              <w:rPr>
                <w:color w:val="0000FF"/>
              </w:rPr>
            </w:pPr>
            <w:r>
              <w:rPr>
                <w:color w:val="0000FF"/>
              </w:rPr>
              <w:t>Alta</w:t>
            </w:r>
          </w:p>
        </w:tc>
        <w:tc>
          <w:tcPr>
            <w:tcW w:w="1259" w:type="dxa"/>
          </w:tcPr>
          <w:p w14:paraId="69E247C4" w14:textId="2CB88FCA" w:rsidR="00043D3A" w:rsidRPr="00CF6119" w:rsidRDefault="00043D3A" w:rsidP="00043D3A">
            <w:pPr>
              <w:jc w:val="center"/>
              <w:rPr>
                <w:color w:val="0000FF"/>
              </w:rPr>
            </w:pPr>
            <w:r>
              <w:rPr>
                <w:color w:val="0000FF"/>
              </w:rPr>
              <w:t>Media</w:t>
            </w:r>
          </w:p>
        </w:tc>
        <w:tc>
          <w:tcPr>
            <w:tcW w:w="1258" w:type="dxa"/>
          </w:tcPr>
          <w:p w14:paraId="28E819EC" w14:textId="3F711080" w:rsidR="00043D3A" w:rsidRPr="00CF6119" w:rsidRDefault="00043D3A" w:rsidP="00043D3A">
            <w:pPr>
              <w:jc w:val="center"/>
              <w:rPr>
                <w:color w:val="0000FF"/>
              </w:rPr>
            </w:pPr>
            <w:r>
              <w:rPr>
                <w:color w:val="0000FF"/>
              </w:rPr>
              <w:t>Media</w:t>
            </w:r>
          </w:p>
        </w:tc>
      </w:tr>
      <w:tr w:rsidR="00043D3A" w:rsidRPr="005F1767" w14:paraId="45D82809" w14:textId="77777777" w:rsidTr="006251C6">
        <w:tc>
          <w:tcPr>
            <w:tcW w:w="791" w:type="dxa"/>
          </w:tcPr>
          <w:p w14:paraId="3EAC7485" w14:textId="6338B055" w:rsidR="00043D3A" w:rsidRPr="00CF6119" w:rsidRDefault="00043D3A" w:rsidP="00043D3A">
            <w:pPr>
              <w:rPr>
                <w:color w:val="0000FF"/>
              </w:rPr>
            </w:pPr>
            <w:r w:rsidRPr="00AE5286">
              <w:rPr>
                <w:color w:val="0000FF"/>
              </w:rPr>
              <w:t>CU</w:t>
            </w:r>
            <w:r>
              <w:rPr>
                <w:color w:val="0000FF"/>
              </w:rPr>
              <w:t>30</w:t>
            </w:r>
          </w:p>
        </w:tc>
        <w:tc>
          <w:tcPr>
            <w:tcW w:w="3505" w:type="dxa"/>
          </w:tcPr>
          <w:p w14:paraId="78FEF3A5" w14:textId="753B7CE5" w:rsidR="00043D3A" w:rsidRPr="00CF6119" w:rsidRDefault="00043D3A" w:rsidP="00043D3A">
            <w:pPr>
              <w:rPr>
                <w:color w:val="0000FF"/>
              </w:rPr>
            </w:pPr>
            <w:r>
              <w:rPr>
                <w:color w:val="0000FF"/>
              </w:rPr>
              <w:t xml:space="preserve">Modificar </w:t>
            </w:r>
            <w:r w:rsidR="004D40F7">
              <w:rPr>
                <w:color w:val="0000FF"/>
              </w:rPr>
              <w:t>lugar turístico</w:t>
            </w:r>
          </w:p>
        </w:tc>
        <w:tc>
          <w:tcPr>
            <w:tcW w:w="1550" w:type="dxa"/>
          </w:tcPr>
          <w:p w14:paraId="67D5FF45" w14:textId="642CD078" w:rsidR="00043D3A" w:rsidRPr="00CF6119" w:rsidRDefault="007F7BC8" w:rsidP="00043D3A">
            <w:pPr>
              <w:jc w:val="center"/>
              <w:rPr>
                <w:color w:val="0000FF"/>
              </w:rPr>
            </w:pPr>
            <w:r>
              <w:rPr>
                <w:color w:val="0000FF"/>
              </w:rPr>
              <w:t>Media</w:t>
            </w:r>
          </w:p>
        </w:tc>
        <w:tc>
          <w:tcPr>
            <w:tcW w:w="1259" w:type="dxa"/>
          </w:tcPr>
          <w:p w14:paraId="17AEDD80" w14:textId="4C7C8401" w:rsidR="00043D3A" w:rsidRPr="00CF6119" w:rsidRDefault="007F7BC8" w:rsidP="00043D3A">
            <w:pPr>
              <w:jc w:val="center"/>
              <w:rPr>
                <w:color w:val="0000FF"/>
              </w:rPr>
            </w:pPr>
            <w:r>
              <w:rPr>
                <w:color w:val="0000FF"/>
              </w:rPr>
              <w:t>Alta</w:t>
            </w:r>
          </w:p>
        </w:tc>
        <w:tc>
          <w:tcPr>
            <w:tcW w:w="1258" w:type="dxa"/>
          </w:tcPr>
          <w:p w14:paraId="2A742C67" w14:textId="55838F5C" w:rsidR="00043D3A" w:rsidRPr="00CF6119" w:rsidRDefault="007F7BC8" w:rsidP="00043D3A">
            <w:pPr>
              <w:jc w:val="center"/>
              <w:rPr>
                <w:color w:val="0000FF"/>
              </w:rPr>
            </w:pPr>
            <w:r>
              <w:rPr>
                <w:color w:val="0000FF"/>
              </w:rPr>
              <w:t>Alta</w:t>
            </w:r>
          </w:p>
        </w:tc>
      </w:tr>
      <w:tr w:rsidR="00043D3A" w:rsidRPr="005F1767" w14:paraId="1AE53A28" w14:textId="77777777" w:rsidTr="006251C6">
        <w:tc>
          <w:tcPr>
            <w:tcW w:w="791" w:type="dxa"/>
          </w:tcPr>
          <w:p w14:paraId="47E4AF74" w14:textId="7C5CE3BC" w:rsidR="00043D3A" w:rsidRPr="00CF6119" w:rsidRDefault="00043D3A" w:rsidP="00043D3A">
            <w:pPr>
              <w:rPr>
                <w:color w:val="0000FF"/>
              </w:rPr>
            </w:pPr>
            <w:r w:rsidRPr="00AE5286">
              <w:rPr>
                <w:color w:val="0000FF"/>
              </w:rPr>
              <w:t>CU</w:t>
            </w:r>
            <w:r>
              <w:rPr>
                <w:color w:val="0000FF"/>
              </w:rPr>
              <w:t>31</w:t>
            </w:r>
          </w:p>
        </w:tc>
        <w:tc>
          <w:tcPr>
            <w:tcW w:w="3505" w:type="dxa"/>
          </w:tcPr>
          <w:p w14:paraId="2B2BC9D0" w14:textId="23D9D4C9" w:rsidR="00043D3A" w:rsidRPr="00CF6119" w:rsidRDefault="004D40F7" w:rsidP="00043D3A">
            <w:pPr>
              <w:rPr>
                <w:color w:val="0000FF"/>
              </w:rPr>
            </w:pPr>
            <w:r>
              <w:rPr>
                <w:color w:val="0000FF"/>
              </w:rPr>
              <w:t>Eliminar lugar turístico</w:t>
            </w:r>
          </w:p>
        </w:tc>
        <w:tc>
          <w:tcPr>
            <w:tcW w:w="1550" w:type="dxa"/>
          </w:tcPr>
          <w:p w14:paraId="49E9EDC7" w14:textId="5199FB0F" w:rsidR="00043D3A" w:rsidRPr="00CF6119" w:rsidRDefault="00305D03" w:rsidP="00043D3A">
            <w:pPr>
              <w:jc w:val="center"/>
              <w:rPr>
                <w:color w:val="0000FF"/>
              </w:rPr>
            </w:pPr>
            <w:r>
              <w:rPr>
                <w:color w:val="0000FF"/>
              </w:rPr>
              <w:t>Media</w:t>
            </w:r>
          </w:p>
        </w:tc>
        <w:tc>
          <w:tcPr>
            <w:tcW w:w="1259" w:type="dxa"/>
          </w:tcPr>
          <w:p w14:paraId="2E53D47E" w14:textId="56D89F38" w:rsidR="00043D3A" w:rsidRPr="00CF6119" w:rsidRDefault="00305D03" w:rsidP="00043D3A">
            <w:pPr>
              <w:jc w:val="center"/>
              <w:rPr>
                <w:color w:val="0000FF"/>
              </w:rPr>
            </w:pPr>
            <w:r>
              <w:rPr>
                <w:color w:val="0000FF"/>
              </w:rPr>
              <w:t>Media</w:t>
            </w:r>
          </w:p>
        </w:tc>
        <w:tc>
          <w:tcPr>
            <w:tcW w:w="1258" w:type="dxa"/>
          </w:tcPr>
          <w:p w14:paraId="610BC083" w14:textId="0E80FCC4" w:rsidR="00043D3A" w:rsidRPr="00CF6119" w:rsidRDefault="00305D03" w:rsidP="00043D3A">
            <w:pPr>
              <w:jc w:val="center"/>
              <w:rPr>
                <w:color w:val="0000FF"/>
              </w:rPr>
            </w:pPr>
            <w:r>
              <w:rPr>
                <w:color w:val="0000FF"/>
              </w:rPr>
              <w:t>Alta</w:t>
            </w:r>
          </w:p>
        </w:tc>
      </w:tr>
      <w:tr w:rsidR="00043D3A" w:rsidRPr="005F1767" w14:paraId="0E140DDC" w14:textId="77777777" w:rsidTr="006251C6">
        <w:tc>
          <w:tcPr>
            <w:tcW w:w="791" w:type="dxa"/>
          </w:tcPr>
          <w:p w14:paraId="6844735C" w14:textId="172BB6D1" w:rsidR="00043D3A" w:rsidRPr="00CF6119" w:rsidRDefault="00043D3A" w:rsidP="00043D3A">
            <w:pPr>
              <w:rPr>
                <w:color w:val="0000FF"/>
              </w:rPr>
            </w:pPr>
            <w:r w:rsidRPr="00EF0225">
              <w:rPr>
                <w:color w:val="0000FF"/>
              </w:rPr>
              <w:t>CU</w:t>
            </w:r>
            <w:r>
              <w:rPr>
                <w:color w:val="0000FF"/>
              </w:rPr>
              <w:t>32</w:t>
            </w:r>
          </w:p>
        </w:tc>
        <w:tc>
          <w:tcPr>
            <w:tcW w:w="3505" w:type="dxa"/>
          </w:tcPr>
          <w:p w14:paraId="250A83BD" w14:textId="0E8491B3" w:rsidR="00043D3A" w:rsidRPr="00CF6119" w:rsidRDefault="00333679" w:rsidP="00043D3A">
            <w:pPr>
              <w:rPr>
                <w:color w:val="0000FF"/>
              </w:rPr>
            </w:pPr>
            <w:r>
              <w:rPr>
                <w:color w:val="0000FF"/>
              </w:rPr>
              <w:t>Crear</w:t>
            </w:r>
            <w:r w:rsidR="00043D3A">
              <w:rPr>
                <w:color w:val="0000FF"/>
              </w:rPr>
              <w:t xml:space="preserve"> Paquetes de Viajes</w:t>
            </w:r>
          </w:p>
        </w:tc>
        <w:tc>
          <w:tcPr>
            <w:tcW w:w="1550" w:type="dxa"/>
          </w:tcPr>
          <w:p w14:paraId="1F6CB20B" w14:textId="17883155" w:rsidR="00043D3A" w:rsidRPr="00CF6119" w:rsidRDefault="00043D3A" w:rsidP="00043D3A">
            <w:pPr>
              <w:jc w:val="center"/>
              <w:rPr>
                <w:color w:val="0000FF"/>
              </w:rPr>
            </w:pPr>
            <w:r>
              <w:rPr>
                <w:color w:val="0000FF"/>
              </w:rPr>
              <w:t>Alta</w:t>
            </w:r>
          </w:p>
        </w:tc>
        <w:tc>
          <w:tcPr>
            <w:tcW w:w="1259" w:type="dxa"/>
          </w:tcPr>
          <w:p w14:paraId="27F7154E" w14:textId="5ED94E5D" w:rsidR="00043D3A" w:rsidRPr="00CF6119" w:rsidRDefault="00043D3A" w:rsidP="00043D3A">
            <w:pPr>
              <w:jc w:val="center"/>
              <w:rPr>
                <w:color w:val="0000FF"/>
              </w:rPr>
            </w:pPr>
            <w:r>
              <w:rPr>
                <w:color w:val="0000FF"/>
              </w:rPr>
              <w:t>Alta</w:t>
            </w:r>
          </w:p>
        </w:tc>
        <w:tc>
          <w:tcPr>
            <w:tcW w:w="1258" w:type="dxa"/>
          </w:tcPr>
          <w:p w14:paraId="4CF92BD9" w14:textId="51A0205F" w:rsidR="00043D3A" w:rsidRPr="00CF6119" w:rsidRDefault="00043D3A" w:rsidP="00043D3A">
            <w:pPr>
              <w:jc w:val="center"/>
              <w:rPr>
                <w:color w:val="0000FF"/>
              </w:rPr>
            </w:pPr>
            <w:r w:rsidRPr="00CF6119">
              <w:rPr>
                <w:color w:val="0000FF"/>
              </w:rPr>
              <w:t>Alta</w:t>
            </w:r>
          </w:p>
        </w:tc>
      </w:tr>
      <w:tr w:rsidR="004D40F7" w:rsidRPr="005F1767" w14:paraId="0EB92FFD" w14:textId="77777777" w:rsidTr="006251C6">
        <w:tc>
          <w:tcPr>
            <w:tcW w:w="791" w:type="dxa"/>
          </w:tcPr>
          <w:p w14:paraId="7F299AD7" w14:textId="48B8DFE8" w:rsidR="004D40F7" w:rsidRPr="00EF0225" w:rsidRDefault="004D40F7" w:rsidP="00043D3A">
            <w:pPr>
              <w:rPr>
                <w:color w:val="0000FF"/>
              </w:rPr>
            </w:pPr>
            <w:r w:rsidRPr="00EF0225">
              <w:rPr>
                <w:color w:val="0000FF"/>
              </w:rPr>
              <w:t>CU</w:t>
            </w:r>
            <w:r>
              <w:rPr>
                <w:color w:val="0000FF"/>
              </w:rPr>
              <w:t>33</w:t>
            </w:r>
          </w:p>
        </w:tc>
        <w:tc>
          <w:tcPr>
            <w:tcW w:w="3505" w:type="dxa"/>
          </w:tcPr>
          <w:p w14:paraId="7A261D7E" w14:textId="6678B669" w:rsidR="004D40F7" w:rsidRDefault="004D40F7" w:rsidP="00043D3A">
            <w:pPr>
              <w:rPr>
                <w:color w:val="0000FF"/>
              </w:rPr>
            </w:pPr>
            <w:r>
              <w:rPr>
                <w:color w:val="0000FF"/>
              </w:rPr>
              <w:t>Modificar Paquetes de Viajes</w:t>
            </w:r>
          </w:p>
        </w:tc>
        <w:tc>
          <w:tcPr>
            <w:tcW w:w="1550" w:type="dxa"/>
          </w:tcPr>
          <w:p w14:paraId="2346607D" w14:textId="6B22162D" w:rsidR="004D40F7" w:rsidRDefault="00241319" w:rsidP="00043D3A">
            <w:pPr>
              <w:jc w:val="center"/>
              <w:rPr>
                <w:color w:val="0000FF"/>
              </w:rPr>
            </w:pPr>
            <w:r>
              <w:rPr>
                <w:color w:val="0000FF"/>
              </w:rPr>
              <w:t>Alta</w:t>
            </w:r>
          </w:p>
        </w:tc>
        <w:tc>
          <w:tcPr>
            <w:tcW w:w="1259" w:type="dxa"/>
          </w:tcPr>
          <w:p w14:paraId="5DF05CAC" w14:textId="59116C2D" w:rsidR="004D40F7" w:rsidRDefault="00241319" w:rsidP="00043D3A">
            <w:pPr>
              <w:jc w:val="center"/>
              <w:rPr>
                <w:color w:val="0000FF"/>
              </w:rPr>
            </w:pPr>
            <w:r>
              <w:rPr>
                <w:color w:val="0000FF"/>
              </w:rPr>
              <w:t>Media</w:t>
            </w:r>
          </w:p>
        </w:tc>
        <w:tc>
          <w:tcPr>
            <w:tcW w:w="1258" w:type="dxa"/>
          </w:tcPr>
          <w:p w14:paraId="69201457" w14:textId="562A1A02" w:rsidR="004D40F7" w:rsidRPr="00CF6119" w:rsidRDefault="00241319" w:rsidP="00043D3A">
            <w:pPr>
              <w:jc w:val="center"/>
              <w:rPr>
                <w:color w:val="0000FF"/>
              </w:rPr>
            </w:pPr>
            <w:r>
              <w:rPr>
                <w:color w:val="0000FF"/>
              </w:rPr>
              <w:t>Alta</w:t>
            </w:r>
          </w:p>
        </w:tc>
      </w:tr>
      <w:tr w:rsidR="004D40F7" w:rsidRPr="005F1767" w14:paraId="606B7B84" w14:textId="77777777" w:rsidTr="006251C6">
        <w:tc>
          <w:tcPr>
            <w:tcW w:w="791" w:type="dxa"/>
          </w:tcPr>
          <w:p w14:paraId="34B86444" w14:textId="096D7E25" w:rsidR="004D40F7" w:rsidRPr="00EF0225" w:rsidRDefault="004D40F7" w:rsidP="00043D3A">
            <w:pPr>
              <w:rPr>
                <w:color w:val="0000FF"/>
              </w:rPr>
            </w:pPr>
            <w:r w:rsidRPr="00EF0225">
              <w:rPr>
                <w:color w:val="0000FF"/>
              </w:rPr>
              <w:t>CU</w:t>
            </w:r>
            <w:r>
              <w:rPr>
                <w:color w:val="0000FF"/>
              </w:rPr>
              <w:t>34</w:t>
            </w:r>
          </w:p>
        </w:tc>
        <w:tc>
          <w:tcPr>
            <w:tcW w:w="3505" w:type="dxa"/>
          </w:tcPr>
          <w:p w14:paraId="20EB503C" w14:textId="09E494E2" w:rsidR="004D40F7" w:rsidRDefault="004D40F7" w:rsidP="00043D3A">
            <w:pPr>
              <w:rPr>
                <w:color w:val="0000FF"/>
              </w:rPr>
            </w:pPr>
            <w:r>
              <w:rPr>
                <w:color w:val="0000FF"/>
              </w:rPr>
              <w:t>Consultar Paquetes de Viajes</w:t>
            </w:r>
          </w:p>
        </w:tc>
        <w:tc>
          <w:tcPr>
            <w:tcW w:w="1550" w:type="dxa"/>
          </w:tcPr>
          <w:p w14:paraId="7E71C4DE" w14:textId="157789D3" w:rsidR="004D40F7" w:rsidRDefault="008741DB" w:rsidP="00043D3A">
            <w:pPr>
              <w:jc w:val="center"/>
              <w:rPr>
                <w:color w:val="0000FF"/>
              </w:rPr>
            </w:pPr>
            <w:r>
              <w:rPr>
                <w:color w:val="0000FF"/>
              </w:rPr>
              <w:t>Alta</w:t>
            </w:r>
          </w:p>
        </w:tc>
        <w:tc>
          <w:tcPr>
            <w:tcW w:w="1259" w:type="dxa"/>
          </w:tcPr>
          <w:p w14:paraId="6D9A65E4" w14:textId="48279DA3" w:rsidR="004D40F7" w:rsidRDefault="008741DB" w:rsidP="00043D3A">
            <w:pPr>
              <w:jc w:val="center"/>
              <w:rPr>
                <w:color w:val="0000FF"/>
              </w:rPr>
            </w:pPr>
            <w:r>
              <w:rPr>
                <w:color w:val="0000FF"/>
              </w:rPr>
              <w:t>Alta</w:t>
            </w:r>
          </w:p>
        </w:tc>
        <w:tc>
          <w:tcPr>
            <w:tcW w:w="1258" w:type="dxa"/>
          </w:tcPr>
          <w:p w14:paraId="5743D5BC" w14:textId="3EF44CE3" w:rsidR="004D40F7" w:rsidRPr="00CF6119" w:rsidRDefault="008741DB" w:rsidP="00043D3A">
            <w:pPr>
              <w:jc w:val="center"/>
              <w:rPr>
                <w:color w:val="0000FF"/>
              </w:rPr>
            </w:pPr>
            <w:r>
              <w:rPr>
                <w:color w:val="0000FF"/>
              </w:rPr>
              <w:t>Alta</w:t>
            </w:r>
          </w:p>
        </w:tc>
      </w:tr>
      <w:tr w:rsidR="004D40F7" w:rsidRPr="005F1767" w14:paraId="04F68AB6" w14:textId="77777777" w:rsidTr="006251C6">
        <w:tc>
          <w:tcPr>
            <w:tcW w:w="791" w:type="dxa"/>
          </w:tcPr>
          <w:p w14:paraId="1957B4AE" w14:textId="6C68CFA5" w:rsidR="004D40F7" w:rsidRPr="00EF0225" w:rsidRDefault="004D40F7" w:rsidP="00043D3A">
            <w:pPr>
              <w:rPr>
                <w:color w:val="0000FF"/>
              </w:rPr>
            </w:pPr>
            <w:r w:rsidRPr="00EF0225">
              <w:rPr>
                <w:color w:val="0000FF"/>
              </w:rPr>
              <w:t>CU</w:t>
            </w:r>
            <w:r>
              <w:rPr>
                <w:color w:val="0000FF"/>
              </w:rPr>
              <w:t>35</w:t>
            </w:r>
          </w:p>
        </w:tc>
        <w:tc>
          <w:tcPr>
            <w:tcW w:w="3505" w:type="dxa"/>
          </w:tcPr>
          <w:p w14:paraId="54BB2B5C" w14:textId="0948D29C" w:rsidR="004D40F7" w:rsidRDefault="004D40F7" w:rsidP="00043D3A">
            <w:pPr>
              <w:rPr>
                <w:color w:val="0000FF"/>
              </w:rPr>
            </w:pPr>
            <w:r>
              <w:rPr>
                <w:color w:val="0000FF"/>
              </w:rPr>
              <w:t>Eliminar Paquetes de Viajes</w:t>
            </w:r>
          </w:p>
        </w:tc>
        <w:tc>
          <w:tcPr>
            <w:tcW w:w="1550" w:type="dxa"/>
          </w:tcPr>
          <w:p w14:paraId="2B7B5272" w14:textId="147DA8C7" w:rsidR="004D40F7" w:rsidRDefault="008741DB" w:rsidP="00043D3A">
            <w:pPr>
              <w:jc w:val="center"/>
              <w:rPr>
                <w:color w:val="0000FF"/>
              </w:rPr>
            </w:pPr>
            <w:r>
              <w:rPr>
                <w:color w:val="0000FF"/>
              </w:rPr>
              <w:t>Alta</w:t>
            </w:r>
          </w:p>
        </w:tc>
        <w:tc>
          <w:tcPr>
            <w:tcW w:w="1259" w:type="dxa"/>
          </w:tcPr>
          <w:p w14:paraId="3516BA14" w14:textId="6AF2903E" w:rsidR="004D40F7" w:rsidRDefault="008741DB" w:rsidP="00043D3A">
            <w:pPr>
              <w:jc w:val="center"/>
              <w:rPr>
                <w:color w:val="0000FF"/>
              </w:rPr>
            </w:pPr>
            <w:r>
              <w:rPr>
                <w:color w:val="0000FF"/>
              </w:rPr>
              <w:t>Media</w:t>
            </w:r>
          </w:p>
        </w:tc>
        <w:tc>
          <w:tcPr>
            <w:tcW w:w="1258" w:type="dxa"/>
          </w:tcPr>
          <w:p w14:paraId="43ED62DD" w14:textId="635E23CE" w:rsidR="004D40F7" w:rsidRPr="00CF6119" w:rsidRDefault="008741DB" w:rsidP="00043D3A">
            <w:pPr>
              <w:jc w:val="center"/>
              <w:rPr>
                <w:color w:val="0000FF"/>
              </w:rPr>
            </w:pPr>
            <w:r>
              <w:rPr>
                <w:color w:val="0000FF"/>
              </w:rPr>
              <w:t>Alta</w:t>
            </w:r>
          </w:p>
        </w:tc>
      </w:tr>
      <w:tr w:rsidR="00B32D4B" w:rsidRPr="005F1767" w14:paraId="62C88EDC" w14:textId="77777777" w:rsidTr="006251C6">
        <w:tc>
          <w:tcPr>
            <w:tcW w:w="791" w:type="dxa"/>
          </w:tcPr>
          <w:p w14:paraId="6E29E64B" w14:textId="78CCA72C" w:rsidR="00B32D4B" w:rsidRPr="00EF0225" w:rsidRDefault="00B32D4B" w:rsidP="00043D3A">
            <w:pPr>
              <w:rPr>
                <w:color w:val="0000FF"/>
              </w:rPr>
            </w:pPr>
            <w:r w:rsidRPr="00EF0225">
              <w:rPr>
                <w:color w:val="0000FF"/>
              </w:rPr>
              <w:t>CU</w:t>
            </w:r>
            <w:r>
              <w:rPr>
                <w:color w:val="0000FF"/>
              </w:rPr>
              <w:t>36</w:t>
            </w:r>
          </w:p>
        </w:tc>
        <w:tc>
          <w:tcPr>
            <w:tcW w:w="3505" w:type="dxa"/>
          </w:tcPr>
          <w:p w14:paraId="5874C767" w14:textId="128040F6" w:rsidR="00B32D4B" w:rsidRDefault="00B32D4B" w:rsidP="00043D3A">
            <w:pPr>
              <w:rPr>
                <w:color w:val="0000FF"/>
              </w:rPr>
            </w:pPr>
            <w:r>
              <w:rPr>
                <w:color w:val="0000FF"/>
              </w:rPr>
              <w:t>Consultar transporte</w:t>
            </w:r>
          </w:p>
        </w:tc>
        <w:tc>
          <w:tcPr>
            <w:tcW w:w="1550" w:type="dxa"/>
          </w:tcPr>
          <w:p w14:paraId="13129383" w14:textId="6F42CA46" w:rsidR="00B32D4B" w:rsidRDefault="0039032C" w:rsidP="00043D3A">
            <w:pPr>
              <w:jc w:val="center"/>
              <w:rPr>
                <w:color w:val="0000FF"/>
              </w:rPr>
            </w:pPr>
            <w:r>
              <w:rPr>
                <w:color w:val="0000FF"/>
              </w:rPr>
              <w:t>Alta</w:t>
            </w:r>
          </w:p>
        </w:tc>
        <w:tc>
          <w:tcPr>
            <w:tcW w:w="1259" w:type="dxa"/>
          </w:tcPr>
          <w:p w14:paraId="4AB1BAF1" w14:textId="7056D570" w:rsidR="00B32D4B" w:rsidRDefault="0039032C" w:rsidP="00043D3A">
            <w:pPr>
              <w:jc w:val="center"/>
              <w:rPr>
                <w:color w:val="0000FF"/>
              </w:rPr>
            </w:pPr>
            <w:r>
              <w:rPr>
                <w:color w:val="0000FF"/>
              </w:rPr>
              <w:t>Alta</w:t>
            </w:r>
          </w:p>
        </w:tc>
        <w:tc>
          <w:tcPr>
            <w:tcW w:w="1258" w:type="dxa"/>
          </w:tcPr>
          <w:p w14:paraId="1F5D8BCA" w14:textId="69E77365" w:rsidR="00B32D4B" w:rsidRPr="00CF6119" w:rsidRDefault="0039032C" w:rsidP="00043D3A">
            <w:pPr>
              <w:jc w:val="center"/>
              <w:rPr>
                <w:color w:val="0000FF"/>
              </w:rPr>
            </w:pPr>
            <w:r>
              <w:rPr>
                <w:color w:val="0000FF"/>
              </w:rPr>
              <w:t>Alta</w:t>
            </w:r>
          </w:p>
        </w:tc>
      </w:tr>
      <w:tr w:rsidR="0020189E" w:rsidRPr="005F1767" w14:paraId="72B27EDB" w14:textId="77777777" w:rsidTr="006251C6">
        <w:tc>
          <w:tcPr>
            <w:tcW w:w="791" w:type="dxa"/>
          </w:tcPr>
          <w:p w14:paraId="61FDABE3" w14:textId="229C1041" w:rsidR="0020189E" w:rsidRPr="00EF0225" w:rsidRDefault="0020189E" w:rsidP="0020189E">
            <w:pPr>
              <w:rPr>
                <w:color w:val="0000FF"/>
              </w:rPr>
            </w:pPr>
            <w:r w:rsidRPr="00EF0225">
              <w:rPr>
                <w:color w:val="0000FF"/>
              </w:rPr>
              <w:t>CU</w:t>
            </w:r>
            <w:r>
              <w:rPr>
                <w:color w:val="0000FF"/>
              </w:rPr>
              <w:t>37</w:t>
            </w:r>
          </w:p>
        </w:tc>
        <w:tc>
          <w:tcPr>
            <w:tcW w:w="3505" w:type="dxa"/>
          </w:tcPr>
          <w:p w14:paraId="5BB819A0" w14:textId="4E3BB9A9" w:rsidR="0020189E" w:rsidRDefault="0020189E" w:rsidP="0020189E">
            <w:pPr>
              <w:rPr>
                <w:color w:val="0000FF"/>
              </w:rPr>
            </w:pPr>
            <w:r>
              <w:rPr>
                <w:color w:val="0000FF"/>
              </w:rPr>
              <w:t>Realizar pago</w:t>
            </w:r>
          </w:p>
        </w:tc>
        <w:tc>
          <w:tcPr>
            <w:tcW w:w="1550" w:type="dxa"/>
          </w:tcPr>
          <w:p w14:paraId="40BBFA1F" w14:textId="41FCBB7E" w:rsidR="0020189E" w:rsidRDefault="00D40A7B" w:rsidP="0020189E">
            <w:pPr>
              <w:jc w:val="center"/>
              <w:rPr>
                <w:color w:val="0000FF"/>
              </w:rPr>
            </w:pPr>
            <w:r>
              <w:rPr>
                <w:color w:val="0000FF"/>
              </w:rPr>
              <w:t>Media</w:t>
            </w:r>
          </w:p>
        </w:tc>
        <w:tc>
          <w:tcPr>
            <w:tcW w:w="1259" w:type="dxa"/>
          </w:tcPr>
          <w:p w14:paraId="06775FCA" w14:textId="52A228DE" w:rsidR="0020189E" w:rsidRDefault="00D40A7B" w:rsidP="0020189E">
            <w:pPr>
              <w:jc w:val="center"/>
              <w:rPr>
                <w:color w:val="0000FF"/>
              </w:rPr>
            </w:pPr>
            <w:r>
              <w:rPr>
                <w:color w:val="0000FF"/>
              </w:rPr>
              <w:t>Alta</w:t>
            </w:r>
          </w:p>
        </w:tc>
        <w:tc>
          <w:tcPr>
            <w:tcW w:w="1258" w:type="dxa"/>
          </w:tcPr>
          <w:p w14:paraId="2CA28AC5" w14:textId="17B19B41" w:rsidR="0020189E" w:rsidRPr="00CF6119" w:rsidRDefault="00D40A7B" w:rsidP="0020189E">
            <w:pPr>
              <w:jc w:val="center"/>
              <w:rPr>
                <w:color w:val="0000FF"/>
              </w:rPr>
            </w:pPr>
            <w:r>
              <w:rPr>
                <w:color w:val="0000FF"/>
              </w:rPr>
              <w:t>Media</w:t>
            </w:r>
          </w:p>
        </w:tc>
      </w:tr>
      <w:tr w:rsidR="0020189E" w:rsidRPr="005F1767" w14:paraId="25E8C707" w14:textId="77777777" w:rsidTr="006251C6">
        <w:tc>
          <w:tcPr>
            <w:tcW w:w="791" w:type="dxa"/>
          </w:tcPr>
          <w:p w14:paraId="1EE0808E" w14:textId="0E44BC44" w:rsidR="0020189E" w:rsidRPr="00EF0225" w:rsidRDefault="0020189E" w:rsidP="0020189E">
            <w:pPr>
              <w:rPr>
                <w:color w:val="0000FF"/>
              </w:rPr>
            </w:pPr>
            <w:r w:rsidRPr="00EF0225">
              <w:rPr>
                <w:color w:val="0000FF"/>
              </w:rPr>
              <w:t>CU</w:t>
            </w:r>
            <w:r>
              <w:rPr>
                <w:color w:val="0000FF"/>
              </w:rPr>
              <w:t>38</w:t>
            </w:r>
          </w:p>
        </w:tc>
        <w:tc>
          <w:tcPr>
            <w:tcW w:w="3505" w:type="dxa"/>
          </w:tcPr>
          <w:p w14:paraId="25B08627" w14:textId="409EB560" w:rsidR="0020189E" w:rsidRDefault="007136E4" w:rsidP="0020189E">
            <w:pPr>
              <w:rPr>
                <w:color w:val="0000FF"/>
              </w:rPr>
            </w:pPr>
            <w:r>
              <w:rPr>
                <w:color w:val="0000FF"/>
              </w:rPr>
              <w:t>Consultar</w:t>
            </w:r>
            <w:r w:rsidR="0020189E">
              <w:rPr>
                <w:color w:val="0000FF"/>
              </w:rPr>
              <w:t xml:space="preserve"> pago</w:t>
            </w:r>
          </w:p>
        </w:tc>
        <w:tc>
          <w:tcPr>
            <w:tcW w:w="1550" w:type="dxa"/>
          </w:tcPr>
          <w:p w14:paraId="00175359" w14:textId="52FFECAF" w:rsidR="0020189E" w:rsidRDefault="00D40A7B" w:rsidP="0020189E">
            <w:pPr>
              <w:jc w:val="center"/>
              <w:rPr>
                <w:color w:val="0000FF"/>
              </w:rPr>
            </w:pPr>
            <w:r>
              <w:rPr>
                <w:color w:val="0000FF"/>
              </w:rPr>
              <w:t>Alta</w:t>
            </w:r>
          </w:p>
        </w:tc>
        <w:tc>
          <w:tcPr>
            <w:tcW w:w="1259" w:type="dxa"/>
          </w:tcPr>
          <w:p w14:paraId="19E53442" w14:textId="05F2E9CC" w:rsidR="0020189E" w:rsidRDefault="00D40A7B" w:rsidP="0020189E">
            <w:pPr>
              <w:jc w:val="center"/>
              <w:rPr>
                <w:color w:val="0000FF"/>
              </w:rPr>
            </w:pPr>
            <w:r>
              <w:rPr>
                <w:color w:val="0000FF"/>
              </w:rPr>
              <w:t>Alta</w:t>
            </w:r>
          </w:p>
        </w:tc>
        <w:tc>
          <w:tcPr>
            <w:tcW w:w="1258" w:type="dxa"/>
          </w:tcPr>
          <w:p w14:paraId="091280ED" w14:textId="5CD8D868" w:rsidR="0020189E" w:rsidRPr="00CF6119" w:rsidRDefault="00D40A7B" w:rsidP="0020189E">
            <w:pPr>
              <w:jc w:val="center"/>
              <w:rPr>
                <w:color w:val="0000FF"/>
              </w:rPr>
            </w:pPr>
            <w:r>
              <w:rPr>
                <w:color w:val="0000FF"/>
              </w:rPr>
              <w:t>Alta</w:t>
            </w:r>
          </w:p>
        </w:tc>
      </w:tr>
      <w:tr w:rsidR="0020189E" w:rsidRPr="005F1767" w14:paraId="42589C55" w14:textId="77777777" w:rsidTr="006251C6">
        <w:tc>
          <w:tcPr>
            <w:tcW w:w="791" w:type="dxa"/>
          </w:tcPr>
          <w:p w14:paraId="44B87497" w14:textId="211D9397" w:rsidR="0020189E" w:rsidRPr="00EF0225" w:rsidRDefault="0020189E" w:rsidP="0020189E">
            <w:pPr>
              <w:rPr>
                <w:color w:val="0000FF"/>
              </w:rPr>
            </w:pPr>
            <w:r w:rsidRPr="00EF0225">
              <w:rPr>
                <w:color w:val="0000FF"/>
              </w:rPr>
              <w:t>CU</w:t>
            </w:r>
            <w:r>
              <w:rPr>
                <w:color w:val="0000FF"/>
              </w:rPr>
              <w:t>39</w:t>
            </w:r>
          </w:p>
        </w:tc>
        <w:tc>
          <w:tcPr>
            <w:tcW w:w="3505" w:type="dxa"/>
          </w:tcPr>
          <w:p w14:paraId="735D91CE" w14:textId="2C1EA05C" w:rsidR="0020189E" w:rsidRDefault="0020189E" w:rsidP="0020189E">
            <w:pPr>
              <w:rPr>
                <w:color w:val="0000FF"/>
              </w:rPr>
            </w:pPr>
            <w:r>
              <w:rPr>
                <w:color w:val="0000FF"/>
              </w:rPr>
              <w:t>Eliminar pago</w:t>
            </w:r>
          </w:p>
        </w:tc>
        <w:tc>
          <w:tcPr>
            <w:tcW w:w="1550" w:type="dxa"/>
          </w:tcPr>
          <w:p w14:paraId="67AF7A94" w14:textId="1174CF39" w:rsidR="0020189E" w:rsidRDefault="00D40A7B" w:rsidP="0020189E">
            <w:pPr>
              <w:jc w:val="center"/>
              <w:rPr>
                <w:color w:val="0000FF"/>
              </w:rPr>
            </w:pPr>
            <w:r>
              <w:rPr>
                <w:color w:val="0000FF"/>
              </w:rPr>
              <w:t>Media</w:t>
            </w:r>
          </w:p>
        </w:tc>
        <w:tc>
          <w:tcPr>
            <w:tcW w:w="1259" w:type="dxa"/>
          </w:tcPr>
          <w:p w14:paraId="51FE6B96" w14:textId="139DD539" w:rsidR="0020189E" w:rsidRDefault="00D40A7B" w:rsidP="0020189E">
            <w:pPr>
              <w:jc w:val="center"/>
              <w:rPr>
                <w:color w:val="0000FF"/>
              </w:rPr>
            </w:pPr>
            <w:r>
              <w:rPr>
                <w:color w:val="0000FF"/>
              </w:rPr>
              <w:t>Media</w:t>
            </w:r>
          </w:p>
        </w:tc>
        <w:tc>
          <w:tcPr>
            <w:tcW w:w="1258" w:type="dxa"/>
          </w:tcPr>
          <w:p w14:paraId="287241F2" w14:textId="1FF4A0AF" w:rsidR="0020189E" w:rsidRPr="00CF6119" w:rsidRDefault="00D40A7B" w:rsidP="0020189E">
            <w:pPr>
              <w:jc w:val="center"/>
              <w:rPr>
                <w:color w:val="0000FF"/>
              </w:rPr>
            </w:pPr>
            <w:r>
              <w:rPr>
                <w:color w:val="0000FF"/>
              </w:rPr>
              <w:t>Alta</w:t>
            </w:r>
          </w:p>
        </w:tc>
      </w:tr>
      <w:tr w:rsidR="0020189E" w:rsidRPr="005F1767" w14:paraId="47341CD7" w14:textId="77777777" w:rsidTr="006B6837">
        <w:trPr>
          <w:trHeight w:val="305"/>
        </w:trPr>
        <w:tc>
          <w:tcPr>
            <w:tcW w:w="791" w:type="dxa"/>
          </w:tcPr>
          <w:p w14:paraId="11B5E2B4" w14:textId="6050119D" w:rsidR="0020189E" w:rsidRPr="00EF0225" w:rsidRDefault="0020189E" w:rsidP="0020189E">
            <w:pPr>
              <w:rPr>
                <w:color w:val="0000FF"/>
              </w:rPr>
            </w:pPr>
            <w:r w:rsidRPr="00EF0225">
              <w:rPr>
                <w:color w:val="0000FF"/>
              </w:rPr>
              <w:t>CU</w:t>
            </w:r>
            <w:r>
              <w:rPr>
                <w:color w:val="0000FF"/>
              </w:rPr>
              <w:t>40</w:t>
            </w:r>
          </w:p>
        </w:tc>
        <w:tc>
          <w:tcPr>
            <w:tcW w:w="3505" w:type="dxa"/>
          </w:tcPr>
          <w:p w14:paraId="09C6CE5D" w14:textId="2DFAC356" w:rsidR="0020189E" w:rsidRDefault="0020189E" w:rsidP="0020189E">
            <w:pPr>
              <w:rPr>
                <w:color w:val="0000FF"/>
              </w:rPr>
            </w:pPr>
            <w:r>
              <w:rPr>
                <w:color w:val="0000FF"/>
              </w:rPr>
              <w:t>Validar pago</w:t>
            </w:r>
          </w:p>
        </w:tc>
        <w:tc>
          <w:tcPr>
            <w:tcW w:w="1550" w:type="dxa"/>
          </w:tcPr>
          <w:p w14:paraId="2AE77764" w14:textId="02CB8EE8" w:rsidR="0020189E" w:rsidRDefault="00D40A7B" w:rsidP="0020189E">
            <w:pPr>
              <w:jc w:val="center"/>
              <w:rPr>
                <w:color w:val="0000FF"/>
              </w:rPr>
            </w:pPr>
            <w:r>
              <w:rPr>
                <w:color w:val="0000FF"/>
              </w:rPr>
              <w:t>Baja</w:t>
            </w:r>
          </w:p>
        </w:tc>
        <w:tc>
          <w:tcPr>
            <w:tcW w:w="1259" w:type="dxa"/>
          </w:tcPr>
          <w:p w14:paraId="0CDBF440" w14:textId="3F27CA8B" w:rsidR="0020189E" w:rsidRDefault="00D40A7B" w:rsidP="0020189E">
            <w:pPr>
              <w:jc w:val="center"/>
              <w:rPr>
                <w:color w:val="0000FF"/>
              </w:rPr>
            </w:pPr>
            <w:r>
              <w:rPr>
                <w:color w:val="0000FF"/>
              </w:rPr>
              <w:t>Alta</w:t>
            </w:r>
          </w:p>
        </w:tc>
        <w:tc>
          <w:tcPr>
            <w:tcW w:w="1258" w:type="dxa"/>
          </w:tcPr>
          <w:p w14:paraId="6D35E236" w14:textId="29099F8F" w:rsidR="0020189E" w:rsidRPr="00CF6119" w:rsidRDefault="00D40A7B" w:rsidP="0020189E">
            <w:pPr>
              <w:jc w:val="center"/>
              <w:rPr>
                <w:color w:val="0000FF"/>
              </w:rPr>
            </w:pPr>
            <w:r>
              <w:rPr>
                <w:color w:val="0000FF"/>
              </w:rPr>
              <w:t>Media</w:t>
            </w:r>
          </w:p>
        </w:tc>
      </w:tr>
    </w:tbl>
    <w:p w14:paraId="2C7FCFB6" w14:textId="30EC8A86" w:rsidR="00193C94" w:rsidRPr="00193C94" w:rsidRDefault="00A3332F" w:rsidP="00193C94">
      <w:pPr>
        <w:pStyle w:val="Ttulo3"/>
        <w:numPr>
          <w:ilvl w:val="2"/>
          <w:numId w:val="2"/>
        </w:numPr>
        <w:spacing w:before="360" w:after="240"/>
        <w:ind w:left="1843"/>
        <w:rPr>
          <w:rFonts w:ascii="Calibri" w:hAnsi="Calibri" w:cs="Calibri"/>
          <w:sz w:val="24"/>
          <w:szCs w:val="24"/>
        </w:rPr>
      </w:pPr>
      <w:bookmarkStart w:id="50" w:name="_Toc61560573"/>
      <w:bookmarkEnd w:id="49"/>
      <w:r w:rsidRPr="002D4328">
        <w:rPr>
          <w:rFonts w:ascii="Calibri" w:hAnsi="Calibri" w:cs="Calibri"/>
          <w:sz w:val="24"/>
          <w:szCs w:val="24"/>
        </w:rPr>
        <w:t>Descripción de los Casos de Uso</w:t>
      </w:r>
      <w:bookmarkEnd w:id="50"/>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0"/>
        <w:gridCol w:w="3769"/>
        <w:gridCol w:w="1582"/>
        <w:gridCol w:w="3173"/>
      </w:tblGrid>
      <w:tr w:rsidR="00356D65" w:rsidRPr="007949FF" w14:paraId="7B106711" w14:textId="77777777" w:rsidTr="00897E87">
        <w:trPr>
          <w:tblHeader/>
          <w:jc w:val="center"/>
        </w:trPr>
        <w:tc>
          <w:tcPr>
            <w:tcW w:w="4629" w:type="dxa"/>
            <w:gridSpan w:val="2"/>
            <w:tcBorders>
              <w:bottom w:val="single" w:sz="4" w:space="0" w:color="auto"/>
            </w:tcBorders>
            <w:shd w:val="clear" w:color="auto" w:fill="D9D9D9"/>
          </w:tcPr>
          <w:p w14:paraId="5A24C28E" w14:textId="77777777" w:rsidR="00356D65" w:rsidRPr="00C544FB" w:rsidRDefault="00356D65" w:rsidP="00192208">
            <w:pPr>
              <w:rPr>
                <w:rFonts w:ascii="Calibri" w:hAnsi="Calibri" w:cs="Calibri"/>
                <w:b/>
              </w:rPr>
            </w:pPr>
            <w:bookmarkStart w:id="51" w:name="_Hlk107147904"/>
            <w:r w:rsidRPr="00C544FB">
              <w:rPr>
                <w:rFonts w:ascii="Calibri" w:hAnsi="Calibri" w:cs="Calibri"/>
                <w:b/>
              </w:rPr>
              <w:t>IDENTIFICADOR CASO DE USO:</w:t>
            </w:r>
          </w:p>
          <w:p w14:paraId="4F489F3F" w14:textId="79B9F20F" w:rsidR="00356D65" w:rsidRPr="00C544FB" w:rsidRDefault="00356D65" w:rsidP="00192208">
            <w:pPr>
              <w:spacing w:after="120"/>
              <w:rPr>
                <w:rFonts w:ascii="Calibri" w:hAnsi="Calibri" w:cs="Calibri"/>
                <w:b/>
              </w:rPr>
            </w:pPr>
            <w:r w:rsidRPr="00C544FB">
              <w:rPr>
                <w:rFonts w:ascii="Calibri" w:eastAsia="Arial Unicode MS" w:hAnsi="Calibri" w:cs="Calibri"/>
                <w:b/>
                <w:bCs/>
              </w:rPr>
              <w:t>CU-1</w:t>
            </w:r>
          </w:p>
        </w:tc>
        <w:tc>
          <w:tcPr>
            <w:tcW w:w="4755" w:type="dxa"/>
            <w:gridSpan w:val="2"/>
            <w:shd w:val="clear" w:color="auto" w:fill="D9D9D9"/>
          </w:tcPr>
          <w:p w14:paraId="30120FAD" w14:textId="77777777" w:rsidR="00356D65" w:rsidRPr="00C544FB" w:rsidRDefault="00356D65" w:rsidP="00192208">
            <w:pPr>
              <w:rPr>
                <w:rFonts w:ascii="Calibri" w:hAnsi="Calibri" w:cs="Calibri"/>
                <w:b/>
              </w:rPr>
            </w:pPr>
            <w:r w:rsidRPr="00C544FB">
              <w:rPr>
                <w:rFonts w:ascii="Calibri" w:hAnsi="Calibri" w:cs="Calibri"/>
                <w:b/>
              </w:rPr>
              <w:t>NOMBRE:</w:t>
            </w:r>
          </w:p>
          <w:p w14:paraId="3FF026E1" w14:textId="55B07B0F" w:rsidR="00356D65" w:rsidRPr="00C544FB" w:rsidRDefault="00356D65" w:rsidP="00192208">
            <w:pPr>
              <w:rPr>
                <w:rFonts w:ascii="Calibri" w:hAnsi="Calibri" w:cs="Calibri"/>
                <w:b/>
              </w:rPr>
            </w:pPr>
            <w:r w:rsidRPr="00C544FB">
              <w:rPr>
                <w:rFonts w:ascii="Calibri" w:eastAsia="Arial Unicode MS" w:hAnsi="Calibri" w:cs="Calibri"/>
              </w:rPr>
              <w:t>Registr</w:t>
            </w:r>
            <w:r w:rsidR="00907BCA">
              <w:rPr>
                <w:rFonts w:ascii="Calibri" w:eastAsia="Arial Unicode MS" w:hAnsi="Calibri" w:cs="Calibri"/>
              </w:rPr>
              <w:t xml:space="preserve">ar </w:t>
            </w:r>
            <w:r w:rsidRPr="00C544FB">
              <w:rPr>
                <w:rFonts w:ascii="Calibri" w:eastAsia="Arial Unicode MS" w:hAnsi="Calibri" w:cs="Calibri"/>
              </w:rPr>
              <w:t>usuario</w:t>
            </w:r>
          </w:p>
        </w:tc>
      </w:tr>
      <w:tr w:rsidR="00356D65" w:rsidRPr="007949FF" w14:paraId="08FBCD83" w14:textId="77777777" w:rsidTr="00897E87">
        <w:trPr>
          <w:jc w:val="center"/>
        </w:trPr>
        <w:tc>
          <w:tcPr>
            <w:tcW w:w="6211" w:type="dxa"/>
            <w:gridSpan w:val="3"/>
          </w:tcPr>
          <w:p w14:paraId="3F4EF581" w14:textId="77777777" w:rsidR="00356D65" w:rsidRPr="00C544FB" w:rsidRDefault="00356D65" w:rsidP="00192208">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Media</w:t>
            </w:r>
          </w:p>
        </w:tc>
        <w:tc>
          <w:tcPr>
            <w:tcW w:w="3173" w:type="dxa"/>
          </w:tcPr>
          <w:p w14:paraId="532D394B" w14:textId="77777777" w:rsidR="00356D65" w:rsidRPr="00C544FB" w:rsidRDefault="00356D65" w:rsidP="00192208">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Alta</w:t>
            </w:r>
          </w:p>
        </w:tc>
      </w:tr>
      <w:tr w:rsidR="00356D65" w:rsidRPr="00C87596" w14:paraId="2AD7E412" w14:textId="77777777" w:rsidTr="00897E87">
        <w:trPr>
          <w:jc w:val="center"/>
        </w:trPr>
        <w:tc>
          <w:tcPr>
            <w:tcW w:w="9384" w:type="dxa"/>
            <w:gridSpan w:val="4"/>
            <w:vAlign w:val="center"/>
          </w:tcPr>
          <w:p w14:paraId="3F07D735" w14:textId="77777777" w:rsidR="00356D65" w:rsidRPr="00C544FB" w:rsidRDefault="00356D65" w:rsidP="00192208">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RF-1</w:t>
            </w:r>
          </w:p>
        </w:tc>
      </w:tr>
      <w:tr w:rsidR="00356D65" w:rsidRPr="00C87596" w14:paraId="60B2C2AB" w14:textId="77777777" w:rsidTr="00897E87">
        <w:trPr>
          <w:jc w:val="center"/>
        </w:trPr>
        <w:tc>
          <w:tcPr>
            <w:tcW w:w="9384" w:type="dxa"/>
            <w:gridSpan w:val="4"/>
            <w:vAlign w:val="center"/>
          </w:tcPr>
          <w:p w14:paraId="37555BE2" w14:textId="77777777" w:rsidR="00356D65" w:rsidRPr="00C544FB" w:rsidRDefault="00356D65" w:rsidP="00192208">
            <w:pPr>
              <w:spacing w:after="80"/>
              <w:rPr>
                <w:rFonts w:ascii="Calibri" w:hAnsi="Calibri" w:cs="Calibri"/>
                <w:i/>
              </w:rPr>
            </w:pPr>
            <w:r w:rsidRPr="00C544FB">
              <w:rPr>
                <w:rFonts w:ascii="Calibri" w:hAnsi="Calibri" w:cs="Calibri"/>
                <w:b/>
              </w:rPr>
              <w:t xml:space="preserve">ACTORES: </w:t>
            </w:r>
            <w:r w:rsidRPr="00C544FB">
              <w:rPr>
                <w:rFonts w:ascii="Calibri" w:eastAsia="Arial Unicode MS" w:hAnsi="Calibri" w:cs="Calibri"/>
              </w:rPr>
              <w:t>Usuario</w:t>
            </w:r>
          </w:p>
        </w:tc>
      </w:tr>
      <w:tr w:rsidR="00356D65" w:rsidRPr="007949FF" w14:paraId="54341954" w14:textId="77777777" w:rsidTr="00897E87">
        <w:trPr>
          <w:jc w:val="center"/>
        </w:trPr>
        <w:tc>
          <w:tcPr>
            <w:tcW w:w="9384" w:type="dxa"/>
            <w:gridSpan w:val="4"/>
            <w:vAlign w:val="center"/>
          </w:tcPr>
          <w:p w14:paraId="44E30498" w14:textId="77777777" w:rsidR="00356D65" w:rsidRPr="00C544FB" w:rsidRDefault="00356D65" w:rsidP="00192208">
            <w:pPr>
              <w:spacing w:after="80"/>
              <w:rPr>
                <w:rFonts w:ascii="Calibri" w:hAnsi="Calibri" w:cs="Calibri"/>
                <w:b/>
              </w:rPr>
            </w:pPr>
            <w:r w:rsidRPr="00C544FB">
              <w:rPr>
                <w:rFonts w:ascii="Calibri" w:hAnsi="Calibri" w:cs="Calibri"/>
                <w:b/>
              </w:rPr>
              <w:t xml:space="preserve">CASOS DE USO ASOCIADOS: </w:t>
            </w:r>
            <w:r w:rsidRPr="00C544FB">
              <w:rPr>
                <w:rFonts w:ascii="Calibri" w:eastAsia="Arial Unicode MS" w:hAnsi="Calibri" w:cs="Calibri"/>
              </w:rPr>
              <w:t>Ninguno</w:t>
            </w:r>
          </w:p>
        </w:tc>
      </w:tr>
      <w:tr w:rsidR="00356D65" w:rsidRPr="007949FF" w14:paraId="7523BC6B" w14:textId="77777777" w:rsidTr="00897E87">
        <w:trPr>
          <w:jc w:val="center"/>
        </w:trPr>
        <w:tc>
          <w:tcPr>
            <w:tcW w:w="9384" w:type="dxa"/>
            <w:gridSpan w:val="4"/>
            <w:vAlign w:val="center"/>
          </w:tcPr>
          <w:p w14:paraId="6DBC8ABF" w14:textId="77777777" w:rsidR="00356D65" w:rsidRPr="00C544FB" w:rsidRDefault="00356D65" w:rsidP="00192208">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El usuario se registrará en el sistema con sus datos personales.</w:t>
            </w:r>
          </w:p>
        </w:tc>
      </w:tr>
      <w:tr w:rsidR="00356D65" w:rsidRPr="00EF35A7" w14:paraId="7750F9AE" w14:textId="77777777" w:rsidTr="00897E87">
        <w:trPr>
          <w:jc w:val="center"/>
        </w:trPr>
        <w:tc>
          <w:tcPr>
            <w:tcW w:w="9384" w:type="dxa"/>
            <w:gridSpan w:val="4"/>
            <w:tcBorders>
              <w:bottom w:val="single" w:sz="4" w:space="0" w:color="auto"/>
            </w:tcBorders>
          </w:tcPr>
          <w:p w14:paraId="77003899" w14:textId="77777777" w:rsidR="00356D65" w:rsidRPr="00C544FB" w:rsidRDefault="00356D65" w:rsidP="00192208">
            <w:pPr>
              <w:rPr>
                <w:rFonts w:ascii="Calibri" w:hAnsi="Calibri" w:cs="Calibri"/>
                <w:b/>
              </w:rPr>
            </w:pPr>
            <w:r w:rsidRPr="00C544FB">
              <w:rPr>
                <w:rFonts w:ascii="Calibri" w:hAnsi="Calibri" w:cs="Calibri"/>
                <w:b/>
              </w:rPr>
              <w:t>NOTAS:</w:t>
            </w:r>
          </w:p>
          <w:p w14:paraId="5E883CCB" w14:textId="77777777" w:rsidR="00356D65" w:rsidRPr="00C544FB" w:rsidRDefault="00356D65">
            <w:pPr>
              <w:pStyle w:val="Prrafodelista"/>
              <w:numPr>
                <w:ilvl w:val="0"/>
                <w:numId w:val="23"/>
              </w:numPr>
              <w:spacing w:after="80"/>
              <w:rPr>
                <w:rFonts w:ascii="Calibri" w:hAnsi="Calibri" w:cs="Calibri"/>
                <w:i/>
              </w:rPr>
            </w:pPr>
            <w:r w:rsidRPr="00C544FB">
              <w:rPr>
                <w:rFonts w:ascii="Calibri" w:hAnsi="Calibri" w:cs="Calibri"/>
                <w:i/>
              </w:rPr>
              <w:t>El usuario debe ingresar los datos necesarios para validar el registro.</w:t>
            </w:r>
          </w:p>
          <w:p w14:paraId="2B911149" w14:textId="710A3B85" w:rsidR="00356D65" w:rsidRPr="00C544FB" w:rsidRDefault="00356D65">
            <w:pPr>
              <w:pStyle w:val="Prrafodelista"/>
              <w:numPr>
                <w:ilvl w:val="0"/>
                <w:numId w:val="23"/>
              </w:numPr>
              <w:spacing w:after="80"/>
              <w:rPr>
                <w:rFonts w:ascii="Calibri" w:hAnsi="Calibri" w:cs="Calibri"/>
                <w:i/>
              </w:rPr>
            </w:pPr>
            <w:r w:rsidRPr="00C544FB">
              <w:rPr>
                <w:rFonts w:ascii="Calibri" w:hAnsi="Calibri" w:cs="Calibri"/>
                <w:i/>
              </w:rPr>
              <w:t xml:space="preserve">Los campos por ingresar son: nombre, apellido, cedula, fecha de nacimiento, numero de celular, correo electrónico. </w:t>
            </w:r>
          </w:p>
        </w:tc>
      </w:tr>
      <w:tr w:rsidR="00356D65" w14:paraId="7F3082CA" w14:textId="77777777" w:rsidTr="00897E87">
        <w:trPr>
          <w:jc w:val="center"/>
        </w:trPr>
        <w:tc>
          <w:tcPr>
            <w:tcW w:w="9384" w:type="dxa"/>
            <w:gridSpan w:val="4"/>
            <w:tcBorders>
              <w:bottom w:val="single" w:sz="4" w:space="0" w:color="auto"/>
            </w:tcBorders>
          </w:tcPr>
          <w:p w14:paraId="78877215" w14:textId="77777777" w:rsidR="00356D65" w:rsidRPr="00C544FB" w:rsidRDefault="00356D65" w:rsidP="00192208">
            <w:pPr>
              <w:spacing w:after="80"/>
              <w:rPr>
                <w:rFonts w:ascii="Calibri" w:hAnsi="Calibri" w:cs="Calibri"/>
                <w:b/>
              </w:rPr>
            </w:pPr>
            <w:r w:rsidRPr="00C544FB">
              <w:rPr>
                <w:rFonts w:ascii="Calibri" w:hAnsi="Calibri" w:cs="Calibri"/>
                <w:b/>
              </w:rPr>
              <w:t xml:space="preserve">CRITERIOS DE ACEPTACIÓN: </w:t>
            </w:r>
            <w:r w:rsidRPr="00C544FB">
              <w:rPr>
                <w:rFonts w:ascii="Calibri" w:eastAsia="Arial Unicode MS" w:hAnsi="Calibri" w:cs="Calibri"/>
                <w:i/>
              </w:rPr>
              <w:t>El registro del usuario es exitoso o no.</w:t>
            </w:r>
          </w:p>
        </w:tc>
      </w:tr>
      <w:tr w:rsidR="00356D65" w:rsidRPr="00641AE6" w14:paraId="1237A316" w14:textId="77777777" w:rsidTr="00897E87">
        <w:trPr>
          <w:trHeight w:val="345"/>
          <w:jc w:val="center"/>
        </w:trPr>
        <w:tc>
          <w:tcPr>
            <w:tcW w:w="9384" w:type="dxa"/>
            <w:gridSpan w:val="4"/>
            <w:tcBorders>
              <w:bottom w:val="single" w:sz="4" w:space="0" w:color="auto"/>
            </w:tcBorders>
            <w:shd w:val="clear" w:color="auto" w:fill="D9D9D9"/>
          </w:tcPr>
          <w:p w14:paraId="031686A2" w14:textId="77777777" w:rsidR="00356D65" w:rsidRPr="00C544FB" w:rsidRDefault="00356D65" w:rsidP="00192208">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356D65" w14:paraId="4E682E74" w14:textId="77777777" w:rsidTr="008F64DC">
        <w:trPr>
          <w:trHeight w:val="639"/>
          <w:jc w:val="center"/>
        </w:trPr>
        <w:tc>
          <w:tcPr>
            <w:tcW w:w="860" w:type="dxa"/>
            <w:tcBorders>
              <w:bottom w:val="single" w:sz="4" w:space="0" w:color="auto"/>
            </w:tcBorders>
          </w:tcPr>
          <w:p w14:paraId="7B78393D" w14:textId="72ABE716" w:rsidR="00356D65" w:rsidRPr="00C544FB" w:rsidRDefault="00356D65" w:rsidP="00192208">
            <w:pPr>
              <w:autoSpaceDE w:val="0"/>
              <w:autoSpaceDN w:val="0"/>
              <w:adjustRightInd w:val="0"/>
              <w:spacing w:after="80"/>
              <w:rPr>
                <w:rFonts w:ascii="Calibri" w:hAnsi="Calibri" w:cs="Calibri"/>
                <w:i/>
                <w:lang w:eastAsia="es-ES"/>
              </w:rPr>
            </w:pPr>
            <w:r w:rsidRPr="00C544FB">
              <w:rPr>
                <w:rFonts w:ascii="Calibri" w:eastAsia="Arial Unicode MS" w:hAnsi="Calibri" w:cs="Calibri"/>
              </w:rPr>
              <w:t>ES-</w:t>
            </w:r>
            <w:r w:rsidR="00897E87" w:rsidRPr="00C544FB">
              <w:rPr>
                <w:rFonts w:ascii="Calibri" w:eastAsia="Arial Unicode MS" w:hAnsi="Calibri" w:cs="Calibri"/>
              </w:rPr>
              <w:t>1</w:t>
            </w:r>
            <w:r w:rsidRPr="00C544FB">
              <w:rPr>
                <w:rFonts w:ascii="Calibri" w:eastAsia="Arial Unicode MS" w:hAnsi="Calibri" w:cs="Calibri"/>
              </w:rPr>
              <w:t xml:space="preserve">.1     </w:t>
            </w:r>
          </w:p>
          <w:p w14:paraId="4E38DD7C" w14:textId="77777777" w:rsidR="00356D65" w:rsidRPr="00C544FB" w:rsidRDefault="00356D65" w:rsidP="00192208">
            <w:pPr>
              <w:suppressAutoHyphens w:val="0"/>
              <w:autoSpaceDE w:val="0"/>
              <w:autoSpaceDN w:val="0"/>
              <w:adjustRightInd w:val="0"/>
              <w:spacing w:after="80"/>
              <w:ind w:left="360"/>
              <w:rPr>
                <w:rFonts w:ascii="Calibri" w:hAnsi="Calibri" w:cs="Calibri"/>
                <w:lang w:eastAsia="es-ES"/>
              </w:rPr>
            </w:pPr>
          </w:p>
        </w:tc>
        <w:tc>
          <w:tcPr>
            <w:tcW w:w="8524" w:type="dxa"/>
            <w:gridSpan w:val="3"/>
            <w:tcBorders>
              <w:bottom w:val="single" w:sz="4" w:space="0" w:color="auto"/>
            </w:tcBorders>
          </w:tcPr>
          <w:p w14:paraId="7695AF7E" w14:textId="77777777" w:rsidR="00356D65" w:rsidRPr="00C544FB" w:rsidRDefault="00356D65"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Registro exitoso del usuario.</w:t>
            </w:r>
          </w:p>
          <w:p w14:paraId="677A5F9E"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5CB33180" w14:textId="77777777" w:rsidR="00356D65" w:rsidRPr="00C544FB" w:rsidRDefault="00356D65">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ingresa correctamente todos los datos en los campos requeridos.</w:t>
            </w:r>
          </w:p>
          <w:p w14:paraId="617ED410"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599A5E7A" w14:textId="1824D4F9" w:rsidR="00356D65" w:rsidRPr="00C544FB" w:rsidRDefault="00356D65">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se registra exitosamente en el </w:t>
            </w:r>
            <w:r w:rsidR="00A028F0" w:rsidRPr="00C544FB">
              <w:rPr>
                <w:rFonts w:ascii="Calibri" w:eastAsia="Arial Unicode MS" w:hAnsi="Calibri" w:cs="Calibri"/>
                <w:i/>
              </w:rPr>
              <w:t>sistema</w:t>
            </w:r>
            <w:r w:rsidRPr="00C544FB">
              <w:rPr>
                <w:rFonts w:ascii="Calibri" w:eastAsia="Arial Unicode MS" w:hAnsi="Calibri" w:cs="Calibri"/>
                <w:i/>
              </w:rPr>
              <w:t>.</w:t>
            </w:r>
          </w:p>
          <w:p w14:paraId="1227410B" w14:textId="77777777" w:rsidR="00356D65" w:rsidRPr="00C544FB" w:rsidRDefault="00356D65">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mostrará un mensaje en pantalla indicando que fue exitoso el registro.</w:t>
            </w:r>
          </w:p>
          <w:p w14:paraId="06F70ADB" w14:textId="38CA9503" w:rsidR="00356D65" w:rsidRPr="00C544FB" w:rsidRDefault="00356D65">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 xml:space="preserve">Se enviará un mensaje automático al correo electrónico indicando la creación de la cuenta del </w:t>
            </w:r>
            <w:r w:rsidR="00A028F0" w:rsidRPr="00C544FB">
              <w:rPr>
                <w:rFonts w:ascii="Calibri" w:eastAsia="Arial Unicode MS" w:hAnsi="Calibri" w:cs="Calibri"/>
                <w:i/>
              </w:rPr>
              <w:t>sistema</w:t>
            </w:r>
            <w:r w:rsidRPr="00C544FB">
              <w:rPr>
                <w:rFonts w:ascii="Calibri" w:eastAsia="Arial Unicode MS" w:hAnsi="Calibri" w:cs="Calibri"/>
                <w:i/>
              </w:rPr>
              <w:t xml:space="preserve">. </w:t>
            </w:r>
          </w:p>
        </w:tc>
      </w:tr>
      <w:tr w:rsidR="00356D65" w14:paraId="29C42B4F" w14:textId="77777777" w:rsidTr="00897E87">
        <w:trPr>
          <w:trHeight w:val="1674"/>
          <w:jc w:val="center"/>
        </w:trPr>
        <w:tc>
          <w:tcPr>
            <w:tcW w:w="860" w:type="dxa"/>
          </w:tcPr>
          <w:p w14:paraId="0DCAE924" w14:textId="0AA15AF0" w:rsidR="00356D65" w:rsidRPr="00C544FB" w:rsidRDefault="00356D65" w:rsidP="00192208">
            <w:pPr>
              <w:autoSpaceDE w:val="0"/>
              <w:autoSpaceDN w:val="0"/>
              <w:adjustRightInd w:val="0"/>
              <w:rPr>
                <w:rFonts w:ascii="Calibri" w:hAnsi="Calibri" w:cs="Calibri"/>
                <w:i/>
                <w:lang w:eastAsia="es-ES"/>
              </w:rPr>
            </w:pPr>
            <w:r w:rsidRPr="00C544FB">
              <w:rPr>
                <w:rFonts w:ascii="Calibri" w:eastAsia="Arial Unicode MS" w:hAnsi="Calibri" w:cs="Calibri"/>
              </w:rPr>
              <w:lastRenderedPageBreak/>
              <w:t>ES-</w:t>
            </w:r>
            <w:r w:rsidR="00897E87" w:rsidRPr="00C544FB">
              <w:rPr>
                <w:rFonts w:ascii="Calibri" w:eastAsia="Arial Unicode MS" w:hAnsi="Calibri" w:cs="Calibri"/>
              </w:rPr>
              <w:t>1</w:t>
            </w:r>
            <w:r w:rsidRPr="00C544FB">
              <w:rPr>
                <w:rFonts w:ascii="Calibri" w:eastAsia="Arial Unicode MS" w:hAnsi="Calibri" w:cs="Calibri"/>
              </w:rPr>
              <w:t xml:space="preserve">.2     </w:t>
            </w:r>
          </w:p>
          <w:p w14:paraId="3C5ECB1E" w14:textId="77777777" w:rsidR="00356D65" w:rsidRPr="00C544FB" w:rsidRDefault="00356D65" w:rsidP="00192208">
            <w:pPr>
              <w:suppressAutoHyphens w:val="0"/>
              <w:autoSpaceDE w:val="0"/>
              <w:autoSpaceDN w:val="0"/>
              <w:adjustRightInd w:val="0"/>
              <w:ind w:left="360"/>
              <w:rPr>
                <w:rFonts w:ascii="Calibri" w:hAnsi="Calibri" w:cs="Calibri"/>
                <w:lang w:eastAsia="es-ES"/>
              </w:rPr>
            </w:pPr>
          </w:p>
        </w:tc>
        <w:tc>
          <w:tcPr>
            <w:tcW w:w="8524" w:type="dxa"/>
            <w:gridSpan w:val="3"/>
          </w:tcPr>
          <w:p w14:paraId="1BA30ADA" w14:textId="0217A4F8" w:rsidR="00356D65" w:rsidRPr="00C544FB" w:rsidRDefault="00356D65"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 xml:space="preserve">Registro no exitoso del usuario por ingreso de datos no </w:t>
            </w:r>
            <w:r w:rsidR="00326408" w:rsidRPr="00C544FB">
              <w:rPr>
                <w:rFonts w:ascii="Calibri" w:eastAsia="Arial Unicode MS" w:hAnsi="Calibri" w:cs="Calibri"/>
                <w:i/>
              </w:rPr>
              <w:t>válido</w:t>
            </w:r>
            <w:r w:rsidR="00326408">
              <w:rPr>
                <w:rFonts w:ascii="Calibri" w:eastAsia="Arial Unicode MS" w:hAnsi="Calibri" w:cs="Calibri"/>
                <w:i/>
              </w:rPr>
              <w:t>s</w:t>
            </w:r>
            <w:r w:rsidRPr="00C544FB">
              <w:rPr>
                <w:rFonts w:ascii="Calibri" w:eastAsia="Arial Unicode MS" w:hAnsi="Calibri" w:cs="Calibri"/>
                <w:i/>
              </w:rPr>
              <w:t>.</w:t>
            </w:r>
          </w:p>
          <w:p w14:paraId="58E41593"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411C9413" w14:textId="77777777" w:rsidR="00356D65" w:rsidRPr="00C544FB" w:rsidRDefault="00356D65">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ingresó mal algún campo requerido para el registro.</w:t>
            </w:r>
          </w:p>
          <w:p w14:paraId="0069776C" w14:textId="77777777" w:rsidR="00356D65" w:rsidRPr="00C544FB" w:rsidRDefault="00356D65">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escribió el número de cedula incompleto.</w:t>
            </w:r>
          </w:p>
          <w:p w14:paraId="69170787"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3388C712" w14:textId="77777777" w:rsidR="00356D65" w:rsidRPr="00C544FB" w:rsidRDefault="00356D65">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 xml:space="preserve">El usuario no puede registrarse exitosamente </w:t>
            </w:r>
          </w:p>
          <w:p w14:paraId="2149DD86" w14:textId="77777777" w:rsidR="00356D65" w:rsidRPr="00C544FB" w:rsidRDefault="00356D65">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El sistema le indicará al usuario el error para que se corrija.</w:t>
            </w:r>
          </w:p>
        </w:tc>
      </w:tr>
      <w:tr w:rsidR="00356D65" w14:paraId="5317A363" w14:textId="77777777" w:rsidTr="00897E87">
        <w:trPr>
          <w:trHeight w:val="1674"/>
          <w:jc w:val="center"/>
        </w:trPr>
        <w:tc>
          <w:tcPr>
            <w:tcW w:w="860" w:type="dxa"/>
          </w:tcPr>
          <w:p w14:paraId="65BE3011" w14:textId="3F74D648" w:rsidR="00356D65" w:rsidRPr="00C544FB" w:rsidRDefault="00356D65" w:rsidP="00192208">
            <w:pPr>
              <w:autoSpaceDE w:val="0"/>
              <w:autoSpaceDN w:val="0"/>
              <w:adjustRightInd w:val="0"/>
              <w:rPr>
                <w:rFonts w:ascii="Calibri" w:hAnsi="Calibri" w:cs="Calibri"/>
                <w:i/>
                <w:lang w:eastAsia="es-ES"/>
              </w:rPr>
            </w:pPr>
            <w:r w:rsidRPr="00C544FB">
              <w:rPr>
                <w:rFonts w:ascii="Calibri" w:eastAsia="Arial Unicode MS" w:hAnsi="Calibri" w:cs="Calibri"/>
              </w:rPr>
              <w:t>ES-</w:t>
            </w:r>
            <w:r w:rsidR="00897E87" w:rsidRPr="00C544FB">
              <w:rPr>
                <w:rFonts w:ascii="Calibri" w:eastAsia="Arial Unicode MS" w:hAnsi="Calibri" w:cs="Calibri"/>
              </w:rPr>
              <w:t>1</w:t>
            </w:r>
            <w:r w:rsidRPr="00C544FB">
              <w:rPr>
                <w:rFonts w:ascii="Calibri" w:eastAsia="Arial Unicode MS" w:hAnsi="Calibri" w:cs="Calibri"/>
              </w:rPr>
              <w:t xml:space="preserve">.3     </w:t>
            </w:r>
          </w:p>
          <w:p w14:paraId="4C46E91F" w14:textId="77777777" w:rsidR="00356D65" w:rsidRPr="00C544FB" w:rsidRDefault="00356D65" w:rsidP="00192208">
            <w:pPr>
              <w:autoSpaceDE w:val="0"/>
              <w:autoSpaceDN w:val="0"/>
              <w:adjustRightInd w:val="0"/>
              <w:rPr>
                <w:rFonts w:ascii="Calibri" w:eastAsia="Arial Unicode MS" w:hAnsi="Calibri" w:cs="Calibri"/>
              </w:rPr>
            </w:pPr>
          </w:p>
        </w:tc>
        <w:tc>
          <w:tcPr>
            <w:tcW w:w="8524" w:type="dxa"/>
            <w:gridSpan w:val="3"/>
          </w:tcPr>
          <w:p w14:paraId="576A2825"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Registro no exitoso del usuario por existencia de la cuenta.</w:t>
            </w:r>
          </w:p>
          <w:p w14:paraId="1E930423"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419302D6" w14:textId="2EDE2674" w:rsidR="00F14A82" w:rsidRPr="00C544FB" w:rsidRDefault="00356D65">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Se ha creado una cuenta con anterioridad utilizando los mismos datos.</w:t>
            </w:r>
          </w:p>
          <w:p w14:paraId="18AFABDA" w14:textId="77777777" w:rsidR="00356D65" w:rsidRPr="00C544FB" w:rsidRDefault="00356D65"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26609606" w14:textId="77777777" w:rsidR="00356D65" w:rsidRPr="00C544FB" w:rsidRDefault="00356D65">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no puede registrarse nuevamente en el sistema con los mismos datos.</w:t>
            </w:r>
          </w:p>
          <w:p w14:paraId="62683720" w14:textId="77777777" w:rsidR="00356D65" w:rsidRPr="00C544FB" w:rsidRDefault="00356D65">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muestra un mensaje en pantalla indicando la existencia de una cuenta con esos datos.</w:t>
            </w:r>
          </w:p>
        </w:tc>
      </w:tr>
      <w:bookmarkEnd w:id="51"/>
    </w:tbl>
    <w:p w14:paraId="6BCCC812" w14:textId="195BB809" w:rsidR="00193C94" w:rsidRDefault="00193C94" w:rsidP="00193C94"/>
    <w:tbl>
      <w:tblPr>
        <w:tblW w:w="9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7"/>
        <w:gridCol w:w="3769"/>
        <w:gridCol w:w="1582"/>
        <w:gridCol w:w="3173"/>
      </w:tblGrid>
      <w:tr w:rsidR="00C544FB" w:rsidRPr="00C544FB" w14:paraId="7F8EE352" w14:textId="77777777" w:rsidTr="00290136">
        <w:trPr>
          <w:tblHeader/>
          <w:jc w:val="center"/>
        </w:trPr>
        <w:tc>
          <w:tcPr>
            <w:tcW w:w="4766" w:type="dxa"/>
            <w:gridSpan w:val="2"/>
            <w:shd w:val="clear" w:color="auto" w:fill="D9D9D9"/>
          </w:tcPr>
          <w:p w14:paraId="4766E128" w14:textId="77777777" w:rsidR="00290136" w:rsidRPr="00C544FB" w:rsidRDefault="00290136" w:rsidP="00192208">
            <w:pPr>
              <w:rPr>
                <w:rFonts w:ascii="Calibri" w:hAnsi="Calibri" w:cs="Calibri"/>
                <w:b/>
              </w:rPr>
            </w:pPr>
            <w:bookmarkStart w:id="52" w:name="_Hlk108174124"/>
            <w:r w:rsidRPr="00C544FB">
              <w:rPr>
                <w:rFonts w:ascii="Calibri" w:hAnsi="Calibri" w:cs="Calibri"/>
                <w:b/>
              </w:rPr>
              <w:t>IDENTIFICADOR CASO DE USO:</w:t>
            </w:r>
          </w:p>
          <w:p w14:paraId="50D8972B" w14:textId="09E24444" w:rsidR="00290136" w:rsidRPr="00C544FB" w:rsidRDefault="00290136" w:rsidP="00192208">
            <w:pPr>
              <w:spacing w:after="120"/>
              <w:rPr>
                <w:rFonts w:ascii="Calibri" w:hAnsi="Calibri" w:cs="Calibri"/>
                <w:b/>
              </w:rPr>
            </w:pPr>
            <w:r w:rsidRPr="00C544FB">
              <w:rPr>
                <w:rFonts w:ascii="Calibri" w:eastAsia="Arial Unicode MS" w:hAnsi="Calibri" w:cs="Calibri"/>
                <w:b/>
                <w:bCs/>
              </w:rPr>
              <w:t>CU-2</w:t>
            </w:r>
          </w:p>
        </w:tc>
        <w:tc>
          <w:tcPr>
            <w:tcW w:w="4755" w:type="dxa"/>
            <w:gridSpan w:val="2"/>
            <w:shd w:val="clear" w:color="auto" w:fill="D9D9D9"/>
          </w:tcPr>
          <w:p w14:paraId="202C2C15" w14:textId="77777777" w:rsidR="00290136" w:rsidRPr="00C544FB" w:rsidRDefault="00290136" w:rsidP="00192208">
            <w:pPr>
              <w:rPr>
                <w:rFonts w:ascii="Calibri" w:hAnsi="Calibri" w:cs="Calibri"/>
                <w:b/>
              </w:rPr>
            </w:pPr>
            <w:r w:rsidRPr="00C544FB">
              <w:rPr>
                <w:rFonts w:ascii="Calibri" w:hAnsi="Calibri" w:cs="Calibri"/>
                <w:b/>
              </w:rPr>
              <w:t>NOMBRE:</w:t>
            </w:r>
          </w:p>
          <w:p w14:paraId="59A3E4D7" w14:textId="77777777" w:rsidR="00290136" w:rsidRPr="00C544FB" w:rsidRDefault="00290136" w:rsidP="00192208">
            <w:pPr>
              <w:rPr>
                <w:rFonts w:ascii="Calibri" w:hAnsi="Calibri" w:cs="Calibri"/>
                <w:b/>
              </w:rPr>
            </w:pPr>
            <w:r w:rsidRPr="00C544FB">
              <w:rPr>
                <w:rFonts w:ascii="Calibri" w:eastAsia="Arial Unicode MS" w:hAnsi="Calibri" w:cs="Calibri"/>
              </w:rPr>
              <w:t>Consultar usuario</w:t>
            </w:r>
          </w:p>
        </w:tc>
      </w:tr>
      <w:tr w:rsidR="00C544FB" w:rsidRPr="00C544FB" w14:paraId="62A6B219" w14:textId="77777777" w:rsidTr="00290136">
        <w:trPr>
          <w:jc w:val="center"/>
        </w:trPr>
        <w:tc>
          <w:tcPr>
            <w:tcW w:w="6348" w:type="dxa"/>
            <w:gridSpan w:val="3"/>
          </w:tcPr>
          <w:p w14:paraId="27B3AB1D" w14:textId="77777777" w:rsidR="00290136" w:rsidRPr="00C544FB" w:rsidRDefault="00290136" w:rsidP="00192208">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Baja</w:t>
            </w:r>
          </w:p>
        </w:tc>
        <w:tc>
          <w:tcPr>
            <w:tcW w:w="3173" w:type="dxa"/>
          </w:tcPr>
          <w:p w14:paraId="32B847C9" w14:textId="77777777" w:rsidR="00290136" w:rsidRPr="00C544FB" w:rsidRDefault="00290136" w:rsidP="00192208">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Media</w:t>
            </w:r>
          </w:p>
        </w:tc>
      </w:tr>
      <w:tr w:rsidR="00C544FB" w:rsidRPr="00C544FB" w14:paraId="3F51B885" w14:textId="77777777" w:rsidTr="00290136">
        <w:trPr>
          <w:jc w:val="center"/>
        </w:trPr>
        <w:tc>
          <w:tcPr>
            <w:tcW w:w="9521" w:type="dxa"/>
            <w:gridSpan w:val="4"/>
            <w:vAlign w:val="center"/>
          </w:tcPr>
          <w:p w14:paraId="300B5F3F" w14:textId="77777777" w:rsidR="00290136" w:rsidRPr="00C544FB" w:rsidRDefault="00290136" w:rsidP="00192208">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RF-1, RF2.</w:t>
            </w:r>
          </w:p>
        </w:tc>
      </w:tr>
      <w:tr w:rsidR="00C544FB" w:rsidRPr="00C544FB" w14:paraId="29E056DB" w14:textId="77777777" w:rsidTr="00290136">
        <w:trPr>
          <w:jc w:val="center"/>
        </w:trPr>
        <w:tc>
          <w:tcPr>
            <w:tcW w:w="9521" w:type="dxa"/>
            <w:gridSpan w:val="4"/>
            <w:vAlign w:val="center"/>
          </w:tcPr>
          <w:p w14:paraId="3D20AED8" w14:textId="50BA4089" w:rsidR="00290136" w:rsidRPr="00C544FB" w:rsidRDefault="00290136" w:rsidP="00192208">
            <w:pPr>
              <w:spacing w:after="80"/>
              <w:rPr>
                <w:rFonts w:ascii="Calibri" w:hAnsi="Calibri" w:cs="Calibri"/>
                <w:i/>
              </w:rPr>
            </w:pPr>
            <w:r w:rsidRPr="00C544FB">
              <w:rPr>
                <w:rFonts w:ascii="Calibri" w:hAnsi="Calibri" w:cs="Calibri"/>
                <w:b/>
              </w:rPr>
              <w:t xml:space="preserve">ACTORES: </w:t>
            </w:r>
            <w:r w:rsidR="001C0D47">
              <w:rPr>
                <w:rFonts w:ascii="Calibri" w:eastAsia="Arial Unicode MS" w:hAnsi="Calibri" w:cs="Calibri"/>
              </w:rPr>
              <w:t>Gerente</w:t>
            </w:r>
            <w:r w:rsidRPr="00C544FB">
              <w:rPr>
                <w:rFonts w:ascii="Calibri" w:eastAsia="Arial Unicode MS" w:hAnsi="Calibri" w:cs="Calibri"/>
              </w:rPr>
              <w:t xml:space="preserve"> / Usuario</w:t>
            </w:r>
          </w:p>
        </w:tc>
      </w:tr>
      <w:tr w:rsidR="00C544FB" w:rsidRPr="00C544FB" w14:paraId="6C55041F" w14:textId="77777777" w:rsidTr="00290136">
        <w:trPr>
          <w:jc w:val="center"/>
        </w:trPr>
        <w:tc>
          <w:tcPr>
            <w:tcW w:w="9521" w:type="dxa"/>
            <w:gridSpan w:val="4"/>
            <w:vAlign w:val="center"/>
          </w:tcPr>
          <w:p w14:paraId="1E70E6DA" w14:textId="77777777" w:rsidR="00290136" w:rsidRPr="00C544FB" w:rsidRDefault="00290136" w:rsidP="00192208">
            <w:pPr>
              <w:spacing w:after="80"/>
              <w:rPr>
                <w:rFonts w:ascii="Calibri" w:hAnsi="Calibri" w:cs="Calibri"/>
                <w:b/>
              </w:rPr>
            </w:pPr>
            <w:r w:rsidRPr="00C544FB">
              <w:rPr>
                <w:rFonts w:ascii="Calibri" w:hAnsi="Calibri" w:cs="Calibri"/>
                <w:b/>
              </w:rPr>
              <w:t xml:space="preserve">CASOS DE USO ASOCIADOS: </w:t>
            </w:r>
            <w:r w:rsidRPr="00C544FB">
              <w:rPr>
                <w:rFonts w:ascii="Calibri" w:eastAsia="Arial Unicode MS" w:hAnsi="Calibri" w:cs="Calibri"/>
              </w:rPr>
              <w:t>Ninguno.</w:t>
            </w:r>
          </w:p>
        </w:tc>
      </w:tr>
      <w:tr w:rsidR="00C544FB" w:rsidRPr="00C544FB" w14:paraId="5BA8D3C6" w14:textId="77777777" w:rsidTr="00290136">
        <w:trPr>
          <w:jc w:val="center"/>
        </w:trPr>
        <w:tc>
          <w:tcPr>
            <w:tcW w:w="9521" w:type="dxa"/>
            <w:gridSpan w:val="4"/>
            <w:vAlign w:val="center"/>
          </w:tcPr>
          <w:p w14:paraId="148C0BAE" w14:textId="63B4F572" w:rsidR="00290136" w:rsidRPr="00C544FB" w:rsidRDefault="00290136" w:rsidP="00192208">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 xml:space="preserve">El </w:t>
            </w:r>
            <w:r w:rsidR="001C0D47">
              <w:rPr>
                <w:rFonts w:ascii="Calibri" w:eastAsia="Arial Unicode MS" w:hAnsi="Calibri" w:cs="Calibri"/>
                <w:i/>
                <w:iCs/>
              </w:rPr>
              <w:t>gerente</w:t>
            </w:r>
            <w:r w:rsidRPr="00C544FB">
              <w:rPr>
                <w:rFonts w:ascii="Calibri" w:eastAsia="Arial Unicode MS" w:hAnsi="Calibri" w:cs="Calibri"/>
                <w:i/>
                <w:iCs/>
              </w:rPr>
              <w:t xml:space="preserve"> podrá consultar a los usuarios registrados en el sistema.</w:t>
            </w:r>
          </w:p>
        </w:tc>
      </w:tr>
      <w:tr w:rsidR="00C544FB" w:rsidRPr="00C544FB" w14:paraId="48C88CA1" w14:textId="77777777" w:rsidTr="00290136">
        <w:trPr>
          <w:jc w:val="center"/>
        </w:trPr>
        <w:tc>
          <w:tcPr>
            <w:tcW w:w="9521" w:type="dxa"/>
            <w:gridSpan w:val="4"/>
            <w:tcBorders>
              <w:bottom w:val="single" w:sz="4" w:space="0" w:color="auto"/>
            </w:tcBorders>
          </w:tcPr>
          <w:p w14:paraId="76D12A4B" w14:textId="77777777" w:rsidR="00290136" w:rsidRPr="00C544FB" w:rsidRDefault="00290136" w:rsidP="00192208">
            <w:pPr>
              <w:rPr>
                <w:rFonts w:ascii="Calibri" w:hAnsi="Calibri" w:cs="Calibri"/>
                <w:b/>
              </w:rPr>
            </w:pPr>
            <w:r w:rsidRPr="00C544FB">
              <w:rPr>
                <w:rFonts w:ascii="Calibri" w:hAnsi="Calibri" w:cs="Calibri"/>
                <w:b/>
              </w:rPr>
              <w:t>NOTAS:</w:t>
            </w:r>
          </w:p>
          <w:p w14:paraId="51507781" w14:textId="77777777" w:rsidR="00290136" w:rsidRPr="00C544FB" w:rsidRDefault="00290136">
            <w:pPr>
              <w:pStyle w:val="Prrafodelista"/>
              <w:numPr>
                <w:ilvl w:val="0"/>
                <w:numId w:val="23"/>
              </w:numPr>
              <w:spacing w:after="80"/>
              <w:rPr>
                <w:rFonts w:ascii="Calibri" w:hAnsi="Calibri" w:cs="Calibri"/>
                <w:i/>
              </w:rPr>
            </w:pPr>
            <w:r w:rsidRPr="00C544FB">
              <w:rPr>
                <w:rFonts w:ascii="Calibri" w:hAnsi="Calibri" w:cs="Calibri"/>
                <w:i/>
              </w:rPr>
              <w:t>Se puede visualizar el perfil del usuario consultado.</w:t>
            </w:r>
          </w:p>
          <w:p w14:paraId="17057E3C" w14:textId="43605F8F" w:rsidR="00290136" w:rsidRPr="00C544FB" w:rsidRDefault="00290136">
            <w:pPr>
              <w:pStyle w:val="Prrafodelista"/>
              <w:numPr>
                <w:ilvl w:val="0"/>
                <w:numId w:val="23"/>
              </w:numPr>
              <w:spacing w:after="80"/>
              <w:rPr>
                <w:rFonts w:ascii="Calibri" w:hAnsi="Calibri" w:cs="Calibri"/>
                <w:i/>
              </w:rPr>
            </w:pPr>
            <w:r w:rsidRPr="00C544FB">
              <w:rPr>
                <w:rFonts w:ascii="Calibri" w:hAnsi="Calibri" w:cs="Calibri"/>
                <w:i/>
              </w:rPr>
              <w:t xml:space="preserve">El </w:t>
            </w:r>
            <w:r w:rsidR="00326408">
              <w:rPr>
                <w:rFonts w:ascii="Calibri" w:hAnsi="Calibri" w:cs="Calibri"/>
                <w:i/>
              </w:rPr>
              <w:t>gerente</w:t>
            </w:r>
            <w:r w:rsidRPr="00C544FB">
              <w:rPr>
                <w:rFonts w:ascii="Calibri" w:hAnsi="Calibri" w:cs="Calibri"/>
                <w:i/>
              </w:rPr>
              <w:t xml:space="preserve"> tiene que escribir el nombre del usuario que quiere buscar.</w:t>
            </w:r>
          </w:p>
        </w:tc>
      </w:tr>
      <w:tr w:rsidR="00C544FB" w:rsidRPr="00C544FB" w14:paraId="1AE6C3AD" w14:textId="77777777" w:rsidTr="00290136">
        <w:trPr>
          <w:jc w:val="center"/>
        </w:trPr>
        <w:tc>
          <w:tcPr>
            <w:tcW w:w="9521" w:type="dxa"/>
            <w:gridSpan w:val="4"/>
            <w:tcBorders>
              <w:bottom w:val="single" w:sz="4" w:space="0" w:color="auto"/>
            </w:tcBorders>
          </w:tcPr>
          <w:p w14:paraId="50C7C53E" w14:textId="77777777" w:rsidR="00290136" w:rsidRPr="00C544FB" w:rsidRDefault="00290136" w:rsidP="00192208">
            <w:pPr>
              <w:spacing w:after="80"/>
              <w:rPr>
                <w:rFonts w:ascii="Calibri" w:hAnsi="Calibri" w:cs="Calibri"/>
                <w:b/>
              </w:rPr>
            </w:pPr>
            <w:r w:rsidRPr="00C544FB">
              <w:rPr>
                <w:rFonts w:ascii="Calibri" w:hAnsi="Calibri" w:cs="Calibri"/>
                <w:b/>
              </w:rPr>
              <w:t xml:space="preserve">CRITERIOS DE ACEPTACIÓN: </w:t>
            </w:r>
            <w:r w:rsidRPr="00C544FB">
              <w:rPr>
                <w:rFonts w:ascii="Calibri" w:eastAsia="Arial Unicode MS" w:hAnsi="Calibri" w:cs="Calibri"/>
                <w:i/>
              </w:rPr>
              <w:t>La consulta del usuario es exitosa o no.</w:t>
            </w:r>
          </w:p>
        </w:tc>
      </w:tr>
      <w:tr w:rsidR="00C544FB" w:rsidRPr="00C544FB" w14:paraId="30CA9D03" w14:textId="77777777" w:rsidTr="00290136">
        <w:trPr>
          <w:trHeight w:val="345"/>
          <w:jc w:val="center"/>
        </w:trPr>
        <w:tc>
          <w:tcPr>
            <w:tcW w:w="9521" w:type="dxa"/>
            <w:gridSpan w:val="4"/>
            <w:tcBorders>
              <w:bottom w:val="single" w:sz="4" w:space="0" w:color="auto"/>
            </w:tcBorders>
            <w:shd w:val="clear" w:color="auto" w:fill="D9D9D9"/>
          </w:tcPr>
          <w:p w14:paraId="21ED89C2" w14:textId="77777777" w:rsidR="00290136" w:rsidRPr="00C544FB" w:rsidRDefault="00290136" w:rsidP="00192208">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C544FB" w:rsidRPr="00C544FB" w14:paraId="4D744355" w14:textId="77777777" w:rsidTr="00290136">
        <w:trPr>
          <w:trHeight w:val="1674"/>
          <w:jc w:val="center"/>
        </w:trPr>
        <w:tc>
          <w:tcPr>
            <w:tcW w:w="997" w:type="dxa"/>
            <w:tcBorders>
              <w:bottom w:val="single" w:sz="4" w:space="0" w:color="auto"/>
            </w:tcBorders>
          </w:tcPr>
          <w:p w14:paraId="67F64525" w14:textId="7B1FD0A4" w:rsidR="00290136" w:rsidRPr="00C544FB" w:rsidRDefault="00290136" w:rsidP="00192208">
            <w:pPr>
              <w:autoSpaceDE w:val="0"/>
              <w:autoSpaceDN w:val="0"/>
              <w:adjustRightInd w:val="0"/>
              <w:spacing w:after="80"/>
              <w:rPr>
                <w:rFonts w:ascii="Calibri" w:hAnsi="Calibri" w:cs="Calibri"/>
                <w:i/>
                <w:lang w:eastAsia="es-ES"/>
              </w:rPr>
            </w:pPr>
            <w:r w:rsidRPr="00C544FB">
              <w:rPr>
                <w:rFonts w:ascii="Calibri" w:eastAsia="Arial Unicode MS" w:hAnsi="Calibri" w:cs="Calibri"/>
              </w:rPr>
              <w:t xml:space="preserve">ES-2.1     </w:t>
            </w:r>
          </w:p>
          <w:p w14:paraId="6DC77A19" w14:textId="77777777" w:rsidR="00290136" w:rsidRPr="00C544FB" w:rsidRDefault="00290136" w:rsidP="00192208">
            <w:pPr>
              <w:suppressAutoHyphens w:val="0"/>
              <w:autoSpaceDE w:val="0"/>
              <w:autoSpaceDN w:val="0"/>
              <w:adjustRightInd w:val="0"/>
              <w:spacing w:after="80"/>
              <w:ind w:left="360"/>
              <w:rPr>
                <w:rFonts w:ascii="Calibri" w:hAnsi="Calibri" w:cs="Calibri"/>
                <w:lang w:eastAsia="es-ES"/>
              </w:rPr>
            </w:pPr>
          </w:p>
        </w:tc>
        <w:tc>
          <w:tcPr>
            <w:tcW w:w="8524" w:type="dxa"/>
            <w:gridSpan w:val="3"/>
            <w:tcBorders>
              <w:bottom w:val="single" w:sz="4" w:space="0" w:color="auto"/>
            </w:tcBorders>
          </w:tcPr>
          <w:p w14:paraId="18A4133C" w14:textId="77777777" w:rsidR="00290136" w:rsidRPr="00C544FB" w:rsidRDefault="0029013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Consulta exitosa de usuario.</w:t>
            </w:r>
          </w:p>
          <w:p w14:paraId="6982ABE7"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5509A538" w14:textId="77777777"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buscado si existe en la base de datos del sistema.</w:t>
            </w:r>
          </w:p>
          <w:p w14:paraId="6E142930" w14:textId="77777777"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Se ingresó correctamente el nombre del usuario.</w:t>
            </w:r>
          </w:p>
          <w:p w14:paraId="167CFA18"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539334AC" w14:textId="77777777"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Se mostrará los resultados de la búsqueda en forma de lista.</w:t>
            </w:r>
          </w:p>
          <w:p w14:paraId="51588F0A" w14:textId="77777777" w:rsidR="00290136" w:rsidRPr="00C544FB" w:rsidRDefault="0029013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El usuario con más semejanza se mostrará al inicio de la lista.</w:t>
            </w:r>
          </w:p>
        </w:tc>
      </w:tr>
      <w:tr w:rsidR="00C544FB" w:rsidRPr="00C544FB" w14:paraId="6A6A0A27" w14:textId="77777777" w:rsidTr="00290136">
        <w:trPr>
          <w:trHeight w:val="1674"/>
          <w:jc w:val="center"/>
        </w:trPr>
        <w:tc>
          <w:tcPr>
            <w:tcW w:w="997" w:type="dxa"/>
          </w:tcPr>
          <w:p w14:paraId="0047DF69" w14:textId="0E940C1B" w:rsidR="00290136" w:rsidRPr="00C544FB" w:rsidRDefault="00290136" w:rsidP="00192208">
            <w:pPr>
              <w:autoSpaceDE w:val="0"/>
              <w:autoSpaceDN w:val="0"/>
              <w:adjustRightInd w:val="0"/>
              <w:rPr>
                <w:rFonts w:ascii="Calibri" w:hAnsi="Calibri" w:cs="Calibri"/>
                <w:i/>
                <w:lang w:eastAsia="es-ES"/>
              </w:rPr>
            </w:pPr>
            <w:r w:rsidRPr="00C544FB">
              <w:rPr>
                <w:rFonts w:ascii="Calibri" w:eastAsia="Arial Unicode MS" w:hAnsi="Calibri" w:cs="Calibri"/>
              </w:rPr>
              <w:lastRenderedPageBreak/>
              <w:t xml:space="preserve">ES-2.2   </w:t>
            </w:r>
          </w:p>
          <w:p w14:paraId="60527637" w14:textId="77777777" w:rsidR="00290136" w:rsidRPr="00C544FB" w:rsidRDefault="00290136" w:rsidP="00192208">
            <w:pPr>
              <w:suppressAutoHyphens w:val="0"/>
              <w:autoSpaceDE w:val="0"/>
              <w:autoSpaceDN w:val="0"/>
              <w:adjustRightInd w:val="0"/>
              <w:ind w:left="360"/>
              <w:rPr>
                <w:rFonts w:ascii="Calibri" w:hAnsi="Calibri" w:cs="Calibri"/>
                <w:lang w:eastAsia="es-ES"/>
              </w:rPr>
            </w:pPr>
          </w:p>
        </w:tc>
        <w:tc>
          <w:tcPr>
            <w:tcW w:w="8524" w:type="dxa"/>
            <w:gridSpan w:val="3"/>
          </w:tcPr>
          <w:p w14:paraId="568E093A" w14:textId="77777777" w:rsidR="00290136" w:rsidRPr="00C544FB" w:rsidRDefault="0029013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Consulta no exitosa de usuario por ingreso incorrecto del nombre.</w:t>
            </w:r>
          </w:p>
          <w:p w14:paraId="2204D7DB"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2ED9A19C" w14:textId="77777777"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no ingresó el nombre correcto del usuario que busca</w:t>
            </w:r>
          </w:p>
          <w:p w14:paraId="6E19A839" w14:textId="6B9CB553"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Se ingresó un </w:t>
            </w:r>
            <w:r w:rsidR="0060529B" w:rsidRPr="00C544FB">
              <w:rPr>
                <w:rFonts w:ascii="Calibri" w:eastAsia="Arial Unicode MS" w:hAnsi="Calibri" w:cs="Calibri"/>
                <w:i/>
              </w:rPr>
              <w:t>carácter</w:t>
            </w:r>
            <w:r w:rsidRPr="00C544FB">
              <w:rPr>
                <w:rFonts w:ascii="Calibri" w:eastAsia="Arial Unicode MS" w:hAnsi="Calibri" w:cs="Calibri"/>
                <w:i/>
              </w:rPr>
              <w:t xml:space="preserve"> no permitido.</w:t>
            </w:r>
          </w:p>
          <w:p w14:paraId="695788A4"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5E21F82F" w14:textId="33352A81" w:rsidR="00290136" w:rsidRPr="00C544FB" w:rsidRDefault="00290136">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w:t>
            </w:r>
            <w:r w:rsidR="001D61AF">
              <w:rPr>
                <w:rFonts w:ascii="Calibri" w:eastAsia="Arial Unicode MS" w:hAnsi="Calibri" w:cs="Calibri"/>
                <w:i/>
              </w:rPr>
              <w:t xml:space="preserve"> gerente</w:t>
            </w:r>
            <w:r w:rsidRPr="00C544FB">
              <w:rPr>
                <w:rFonts w:ascii="Calibri" w:eastAsia="Arial Unicode MS" w:hAnsi="Calibri" w:cs="Calibri"/>
                <w:i/>
              </w:rPr>
              <w:t xml:space="preserve"> no podrá visualizar</w:t>
            </w:r>
            <w:r w:rsidR="001D61AF">
              <w:rPr>
                <w:rFonts w:ascii="Calibri" w:eastAsia="Arial Unicode MS" w:hAnsi="Calibri" w:cs="Calibri"/>
                <w:i/>
              </w:rPr>
              <w:t xml:space="preserve"> a</w:t>
            </w:r>
            <w:r w:rsidRPr="00C544FB">
              <w:rPr>
                <w:rFonts w:ascii="Calibri" w:eastAsia="Arial Unicode MS" w:hAnsi="Calibri" w:cs="Calibri"/>
                <w:i/>
              </w:rPr>
              <w:t>l usuario</w:t>
            </w:r>
            <w:r w:rsidR="001D61AF">
              <w:rPr>
                <w:rFonts w:ascii="Calibri" w:eastAsia="Arial Unicode MS" w:hAnsi="Calibri" w:cs="Calibri"/>
                <w:i/>
              </w:rPr>
              <w:t xml:space="preserve"> consultado</w:t>
            </w:r>
            <w:r w:rsidRPr="00C544FB">
              <w:rPr>
                <w:rFonts w:ascii="Calibri" w:eastAsia="Arial Unicode MS" w:hAnsi="Calibri" w:cs="Calibri"/>
                <w:i/>
              </w:rPr>
              <w:t>.</w:t>
            </w:r>
          </w:p>
          <w:p w14:paraId="583AFF89" w14:textId="743046FA" w:rsidR="00290136" w:rsidRPr="00C544FB" w:rsidRDefault="00290136">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 xml:space="preserve">El sistema mostrará un mensaje en pantalla indicando que el </w:t>
            </w:r>
            <w:r w:rsidR="0060529B" w:rsidRPr="00C544FB">
              <w:rPr>
                <w:rFonts w:ascii="Calibri" w:eastAsia="Arial Unicode MS" w:hAnsi="Calibri" w:cs="Calibri"/>
                <w:i/>
              </w:rPr>
              <w:t>carácter</w:t>
            </w:r>
            <w:r w:rsidRPr="00C544FB">
              <w:rPr>
                <w:rFonts w:ascii="Calibri" w:eastAsia="Arial Unicode MS" w:hAnsi="Calibri" w:cs="Calibri"/>
                <w:i/>
              </w:rPr>
              <w:t xml:space="preserve"> no está permitido.</w:t>
            </w:r>
          </w:p>
        </w:tc>
      </w:tr>
      <w:tr w:rsidR="00290136" w:rsidRPr="00C544FB" w14:paraId="05D6DDE3" w14:textId="77777777" w:rsidTr="00290136">
        <w:trPr>
          <w:trHeight w:val="1674"/>
          <w:jc w:val="center"/>
        </w:trPr>
        <w:tc>
          <w:tcPr>
            <w:tcW w:w="997" w:type="dxa"/>
          </w:tcPr>
          <w:p w14:paraId="01145CC7" w14:textId="60A12A45" w:rsidR="00290136" w:rsidRPr="00C544FB" w:rsidRDefault="00290136" w:rsidP="00192208">
            <w:pPr>
              <w:autoSpaceDE w:val="0"/>
              <w:autoSpaceDN w:val="0"/>
              <w:adjustRightInd w:val="0"/>
              <w:rPr>
                <w:rFonts w:ascii="Calibri" w:hAnsi="Calibri" w:cs="Calibri"/>
                <w:i/>
                <w:lang w:eastAsia="es-ES"/>
              </w:rPr>
            </w:pPr>
            <w:r w:rsidRPr="00C544FB">
              <w:rPr>
                <w:rFonts w:ascii="Calibri" w:eastAsia="Arial Unicode MS" w:hAnsi="Calibri" w:cs="Calibri"/>
              </w:rPr>
              <w:t>ES-2.3</w:t>
            </w:r>
          </w:p>
          <w:p w14:paraId="0537F345" w14:textId="77777777" w:rsidR="00290136" w:rsidRPr="00C544FB" w:rsidRDefault="00290136" w:rsidP="00192208">
            <w:pPr>
              <w:autoSpaceDE w:val="0"/>
              <w:autoSpaceDN w:val="0"/>
              <w:adjustRightInd w:val="0"/>
              <w:rPr>
                <w:rFonts w:ascii="Calibri" w:eastAsia="Arial Unicode MS" w:hAnsi="Calibri" w:cs="Calibri"/>
              </w:rPr>
            </w:pPr>
          </w:p>
        </w:tc>
        <w:tc>
          <w:tcPr>
            <w:tcW w:w="8524" w:type="dxa"/>
            <w:gridSpan w:val="3"/>
          </w:tcPr>
          <w:p w14:paraId="4E7C61A7"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Consulta no exitosa de usuario por inexistencia del usuario.</w:t>
            </w:r>
          </w:p>
          <w:p w14:paraId="14BB22DD"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6A352EAE" w14:textId="3F49CBE3"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buscado no ha creado una cuenta en el sistema.</w:t>
            </w:r>
          </w:p>
          <w:p w14:paraId="154CC479" w14:textId="77777777" w:rsidR="00290136" w:rsidRPr="00C544FB" w:rsidRDefault="0029013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3D1A01B7" w14:textId="77777777"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En la lista mostrada no aparecerá el usuario buscado.</w:t>
            </w:r>
          </w:p>
          <w:p w14:paraId="29C0A651" w14:textId="77777777" w:rsidR="00290136" w:rsidRPr="00C544FB" w:rsidRDefault="0029013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Se mostrará una lista de usuarios con nombres parecidos.</w:t>
            </w:r>
          </w:p>
          <w:p w14:paraId="5EB94D49" w14:textId="77777777" w:rsidR="00290136" w:rsidRPr="00C544FB" w:rsidRDefault="0029013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El sistema mostrará un mensaje indicando la inexistencia del usuario buscado.</w:t>
            </w:r>
          </w:p>
        </w:tc>
      </w:tr>
      <w:bookmarkEnd w:id="52"/>
    </w:tbl>
    <w:p w14:paraId="51492D59" w14:textId="77777777" w:rsidR="00193C94" w:rsidRPr="00C544FB" w:rsidRDefault="00193C94" w:rsidP="00193C94"/>
    <w:tbl>
      <w:tblPr>
        <w:tblW w:w="937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3769"/>
        <w:gridCol w:w="1582"/>
        <w:gridCol w:w="3173"/>
      </w:tblGrid>
      <w:tr w:rsidR="00C544FB" w:rsidRPr="00C544FB" w14:paraId="74A2805A" w14:textId="77777777" w:rsidTr="00741684">
        <w:trPr>
          <w:tblHeader/>
        </w:trPr>
        <w:tc>
          <w:tcPr>
            <w:tcW w:w="4624" w:type="dxa"/>
            <w:gridSpan w:val="2"/>
            <w:shd w:val="clear" w:color="auto" w:fill="D9D9D9"/>
          </w:tcPr>
          <w:p w14:paraId="6E8FFA90" w14:textId="77777777" w:rsidR="002A1A3B" w:rsidRPr="00C544FB" w:rsidRDefault="002A1A3B" w:rsidP="00192208">
            <w:pPr>
              <w:rPr>
                <w:rFonts w:ascii="Calibri" w:hAnsi="Calibri" w:cs="Calibri"/>
                <w:b/>
              </w:rPr>
            </w:pPr>
            <w:bookmarkStart w:id="53" w:name="_Hlk108174136"/>
            <w:r w:rsidRPr="00C544FB">
              <w:rPr>
                <w:rFonts w:ascii="Calibri" w:hAnsi="Calibri" w:cs="Calibri"/>
                <w:b/>
              </w:rPr>
              <w:t>IDENTIFICADOR CASO DE USO:</w:t>
            </w:r>
          </w:p>
          <w:p w14:paraId="248C5895" w14:textId="14F19853" w:rsidR="002A1A3B" w:rsidRPr="00C544FB" w:rsidRDefault="002A1A3B" w:rsidP="00192208">
            <w:pPr>
              <w:spacing w:after="120"/>
              <w:rPr>
                <w:rFonts w:ascii="Calibri" w:hAnsi="Calibri" w:cs="Calibri"/>
                <w:b/>
              </w:rPr>
            </w:pPr>
            <w:r w:rsidRPr="00C544FB">
              <w:rPr>
                <w:rFonts w:ascii="Calibri" w:eastAsia="Arial Unicode MS" w:hAnsi="Calibri" w:cs="Calibri"/>
                <w:b/>
                <w:bCs/>
              </w:rPr>
              <w:t>CU-</w:t>
            </w:r>
            <w:r w:rsidR="0060529B" w:rsidRPr="00C544FB">
              <w:rPr>
                <w:rFonts w:ascii="Calibri" w:eastAsia="Arial Unicode MS" w:hAnsi="Calibri" w:cs="Calibri"/>
                <w:b/>
                <w:bCs/>
              </w:rPr>
              <w:t>3</w:t>
            </w:r>
          </w:p>
        </w:tc>
        <w:tc>
          <w:tcPr>
            <w:tcW w:w="4755" w:type="dxa"/>
            <w:gridSpan w:val="2"/>
            <w:shd w:val="clear" w:color="auto" w:fill="D9D9D9"/>
          </w:tcPr>
          <w:p w14:paraId="372EFFC1" w14:textId="77777777" w:rsidR="002A1A3B" w:rsidRPr="00C544FB" w:rsidRDefault="002A1A3B" w:rsidP="00192208">
            <w:pPr>
              <w:rPr>
                <w:rFonts w:ascii="Calibri" w:hAnsi="Calibri" w:cs="Calibri"/>
                <w:b/>
              </w:rPr>
            </w:pPr>
            <w:r w:rsidRPr="00C544FB">
              <w:rPr>
                <w:rFonts w:ascii="Calibri" w:hAnsi="Calibri" w:cs="Calibri"/>
                <w:b/>
              </w:rPr>
              <w:t>NOMBRE:</w:t>
            </w:r>
          </w:p>
          <w:p w14:paraId="21166EB9" w14:textId="7E2805EB" w:rsidR="002A1A3B" w:rsidRPr="00C544FB" w:rsidRDefault="00576CC8" w:rsidP="00192208">
            <w:pPr>
              <w:rPr>
                <w:rFonts w:ascii="Calibri" w:hAnsi="Calibri" w:cs="Calibri"/>
                <w:b/>
              </w:rPr>
            </w:pPr>
            <w:r>
              <w:rPr>
                <w:rFonts w:ascii="Calibri" w:eastAsia="Arial Unicode MS" w:hAnsi="Calibri" w:cs="Calibri"/>
              </w:rPr>
              <w:t xml:space="preserve">Modificar </w:t>
            </w:r>
            <w:r w:rsidR="002A1A3B" w:rsidRPr="00C544FB">
              <w:rPr>
                <w:rFonts w:ascii="Calibri" w:eastAsia="Arial Unicode MS" w:hAnsi="Calibri" w:cs="Calibri"/>
              </w:rPr>
              <w:t>Usuario</w:t>
            </w:r>
          </w:p>
        </w:tc>
      </w:tr>
      <w:tr w:rsidR="00C544FB" w:rsidRPr="00C544FB" w14:paraId="1EC0B10F" w14:textId="77777777" w:rsidTr="00741684">
        <w:tc>
          <w:tcPr>
            <w:tcW w:w="6206" w:type="dxa"/>
            <w:gridSpan w:val="3"/>
          </w:tcPr>
          <w:p w14:paraId="1922F209" w14:textId="77777777" w:rsidR="002A1A3B" w:rsidRPr="00C544FB" w:rsidRDefault="002A1A3B" w:rsidP="00192208">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Baja</w:t>
            </w:r>
          </w:p>
        </w:tc>
        <w:tc>
          <w:tcPr>
            <w:tcW w:w="3173" w:type="dxa"/>
          </w:tcPr>
          <w:p w14:paraId="6CAC0820" w14:textId="77777777" w:rsidR="002A1A3B" w:rsidRPr="00C544FB" w:rsidRDefault="002A1A3B" w:rsidP="00192208">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Alta</w:t>
            </w:r>
          </w:p>
        </w:tc>
      </w:tr>
      <w:tr w:rsidR="00C544FB" w:rsidRPr="00C544FB" w14:paraId="1EE9B41E" w14:textId="77777777" w:rsidTr="00741684">
        <w:tc>
          <w:tcPr>
            <w:tcW w:w="9379" w:type="dxa"/>
            <w:gridSpan w:val="4"/>
            <w:vAlign w:val="center"/>
          </w:tcPr>
          <w:p w14:paraId="6155429F" w14:textId="77777777" w:rsidR="002A1A3B" w:rsidRPr="00C544FB" w:rsidRDefault="002A1A3B" w:rsidP="00192208">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RF-1, RF-2</w:t>
            </w:r>
          </w:p>
        </w:tc>
      </w:tr>
      <w:tr w:rsidR="00C544FB" w:rsidRPr="00C544FB" w14:paraId="19DAEA88" w14:textId="77777777" w:rsidTr="00741684">
        <w:tc>
          <w:tcPr>
            <w:tcW w:w="9379" w:type="dxa"/>
            <w:gridSpan w:val="4"/>
            <w:vAlign w:val="center"/>
          </w:tcPr>
          <w:p w14:paraId="06AF9B06" w14:textId="77777777" w:rsidR="002A1A3B" w:rsidRPr="00C544FB" w:rsidRDefault="002A1A3B" w:rsidP="00192208">
            <w:pPr>
              <w:spacing w:after="80"/>
              <w:rPr>
                <w:rFonts w:ascii="Calibri" w:hAnsi="Calibri" w:cs="Calibri"/>
                <w:i/>
              </w:rPr>
            </w:pPr>
            <w:r w:rsidRPr="00C544FB">
              <w:rPr>
                <w:rFonts w:ascii="Calibri" w:hAnsi="Calibri" w:cs="Calibri"/>
                <w:b/>
              </w:rPr>
              <w:t xml:space="preserve">ACTORES: </w:t>
            </w:r>
            <w:r w:rsidRPr="00C544FB">
              <w:rPr>
                <w:rFonts w:ascii="Calibri" w:eastAsia="Arial Unicode MS" w:hAnsi="Calibri" w:cs="Calibri"/>
              </w:rPr>
              <w:t>Usuario</w:t>
            </w:r>
          </w:p>
        </w:tc>
      </w:tr>
      <w:tr w:rsidR="00C544FB" w:rsidRPr="00C544FB" w14:paraId="62B1980B" w14:textId="77777777" w:rsidTr="00741684">
        <w:tc>
          <w:tcPr>
            <w:tcW w:w="9379" w:type="dxa"/>
            <w:gridSpan w:val="4"/>
            <w:vAlign w:val="center"/>
          </w:tcPr>
          <w:p w14:paraId="7E642377" w14:textId="2DADF67E" w:rsidR="002A1A3B" w:rsidRPr="00C544FB" w:rsidRDefault="002A1A3B" w:rsidP="00192208">
            <w:pPr>
              <w:spacing w:after="80"/>
              <w:rPr>
                <w:rFonts w:ascii="Calibri" w:hAnsi="Calibri" w:cs="Calibri"/>
                <w:b/>
              </w:rPr>
            </w:pPr>
            <w:r w:rsidRPr="00C544FB">
              <w:rPr>
                <w:rFonts w:ascii="Calibri" w:hAnsi="Calibri" w:cs="Calibri"/>
                <w:b/>
              </w:rPr>
              <w:t xml:space="preserve">CASOS DE USO ASOCIADOS: </w:t>
            </w:r>
            <w:r w:rsidR="001F3D8F" w:rsidRPr="00C544FB">
              <w:rPr>
                <w:rFonts w:ascii="Calibri" w:eastAsia="Arial Unicode MS" w:hAnsi="Calibri" w:cs="Calibri"/>
              </w:rPr>
              <w:t>Ninguno</w:t>
            </w:r>
          </w:p>
        </w:tc>
      </w:tr>
      <w:tr w:rsidR="00C544FB" w:rsidRPr="00C544FB" w14:paraId="1E629FD3" w14:textId="77777777" w:rsidTr="00741684">
        <w:tc>
          <w:tcPr>
            <w:tcW w:w="9379" w:type="dxa"/>
            <w:gridSpan w:val="4"/>
            <w:vAlign w:val="center"/>
          </w:tcPr>
          <w:p w14:paraId="5222DC1A" w14:textId="77777777" w:rsidR="002A1A3B" w:rsidRPr="00C544FB" w:rsidRDefault="002A1A3B" w:rsidP="00192208">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El usuario podrá modificar los datos personales de su cuenta.</w:t>
            </w:r>
          </w:p>
        </w:tc>
      </w:tr>
      <w:tr w:rsidR="00C544FB" w:rsidRPr="00C544FB" w14:paraId="114BCCD8" w14:textId="77777777" w:rsidTr="00741684">
        <w:tc>
          <w:tcPr>
            <w:tcW w:w="9379" w:type="dxa"/>
            <w:gridSpan w:val="4"/>
            <w:tcBorders>
              <w:bottom w:val="single" w:sz="4" w:space="0" w:color="auto"/>
            </w:tcBorders>
          </w:tcPr>
          <w:p w14:paraId="489A14FA" w14:textId="77777777" w:rsidR="002A1A3B" w:rsidRPr="00C544FB" w:rsidRDefault="002A1A3B" w:rsidP="00192208">
            <w:pPr>
              <w:rPr>
                <w:rFonts w:ascii="Calibri" w:hAnsi="Calibri" w:cs="Calibri"/>
                <w:b/>
              </w:rPr>
            </w:pPr>
            <w:r w:rsidRPr="00C544FB">
              <w:rPr>
                <w:rFonts w:ascii="Calibri" w:hAnsi="Calibri" w:cs="Calibri"/>
                <w:b/>
              </w:rPr>
              <w:t>NOTAS:</w:t>
            </w:r>
          </w:p>
          <w:p w14:paraId="5A23A4EB" w14:textId="77777777" w:rsidR="002A1A3B" w:rsidRPr="00C544FB" w:rsidRDefault="002A1A3B">
            <w:pPr>
              <w:pStyle w:val="Prrafodelista"/>
              <w:numPr>
                <w:ilvl w:val="0"/>
                <w:numId w:val="23"/>
              </w:numPr>
              <w:spacing w:after="80"/>
              <w:rPr>
                <w:rFonts w:ascii="Calibri" w:hAnsi="Calibri" w:cs="Calibri"/>
                <w:i/>
              </w:rPr>
            </w:pPr>
            <w:r w:rsidRPr="00C544FB">
              <w:rPr>
                <w:rFonts w:ascii="Calibri" w:hAnsi="Calibri" w:cs="Calibri"/>
                <w:i/>
              </w:rPr>
              <w:t>El usuario únicamente puede modificar los campos personales de el mismo.</w:t>
            </w:r>
          </w:p>
          <w:p w14:paraId="247AAD01" w14:textId="309A5EDE" w:rsidR="002A1A3B" w:rsidRPr="00C544FB" w:rsidRDefault="002A1A3B">
            <w:pPr>
              <w:pStyle w:val="Prrafodelista"/>
              <w:numPr>
                <w:ilvl w:val="0"/>
                <w:numId w:val="23"/>
              </w:numPr>
              <w:spacing w:after="80"/>
              <w:rPr>
                <w:rFonts w:ascii="Calibri" w:hAnsi="Calibri" w:cs="Calibri"/>
                <w:i/>
              </w:rPr>
            </w:pPr>
            <w:r w:rsidRPr="00C544FB">
              <w:rPr>
                <w:rFonts w:ascii="Calibri" w:hAnsi="Calibri" w:cs="Calibri"/>
                <w:i/>
              </w:rPr>
              <w:t>El usuario puede modificar: nombre, apellido, correo, celular, cédula, fecha de nacimiento, contraseña.</w:t>
            </w:r>
          </w:p>
        </w:tc>
      </w:tr>
      <w:tr w:rsidR="00C544FB" w:rsidRPr="00C544FB" w14:paraId="68273ABE" w14:textId="77777777" w:rsidTr="00741684">
        <w:tc>
          <w:tcPr>
            <w:tcW w:w="9379" w:type="dxa"/>
            <w:gridSpan w:val="4"/>
            <w:tcBorders>
              <w:bottom w:val="single" w:sz="4" w:space="0" w:color="auto"/>
            </w:tcBorders>
          </w:tcPr>
          <w:p w14:paraId="23FE26E7" w14:textId="77777777" w:rsidR="002A1A3B" w:rsidRPr="00C544FB" w:rsidRDefault="002A1A3B" w:rsidP="00192208">
            <w:pPr>
              <w:spacing w:after="80"/>
              <w:rPr>
                <w:rFonts w:ascii="Calibri" w:hAnsi="Calibri" w:cs="Calibri"/>
                <w:b/>
              </w:rPr>
            </w:pPr>
            <w:r w:rsidRPr="00C544FB">
              <w:rPr>
                <w:rFonts w:ascii="Calibri" w:hAnsi="Calibri" w:cs="Calibri"/>
                <w:b/>
              </w:rPr>
              <w:t xml:space="preserve">CRITERIOS DE ACEPTACIÓN: </w:t>
            </w:r>
            <w:r w:rsidRPr="00C544FB">
              <w:rPr>
                <w:rFonts w:ascii="Calibri" w:eastAsia="Arial Unicode MS" w:hAnsi="Calibri" w:cs="Calibri"/>
                <w:i/>
              </w:rPr>
              <w:t>La modificación de los datos del usuario es exitosa o no.</w:t>
            </w:r>
          </w:p>
        </w:tc>
      </w:tr>
      <w:tr w:rsidR="00C544FB" w:rsidRPr="00C544FB" w14:paraId="1E79BE45" w14:textId="77777777" w:rsidTr="00741684">
        <w:trPr>
          <w:trHeight w:val="345"/>
        </w:trPr>
        <w:tc>
          <w:tcPr>
            <w:tcW w:w="9379" w:type="dxa"/>
            <w:gridSpan w:val="4"/>
            <w:tcBorders>
              <w:bottom w:val="single" w:sz="4" w:space="0" w:color="auto"/>
            </w:tcBorders>
            <w:shd w:val="clear" w:color="auto" w:fill="D9D9D9"/>
          </w:tcPr>
          <w:p w14:paraId="44056829" w14:textId="77777777" w:rsidR="002A1A3B" w:rsidRPr="00C544FB" w:rsidRDefault="002A1A3B" w:rsidP="00192208">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C544FB" w:rsidRPr="00C544FB" w14:paraId="0544B88F" w14:textId="77777777" w:rsidTr="00741684">
        <w:trPr>
          <w:trHeight w:val="1674"/>
        </w:trPr>
        <w:tc>
          <w:tcPr>
            <w:tcW w:w="855" w:type="dxa"/>
            <w:tcBorders>
              <w:bottom w:val="single" w:sz="4" w:space="0" w:color="auto"/>
            </w:tcBorders>
          </w:tcPr>
          <w:p w14:paraId="3F851A95" w14:textId="3280C8D8" w:rsidR="002A1A3B" w:rsidRPr="00C544FB" w:rsidRDefault="002A1A3B" w:rsidP="00192208">
            <w:pPr>
              <w:autoSpaceDE w:val="0"/>
              <w:autoSpaceDN w:val="0"/>
              <w:adjustRightInd w:val="0"/>
              <w:spacing w:after="80"/>
              <w:rPr>
                <w:rFonts w:ascii="Calibri" w:hAnsi="Calibri" w:cs="Calibri"/>
                <w:i/>
                <w:lang w:eastAsia="es-ES"/>
              </w:rPr>
            </w:pPr>
            <w:r w:rsidRPr="00C544FB">
              <w:rPr>
                <w:rFonts w:ascii="Calibri" w:eastAsia="Arial Unicode MS" w:hAnsi="Calibri" w:cs="Calibri"/>
              </w:rPr>
              <w:t>ES-</w:t>
            </w:r>
            <w:r w:rsidR="0060529B" w:rsidRPr="00C544FB">
              <w:rPr>
                <w:rFonts w:ascii="Calibri" w:eastAsia="Arial Unicode MS" w:hAnsi="Calibri" w:cs="Calibri"/>
              </w:rPr>
              <w:t>3</w:t>
            </w:r>
            <w:r w:rsidRPr="00C544FB">
              <w:rPr>
                <w:rFonts w:ascii="Calibri" w:eastAsia="Arial Unicode MS" w:hAnsi="Calibri" w:cs="Calibri"/>
              </w:rPr>
              <w:t xml:space="preserve">.1     </w:t>
            </w:r>
          </w:p>
          <w:p w14:paraId="7059A4D6" w14:textId="77777777" w:rsidR="002A1A3B" w:rsidRPr="00C544FB" w:rsidRDefault="002A1A3B" w:rsidP="00192208">
            <w:pPr>
              <w:suppressAutoHyphens w:val="0"/>
              <w:autoSpaceDE w:val="0"/>
              <w:autoSpaceDN w:val="0"/>
              <w:adjustRightInd w:val="0"/>
              <w:spacing w:after="80"/>
              <w:ind w:left="360"/>
              <w:rPr>
                <w:rFonts w:ascii="Calibri" w:hAnsi="Calibri" w:cs="Calibri"/>
                <w:lang w:eastAsia="es-ES"/>
              </w:rPr>
            </w:pPr>
          </w:p>
        </w:tc>
        <w:tc>
          <w:tcPr>
            <w:tcW w:w="8524" w:type="dxa"/>
            <w:gridSpan w:val="3"/>
            <w:tcBorders>
              <w:bottom w:val="single" w:sz="4" w:space="0" w:color="auto"/>
            </w:tcBorders>
          </w:tcPr>
          <w:p w14:paraId="3A15965C" w14:textId="77777777" w:rsidR="002A1A3B" w:rsidRPr="00C544FB" w:rsidRDefault="002A1A3B"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Modificación exitosa de los datos del usuario.</w:t>
            </w:r>
          </w:p>
          <w:p w14:paraId="6936218F"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5CB2587E"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desea cambiar campos específicos de su cuenta.</w:t>
            </w:r>
          </w:p>
          <w:p w14:paraId="40F9C90B"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Los datos que se colocó en el momento del registro son actualmente equivocados.</w:t>
            </w:r>
          </w:p>
          <w:p w14:paraId="49A27AB8"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794AC8DF"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modifica los datos que desea de sus datos de la cuenta.</w:t>
            </w:r>
          </w:p>
          <w:p w14:paraId="4508FFA8" w14:textId="77777777" w:rsidR="002A1A3B" w:rsidRPr="00C544FB" w:rsidRDefault="002A1A3B">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mostrará un mensaje en pantalla indicando que fue exitosa la modificación.</w:t>
            </w:r>
          </w:p>
        </w:tc>
      </w:tr>
      <w:tr w:rsidR="00C544FB" w:rsidRPr="00C544FB" w14:paraId="21163FC5" w14:textId="77777777" w:rsidTr="00741684">
        <w:trPr>
          <w:trHeight w:val="1674"/>
        </w:trPr>
        <w:tc>
          <w:tcPr>
            <w:tcW w:w="855" w:type="dxa"/>
          </w:tcPr>
          <w:p w14:paraId="38690856" w14:textId="1FBE34DD" w:rsidR="002A1A3B" w:rsidRPr="00C544FB" w:rsidRDefault="002A1A3B" w:rsidP="00192208">
            <w:pPr>
              <w:autoSpaceDE w:val="0"/>
              <w:autoSpaceDN w:val="0"/>
              <w:adjustRightInd w:val="0"/>
              <w:rPr>
                <w:rFonts w:ascii="Calibri" w:hAnsi="Calibri" w:cs="Calibri"/>
                <w:i/>
                <w:lang w:eastAsia="es-ES"/>
              </w:rPr>
            </w:pPr>
            <w:r w:rsidRPr="00C544FB">
              <w:rPr>
                <w:rFonts w:ascii="Calibri" w:eastAsia="Arial Unicode MS" w:hAnsi="Calibri" w:cs="Calibri"/>
              </w:rPr>
              <w:lastRenderedPageBreak/>
              <w:t>ES-</w:t>
            </w:r>
            <w:r w:rsidR="0060529B" w:rsidRPr="00C544FB">
              <w:rPr>
                <w:rFonts w:ascii="Calibri" w:eastAsia="Arial Unicode MS" w:hAnsi="Calibri" w:cs="Calibri"/>
              </w:rPr>
              <w:t>3</w:t>
            </w:r>
            <w:r w:rsidRPr="00C544FB">
              <w:rPr>
                <w:rFonts w:ascii="Calibri" w:eastAsia="Arial Unicode MS" w:hAnsi="Calibri" w:cs="Calibri"/>
              </w:rPr>
              <w:t xml:space="preserve">.2    </w:t>
            </w:r>
          </w:p>
          <w:p w14:paraId="3071A289" w14:textId="77777777" w:rsidR="002A1A3B" w:rsidRPr="00C544FB" w:rsidRDefault="002A1A3B" w:rsidP="00192208">
            <w:pPr>
              <w:suppressAutoHyphens w:val="0"/>
              <w:autoSpaceDE w:val="0"/>
              <w:autoSpaceDN w:val="0"/>
              <w:adjustRightInd w:val="0"/>
              <w:ind w:left="360"/>
              <w:rPr>
                <w:rFonts w:ascii="Calibri" w:hAnsi="Calibri" w:cs="Calibri"/>
                <w:lang w:eastAsia="es-ES"/>
              </w:rPr>
            </w:pPr>
          </w:p>
        </w:tc>
        <w:tc>
          <w:tcPr>
            <w:tcW w:w="8524" w:type="dxa"/>
            <w:gridSpan w:val="3"/>
          </w:tcPr>
          <w:p w14:paraId="12752CB3" w14:textId="77777777" w:rsidR="002A1A3B" w:rsidRPr="00C544FB" w:rsidRDefault="002A1A3B"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Modificación no exitosa por fallo en la red.</w:t>
            </w:r>
          </w:p>
          <w:p w14:paraId="34409B15"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2D8A361E"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La red del internet presenta inestabilidad.</w:t>
            </w:r>
          </w:p>
          <w:p w14:paraId="2A4AED4C"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Los servidores de red están en mantenimiento.</w:t>
            </w:r>
          </w:p>
          <w:p w14:paraId="177E52A1"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6434B20B" w14:textId="77777777" w:rsidR="002A1A3B" w:rsidRPr="00C544FB" w:rsidRDefault="002A1A3B">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 usuario no puede efectuar las modificaciones que desea.</w:t>
            </w:r>
          </w:p>
          <w:p w14:paraId="549F3BBE" w14:textId="77777777" w:rsidR="002A1A3B" w:rsidRPr="00C544FB" w:rsidRDefault="002A1A3B">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mostrará un mensaje en pantalla indicando el fallo de la red.</w:t>
            </w:r>
          </w:p>
          <w:p w14:paraId="7BC3C980" w14:textId="77777777" w:rsidR="002A1A3B" w:rsidRPr="00C544FB" w:rsidRDefault="002A1A3B">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Los datos del usuario no se verán afectados en la base de datos.</w:t>
            </w:r>
          </w:p>
        </w:tc>
      </w:tr>
      <w:tr w:rsidR="002A1A3B" w:rsidRPr="00C544FB" w14:paraId="358A0CAF" w14:textId="77777777" w:rsidTr="00741684">
        <w:trPr>
          <w:trHeight w:val="1674"/>
        </w:trPr>
        <w:tc>
          <w:tcPr>
            <w:tcW w:w="855" w:type="dxa"/>
          </w:tcPr>
          <w:p w14:paraId="6D991D3D" w14:textId="6C398F64" w:rsidR="002A1A3B" w:rsidRPr="00C544FB" w:rsidRDefault="002A1A3B" w:rsidP="00192208">
            <w:pPr>
              <w:autoSpaceDE w:val="0"/>
              <w:autoSpaceDN w:val="0"/>
              <w:adjustRightInd w:val="0"/>
              <w:rPr>
                <w:rFonts w:ascii="Calibri" w:hAnsi="Calibri" w:cs="Calibri"/>
                <w:i/>
                <w:lang w:eastAsia="es-ES"/>
              </w:rPr>
            </w:pPr>
            <w:r w:rsidRPr="00C544FB">
              <w:rPr>
                <w:rFonts w:ascii="Calibri" w:eastAsia="Arial Unicode MS" w:hAnsi="Calibri" w:cs="Calibri"/>
              </w:rPr>
              <w:t>ES-</w:t>
            </w:r>
            <w:r w:rsidR="0060529B" w:rsidRPr="00C544FB">
              <w:rPr>
                <w:rFonts w:ascii="Calibri" w:eastAsia="Arial Unicode MS" w:hAnsi="Calibri" w:cs="Calibri"/>
              </w:rPr>
              <w:t>3</w:t>
            </w:r>
            <w:r w:rsidRPr="00C544FB">
              <w:rPr>
                <w:rFonts w:ascii="Calibri" w:eastAsia="Arial Unicode MS" w:hAnsi="Calibri" w:cs="Calibri"/>
              </w:rPr>
              <w:t xml:space="preserve">.3     </w:t>
            </w:r>
          </w:p>
          <w:p w14:paraId="2603A19A" w14:textId="77777777" w:rsidR="002A1A3B" w:rsidRPr="00C544FB" w:rsidRDefault="002A1A3B" w:rsidP="00192208">
            <w:pPr>
              <w:autoSpaceDE w:val="0"/>
              <w:autoSpaceDN w:val="0"/>
              <w:adjustRightInd w:val="0"/>
              <w:rPr>
                <w:rFonts w:ascii="Calibri" w:eastAsia="Arial Unicode MS" w:hAnsi="Calibri" w:cs="Calibri"/>
              </w:rPr>
            </w:pPr>
          </w:p>
        </w:tc>
        <w:tc>
          <w:tcPr>
            <w:tcW w:w="8524" w:type="dxa"/>
            <w:gridSpan w:val="3"/>
          </w:tcPr>
          <w:p w14:paraId="745B4EE8"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Modificación no exitosa por caída de los servidores.</w:t>
            </w:r>
          </w:p>
          <w:p w14:paraId="6DEF22CC"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0A16EA84"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Los servidores de la base de datos están saturados.</w:t>
            </w:r>
          </w:p>
          <w:p w14:paraId="2C2F8DEA"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Los servidores presentan fallos en el software.</w:t>
            </w:r>
          </w:p>
          <w:p w14:paraId="37641A2F" w14:textId="77777777" w:rsidR="002A1A3B" w:rsidRPr="00C544FB" w:rsidRDefault="002A1A3B"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164D3E31" w14:textId="77777777" w:rsidR="002A1A3B" w:rsidRPr="00C544FB" w:rsidRDefault="002A1A3B">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no puede modificar los datos de su cuenta.</w:t>
            </w:r>
          </w:p>
          <w:p w14:paraId="2C578B5C" w14:textId="77777777" w:rsidR="002A1A3B" w:rsidRPr="00C544FB" w:rsidRDefault="002A1A3B">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muestra un mensaje en pantalla indicando el problema que se presentó.</w:t>
            </w:r>
          </w:p>
        </w:tc>
      </w:tr>
      <w:bookmarkEnd w:id="53"/>
    </w:tbl>
    <w:p w14:paraId="636A7EC8" w14:textId="078EA9F5" w:rsidR="00406635" w:rsidRPr="00C544FB" w:rsidRDefault="00406635" w:rsidP="002A1A3B"/>
    <w:tbl>
      <w:tblPr>
        <w:tblpPr w:leftFromText="141" w:rightFromText="141" w:vertAnchor="text" w:horzAnchor="margin" w:tblpX="279" w:tblpY="107"/>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
        <w:gridCol w:w="3780"/>
        <w:gridCol w:w="1582"/>
        <w:gridCol w:w="3162"/>
        <w:gridCol w:w="11"/>
      </w:tblGrid>
      <w:tr w:rsidR="00C544FB" w:rsidRPr="00C544FB" w14:paraId="0EA20F66" w14:textId="77777777" w:rsidTr="00B06789">
        <w:trPr>
          <w:tblHeader/>
        </w:trPr>
        <w:tc>
          <w:tcPr>
            <w:tcW w:w="4647" w:type="dxa"/>
            <w:gridSpan w:val="2"/>
            <w:shd w:val="clear" w:color="auto" w:fill="D9D9D9"/>
          </w:tcPr>
          <w:p w14:paraId="33059D5A" w14:textId="77777777" w:rsidR="00406635" w:rsidRPr="00C544FB" w:rsidRDefault="00406635" w:rsidP="00B06789">
            <w:pPr>
              <w:rPr>
                <w:rFonts w:ascii="Calibri" w:hAnsi="Calibri" w:cs="Calibri"/>
                <w:b/>
                <w:lang w:val="es-EC"/>
              </w:rPr>
            </w:pPr>
            <w:bookmarkStart w:id="54" w:name="_Hlk108174145"/>
            <w:r w:rsidRPr="00C544FB">
              <w:rPr>
                <w:rFonts w:ascii="Calibri" w:hAnsi="Calibri" w:cs="Calibri"/>
                <w:b/>
                <w:lang w:val="es-EC"/>
              </w:rPr>
              <w:t>IDENTIFICADOR CASO DE USO:</w:t>
            </w:r>
          </w:p>
          <w:p w14:paraId="79724D19" w14:textId="0183409B" w:rsidR="00406635" w:rsidRPr="00C544FB" w:rsidRDefault="00406635" w:rsidP="00B06789">
            <w:pPr>
              <w:spacing w:after="80"/>
              <w:rPr>
                <w:rFonts w:ascii="Calibri" w:hAnsi="Calibri" w:cs="Calibri"/>
                <w:b/>
                <w:lang w:val="es-EC"/>
              </w:rPr>
            </w:pPr>
            <w:r w:rsidRPr="00C544FB">
              <w:rPr>
                <w:rFonts w:ascii="Calibri" w:eastAsia="Arial Unicode MS" w:hAnsi="Calibri" w:cs="Calibri"/>
                <w:b/>
                <w:bCs/>
                <w:lang w:val="es-EC"/>
              </w:rPr>
              <w:t>CU-4</w:t>
            </w:r>
          </w:p>
        </w:tc>
        <w:tc>
          <w:tcPr>
            <w:tcW w:w="4755" w:type="dxa"/>
            <w:gridSpan w:val="3"/>
            <w:shd w:val="clear" w:color="auto" w:fill="D9D9D9"/>
          </w:tcPr>
          <w:p w14:paraId="3104BC42" w14:textId="77777777" w:rsidR="00406635" w:rsidRPr="00C544FB" w:rsidRDefault="00406635" w:rsidP="00B06789">
            <w:pPr>
              <w:rPr>
                <w:rFonts w:ascii="Calibri" w:hAnsi="Calibri" w:cs="Calibri"/>
                <w:b/>
              </w:rPr>
            </w:pPr>
            <w:r w:rsidRPr="00C544FB">
              <w:rPr>
                <w:rFonts w:ascii="Calibri" w:hAnsi="Calibri" w:cs="Calibri"/>
                <w:b/>
              </w:rPr>
              <w:t>NOMBRE:</w:t>
            </w:r>
          </w:p>
          <w:p w14:paraId="1DB6F357" w14:textId="77777777" w:rsidR="00406635" w:rsidRPr="00C544FB" w:rsidRDefault="00406635" w:rsidP="00B06789">
            <w:pPr>
              <w:rPr>
                <w:rFonts w:ascii="Calibri" w:hAnsi="Calibri" w:cs="Calibri"/>
                <w:b/>
              </w:rPr>
            </w:pPr>
            <w:r w:rsidRPr="00C544FB">
              <w:rPr>
                <w:rFonts w:ascii="Calibri" w:eastAsia="Arial Unicode MS" w:hAnsi="Calibri" w:cs="Calibri"/>
                <w:iCs/>
              </w:rPr>
              <w:t>Eliminar Usuario</w:t>
            </w:r>
          </w:p>
        </w:tc>
      </w:tr>
      <w:tr w:rsidR="00C544FB" w:rsidRPr="00C544FB" w14:paraId="33F37F44" w14:textId="77777777" w:rsidTr="00B06789">
        <w:tc>
          <w:tcPr>
            <w:tcW w:w="6229" w:type="dxa"/>
            <w:gridSpan w:val="3"/>
          </w:tcPr>
          <w:p w14:paraId="7040B7DA" w14:textId="3E72A1F4" w:rsidR="00406635" w:rsidRPr="00C544FB" w:rsidRDefault="00406635" w:rsidP="00B06789">
            <w:pPr>
              <w:rPr>
                <w:rFonts w:ascii="Calibri" w:hAnsi="Calibri" w:cs="Calibri"/>
                <w:b/>
              </w:rPr>
            </w:pPr>
            <w:r w:rsidRPr="00C544FB">
              <w:rPr>
                <w:rFonts w:ascii="Calibri" w:hAnsi="Calibri" w:cs="Calibri"/>
                <w:b/>
              </w:rPr>
              <w:t>COMPLEJIDAD:</w:t>
            </w:r>
            <w:r w:rsidR="00B62EF3" w:rsidRPr="00C544FB">
              <w:rPr>
                <w:rFonts w:ascii="Calibri" w:hAnsi="Calibri" w:cs="Calibri"/>
                <w:b/>
              </w:rPr>
              <w:t xml:space="preserve"> </w:t>
            </w:r>
            <w:r w:rsidRPr="00C544FB">
              <w:rPr>
                <w:rFonts w:ascii="Calibri" w:eastAsia="Arial Unicode MS" w:hAnsi="Calibri" w:cs="Calibri"/>
                <w:iCs/>
              </w:rPr>
              <w:t>Media</w:t>
            </w:r>
          </w:p>
        </w:tc>
        <w:tc>
          <w:tcPr>
            <w:tcW w:w="3173" w:type="dxa"/>
            <w:gridSpan w:val="2"/>
          </w:tcPr>
          <w:p w14:paraId="303D1FA3" w14:textId="5B5A9E2A" w:rsidR="00406635" w:rsidRPr="00C544FB" w:rsidRDefault="00406635" w:rsidP="00B06789">
            <w:pPr>
              <w:rPr>
                <w:rFonts w:ascii="Calibri" w:hAnsi="Calibri" w:cs="Calibri"/>
                <w:b/>
              </w:rPr>
            </w:pPr>
            <w:r w:rsidRPr="00C544FB">
              <w:rPr>
                <w:rFonts w:ascii="Calibri" w:hAnsi="Calibri" w:cs="Calibri"/>
                <w:b/>
              </w:rPr>
              <w:t>PRIORIDAD:</w:t>
            </w:r>
            <w:r w:rsidR="00B62EF3" w:rsidRPr="00C544FB">
              <w:rPr>
                <w:rFonts w:ascii="Calibri" w:hAnsi="Calibri" w:cs="Calibri"/>
                <w:b/>
              </w:rPr>
              <w:t xml:space="preserve"> </w:t>
            </w:r>
            <w:r w:rsidRPr="00C544FB">
              <w:rPr>
                <w:rFonts w:ascii="Calibri" w:eastAsia="Arial Unicode MS" w:hAnsi="Calibri" w:cs="Calibri"/>
                <w:iCs/>
              </w:rPr>
              <w:t>Alta</w:t>
            </w:r>
          </w:p>
        </w:tc>
      </w:tr>
      <w:tr w:rsidR="00C544FB" w:rsidRPr="00C544FB" w14:paraId="3466C0AD" w14:textId="77777777" w:rsidTr="00B06789">
        <w:tc>
          <w:tcPr>
            <w:tcW w:w="9402" w:type="dxa"/>
            <w:gridSpan w:val="5"/>
          </w:tcPr>
          <w:p w14:paraId="2BCEB79D" w14:textId="16B82D5F" w:rsidR="00406635" w:rsidRPr="00C544FB" w:rsidRDefault="00406635" w:rsidP="00B06789">
            <w:pPr>
              <w:rPr>
                <w:rFonts w:ascii="Calibri" w:hAnsi="Calibri" w:cs="Calibri"/>
                <w:b/>
                <w:lang w:val="es-EC"/>
              </w:rPr>
            </w:pPr>
            <w:r w:rsidRPr="00C544FB">
              <w:rPr>
                <w:rFonts w:ascii="Calibri" w:hAnsi="Calibri" w:cs="Calibri"/>
                <w:b/>
                <w:lang w:val="es-EC"/>
              </w:rPr>
              <w:t>REQUERIMIENTO FUNCIONAL ASOCIADO:</w:t>
            </w:r>
            <w:r w:rsidR="00B62EF3" w:rsidRPr="00C544FB">
              <w:rPr>
                <w:rFonts w:ascii="Calibri" w:hAnsi="Calibri" w:cs="Calibri"/>
                <w:b/>
                <w:lang w:val="es-EC"/>
              </w:rPr>
              <w:t xml:space="preserve"> </w:t>
            </w:r>
            <w:r w:rsidRPr="00C544FB">
              <w:rPr>
                <w:rFonts w:ascii="Calibri" w:eastAsia="Arial Unicode MS" w:hAnsi="Calibri" w:cs="Calibri"/>
                <w:i/>
                <w:iCs/>
                <w:lang w:val="es-EC"/>
              </w:rPr>
              <w:t>RF-1 y RF-3</w:t>
            </w:r>
          </w:p>
        </w:tc>
      </w:tr>
      <w:tr w:rsidR="00C544FB" w:rsidRPr="00C544FB" w14:paraId="4460CD5F" w14:textId="77777777" w:rsidTr="00B06789">
        <w:tc>
          <w:tcPr>
            <w:tcW w:w="9402" w:type="dxa"/>
            <w:gridSpan w:val="5"/>
          </w:tcPr>
          <w:p w14:paraId="7933696F" w14:textId="38EA5F41" w:rsidR="00406635" w:rsidRPr="00C544FB" w:rsidRDefault="00406635" w:rsidP="00B06789">
            <w:pPr>
              <w:rPr>
                <w:rFonts w:ascii="Calibri" w:hAnsi="Calibri" w:cs="Calibri"/>
                <w:b/>
                <w:lang w:val="es-EC"/>
              </w:rPr>
            </w:pPr>
            <w:r w:rsidRPr="00C544FB">
              <w:rPr>
                <w:rFonts w:ascii="Calibri" w:hAnsi="Calibri" w:cs="Calibri"/>
                <w:b/>
                <w:lang w:val="es-EC"/>
              </w:rPr>
              <w:t>ACTORES:</w:t>
            </w:r>
            <w:r w:rsidR="00B62EF3" w:rsidRPr="00C544FB">
              <w:rPr>
                <w:rFonts w:ascii="Calibri" w:hAnsi="Calibri" w:cs="Calibri"/>
                <w:b/>
                <w:lang w:val="es-EC"/>
              </w:rPr>
              <w:t xml:space="preserve"> </w:t>
            </w:r>
            <w:r w:rsidR="004C43B0">
              <w:rPr>
                <w:rFonts w:ascii="Calibri" w:eastAsia="Arial Unicode MS" w:hAnsi="Calibri" w:cs="Calibri"/>
              </w:rPr>
              <w:t xml:space="preserve"> </w:t>
            </w:r>
            <w:r w:rsidR="00536FAE">
              <w:rPr>
                <w:rFonts w:ascii="Calibri" w:eastAsia="Arial Unicode MS" w:hAnsi="Calibri" w:cs="Calibri"/>
              </w:rPr>
              <w:t>Empleado</w:t>
            </w:r>
          </w:p>
        </w:tc>
      </w:tr>
      <w:tr w:rsidR="00C544FB" w:rsidRPr="00C544FB" w14:paraId="7FBE72F1" w14:textId="77777777" w:rsidTr="00B06789">
        <w:tc>
          <w:tcPr>
            <w:tcW w:w="9402" w:type="dxa"/>
            <w:gridSpan w:val="5"/>
          </w:tcPr>
          <w:p w14:paraId="13500437" w14:textId="6EDAD97B" w:rsidR="00406635" w:rsidRPr="00C544FB" w:rsidRDefault="00406635" w:rsidP="00B06789">
            <w:pPr>
              <w:rPr>
                <w:rFonts w:ascii="Calibri" w:hAnsi="Calibri" w:cs="Calibri"/>
                <w:b/>
                <w:lang w:val="es-EC"/>
              </w:rPr>
            </w:pPr>
            <w:r w:rsidRPr="00C544FB">
              <w:rPr>
                <w:rFonts w:ascii="Calibri" w:hAnsi="Calibri" w:cs="Calibri"/>
                <w:b/>
                <w:lang w:val="es-EC"/>
              </w:rPr>
              <w:t>CASOS DE USO ASOCIADOS:</w:t>
            </w:r>
            <w:r w:rsidR="00B62EF3" w:rsidRPr="00C544FB">
              <w:rPr>
                <w:rFonts w:ascii="Calibri" w:hAnsi="Calibri" w:cs="Calibri"/>
                <w:b/>
                <w:lang w:val="es-EC"/>
              </w:rPr>
              <w:t xml:space="preserve"> </w:t>
            </w:r>
            <w:r w:rsidRPr="00C544FB">
              <w:rPr>
                <w:rFonts w:ascii="Calibri" w:eastAsia="Arial Unicode MS" w:hAnsi="Calibri" w:cs="Calibri"/>
                <w:i/>
                <w:iCs/>
                <w:lang w:val="es-EC"/>
              </w:rPr>
              <w:t>Ninguno</w:t>
            </w:r>
          </w:p>
        </w:tc>
      </w:tr>
      <w:tr w:rsidR="00C544FB" w:rsidRPr="00C544FB" w14:paraId="0145C321" w14:textId="77777777" w:rsidTr="00B06789">
        <w:tc>
          <w:tcPr>
            <w:tcW w:w="9402" w:type="dxa"/>
            <w:gridSpan w:val="5"/>
          </w:tcPr>
          <w:p w14:paraId="38070B35" w14:textId="4F32A95A" w:rsidR="00406635" w:rsidRPr="00C544FB" w:rsidRDefault="00406635" w:rsidP="00B06789">
            <w:pPr>
              <w:rPr>
                <w:rFonts w:ascii="Calibri" w:hAnsi="Calibri" w:cs="Calibri"/>
                <w:lang w:val="es-EC" w:eastAsia="es-ES"/>
              </w:rPr>
            </w:pPr>
            <w:r w:rsidRPr="00C544FB">
              <w:rPr>
                <w:rFonts w:ascii="Calibri" w:hAnsi="Calibri" w:cs="Calibri"/>
                <w:b/>
                <w:lang w:val="es-EC"/>
              </w:rPr>
              <w:t>DESCRIPCIÓN:</w:t>
            </w:r>
            <w:r w:rsidR="00B62EF3" w:rsidRPr="00C544FB">
              <w:rPr>
                <w:rFonts w:ascii="Calibri" w:hAnsi="Calibri" w:cs="Calibri"/>
                <w:lang w:val="es-EC" w:eastAsia="es-ES"/>
              </w:rPr>
              <w:t xml:space="preserve"> </w:t>
            </w:r>
            <w:r w:rsidRPr="00C544FB">
              <w:rPr>
                <w:rFonts w:ascii="Calibri" w:eastAsia="Arial Unicode MS" w:hAnsi="Calibri" w:cs="Calibri"/>
                <w:i/>
                <w:iCs/>
                <w:lang w:val="es-EC"/>
              </w:rPr>
              <w:t xml:space="preserve">El </w:t>
            </w:r>
            <w:r w:rsidR="00536FAE">
              <w:rPr>
                <w:rFonts w:ascii="Calibri" w:eastAsia="Arial Unicode MS" w:hAnsi="Calibri" w:cs="Calibri"/>
                <w:i/>
                <w:iCs/>
                <w:lang w:val="es-EC"/>
              </w:rPr>
              <w:t xml:space="preserve">empleado </w:t>
            </w:r>
            <w:r w:rsidRPr="00C544FB">
              <w:rPr>
                <w:rFonts w:ascii="Calibri" w:eastAsia="Arial Unicode MS" w:hAnsi="Calibri" w:cs="Calibri"/>
                <w:i/>
                <w:iCs/>
                <w:lang w:val="es-EC"/>
              </w:rPr>
              <w:t>podrá eliminar u</w:t>
            </w:r>
            <w:r w:rsidR="00B62EF3" w:rsidRPr="00C544FB">
              <w:rPr>
                <w:rFonts w:ascii="Calibri" w:eastAsia="Arial Unicode MS" w:hAnsi="Calibri" w:cs="Calibri"/>
                <w:i/>
                <w:iCs/>
                <w:lang w:val="es-EC"/>
              </w:rPr>
              <w:t>n</w:t>
            </w:r>
            <w:r w:rsidRPr="00C544FB">
              <w:rPr>
                <w:rFonts w:ascii="Calibri" w:eastAsia="Arial Unicode MS" w:hAnsi="Calibri" w:cs="Calibri"/>
                <w:i/>
                <w:iCs/>
                <w:lang w:val="es-EC"/>
              </w:rPr>
              <w:t xml:space="preserve"> usuario del sistema.</w:t>
            </w:r>
          </w:p>
        </w:tc>
      </w:tr>
      <w:tr w:rsidR="00C544FB" w:rsidRPr="00C544FB" w14:paraId="617BD6C0" w14:textId="77777777" w:rsidTr="00B06789">
        <w:tc>
          <w:tcPr>
            <w:tcW w:w="9402" w:type="dxa"/>
            <w:gridSpan w:val="5"/>
            <w:tcBorders>
              <w:bottom w:val="single" w:sz="4" w:space="0" w:color="auto"/>
            </w:tcBorders>
          </w:tcPr>
          <w:p w14:paraId="6C5B786A" w14:textId="77777777" w:rsidR="00406635" w:rsidRPr="00C544FB" w:rsidRDefault="00406635" w:rsidP="00B06789">
            <w:pPr>
              <w:rPr>
                <w:rFonts w:ascii="Calibri" w:hAnsi="Calibri" w:cs="Calibri"/>
                <w:i/>
                <w:lang w:val="es-EC" w:eastAsia="es-ES"/>
              </w:rPr>
            </w:pPr>
            <w:r w:rsidRPr="00C544FB">
              <w:rPr>
                <w:rFonts w:ascii="Calibri" w:hAnsi="Calibri" w:cs="Calibri"/>
                <w:b/>
                <w:lang w:val="es-EC"/>
              </w:rPr>
              <w:t>NOTAS:</w:t>
            </w:r>
          </w:p>
          <w:p w14:paraId="0C2779E4" w14:textId="77777777" w:rsidR="00406635" w:rsidRPr="00C544FB" w:rsidRDefault="00406635">
            <w:pPr>
              <w:numPr>
                <w:ilvl w:val="0"/>
                <w:numId w:val="26"/>
              </w:numPr>
              <w:suppressAutoHyphens w:val="0"/>
              <w:rPr>
                <w:rFonts w:ascii="Calibri" w:hAnsi="Calibri" w:cs="Calibri"/>
                <w:i/>
                <w:lang w:val="es-EC"/>
              </w:rPr>
            </w:pPr>
            <w:r w:rsidRPr="00C544FB">
              <w:rPr>
                <w:rFonts w:ascii="Calibri" w:hAnsi="Calibri" w:cs="Calibri"/>
                <w:i/>
                <w:lang w:val="es-EC"/>
              </w:rPr>
              <w:t>El usuario deberá estar registrado en el sistema.</w:t>
            </w:r>
          </w:p>
        </w:tc>
      </w:tr>
      <w:tr w:rsidR="00C544FB" w:rsidRPr="00C544FB" w14:paraId="48E71216" w14:textId="77777777" w:rsidTr="00B06789">
        <w:tc>
          <w:tcPr>
            <w:tcW w:w="9402" w:type="dxa"/>
            <w:gridSpan w:val="5"/>
            <w:tcBorders>
              <w:bottom w:val="single" w:sz="4" w:space="0" w:color="auto"/>
            </w:tcBorders>
          </w:tcPr>
          <w:p w14:paraId="66EA630F" w14:textId="74E0E5A4" w:rsidR="00406635" w:rsidRPr="00C544FB" w:rsidRDefault="00406635" w:rsidP="00B06789">
            <w:pPr>
              <w:rPr>
                <w:rFonts w:ascii="Calibri" w:eastAsia="Arial Unicode MS" w:hAnsi="Calibri" w:cs="Calibri"/>
                <w:i/>
                <w:lang w:val="es-EC"/>
              </w:rPr>
            </w:pPr>
            <w:r w:rsidRPr="00C544FB">
              <w:rPr>
                <w:rFonts w:ascii="Calibri" w:hAnsi="Calibri" w:cs="Calibri"/>
                <w:b/>
                <w:lang w:val="es-EC"/>
              </w:rPr>
              <w:t xml:space="preserve">CRITERIOS DE ACEPTACIÓN: </w:t>
            </w:r>
            <w:r w:rsidR="00B06789" w:rsidRPr="00C544FB">
              <w:rPr>
                <w:rFonts w:ascii="Calibri" w:eastAsia="Arial Unicode MS" w:hAnsi="Calibri" w:cs="Calibri"/>
                <w:i/>
                <w:lang w:val="es-EC"/>
              </w:rPr>
              <w:t>Eliminación</w:t>
            </w:r>
            <w:r w:rsidRPr="00C544FB">
              <w:rPr>
                <w:rFonts w:ascii="Calibri" w:eastAsia="Arial Unicode MS" w:hAnsi="Calibri" w:cs="Calibri"/>
                <w:i/>
                <w:lang w:val="es-EC"/>
              </w:rPr>
              <w:t xml:space="preserve"> de usuario exitosa</w:t>
            </w:r>
            <w:r w:rsidR="00DF7BE2">
              <w:rPr>
                <w:rFonts w:ascii="Calibri" w:eastAsia="Arial Unicode MS" w:hAnsi="Calibri" w:cs="Calibri"/>
                <w:i/>
                <w:lang w:val="es-EC"/>
              </w:rPr>
              <w:t xml:space="preserve"> o no.</w:t>
            </w:r>
          </w:p>
        </w:tc>
      </w:tr>
      <w:tr w:rsidR="00C544FB" w:rsidRPr="00C544FB" w14:paraId="1A16E65B" w14:textId="77777777" w:rsidTr="00B06789">
        <w:trPr>
          <w:trHeight w:val="345"/>
        </w:trPr>
        <w:tc>
          <w:tcPr>
            <w:tcW w:w="9402" w:type="dxa"/>
            <w:gridSpan w:val="5"/>
            <w:tcBorders>
              <w:bottom w:val="single" w:sz="4" w:space="0" w:color="auto"/>
            </w:tcBorders>
            <w:shd w:val="clear" w:color="auto" w:fill="D9D9D9"/>
          </w:tcPr>
          <w:p w14:paraId="63ADB573" w14:textId="77777777" w:rsidR="00406635" w:rsidRPr="00C544FB" w:rsidRDefault="00406635" w:rsidP="00B06789">
            <w:pPr>
              <w:autoSpaceDE w:val="0"/>
              <w:autoSpaceDN w:val="0"/>
              <w:adjustRightInd w:val="0"/>
              <w:rPr>
                <w:rFonts w:ascii="Calibri" w:hAnsi="Calibri" w:cs="Calibri"/>
                <w:b/>
              </w:rPr>
            </w:pPr>
            <w:r w:rsidRPr="00C544FB">
              <w:rPr>
                <w:rFonts w:ascii="Calibri" w:hAnsi="Calibri" w:cs="Calibri"/>
                <w:b/>
              </w:rPr>
              <w:t xml:space="preserve">ESCENARIOS: </w:t>
            </w:r>
          </w:p>
        </w:tc>
      </w:tr>
      <w:tr w:rsidR="00C544FB" w:rsidRPr="00C544FB" w14:paraId="54740B8F" w14:textId="77777777" w:rsidTr="00C9324A">
        <w:trPr>
          <w:gridAfter w:val="1"/>
          <w:wAfter w:w="11" w:type="dxa"/>
          <w:trHeight w:val="1301"/>
        </w:trPr>
        <w:tc>
          <w:tcPr>
            <w:tcW w:w="867" w:type="dxa"/>
            <w:tcBorders>
              <w:bottom w:val="single" w:sz="4" w:space="0" w:color="auto"/>
            </w:tcBorders>
          </w:tcPr>
          <w:p w14:paraId="7B8FE1E9" w14:textId="16725979" w:rsidR="00406635" w:rsidRPr="00C544FB" w:rsidRDefault="00406635" w:rsidP="00B06789">
            <w:pPr>
              <w:autoSpaceDE w:val="0"/>
              <w:autoSpaceDN w:val="0"/>
              <w:adjustRightInd w:val="0"/>
              <w:rPr>
                <w:rFonts w:ascii="Calibri" w:hAnsi="Calibri" w:cs="Calibri"/>
                <w:i/>
                <w:lang w:eastAsia="es-ES"/>
              </w:rPr>
            </w:pPr>
            <w:r w:rsidRPr="00C544FB">
              <w:rPr>
                <w:rFonts w:ascii="Calibri" w:eastAsia="Arial Unicode MS" w:hAnsi="Calibri" w:cs="Calibri"/>
              </w:rPr>
              <w:t>ES-</w:t>
            </w:r>
            <w:r w:rsidR="00B06789" w:rsidRPr="00C544FB">
              <w:rPr>
                <w:rFonts w:ascii="Calibri" w:eastAsia="Arial Unicode MS" w:hAnsi="Calibri" w:cs="Calibri"/>
              </w:rPr>
              <w:t>4</w:t>
            </w:r>
            <w:r w:rsidRPr="00C544FB">
              <w:rPr>
                <w:rFonts w:ascii="Calibri" w:eastAsia="Arial Unicode MS" w:hAnsi="Calibri" w:cs="Calibri"/>
              </w:rPr>
              <w:t xml:space="preserve">.1    </w:t>
            </w:r>
          </w:p>
          <w:p w14:paraId="59DA91F7" w14:textId="77777777" w:rsidR="00406635" w:rsidRPr="00C544FB" w:rsidRDefault="00406635" w:rsidP="00B06789">
            <w:pPr>
              <w:autoSpaceDE w:val="0"/>
              <w:autoSpaceDN w:val="0"/>
              <w:adjustRightInd w:val="0"/>
              <w:ind w:left="360"/>
              <w:rPr>
                <w:rFonts w:ascii="Calibri" w:hAnsi="Calibri" w:cs="Calibri"/>
                <w:lang w:eastAsia="es-ES"/>
              </w:rPr>
            </w:pPr>
          </w:p>
        </w:tc>
        <w:tc>
          <w:tcPr>
            <w:tcW w:w="8524" w:type="dxa"/>
            <w:gridSpan w:val="3"/>
            <w:tcBorders>
              <w:bottom w:val="single" w:sz="4" w:space="0" w:color="auto"/>
            </w:tcBorders>
          </w:tcPr>
          <w:p w14:paraId="311EA758" w14:textId="4EFE005B"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bCs/>
                <w:lang w:val="es-EC"/>
              </w:rPr>
              <w:t xml:space="preserve">DESCRIPCIÓN: </w:t>
            </w:r>
            <w:r w:rsidRPr="00C544FB">
              <w:rPr>
                <w:rFonts w:ascii="Calibri" w:eastAsia="Arial Unicode MS" w:hAnsi="Calibri" w:cs="Calibri"/>
                <w:i/>
                <w:lang w:val="es-EC"/>
              </w:rPr>
              <w:t xml:space="preserve">Eliminación de usuario con </w:t>
            </w:r>
            <w:r w:rsidR="00B06789" w:rsidRPr="00C544FB">
              <w:rPr>
                <w:rFonts w:ascii="Calibri" w:eastAsia="Arial Unicode MS" w:hAnsi="Calibri" w:cs="Calibri"/>
                <w:i/>
                <w:lang w:val="es-EC"/>
              </w:rPr>
              <w:t>éxito</w:t>
            </w:r>
            <w:r w:rsidRPr="00C544FB">
              <w:rPr>
                <w:rFonts w:ascii="Calibri" w:hAnsi="Calibri" w:cs="Calibri"/>
                <w:i/>
                <w:lang w:val="es-EC"/>
              </w:rPr>
              <w:t xml:space="preserve"> </w:t>
            </w:r>
          </w:p>
          <w:p w14:paraId="0006A30E"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bCs/>
                <w:lang w:val="es-EC"/>
              </w:rPr>
              <w:t>SUPOSICIONES/ASUNCIONES</w:t>
            </w:r>
            <w:r w:rsidRPr="00C544FB">
              <w:rPr>
                <w:rFonts w:ascii="Calibri" w:eastAsia="Arial Unicode MS" w:hAnsi="Calibri" w:cs="Calibri"/>
                <w:i/>
                <w:lang w:val="es-EC"/>
              </w:rPr>
              <w:t xml:space="preserve">: </w:t>
            </w:r>
          </w:p>
          <w:p w14:paraId="19A9F986" w14:textId="020649D8"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 xml:space="preserve">El </w:t>
            </w:r>
            <w:r w:rsidR="00DF7BE2">
              <w:rPr>
                <w:rFonts w:ascii="Calibri" w:eastAsia="Arial Unicode MS" w:hAnsi="Calibri" w:cs="Calibri"/>
                <w:i/>
                <w:lang w:val="es-EC"/>
              </w:rPr>
              <w:t>empleado</w:t>
            </w:r>
            <w:r w:rsidRPr="00C544FB">
              <w:rPr>
                <w:rFonts w:ascii="Calibri" w:eastAsia="Arial Unicode MS" w:hAnsi="Calibri" w:cs="Calibri"/>
                <w:i/>
                <w:lang w:val="es-EC"/>
              </w:rPr>
              <w:t xml:space="preserve"> podrá eliminar </w:t>
            </w:r>
            <w:r w:rsidR="00DF7BE2">
              <w:rPr>
                <w:rFonts w:ascii="Calibri" w:eastAsia="Arial Unicode MS" w:hAnsi="Calibri" w:cs="Calibri"/>
                <w:i/>
                <w:lang w:val="es-EC"/>
              </w:rPr>
              <w:t>un</w:t>
            </w:r>
            <w:r w:rsidRPr="00C544FB">
              <w:rPr>
                <w:rFonts w:ascii="Calibri" w:eastAsia="Arial Unicode MS" w:hAnsi="Calibri" w:cs="Calibri"/>
                <w:i/>
                <w:lang w:val="es-EC"/>
              </w:rPr>
              <w:t xml:space="preserve"> usuario del sistema</w:t>
            </w:r>
            <w:r w:rsidR="00DF7BE2">
              <w:rPr>
                <w:rFonts w:ascii="Calibri" w:eastAsia="Arial Unicode MS" w:hAnsi="Calibri" w:cs="Calibri"/>
                <w:i/>
                <w:lang w:val="es-EC"/>
              </w:rPr>
              <w:t>.</w:t>
            </w:r>
          </w:p>
          <w:p w14:paraId="28D64E51" w14:textId="76ED208A"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 xml:space="preserve">El </w:t>
            </w:r>
            <w:r w:rsidR="00DF7BE2">
              <w:rPr>
                <w:rFonts w:ascii="Calibri" w:eastAsia="Arial Unicode MS" w:hAnsi="Calibri" w:cs="Calibri"/>
                <w:i/>
                <w:lang w:val="es-EC"/>
              </w:rPr>
              <w:t>empleado</w:t>
            </w:r>
            <w:r w:rsidR="00DF7BE2" w:rsidRPr="00C544FB">
              <w:rPr>
                <w:rFonts w:ascii="Calibri" w:eastAsia="Arial Unicode MS" w:hAnsi="Calibri" w:cs="Calibri"/>
                <w:i/>
                <w:lang w:val="es-EC"/>
              </w:rPr>
              <w:t xml:space="preserve"> </w:t>
            </w:r>
            <w:r w:rsidRPr="00C544FB">
              <w:rPr>
                <w:rFonts w:ascii="Calibri" w:eastAsia="Arial Unicode MS" w:hAnsi="Calibri" w:cs="Calibri"/>
                <w:i/>
                <w:lang w:val="es-EC"/>
              </w:rPr>
              <w:t>deberá poner su código de seguridad o contraseña para finalizar el proceso</w:t>
            </w:r>
            <w:r w:rsidR="00DF7BE2">
              <w:rPr>
                <w:rFonts w:ascii="Calibri" w:eastAsia="Arial Unicode MS" w:hAnsi="Calibri" w:cs="Calibri"/>
                <w:i/>
                <w:lang w:val="es-EC"/>
              </w:rPr>
              <w:t>.</w:t>
            </w:r>
          </w:p>
          <w:p w14:paraId="4087493E" w14:textId="77777777"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El usuario se eliminará correctamente del sistema.</w:t>
            </w:r>
          </w:p>
          <w:p w14:paraId="2111B2A8"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lang w:val="es-EC"/>
              </w:rPr>
              <w:t>RESULTADOS:</w:t>
            </w:r>
            <w:r w:rsidRPr="00C544FB">
              <w:rPr>
                <w:rFonts w:ascii="Calibri" w:eastAsia="Arial Unicode MS" w:hAnsi="Calibri" w:cs="Calibri"/>
                <w:i/>
                <w:lang w:val="es-EC"/>
              </w:rPr>
              <w:t xml:space="preserve"> </w:t>
            </w:r>
          </w:p>
          <w:p w14:paraId="3EFF966C" w14:textId="77777777" w:rsidR="00406635" w:rsidRPr="00C544FB" w:rsidRDefault="00406635">
            <w:pPr>
              <w:numPr>
                <w:ilvl w:val="0"/>
                <w:numId w:val="25"/>
              </w:numPr>
              <w:suppressAutoHyphens w:val="0"/>
              <w:autoSpaceDE w:val="0"/>
              <w:autoSpaceDN w:val="0"/>
              <w:adjustRightInd w:val="0"/>
              <w:ind w:left="352"/>
              <w:rPr>
                <w:rFonts w:ascii="Calibri" w:hAnsi="Calibri" w:cs="Calibri"/>
                <w:b/>
                <w:lang w:val="es-EC"/>
              </w:rPr>
            </w:pPr>
            <w:r w:rsidRPr="00C544FB">
              <w:rPr>
                <w:rFonts w:ascii="Calibri" w:eastAsia="Arial Unicode MS" w:hAnsi="Calibri" w:cs="Calibri"/>
                <w:i/>
                <w:lang w:val="es-EC"/>
              </w:rPr>
              <w:t>Se ha eliminado correctamente el usuario del sistema</w:t>
            </w:r>
          </w:p>
          <w:p w14:paraId="6E3A7A55" w14:textId="77777777" w:rsidR="00406635" w:rsidRPr="00C544FB" w:rsidRDefault="00406635">
            <w:pPr>
              <w:numPr>
                <w:ilvl w:val="0"/>
                <w:numId w:val="25"/>
              </w:numPr>
              <w:suppressAutoHyphens w:val="0"/>
              <w:autoSpaceDE w:val="0"/>
              <w:autoSpaceDN w:val="0"/>
              <w:adjustRightInd w:val="0"/>
              <w:ind w:left="352"/>
              <w:rPr>
                <w:rFonts w:ascii="Calibri" w:hAnsi="Calibri" w:cs="Calibri"/>
                <w:b/>
                <w:lang w:val="es-EC"/>
              </w:rPr>
            </w:pPr>
            <w:r w:rsidRPr="00C544FB">
              <w:rPr>
                <w:rFonts w:ascii="Calibri" w:eastAsia="Arial Unicode MS" w:hAnsi="Calibri" w:cs="Calibri"/>
                <w:i/>
                <w:lang w:val="es-EC"/>
              </w:rPr>
              <w:t>El sistema le notificara al administrador que su usuario se ha eliminado correctamente</w:t>
            </w:r>
          </w:p>
        </w:tc>
      </w:tr>
      <w:tr w:rsidR="00C544FB" w:rsidRPr="00C544FB" w14:paraId="2C3A9556" w14:textId="77777777" w:rsidTr="00B06789">
        <w:trPr>
          <w:gridAfter w:val="1"/>
          <w:wAfter w:w="11" w:type="dxa"/>
          <w:trHeight w:val="1674"/>
        </w:trPr>
        <w:tc>
          <w:tcPr>
            <w:tcW w:w="867" w:type="dxa"/>
          </w:tcPr>
          <w:p w14:paraId="02EC5062" w14:textId="533B8F84" w:rsidR="00406635" w:rsidRPr="00C544FB" w:rsidRDefault="00406635" w:rsidP="00B06789">
            <w:pPr>
              <w:autoSpaceDE w:val="0"/>
              <w:autoSpaceDN w:val="0"/>
              <w:adjustRightInd w:val="0"/>
              <w:rPr>
                <w:rFonts w:ascii="Calibri" w:hAnsi="Calibri" w:cs="Calibri"/>
                <w:i/>
                <w:lang w:eastAsia="es-ES"/>
              </w:rPr>
            </w:pPr>
            <w:r w:rsidRPr="00C544FB">
              <w:rPr>
                <w:rFonts w:ascii="Calibri" w:eastAsia="Arial Unicode MS" w:hAnsi="Calibri" w:cs="Calibri"/>
              </w:rPr>
              <w:lastRenderedPageBreak/>
              <w:t>ES-</w:t>
            </w:r>
            <w:r w:rsidR="00B06789" w:rsidRPr="00C544FB">
              <w:rPr>
                <w:rFonts w:ascii="Calibri" w:eastAsia="Arial Unicode MS" w:hAnsi="Calibri" w:cs="Calibri"/>
              </w:rPr>
              <w:t>4</w:t>
            </w:r>
            <w:r w:rsidRPr="00C544FB">
              <w:rPr>
                <w:rFonts w:ascii="Calibri" w:eastAsia="Arial Unicode MS" w:hAnsi="Calibri" w:cs="Calibri"/>
              </w:rPr>
              <w:t xml:space="preserve">.2     </w:t>
            </w:r>
          </w:p>
          <w:p w14:paraId="3ED47480" w14:textId="77777777" w:rsidR="00406635" w:rsidRPr="00C544FB" w:rsidRDefault="00406635" w:rsidP="00B06789">
            <w:pPr>
              <w:autoSpaceDE w:val="0"/>
              <w:autoSpaceDN w:val="0"/>
              <w:adjustRightInd w:val="0"/>
              <w:ind w:left="360"/>
              <w:rPr>
                <w:rFonts w:ascii="Calibri" w:hAnsi="Calibri" w:cs="Calibri"/>
                <w:lang w:eastAsia="es-ES"/>
              </w:rPr>
            </w:pPr>
          </w:p>
        </w:tc>
        <w:tc>
          <w:tcPr>
            <w:tcW w:w="8524" w:type="dxa"/>
            <w:gridSpan w:val="3"/>
          </w:tcPr>
          <w:p w14:paraId="7786357B" w14:textId="2C1444E6"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bCs/>
                <w:lang w:val="es-EC"/>
              </w:rPr>
              <w:t xml:space="preserve">DESCRIPCIÓN: </w:t>
            </w:r>
            <w:r w:rsidRPr="00C544FB">
              <w:rPr>
                <w:rFonts w:ascii="Calibri" w:eastAsia="Arial Unicode MS" w:hAnsi="Calibri" w:cs="Calibri"/>
                <w:i/>
                <w:lang w:val="es-EC"/>
              </w:rPr>
              <w:t>Eliminación de usuario sin éxito</w:t>
            </w:r>
            <w:r w:rsidRPr="00C544FB">
              <w:rPr>
                <w:rFonts w:ascii="Calibri" w:hAnsi="Calibri" w:cs="Calibri"/>
                <w:i/>
                <w:lang w:val="es-EC"/>
              </w:rPr>
              <w:t xml:space="preserve"> </w:t>
            </w:r>
            <w:r w:rsidR="002554EC">
              <w:rPr>
                <w:rFonts w:ascii="Calibri" w:hAnsi="Calibri" w:cs="Calibri"/>
                <w:i/>
                <w:lang w:val="es-EC"/>
              </w:rPr>
              <w:t>por código de seguridad incorrecto.</w:t>
            </w:r>
          </w:p>
          <w:p w14:paraId="72BE9E80"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bCs/>
                <w:lang w:val="es-EC"/>
              </w:rPr>
              <w:t>SUPOSICIONES/ASUNCIONES</w:t>
            </w:r>
            <w:r w:rsidRPr="00C544FB">
              <w:rPr>
                <w:rFonts w:ascii="Calibri" w:eastAsia="Arial Unicode MS" w:hAnsi="Calibri" w:cs="Calibri"/>
                <w:i/>
                <w:lang w:val="es-EC"/>
              </w:rPr>
              <w:t xml:space="preserve">: </w:t>
            </w:r>
          </w:p>
          <w:p w14:paraId="15D38738" w14:textId="05185B6A"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 xml:space="preserve">El </w:t>
            </w:r>
            <w:r w:rsidR="002554EC">
              <w:rPr>
                <w:rFonts w:ascii="Calibri" w:eastAsia="Arial Unicode MS" w:hAnsi="Calibri" w:cs="Calibri"/>
                <w:i/>
                <w:lang w:val="es-EC"/>
              </w:rPr>
              <w:t>empleado</w:t>
            </w:r>
            <w:r w:rsidR="002554EC" w:rsidRPr="00C544FB">
              <w:rPr>
                <w:rFonts w:ascii="Calibri" w:eastAsia="Arial Unicode MS" w:hAnsi="Calibri" w:cs="Calibri"/>
                <w:i/>
                <w:lang w:val="es-EC"/>
              </w:rPr>
              <w:t xml:space="preserve"> </w:t>
            </w:r>
            <w:r w:rsidRPr="00C544FB">
              <w:rPr>
                <w:rFonts w:ascii="Calibri" w:eastAsia="Arial Unicode MS" w:hAnsi="Calibri" w:cs="Calibri"/>
                <w:i/>
                <w:lang w:val="es-EC"/>
              </w:rPr>
              <w:t xml:space="preserve">no podrá eliminar su usuario del sistema </w:t>
            </w:r>
          </w:p>
          <w:p w14:paraId="6EF7266A" w14:textId="21EC662C"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El</w:t>
            </w:r>
            <w:r w:rsidR="002554EC">
              <w:rPr>
                <w:rFonts w:ascii="Calibri" w:eastAsia="Arial Unicode MS" w:hAnsi="Calibri" w:cs="Calibri"/>
                <w:i/>
                <w:lang w:val="es-EC"/>
              </w:rPr>
              <w:t xml:space="preserve"> empleado</w:t>
            </w:r>
            <w:r w:rsidR="002554EC" w:rsidRPr="00C544FB">
              <w:rPr>
                <w:rFonts w:ascii="Calibri" w:eastAsia="Arial Unicode MS" w:hAnsi="Calibri" w:cs="Calibri"/>
                <w:i/>
                <w:lang w:val="es-EC"/>
              </w:rPr>
              <w:t xml:space="preserve"> </w:t>
            </w:r>
            <w:r w:rsidRPr="00C544FB">
              <w:rPr>
                <w:rFonts w:ascii="Calibri" w:eastAsia="Arial Unicode MS" w:hAnsi="Calibri" w:cs="Calibri"/>
                <w:i/>
                <w:lang w:val="es-EC"/>
              </w:rPr>
              <w:t>puso su código de seguridad o contraseña incorrecta</w:t>
            </w:r>
          </w:p>
          <w:p w14:paraId="1A899DC2" w14:textId="77777777"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El usuario no se eliminará correctamente del sistema.</w:t>
            </w:r>
          </w:p>
          <w:p w14:paraId="2C75C8A9"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lang w:val="es-EC"/>
              </w:rPr>
              <w:t>RESULTADOS:</w:t>
            </w:r>
            <w:r w:rsidRPr="00C544FB">
              <w:rPr>
                <w:rFonts w:ascii="Calibri" w:eastAsia="Arial Unicode MS" w:hAnsi="Calibri" w:cs="Calibri"/>
                <w:i/>
                <w:lang w:val="es-EC"/>
              </w:rPr>
              <w:t xml:space="preserve"> </w:t>
            </w:r>
          </w:p>
          <w:p w14:paraId="0BF85EF1" w14:textId="57345976" w:rsidR="002554EC" w:rsidRDefault="00406635">
            <w:pPr>
              <w:numPr>
                <w:ilvl w:val="0"/>
                <w:numId w:val="25"/>
              </w:numPr>
              <w:suppressAutoHyphens w:val="0"/>
              <w:autoSpaceDE w:val="0"/>
              <w:autoSpaceDN w:val="0"/>
              <w:adjustRightInd w:val="0"/>
              <w:ind w:left="352"/>
              <w:rPr>
                <w:rFonts w:ascii="Calibri" w:hAnsi="Calibri" w:cs="Calibri"/>
                <w:b/>
                <w:lang w:val="es-EC"/>
              </w:rPr>
            </w:pPr>
            <w:r w:rsidRPr="00C544FB">
              <w:rPr>
                <w:rFonts w:ascii="Calibri" w:eastAsia="Arial Unicode MS" w:hAnsi="Calibri" w:cs="Calibri"/>
                <w:i/>
                <w:lang w:val="es-EC"/>
              </w:rPr>
              <w:t>No se ha eliminado correctamente el usuario del sistema</w:t>
            </w:r>
            <w:r w:rsidR="002554EC">
              <w:rPr>
                <w:rFonts w:ascii="Calibri" w:eastAsia="Arial Unicode MS" w:hAnsi="Calibri" w:cs="Calibri"/>
                <w:i/>
                <w:lang w:val="es-EC"/>
              </w:rPr>
              <w:t>.</w:t>
            </w:r>
          </w:p>
          <w:p w14:paraId="350F6FA3" w14:textId="0E58E7AD" w:rsidR="00406635" w:rsidRPr="002554EC" w:rsidRDefault="00406635">
            <w:pPr>
              <w:numPr>
                <w:ilvl w:val="0"/>
                <w:numId w:val="25"/>
              </w:numPr>
              <w:suppressAutoHyphens w:val="0"/>
              <w:autoSpaceDE w:val="0"/>
              <w:autoSpaceDN w:val="0"/>
              <w:adjustRightInd w:val="0"/>
              <w:ind w:left="352"/>
              <w:rPr>
                <w:rFonts w:ascii="Calibri" w:hAnsi="Calibri" w:cs="Calibri"/>
                <w:b/>
                <w:lang w:val="es-EC"/>
              </w:rPr>
            </w:pPr>
            <w:r w:rsidRPr="002554EC">
              <w:rPr>
                <w:rFonts w:ascii="Calibri" w:eastAsia="Arial Unicode MS" w:hAnsi="Calibri" w:cs="Calibri"/>
                <w:i/>
                <w:lang w:val="es-EC"/>
              </w:rPr>
              <w:t>El sistema le notificara al</w:t>
            </w:r>
            <w:r w:rsidR="002554EC">
              <w:rPr>
                <w:rFonts w:ascii="Calibri" w:eastAsia="Arial Unicode MS" w:hAnsi="Calibri" w:cs="Calibri"/>
                <w:i/>
                <w:lang w:val="es-EC"/>
              </w:rPr>
              <w:t xml:space="preserve"> empleado</w:t>
            </w:r>
            <w:r w:rsidRPr="002554EC">
              <w:rPr>
                <w:rFonts w:ascii="Calibri" w:eastAsia="Arial Unicode MS" w:hAnsi="Calibri" w:cs="Calibri"/>
                <w:i/>
                <w:lang w:val="es-EC"/>
              </w:rPr>
              <w:t xml:space="preserve"> que </w:t>
            </w:r>
            <w:r w:rsidR="002554EC">
              <w:rPr>
                <w:rFonts w:ascii="Calibri" w:eastAsia="Arial Unicode MS" w:hAnsi="Calibri" w:cs="Calibri"/>
                <w:i/>
                <w:lang w:val="es-EC"/>
              </w:rPr>
              <w:t>el</w:t>
            </w:r>
            <w:r w:rsidRPr="002554EC">
              <w:rPr>
                <w:rFonts w:ascii="Calibri" w:eastAsia="Arial Unicode MS" w:hAnsi="Calibri" w:cs="Calibri"/>
                <w:i/>
                <w:lang w:val="es-EC"/>
              </w:rPr>
              <w:t xml:space="preserve"> usuario no se ha podido eliminar correctamente</w:t>
            </w:r>
            <w:r w:rsidR="002554EC">
              <w:rPr>
                <w:rFonts w:ascii="Calibri" w:eastAsia="Arial Unicode MS" w:hAnsi="Calibri" w:cs="Calibri"/>
                <w:i/>
                <w:lang w:val="es-EC"/>
              </w:rPr>
              <w:t>.</w:t>
            </w:r>
          </w:p>
        </w:tc>
      </w:tr>
      <w:tr w:rsidR="00C544FB" w:rsidRPr="00C544FB" w14:paraId="790755A3" w14:textId="77777777" w:rsidTr="00B06789">
        <w:trPr>
          <w:gridAfter w:val="1"/>
          <w:wAfter w:w="11" w:type="dxa"/>
          <w:trHeight w:val="1674"/>
        </w:trPr>
        <w:tc>
          <w:tcPr>
            <w:tcW w:w="867" w:type="dxa"/>
            <w:tcBorders>
              <w:bottom w:val="single" w:sz="4" w:space="0" w:color="auto"/>
            </w:tcBorders>
          </w:tcPr>
          <w:p w14:paraId="5E7FC4E7" w14:textId="526BA478" w:rsidR="00406635" w:rsidRPr="00C544FB" w:rsidRDefault="00406635" w:rsidP="00B06789">
            <w:pPr>
              <w:autoSpaceDE w:val="0"/>
              <w:autoSpaceDN w:val="0"/>
              <w:adjustRightInd w:val="0"/>
              <w:rPr>
                <w:rFonts w:ascii="Calibri" w:hAnsi="Calibri" w:cs="Calibri"/>
                <w:i/>
                <w:lang w:eastAsia="es-ES"/>
              </w:rPr>
            </w:pPr>
            <w:r w:rsidRPr="00C544FB">
              <w:rPr>
                <w:rFonts w:ascii="Calibri" w:eastAsia="Arial Unicode MS" w:hAnsi="Calibri" w:cs="Calibri"/>
              </w:rPr>
              <w:t>ES-</w:t>
            </w:r>
            <w:r w:rsidR="00B06789" w:rsidRPr="00C544FB">
              <w:rPr>
                <w:rFonts w:ascii="Calibri" w:eastAsia="Arial Unicode MS" w:hAnsi="Calibri" w:cs="Calibri"/>
              </w:rPr>
              <w:t>4</w:t>
            </w:r>
            <w:r w:rsidRPr="00C544FB">
              <w:rPr>
                <w:rFonts w:ascii="Calibri" w:eastAsia="Arial Unicode MS" w:hAnsi="Calibri" w:cs="Calibri"/>
              </w:rPr>
              <w:t xml:space="preserve">.3     </w:t>
            </w:r>
          </w:p>
          <w:p w14:paraId="66B1C8C1" w14:textId="77777777" w:rsidR="00406635" w:rsidRPr="00C544FB" w:rsidRDefault="00406635" w:rsidP="00B06789">
            <w:pPr>
              <w:autoSpaceDE w:val="0"/>
              <w:autoSpaceDN w:val="0"/>
              <w:adjustRightInd w:val="0"/>
              <w:rPr>
                <w:rFonts w:ascii="Calibri" w:eastAsia="Arial Unicode MS" w:hAnsi="Calibri" w:cs="Calibri"/>
              </w:rPr>
            </w:pPr>
          </w:p>
        </w:tc>
        <w:tc>
          <w:tcPr>
            <w:tcW w:w="8524" w:type="dxa"/>
            <w:gridSpan w:val="3"/>
            <w:tcBorders>
              <w:bottom w:val="single" w:sz="4" w:space="0" w:color="auto"/>
            </w:tcBorders>
          </w:tcPr>
          <w:p w14:paraId="4D6F7119"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bCs/>
                <w:lang w:val="es-EC"/>
              </w:rPr>
              <w:t xml:space="preserve">DESCRIPCIÓN: </w:t>
            </w:r>
            <w:r w:rsidRPr="00C544FB">
              <w:rPr>
                <w:rFonts w:ascii="Calibri" w:eastAsia="Arial Unicode MS" w:hAnsi="Calibri" w:cs="Calibri"/>
                <w:i/>
                <w:lang w:val="es-EC"/>
              </w:rPr>
              <w:t>Eliminación de usuario sin éxito por fallas técnicas</w:t>
            </w:r>
          </w:p>
          <w:p w14:paraId="4752B5E1"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bCs/>
                <w:lang w:val="es-EC"/>
              </w:rPr>
              <w:t>SUPOSICIONES/ASUNCIONES</w:t>
            </w:r>
            <w:r w:rsidRPr="00C544FB">
              <w:rPr>
                <w:rFonts w:ascii="Calibri" w:eastAsia="Arial Unicode MS" w:hAnsi="Calibri" w:cs="Calibri"/>
                <w:i/>
                <w:lang w:val="es-EC"/>
              </w:rPr>
              <w:t xml:space="preserve">: </w:t>
            </w:r>
          </w:p>
          <w:p w14:paraId="4B1864DC" w14:textId="77777777"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 xml:space="preserve">El administrador no podrá eliminar su usuario del sistema por fallas técnicas </w:t>
            </w:r>
          </w:p>
          <w:p w14:paraId="01E229E3" w14:textId="77777777" w:rsidR="00406635" w:rsidRPr="00C544FB" w:rsidRDefault="00406635" w:rsidP="001B6153">
            <w:pPr>
              <w:numPr>
                <w:ilvl w:val="0"/>
                <w:numId w:val="3"/>
              </w:numPr>
              <w:suppressAutoHyphens w:val="0"/>
              <w:autoSpaceDE w:val="0"/>
              <w:autoSpaceDN w:val="0"/>
              <w:adjustRightInd w:val="0"/>
              <w:rPr>
                <w:rFonts w:ascii="Calibri" w:hAnsi="Calibri" w:cs="Calibri"/>
                <w:b/>
                <w:lang w:val="es-EC"/>
              </w:rPr>
            </w:pPr>
            <w:r w:rsidRPr="00C544FB">
              <w:rPr>
                <w:rFonts w:ascii="Calibri" w:eastAsia="Arial Unicode MS" w:hAnsi="Calibri" w:cs="Calibri"/>
                <w:i/>
                <w:lang w:val="es-EC"/>
              </w:rPr>
              <w:t>El administrador le llegara una advertencia de que su usuario no se ha eliminado.</w:t>
            </w:r>
          </w:p>
          <w:p w14:paraId="5C6D9466" w14:textId="77777777" w:rsidR="00406635" w:rsidRPr="00C544FB" w:rsidRDefault="00406635" w:rsidP="00B06789">
            <w:pPr>
              <w:autoSpaceDE w:val="0"/>
              <w:autoSpaceDN w:val="0"/>
              <w:adjustRightInd w:val="0"/>
              <w:rPr>
                <w:rFonts w:ascii="Calibri" w:eastAsia="Arial Unicode MS" w:hAnsi="Calibri" w:cs="Calibri"/>
                <w:i/>
                <w:lang w:val="es-EC"/>
              </w:rPr>
            </w:pPr>
            <w:r w:rsidRPr="00C544FB">
              <w:rPr>
                <w:rFonts w:ascii="Calibri" w:hAnsi="Calibri" w:cs="Calibri"/>
                <w:b/>
                <w:lang w:val="es-EC"/>
              </w:rPr>
              <w:t>RESULTADOS:</w:t>
            </w:r>
            <w:r w:rsidRPr="00C544FB">
              <w:rPr>
                <w:rFonts w:ascii="Calibri" w:eastAsia="Arial Unicode MS" w:hAnsi="Calibri" w:cs="Calibri"/>
                <w:i/>
                <w:lang w:val="es-EC"/>
              </w:rPr>
              <w:t xml:space="preserve"> </w:t>
            </w:r>
          </w:p>
          <w:p w14:paraId="72E2E9F7" w14:textId="77777777" w:rsidR="00406635" w:rsidRPr="00C544FB" w:rsidRDefault="00406635">
            <w:pPr>
              <w:numPr>
                <w:ilvl w:val="0"/>
                <w:numId w:val="25"/>
              </w:numPr>
              <w:suppressAutoHyphens w:val="0"/>
              <w:autoSpaceDE w:val="0"/>
              <w:autoSpaceDN w:val="0"/>
              <w:adjustRightInd w:val="0"/>
              <w:ind w:left="352"/>
              <w:rPr>
                <w:rFonts w:ascii="Calibri" w:hAnsi="Calibri" w:cs="Calibri"/>
                <w:b/>
                <w:lang w:val="es-EC"/>
              </w:rPr>
            </w:pPr>
            <w:r w:rsidRPr="00C544FB">
              <w:rPr>
                <w:rFonts w:ascii="Calibri" w:eastAsia="Arial Unicode MS" w:hAnsi="Calibri" w:cs="Calibri"/>
                <w:i/>
                <w:lang w:val="es-EC"/>
              </w:rPr>
              <w:t>No se eliminó el usuario del sistema</w:t>
            </w:r>
          </w:p>
          <w:p w14:paraId="0636A291" w14:textId="77777777" w:rsidR="00406635" w:rsidRPr="00C544FB" w:rsidRDefault="00406635">
            <w:pPr>
              <w:numPr>
                <w:ilvl w:val="0"/>
                <w:numId w:val="25"/>
              </w:numPr>
              <w:suppressAutoHyphens w:val="0"/>
              <w:autoSpaceDE w:val="0"/>
              <w:autoSpaceDN w:val="0"/>
              <w:adjustRightInd w:val="0"/>
              <w:ind w:left="352"/>
              <w:rPr>
                <w:rFonts w:ascii="Calibri" w:hAnsi="Calibri" w:cs="Calibri"/>
                <w:b/>
                <w:bCs/>
                <w:lang w:val="es-EC"/>
              </w:rPr>
            </w:pPr>
            <w:r w:rsidRPr="00C544FB">
              <w:rPr>
                <w:rFonts w:ascii="Calibri" w:eastAsia="Arial Unicode MS" w:hAnsi="Calibri" w:cs="Calibri"/>
                <w:i/>
                <w:lang w:val="es-EC"/>
              </w:rPr>
              <w:t>El error de eliminación quedara registrado en el sistema</w:t>
            </w:r>
          </w:p>
        </w:tc>
      </w:tr>
      <w:bookmarkEnd w:id="54"/>
    </w:tbl>
    <w:p w14:paraId="6FFCBFCE" w14:textId="77777777" w:rsidR="00406635" w:rsidRPr="00C544FB" w:rsidRDefault="00406635" w:rsidP="002A1A3B"/>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C544FB" w:rsidRPr="00C544FB" w14:paraId="172AA80C" w14:textId="77777777" w:rsidTr="00192208">
        <w:trPr>
          <w:tblHeader/>
        </w:trPr>
        <w:tc>
          <w:tcPr>
            <w:tcW w:w="4903" w:type="dxa"/>
            <w:gridSpan w:val="2"/>
            <w:shd w:val="clear" w:color="auto" w:fill="D9D9D9"/>
          </w:tcPr>
          <w:p w14:paraId="08EE0DAD" w14:textId="77777777" w:rsidR="006526B6" w:rsidRPr="00C544FB" w:rsidRDefault="006526B6" w:rsidP="00192208">
            <w:pPr>
              <w:spacing w:after="80"/>
              <w:rPr>
                <w:rFonts w:ascii="Calibri" w:hAnsi="Calibri" w:cs="Calibri"/>
                <w:b/>
              </w:rPr>
            </w:pPr>
            <w:bookmarkStart w:id="55" w:name="_Hlk107342042"/>
            <w:r w:rsidRPr="00C544FB">
              <w:rPr>
                <w:rFonts w:ascii="Calibri" w:hAnsi="Calibri" w:cs="Calibri"/>
                <w:b/>
              </w:rPr>
              <w:t>IDENTIFICADOR CASO DE USO:</w:t>
            </w:r>
          </w:p>
          <w:p w14:paraId="2F8F49BD" w14:textId="7074584A" w:rsidR="006526B6" w:rsidRPr="00C544FB" w:rsidRDefault="006526B6" w:rsidP="00192208">
            <w:pPr>
              <w:spacing w:after="80"/>
              <w:rPr>
                <w:rFonts w:ascii="Calibri" w:hAnsi="Calibri" w:cs="Calibri"/>
                <w:b/>
              </w:rPr>
            </w:pPr>
            <w:r w:rsidRPr="00C544FB">
              <w:rPr>
                <w:rFonts w:ascii="Calibri" w:eastAsia="Arial Unicode MS" w:hAnsi="Calibri" w:cs="Calibri"/>
                <w:b/>
                <w:bCs/>
              </w:rPr>
              <w:t>CU-</w:t>
            </w:r>
            <w:r w:rsidR="00561CCE" w:rsidRPr="00C544FB">
              <w:rPr>
                <w:rFonts w:ascii="Calibri" w:eastAsia="Arial Unicode MS" w:hAnsi="Calibri" w:cs="Calibri"/>
                <w:b/>
                <w:bCs/>
              </w:rPr>
              <w:t>5</w:t>
            </w:r>
          </w:p>
        </w:tc>
        <w:tc>
          <w:tcPr>
            <w:tcW w:w="4755" w:type="dxa"/>
            <w:gridSpan w:val="2"/>
            <w:shd w:val="clear" w:color="auto" w:fill="D9D9D9"/>
          </w:tcPr>
          <w:p w14:paraId="270CB1BA" w14:textId="77777777" w:rsidR="006526B6" w:rsidRPr="00C544FB" w:rsidRDefault="006526B6" w:rsidP="00192208">
            <w:pPr>
              <w:spacing w:after="80"/>
              <w:rPr>
                <w:rFonts w:ascii="Calibri" w:hAnsi="Calibri" w:cs="Calibri"/>
                <w:b/>
              </w:rPr>
            </w:pPr>
            <w:r w:rsidRPr="00C544FB">
              <w:rPr>
                <w:rFonts w:ascii="Calibri" w:hAnsi="Calibri" w:cs="Calibri"/>
                <w:b/>
              </w:rPr>
              <w:t>NOMBRE:</w:t>
            </w:r>
          </w:p>
          <w:p w14:paraId="2D0AECC9" w14:textId="2DCF61D4" w:rsidR="006526B6" w:rsidRPr="00C544FB" w:rsidRDefault="002C607D" w:rsidP="00192208">
            <w:pPr>
              <w:spacing w:after="80"/>
              <w:rPr>
                <w:rFonts w:ascii="Calibri" w:hAnsi="Calibri" w:cs="Calibri"/>
                <w:b/>
              </w:rPr>
            </w:pPr>
            <w:r>
              <w:rPr>
                <w:rFonts w:ascii="Calibri" w:eastAsia="Arial Unicode MS" w:hAnsi="Calibri" w:cs="Calibri"/>
              </w:rPr>
              <w:t>Ingresar</w:t>
            </w:r>
            <w:r w:rsidR="006526B6" w:rsidRPr="00C544FB">
              <w:rPr>
                <w:rFonts w:ascii="Calibri" w:eastAsia="Arial Unicode MS" w:hAnsi="Calibri" w:cs="Calibri"/>
              </w:rPr>
              <w:t xml:space="preserve"> al sistema</w:t>
            </w:r>
          </w:p>
        </w:tc>
      </w:tr>
      <w:tr w:rsidR="00C544FB" w:rsidRPr="00C544FB" w14:paraId="54A91139" w14:textId="77777777" w:rsidTr="00192208">
        <w:tc>
          <w:tcPr>
            <w:tcW w:w="6485" w:type="dxa"/>
            <w:gridSpan w:val="3"/>
          </w:tcPr>
          <w:p w14:paraId="5A7DA3B5" w14:textId="77777777" w:rsidR="006526B6" w:rsidRPr="00C544FB" w:rsidRDefault="006526B6" w:rsidP="00192208">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Baja</w:t>
            </w:r>
          </w:p>
        </w:tc>
        <w:tc>
          <w:tcPr>
            <w:tcW w:w="3173" w:type="dxa"/>
          </w:tcPr>
          <w:p w14:paraId="20FE3E4F" w14:textId="2CB5B45B" w:rsidR="006526B6" w:rsidRPr="00C544FB" w:rsidRDefault="006526B6" w:rsidP="00192208">
            <w:pPr>
              <w:spacing w:after="80"/>
              <w:rPr>
                <w:rFonts w:ascii="Calibri" w:hAnsi="Calibri" w:cs="Calibri"/>
                <w:b/>
              </w:rPr>
            </w:pPr>
            <w:r w:rsidRPr="00C544FB">
              <w:rPr>
                <w:rFonts w:ascii="Calibri" w:hAnsi="Calibri" w:cs="Calibri"/>
                <w:b/>
              </w:rPr>
              <w:t xml:space="preserve">PRIORIDAD: </w:t>
            </w:r>
            <w:r w:rsidR="00643535" w:rsidRPr="00C544FB">
              <w:rPr>
                <w:rFonts w:ascii="Calibri" w:eastAsia="Arial Unicode MS" w:hAnsi="Calibri" w:cs="Calibri"/>
              </w:rPr>
              <w:t>Baja</w:t>
            </w:r>
          </w:p>
        </w:tc>
      </w:tr>
      <w:tr w:rsidR="00C544FB" w:rsidRPr="00C544FB" w14:paraId="19F043AE" w14:textId="77777777" w:rsidTr="00192208">
        <w:tc>
          <w:tcPr>
            <w:tcW w:w="9658" w:type="dxa"/>
            <w:gridSpan w:val="4"/>
            <w:vAlign w:val="center"/>
          </w:tcPr>
          <w:p w14:paraId="75069E35" w14:textId="4D8A0916" w:rsidR="006526B6" w:rsidRPr="00C544FB" w:rsidRDefault="006526B6" w:rsidP="00192208">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R</w:t>
            </w:r>
            <w:r w:rsidR="00346ABE" w:rsidRPr="00C544FB">
              <w:rPr>
                <w:rFonts w:ascii="Calibri" w:eastAsia="Arial Unicode MS" w:hAnsi="Calibri" w:cs="Calibri"/>
              </w:rPr>
              <w:t>F</w:t>
            </w:r>
            <w:r w:rsidRPr="00C544FB">
              <w:rPr>
                <w:rFonts w:ascii="Calibri" w:eastAsia="Arial Unicode MS" w:hAnsi="Calibri" w:cs="Calibri"/>
              </w:rPr>
              <w:t xml:space="preserve">-1, </w:t>
            </w:r>
            <w:r w:rsidR="00FD5CEB" w:rsidRPr="00C544FB">
              <w:rPr>
                <w:rFonts w:ascii="Calibri" w:eastAsia="Arial Unicode MS" w:hAnsi="Calibri" w:cs="Calibri"/>
              </w:rPr>
              <w:t>R</w:t>
            </w:r>
            <w:r w:rsidR="00346ABE" w:rsidRPr="00C544FB">
              <w:rPr>
                <w:rFonts w:ascii="Calibri" w:eastAsia="Arial Unicode MS" w:hAnsi="Calibri" w:cs="Calibri"/>
              </w:rPr>
              <w:t>F</w:t>
            </w:r>
            <w:r w:rsidR="00FD5CEB" w:rsidRPr="00C544FB">
              <w:rPr>
                <w:rFonts w:ascii="Calibri" w:eastAsia="Arial Unicode MS" w:hAnsi="Calibri" w:cs="Calibri"/>
              </w:rPr>
              <w:t>-5</w:t>
            </w:r>
            <w:r w:rsidR="00A40F3A" w:rsidRPr="00C544FB">
              <w:rPr>
                <w:rFonts w:ascii="Calibri" w:eastAsia="Arial Unicode MS" w:hAnsi="Calibri" w:cs="Calibri"/>
              </w:rPr>
              <w:t>, R</w:t>
            </w:r>
            <w:r w:rsidR="00346ABE" w:rsidRPr="00C544FB">
              <w:rPr>
                <w:rFonts w:ascii="Calibri" w:eastAsia="Arial Unicode MS" w:hAnsi="Calibri" w:cs="Calibri"/>
              </w:rPr>
              <w:t>F</w:t>
            </w:r>
            <w:r w:rsidR="00A40F3A" w:rsidRPr="00C544FB">
              <w:rPr>
                <w:rFonts w:ascii="Calibri" w:eastAsia="Arial Unicode MS" w:hAnsi="Calibri" w:cs="Calibri"/>
              </w:rPr>
              <w:t>-9</w:t>
            </w:r>
          </w:p>
        </w:tc>
      </w:tr>
      <w:tr w:rsidR="00C544FB" w:rsidRPr="00C544FB" w14:paraId="74CB4578" w14:textId="77777777" w:rsidTr="00192208">
        <w:tc>
          <w:tcPr>
            <w:tcW w:w="9658" w:type="dxa"/>
            <w:gridSpan w:val="4"/>
            <w:vAlign w:val="center"/>
          </w:tcPr>
          <w:p w14:paraId="31611765" w14:textId="2107A2BF" w:rsidR="006526B6" w:rsidRPr="00C544FB" w:rsidRDefault="006526B6" w:rsidP="00192208">
            <w:pPr>
              <w:spacing w:after="80"/>
              <w:rPr>
                <w:rFonts w:ascii="Calibri" w:hAnsi="Calibri" w:cs="Calibri"/>
                <w:i/>
              </w:rPr>
            </w:pPr>
            <w:r w:rsidRPr="00C544FB">
              <w:rPr>
                <w:rFonts w:ascii="Calibri" w:hAnsi="Calibri" w:cs="Calibri"/>
                <w:b/>
              </w:rPr>
              <w:t xml:space="preserve">ACTORES: </w:t>
            </w:r>
            <w:r w:rsidRPr="00C544FB">
              <w:rPr>
                <w:rFonts w:ascii="Calibri" w:eastAsia="Arial Unicode MS" w:hAnsi="Calibri" w:cs="Calibri"/>
              </w:rPr>
              <w:t>Usuario</w:t>
            </w:r>
            <w:r w:rsidR="00C97AEC" w:rsidRPr="00C544FB">
              <w:rPr>
                <w:rFonts w:ascii="Calibri" w:eastAsia="Arial Unicode MS" w:hAnsi="Calibri" w:cs="Calibri"/>
              </w:rPr>
              <w:t xml:space="preserve">, </w:t>
            </w:r>
            <w:r w:rsidR="00D07EF0">
              <w:rPr>
                <w:rFonts w:ascii="Calibri" w:eastAsia="Arial Unicode MS" w:hAnsi="Calibri" w:cs="Calibri"/>
              </w:rPr>
              <w:t>Gerente</w:t>
            </w:r>
            <w:r w:rsidR="00712973">
              <w:rPr>
                <w:rFonts w:ascii="Calibri" w:eastAsia="Arial Unicode MS" w:hAnsi="Calibri" w:cs="Calibri"/>
              </w:rPr>
              <w:t>, Empleado</w:t>
            </w:r>
          </w:p>
        </w:tc>
      </w:tr>
      <w:tr w:rsidR="00C544FB" w:rsidRPr="00C544FB" w14:paraId="4F49FF14" w14:textId="77777777" w:rsidTr="00192208">
        <w:tc>
          <w:tcPr>
            <w:tcW w:w="9658" w:type="dxa"/>
            <w:gridSpan w:val="4"/>
            <w:vAlign w:val="center"/>
          </w:tcPr>
          <w:p w14:paraId="35350D3F" w14:textId="77777777" w:rsidR="006526B6" w:rsidRPr="00C544FB" w:rsidRDefault="006526B6" w:rsidP="00192208">
            <w:pPr>
              <w:spacing w:after="80"/>
              <w:rPr>
                <w:rFonts w:ascii="Calibri" w:hAnsi="Calibri" w:cs="Calibri"/>
                <w:b/>
              </w:rPr>
            </w:pPr>
            <w:r w:rsidRPr="00C544FB">
              <w:rPr>
                <w:rFonts w:ascii="Calibri" w:hAnsi="Calibri" w:cs="Calibri"/>
                <w:b/>
              </w:rPr>
              <w:t xml:space="preserve">CASOS DE USO ASOCIADOS: </w:t>
            </w:r>
            <w:r w:rsidRPr="00C544FB">
              <w:rPr>
                <w:rFonts w:ascii="Calibri" w:eastAsia="Arial Unicode MS" w:hAnsi="Calibri" w:cs="Calibri"/>
              </w:rPr>
              <w:t>Ninguno</w:t>
            </w:r>
          </w:p>
        </w:tc>
      </w:tr>
      <w:tr w:rsidR="00C544FB" w:rsidRPr="00C544FB" w14:paraId="706A26B0" w14:textId="77777777" w:rsidTr="00192208">
        <w:tc>
          <w:tcPr>
            <w:tcW w:w="9658" w:type="dxa"/>
            <w:gridSpan w:val="4"/>
            <w:vAlign w:val="center"/>
          </w:tcPr>
          <w:p w14:paraId="64CB9042" w14:textId="77777777" w:rsidR="006526B6" w:rsidRPr="00C544FB" w:rsidRDefault="006526B6" w:rsidP="00192208">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 xml:space="preserve">Los usuarios ingresaran al sistema con su nombre de usuario y </w:t>
            </w:r>
            <w:r w:rsidRPr="00C544FB">
              <w:rPr>
                <w:rFonts w:ascii="Calibri" w:hAnsi="Calibri" w:cs="Calibri"/>
                <w:i/>
                <w:lang w:eastAsia="es-ES"/>
              </w:rPr>
              <w:t>contraseña</w:t>
            </w:r>
            <w:r w:rsidRPr="00C544FB">
              <w:rPr>
                <w:rFonts w:ascii="Calibri" w:eastAsia="Arial Unicode MS" w:hAnsi="Calibri" w:cs="Calibri"/>
                <w:i/>
                <w:iCs/>
              </w:rPr>
              <w:t xml:space="preserve"> personal.</w:t>
            </w:r>
          </w:p>
        </w:tc>
      </w:tr>
      <w:tr w:rsidR="00C544FB" w:rsidRPr="00C544FB" w14:paraId="423CCF9D" w14:textId="77777777" w:rsidTr="00192208">
        <w:tc>
          <w:tcPr>
            <w:tcW w:w="9658" w:type="dxa"/>
            <w:gridSpan w:val="4"/>
            <w:tcBorders>
              <w:bottom w:val="single" w:sz="4" w:space="0" w:color="auto"/>
            </w:tcBorders>
          </w:tcPr>
          <w:p w14:paraId="335B31AA" w14:textId="77777777" w:rsidR="006526B6" w:rsidRPr="00C544FB" w:rsidRDefault="006526B6" w:rsidP="00192208">
            <w:pPr>
              <w:spacing w:after="80"/>
              <w:rPr>
                <w:rFonts w:ascii="Calibri" w:hAnsi="Calibri" w:cs="Calibri"/>
                <w:b/>
              </w:rPr>
            </w:pPr>
            <w:r w:rsidRPr="00C544FB">
              <w:rPr>
                <w:rFonts w:ascii="Calibri" w:hAnsi="Calibri" w:cs="Calibri"/>
                <w:b/>
              </w:rPr>
              <w:t>NOTAS:</w:t>
            </w:r>
          </w:p>
          <w:p w14:paraId="4C8D06D2" w14:textId="77777777" w:rsidR="006526B6" w:rsidRPr="00C544FB" w:rsidRDefault="006526B6">
            <w:pPr>
              <w:pStyle w:val="Prrafodelista"/>
              <w:numPr>
                <w:ilvl w:val="0"/>
                <w:numId w:val="23"/>
              </w:numPr>
              <w:spacing w:after="80"/>
              <w:rPr>
                <w:rFonts w:ascii="Calibri" w:hAnsi="Calibri" w:cs="Calibri"/>
                <w:i/>
              </w:rPr>
            </w:pPr>
            <w:r w:rsidRPr="00C544FB">
              <w:rPr>
                <w:rFonts w:ascii="Calibri" w:hAnsi="Calibri" w:cs="Calibri"/>
                <w:i/>
              </w:rPr>
              <w:t>El nombre de usuario será el escogido al momento de su registro en el sistema.</w:t>
            </w:r>
          </w:p>
          <w:p w14:paraId="594B8BBE" w14:textId="77777777" w:rsidR="006526B6" w:rsidRPr="00C544FB" w:rsidRDefault="006526B6">
            <w:pPr>
              <w:pStyle w:val="Prrafodelista"/>
              <w:numPr>
                <w:ilvl w:val="0"/>
                <w:numId w:val="23"/>
              </w:numPr>
              <w:spacing w:after="120"/>
              <w:rPr>
                <w:rFonts w:ascii="Calibri" w:hAnsi="Calibri" w:cs="Calibri"/>
                <w:i/>
              </w:rPr>
            </w:pPr>
            <w:r w:rsidRPr="00C544FB">
              <w:rPr>
                <w:rFonts w:ascii="Calibri" w:hAnsi="Calibri" w:cs="Calibri"/>
                <w:i/>
              </w:rPr>
              <w:t>Si el usuario ingresa una contraseña errónea tres veces, el acceso al sistema será bloqueado.</w:t>
            </w:r>
          </w:p>
        </w:tc>
      </w:tr>
      <w:tr w:rsidR="00C544FB" w:rsidRPr="00C544FB" w14:paraId="372813AD" w14:textId="77777777" w:rsidTr="00192208">
        <w:tc>
          <w:tcPr>
            <w:tcW w:w="9658" w:type="dxa"/>
            <w:gridSpan w:val="4"/>
            <w:tcBorders>
              <w:bottom w:val="single" w:sz="4" w:space="0" w:color="auto"/>
            </w:tcBorders>
          </w:tcPr>
          <w:p w14:paraId="31F5A0D7" w14:textId="77777777" w:rsidR="006526B6" w:rsidRPr="00C544FB" w:rsidRDefault="006526B6" w:rsidP="00192208">
            <w:pPr>
              <w:spacing w:after="80"/>
              <w:rPr>
                <w:rFonts w:ascii="Calibri" w:hAnsi="Calibri" w:cs="Calibri"/>
                <w:b/>
              </w:rPr>
            </w:pPr>
            <w:r w:rsidRPr="00C544FB">
              <w:rPr>
                <w:rFonts w:ascii="Calibri" w:hAnsi="Calibri" w:cs="Calibri"/>
                <w:b/>
              </w:rPr>
              <w:t xml:space="preserve">CRITERIOS DE ACEPTACIÓN: </w:t>
            </w:r>
            <w:r w:rsidRPr="00C544FB">
              <w:rPr>
                <w:rFonts w:ascii="Calibri" w:eastAsia="Arial Unicode MS" w:hAnsi="Calibri" w:cs="Calibri"/>
                <w:i/>
              </w:rPr>
              <w:t>El ingreso al sistema por parte del usuario es exitosa o no.</w:t>
            </w:r>
          </w:p>
        </w:tc>
      </w:tr>
      <w:tr w:rsidR="00C544FB" w:rsidRPr="00C544FB" w14:paraId="47B2520E" w14:textId="77777777" w:rsidTr="00192208">
        <w:trPr>
          <w:trHeight w:val="345"/>
        </w:trPr>
        <w:tc>
          <w:tcPr>
            <w:tcW w:w="9658" w:type="dxa"/>
            <w:gridSpan w:val="4"/>
            <w:tcBorders>
              <w:bottom w:val="single" w:sz="4" w:space="0" w:color="auto"/>
            </w:tcBorders>
            <w:shd w:val="clear" w:color="auto" w:fill="D9D9D9"/>
          </w:tcPr>
          <w:p w14:paraId="178796D6" w14:textId="77777777" w:rsidR="006526B6" w:rsidRPr="00C544FB" w:rsidRDefault="006526B6" w:rsidP="00192208">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C544FB" w:rsidRPr="00C544FB" w14:paraId="3D85DC06" w14:textId="77777777" w:rsidTr="00192208">
        <w:trPr>
          <w:trHeight w:val="1674"/>
        </w:trPr>
        <w:tc>
          <w:tcPr>
            <w:tcW w:w="1134" w:type="dxa"/>
            <w:tcBorders>
              <w:bottom w:val="single" w:sz="4" w:space="0" w:color="auto"/>
            </w:tcBorders>
          </w:tcPr>
          <w:p w14:paraId="1F02B369" w14:textId="5D523EE9" w:rsidR="006526B6" w:rsidRPr="00C544FB" w:rsidRDefault="006526B6" w:rsidP="00192208">
            <w:pPr>
              <w:autoSpaceDE w:val="0"/>
              <w:autoSpaceDN w:val="0"/>
              <w:adjustRightInd w:val="0"/>
              <w:spacing w:after="80"/>
              <w:rPr>
                <w:rFonts w:ascii="Calibri" w:hAnsi="Calibri" w:cs="Calibri"/>
                <w:i/>
                <w:lang w:eastAsia="es-ES"/>
              </w:rPr>
            </w:pPr>
            <w:bookmarkStart w:id="56" w:name="_Hlk78897608"/>
            <w:r w:rsidRPr="00C544FB">
              <w:rPr>
                <w:rFonts w:ascii="Calibri" w:eastAsia="Arial Unicode MS" w:hAnsi="Calibri" w:cs="Calibri"/>
              </w:rPr>
              <w:t>ES-</w:t>
            </w:r>
            <w:r w:rsidR="00561CCE" w:rsidRPr="00C544FB">
              <w:rPr>
                <w:rFonts w:ascii="Calibri" w:eastAsia="Arial Unicode MS" w:hAnsi="Calibri" w:cs="Calibri"/>
              </w:rPr>
              <w:t>5</w:t>
            </w:r>
            <w:r w:rsidRPr="00C544FB">
              <w:rPr>
                <w:rFonts w:ascii="Calibri" w:eastAsia="Arial Unicode MS" w:hAnsi="Calibri" w:cs="Calibri"/>
              </w:rPr>
              <w:t xml:space="preserve">.1     </w:t>
            </w:r>
          </w:p>
          <w:p w14:paraId="45A99232" w14:textId="77777777" w:rsidR="006526B6" w:rsidRPr="00C544FB" w:rsidRDefault="006526B6" w:rsidP="00192208">
            <w:pPr>
              <w:suppressAutoHyphens w:val="0"/>
              <w:autoSpaceDE w:val="0"/>
              <w:autoSpaceDN w:val="0"/>
              <w:adjustRightInd w:val="0"/>
              <w:spacing w:after="80"/>
              <w:ind w:left="360"/>
              <w:rPr>
                <w:rFonts w:ascii="Calibri" w:hAnsi="Calibri" w:cs="Calibri"/>
                <w:lang w:eastAsia="es-ES"/>
              </w:rPr>
            </w:pPr>
          </w:p>
        </w:tc>
        <w:tc>
          <w:tcPr>
            <w:tcW w:w="8524" w:type="dxa"/>
            <w:gridSpan w:val="3"/>
            <w:tcBorders>
              <w:bottom w:val="single" w:sz="4" w:space="0" w:color="auto"/>
            </w:tcBorders>
          </w:tcPr>
          <w:p w14:paraId="155A53D8" w14:textId="77777777" w:rsidR="006526B6" w:rsidRPr="00C544FB" w:rsidRDefault="006526B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Ingreso exitoso al sistema.</w:t>
            </w:r>
          </w:p>
          <w:p w14:paraId="454F4A7A"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0DE90F54"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nombre de usuario ingresado es correcto.</w:t>
            </w:r>
          </w:p>
          <w:p w14:paraId="40FDB74C"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La contraseña ingresada es correcta.</w:t>
            </w:r>
          </w:p>
          <w:p w14:paraId="606DB7C6"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6C30069C"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ingresa al sistema.</w:t>
            </w:r>
          </w:p>
          <w:p w14:paraId="097A8D28" w14:textId="77777777" w:rsidR="006526B6" w:rsidRPr="00C544FB" w:rsidRDefault="006526B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un registro del ingreso por parte del usuario en el sistema.</w:t>
            </w:r>
          </w:p>
        </w:tc>
      </w:tr>
      <w:tr w:rsidR="00C544FB" w:rsidRPr="00C544FB" w14:paraId="04E98593" w14:textId="77777777" w:rsidTr="00192208">
        <w:trPr>
          <w:trHeight w:val="1674"/>
        </w:trPr>
        <w:tc>
          <w:tcPr>
            <w:tcW w:w="1134" w:type="dxa"/>
          </w:tcPr>
          <w:p w14:paraId="53569743" w14:textId="524364B5" w:rsidR="006526B6" w:rsidRPr="00C544FB" w:rsidRDefault="006526B6" w:rsidP="00192208">
            <w:pPr>
              <w:autoSpaceDE w:val="0"/>
              <w:autoSpaceDN w:val="0"/>
              <w:adjustRightInd w:val="0"/>
              <w:rPr>
                <w:rFonts w:ascii="Calibri" w:hAnsi="Calibri" w:cs="Calibri"/>
                <w:i/>
                <w:lang w:eastAsia="es-ES"/>
              </w:rPr>
            </w:pPr>
            <w:r w:rsidRPr="00C544FB">
              <w:rPr>
                <w:rFonts w:ascii="Calibri" w:eastAsia="Arial Unicode MS" w:hAnsi="Calibri" w:cs="Calibri"/>
              </w:rPr>
              <w:lastRenderedPageBreak/>
              <w:t>ES-</w:t>
            </w:r>
            <w:r w:rsidR="00561CCE" w:rsidRPr="00C544FB">
              <w:rPr>
                <w:rFonts w:ascii="Calibri" w:eastAsia="Arial Unicode MS" w:hAnsi="Calibri" w:cs="Calibri"/>
              </w:rPr>
              <w:t>5</w:t>
            </w:r>
            <w:r w:rsidRPr="00C544FB">
              <w:rPr>
                <w:rFonts w:ascii="Calibri" w:eastAsia="Arial Unicode MS" w:hAnsi="Calibri" w:cs="Calibri"/>
              </w:rPr>
              <w:t xml:space="preserve">.2     </w:t>
            </w:r>
          </w:p>
          <w:p w14:paraId="3BF5D150" w14:textId="77777777" w:rsidR="006526B6" w:rsidRPr="00C544FB" w:rsidRDefault="006526B6" w:rsidP="00192208">
            <w:pPr>
              <w:suppressAutoHyphens w:val="0"/>
              <w:autoSpaceDE w:val="0"/>
              <w:autoSpaceDN w:val="0"/>
              <w:adjustRightInd w:val="0"/>
              <w:ind w:left="360"/>
              <w:rPr>
                <w:rFonts w:ascii="Calibri" w:hAnsi="Calibri" w:cs="Calibri"/>
                <w:lang w:eastAsia="es-ES"/>
              </w:rPr>
            </w:pPr>
          </w:p>
        </w:tc>
        <w:tc>
          <w:tcPr>
            <w:tcW w:w="8524" w:type="dxa"/>
            <w:gridSpan w:val="3"/>
          </w:tcPr>
          <w:p w14:paraId="606BBA16" w14:textId="77777777" w:rsidR="006526B6" w:rsidRPr="00C544FB" w:rsidRDefault="006526B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Ingreso no exitoso porque el usuario ingresó nombre de usuario incorrecto.</w:t>
            </w:r>
          </w:p>
          <w:p w14:paraId="1FCEB789"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5863B891"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nombre de usuario ingresado no es el correcto.</w:t>
            </w:r>
          </w:p>
          <w:p w14:paraId="04AC7C8E"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6832F9F2" w14:textId="77777777" w:rsidR="006526B6" w:rsidRPr="00C544FB" w:rsidRDefault="006526B6">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 usuario no puede ingresar al sistema y recibe una notificación indicándoles que el nombre de usuario ingresado es incorrecto.</w:t>
            </w:r>
          </w:p>
          <w:p w14:paraId="06ABB91F" w14:textId="77777777" w:rsidR="006526B6" w:rsidRPr="00C544FB" w:rsidRDefault="006526B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el registro del ingreso fallido del usuario en el sistema.</w:t>
            </w:r>
          </w:p>
        </w:tc>
      </w:tr>
      <w:tr w:rsidR="00C544FB" w:rsidRPr="00C544FB" w14:paraId="7599B224" w14:textId="77777777" w:rsidTr="00192208">
        <w:trPr>
          <w:trHeight w:val="1674"/>
        </w:trPr>
        <w:tc>
          <w:tcPr>
            <w:tcW w:w="1134" w:type="dxa"/>
          </w:tcPr>
          <w:p w14:paraId="0DB60B6F" w14:textId="5F25464E" w:rsidR="006526B6" w:rsidRPr="00C544FB" w:rsidRDefault="006526B6" w:rsidP="00192208">
            <w:pPr>
              <w:autoSpaceDE w:val="0"/>
              <w:autoSpaceDN w:val="0"/>
              <w:adjustRightInd w:val="0"/>
              <w:rPr>
                <w:rFonts w:ascii="Calibri" w:hAnsi="Calibri" w:cs="Calibri"/>
                <w:i/>
                <w:lang w:eastAsia="es-ES"/>
              </w:rPr>
            </w:pPr>
            <w:r w:rsidRPr="00C544FB">
              <w:rPr>
                <w:rFonts w:ascii="Calibri" w:eastAsia="Arial Unicode MS" w:hAnsi="Calibri" w:cs="Calibri"/>
              </w:rPr>
              <w:t>ES-</w:t>
            </w:r>
            <w:r w:rsidR="00561CCE" w:rsidRPr="00C544FB">
              <w:rPr>
                <w:rFonts w:ascii="Calibri" w:eastAsia="Arial Unicode MS" w:hAnsi="Calibri" w:cs="Calibri"/>
              </w:rPr>
              <w:t>5</w:t>
            </w:r>
            <w:r w:rsidRPr="00C544FB">
              <w:rPr>
                <w:rFonts w:ascii="Calibri" w:eastAsia="Arial Unicode MS" w:hAnsi="Calibri" w:cs="Calibri"/>
              </w:rPr>
              <w:t xml:space="preserve">.3     </w:t>
            </w:r>
          </w:p>
          <w:p w14:paraId="1BE14930" w14:textId="77777777" w:rsidR="006526B6" w:rsidRPr="00C544FB" w:rsidRDefault="006526B6" w:rsidP="00192208">
            <w:pPr>
              <w:autoSpaceDE w:val="0"/>
              <w:autoSpaceDN w:val="0"/>
              <w:adjustRightInd w:val="0"/>
              <w:rPr>
                <w:rFonts w:ascii="Calibri" w:eastAsia="Arial Unicode MS" w:hAnsi="Calibri" w:cs="Calibri"/>
              </w:rPr>
            </w:pPr>
          </w:p>
        </w:tc>
        <w:tc>
          <w:tcPr>
            <w:tcW w:w="8524" w:type="dxa"/>
            <w:gridSpan w:val="3"/>
          </w:tcPr>
          <w:p w14:paraId="2CC18231" w14:textId="77777777" w:rsidR="006526B6" w:rsidRPr="00C544FB" w:rsidRDefault="006526B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Ingreso no exitoso porque el usuario ingresó contraseña errónea.</w:t>
            </w:r>
          </w:p>
          <w:p w14:paraId="16AC5DC8"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6D967C2C"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La contraseña ingresada es incorrecta.</w:t>
            </w:r>
          </w:p>
          <w:p w14:paraId="41269EDE"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01A9804C"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no puede ingresar al sistema y recibe una notificación indicándoles que la contraseña ingresada es incorrecta.</w:t>
            </w:r>
          </w:p>
          <w:p w14:paraId="5EAB8853" w14:textId="77777777" w:rsidR="006526B6" w:rsidRPr="00C544FB" w:rsidRDefault="006526B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el registro del ingreso fallido del usuario en el sistema.</w:t>
            </w:r>
          </w:p>
        </w:tc>
      </w:tr>
      <w:tr w:rsidR="00C544FB" w:rsidRPr="00C544FB" w14:paraId="37284B0C" w14:textId="77777777" w:rsidTr="00192208">
        <w:trPr>
          <w:trHeight w:val="1674"/>
        </w:trPr>
        <w:tc>
          <w:tcPr>
            <w:tcW w:w="1134" w:type="dxa"/>
          </w:tcPr>
          <w:p w14:paraId="2453FA27" w14:textId="0EF4F3C6" w:rsidR="006526B6" w:rsidRPr="00C544FB" w:rsidRDefault="006526B6" w:rsidP="00192208">
            <w:pPr>
              <w:autoSpaceDE w:val="0"/>
              <w:autoSpaceDN w:val="0"/>
              <w:adjustRightInd w:val="0"/>
              <w:rPr>
                <w:rFonts w:ascii="Calibri" w:hAnsi="Calibri" w:cs="Calibri"/>
                <w:i/>
                <w:lang w:eastAsia="es-ES"/>
              </w:rPr>
            </w:pPr>
            <w:r w:rsidRPr="00C544FB">
              <w:rPr>
                <w:rFonts w:ascii="Calibri" w:eastAsia="Arial Unicode MS" w:hAnsi="Calibri" w:cs="Calibri"/>
              </w:rPr>
              <w:t>ES-</w:t>
            </w:r>
            <w:r w:rsidR="00561CCE" w:rsidRPr="00C544FB">
              <w:rPr>
                <w:rFonts w:ascii="Calibri" w:eastAsia="Arial Unicode MS" w:hAnsi="Calibri" w:cs="Calibri"/>
              </w:rPr>
              <w:t>5</w:t>
            </w:r>
            <w:r w:rsidRPr="00C544FB">
              <w:rPr>
                <w:rFonts w:ascii="Calibri" w:eastAsia="Arial Unicode MS" w:hAnsi="Calibri" w:cs="Calibri"/>
              </w:rPr>
              <w:t xml:space="preserve">.4     </w:t>
            </w:r>
          </w:p>
          <w:p w14:paraId="44B0735F" w14:textId="77777777" w:rsidR="006526B6" w:rsidRPr="00C544FB" w:rsidRDefault="006526B6" w:rsidP="00192208">
            <w:pPr>
              <w:autoSpaceDE w:val="0"/>
              <w:autoSpaceDN w:val="0"/>
              <w:adjustRightInd w:val="0"/>
              <w:rPr>
                <w:rFonts w:ascii="Calibri" w:eastAsia="Arial Unicode MS" w:hAnsi="Calibri" w:cs="Calibri"/>
              </w:rPr>
            </w:pPr>
          </w:p>
        </w:tc>
        <w:tc>
          <w:tcPr>
            <w:tcW w:w="8524" w:type="dxa"/>
            <w:gridSpan w:val="3"/>
          </w:tcPr>
          <w:p w14:paraId="4046EF1C" w14:textId="77777777" w:rsidR="006526B6" w:rsidRPr="00C544FB" w:rsidRDefault="006526B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Ingreso no exitoso por bloqueo del usuario en el sistema.</w:t>
            </w:r>
          </w:p>
          <w:p w14:paraId="7C4FD8B7"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1E39D2A1"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sistema bloqueo el ingreso al usuario porque ingresó de manera errónea la contraseña tres veces.</w:t>
            </w:r>
          </w:p>
          <w:p w14:paraId="2B521E91"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086B5D5F"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no puede ingresar al sistema y recibe una notificación indicándoles que su ingreso al sistema ha sido bloqueado.</w:t>
            </w:r>
          </w:p>
          <w:p w14:paraId="19E9BDEF" w14:textId="77777777" w:rsidR="006526B6" w:rsidRPr="00C544FB" w:rsidRDefault="006526B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el registro del ingreso fallido del usuario en el sistema.</w:t>
            </w:r>
          </w:p>
        </w:tc>
      </w:tr>
      <w:tr w:rsidR="006526B6" w:rsidRPr="00C544FB" w14:paraId="249023E2" w14:textId="77777777" w:rsidTr="00192208">
        <w:trPr>
          <w:trHeight w:val="1674"/>
        </w:trPr>
        <w:tc>
          <w:tcPr>
            <w:tcW w:w="1134" w:type="dxa"/>
            <w:tcBorders>
              <w:bottom w:val="single" w:sz="4" w:space="0" w:color="auto"/>
            </w:tcBorders>
          </w:tcPr>
          <w:p w14:paraId="1FD3E14E" w14:textId="29B8CE66" w:rsidR="006526B6" w:rsidRPr="00C544FB" w:rsidRDefault="006526B6" w:rsidP="00192208">
            <w:pPr>
              <w:autoSpaceDE w:val="0"/>
              <w:autoSpaceDN w:val="0"/>
              <w:adjustRightInd w:val="0"/>
              <w:rPr>
                <w:rFonts w:ascii="Calibri" w:hAnsi="Calibri" w:cs="Calibri"/>
                <w:i/>
                <w:lang w:eastAsia="es-ES"/>
              </w:rPr>
            </w:pPr>
            <w:r w:rsidRPr="00C544FB">
              <w:rPr>
                <w:rFonts w:ascii="Calibri" w:eastAsia="Arial Unicode MS" w:hAnsi="Calibri" w:cs="Calibri"/>
              </w:rPr>
              <w:t>ES-</w:t>
            </w:r>
            <w:r w:rsidR="00561CCE" w:rsidRPr="00C544FB">
              <w:rPr>
                <w:rFonts w:ascii="Calibri" w:eastAsia="Arial Unicode MS" w:hAnsi="Calibri" w:cs="Calibri"/>
              </w:rPr>
              <w:t>5</w:t>
            </w:r>
            <w:r w:rsidRPr="00C544FB">
              <w:rPr>
                <w:rFonts w:ascii="Calibri" w:eastAsia="Arial Unicode MS" w:hAnsi="Calibri" w:cs="Calibri"/>
              </w:rPr>
              <w:t xml:space="preserve">.5     </w:t>
            </w:r>
          </w:p>
          <w:p w14:paraId="1E772DED" w14:textId="77777777" w:rsidR="006526B6" w:rsidRPr="00C544FB" w:rsidRDefault="006526B6" w:rsidP="00192208">
            <w:pPr>
              <w:autoSpaceDE w:val="0"/>
              <w:autoSpaceDN w:val="0"/>
              <w:adjustRightInd w:val="0"/>
              <w:rPr>
                <w:rFonts w:ascii="Calibri" w:eastAsia="Arial Unicode MS" w:hAnsi="Calibri" w:cs="Calibri"/>
              </w:rPr>
            </w:pPr>
          </w:p>
        </w:tc>
        <w:tc>
          <w:tcPr>
            <w:tcW w:w="8524" w:type="dxa"/>
            <w:gridSpan w:val="3"/>
            <w:tcBorders>
              <w:bottom w:val="single" w:sz="4" w:space="0" w:color="auto"/>
            </w:tcBorders>
          </w:tcPr>
          <w:p w14:paraId="5D29A69A" w14:textId="77777777" w:rsidR="006526B6" w:rsidRPr="00C544FB" w:rsidRDefault="006526B6" w:rsidP="00192208">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Ingreso no exitoso por fallas técnicas.</w:t>
            </w:r>
          </w:p>
          <w:p w14:paraId="21E9430E"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0CBE3326"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Ocurre alguna falla técnica al momento de ingresar al sistema.</w:t>
            </w:r>
          </w:p>
          <w:p w14:paraId="77BD0215" w14:textId="77777777" w:rsidR="006526B6" w:rsidRPr="00C544FB" w:rsidRDefault="006526B6" w:rsidP="0019220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2905D232" w14:textId="77777777" w:rsidR="006526B6" w:rsidRPr="00C544FB" w:rsidRDefault="006526B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no puede ingresar al sistema por fallas técnicas.</w:t>
            </w:r>
          </w:p>
          <w:p w14:paraId="5F5D97A9" w14:textId="77777777" w:rsidR="006526B6" w:rsidRPr="00C544FB" w:rsidRDefault="006526B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el registro del ingreso fallido en el sistema.</w:t>
            </w:r>
          </w:p>
        </w:tc>
      </w:tr>
      <w:bookmarkEnd w:id="55"/>
      <w:bookmarkEnd w:id="56"/>
    </w:tbl>
    <w:p w14:paraId="2E8467F9" w14:textId="28959646" w:rsidR="00CE6C69" w:rsidRDefault="00CE6C69"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0"/>
        <w:gridCol w:w="3769"/>
        <w:gridCol w:w="1582"/>
        <w:gridCol w:w="3173"/>
      </w:tblGrid>
      <w:tr w:rsidR="00CE6C69" w:rsidRPr="007949FF" w14:paraId="36D32033" w14:textId="77777777" w:rsidTr="00745448">
        <w:trPr>
          <w:tblHeader/>
          <w:jc w:val="center"/>
        </w:trPr>
        <w:tc>
          <w:tcPr>
            <w:tcW w:w="4629" w:type="dxa"/>
            <w:gridSpan w:val="2"/>
            <w:tcBorders>
              <w:bottom w:val="single" w:sz="4" w:space="0" w:color="auto"/>
            </w:tcBorders>
            <w:shd w:val="clear" w:color="auto" w:fill="D9D9D9"/>
          </w:tcPr>
          <w:p w14:paraId="21B28BF1" w14:textId="77777777" w:rsidR="00CE6C69" w:rsidRPr="007949FF" w:rsidRDefault="00CE6C69" w:rsidP="00745448">
            <w:pPr>
              <w:rPr>
                <w:rFonts w:ascii="Calibri" w:hAnsi="Calibri" w:cs="Calibri"/>
                <w:b/>
              </w:rPr>
            </w:pPr>
            <w:r w:rsidRPr="007949FF">
              <w:rPr>
                <w:rFonts w:ascii="Calibri" w:hAnsi="Calibri" w:cs="Calibri"/>
                <w:b/>
              </w:rPr>
              <w:t>IDENTIFICADOR CASO DE USO:</w:t>
            </w:r>
          </w:p>
          <w:p w14:paraId="59AF7231" w14:textId="77777777" w:rsidR="00CE6C69" w:rsidRPr="007949FF" w:rsidRDefault="00CE6C69" w:rsidP="00745448">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6</w:t>
            </w:r>
          </w:p>
        </w:tc>
        <w:tc>
          <w:tcPr>
            <w:tcW w:w="4755" w:type="dxa"/>
            <w:gridSpan w:val="2"/>
            <w:shd w:val="clear" w:color="auto" w:fill="D9D9D9"/>
          </w:tcPr>
          <w:p w14:paraId="3ABCB33E" w14:textId="77777777" w:rsidR="00CE6C69" w:rsidRPr="007949FF" w:rsidRDefault="00CE6C69" w:rsidP="00745448">
            <w:pPr>
              <w:rPr>
                <w:rFonts w:ascii="Calibri" w:hAnsi="Calibri" w:cs="Calibri"/>
                <w:b/>
              </w:rPr>
            </w:pPr>
            <w:r w:rsidRPr="007949FF">
              <w:rPr>
                <w:rFonts w:ascii="Calibri" w:hAnsi="Calibri" w:cs="Calibri"/>
                <w:b/>
              </w:rPr>
              <w:t>NOMBRE:</w:t>
            </w:r>
          </w:p>
          <w:p w14:paraId="74352B82" w14:textId="77777777" w:rsidR="00CE6C69" w:rsidRPr="007949FF" w:rsidRDefault="00CE6C69" w:rsidP="00745448">
            <w:pPr>
              <w:rPr>
                <w:rFonts w:ascii="Calibri" w:hAnsi="Calibri" w:cs="Calibri"/>
                <w:b/>
              </w:rPr>
            </w:pPr>
            <w:r w:rsidRPr="00AA2222">
              <w:rPr>
                <w:rFonts w:ascii="Calibri" w:eastAsia="Arial Unicode MS" w:hAnsi="Calibri" w:cs="Calibri"/>
                <w:color w:val="000000" w:themeColor="text1"/>
              </w:rPr>
              <w:t>Registr</w:t>
            </w:r>
            <w:r>
              <w:rPr>
                <w:rFonts w:ascii="Calibri" w:eastAsia="Arial Unicode MS" w:hAnsi="Calibri" w:cs="Calibri"/>
                <w:color w:val="000000" w:themeColor="text1"/>
              </w:rPr>
              <w:t>ar reserva de viaje</w:t>
            </w:r>
          </w:p>
        </w:tc>
      </w:tr>
      <w:tr w:rsidR="00CE6C69" w:rsidRPr="007949FF" w14:paraId="4390CF5D" w14:textId="77777777" w:rsidTr="00745448">
        <w:trPr>
          <w:jc w:val="center"/>
        </w:trPr>
        <w:tc>
          <w:tcPr>
            <w:tcW w:w="6211" w:type="dxa"/>
            <w:gridSpan w:val="3"/>
          </w:tcPr>
          <w:p w14:paraId="5C8715AC" w14:textId="77777777" w:rsidR="00CE6C69" w:rsidRPr="00AA2222" w:rsidRDefault="00CE6C69" w:rsidP="00745448">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sidRPr="00AA2222">
              <w:rPr>
                <w:rFonts w:ascii="Calibri" w:eastAsia="Arial Unicode MS" w:hAnsi="Calibri" w:cs="Calibri"/>
                <w:color w:val="000000" w:themeColor="text1"/>
              </w:rPr>
              <w:t>Baja</w:t>
            </w:r>
          </w:p>
        </w:tc>
        <w:tc>
          <w:tcPr>
            <w:tcW w:w="3173" w:type="dxa"/>
          </w:tcPr>
          <w:p w14:paraId="45575CD2" w14:textId="77777777" w:rsidR="00CE6C69" w:rsidRPr="00AA2222" w:rsidRDefault="00CE6C69" w:rsidP="00745448">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CE6C69" w:rsidRPr="00C87596" w14:paraId="51BA54A3" w14:textId="77777777" w:rsidTr="00745448">
        <w:trPr>
          <w:jc w:val="center"/>
        </w:trPr>
        <w:tc>
          <w:tcPr>
            <w:tcW w:w="9384" w:type="dxa"/>
            <w:gridSpan w:val="4"/>
            <w:vAlign w:val="center"/>
          </w:tcPr>
          <w:p w14:paraId="256FEBEB" w14:textId="77777777" w:rsidR="00CE6C69" w:rsidRPr="00C87596" w:rsidRDefault="00CE6C69" w:rsidP="00745448">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6</w:t>
            </w:r>
          </w:p>
        </w:tc>
      </w:tr>
      <w:tr w:rsidR="00CE6C69" w:rsidRPr="00C87596" w14:paraId="67204D82" w14:textId="77777777" w:rsidTr="00745448">
        <w:trPr>
          <w:jc w:val="center"/>
        </w:trPr>
        <w:tc>
          <w:tcPr>
            <w:tcW w:w="9384" w:type="dxa"/>
            <w:gridSpan w:val="4"/>
            <w:vAlign w:val="center"/>
          </w:tcPr>
          <w:p w14:paraId="744DC8E1" w14:textId="70951290" w:rsidR="00CE6C69" w:rsidRPr="00C87596" w:rsidRDefault="00CE6C69" w:rsidP="00745448">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00D07EF0">
              <w:rPr>
                <w:rFonts w:ascii="Calibri" w:eastAsia="Arial Unicode MS" w:hAnsi="Calibri" w:cs="Calibri"/>
              </w:rPr>
              <w:t>Gerente</w:t>
            </w:r>
          </w:p>
        </w:tc>
      </w:tr>
      <w:tr w:rsidR="00CE6C69" w:rsidRPr="007949FF" w14:paraId="073CECDE" w14:textId="77777777" w:rsidTr="00745448">
        <w:trPr>
          <w:jc w:val="center"/>
        </w:trPr>
        <w:tc>
          <w:tcPr>
            <w:tcW w:w="9384" w:type="dxa"/>
            <w:gridSpan w:val="4"/>
            <w:vAlign w:val="center"/>
          </w:tcPr>
          <w:p w14:paraId="5D4A521C" w14:textId="77777777" w:rsidR="00CE6C69" w:rsidRPr="007949FF" w:rsidRDefault="00CE6C69" w:rsidP="00745448">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CE6C69" w:rsidRPr="007949FF" w14:paraId="0BB9F4E3" w14:textId="77777777" w:rsidTr="00745448">
        <w:trPr>
          <w:jc w:val="center"/>
        </w:trPr>
        <w:tc>
          <w:tcPr>
            <w:tcW w:w="9384" w:type="dxa"/>
            <w:gridSpan w:val="4"/>
            <w:vAlign w:val="center"/>
          </w:tcPr>
          <w:p w14:paraId="4757BB51" w14:textId="77777777" w:rsidR="00CE6C69" w:rsidRPr="00A26496" w:rsidRDefault="00CE6C69" w:rsidP="00745448">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Calibri" w:eastAsia="Arial Unicode MS" w:hAnsi="Calibri" w:cs="Calibri"/>
                <w:i/>
                <w:iCs/>
                <w:color w:val="000000" w:themeColor="text1"/>
              </w:rPr>
              <w:t>Se</w:t>
            </w:r>
            <w:r w:rsidRPr="00A26496">
              <w:rPr>
                <w:rFonts w:ascii="Calibri" w:eastAsia="Arial Unicode MS" w:hAnsi="Calibri" w:cs="Calibri"/>
                <w:i/>
                <w:iCs/>
                <w:color w:val="000000" w:themeColor="text1"/>
              </w:rPr>
              <w:t xml:space="preserve"> registrará la reserva en el sistema con </w:t>
            </w:r>
            <w:r>
              <w:rPr>
                <w:rFonts w:ascii="Calibri" w:eastAsia="Arial Unicode MS" w:hAnsi="Calibri" w:cs="Calibri"/>
                <w:i/>
                <w:iCs/>
                <w:color w:val="000000" w:themeColor="text1"/>
              </w:rPr>
              <w:t>los datos personales del usuario.</w:t>
            </w:r>
          </w:p>
        </w:tc>
      </w:tr>
      <w:tr w:rsidR="00CE6C69" w:rsidRPr="00EF35A7" w14:paraId="05EE4DBA" w14:textId="77777777" w:rsidTr="00745448">
        <w:trPr>
          <w:jc w:val="center"/>
        </w:trPr>
        <w:tc>
          <w:tcPr>
            <w:tcW w:w="9384" w:type="dxa"/>
            <w:gridSpan w:val="4"/>
            <w:tcBorders>
              <w:bottom w:val="single" w:sz="4" w:space="0" w:color="auto"/>
            </w:tcBorders>
          </w:tcPr>
          <w:p w14:paraId="77F44F80" w14:textId="77777777" w:rsidR="00CE6C69" w:rsidRPr="007949FF" w:rsidRDefault="00CE6C69" w:rsidP="00745448">
            <w:pPr>
              <w:rPr>
                <w:rFonts w:ascii="Calibri" w:hAnsi="Calibri" w:cs="Calibri"/>
                <w:b/>
              </w:rPr>
            </w:pPr>
            <w:r>
              <w:rPr>
                <w:rFonts w:ascii="Calibri" w:hAnsi="Calibri" w:cs="Calibri"/>
                <w:b/>
              </w:rPr>
              <w:t>NOTAS</w:t>
            </w:r>
            <w:r w:rsidRPr="007949FF">
              <w:rPr>
                <w:rFonts w:ascii="Calibri" w:hAnsi="Calibri" w:cs="Calibri"/>
                <w:b/>
              </w:rPr>
              <w:t>:</w:t>
            </w:r>
          </w:p>
          <w:p w14:paraId="729AD3B0" w14:textId="77777777" w:rsidR="00CE6C69" w:rsidRPr="00A26496" w:rsidRDefault="00CE6C69">
            <w:pPr>
              <w:pStyle w:val="Prrafodelista"/>
              <w:numPr>
                <w:ilvl w:val="0"/>
                <w:numId w:val="23"/>
              </w:numPr>
              <w:spacing w:after="80"/>
              <w:rPr>
                <w:rFonts w:ascii="Calibri" w:hAnsi="Calibri" w:cs="Calibri"/>
                <w:i/>
                <w:color w:val="000000" w:themeColor="text1"/>
              </w:rPr>
            </w:pPr>
            <w:r w:rsidRPr="00A26496">
              <w:rPr>
                <w:rFonts w:ascii="Calibri" w:hAnsi="Calibri" w:cs="Calibri"/>
                <w:i/>
                <w:color w:val="000000" w:themeColor="text1"/>
              </w:rPr>
              <w:lastRenderedPageBreak/>
              <w:t>El usuario debe ingresar los datos necesarios para validar el registro.</w:t>
            </w:r>
          </w:p>
          <w:p w14:paraId="38B8003F" w14:textId="77777777" w:rsidR="00CE6C69" w:rsidRPr="000B1471" w:rsidRDefault="00CE6C69">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Los campos por ingresar son: nombre</w:t>
            </w:r>
            <w:r>
              <w:rPr>
                <w:rFonts w:ascii="Calibri" w:hAnsi="Calibri" w:cs="Calibri"/>
                <w:i/>
                <w:color w:val="000000" w:themeColor="text1"/>
              </w:rPr>
              <w:t>s</w:t>
            </w:r>
            <w:r w:rsidRPr="00A26496">
              <w:rPr>
                <w:rFonts w:ascii="Calibri" w:hAnsi="Calibri" w:cs="Calibri"/>
                <w:i/>
                <w:color w:val="000000" w:themeColor="text1"/>
              </w:rPr>
              <w:t>, apellido</w:t>
            </w:r>
            <w:r>
              <w:rPr>
                <w:rFonts w:ascii="Calibri" w:hAnsi="Calibri" w:cs="Calibri"/>
                <w:i/>
                <w:color w:val="000000" w:themeColor="text1"/>
              </w:rPr>
              <w:t>s</w:t>
            </w:r>
            <w:r w:rsidRPr="00A26496">
              <w:rPr>
                <w:rFonts w:ascii="Calibri" w:hAnsi="Calibri" w:cs="Calibri"/>
                <w:i/>
                <w:color w:val="000000" w:themeColor="text1"/>
              </w:rPr>
              <w:t xml:space="preserve">, cedula, </w:t>
            </w:r>
            <w:r>
              <w:rPr>
                <w:rFonts w:ascii="Calibri" w:hAnsi="Calibri" w:cs="Calibri"/>
                <w:i/>
                <w:color w:val="000000" w:themeColor="text1"/>
              </w:rPr>
              <w:t>edad,</w:t>
            </w:r>
            <w:r w:rsidRPr="00A26496">
              <w:rPr>
                <w:rFonts w:ascii="Calibri" w:hAnsi="Calibri" w:cs="Calibri"/>
                <w:i/>
                <w:color w:val="000000" w:themeColor="text1"/>
              </w:rPr>
              <w:t xml:space="preserve"> numero de celular, </w:t>
            </w:r>
            <w:r>
              <w:rPr>
                <w:rFonts w:ascii="Calibri" w:hAnsi="Calibri" w:cs="Calibri"/>
                <w:i/>
                <w:color w:val="000000" w:themeColor="text1"/>
              </w:rPr>
              <w:t>dirección domiciliaria</w:t>
            </w:r>
            <w:r w:rsidRPr="00A26496">
              <w:rPr>
                <w:rFonts w:ascii="Calibri" w:hAnsi="Calibri" w:cs="Calibri"/>
                <w:i/>
                <w:color w:val="000000" w:themeColor="text1"/>
              </w:rPr>
              <w:t>, n</w:t>
            </w:r>
            <w:r>
              <w:rPr>
                <w:rFonts w:ascii="Calibri" w:hAnsi="Calibri" w:cs="Calibri"/>
                <w:i/>
                <w:color w:val="000000" w:themeColor="text1"/>
              </w:rPr>
              <w:t>úmero de viajeros</w:t>
            </w:r>
            <w:r w:rsidRPr="00A26496">
              <w:rPr>
                <w:rFonts w:ascii="Calibri" w:hAnsi="Calibri" w:cs="Calibri"/>
                <w:i/>
                <w:color w:val="000000" w:themeColor="text1"/>
              </w:rPr>
              <w:t xml:space="preserve">, </w:t>
            </w:r>
            <w:r>
              <w:rPr>
                <w:rFonts w:ascii="Calibri" w:hAnsi="Calibri" w:cs="Calibri"/>
                <w:i/>
                <w:color w:val="000000" w:themeColor="text1"/>
              </w:rPr>
              <w:t>destino de viaje</w:t>
            </w:r>
            <w:r w:rsidRPr="00A26496">
              <w:rPr>
                <w:rFonts w:ascii="Calibri" w:hAnsi="Calibri" w:cs="Calibri"/>
                <w:i/>
                <w:color w:val="000000" w:themeColor="text1"/>
              </w:rPr>
              <w:t xml:space="preserve">, </w:t>
            </w:r>
            <w:r>
              <w:rPr>
                <w:rFonts w:ascii="Calibri" w:hAnsi="Calibri" w:cs="Calibri"/>
                <w:i/>
                <w:color w:val="000000" w:themeColor="text1"/>
              </w:rPr>
              <w:t>fecha de salida</w:t>
            </w:r>
            <w:r w:rsidRPr="00A26496">
              <w:rPr>
                <w:rFonts w:ascii="Calibri" w:hAnsi="Calibri" w:cs="Calibri"/>
                <w:i/>
                <w:color w:val="000000" w:themeColor="text1"/>
              </w:rPr>
              <w:t xml:space="preserve">, </w:t>
            </w:r>
            <w:r>
              <w:rPr>
                <w:rFonts w:ascii="Calibri" w:hAnsi="Calibri" w:cs="Calibri"/>
                <w:i/>
                <w:color w:val="000000" w:themeColor="text1"/>
              </w:rPr>
              <w:t>fecha de regreso</w:t>
            </w:r>
            <w:r w:rsidRPr="00A26496">
              <w:rPr>
                <w:rFonts w:ascii="Calibri" w:hAnsi="Calibri" w:cs="Calibri"/>
                <w:i/>
                <w:color w:val="000000" w:themeColor="text1"/>
              </w:rPr>
              <w:t>,</w:t>
            </w:r>
            <w:r>
              <w:rPr>
                <w:rFonts w:ascii="Calibri" w:hAnsi="Calibri" w:cs="Calibri"/>
                <w:i/>
                <w:color w:val="000000" w:themeColor="text1"/>
              </w:rPr>
              <w:t xml:space="preserve"> medio de transporte, categoría, tipo de hotel</w:t>
            </w:r>
            <w:r w:rsidRPr="00A26496">
              <w:rPr>
                <w:rFonts w:ascii="Calibri" w:hAnsi="Calibri" w:cs="Calibri"/>
                <w:i/>
                <w:color w:val="000000" w:themeColor="text1"/>
              </w:rPr>
              <w:t xml:space="preserve">. </w:t>
            </w:r>
          </w:p>
        </w:tc>
      </w:tr>
      <w:tr w:rsidR="00CE6C69" w14:paraId="08DF168B" w14:textId="77777777" w:rsidTr="00745448">
        <w:trPr>
          <w:jc w:val="center"/>
        </w:trPr>
        <w:tc>
          <w:tcPr>
            <w:tcW w:w="9384" w:type="dxa"/>
            <w:gridSpan w:val="4"/>
            <w:tcBorders>
              <w:bottom w:val="single" w:sz="4" w:space="0" w:color="auto"/>
            </w:tcBorders>
          </w:tcPr>
          <w:p w14:paraId="22288E12" w14:textId="77777777" w:rsidR="00CE6C69" w:rsidRDefault="00CE6C69" w:rsidP="00745448">
            <w:pPr>
              <w:spacing w:after="80"/>
              <w:rPr>
                <w:rFonts w:ascii="Calibri" w:hAnsi="Calibri" w:cs="Calibri"/>
                <w:b/>
              </w:rPr>
            </w:pPr>
            <w:r w:rsidRPr="00FF34EA">
              <w:rPr>
                <w:rFonts w:ascii="Calibri" w:hAnsi="Calibri" w:cs="Calibri"/>
                <w:b/>
              </w:rPr>
              <w:lastRenderedPageBreak/>
              <w:t>CRITERIOS DE ACEPTACIÓN:</w:t>
            </w:r>
            <w:r>
              <w:rPr>
                <w:rFonts w:ascii="Calibri" w:hAnsi="Calibri" w:cs="Calibri"/>
                <w:b/>
              </w:rPr>
              <w:t xml:space="preserve"> </w:t>
            </w:r>
            <w:r w:rsidRPr="00AB65B6">
              <w:rPr>
                <w:rFonts w:ascii="Calibri" w:eastAsia="Arial Unicode MS" w:hAnsi="Calibri" w:cs="Calibri"/>
                <w:i/>
                <w:color w:val="000000" w:themeColor="text1"/>
              </w:rPr>
              <w:t>El registro de reserva de viaje es exitoso o no.</w:t>
            </w:r>
          </w:p>
        </w:tc>
      </w:tr>
      <w:tr w:rsidR="00CE6C69" w:rsidRPr="00641AE6" w14:paraId="0551CD50" w14:textId="77777777" w:rsidTr="00745448">
        <w:trPr>
          <w:trHeight w:val="345"/>
          <w:jc w:val="center"/>
        </w:trPr>
        <w:tc>
          <w:tcPr>
            <w:tcW w:w="9384" w:type="dxa"/>
            <w:gridSpan w:val="4"/>
            <w:tcBorders>
              <w:bottom w:val="single" w:sz="4" w:space="0" w:color="auto"/>
            </w:tcBorders>
            <w:shd w:val="clear" w:color="auto" w:fill="D9D9D9"/>
          </w:tcPr>
          <w:p w14:paraId="71708957" w14:textId="77777777" w:rsidR="00CE6C69" w:rsidRPr="00641AE6" w:rsidRDefault="00CE6C69" w:rsidP="00745448">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CE6C69" w14:paraId="0A407318" w14:textId="77777777" w:rsidTr="00745448">
        <w:trPr>
          <w:trHeight w:val="1674"/>
          <w:jc w:val="center"/>
        </w:trPr>
        <w:tc>
          <w:tcPr>
            <w:tcW w:w="860" w:type="dxa"/>
            <w:tcBorders>
              <w:bottom w:val="single" w:sz="4" w:space="0" w:color="auto"/>
            </w:tcBorders>
          </w:tcPr>
          <w:p w14:paraId="2E3E2F89" w14:textId="77777777" w:rsidR="00CE6C69" w:rsidRPr="008D7F92" w:rsidRDefault="00CE6C69" w:rsidP="00745448">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-6.1</w:t>
            </w:r>
            <w:r w:rsidRPr="008D7F92">
              <w:rPr>
                <w:rFonts w:ascii="Calibri" w:eastAsia="Arial Unicode MS" w:hAnsi="Calibri" w:cs="Calibri"/>
              </w:rPr>
              <w:t xml:space="preserve">     </w:t>
            </w:r>
          </w:p>
          <w:p w14:paraId="22B25A76" w14:textId="77777777" w:rsidR="00CE6C69" w:rsidRPr="00481B4B" w:rsidRDefault="00CE6C69" w:rsidP="00745448">
            <w:pPr>
              <w:suppressAutoHyphens w:val="0"/>
              <w:autoSpaceDE w:val="0"/>
              <w:autoSpaceDN w:val="0"/>
              <w:adjustRightInd w:val="0"/>
              <w:spacing w:after="80"/>
              <w:ind w:left="360"/>
              <w:rPr>
                <w:rFonts w:ascii="Calibri" w:hAnsi="Calibri" w:cs="Calibri"/>
                <w:color w:val="0000FF"/>
                <w:lang w:eastAsia="es-ES"/>
              </w:rPr>
            </w:pPr>
          </w:p>
        </w:tc>
        <w:tc>
          <w:tcPr>
            <w:tcW w:w="8524" w:type="dxa"/>
            <w:gridSpan w:val="3"/>
            <w:tcBorders>
              <w:bottom w:val="single" w:sz="4" w:space="0" w:color="auto"/>
            </w:tcBorders>
          </w:tcPr>
          <w:p w14:paraId="2F45237B" w14:textId="77777777" w:rsidR="00CE6C69" w:rsidRPr="00202CF1" w:rsidRDefault="00CE6C69"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202CF1">
              <w:rPr>
                <w:rFonts w:ascii="Calibri" w:eastAsia="Arial Unicode MS" w:hAnsi="Calibri" w:cs="Calibri"/>
                <w:i/>
                <w:color w:val="000000" w:themeColor="text1"/>
              </w:rPr>
              <w:t>Reserva de viaje exitosa.</w:t>
            </w:r>
          </w:p>
          <w:p w14:paraId="0A6EEB85" w14:textId="77777777" w:rsidR="00CE6C69" w:rsidRPr="00202CF1" w:rsidRDefault="00CE6C69" w:rsidP="00745448">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5C4E0BE1" w14:textId="77777777" w:rsidR="00CE6C69" w:rsidRPr="00202CF1" w:rsidRDefault="00CE6C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ingreso correctamente todos los datos en los campos requeridos.</w:t>
            </w:r>
          </w:p>
          <w:p w14:paraId="392AAA47" w14:textId="77777777" w:rsidR="00CE6C69" w:rsidRPr="00202CF1" w:rsidRDefault="00CE6C69" w:rsidP="00745448">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34D34314" w14:textId="77777777" w:rsidR="00CE6C69" w:rsidRPr="00202CF1" w:rsidRDefault="00CE6C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reserva el viaje exitosamente en el sistema.</w:t>
            </w:r>
          </w:p>
          <w:p w14:paraId="27C13594" w14:textId="77777777" w:rsidR="00CE6C69" w:rsidRPr="00202CF1" w:rsidRDefault="00CE6C69">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exitoso la reserva.</w:t>
            </w:r>
          </w:p>
          <w:p w14:paraId="3A31240A" w14:textId="77777777" w:rsidR="00CE6C69" w:rsidRPr="000F227C" w:rsidRDefault="00CE6C69">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t xml:space="preserve">Se enviará un mensaje automático al correo electrónico indicando confirmación de la reserva de vuelo. </w:t>
            </w:r>
          </w:p>
        </w:tc>
      </w:tr>
      <w:tr w:rsidR="00CE6C69" w14:paraId="724E1C5B" w14:textId="77777777" w:rsidTr="00745448">
        <w:trPr>
          <w:trHeight w:val="1674"/>
          <w:jc w:val="center"/>
        </w:trPr>
        <w:tc>
          <w:tcPr>
            <w:tcW w:w="860" w:type="dxa"/>
          </w:tcPr>
          <w:p w14:paraId="658C22ED" w14:textId="77777777" w:rsidR="00CE6C69" w:rsidRPr="008D7F92" w:rsidRDefault="00CE6C69"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-6.2</w:t>
            </w:r>
            <w:r w:rsidRPr="008D7F92">
              <w:rPr>
                <w:rFonts w:ascii="Calibri" w:eastAsia="Arial Unicode MS" w:hAnsi="Calibri" w:cs="Calibri"/>
              </w:rPr>
              <w:t xml:space="preserve">     </w:t>
            </w:r>
          </w:p>
          <w:p w14:paraId="4C24DBAD" w14:textId="77777777" w:rsidR="00CE6C69" w:rsidRPr="00481B4B" w:rsidRDefault="00CE6C69" w:rsidP="00745448">
            <w:pPr>
              <w:suppressAutoHyphens w:val="0"/>
              <w:autoSpaceDE w:val="0"/>
              <w:autoSpaceDN w:val="0"/>
              <w:adjustRightInd w:val="0"/>
              <w:ind w:left="360"/>
              <w:rPr>
                <w:rFonts w:ascii="Calibri" w:hAnsi="Calibri" w:cs="Calibri"/>
                <w:color w:val="0000FF"/>
                <w:lang w:eastAsia="es-ES"/>
              </w:rPr>
            </w:pPr>
          </w:p>
        </w:tc>
        <w:tc>
          <w:tcPr>
            <w:tcW w:w="8524" w:type="dxa"/>
            <w:gridSpan w:val="3"/>
          </w:tcPr>
          <w:p w14:paraId="3D0C662C" w14:textId="77777777" w:rsidR="00CE6C69" w:rsidRPr="00E91204" w:rsidRDefault="00CE6C69"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sidRPr="00E91204">
              <w:rPr>
                <w:rFonts w:ascii="Calibri" w:eastAsia="Arial Unicode MS" w:hAnsi="Calibri" w:cs="Calibri"/>
                <w:i/>
                <w:color w:val="000000" w:themeColor="text1"/>
              </w:rPr>
              <w:t>Reserva de viaje no exitosa por ingreso de datos no valido.</w:t>
            </w:r>
          </w:p>
          <w:p w14:paraId="1FB87629" w14:textId="77777777" w:rsidR="00CE6C69" w:rsidRPr="00E91204" w:rsidRDefault="00CE6C69" w:rsidP="00745448">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0299C403" w14:textId="77777777" w:rsidR="00CE6C69" w:rsidRPr="00E91204" w:rsidRDefault="00CE6C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Se ingresó mal algún campo requerido para la reserva.</w:t>
            </w:r>
          </w:p>
          <w:p w14:paraId="600154A5" w14:textId="31022585" w:rsidR="00CE6C69" w:rsidRPr="00E91204" w:rsidRDefault="00CE6C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w:t>
            </w:r>
            <w:r>
              <w:rPr>
                <w:rFonts w:ascii="Calibri" w:eastAsia="Arial Unicode MS" w:hAnsi="Calibri" w:cs="Calibri"/>
                <w:i/>
                <w:color w:val="000000" w:themeColor="text1"/>
              </w:rPr>
              <w:t>é</w:t>
            </w:r>
            <w:r w:rsidRPr="00E91204">
              <w:rPr>
                <w:rFonts w:ascii="Calibri" w:eastAsia="Arial Unicode MS" w:hAnsi="Calibri" w:cs="Calibri"/>
                <w:i/>
                <w:color w:val="000000" w:themeColor="text1"/>
              </w:rPr>
              <w:t>dula escrito está incompleto.</w:t>
            </w:r>
          </w:p>
          <w:p w14:paraId="2E192891" w14:textId="77777777" w:rsidR="00CE6C69" w:rsidRPr="00E91204" w:rsidRDefault="00CE6C69" w:rsidP="00745448">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16361F5D" w14:textId="77777777" w:rsidR="00CE6C69" w:rsidRPr="00E91204" w:rsidRDefault="00CE6C69">
            <w:pPr>
              <w:pStyle w:val="Prrafodelista"/>
              <w:numPr>
                <w:ilvl w:val="0"/>
                <w:numId w:val="22"/>
              </w:numPr>
              <w:autoSpaceDE w:val="0"/>
              <w:autoSpaceDN w:val="0"/>
              <w:adjustRightInd w:val="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La reserva de viaje no puede registrarse exitosamente </w:t>
            </w:r>
          </w:p>
          <w:p w14:paraId="355E00B6" w14:textId="77777777" w:rsidR="00CE6C69" w:rsidRPr="006D393B" w:rsidRDefault="00CE6C69">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 sistema le indicará el error para que se corrija.</w:t>
            </w:r>
          </w:p>
        </w:tc>
      </w:tr>
      <w:tr w:rsidR="00CE6C69" w14:paraId="10B3D43A" w14:textId="77777777" w:rsidTr="00745448">
        <w:trPr>
          <w:trHeight w:val="1674"/>
          <w:jc w:val="center"/>
        </w:trPr>
        <w:tc>
          <w:tcPr>
            <w:tcW w:w="860" w:type="dxa"/>
          </w:tcPr>
          <w:p w14:paraId="39A2D1E2" w14:textId="77777777" w:rsidR="00CE6C69" w:rsidRPr="008D7F92" w:rsidRDefault="00CE6C69"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-6.3</w:t>
            </w:r>
            <w:r w:rsidRPr="008D7F92">
              <w:rPr>
                <w:rFonts w:ascii="Calibri" w:eastAsia="Arial Unicode MS" w:hAnsi="Calibri" w:cs="Calibri"/>
              </w:rPr>
              <w:t xml:space="preserve">     </w:t>
            </w:r>
          </w:p>
          <w:p w14:paraId="365AAAA3" w14:textId="77777777" w:rsidR="00CE6C69" w:rsidRPr="008D7F92" w:rsidRDefault="00CE6C69" w:rsidP="00745448">
            <w:pPr>
              <w:autoSpaceDE w:val="0"/>
              <w:autoSpaceDN w:val="0"/>
              <w:adjustRightInd w:val="0"/>
              <w:rPr>
                <w:rFonts w:ascii="Calibri" w:eastAsia="Arial Unicode MS" w:hAnsi="Calibri" w:cs="Calibri"/>
              </w:rPr>
            </w:pPr>
          </w:p>
        </w:tc>
        <w:tc>
          <w:tcPr>
            <w:tcW w:w="8524" w:type="dxa"/>
            <w:gridSpan w:val="3"/>
          </w:tcPr>
          <w:p w14:paraId="4F50F965" w14:textId="77777777" w:rsidR="00CE6C69" w:rsidRPr="005443C8" w:rsidRDefault="00CE6C69" w:rsidP="00745448">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5443C8">
              <w:rPr>
                <w:rFonts w:ascii="Calibri" w:eastAsia="Arial Unicode MS" w:hAnsi="Calibri" w:cs="Calibri"/>
                <w:i/>
                <w:color w:val="000000" w:themeColor="text1"/>
              </w:rPr>
              <w:t>Reserva de viaje no exitosa por existencia igualdad de datos.</w:t>
            </w:r>
          </w:p>
          <w:p w14:paraId="707C6AC9" w14:textId="77777777" w:rsidR="00CE6C69" w:rsidRPr="005443C8" w:rsidRDefault="00CE6C69" w:rsidP="00745448">
            <w:pPr>
              <w:autoSpaceDE w:val="0"/>
              <w:autoSpaceDN w:val="0"/>
              <w:adjustRightInd w:val="0"/>
              <w:rPr>
                <w:rFonts w:ascii="Calibri" w:eastAsia="Arial Unicode MS" w:hAnsi="Calibri" w:cs="Calibri"/>
                <w:i/>
                <w:color w:val="000000" w:themeColor="text1"/>
              </w:rPr>
            </w:pPr>
            <w:r w:rsidRPr="005443C8">
              <w:rPr>
                <w:rFonts w:ascii="Calibri" w:hAnsi="Calibri" w:cs="Calibri"/>
                <w:b/>
                <w:bCs/>
                <w:color w:val="000000" w:themeColor="text1"/>
              </w:rPr>
              <w:t>SUPOSICIONES/ASUNCIONES</w:t>
            </w:r>
            <w:r w:rsidRPr="005443C8">
              <w:rPr>
                <w:rFonts w:ascii="Calibri" w:eastAsia="Arial Unicode MS" w:hAnsi="Calibri" w:cs="Calibri"/>
                <w:i/>
                <w:color w:val="000000" w:themeColor="text1"/>
              </w:rPr>
              <w:t xml:space="preserve">: </w:t>
            </w:r>
          </w:p>
          <w:p w14:paraId="70198BB7" w14:textId="77777777" w:rsidR="00CE6C69" w:rsidRPr="005443C8" w:rsidRDefault="00CE6C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Se ha creado una reservación con anterioridad utilizando los mismos datos.</w:t>
            </w:r>
          </w:p>
          <w:p w14:paraId="1F11DE7F" w14:textId="77777777" w:rsidR="00CE6C69" w:rsidRPr="005443C8" w:rsidRDefault="00CE6C69" w:rsidP="00745448">
            <w:pPr>
              <w:autoSpaceDE w:val="0"/>
              <w:autoSpaceDN w:val="0"/>
              <w:adjustRightInd w:val="0"/>
              <w:rPr>
                <w:rFonts w:ascii="Calibri" w:eastAsia="Arial Unicode MS" w:hAnsi="Calibri" w:cs="Calibri"/>
                <w:i/>
                <w:color w:val="000000" w:themeColor="text1"/>
              </w:rPr>
            </w:pPr>
            <w:r w:rsidRPr="005443C8">
              <w:rPr>
                <w:rFonts w:ascii="Calibri" w:hAnsi="Calibri" w:cs="Calibri"/>
                <w:b/>
                <w:color w:val="000000" w:themeColor="text1"/>
              </w:rPr>
              <w:t>RESULTADOS:</w:t>
            </w:r>
            <w:r w:rsidRPr="005443C8">
              <w:rPr>
                <w:rFonts w:ascii="Calibri" w:eastAsia="Arial Unicode MS" w:hAnsi="Calibri" w:cs="Calibri"/>
                <w:i/>
                <w:color w:val="000000" w:themeColor="text1"/>
              </w:rPr>
              <w:t xml:space="preserve"> </w:t>
            </w:r>
          </w:p>
          <w:p w14:paraId="0B918116" w14:textId="77777777" w:rsidR="00CE6C69" w:rsidRPr="005443C8" w:rsidRDefault="00CE6C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El usuario no puede realizar una nueva reservación en el sistema con los mismos datos.</w:t>
            </w:r>
          </w:p>
          <w:p w14:paraId="6811DF63" w14:textId="77777777" w:rsidR="00CE6C69" w:rsidRPr="00C052B1" w:rsidRDefault="00CE6C69">
            <w:pPr>
              <w:pStyle w:val="Prrafodelista"/>
              <w:numPr>
                <w:ilvl w:val="0"/>
                <w:numId w:val="22"/>
              </w:numPr>
              <w:autoSpaceDE w:val="0"/>
              <w:autoSpaceDN w:val="0"/>
              <w:adjustRightInd w:val="0"/>
              <w:spacing w:after="120"/>
              <w:rPr>
                <w:rFonts w:ascii="Calibri" w:eastAsia="Arial Unicode MS" w:hAnsi="Calibri" w:cs="Calibri"/>
                <w:i/>
                <w:color w:val="0000FF"/>
              </w:rPr>
            </w:pPr>
            <w:r w:rsidRPr="005443C8">
              <w:rPr>
                <w:rFonts w:ascii="Calibri" w:eastAsia="Arial Unicode MS" w:hAnsi="Calibri" w:cs="Calibri"/>
                <w:i/>
                <w:color w:val="000000" w:themeColor="text1"/>
              </w:rPr>
              <w:t>Se muestra un mensaje en pantalla indicando la existencia de una reservación con esos datos.</w:t>
            </w:r>
          </w:p>
        </w:tc>
      </w:tr>
    </w:tbl>
    <w:p w14:paraId="007EF7B8" w14:textId="21F1FB7A" w:rsidR="000E0F9F" w:rsidRDefault="000E0F9F"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0"/>
        <w:gridCol w:w="3769"/>
        <w:gridCol w:w="1582"/>
        <w:gridCol w:w="3173"/>
      </w:tblGrid>
      <w:tr w:rsidR="000E0F9F" w:rsidRPr="007949FF" w14:paraId="3AC6373E" w14:textId="77777777" w:rsidTr="00745448">
        <w:trPr>
          <w:tblHeader/>
          <w:jc w:val="center"/>
        </w:trPr>
        <w:tc>
          <w:tcPr>
            <w:tcW w:w="4629" w:type="dxa"/>
            <w:gridSpan w:val="2"/>
            <w:tcBorders>
              <w:bottom w:val="single" w:sz="4" w:space="0" w:color="auto"/>
            </w:tcBorders>
            <w:shd w:val="clear" w:color="auto" w:fill="D9D9D9"/>
          </w:tcPr>
          <w:p w14:paraId="4B4F79B5" w14:textId="77777777" w:rsidR="000E0F9F" w:rsidRPr="00E91204" w:rsidRDefault="000E0F9F" w:rsidP="00745448">
            <w:pPr>
              <w:rPr>
                <w:rFonts w:ascii="Calibri" w:hAnsi="Calibri" w:cs="Calibri"/>
                <w:b/>
                <w:color w:val="000000" w:themeColor="text1"/>
              </w:rPr>
            </w:pPr>
            <w:r w:rsidRPr="00E91204">
              <w:rPr>
                <w:rFonts w:ascii="Calibri" w:hAnsi="Calibri" w:cs="Calibri"/>
                <w:b/>
                <w:color w:val="000000" w:themeColor="text1"/>
              </w:rPr>
              <w:t>IDENTIFICADOR CASO DE USO:</w:t>
            </w:r>
          </w:p>
          <w:p w14:paraId="42FCFB68" w14:textId="77777777" w:rsidR="000E0F9F" w:rsidRPr="00E91204" w:rsidRDefault="000E0F9F" w:rsidP="00745448">
            <w:pPr>
              <w:spacing w:after="120"/>
              <w:rPr>
                <w:rFonts w:ascii="Calibri" w:hAnsi="Calibri" w:cs="Calibri"/>
                <w:b/>
                <w:color w:val="000000" w:themeColor="text1"/>
              </w:rPr>
            </w:pPr>
            <w:r w:rsidRPr="00E91204">
              <w:rPr>
                <w:rFonts w:ascii="Calibri" w:eastAsia="Arial Unicode MS" w:hAnsi="Calibri" w:cs="Calibri"/>
                <w:b/>
                <w:bCs/>
                <w:color w:val="000000" w:themeColor="text1"/>
              </w:rPr>
              <w:t>CU-</w:t>
            </w:r>
            <w:r>
              <w:rPr>
                <w:rFonts w:ascii="Calibri" w:eastAsia="Arial Unicode MS" w:hAnsi="Calibri" w:cs="Calibri"/>
                <w:b/>
                <w:bCs/>
                <w:color w:val="000000" w:themeColor="text1"/>
              </w:rPr>
              <w:t>7</w:t>
            </w:r>
          </w:p>
        </w:tc>
        <w:tc>
          <w:tcPr>
            <w:tcW w:w="4755" w:type="dxa"/>
            <w:gridSpan w:val="2"/>
            <w:shd w:val="clear" w:color="auto" w:fill="D9D9D9"/>
          </w:tcPr>
          <w:p w14:paraId="7E4598C6" w14:textId="77777777" w:rsidR="000E0F9F" w:rsidRPr="00E91204" w:rsidRDefault="000E0F9F" w:rsidP="00745448">
            <w:pPr>
              <w:rPr>
                <w:rFonts w:ascii="Calibri" w:hAnsi="Calibri" w:cs="Calibri"/>
                <w:b/>
                <w:color w:val="000000" w:themeColor="text1"/>
              </w:rPr>
            </w:pPr>
            <w:r w:rsidRPr="00E91204">
              <w:rPr>
                <w:rFonts w:ascii="Calibri" w:hAnsi="Calibri" w:cs="Calibri"/>
                <w:b/>
                <w:color w:val="000000" w:themeColor="text1"/>
              </w:rPr>
              <w:t>NOMBRE:</w:t>
            </w:r>
          </w:p>
          <w:p w14:paraId="4F02D585" w14:textId="77777777" w:rsidR="000E0F9F" w:rsidRPr="00E91204" w:rsidRDefault="000E0F9F" w:rsidP="00745448">
            <w:pPr>
              <w:rPr>
                <w:rFonts w:ascii="Calibri" w:hAnsi="Calibri" w:cs="Calibri"/>
                <w:b/>
                <w:color w:val="000000" w:themeColor="text1"/>
              </w:rPr>
            </w:pPr>
            <w:r w:rsidRPr="00E91204">
              <w:rPr>
                <w:rFonts w:ascii="Calibri" w:eastAsia="Arial Unicode MS" w:hAnsi="Calibri" w:cs="Calibri"/>
                <w:color w:val="000000" w:themeColor="text1"/>
              </w:rPr>
              <w:t>Consultar reserva de viaje</w:t>
            </w:r>
          </w:p>
        </w:tc>
      </w:tr>
      <w:tr w:rsidR="000E0F9F" w:rsidRPr="007949FF" w14:paraId="04362F81" w14:textId="77777777" w:rsidTr="00745448">
        <w:trPr>
          <w:jc w:val="center"/>
        </w:trPr>
        <w:tc>
          <w:tcPr>
            <w:tcW w:w="6211" w:type="dxa"/>
            <w:gridSpan w:val="3"/>
          </w:tcPr>
          <w:p w14:paraId="61421CE3" w14:textId="77777777" w:rsidR="000E0F9F" w:rsidRPr="00E91204" w:rsidRDefault="000E0F9F" w:rsidP="00745448">
            <w:pPr>
              <w:spacing w:after="80"/>
              <w:jc w:val="both"/>
              <w:rPr>
                <w:rFonts w:ascii="Calibri" w:hAnsi="Calibri" w:cs="Calibri"/>
                <w:b/>
                <w:color w:val="000000" w:themeColor="text1"/>
              </w:rPr>
            </w:pPr>
            <w:r w:rsidRPr="00E91204">
              <w:rPr>
                <w:rFonts w:ascii="Calibri" w:hAnsi="Calibri" w:cs="Calibri"/>
                <w:b/>
                <w:color w:val="000000" w:themeColor="text1"/>
              </w:rPr>
              <w:t xml:space="preserve">COMPLEJIDAD: </w:t>
            </w:r>
            <w:r w:rsidRPr="00E91204">
              <w:rPr>
                <w:rFonts w:ascii="Calibri" w:eastAsia="Arial Unicode MS" w:hAnsi="Calibri" w:cs="Calibri"/>
                <w:color w:val="000000" w:themeColor="text1"/>
              </w:rPr>
              <w:t>Media</w:t>
            </w:r>
          </w:p>
        </w:tc>
        <w:tc>
          <w:tcPr>
            <w:tcW w:w="3173" w:type="dxa"/>
          </w:tcPr>
          <w:p w14:paraId="405B28BA" w14:textId="77777777" w:rsidR="000E0F9F" w:rsidRPr="00E91204" w:rsidRDefault="000E0F9F" w:rsidP="00745448">
            <w:pPr>
              <w:spacing w:after="80"/>
              <w:rPr>
                <w:rFonts w:ascii="Calibri" w:hAnsi="Calibri" w:cs="Calibri"/>
                <w:b/>
                <w:color w:val="000000" w:themeColor="text1"/>
              </w:rPr>
            </w:pPr>
            <w:r w:rsidRPr="00E91204">
              <w:rPr>
                <w:rFonts w:ascii="Calibri" w:hAnsi="Calibri" w:cs="Calibri"/>
                <w:b/>
                <w:color w:val="000000" w:themeColor="text1"/>
              </w:rPr>
              <w:t xml:space="preserve">PRIORIDAD: </w:t>
            </w:r>
            <w:r w:rsidRPr="00E91204">
              <w:rPr>
                <w:rFonts w:ascii="Calibri" w:eastAsia="Arial Unicode MS" w:hAnsi="Calibri" w:cs="Calibri"/>
                <w:color w:val="000000" w:themeColor="text1"/>
              </w:rPr>
              <w:t>Alta</w:t>
            </w:r>
          </w:p>
        </w:tc>
      </w:tr>
      <w:tr w:rsidR="000E0F9F" w:rsidRPr="00C87596" w14:paraId="19529173" w14:textId="77777777" w:rsidTr="00745448">
        <w:trPr>
          <w:jc w:val="center"/>
        </w:trPr>
        <w:tc>
          <w:tcPr>
            <w:tcW w:w="9384" w:type="dxa"/>
            <w:gridSpan w:val="4"/>
            <w:vAlign w:val="center"/>
          </w:tcPr>
          <w:p w14:paraId="2DC929BA" w14:textId="77777777" w:rsidR="000E0F9F" w:rsidRPr="00E91204" w:rsidRDefault="000E0F9F" w:rsidP="00745448">
            <w:pPr>
              <w:spacing w:after="80"/>
              <w:jc w:val="both"/>
              <w:rPr>
                <w:rFonts w:ascii="Calibri" w:hAnsi="Calibri" w:cs="Calibri"/>
                <w:i/>
                <w:color w:val="000000" w:themeColor="text1"/>
                <w:lang w:eastAsia="es-ES"/>
              </w:rPr>
            </w:pPr>
            <w:r w:rsidRPr="00E91204">
              <w:rPr>
                <w:rFonts w:ascii="Calibri" w:hAnsi="Calibri" w:cs="Calibri"/>
                <w:b/>
                <w:color w:val="000000" w:themeColor="text1"/>
              </w:rPr>
              <w:t xml:space="preserve">REQUERIMIENTO FUNCIONAL ASOCIADO: </w:t>
            </w:r>
            <w:r w:rsidRPr="00E91204">
              <w:rPr>
                <w:rFonts w:ascii="Calibri" w:eastAsia="Arial Unicode MS" w:hAnsi="Calibri" w:cs="Calibri"/>
                <w:color w:val="000000" w:themeColor="text1"/>
              </w:rPr>
              <w:t>RF-</w:t>
            </w:r>
            <w:r>
              <w:rPr>
                <w:rFonts w:ascii="Calibri" w:eastAsia="Arial Unicode MS" w:hAnsi="Calibri" w:cs="Calibri"/>
                <w:color w:val="000000" w:themeColor="text1"/>
              </w:rPr>
              <w:t>7</w:t>
            </w:r>
          </w:p>
        </w:tc>
      </w:tr>
      <w:tr w:rsidR="000E0F9F" w:rsidRPr="00C87596" w14:paraId="6E67E33A" w14:textId="77777777" w:rsidTr="00745448">
        <w:trPr>
          <w:jc w:val="center"/>
        </w:trPr>
        <w:tc>
          <w:tcPr>
            <w:tcW w:w="9384" w:type="dxa"/>
            <w:gridSpan w:val="4"/>
            <w:vAlign w:val="center"/>
          </w:tcPr>
          <w:p w14:paraId="0FA2AA31" w14:textId="77777777" w:rsidR="000E0F9F" w:rsidRPr="00F23E5C" w:rsidRDefault="000E0F9F" w:rsidP="00745448">
            <w:pPr>
              <w:spacing w:after="80"/>
              <w:rPr>
                <w:rFonts w:ascii="Calibri" w:hAnsi="Calibri" w:cs="Calibri"/>
                <w:i/>
                <w:color w:val="000000" w:themeColor="text1"/>
              </w:rPr>
            </w:pPr>
            <w:r w:rsidRPr="00F23E5C">
              <w:rPr>
                <w:rFonts w:ascii="Calibri" w:hAnsi="Calibri" w:cs="Calibri"/>
                <w:b/>
                <w:color w:val="000000" w:themeColor="text1"/>
              </w:rPr>
              <w:t xml:space="preserve">ACTORES: </w:t>
            </w:r>
            <w:r w:rsidRPr="00F23E5C">
              <w:rPr>
                <w:rFonts w:ascii="Calibri" w:eastAsia="Arial Unicode MS" w:hAnsi="Calibri" w:cs="Calibri"/>
                <w:color w:val="000000" w:themeColor="text1"/>
              </w:rPr>
              <w:t>Usuario</w:t>
            </w:r>
          </w:p>
        </w:tc>
      </w:tr>
      <w:tr w:rsidR="000E0F9F" w:rsidRPr="007949FF" w14:paraId="697256A8" w14:textId="77777777" w:rsidTr="00745448">
        <w:trPr>
          <w:jc w:val="center"/>
        </w:trPr>
        <w:tc>
          <w:tcPr>
            <w:tcW w:w="9384" w:type="dxa"/>
            <w:gridSpan w:val="4"/>
            <w:vAlign w:val="center"/>
          </w:tcPr>
          <w:p w14:paraId="22852893" w14:textId="77777777" w:rsidR="000E0F9F" w:rsidRPr="00F23E5C" w:rsidRDefault="000E0F9F" w:rsidP="00745448">
            <w:pPr>
              <w:spacing w:after="80"/>
              <w:rPr>
                <w:rFonts w:ascii="Calibri" w:hAnsi="Calibri" w:cs="Calibri"/>
                <w:b/>
                <w:color w:val="000000" w:themeColor="text1"/>
              </w:rPr>
            </w:pPr>
            <w:r w:rsidRPr="00F23E5C">
              <w:rPr>
                <w:rFonts w:ascii="Calibri" w:hAnsi="Calibri" w:cs="Calibri"/>
                <w:b/>
                <w:color w:val="000000" w:themeColor="text1"/>
              </w:rPr>
              <w:t xml:space="preserve">CASOS DE USO ASOCIADOS: </w:t>
            </w:r>
            <w:r w:rsidRPr="00F23E5C">
              <w:rPr>
                <w:rFonts w:ascii="Calibri" w:eastAsia="Arial Unicode MS" w:hAnsi="Calibri" w:cs="Calibri"/>
                <w:color w:val="000000" w:themeColor="text1"/>
              </w:rPr>
              <w:t>CU-1</w:t>
            </w:r>
          </w:p>
        </w:tc>
      </w:tr>
      <w:tr w:rsidR="000E0F9F" w:rsidRPr="007949FF" w14:paraId="7F675FAA" w14:textId="77777777" w:rsidTr="00745448">
        <w:trPr>
          <w:jc w:val="center"/>
        </w:trPr>
        <w:tc>
          <w:tcPr>
            <w:tcW w:w="9384" w:type="dxa"/>
            <w:gridSpan w:val="4"/>
            <w:vAlign w:val="center"/>
          </w:tcPr>
          <w:p w14:paraId="62736144" w14:textId="77777777" w:rsidR="000E0F9F" w:rsidRPr="00F23E5C" w:rsidRDefault="000E0F9F" w:rsidP="00745448">
            <w:pPr>
              <w:spacing w:after="80"/>
              <w:rPr>
                <w:rFonts w:ascii="Calibri" w:hAnsi="Calibri" w:cs="Calibri"/>
                <w:b/>
                <w:color w:val="000000" w:themeColor="text1"/>
              </w:rPr>
            </w:pPr>
            <w:r w:rsidRPr="00F23E5C">
              <w:rPr>
                <w:rFonts w:ascii="Calibri" w:hAnsi="Calibri" w:cs="Calibri"/>
                <w:b/>
                <w:color w:val="000000" w:themeColor="text1"/>
              </w:rPr>
              <w:t>DESCRIPCIÓN:</w:t>
            </w:r>
            <w:r w:rsidRPr="00F23E5C">
              <w:rPr>
                <w:rFonts w:ascii="Calibri" w:hAnsi="Calibri" w:cs="Calibri"/>
                <w:color w:val="000000" w:themeColor="text1"/>
                <w:lang w:eastAsia="es-ES"/>
              </w:rPr>
              <w:t xml:space="preserve"> </w:t>
            </w:r>
            <w:r w:rsidRPr="00F23E5C">
              <w:rPr>
                <w:rFonts w:ascii="Calibri" w:eastAsia="Arial Unicode MS" w:hAnsi="Calibri" w:cs="Calibri"/>
                <w:i/>
                <w:iCs/>
                <w:color w:val="000000" w:themeColor="text1"/>
              </w:rPr>
              <w:t>El usuario podrá consultar su reserva de viaje.</w:t>
            </w:r>
          </w:p>
        </w:tc>
      </w:tr>
      <w:tr w:rsidR="000E0F9F" w:rsidRPr="00EF35A7" w14:paraId="469D88FF" w14:textId="77777777" w:rsidTr="00745448">
        <w:trPr>
          <w:jc w:val="center"/>
        </w:trPr>
        <w:tc>
          <w:tcPr>
            <w:tcW w:w="9384" w:type="dxa"/>
            <w:gridSpan w:val="4"/>
            <w:tcBorders>
              <w:bottom w:val="single" w:sz="4" w:space="0" w:color="auto"/>
            </w:tcBorders>
          </w:tcPr>
          <w:p w14:paraId="3BCE0787" w14:textId="77777777" w:rsidR="000E0F9F" w:rsidRPr="007949FF" w:rsidRDefault="000E0F9F" w:rsidP="00745448">
            <w:pPr>
              <w:rPr>
                <w:rFonts w:ascii="Calibri" w:hAnsi="Calibri" w:cs="Calibri"/>
                <w:b/>
              </w:rPr>
            </w:pPr>
            <w:r>
              <w:rPr>
                <w:rFonts w:ascii="Calibri" w:hAnsi="Calibri" w:cs="Calibri"/>
                <w:b/>
              </w:rPr>
              <w:t>NOTAS</w:t>
            </w:r>
            <w:r w:rsidRPr="007949FF">
              <w:rPr>
                <w:rFonts w:ascii="Calibri" w:hAnsi="Calibri" w:cs="Calibri"/>
                <w:b/>
              </w:rPr>
              <w:t>:</w:t>
            </w:r>
          </w:p>
          <w:p w14:paraId="6A0388CD" w14:textId="77777777" w:rsidR="000E0F9F" w:rsidRPr="00F23E5C" w:rsidRDefault="000E0F9F">
            <w:pPr>
              <w:pStyle w:val="Prrafodelista"/>
              <w:numPr>
                <w:ilvl w:val="0"/>
                <w:numId w:val="23"/>
              </w:numPr>
              <w:spacing w:after="80"/>
              <w:rPr>
                <w:rFonts w:ascii="Calibri" w:hAnsi="Calibri" w:cs="Calibri"/>
                <w:i/>
                <w:color w:val="000000" w:themeColor="text1"/>
              </w:rPr>
            </w:pPr>
            <w:r w:rsidRPr="00F23E5C">
              <w:rPr>
                <w:rFonts w:ascii="Calibri" w:hAnsi="Calibri" w:cs="Calibri"/>
                <w:i/>
                <w:color w:val="000000" w:themeColor="text1"/>
              </w:rPr>
              <w:lastRenderedPageBreak/>
              <w:t xml:space="preserve">El usuario debe ingresar los datos necesarios para </w:t>
            </w:r>
            <w:r>
              <w:rPr>
                <w:rFonts w:ascii="Calibri" w:hAnsi="Calibri" w:cs="Calibri"/>
                <w:i/>
                <w:color w:val="000000" w:themeColor="text1"/>
              </w:rPr>
              <w:t>consultar su reserva de viaje</w:t>
            </w:r>
            <w:r w:rsidRPr="00F23E5C">
              <w:rPr>
                <w:rFonts w:ascii="Calibri" w:hAnsi="Calibri" w:cs="Calibri"/>
                <w:i/>
                <w:color w:val="000000" w:themeColor="text1"/>
              </w:rPr>
              <w:t>.</w:t>
            </w:r>
          </w:p>
          <w:p w14:paraId="24A41A9C" w14:textId="77777777" w:rsidR="000E0F9F" w:rsidRPr="000B1471" w:rsidRDefault="000E0F9F">
            <w:pPr>
              <w:pStyle w:val="Prrafodelista"/>
              <w:numPr>
                <w:ilvl w:val="0"/>
                <w:numId w:val="23"/>
              </w:numPr>
              <w:spacing w:after="80"/>
              <w:rPr>
                <w:rFonts w:ascii="Calibri" w:hAnsi="Calibri" w:cs="Calibri"/>
                <w:i/>
                <w:color w:val="0000FF"/>
              </w:rPr>
            </w:pPr>
            <w:r w:rsidRPr="00F23E5C">
              <w:rPr>
                <w:rFonts w:ascii="Calibri" w:hAnsi="Calibri" w:cs="Calibri"/>
                <w:i/>
                <w:color w:val="000000" w:themeColor="text1"/>
              </w:rPr>
              <w:t xml:space="preserve">Los campos </w:t>
            </w:r>
            <w:r>
              <w:rPr>
                <w:rFonts w:ascii="Calibri" w:hAnsi="Calibri" w:cs="Calibri"/>
                <w:i/>
                <w:color w:val="000000" w:themeColor="text1"/>
              </w:rPr>
              <w:t>que se visualizarán</w:t>
            </w:r>
            <w:r w:rsidRPr="00F23E5C">
              <w:rPr>
                <w:rFonts w:ascii="Calibri" w:hAnsi="Calibri" w:cs="Calibri"/>
                <w:i/>
                <w:color w:val="000000" w:themeColor="text1"/>
              </w:rPr>
              <w:t xml:space="preserve"> son: nombre, apellido, destino, fecha de vuelo, jornada, horario, fecha de asignación. </w:t>
            </w:r>
          </w:p>
        </w:tc>
      </w:tr>
      <w:tr w:rsidR="000E0F9F" w14:paraId="465AA68E" w14:textId="77777777" w:rsidTr="00745448">
        <w:trPr>
          <w:jc w:val="center"/>
        </w:trPr>
        <w:tc>
          <w:tcPr>
            <w:tcW w:w="9384" w:type="dxa"/>
            <w:gridSpan w:val="4"/>
            <w:tcBorders>
              <w:bottom w:val="single" w:sz="4" w:space="0" w:color="auto"/>
            </w:tcBorders>
          </w:tcPr>
          <w:p w14:paraId="249D6C90" w14:textId="77777777" w:rsidR="000E0F9F" w:rsidRPr="00F23E5C" w:rsidRDefault="000E0F9F" w:rsidP="00745448">
            <w:pPr>
              <w:spacing w:after="80"/>
              <w:rPr>
                <w:rFonts w:ascii="Calibri" w:hAnsi="Calibri" w:cs="Calibri"/>
                <w:b/>
                <w:color w:val="000000" w:themeColor="text1"/>
              </w:rPr>
            </w:pPr>
            <w:r w:rsidRPr="00F23E5C">
              <w:rPr>
                <w:rFonts w:ascii="Calibri" w:hAnsi="Calibri" w:cs="Calibri"/>
                <w:b/>
                <w:color w:val="000000" w:themeColor="text1"/>
              </w:rPr>
              <w:lastRenderedPageBreak/>
              <w:t xml:space="preserve">CRITERIOS DE ACEPTACIÓN: </w:t>
            </w:r>
            <w:r w:rsidRPr="00F23E5C">
              <w:rPr>
                <w:rFonts w:ascii="Calibri" w:eastAsia="Arial Unicode MS" w:hAnsi="Calibri" w:cs="Calibri"/>
                <w:i/>
                <w:color w:val="000000" w:themeColor="text1"/>
              </w:rPr>
              <w:t>La consulta de reserva de viaje es exitosa o no.</w:t>
            </w:r>
          </w:p>
        </w:tc>
      </w:tr>
      <w:tr w:rsidR="000E0F9F" w:rsidRPr="00641AE6" w14:paraId="0B8815BF" w14:textId="77777777" w:rsidTr="00745448">
        <w:trPr>
          <w:trHeight w:val="345"/>
          <w:jc w:val="center"/>
        </w:trPr>
        <w:tc>
          <w:tcPr>
            <w:tcW w:w="9384" w:type="dxa"/>
            <w:gridSpan w:val="4"/>
            <w:tcBorders>
              <w:bottom w:val="single" w:sz="4" w:space="0" w:color="auto"/>
            </w:tcBorders>
            <w:shd w:val="clear" w:color="auto" w:fill="D9D9D9"/>
          </w:tcPr>
          <w:p w14:paraId="1EB4720D" w14:textId="77777777" w:rsidR="000E0F9F" w:rsidRPr="00641AE6" w:rsidRDefault="000E0F9F" w:rsidP="00745448">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0E0F9F" w14:paraId="253E40C9" w14:textId="77777777" w:rsidTr="00745448">
        <w:trPr>
          <w:trHeight w:val="1674"/>
          <w:jc w:val="center"/>
        </w:trPr>
        <w:tc>
          <w:tcPr>
            <w:tcW w:w="860" w:type="dxa"/>
            <w:tcBorders>
              <w:bottom w:val="single" w:sz="4" w:space="0" w:color="auto"/>
            </w:tcBorders>
          </w:tcPr>
          <w:p w14:paraId="7EB6FCA0" w14:textId="77777777" w:rsidR="000E0F9F" w:rsidRPr="008D7F92" w:rsidRDefault="000E0F9F" w:rsidP="00745448">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-7.1</w:t>
            </w:r>
            <w:r w:rsidRPr="008D7F92">
              <w:rPr>
                <w:rFonts w:ascii="Calibri" w:eastAsia="Arial Unicode MS" w:hAnsi="Calibri" w:cs="Calibri"/>
              </w:rPr>
              <w:t xml:space="preserve">     </w:t>
            </w:r>
          </w:p>
          <w:p w14:paraId="4D0687D3" w14:textId="77777777" w:rsidR="000E0F9F" w:rsidRPr="00481B4B" w:rsidRDefault="000E0F9F" w:rsidP="00745448">
            <w:pPr>
              <w:suppressAutoHyphens w:val="0"/>
              <w:autoSpaceDE w:val="0"/>
              <w:autoSpaceDN w:val="0"/>
              <w:adjustRightInd w:val="0"/>
              <w:spacing w:after="80"/>
              <w:ind w:left="360"/>
              <w:rPr>
                <w:rFonts w:ascii="Calibri" w:hAnsi="Calibri" w:cs="Calibri"/>
                <w:color w:val="0000FF"/>
                <w:lang w:eastAsia="es-ES"/>
              </w:rPr>
            </w:pPr>
          </w:p>
        </w:tc>
        <w:tc>
          <w:tcPr>
            <w:tcW w:w="8524" w:type="dxa"/>
            <w:gridSpan w:val="3"/>
            <w:tcBorders>
              <w:bottom w:val="single" w:sz="4" w:space="0" w:color="auto"/>
            </w:tcBorders>
          </w:tcPr>
          <w:p w14:paraId="0E9593AE" w14:textId="77777777" w:rsidR="000E0F9F" w:rsidRPr="00D539F5" w:rsidRDefault="000E0F9F"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D539F5">
              <w:rPr>
                <w:rFonts w:ascii="Calibri" w:eastAsia="Arial Unicode MS" w:hAnsi="Calibri" w:cs="Calibri"/>
                <w:i/>
                <w:color w:val="000000" w:themeColor="text1"/>
              </w:rPr>
              <w:t>Consulta de reserva de viaje del usuario exitosa.</w:t>
            </w:r>
          </w:p>
          <w:p w14:paraId="1B4F2E83" w14:textId="77777777" w:rsidR="000E0F9F" w:rsidRPr="00D539F5" w:rsidRDefault="000E0F9F" w:rsidP="00745448">
            <w:pPr>
              <w:autoSpaceDE w:val="0"/>
              <w:autoSpaceDN w:val="0"/>
              <w:adjustRightInd w:val="0"/>
              <w:rPr>
                <w:rFonts w:ascii="Calibri" w:eastAsia="Arial Unicode MS" w:hAnsi="Calibri" w:cs="Calibri"/>
                <w:i/>
                <w:color w:val="000000" w:themeColor="text1"/>
              </w:rPr>
            </w:pPr>
            <w:r w:rsidRPr="00D539F5">
              <w:rPr>
                <w:rFonts w:ascii="Calibri" w:hAnsi="Calibri" w:cs="Calibri"/>
                <w:b/>
                <w:bCs/>
                <w:color w:val="000000" w:themeColor="text1"/>
              </w:rPr>
              <w:t>SUPOSICIONES/ASUNCIONES</w:t>
            </w:r>
            <w:r w:rsidRPr="00D539F5">
              <w:rPr>
                <w:rFonts w:ascii="Calibri" w:eastAsia="Arial Unicode MS" w:hAnsi="Calibri" w:cs="Calibri"/>
                <w:i/>
                <w:color w:val="000000" w:themeColor="text1"/>
              </w:rPr>
              <w:t xml:space="preserve">: </w:t>
            </w:r>
          </w:p>
          <w:p w14:paraId="47B82930" w14:textId="77777777" w:rsidR="000E0F9F" w:rsidRPr="00D539F5"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539F5">
              <w:rPr>
                <w:rFonts w:ascii="Calibri" w:eastAsia="Arial Unicode MS" w:hAnsi="Calibri" w:cs="Calibri"/>
                <w:i/>
                <w:color w:val="000000" w:themeColor="text1"/>
              </w:rPr>
              <w:t>El usuario ingresa correctamente todos los datos necesarios para consultar la reserva de viaje.</w:t>
            </w:r>
          </w:p>
          <w:p w14:paraId="7F10E8DB" w14:textId="77777777" w:rsidR="000E0F9F" w:rsidRDefault="000E0F9F" w:rsidP="00745448">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46C21245" w14:textId="77777777" w:rsidR="000E0F9F" w:rsidRPr="00D539F5"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539F5">
              <w:rPr>
                <w:rFonts w:ascii="Calibri" w:eastAsia="Arial Unicode MS" w:hAnsi="Calibri" w:cs="Calibri"/>
                <w:i/>
                <w:color w:val="000000" w:themeColor="text1"/>
              </w:rPr>
              <w:t>El usuario consulta exitosamente su reserva de viaje.</w:t>
            </w:r>
          </w:p>
          <w:p w14:paraId="1E43AC86" w14:textId="77777777" w:rsidR="000E0F9F" w:rsidRPr="00D539F5" w:rsidRDefault="000E0F9F">
            <w:pPr>
              <w:pStyle w:val="Prrafodelista"/>
              <w:numPr>
                <w:ilvl w:val="0"/>
                <w:numId w:val="22"/>
              </w:numPr>
              <w:autoSpaceDE w:val="0"/>
              <w:autoSpaceDN w:val="0"/>
              <w:adjustRightInd w:val="0"/>
              <w:spacing w:after="120"/>
              <w:rPr>
                <w:rFonts w:ascii="Calibri" w:eastAsia="Arial Unicode MS" w:hAnsi="Calibri" w:cs="Calibri"/>
                <w:i/>
                <w:color w:val="0000FF"/>
              </w:rPr>
            </w:pPr>
            <w:r w:rsidRPr="00D539F5">
              <w:rPr>
                <w:rFonts w:ascii="Calibri" w:eastAsia="Arial Unicode MS" w:hAnsi="Calibri" w:cs="Calibri"/>
                <w:i/>
                <w:color w:val="000000" w:themeColor="text1"/>
              </w:rPr>
              <w:t>Se mostrará en pantalla los datos del usuario, del vuelo y hospedaje.</w:t>
            </w:r>
          </w:p>
        </w:tc>
      </w:tr>
      <w:tr w:rsidR="000E0F9F" w14:paraId="699891F7" w14:textId="77777777" w:rsidTr="00745448">
        <w:trPr>
          <w:trHeight w:val="1674"/>
          <w:jc w:val="center"/>
        </w:trPr>
        <w:tc>
          <w:tcPr>
            <w:tcW w:w="860" w:type="dxa"/>
          </w:tcPr>
          <w:p w14:paraId="60482A05" w14:textId="77777777" w:rsidR="000E0F9F" w:rsidRPr="008D7F92" w:rsidRDefault="000E0F9F"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-7.2</w:t>
            </w:r>
            <w:r w:rsidRPr="008D7F92">
              <w:rPr>
                <w:rFonts w:ascii="Calibri" w:eastAsia="Arial Unicode MS" w:hAnsi="Calibri" w:cs="Calibri"/>
              </w:rPr>
              <w:t xml:space="preserve">     </w:t>
            </w:r>
          </w:p>
          <w:p w14:paraId="4B80FB33" w14:textId="77777777" w:rsidR="000E0F9F" w:rsidRPr="00481B4B" w:rsidRDefault="000E0F9F" w:rsidP="00745448">
            <w:pPr>
              <w:suppressAutoHyphens w:val="0"/>
              <w:autoSpaceDE w:val="0"/>
              <w:autoSpaceDN w:val="0"/>
              <w:adjustRightInd w:val="0"/>
              <w:ind w:left="360"/>
              <w:rPr>
                <w:rFonts w:ascii="Calibri" w:hAnsi="Calibri" w:cs="Calibri"/>
                <w:color w:val="0000FF"/>
                <w:lang w:eastAsia="es-ES"/>
              </w:rPr>
            </w:pPr>
          </w:p>
        </w:tc>
        <w:tc>
          <w:tcPr>
            <w:tcW w:w="8524" w:type="dxa"/>
            <w:gridSpan w:val="3"/>
          </w:tcPr>
          <w:p w14:paraId="2E31B742" w14:textId="77777777" w:rsidR="000E0F9F" w:rsidRPr="00A938CD" w:rsidRDefault="000E0F9F"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A938CD">
              <w:rPr>
                <w:rFonts w:ascii="Calibri" w:eastAsia="Arial Unicode MS" w:hAnsi="Calibri" w:cs="Calibri"/>
                <w:i/>
                <w:color w:val="000000" w:themeColor="text1"/>
              </w:rPr>
              <w:t>Consulta no exitosa a la reserva de viaje por datos no válidos.</w:t>
            </w:r>
          </w:p>
          <w:p w14:paraId="44502FC0" w14:textId="77777777" w:rsidR="000E0F9F" w:rsidRPr="00A938CD" w:rsidRDefault="000E0F9F" w:rsidP="00745448">
            <w:pPr>
              <w:autoSpaceDE w:val="0"/>
              <w:autoSpaceDN w:val="0"/>
              <w:adjustRightInd w:val="0"/>
              <w:rPr>
                <w:rFonts w:ascii="Calibri" w:eastAsia="Arial Unicode MS" w:hAnsi="Calibri" w:cs="Calibri"/>
                <w:i/>
                <w:color w:val="000000" w:themeColor="text1"/>
              </w:rPr>
            </w:pPr>
            <w:r w:rsidRPr="00A938CD">
              <w:rPr>
                <w:rFonts w:ascii="Calibri" w:hAnsi="Calibri" w:cs="Calibri"/>
                <w:b/>
                <w:bCs/>
                <w:color w:val="000000" w:themeColor="text1"/>
              </w:rPr>
              <w:t>SUPOSICIONES/ASUNCIONES</w:t>
            </w:r>
            <w:r w:rsidRPr="00A938CD">
              <w:rPr>
                <w:rFonts w:ascii="Calibri" w:eastAsia="Arial Unicode MS" w:hAnsi="Calibri" w:cs="Calibri"/>
                <w:i/>
                <w:color w:val="000000" w:themeColor="text1"/>
              </w:rPr>
              <w:t xml:space="preserve">: </w:t>
            </w:r>
          </w:p>
          <w:p w14:paraId="5344AB3F" w14:textId="77777777" w:rsidR="000E0F9F" w:rsidRPr="00A938CD"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A938CD">
              <w:rPr>
                <w:rFonts w:ascii="Calibri" w:eastAsia="Arial Unicode MS" w:hAnsi="Calibri" w:cs="Calibri"/>
                <w:i/>
                <w:color w:val="000000" w:themeColor="text1"/>
              </w:rPr>
              <w:t>El usuario ingresó mal algún campo requerido para la consulta.</w:t>
            </w:r>
          </w:p>
          <w:p w14:paraId="0C6A6934" w14:textId="77777777" w:rsidR="000E0F9F" w:rsidRPr="00A938CD"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A938CD">
              <w:rPr>
                <w:rFonts w:ascii="Calibri" w:eastAsia="Arial Unicode MS" w:hAnsi="Calibri" w:cs="Calibri"/>
                <w:i/>
                <w:color w:val="000000" w:themeColor="text1"/>
              </w:rPr>
              <w:t>El usuario escribió el número de cedula incompleto.</w:t>
            </w:r>
          </w:p>
          <w:p w14:paraId="6952B725" w14:textId="77777777" w:rsidR="000E0F9F" w:rsidRDefault="000E0F9F" w:rsidP="00745448">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2548FCAE" w14:textId="77777777" w:rsidR="000E0F9F" w:rsidRPr="00A938CD" w:rsidRDefault="000E0F9F">
            <w:pPr>
              <w:pStyle w:val="Prrafodelista"/>
              <w:numPr>
                <w:ilvl w:val="0"/>
                <w:numId w:val="22"/>
              </w:numPr>
              <w:autoSpaceDE w:val="0"/>
              <w:autoSpaceDN w:val="0"/>
              <w:adjustRightInd w:val="0"/>
              <w:rPr>
                <w:rFonts w:ascii="Calibri" w:eastAsia="Arial Unicode MS" w:hAnsi="Calibri" w:cs="Calibri"/>
                <w:i/>
                <w:color w:val="000000" w:themeColor="text1"/>
              </w:rPr>
            </w:pPr>
            <w:r w:rsidRPr="00A938CD">
              <w:rPr>
                <w:rFonts w:ascii="Calibri" w:eastAsia="Arial Unicode MS" w:hAnsi="Calibri" w:cs="Calibri"/>
                <w:i/>
                <w:color w:val="000000" w:themeColor="text1"/>
              </w:rPr>
              <w:t>El usuario no puede consultar exitosamente su reserva de viaje.</w:t>
            </w:r>
          </w:p>
          <w:p w14:paraId="7C126ACF" w14:textId="77777777" w:rsidR="000E0F9F" w:rsidRPr="006D393B" w:rsidRDefault="000E0F9F">
            <w:pPr>
              <w:pStyle w:val="Prrafodelista"/>
              <w:numPr>
                <w:ilvl w:val="0"/>
                <w:numId w:val="22"/>
              </w:numPr>
              <w:autoSpaceDE w:val="0"/>
              <w:autoSpaceDN w:val="0"/>
              <w:adjustRightInd w:val="0"/>
              <w:spacing w:after="120"/>
              <w:rPr>
                <w:rFonts w:ascii="Calibri" w:eastAsia="Arial Unicode MS" w:hAnsi="Calibri" w:cs="Calibri"/>
                <w:i/>
                <w:color w:val="0000FF"/>
              </w:rPr>
            </w:pPr>
            <w:r w:rsidRPr="00A938CD">
              <w:rPr>
                <w:rFonts w:ascii="Calibri" w:eastAsia="Arial Unicode MS" w:hAnsi="Calibri" w:cs="Calibri"/>
                <w:i/>
                <w:color w:val="000000" w:themeColor="text1"/>
              </w:rPr>
              <w:t>El sistema le indicará al usuario el error para que se corrija.</w:t>
            </w:r>
          </w:p>
        </w:tc>
      </w:tr>
      <w:tr w:rsidR="000E0F9F" w14:paraId="5BBA3900" w14:textId="77777777" w:rsidTr="00745448">
        <w:trPr>
          <w:trHeight w:val="1674"/>
          <w:jc w:val="center"/>
        </w:trPr>
        <w:tc>
          <w:tcPr>
            <w:tcW w:w="860" w:type="dxa"/>
          </w:tcPr>
          <w:p w14:paraId="1D2499DB" w14:textId="77777777" w:rsidR="000E0F9F" w:rsidRPr="008D7F92" w:rsidRDefault="000E0F9F"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-7.3</w:t>
            </w:r>
            <w:r w:rsidRPr="008D7F92">
              <w:rPr>
                <w:rFonts w:ascii="Calibri" w:eastAsia="Arial Unicode MS" w:hAnsi="Calibri" w:cs="Calibri"/>
              </w:rPr>
              <w:t xml:space="preserve">     </w:t>
            </w:r>
          </w:p>
          <w:p w14:paraId="202F3A55" w14:textId="77777777" w:rsidR="000E0F9F" w:rsidRPr="008D7F92" w:rsidRDefault="000E0F9F" w:rsidP="00745448">
            <w:pPr>
              <w:autoSpaceDE w:val="0"/>
              <w:autoSpaceDN w:val="0"/>
              <w:adjustRightInd w:val="0"/>
              <w:rPr>
                <w:rFonts w:ascii="Calibri" w:eastAsia="Arial Unicode MS" w:hAnsi="Calibri" w:cs="Calibri"/>
              </w:rPr>
            </w:pPr>
          </w:p>
        </w:tc>
        <w:tc>
          <w:tcPr>
            <w:tcW w:w="8524" w:type="dxa"/>
            <w:gridSpan w:val="3"/>
          </w:tcPr>
          <w:p w14:paraId="4EDD8534" w14:textId="77777777" w:rsidR="000E0F9F" w:rsidRPr="00D150B1" w:rsidRDefault="000E0F9F" w:rsidP="00745448">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D150B1">
              <w:rPr>
                <w:rFonts w:ascii="Calibri" w:eastAsia="Arial Unicode MS" w:hAnsi="Calibri" w:cs="Calibri"/>
                <w:i/>
                <w:color w:val="000000" w:themeColor="text1"/>
              </w:rPr>
              <w:t>Consulta no exitosa por inexistencia de reserva de viaje.</w:t>
            </w:r>
          </w:p>
          <w:p w14:paraId="234BE9D1" w14:textId="77777777" w:rsidR="000E0F9F" w:rsidRPr="00D150B1" w:rsidRDefault="000E0F9F" w:rsidP="00745448">
            <w:pPr>
              <w:autoSpaceDE w:val="0"/>
              <w:autoSpaceDN w:val="0"/>
              <w:adjustRightInd w:val="0"/>
              <w:rPr>
                <w:rFonts w:ascii="Calibri" w:eastAsia="Arial Unicode MS" w:hAnsi="Calibri" w:cs="Calibri"/>
                <w:i/>
                <w:color w:val="000000" w:themeColor="text1"/>
              </w:rPr>
            </w:pPr>
            <w:r w:rsidRPr="00D150B1">
              <w:rPr>
                <w:rFonts w:ascii="Calibri" w:hAnsi="Calibri" w:cs="Calibri"/>
                <w:b/>
                <w:bCs/>
                <w:color w:val="000000" w:themeColor="text1"/>
              </w:rPr>
              <w:t>SUPOSICIONES/ASUNCIONES</w:t>
            </w:r>
            <w:r w:rsidRPr="00D150B1">
              <w:rPr>
                <w:rFonts w:ascii="Calibri" w:eastAsia="Arial Unicode MS" w:hAnsi="Calibri" w:cs="Calibri"/>
                <w:i/>
                <w:color w:val="000000" w:themeColor="text1"/>
              </w:rPr>
              <w:t xml:space="preserve">: </w:t>
            </w:r>
          </w:p>
          <w:p w14:paraId="3255CD2B" w14:textId="77777777" w:rsidR="000E0F9F" w:rsidRPr="00D150B1"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150B1">
              <w:rPr>
                <w:rFonts w:ascii="Calibri" w:eastAsia="Arial Unicode MS" w:hAnsi="Calibri" w:cs="Calibri"/>
                <w:i/>
                <w:color w:val="000000" w:themeColor="text1"/>
              </w:rPr>
              <w:t>No se ha realizado una reserva con anterioridad.</w:t>
            </w:r>
          </w:p>
          <w:p w14:paraId="20ACC716" w14:textId="77777777" w:rsidR="000E0F9F" w:rsidRDefault="000E0F9F" w:rsidP="00745448">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1F5E5004" w14:textId="77777777" w:rsidR="000E0F9F" w:rsidRPr="00D150B1"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150B1">
              <w:rPr>
                <w:rFonts w:ascii="Calibri" w:eastAsia="Arial Unicode MS" w:hAnsi="Calibri" w:cs="Calibri"/>
                <w:i/>
                <w:color w:val="000000" w:themeColor="text1"/>
              </w:rPr>
              <w:t>El usuario no puede consultar su reserva de viaje sin antes haberla realizado.</w:t>
            </w:r>
          </w:p>
          <w:p w14:paraId="003065B3" w14:textId="77777777" w:rsidR="000E0F9F" w:rsidRPr="00C052B1" w:rsidRDefault="000E0F9F">
            <w:pPr>
              <w:pStyle w:val="Prrafodelista"/>
              <w:numPr>
                <w:ilvl w:val="0"/>
                <w:numId w:val="22"/>
              </w:numPr>
              <w:autoSpaceDE w:val="0"/>
              <w:autoSpaceDN w:val="0"/>
              <w:adjustRightInd w:val="0"/>
              <w:spacing w:after="120"/>
              <w:rPr>
                <w:rFonts w:ascii="Calibri" w:eastAsia="Arial Unicode MS" w:hAnsi="Calibri" w:cs="Calibri"/>
                <w:i/>
                <w:color w:val="0000FF"/>
              </w:rPr>
            </w:pPr>
            <w:r w:rsidRPr="00D150B1">
              <w:rPr>
                <w:rFonts w:ascii="Calibri" w:eastAsia="Arial Unicode MS" w:hAnsi="Calibri" w:cs="Calibri"/>
                <w:i/>
                <w:color w:val="000000" w:themeColor="text1"/>
              </w:rPr>
              <w:t>Se muestra un mensaje en pantalla indicando la existencia de la reserva de viaje.</w:t>
            </w:r>
          </w:p>
        </w:tc>
      </w:tr>
    </w:tbl>
    <w:p w14:paraId="7FFE1E91" w14:textId="47276BE7" w:rsidR="000E0F9F" w:rsidRDefault="000E0F9F"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0"/>
        <w:gridCol w:w="3769"/>
        <w:gridCol w:w="1582"/>
        <w:gridCol w:w="3173"/>
      </w:tblGrid>
      <w:tr w:rsidR="000E0F9F" w:rsidRPr="007949FF" w14:paraId="08BB21D2" w14:textId="77777777" w:rsidTr="00745448">
        <w:trPr>
          <w:tblHeader/>
          <w:jc w:val="center"/>
        </w:trPr>
        <w:tc>
          <w:tcPr>
            <w:tcW w:w="4629" w:type="dxa"/>
            <w:gridSpan w:val="2"/>
            <w:tcBorders>
              <w:bottom w:val="single" w:sz="4" w:space="0" w:color="auto"/>
            </w:tcBorders>
            <w:shd w:val="clear" w:color="auto" w:fill="D9D9D9"/>
          </w:tcPr>
          <w:p w14:paraId="387B9E12" w14:textId="77777777" w:rsidR="000E0F9F" w:rsidRPr="00A817B9" w:rsidRDefault="000E0F9F" w:rsidP="00745448">
            <w:pPr>
              <w:rPr>
                <w:rFonts w:ascii="Calibri" w:hAnsi="Calibri" w:cs="Calibri"/>
                <w:b/>
                <w:color w:val="000000" w:themeColor="text1"/>
              </w:rPr>
            </w:pPr>
            <w:r w:rsidRPr="00A817B9">
              <w:rPr>
                <w:rFonts w:ascii="Calibri" w:hAnsi="Calibri" w:cs="Calibri"/>
                <w:b/>
                <w:color w:val="000000" w:themeColor="text1"/>
              </w:rPr>
              <w:t>IDENTIFICADOR CASO DE USO:</w:t>
            </w:r>
          </w:p>
          <w:p w14:paraId="796BF932" w14:textId="77777777" w:rsidR="000E0F9F" w:rsidRPr="00A817B9" w:rsidRDefault="000E0F9F" w:rsidP="00745448">
            <w:pPr>
              <w:spacing w:after="120"/>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8</w:t>
            </w:r>
          </w:p>
        </w:tc>
        <w:tc>
          <w:tcPr>
            <w:tcW w:w="4755" w:type="dxa"/>
            <w:gridSpan w:val="2"/>
            <w:shd w:val="clear" w:color="auto" w:fill="D9D9D9"/>
          </w:tcPr>
          <w:p w14:paraId="3E43D924" w14:textId="77777777" w:rsidR="000E0F9F" w:rsidRPr="00A817B9" w:rsidRDefault="000E0F9F" w:rsidP="00745448">
            <w:pPr>
              <w:rPr>
                <w:rFonts w:ascii="Calibri" w:hAnsi="Calibri" w:cs="Calibri"/>
                <w:b/>
                <w:color w:val="000000" w:themeColor="text1"/>
              </w:rPr>
            </w:pPr>
            <w:r w:rsidRPr="00A817B9">
              <w:rPr>
                <w:rFonts w:ascii="Calibri" w:hAnsi="Calibri" w:cs="Calibri"/>
                <w:b/>
                <w:color w:val="000000" w:themeColor="text1"/>
              </w:rPr>
              <w:t>NOMBRE:</w:t>
            </w:r>
          </w:p>
          <w:p w14:paraId="4BEE1C29" w14:textId="77777777" w:rsidR="000E0F9F" w:rsidRPr="00A817B9" w:rsidRDefault="000E0F9F" w:rsidP="00745448">
            <w:pPr>
              <w:rPr>
                <w:rFonts w:ascii="Calibri" w:hAnsi="Calibri" w:cs="Calibri"/>
                <w:b/>
                <w:color w:val="000000" w:themeColor="text1"/>
              </w:rPr>
            </w:pPr>
            <w:r w:rsidRPr="00A817B9">
              <w:rPr>
                <w:rFonts w:ascii="Calibri" w:eastAsia="Arial Unicode MS" w:hAnsi="Calibri" w:cs="Calibri"/>
                <w:color w:val="000000" w:themeColor="text1"/>
              </w:rPr>
              <w:t>Modificar reserva de viaje</w:t>
            </w:r>
          </w:p>
        </w:tc>
      </w:tr>
      <w:tr w:rsidR="000E0F9F" w:rsidRPr="007949FF" w14:paraId="3BB2A925" w14:textId="77777777" w:rsidTr="00745448">
        <w:trPr>
          <w:jc w:val="center"/>
        </w:trPr>
        <w:tc>
          <w:tcPr>
            <w:tcW w:w="6211" w:type="dxa"/>
            <w:gridSpan w:val="3"/>
          </w:tcPr>
          <w:p w14:paraId="0E0D2F5D" w14:textId="77777777" w:rsidR="000E0F9F" w:rsidRPr="00A817B9" w:rsidRDefault="000E0F9F" w:rsidP="00745448">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sidRPr="00A817B9">
              <w:rPr>
                <w:rFonts w:ascii="Calibri" w:eastAsia="Arial Unicode MS" w:hAnsi="Calibri" w:cs="Calibri"/>
                <w:color w:val="000000" w:themeColor="text1"/>
              </w:rPr>
              <w:t>Media</w:t>
            </w:r>
          </w:p>
        </w:tc>
        <w:tc>
          <w:tcPr>
            <w:tcW w:w="3173" w:type="dxa"/>
          </w:tcPr>
          <w:p w14:paraId="2ADEAD7F" w14:textId="77777777" w:rsidR="000E0F9F" w:rsidRPr="00A817B9" w:rsidRDefault="000E0F9F" w:rsidP="00745448">
            <w:pPr>
              <w:spacing w:after="80"/>
              <w:rPr>
                <w:rFonts w:ascii="Calibri" w:hAnsi="Calibri" w:cs="Calibri"/>
                <w:b/>
                <w:color w:val="000000" w:themeColor="text1"/>
              </w:rPr>
            </w:pPr>
            <w:r w:rsidRPr="00A817B9">
              <w:rPr>
                <w:rFonts w:ascii="Calibri" w:hAnsi="Calibri" w:cs="Calibri"/>
                <w:b/>
                <w:color w:val="000000" w:themeColor="text1"/>
              </w:rPr>
              <w:t xml:space="preserve">PRIORIDAD: </w:t>
            </w:r>
            <w:r w:rsidRPr="00A817B9">
              <w:rPr>
                <w:rFonts w:ascii="Calibri" w:eastAsia="Arial Unicode MS" w:hAnsi="Calibri" w:cs="Calibri"/>
                <w:color w:val="000000" w:themeColor="text1"/>
              </w:rPr>
              <w:t>Alta</w:t>
            </w:r>
          </w:p>
        </w:tc>
      </w:tr>
      <w:tr w:rsidR="000E0F9F" w:rsidRPr="00C87596" w14:paraId="06437B30" w14:textId="77777777" w:rsidTr="00745448">
        <w:trPr>
          <w:jc w:val="center"/>
        </w:trPr>
        <w:tc>
          <w:tcPr>
            <w:tcW w:w="9384" w:type="dxa"/>
            <w:gridSpan w:val="4"/>
            <w:vAlign w:val="center"/>
          </w:tcPr>
          <w:p w14:paraId="500FB945" w14:textId="77777777" w:rsidR="000E0F9F" w:rsidRPr="00A817B9" w:rsidRDefault="000E0F9F" w:rsidP="00745448">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RF-8</w:t>
            </w:r>
          </w:p>
        </w:tc>
      </w:tr>
      <w:tr w:rsidR="000E0F9F" w:rsidRPr="00C87596" w14:paraId="693150FA" w14:textId="77777777" w:rsidTr="00745448">
        <w:trPr>
          <w:jc w:val="center"/>
        </w:trPr>
        <w:tc>
          <w:tcPr>
            <w:tcW w:w="9384" w:type="dxa"/>
            <w:gridSpan w:val="4"/>
            <w:vAlign w:val="center"/>
          </w:tcPr>
          <w:p w14:paraId="65D9A239" w14:textId="77777777" w:rsidR="000E0F9F" w:rsidRPr="00A817B9" w:rsidRDefault="000E0F9F" w:rsidP="00745448">
            <w:pPr>
              <w:spacing w:after="80"/>
              <w:rPr>
                <w:rFonts w:ascii="Calibri" w:hAnsi="Calibri" w:cs="Calibri"/>
                <w:i/>
                <w:color w:val="000000" w:themeColor="text1"/>
              </w:rPr>
            </w:pPr>
            <w:r w:rsidRPr="00A817B9">
              <w:rPr>
                <w:rFonts w:ascii="Calibri" w:hAnsi="Calibri" w:cs="Calibri"/>
                <w:b/>
                <w:color w:val="000000" w:themeColor="text1"/>
              </w:rPr>
              <w:t xml:space="preserve">ACTORES: </w:t>
            </w:r>
            <w:r w:rsidRPr="00A817B9">
              <w:rPr>
                <w:rFonts w:ascii="Calibri" w:eastAsia="Arial Unicode MS" w:hAnsi="Calibri" w:cs="Calibri"/>
                <w:color w:val="000000" w:themeColor="text1"/>
              </w:rPr>
              <w:t>Usuario</w:t>
            </w:r>
          </w:p>
        </w:tc>
      </w:tr>
      <w:tr w:rsidR="000E0F9F" w:rsidRPr="007949FF" w14:paraId="26C9C5E7" w14:textId="77777777" w:rsidTr="00745448">
        <w:trPr>
          <w:jc w:val="center"/>
        </w:trPr>
        <w:tc>
          <w:tcPr>
            <w:tcW w:w="9384" w:type="dxa"/>
            <w:gridSpan w:val="4"/>
            <w:vAlign w:val="center"/>
          </w:tcPr>
          <w:p w14:paraId="23FC72B8" w14:textId="77777777" w:rsidR="000E0F9F" w:rsidRPr="00A817B9" w:rsidRDefault="000E0F9F" w:rsidP="00745448">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sidRPr="00A817B9">
              <w:rPr>
                <w:rFonts w:ascii="Calibri" w:eastAsia="Arial Unicode MS" w:hAnsi="Calibri" w:cs="Calibri"/>
                <w:color w:val="000000" w:themeColor="text1"/>
              </w:rPr>
              <w:t>CU-1</w:t>
            </w:r>
          </w:p>
        </w:tc>
      </w:tr>
      <w:tr w:rsidR="000E0F9F" w:rsidRPr="007949FF" w14:paraId="67C1A7C4" w14:textId="77777777" w:rsidTr="00745448">
        <w:trPr>
          <w:jc w:val="center"/>
        </w:trPr>
        <w:tc>
          <w:tcPr>
            <w:tcW w:w="9384" w:type="dxa"/>
            <w:gridSpan w:val="4"/>
            <w:vAlign w:val="center"/>
          </w:tcPr>
          <w:p w14:paraId="25B9E638" w14:textId="77777777" w:rsidR="000E0F9F" w:rsidRPr="007949FF" w:rsidRDefault="000E0F9F" w:rsidP="00745448">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sidRPr="00A817B9">
              <w:rPr>
                <w:rFonts w:ascii="Calibri" w:eastAsia="Arial Unicode MS" w:hAnsi="Calibri" w:cs="Calibri"/>
                <w:i/>
                <w:iCs/>
                <w:color w:val="000000" w:themeColor="text1"/>
              </w:rPr>
              <w:t xml:space="preserve">El usuario podrá </w:t>
            </w:r>
            <w:r w:rsidRPr="00A817B9">
              <w:rPr>
                <w:rFonts w:ascii="Calibri" w:eastAsia="Calibri" w:hAnsi="Calibri" w:cs="Calibri Light"/>
                <w:i/>
                <w:iCs/>
                <w:color w:val="000000" w:themeColor="text1"/>
              </w:rPr>
              <w:t>modificar la reservación de un vuelo</w:t>
            </w:r>
            <w:r w:rsidRPr="00A817B9">
              <w:rPr>
                <w:rFonts w:ascii="Calibri" w:eastAsia="Arial Unicode MS" w:hAnsi="Calibri" w:cs="Calibri"/>
                <w:i/>
                <w:iCs/>
                <w:color w:val="000000" w:themeColor="text1"/>
              </w:rPr>
              <w:t>.</w:t>
            </w:r>
          </w:p>
        </w:tc>
      </w:tr>
      <w:tr w:rsidR="000E0F9F" w:rsidRPr="00EF35A7" w14:paraId="3EBA0CBD" w14:textId="77777777" w:rsidTr="00745448">
        <w:trPr>
          <w:jc w:val="center"/>
        </w:trPr>
        <w:tc>
          <w:tcPr>
            <w:tcW w:w="9384" w:type="dxa"/>
            <w:gridSpan w:val="4"/>
            <w:tcBorders>
              <w:bottom w:val="single" w:sz="4" w:space="0" w:color="auto"/>
            </w:tcBorders>
          </w:tcPr>
          <w:p w14:paraId="0B4DF79A" w14:textId="77777777" w:rsidR="000E0F9F" w:rsidRPr="00650954" w:rsidRDefault="000E0F9F" w:rsidP="00745448">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492089EA" w14:textId="77777777" w:rsidR="000E0F9F" w:rsidRPr="00650954" w:rsidRDefault="000E0F9F">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El usuario debe ingresar los datos necesarios para acceder a la modificación de reserva de viaje.</w:t>
            </w:r>
          </w:p>
          <w:p w14:paraId="0057ADFA" w14:textId="77777777" w:rsidR="000E0F9F" w:rsidRPr="000B1471" w:rsidRDefault="000E0F9F">
            <w:pPr>
              <w:pStyle w:val="Prrafodelista"/>
              <w:numPr>
                <w:ilvl w:val="0"/>
                <w:numId w:val="23"/>
              </w:numPr>
              <w:spacing w:after="80"/>
              <w:rPr>
                <w:rFonts w:ascii="Calibri" w:hAnsi="Calibri" w:cs="Calibri"/>
                <w:i/>
                <w:color w:val="0000FF"/>
              </w:rPr>
            </w:pPr>
            <w:r w:rsidRPr="00650954">
              <w:rPr>
                <w:rFonts w:ascii="Calibri" w:hAnsi="Calibri" w:cs="Calibri"/>
                <w:i/>
                <w:color w:val="000000" w:themeColor="text1"/>
              </w:rPr>
              <w:t xml:space="preserve">Los campos que podrá editar son: nombre, apellido, destino, fecha de vuelo, jornada, horario, fecha de asignación. </w:t>
            </w:r>
          </w:p>
        </w:tc>
      </w:tr>
      <w:tr w:rsidR="000E0F9F" w14:paraId="22AC6C28" w14:textId="77777777" w:rsidTr="00745448">
        <w:trPr>
          <w:jc w:val="center"/>
        </w:trPr>
        <w:tc>
          <w:tcPr>
            <w:tcW w:w="9384" w:type="dxa"/>
            <w:gridSpan w:val="4"/>
            <w:tcBorders>
              <w:bottom w:val="single" w:sz="4" w:space="0" w:color="auto"/>
            </w:tcBorders>
          </w:tcPr>
          <w:p w14:paraId="02877BFE" w14:textId="77777777" w:rsidR="000E0F9F" w:rsidRDefault="000E0F9F" w:rsidP="00745448">
            <w:pPr>
              <w:spacing w:after="80"/>
              <w:rPr>
                <w:rFonts w:ascii="Calibri" w:hAnsi="Calibri" w:cs="Calibri"/>
                <w:b/>
              </w:rPr>
            </w:pPr>
            <w:r w:rsidRPr="00FF34EA">
              <w:rPr>
                <w:rFonts w:ascii="Calibri" w:hAnsi="Calibri" w:cs="Calibri"/>
                <w:b/>
              </w:rPr>
              <w:lastRenderedPageBreak/>
              <w:t>CRITERIOS DE ACEPTACIÓN:</w:t>
            </w:r>
            <w:r>
              <w:rPr>
                <w:rFonts w:ascii="Calibri" w:hAnsi="Calibri" w:cs="Calibri"/>
                <w:b/>
              </w:rPr>
              <w:t xml:space="preserve"> </w:t>
            </w:r>
            <w:r w:rsidRPr="00DF6294">
              <w:rPr>
                <w:rFonts w:ascii="Calibri" w:eastAsia="Arial Unicode MS" w:hAnsi="Calibri" w:cs="Calibri"/>
                <w:i/>
                <w:color w:val="000000" w:themeColor="text1"/>
              </w:rPr>
              <w:t>La modificación de reserva de viaje es exitosa o no.</w:t>
            </w:r>
          </w:p>
        </w:tc>
      </w:tr>
      <w:tr w:rsidR="000E0F9F" w:rsidRPr="00641AE6" w14:paraId="54FE163F" w14:textId="77777777" w:rsidTr="00745448">
        <w:trPr>
          <w:trHeight w:val="345"/>
          <w:jc w:val="center"/>
        </w:trPr>
        <w:tc>
          <w:tcPr>
            <w:tcW w:w="9384" w:type="dxa"/>
            <w:gridSpan w:val="4"/>
            <w:tcBorders>
              <w:bottom w:val="single" w:sz="4" w:space="0" w:color="auto"/>
            </w:tcBorders>
            <w:shd w:val="clear" w:color="auto" w:fill="D9D9D9"/>
          </w:tcPr>
          <w:p w14:paraId="4BBE0CCE" w14:textId="77777777" w:rsidR="000E0F9F" w:rsidRPr="00641AE6" w:rsidRDefault="000E0F9F" w:rsidP="00745448">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0E0F9F" w14:paraId="65B9CA29" w14:textId="77777777" w:rsidTr="00745448">
        <w:trPr>
          <w:trHeight w:val="1674"/>
          <w:jc w:val="center"/>
        </w:trPr>
        <w:tc>
          <w:tcPr>
            <w:tcW w:w="860" w:type="dxa"/>
            <w:tcBorders>
              <w:bottom w:val="single" w:sz="4" w:space="0" w:color="auto"/>
            </w:tcBorders>
          </w:tcPr>
          <w:p w14:paraId="32A85FCE" w14:textId="77777777" w:rsidR="000E0F9F" w:rsidRPr="008D7F92" w:rsidRDefault="000E0F9F" w:rsidP="00745448">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-8.1</w:t>
            </w:r>
            <w:r w:rsidRPr="008D7F92">
              <w:rPr>
                <w:rFonts w:ascii="Calibri" w:eastAsia="Arial Unicode MS" w:hAnsi="Calibri" w:cs="Calibri"/>
              </w:rPr>
              <w:t xml:space="preserve">     </w:t>
            </w:r>
          </w:p>
          <w:p w14:paraId="0070316A" w14:textId="77777777" w:rsidR="000E0F9F" w:rsidRPr="00481B4B" w:rsidRDefault="000E0F9F" w:rsidP="00745448">
            <w:pPr>
              <w:suppressAutoHyphens w:val="0"/>
              <w:autoSpaceDE w:val="0"/>
              <w:autoSpaceDN w:val="0"/>
              <w:adjustRightInd w:val="0"/>
              <w:spacing w:after="80"/>
              <w:ind w:left="360"/>
              <w:rPr>
                <w:rFonts w:ascii="Calibri" w:hAnsi="Calibri" w:cs="Calibri"/>
                <w:color w:val="0000FF"/>
                <w:lang w:eastAsia="es-ES"/>
              </w:rPr>
            </w:pPr>
          </w:p>
        </w:tc>
        <w:tc>
          <w:tcPr>
            <w:tcW w:w="8524" w:type="dxa"/>
            <w:gridSpan w:val="3"/>
            <w:tcBorders>
              <w:bottom w:val="single" w:sz="4" w:space="0" w:color="auto"/>
            </w:tcBorders>
          </w:tcPr>
          <w:p w14:paraId="6B245F3C" w14:textId="77777777" w:rsidR="000E0F9F" w:rsidRPr="00DF6294" w:rsidRDefault="000E0F9F"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DF6294">
              <w:rPr>
                <w:rFonts w:ascii="Calibri" w:eastAsia="Arial Unicode MS" w:hAnsi="Calibri" w:cs="Calibri"/>
                <w:i/>
                <w:color w:val="000000" w:themeColor="text1"/>
              </w:rPr>
              <w:t>Modificación de reserva exitosa.</w:t>
            </w:r>
          </w:p>
          <w:p w14:paraId="6D6675AF" w14:textId="77777777" w:rsidR="000E0F9F" w:rsidRPr="00DF6294" w:rsidRDefault="000E0F9F" w:rsidP="00745448">
            <w:pPr>
              <w:autoSpaceDE w:val="0"/>
              <w:autoSpaceDN w:val="0"/>
              <w:adjustRightInd w:val="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0EBDADBE" w14:textId="77777777" w:rsidR="000E0F9F" w:rsidRPr="00DF6294"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El usuario ingresa correctamente todos los datos en los campos requeridos.</w:t>
            </w:r>
          </w:p>
          <w:p w14:paraId="1DBF0C8B" w14:textId="77777777" w:rsidR="000E0F9F" w:rsidRPr="00DF6294" w:rsidRDefault="000E0F9F" w:rsidP="00745448">
            <w:pPr>
              <w:autoSpaceDE w:val="0"/>
              <w:autoSpaceDN w:val="0"/>
              <w:adjustRightInd w:val="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45510504" w14:textId="77777777" w:rsidR="000E0F9F" w:rsidRPr="00DF6294"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El usuario modifica exitosamente la reserva.</w:t>
            </w:r>
          </w:p>
          <w:p w14:paraId="503A4018" w14:textId="77777777" w:rsidR="000E0F9F" w:rsidRPr="00DF6294" w:rsidRDefault="000E0F9F">
            <w:pPr>
              <w:pStyle w:val="Prrafodelista"/>
              <w:numPr>
                <w:ilvl w:val="0"/>
                <w:numId w:val="22"/>
              </w:numPr>
              <w:autoSpaceDE w:val="0"/>
              <w:autoSpaceDN w:val="0"/>
              <w:adjustRightInd w:val="0"/>
              <w:spacing w:after="120"/>
              <w:rPr>
                <w:rFonts w:ascii="Calibri" w:eastAsia="Arial Unicode MS" w:hAnsi="Calibri" w:cs="Calibri"/>
                <w:i/>
                <w:color w:val="0000FF"/>
              </w:rPr>
            </w:pPr>
            <w:r w:rsidRPr="00DF6294">
              <w:rPr>
                <w:rFonts w:ascii="Calibri" w:eastAsia="Arial Unicode MS" w:hAnsi="Calibri" w:cs="Calibri"/>
                <w:i/>
                <w:color w:val="000000" w:themeColor="text1"/>
              </w:rPr>
              <w:t>Se mostrará un mensaje en pantalla indicando que fue exitosa la modificación.</w:t>
            </w:r>
          </w:p>
        </w:tc>
      </w:tr>
      <w:tr w:rsidR="000E0F9F" w14:paraId="1C8B4C8A" w14:textId="77777777" w:rsidTr="00745448">
        <w:trPr>
          <w:trHeight w:val="1674"/>
          <w:jc w:val="center"/>
        </w:trPr>
        <w:tc>
          <w:tcPr>
            <w:tcW w:w="860" w:type="dxa"/>
          </w:tcPr>
          <w:p w14:paraId="238D60E3" w14:textId="77777777" w:rsidR="000E0F9F" w:rsidRPr="008D7F92" w:rsidRDefault="000E0F9F"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-8.2</w:t>
            </w:r>
            <w:r w:rsidRPr="008D7F92">
              <w:rPr>
                <w:rFonts w:ascii="Calibri" w:eastAsia="Arial Unicode MS" w:hAnsi="Calibri" w:cs="Calibri"/>
              </w:rPr>
              <w:t xml:space="preserve">     </w:t>
            </w:r>
          </w:p>
          <w:p w14:paraId="01CA9DB7" w14:textId="77777777" w:rsidR="000E0F9F" w:rsidRPr="00481B4B" w:rsidRDefault="000E0F9F" w:rsidP="00745448">
            <w:pPr>
              <w:suppressAutoHyphens w:val="0"/>
              <w:autoSpaceDE w:val="0"/>
              <w:autoSpaceDN w:val="0"/>
              <w:adjustRightInd w:val="0"/>
              <w:ind w:left="360"/>
              <w:rPr>
                <w:rFonts w:ascii="Calibri" w:hAnsi="Calibri" w:cs="Calibri"/>
                <w:color w:val="0000FF"/>
                <w:lang w:eastAsia="es-ES"/>
              </w:rPr>
            </w:pPr>
          </w:p>
        </w:tc>
        <w:tc>
          <w:tcPr>
            <w:tcW w:w="8524" w:type="dxa"/>
            <w:gridSpan w:val="3"/>
          </w:tcPr>
          <w:p w14:paraId="55112043" w14:textId="77777777" w:rsidR="000E0F9F" w:rsidRPr="00615203" w:rsidRDefault="000E0F9F" w:rsidP="00745448">
            <w:pPr>
              <w:autoSpaceDE w:val="0"/>
              <w:autoSpaceDN w:val="0"/>
              <w:adjustRightInd w:val="0"/>
              <w:spacing w:after="8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sidRPr="00DF6294">
              <w:rPr>
                <w:rFonts w:ascii="Calibri" w:eastAsia="Arial Unicode MS" w:hAnsi="Calibri" w:cs="Calibri"/>
                <w:i/>
                <w:color w:val="000000" w:themeColor="text1"/>
              </w:rPr>
              <w:t xml:space="preserve">Modificación de reserva </w:t>
            </w:r>
            <w:r>
              <w:rPr>
                <w:rFonts w:ascii="Calibri" w:eastAsia="Arial Unicode MS" w:hAnsi="Calibri" w:cs="Calibri"/>
                <w:i/>
                <w:color w:val="000000" w:themeColor="text1"/>
              </w:rPr>
              <w:t xml:space="preserve">no </w:t>
            </w:r>
            <w:r w:rsidRPr="00DF6294">
              <w:rPr>
                <w:rFonts w:ascii="Calibri" w:eastAsia="Arial Unicode MS" w:hAnsi="Calibri" w:cs="Calibri"/>
                <w:i/>
                <w:color w:val="000000" w:themeColor="text1"/>
              </w:rPr>
              <w:t>exitosa por ingreso de datos no valido.</w:t>
            </w:r>
          </w:p>
          <w:p w14:paraId="0D0F9FAF" w14:textId="77777777" w:rsidR="000E0F9F" w:rsidRPr="00BF161E" w:rsidRDefault="000E0F9F" w:rsidP="00745448">
            <w:pPr>
              <w:autoSpaceDE w:val="0"/>
              <w:autoSpaceDN w:val="0"/>
              <w:adjustRightInd w:val="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2B6DB1ED" w14:textId="77777777" w:rsidR="000E0F9F" w:rsidRPr="00E22EE1"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22EE1">
              <w:rPr>
                <w:rFonts w:ascii="Calibri" w:eastAsia="Arial Unicode MS" w:hAnsi="Calibri" w:cs="Calibri"/>
                <w:i/>
                <w:color w:val="000000" w:themeColor="text1"/>
              </w:rPr>
              <w:t>El usuario ingresó mal algún campo requerido para el registro.</w:t>
            </w:r>
          </w:p>
          <w:p w14:paraId="2A4F912A" w14:textId="77777777" w:rsidR="000E0F9F" w:rsidRPr="00E22EE1" w:rsidRDefault="000E0F9F" w:rsidP="00745448">
            <w:pPr>
              <w:autoSpaceDE w:val="0"/>
              <w:autoSpaceDN w:val="0"/>
              <w:adjustRightInd w:val="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4980B759" w14:textId="77777777" w:rsidR="000E0F9F" w:rsidRPr="00E22EE1" w:rsidRDefault="000E0F9F">
            <w:pPr>
              <w:pStyle w:val="Prrafodelista"/>
              <w:numPr>
                <w:ilvl w:val="0"/>
                <w:numId w:val="22"/>
              </w:numPr>
              <w:autoSpaceDE w:val="0"/>
              <w:autoSpaceDN w:val="0"/>
              <w:adjustRightInd w:val="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usuario no puede modificar su reserva exitosamente </w:t>
            </w:r>
          </w:p>
          <w:p w14:paraId="6A06A8EC" w14:textId="77777777" w:rsidR="000E0F9F" w:rsidRPr="006D393B" w:rsidRDefault="000E0F9F">
            <w:pPr>
              <w:pStyle w:val="Prrafodelista"/>
              <w:numPr>
                <w:ilvl w:val="0"/>
                <w:numId w:val="22"/>
              </w:numPr>
              <w:autoSpaceDE w:val="0"/>
              <w:autoSpaceDN w:val="0"/>
              <w:adjustRightInd w:val="0"/>
              <w:spacing w:after="120"/>
              <w:rPr>
                <w:rFonts w:ascii="Calibri" w:eastAsia="Arial Unicode MS" w:hAnsi="Calibri" w:cs="Calibri"/>
                <w:i/>
                <w:color w:val="0000FF"/>
              </w:rPr>
            </w:pPr>
            <w:r w:rsidRPr="00E22EE1">
              <w:rPr>
                <w:rFonts w:ascii="Calibri" w:eastAsia="Arial Unicode MS" w:hAnsi="Calibri" w:cs="Calibri"/>
                <w:i/>
                <w:color w:val="000000" w:themeColor="text1"/>
              </w:rPr>
              <w:t>El sistema le indicará al usuario el error para que se corrija.</w:t>
            </w:r>
          </w:p>
        </w:tc>
      </w:tr>
      <w:tr w:rsidR="000E0F9F" w14:paraId="32B77E12" w14:textId="77777777" w:rsidTr="00745448">
        <w:trPr>
          <w:trHeight w:val="1674"/>
          <w:jc w:val="center"/>
        </w:trPr>
        <w:tc>
          <w:tcPr>
            <w:tcW w:w="860" w:type="dxa"/>
          </w:tcPr>
          <w:p w14:paraId="270405B4" w14:textId="77777777" w:rsidR="000E0F9F" w:rsidRPr="008D7F92" w:rsidRDefault="000E0F9F"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-8.3</w:t>
            </w:r>
            <w:r w:rsidRPr="008D7F92">
              <w:rPr>
                <w:rFonts w:ascii="Calibri" w:eastAsia="Arial Unicode MS" w:hAnsi="Calibri" w:cs="Calibri"/>
              </w:rPr>
              <w:t xml:space="preserve">     </w:t>
            </w:r>
          </w:p>
          <w:p w14:paraId="605B8D60" w14:textId="77777777" w:rsidR="000E0F9F" w:rsidRPr="008D7F92" w:rsidRDefault="000E0F9F" w:rsidP="00745448">
            <w:pPr>
              <w:autoSpaceDE w:val="0"/>
              <w:autoSpaceDN w:val="0"/>
              <w:adjustRightInd w:val="0"/>
              <w:rPr>
                <w:rFonts w:ascii="Calibri" w:eastAsia="Arial Unicode MS" w:hAnsi="Calibri" w:cs="Calibri"/>
              </w:rPr>
            </w:pPr>
          </w:p>
        </w:tc>
        <w:tc>
          <w:tcPr>
            <w:tcW w:w="8524" w:type="dxa"/>
            <w:gridSpan w:val="3"/>
          </w:tcPr>
          <w:p w14:paraId="334B848D" w14:textId="77777777" w:rsidR="000E0F9F" w:rsidRPr="00CD0AF8" w:rsidRDefault="000E0F9F" w:rsidP="00745448">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CD0AF8">
              <w:rPr>
                <w:rFonts w:ascii="Calibri" w:eastAsia="Arial Unicode MS" w:hAnsi="Calibri" w:cs="Calibri"/>
                <w:i/>
                <w:color w:val="000000" w:themeColor="text1"/>
              </w:rPr>
              <w:t>Modificación de viaje no exitosa por existencia de igualdad de datos.</w:t>
            </w:r>
          </w:p>
          <w:p w14:paraId="7328E58B" w14:textId="77777777" w:rsidR="000E0F9F" w:rsidRPr="00CD0AF8" w:rsidRDefault="000E0F9F" w:rsidP="00745448">
            <w:pPr>
              <w:autoSpaceDE w:val="0"/>
              <w:autoSpaceDN w:val="0"/>
              <w:adjustRightInd w:val="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02FAFAEA" w14:textId="77777777" w:rsidR="000E0F9F" w:rsidRPr="00CD0AF8"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D0AF8">
              <w:rPr>
                <w:rFonts w:ascii="Calibri" w:eastAsia="Arial Unicode MS" w:hAnsi="Calibri" w:cs="Calibri"/>
                <w:i/>
                <w:color w:val="000000" w:themeColor="text1"/>
              </w:rPr>
              <w:t>Se ha creado una reservación con anterioridad utilizando los mismos datos.</w:t>
            </w:r>
          </w:p>
          <w:p w14:paraId="71788865" w14:textId="77777777" w:rsidR="000E0F9F" w:rsidRPr="00CD0AF8" w:rsidRDefault="000E0F9F" w:rsidP="00745448">
            <w:pPr>
              <w:autoSpaceDE w:val="0"/>
              <w:autoSpaceDN w:val="0"/>
              <w:adjustRightInd w:val="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38157D09" w14:textId="77777777" w:rsidR="000E0F9F" w:rsidRPr="00CD0AF8" w:rsidRDefault="000E0F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D0AF8">
              <w:rPr>
                <w:rFonts w:ascii="Calibri" w:eastAsia="Arial Unicode MS" w:hAnsi="Calibri" w:cs="Calibri"/>
                <w:i/>
                <w:color w:val="000000" w:themeColor="text1"/>
              </w:rPr>
              <w:t>El usuario no puede realizar una reservación en el sistema con los mismos datos.</w:t>
            </w:r>
          </w:p>
          <w:p w14:paraId="2B6A93DE" w14:textId="77777777" w:rsidR="000E0F9F" w:rsidRPr="00C052B1" w:rsidRDefault="000E0F9F">
            <w:pPr>
              <w:pStyle w:val="Prrafodelista"/>
              <w:numPr>
                <w:ilvl w:val="0"/>
                <w:numId w:val="22"/>
              </w:numPr>
              <w:autoSpaceDE w:val="0"/>
              <w:autoSpaceDN w:val="0"/>
              <w:adjustRightInd w:val="0"/>
              <w:spacing w:after="120"/>
              <w:rPr>
                <w:rFonts w:ascii="Calibri" w:eastAsia="Arial Unicode MS" w:hAnsi="Calibri" w:cs="Calibri"/>
                <w:i/>
                <w:color w:val="0000FF"/>
              </w:rPr>
            </w:pPr>
            <w:r w:rsidRPr="00CD0AF8">
              <w:rPr>
                <w:rFonts w:ascii="Calibri" w:eastAsia="Arial Unicode MS" w:hAnsi="Calibri" w:cs="Calibri"/>
                <w:i/>
                <w:color w:val="000000" w:themeColor="text1"/>
              </w:rPr>
              <w:t>Se muestra un mensaje en pantalla indicando la existencia de una reservación con esos datos.</w:t>
            </w:r>
          </w:p>
        </w:tc>
      </w:tr>
    </w:tbl>
    <w:p w14:paraId="4E636452" w14:textId="44756AEF" w:rsidR="000E0F9F" w:rsidRDefault="000E0F9F"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0"/>
        <w:gridCol w:w="3769"/>
        <w:gridCol w:w="1582"/>
        <w:gridCol w:w="3173"/>
      </w:tblGrid>
      <w:tr w:rsidR="002A47DF" w:rsidRPr="007949FF" w14:paraId="0F395B0B" w14:textId="77777777" w:rsidTr="00745448">
        <w:trPr>
          <w:tblHeader/>
          <w:jc w:val="center"/>
        </w:trPr>
        <w:tc>
          <w:tcPr>
            <w:tcW w:w="4629" w:type="dxa"/>
            <w:gridSpan w:val="2"/>
            <w:tcBorders>
              <w:bottom w:val="single" w:sz="4" w:space="0" w:color="auto"/>
            </w:tcBorders>
            <w:shd w:val="clear" w:color="auto" w:fill="D9D9D9"/>
          </w:tcPr>
          <w:p w14:paraId="78365A7D" w14:textId="77777777" w:rsidR="002A47DF" w:rsidRPr="00A817B9" w:rsidRDefault="002A47DF" w:rsidP="00745448">
            <w:pPr>
              <w:rPr>
                <w:rFonts w:ascii="Calibri" w:hAnsi="Calibri" w:cs="Calibri"/>
                <w:b/>
                <w:color w:val="000000" w:themeColor="text1"/>
              </w:rPr>
            </w:pPr>
            <w:r w:rsidRPr="00A817B9">
              <w:rPr>
                <w:rFonts w:ascii="Calibri" w:hAnsi="Calibri" w:cs="Calibri"/>
                <w:b/>
                <w:color w:val="000000" w:themeColor="text1"/>
              </w:rPr>
              <w:t>IDENTIFICADOR CASO DE USO:</w:t>
            </w:r>
          </w:p>
          <w:p w14:paraId="583A5735" w14:textId="77777777" w:rsidR="002A47DF" w:rsidRPr="00A817B9" w:rsidRDefault="002A47DF" w:rsidP="00745448">
            <w:pPr>
              <w:spacing w:after="120"/>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9</w:t>
            </w:r>
          </w:p>
        </w:tc>
        <w:tc>
          <w:tcPr>
            <w:tcW w:w="4755" w:type="dxa"/>
            <w:gridSpan w:val="2"/>
            <w:shd w:val="clear" w:color="auto" w:fill="D9D9D9"/>
          </w:tcPr>
          <w:p w14:paraId="51307860" w14:textId="77777777" w:rsidR="002A47DF" w:rsidRPr="00A817B9" w:rsidRDefault="002A47DF" w:rsidP="00745448">
            <w:pPr>
              <w:rPr>
                <w:rFonts w:ascii="Calibri" w:hAnsi="Calibri" w:cs="Calibri"/>
                <w:b/>
                <w:color w:val="000000" w:themeColor="text1"/>
              </w:rPr>
            </w:pPr>
            <w:r w:rsidRPr="00A817B9">
              <w:rPr>
                <w:rFonts w:ascii="Calibri" w:hAnsi="Calibri" w:cs="Calibri"/>
                <w:b/>
                <w:color w:val="000000" w:themeColor="text1"/>
              </w:rPr>
              <w:t>NOMBRE:</w:t>
            </w:r>
          </w:p>
          <w:p w14:paraId="4B86D8D6" w14:textId="7B6C529B" w:rsidR="002A47DF" w:rsidRPr="00A817B9" w:rsidRDefault="000A2FA3" w:rsidP="00745448">
            <w:pPr>
              <w:rPr>
                <w:rFonts w:ascii="Calibri" w:hAnsi="Calibri" w:cs="Calibri"/>
                <w:b/>
                <w:color w:val="000000" w:themeColor="text1"/>
              </w:rPr>
            </w:pPr>
            <w:r>
              <w:rPr>
                <w:rFonts w:ascii="Calibri" w:eastAsia="Arial Unicode MS" w:hAnsi="Calibri" w:cs="Calibri"/>
                <w:color w:val="000000" w:themeColor="text1"/>
              </w:rPr>
              <w:t>Eliminar</w:t>
            </w:r>
            <w:r w:rsidR="002A47DF" w:rsidRPr="00A817B9">
              <w:rPr>
                <w:rFonts w:ascii="Calibri" w:eastAsia="Arial Unicode MS" w:hAnsi="Calibri" w:cs="Calibri"/>
                <w:color w:val="000000" w:themeColor="text1"/>
              </w:rPr>
              <w:t xml:space="preserve"> reserva de viaje</w:t>
            </w:r>
          </w:p>
        </w:tc>
      </w:tr>
      <w:tr w:rsidR="002A47DF" w:rsidRPr="007949FF" w14:paraId="0FEBDE66" w14:textId="77777777" w:rsidTr="00745448">
        <w:trPr>
          <w:jc w:val="center"/>
        </w:trPr>
        <w:tc>
          <w:tcPr>
            <w:tcW w:w="6211" w:type="dxa"/>
            <w:gridSpan w:val="3"/>
          </w:tcPr>
          <w:p w14:paraId="26666B8C" w14:textId="77777777" w:rsidR="002A47DF" w:rsidRPr="00A817B9" w:rsidRDefault="002A47DF" w:rsidP="00745448">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sidRPr="00A817B9">
              <w:rPr>
                <w:rFonts w:ascii="Calibri" w:eastAsia="Arial Unicode MS" w:hAnsi="Calibri" w:cs="Calibri"/>
                <w:color w:val="000000" w:themeColor="text1"/>
              </w:rPr>
              <w:t>Baja</w:t>
            </w:r>
          </w:p>
        </w:tc>
        <w:tc>
          <w:tcPr>
            <w:tcW w:w="3173" w:type="dxa"/>
          </w:tcPr>
          <w:p w14:paraId="42389654" w14:textId="77777777" w:rsidR="002A47DF" w:rsidRPr="00A817B9" w:rsidRDefault="002A47DF" w:rsidP="00745448">
            <w:pPr>
              <w:spacing w:after="80"/>
              <w:rPr>
                <w:rFonts w:ascii="Calibri" w:hAnsi="Calibri" w:cs="Calibri"/>
                <w:b/>
                <w:color w:val="000000" w:themeColor="text1"/>
              </w:rPr>
            </w:pPr>
            <w:r w:rsidRPr="00A817B9">
              <w:rPr>
                <w:rFonts w:ascii="Calibri" w:hAnsi="Calibri" w:cs="Calibri"/>
                <w:b/>
                <w:color w:val="000000" w:themeColor="text1"/>
              </w:rPr>
              <w:t xml:space="preserve">PRIORIDAD: </w:t>
            </w:r>
            <w:r w:rsidRPr="00A817B9">
              <w:rPr>
                <w:rFonts w:ascii="Calibri" w:eastAsia="Arial Unicode MS" w:hAnsi="Calibri" w:cs="Calibri"/>
                <w:color w:val="000000" w:themeColor="text1"/>
              </w:rPr>
              <w:t>Alta</w:t>
            </w:r>
          </w:p>
        </w:tc>
      </w:tr>
      <w:tr w:rsidR="002A47DF" w:rsidRPr="00C87596" w14:paraId="615AC69C" w14:textId="77777777" w:rsidTr="00745448">
        <w:trPr>
          <w:jc w:val="center"/>
        </w:trPr>
        <w:tc>
          <w:tcPr>
            <w:tcW w:w="9384" w:type="dxa"/>
            <w:gridSpan w:val="4"/>
            <w:vAlign w:val="center"/>
          </w:tcPr>
          <w:p w14:paraId="66BFA646" w14:textId="77777777" w:rsidR="002A47DF" w:rsidRPr="00A817B9" w:rsidRDefault="002A47DF" w:rsidP="00745448">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RF-9</w:t>
            </w:r>
          </w:p>
        </w:tc>
      </w:tr>
      <w:tr w:rsidR="002A47DF" w:rsidRPr="00C87596" w14:paraId="09E55266" w14:textId="77777777" w:rsidTr="00745448">
        <w:trPr>
          <w:jc w:val="center"/>
        </w:trPr>
        <w:tc>
          <w:tcPr>
            <w:tcW w:w="9384" w:type="dxa"/>
            <w:gridSpan w:val="4"/>
            <w:vAlign w:val="center"/>
          </w:tcPr>
          <w:p w14:paraId="7282402F" w14:textId="11ED0A17" w:rsidR="002A47DF" w:rsidRPr="00E22EE1" w:rsidRDefault="002A47DF" w:rsidP="00745448">
            <w:pPr>
              <w:spacing w:after="80"/>
              <w:rPr>
                <w:rFonts w:ascii="Calibri" w:hAnsi="Calibri" w:cs="Calibri"/>
                <w:i/>
                <w:color w:val="000000" w:themeColor="text1"/>
              </w:rPr>
            </w:pPr>
            <w:r w:rsidRPr="00E22EE1">
              <w:rPr>
                <w:rFonts w:ascii="Calibri" w:hAnsi="Calibri" w:cs="Calibri"/>
                <w:b/>
                <w:color w:val="000000" w:themeColor="text1"/>
              </w:rPr>
              <w:t xml:space="preserve">ACTORES: </w:t>
            </w:r>
            <w:r w:rsidR="00AF25D1">
              <w:rPr>
                <w:rFonts w:ascii="Calibri" w:eastAsia="Arial Unicode MS" w:hAnsi="Calibri" w:cs="Calibri"/>
              </w:rPr>
              <w:t>Gerente</w:t>
            </w:r>
          </w:p>
        </w:tc>
      </w:tr>
      <w:tr w:rsidR="002A47DF" w:rsidRPr="007949FF" w14:paraId="5C901DF9" w14:textId="77777777" w:rsidTr="00745448">
        <w:trPr>
          <w:jc w:val="center"/>
        </w:trPr>
        <w:tc>
          <w:tcPr>
            <w:tcW w:w="9384" w:type="dxa"/>
            <w:gridSpan w:val="4"/>
            <w:vAlign w:val="center"/>
          </w:tcPr>
          <w:p w14:paraId="3D96C854" w14:textId="77777777" w:rsidR="002A47DF" w:rsidRPr="00E22EE1" w:rsidRDefault="002A47DF" w:rsidP="00745448">
            <w:pPr>
              <w:spacing w:after="80"/>
              <w:rPr>
                <w:rFonts w:ascii="Calibri" w:hAnsi="Calibri" w:cs="Calibri"/>
                <w:b/>
                <w:color w:val="000000" w:themeColor="text1"/>
              </w:rPr>
            </w:pPr>
            <w:r w:rsidRPr="00E22EE1">
              <w:rPr>
                <w:rFonts w:ascii="Calibri" w:hAnsi="Calibri" w:cs="Calibri"/>
                <w:b/>
                <w:color w:val="000000" w:themeColor="text1"/>
              </w:rPr>
              <w:t xml:space="preserve">CASOS DE USO ASOCIADOS: </w:t>
            </w:r>
            <w:r w:rsidRPr="00E22EE1">
              <w:rPr>
                <w:rFonts w:ascii="Calibri" w:eastAsia="Arial Unicode MS" w:hAnsi="Calibri" w:cs="Calibri"/>
                <w:color w:val="000000" w:themeColor="text1"/>
              </w:rPr>
              <w:t>CU-1</w:t>
            </w:r>
          </w:p>
        </w:tc>
      </w:tr>
      <w:tr w:rsidR="002A47DF" w:rsidRPr="007949FF" w14:paraId="2678E120" w14:textId="77777777" w:rsidTr="00745448">
        <w:trPr>
          <w:jc w:val="center"/>
        </w:trPr>
        <w:tc>
          <w:tcPr>
            <w:tcW w:w="9384" w:type="dxa"/>
            <w:gridSpan w:val="4"/>
            <w:vAlign w:val="center"/>
          </w:tcPr>
          <w:p w14:paraId="1FDAC309" w14:textId="4A338B2A" w:rsidR="002A47DF" w:rsidRPr="00AB50DD" w:rsidRDefault="002A47DF" w:rsidP="00745448">
            <w:pPr>
              <w:spacing w:after="80"/>
              <w:rPr>
                <w:rFonts w:ascii="Calibri" w:hAnsi="Calibri" w:cs="Calibri"/>
                <w:b/>
                <w:color w:val="000000" w:themeColor="text1"/>
              </w:rPr>
            </w:pPr>
            <w:r w:rsidRPr="00AB50DD">
              <w:rPr>
                <w:rFonts w:ascii="Calibri" w:hAnsi="Calibri" w:cs="Calibri"/>
                <w:b/>
                <w:color w:val="000000" w:themeColor="text1"/>
              </w:rPr>
              <w:t>DESCRIPCIÓN:</w:t>
            </w:r>
            <w:r w:rsidRPr="00AB50DD">
              <w:rPr>
                <w:rFonts w:ascii="Calibri" w:hAnsi="Calibri" w:cs="Calibri"/>
                <w:color w:val="000000" w:themeColor="text1"/>
                <w:lang w:eastAsia="es-ES"/>
              </w:rPr>
              <w:t xml:space="preserve"> </w:t>
            </w:r>
            <w:r w:rsidRPr="00AB50DD">
              <w:rPr>
                <w:rFonts w:ascii="Calibri" w:eastAsia="Arial Unicode MS" w:hAnsi="Calibri" w:cs="Calibri"/>
                <w:i/>
                <w:iCs/>
                <w:color w:val="000000" w:themeColor="text1"/>
              </w:rPr>
              <w:t xml:space="preserve"> </w:t>
            </w:r>
            <w:r>
              <w:rPr>
                <w:rFonts w:ascii="Calibri" w:eastAsia="Arial Unicode MS" w:hAnsi="Calibri" w:cs="Calibri"/>
                <w:i/>
                <w:iCs/>
                <w:color w:val="000000" w:themeColor="text1"/>
              </w:rPr>
              <w:t>E</w:t>
            </w:r>
            <w:r w:rsidRPr="00AB50DD">
              <w:rPr>
                <w:rFonts w:ascii="Calibri" w:eastAsia="Arial Unicode MS" w:hAnsi="Calibri" w:cs="Calibri"/>
                <w:i/>
                <w:iCs/>
                <w:color w:val="000000" w:themeColor="text1"/>
              </w:rPr>
              <w:t xml:space="preserve">l </w:t>
            </w:r>
            <w:r w:rsidR="00AF25D1">
              <w:rPr>
                <w:rFonts w:ascii="Calibri" w:eastAsia="Arial Unicode MS" w:hAnsi="Calibri" w:cs="Calibri"/>
                <w:i/>
                <w:iCs/>
                <w:color w:val="000000" w:themeColor="text1"/>
              </w:rPr>
              <w:t>gerente</w:t>
            </w:r>
            <w:r w:rsidRPr="00AB50DD">
              <w:rPr>
                <w:rFonts w:ascii="Calibri" w:eastAsia="Arial Unicode MS" w:hAnsi="Calibri" w:cs="Calibri"/>
                <w:i/>
                <w:iCs/>
                <w:color w:val="000000" w:themeColor="text1"/>
              </w:rPr>
              <w:t xml:space="preserve"> podrá </w:t>
            </w:r>
            <w:r w:rsidRPr="00AB50DD">
              <w:rPr>
                <w:rFonts w:ascii="Calibri" w:eastAsia="Calibri" w:hAnsi="Calibri" w:cs="Calibri Light"/>
                <w:i/>
                <w:iCs/>
                <w:color w:val="000000" w:themeColor="text1"/>
              </w:rPr>
              <w:t>cancelar reserva</w:t>
            </w:r>
            <w:r>
              <w:rPr>
                <w:rFonts w:ascii="Calibri" w:eastAsia="Calibri" w:hAnsi="Calibri" w:cs="Calibri Light"/>
                <w:i/>
                <w:iCs/>
                <w:color w:val="000000" w:themeColor="text1"/>
              </w:rPr>
              <w:t>ciones de</w:t>
            </w:r>
            <w:r w:rsidRPr="00AB50DD">
              <w:rPr>
                <w:rFonts w:ascii="Calibri" w:eastAsia="Calibri" w:hAnsi="Calibri" w:cs="Calibri Light"/>
                <w:i/>
                <w:iCs/>
                <w:color w:val="000000" w:themeColor="text1"/>
              </w:rPr>
              <w:t xml:space="preserve"> los </w:t>
            </w:r>
            <w:r w:rsidR="00AF25D1">
              <w:rPr>
                <w:rFonts w:ascii="Calibri" w:eastAsia="Calibri" w:hAnsi="Calibri" w:cs="Calibri Light"/>
                <w:i/>
                <w:iCs/>
                <w:color w:val="000000" w:themeColor="text1"/>
              </w:rPr>
              <w:t>viajes</w:t>
            </w:r>
            <w:r w:rsidRPr="00AB50DD">
              <w:rPr>
                <w:rFonts w:ascii="Calibri" w:eastAsia="Calibri" w:hAnsi="Calibri" w:cs="Calibri Light"/>
                <w:i/>
                <w:iCs/>
                <w:color w:val="000000" w:themeColor="text1"/>
              </w:rPr>
              <w:t xml:space="preserve"> generados por el </w:t>
            </w:r>
            <w:r w:rsidR="003F0E05">
              <w:rPr>
                <w:rFonts w:ascii="Calibri" w:eastAsia="Calibri" w:hAnsi="Calibri" w:cs="Calibri Light"/>
                <w:i/>
                <w:iCs/>
                <w:color w:val="000000" w:themeColor="text1"/>
              </w:rPr>
              <w:t>usuario</w:t>
            </w:r>
            <w:r w:rsidRPr="00AB50DD">
              <w:rPr>
                <w:rFonts w:ascii="Calibri" w:eastAsia="Calibri" w:hAnsi="Calibri" w:cs="Calibri Light"/>
                <w:i/>
                <w:iCs/>
                <w:color w:val="000000" w:themeColor="text1"/>
              </w:rPr>
              <w:t>.</w:t>
            </w:r>
          </w:p>
        </w:tc>
      </w:tr>
      <w:tr w:rsidR="002A47DF" w:rsidRPr="00EF35A7" w14:paraId="3F74EF3C" w14:textId="77777777" w:rsidTr="00745448">
        <w:trPr>
          <w:jc w:val="center"/>
        </w:trPr>
        <w:tc>
          <w:tcPr>
            <w:tcW w:w="9384" w:type="dxa"/>
            <w:gridSpan w:val="4"/>
            <w:tcBorders>
              <w:bottom w:val="single" w:sz="4" w:space="0" w:color="auto"/>
            </w:tcBorders>
          </w:tcPr>
          <w:p w14:paraId="06614C97" w14:textId="77777777" w:rsidR="002A47DF" w:rsidRPr="00AB50DD" w:rsidRDefault="002A47DF" w:rsidP="00745448">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5DC3E6AA" w14:textId="77777777" w:rsidR="002A47DF" w:rsidRPr="000B1471" w:rsidRDefault="002A47DF">
            <w:pPr>
              <w:pStyle w:val="Prrafodelista"/>
              <w:numPr>
                <w:ilvl w:val="0"/>
                <w:numId w:val="23"/>
              </w:numPr>
              <w:spacing w:after="80"/>
              <w:rPr>
                <w:rFonts w:ascii="Calibri" w:hAnsi="Calibri" w:cs="Calibri"/>
                <w:i/>
                <w:color w:val="0000FF"/>
              </w:rPr>
            </w:pPr>
            <w:r w:rsidRPr="00AB50DD">
              <w:rPr>
                <w:rFonts w:ascii="Calibri" w:hAnsi="Calibri" w:cs="Calibri"/>
                <w:i/>
                <w:color w:val="000000" w:themeColor="text1"/>
              </w:rPr>
              <w:t>Los campos que se permitirán borrar son: nombre, apellido, destino, fecha de vuelo, jornada, horario, fecha de asignación.</w:t>
            </w:r>
          </w:p>
        </w:tc>
      </w:tr>
      <w:tr w:rsidR="002A47DF" w14:paraId="275DEB1B" w14:textId="77777777" w:rsidTr="00745448">
        <w:trPr>
          <w:jc w:val="center"/>
        </w:trPr>
        <w:tc>
          <w:tcPr>
            <w:tcW w:w="9384" w:type="dxa"/>
            <w:gridSpan w:val="4"/>
            <w:tcBorders>
              <w:bottom w:val="single" w:sz="4" w:space="0" w:color="auto"/>
            </w:tcBorders>
          </w:tcPr>
          <w:p w14:paraId="040AA4B8" w14:textId="77777777" w:rsidR="002A47DF" w:rsidRPr="00AB50DD" w:rsidRDefault="002A47DF" w:rsidP="00745448">
            <w:pPr>
              <w:spacing w:after="80"/>
              <w:rPr>
                <w:rFonts w:ascii="Calibri" w:hAnsi="Calibri" w:cs="Calibri"/>
                <w:b/>
                <w:color w:val="000000" w:themeColor="text1"/>
              </w:rPr>
            </w:pPr>
            <w:r w:rsidRPr="00AB50DD">
              <w:rPr>
                <w:rFonts w:ascii="Calibri" w:hAnsi="Calibri" w:cs="Calibri"/>
                <w:b/>
                <w:color w:val="000000" w:themeColor="text1"/>
              </w:rPr>
              <w:t xml:space="preserve">CRITERIOS DE ACEPTACIÓN: </w:t>
            </w:r>
            <w:r w:rsidRPr="00AB50DD">
              <w:rPr>
                <w:rFonts w:ascii="Calibri" w:eastAsia="Arial Unicode MS" w:hAnsi="Calibri" w:cs="Calibri"/>
                <w:i/>
                <w:color w:val="000000" w:themeColor="text1"/>
              </w:rPr>
              <w:t>La cancelación de reserva de viaje es exitosa o no</w:t>
            </w:r>
          </w:p>
        </w:tc>
      </w:tr>
      <w:tr w:rsidR="002A47DF" w:rsidRPr="00641AE6" w14:paraId="037E28C5" w14:textId="77777777" w:rsidTr="00745448">
        <w:trPr>
          <w:trHeight w:val="345"/>
          <w:jc w:val="center"/>
        </w:trPr>
        <w:tc>
          <w:tcPr>
            <w:tcW w:w="9384" w:type="dxa"/>
            <w:gridSpan w:val="4"/>
            <w:tcBorders>
              <w:bottom w:val="single" w:sz="4" w:space="0" w:color="auto"/>
            </w:tcBorders>
            <w:shd w:val="clear" w:color="auto" w:fill="D9D9D9"/>
          </w:tcPr>
          <w:p w14:paraId="5911307E" w14:textId="77777777" w:rsidR="002A47DF" w:rsidRPr="00641AE6" w:rsidRDefault="002A47DF" w:rsidP="00745448">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2A47DF" w14:paraId="538B7F4E" w14:textId="77777777" w:rsidTr="00745448">
        <w:trPr>
          <w:trHeight w:val="1674"/>
          <w:jc w:val="center"/>
        </w:trPr>
        <w:tc>
          <w:tcPr>
            <w:tcW w:w="860" w:type="dxa"/>
            <w:tcBorders>
              <w:bottom w:val="single" w:sz="4" w:space="0" w:color="auto"/>
            </w:tcBorders>
          </w:tcPr>
          <w:p w14:paraId="19EEBCA0" w14:textId="77777777" w:rsidR="002A47DF" w:rsidRPr="008D7F92" w:rsidRDefault="002A47DF" w:rsidP="00745448">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-9.1</w:t>
            </w:r>
            <w:r w:rsidRPr="008D7F92">
              <w:rPr>
                <w:rFonts w:ascii="Calibri" w:eastAsia="Arial Unicode MS" w:hAnsi="Calibri" w:cs="Calibri"/>
              </w:rPr>
              <w:t xml:space="preserve">     </w:t>
            </w:r>
          </w:p>
          <w:p w14:paraId="76C6FC4C" w14:textId="77777777" w:rsidR="002A47DF" w:rsidRPr="00481B4B" w:rsidRDefault="002A47DF" w:rsidP="00745448">
            <w:pPr>
              <w:suppressAutoHyphens w:val="0"/>
              <w:autoSpaceDE w:val="0"/>
              <w:autoSpaceDN w:val="0"/>
              <w:adjustRightInd w:val="0"/>
              <w:spacing w:after="80"/>
              <w:ind w:left="360"/>
              <w:rPr>
                <w:rFonts w:ascii="Calibri" w:hAnsi="Calibri" w:cs="Calibri"/>
                <w:color w:val="0000FF"/>
                <w:lang w:eastAsia="es-ES"/>
              </w:rPr>
            </w:pPr>
          </w:p>
        </w:tc>
        <w:tc>
          <w:tcPr>
            <w:tcW w:w="8524" w:type="dxa"/>
            <w:gridSpan w:val="3"/>
            <w:tcBorders>
              <w:bottom w:val="single" w:sz="4" w:space="0" w:color="auto"/>
            </w:tcBorders>
          </w:tcPr>
          <w:p w14:paraId="4AC9D5F6" w14:textId="77777777" w:rsidR="002A47DF" w:rsidRPr="001E0E4C" w:rsidRDefault="002A47DF"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C</w:t>
            </w:r>
            <w:r w:rsidRPr="001E0E4C">
              <w:rPr>
                <w:rFonts w:ascii="Calibri" w:eastAsia="Arial Unicode MS" w:hAnsi="Calibri" w:cs="Calibri"/>
                <w:i/>
                <w:color w:val="000000" w:themeColor="text1"/>
              </w:rPr>
              <w:t>ancelación de reserva de viaje exitosa.</w:t>
            </w:r>
          </w:p>
          <w:p w14:paraId="3C221D01" w14:textId="77777777" w:rsidR="002A47DF" w:rsidRPr="001E0E4C" w:rsidRDefault="002A47DF" w:rsidP="00745448">
            <w:pPr>
              <w:autoSpaceDE w:val="0"/>
              <w:autoSpaceDN w:val="0"/>
              <w:adjustRightInd w:val="0"/>
              <w:rPr>
                <w:rFonts w:ascii="Calibri" w:eastAsia="Arial Unicode MS" w:hAnsi="Calibri" w:cs="Calibri"/>
                <w:i/>
                <w:color w:val="000000" w:themeColor="text1"/>
              </w:rPr>
            </w:pPr>
            <w:r w:rsidRPr="001E0E4C">
              <w:rPr>
                <w:rFonts w:ascii="Calibri" w:hAnsi="Calibri" w:cs="Calibri"/>
                <w:b/>
                <w:bCs/>
                <w:color w:val="000000" w:themeColor="text1"/>
              </w:rPr>
              <w:t>SUPOSICIONES/ASUNCIONES</w:t>
            </w:r>
            <w:r w:rsidRPr="001E0E4C">
              <w:rPr>
                <w:rFonts w:ascii="Calibri" w:eastAsia="Arial Unicode MS" w:hAnsi="Calibri" w:cs="Calibri"/>
                <w:i/>
                <w:color w:val="000000" w:themeColor="text1"/>
              </w:rPr>
              <w:t xml:space="preserve">: </w:t>
            </w:r>
          </w:p>
          <w:p w14:paraId="03BF72A7" w14:textId="77777777" w:rsidR="002A47DF" w:rsidRPr="001E0E4C" w:rsidRDefault="002A47D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1E0E4C">
              <w:rPr>
                <w:rFonts w:ascii="Calibri" w:eastAsia="Arial Unicode MS" w:hAnsi="Calibri" w:cs="Calibri"/>
                <w:i/>
                <w:color w:val="000000" w:themeColor="text1"/>
              </w:rPr>
              <w:t>El administrador ingresa correctamente todos los datos en los campos requeridos.</w:t>
            </w:r>
          </w:p>
          <w:p w14:paraId="629E287D" w14:textId="77777777" w:rsidR="002A47DF" w:rsidRPr="001E0E4C" w:rsidRDefault="002A47DF" w:rsidP="00745448">
            <w:pPr>
              <w:autoSpaceDE w:val="0"/>
              <w:autoSpaceDN w:val="0"/>
              <w:adjustRightInd w:val="0"/>
              <w:rPr>
                <w:rFonts w:ascii="Calibri" w:eastAsia="Arial Unicode MS" w:hAnsi="Calibri" w:cs="Calibri"/>
                <w:i/>
                <w:color w:val="000000" w:themeColor="text1"/>
              </w:rPr>
            </w:pPr>
            <w:r w:rsidRPr="001E0E4C">
              <w:rPr>
                <w:rFonts w:ascii="Calibri" w:hAnsi="Calibri" w:cs="Calibri"/>
                <w:b/>
                <w:color w:val="000000" w:themeColor="text1"/>
              </w:rPr>
              <w:t>RESULTADOS:</w:t>
            </w:r>
            <w:r w:rsidRPr="001E0E4C">
              <w:rPr>
                <w:rFonts w:ascii="Calibri" w:eastAsia="Arial Unicode MS" w:hAnsi="Calibri" w:cs="Calibri"/>
                <w:i/>
                <w:color w:val="000000" w:themeColor="text1"/>
              </w:rPr>
              <w:t xml:space="preserve"> </w:t>
            </w:r>
          </w:p>
          <w:p w14:paraId="6884299C" w14:textId="77777777" w:rsidR="002A47DF" w:rsidRPr="001E0E4C" w:rsidRDefault="002A47D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1E0E4C">
              <w:rPr>
                <w:rFonts w:ascii="Calibri" w:eastAsia="Arial Unicode MS" w:hAnsi="Calibri" w:cs="Calibri"/>
                <w:i/>
                <w:color w:val="000000" w:themeColor="text1"/>
              </w:rPr>
              <w:t>El administrador cancela correctamente la reserva de viaje en el sistema.</w:t>
            </w:r>
          </w:p>
          <w:p w14:paraId="313D3C96" w14:textId="77777777" w:rsidR="002A47DF" w:rsidRPr="001E0E4C" w:rsidRDefault="002A47DF">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1E0E4C">
              <w:rPr>
                <w:rFonts w:ascii="Calibri" w:eastAsia="Arial Unicode MS" w:hAnsi="Calibri" w:cs="Calibri"/>
                <w:i/>
                <w:color w:val="000000" w:themeColor="text1"/>
              </w:rPr>
              <w:t>Se mostrará un mensaje en pantalla indicando que fue exitosa la cancelación.</w:t>
            </w:r>
          </w:p>
          <w:p w14:paraId="154A0416" w14:textId="77777777" w:rsidR="002A47DF" w:rsidRPr="000F227C" w:rsidRDefault="002A47DF">
            <w:pPr>
              <w:pStyle w:val="Prrafodelista"/>
              <w:numPr>
                <w:ilvl w:val="0"/>
                <w:numId w:val="22"/>
              </w:numPr>
              <w:autoSpaceDE w:val="0"/>
              <w:autoSpaceDN w:val="0"/>
              <w:adjustRightInd w:val="0"/>
              <w:spacing w:after="120"/>
              <w:rPr>
                <w:rFonts w:ascii="Calibri" w:eastAsia="Arial Unicode MS" w:hAnsi="Calibri" w:cs="Calibri"/>
                <w:i/>
                <w:color w:val="0000FF"/>
              </w:rPr>
            </w:pPr>
            <w:r w:rsidRPr="00E44E9C">
              <w:rPr>
                <w:rFonts w:ascii="Calibri" w:eastAsia="Arial Unicode MS" w:hAnsi="Calibri" w:cs="Calibri"/>
                <w:i/>
                <w:color w:val="000000" w:themeColor="text1"/>
              </w:rPr>
              <w:t>Se enviará un mensaje automático al correo electrónico indicando la cancelación de la reserva.</w:t>
            </w:r>
          </w:p>
        </w:tc>
      </w:tr>
      <w:tr w:rsidR="002A47DF" w14:paraId="46FA4F9A" w14:textId="77777777" w:rsidTr="00745448">
        <w:trPr>
          <w:trHeight w:val="1674"/>
          <w:jc w:val="center"/>
        </w:trPr>
        <w:tc>
          <w:tcPr>
            <w:tcW w:w="860" w:type="dxa"/>
          </w:tcPr>
          <w:p w14:paraId="299FBFD5" w14:textId="77777777" w:rsidR="002A47DF" w:rsidRPr="008D7F92" w:rsidRDefault="002A47DF"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-9.2</w:t>
            </w:r>
            <w:r w:rsidRPr="008D7F92">
              <w:rPr>
                <w:rFonts w:ascii="Calibri" w:eastAsia="Arial Unicode MS" w:hAnsi="Calibri" w:cs="Calibri"/>
              </w:rPr>
              <w:t xml:space="preserve">     </w:t>
            </w:r>
          </w:p>
          <w:p w14:paraId="708F28D1" w14:textId="77777777" w:rsidR="002A47DF" w:rsidRPr="00481B4B" w:rsidRDefault="002A47DF" w:rsidP="00745448">
            <w:pPr>
              <w:suppressAutoHyphens w:val="0"/>
              <w:autoSpaceDE w:val="0"/>
              <w:autoSpaceDN w:val="0"/>
              <w:adjustRightInd w:val="0"/>
              <w:ind w:left="360"/>
              <w:rPr>
                <w:rFonts w:ascii="Calibri" w:hAnsi="Calibri" w:cs="Calibri"/>
                <w:color w:val="0000FF"/>
                <w:lang w:eastAsia="es-ES"/>
              </w:rPr>
            </w:pPr>
          </w:p>
        </w:tc>
        <w:tc>
          <w:tcPr>
            <w:tcW w:w="8524" w:type="dxa"/>
            <w:gridSpan w:val="3"/>
          </w:tcPr>
          <w:p w14:paraId="3F1DBCFB" w14:textId="77777777" w:rsidR="002A47DF" w:rsidRPr="001E1288" w:rsidRDefault="002A47DF"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1E1288">
              <w:rPr>
                <w:rFonts w:ascii="Calibri" w:eastAsia="Arial Unicode MS" w:hAnsi="Calibri" w:cs="Calibri"/>
                <w:i/>
                <w:color w:val="000000" w:themeColor="text1"/>
              </w:rPr>
              <w:t>Cancelación de reserva de viaje no exitosa</w:t>
            </w:r>
            <w:r>
              <w:rPr>
                <w:rFonts w:ascii="Calibri" w:eastAsia="Arial Unicode MS" w:hAnsi="Calibri" w:cs="Calibri"/>
                <w:i/>
                <w:color w:val="000000" w:themeColor="text1"/>
              </w:rPr>
              <w:t xml:space="preserve"> por ingreso erróneo de datos.</w:t>
            </w:r>
          </w:p>
          <w:p w14:paraId="72E7C81D" w14:textId="77777777" w:rsidR="002A47DF" w:rsidRPr="001E1288" w:rsidRDefault="002A47DF" w:rsidP="00745448">
            <w:pPr>
              <w:autoSpaceDE w:val="0"/>
              <w:autoSpaceDN w:val="0"/>
              <w:adjustRightInd w:val="0"/>
              <w:rPr>
                <w:rFonts w:ascii="Calibri" w:eastAsia="Arial Unicode MS" w:hAnsi="Calibri" w:cs="Calibri"/>
                <w:i/>
                <w:color w:val="000000" w:themeColor="text1"/>
              </w:rPr>
            </w:pPr>
            <w:r w:rsidRPr="001E1288">
              <w:rPr>
                <w:rFonts w:ascii="Calibri" w:hAnsi="Calibri" w:cs="Calibri"/>
                <w:b/>
                <w:bCs/>
                <w:color w:val="000000" w:themeColor="text1"/>
              </w:rPr>
              <w:t>SUPOSICIONES/ASUNCIONES</w:t>
            </w:r>
            <w:r w:rsidRPr="001E1288">
              <w:rPr>
                <w:rFonts w:ascii="Calibri" w:eastAsia="Arial Unicode MS" w:hAnsi="Calibri" w:cs="Calibri"/>
                <w:i/>
                <w:color w:val="000000" w:themeColor="text1"/>
              </w:rPr>
              <w:t xml:space="preserve">: </w:t>
            </w:r>
          </w:p>
          <w:p w14:paraId="40F5060F" w14:textId="77777777" w:rsidR="002A47DF" w:rsidRPr="001E1288" w:rsidRDefault="002A47D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1E1288">
              <w:rPr>
                <w:rFonts w:ascii="Calibri" w:eastAsia="Arial Unicode MS" w:hAnsi="Calibri" w:cs="Calibri"/>
                <w:i/>
                <w:color w:val="000000" w:themeColor="text1"/>
              </w:rPr>
              <w:t>El administrador ingresó mal algún campo requerido para la cancelación.</w:t>
            </w:r>
          </w:p>
          <w:p w14:paraId="12F63B4E" w14:textId="77777777" w:rsidR="002A47DF" w:rsidRPr="001E1288" w:rsidRDefault="002A47DF" w:rsidP="00745448">
            <w:pPr>
              <w:autoSpaceDE w:val="0"/>
              <w:autoSpaceDN w:val="0"/>
              <w:adjustRightInd w:val="0"/>
              <w:rPr>
                <w:rFonts w:ascii="Calibri" w:eastAsia="Arial Unicode MS" w:hAnsi="Calibri" w:cs="Calibri"/>
                <w:i/>
                <w:color w:val="000000" w:themeColor="text1"/>
              </w:rPr>
            </w:pPr>
            <w:r w:rsidRPr="001E1288">
              <w:rPr>
                <w:rFonts w:ascii="Calibri" w:hAnsi="Calibri" w:cs="Calibri"/>
                <w:b/>
                <w:color w:val="000000" w:themeColor="text1"/>
              </w:rPr>
              <w:t>RESULTADOS:</w:t>
            </w:r>
            <w:r w:rsidRPr="001E1288">
              <w:rPr>
                <w:rFonts w:ascii="Calibri" w:eastAsia="Arial Unicode MS" w:hAnsi="Calibri" w:cs="Calibri"/>
                <w:i/>
                <w:color w:val="000000" w:themeColor="text1"/>
              </w:rPr>
              <w:t xml:space="preserve"> </w:t>
            </w:r>
          </w:p>
          <w:p w14:paraId="0B4DC840" w14:textId="77777777" w:rsidR="002A47DF" w:rsidRPr="001E1288" w:rsidRDefault="002A47DF">
            <w:pPr>
              <w:pStyle w:val="Prrafodelista"/>
              <w:numPr>
                <w:ilvl w:val="0"/>
                <w:numId w:val="22"/>
              </w:numPr>
              <w:autoSpaceDE w:val="0"/>
              <w:autoSpaceDN w:val="0"/>
              <w:adjustRightInd w:val="0"/>
              <w:rPr>
                <w:rFonts w:ascii="Calibri" w:eastAsia="Arial Unicode MS" w:hAnsi="Calibri" w:cs="Calibri"/>
                <w:i/>
                <w:color w:val="000000" w:themeColor="text1"/>
              </w:rPr>
            </w:pPr>
            <w:r w:rsidRPr="001E1288">
              <w:rPr>
                <w:rFonts w:ascii="Calibri" w:eastAsia="Arial Unicode MS" w:hAnsi="Calibri" w:cs="Calibri"/>
                <w:i/>
                <w:color w:val="000000" w:themeColor="text1"/>
              </w:rPr>
              <w:t>El administrador no puede cancelar exitosamente la reserva de viaje.</w:t>
            </w:r>
          </w:p>
          <w:p w14:paraId="4207F978" w14:textId="77777777" w:rsidR="002A47DF" w:rsidRPr="006D393B" w:rsidRDefault="002A47DF">
            <w:pPr>
              <w:pStyle w:val="Prrafodelista"/>
              <w:numPr>
                <w:ilvl w:val="0"/>
                <w:numId w:val="22"/>
              </w:numPr>
              <w:autoSpaceDE w:val="0"/>
              <w:autoSpaceDN w:val="0"/>
              <w:adjustRightInd w:val="0"/>
              <w:spacing w:after="120"/>
              <w:rPr>
                <w:rFonts w:ascii="Calibri" w:eastAsia="Arial Unicode MS" w:hAnsi="Calibri" w:cs="Calibri"/>
                <w:i/>
                <w:color w:val="0000FF"/>
              </w:rPr>
            </w:pPr>
            <w:r w:rsidRPr="001E1288">
              <w:rPr>
                <w:rFonts w:ascii="Calibri" w:eastAsia="Arial Unicode MS" w:hAnsi="Calibri" w:cs="Calibri"/>
                <w:i/>
                <w:color w:val="000000" w:themeColor="text1"/>
              </w:rPr>
              <w:t>El sistema le indicará al usuario el error para que se corrija.</w:t>
            </w:r>
          </w:p>
        </w:tc>
      </w:tr>
      <w:tr w:rsidR="002A47DF" w14:paraId="1128962D" w14:textId="77777777" w:rsidTr="00745448">
        <w:trPr>
          <w:trHeight w:val="1674"/>
          <w:jc w:val="center"/>
        </w:trPr>
        <w:tc>
          <w:tcPr>
            <w:tcW w:w="860" w:type="dxa"/>
          </w:tcPr>
          <w:p w14:paraId="0BCCAD13" w14:textId="77777777" w:rsidR="002A47DF" w:rsidRPr="008D7F92" w:rsidRDefault="002A47DF"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-9.3</w:t>
            </w:r>
            <w:r w:rsidRPr="008D7F92">
              <w:rPr>
                <w:rFonts w:ascii="Calibri" w:eastAsia="Arial Unicode MS" w:hAnsi="Calibri" w:cs="Calibri"/>
              </w:rPr>
              <w:t xml:space="preserve">     </w:t>
            </w:r>
          </w:p>
          <w:p w14:paraId="46187B7B" w14:textId="77777777" w:rsidR="002A47DF" w:rsidRPr="008D7F92" w:rsidRDefault="002A47DF" w:rsidP="00745448">
            <w:pPr>
              <w:autoSpaceDE w:val="0"/>
              <w:autoSpaceDN w:val="0"/>
              <w:adjustRightInd w:val="0"/>
              <w:rPr>
                <w:rFonts w:ascii="Calibri" w:eastAsia="Arial Unicode MS" w:hAnsi="Calibri" w:cs="Calibri"/>
              </w:rPr>
            </w:pPr>
          </w:p>
        </w:tc>
        <w:tc>
          <w:tcPr>
            <w:tcW w:w="8524" w:type="dxa"/>
            <w:gridSpan w:val="3"/>
          </w:tcPr>
          <w:p w14:paraId="344605C3" w14:textId="77777777" w:rsidR="002A47DF" w:rsidRPr="00E44E9C" w:rsidRDefault="002A47DF" w:rsidP="00745448">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E44E9C">
              <w:rPr>
                <w:rFonts w:ascii="Calibri" w:eastAsia="Arial Unicode MS" w:hAnsi="Calibri" w:cs="Calibri"/>
                <w:i/>
                <w:color w:val="000000" w:themeColor="text1"/>
              </w:rPr>
              <w:t>Cancelación de reserva de viaje no exitosa por fecha de viaje</w:t>
            </w:r>
          </w:p>
          <w:p w14:paraId="7D57C8C7" w14:textId="77777777" w:rsidR="002A47DF" w:rsidRPr="00E44E9C" w:rsidRDefault="002A47DF" w:rsidP="00745448">
            <w:pPr>
              <w:autoSpaceDE w:val="0"/>
              <w:autoSpaceDN w:val="0"/>
              <w:adjustRightInd w:val="0"/>
              <w:rPr>
                <w:rFonts w:ascii="Calibri" w:eastAsia="Arial Unicode MS" w:hAnsi="Calibri" w:cs="Calibri"/>
                <w:i/>
                <w:color w:val="000000" w:themeColor="text1"/>
              </w:rPr>
            </w:pPr>
            <w:r w:rsidRPr="00E44E9C">
              <w:rPr>
                <w:rFonts w:ascii="Calibri" w:hAnsi="Calibri" w:cs="Calibri"/>
                <w:b/>
                <w:bCs/>
                <w:color w:val="000000" w:themeColor="text1"/>
              </w:rPr>
              <w:t>SUPOSICIONES/ASUNCIONES</w:t>
            </w:r>
            <w:r w:rsidRPr="00E44E9C">
              <w:rPr>
                <w:rFonts w:ascii="Calibri" w:eastAsia="Arial Unicode MS" w:hAnsi="Calibri" w:cs="Calibri"/>
                <w:i/>
                <w:color w:val="000000" w:themeColor="text1"/>
              </w:rPr>
              <w:t xml:space="preserve">: </w:t>
            </w:r>
          </w:p>
          <w:p w14:paraId="2BBE6A50" w14:textId="77777777" w:rsidR="002A47DF" w:rsidRPr="00E44E9C" w:rsidRDefault="002A47D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44E9C">
              <w:rPr>
                <w:rFonts w:ascii="Calibri" w:eastAsia="Arial Unicode MS" w:hAnsi="Calibri" w:cs="Calibri"/>
                <w:i/>
                <w:color w:val="000000" w:themeColor="text1"/>
              </w:rPr>
              <w:t>El administrador desea cancelar la reserva en una fecha cercana al viaje</w:t>
            </w:r>
          </w:p>
          <w:p w14:paraId="430147D1" w14:textId="77777777" w:rsidR="002A47DF" w:rsidRPr="00E44E9C" w:rsidRDefault="002A47DF" w:rsidP="00745448">
            <w:pPr>
              <w:autoSpaceDE w:val="0"/>
              <w:autoSpaceDN w:val="0"/>
              <w:adjustRightInd w:val="0"/>
              <w:rPr>
                <w:rFonts w:ascii="Calibri" w:eastAsia="Arial Unicode MS" w:hAnsi="Calibri" w:cs="Calibri"/>
                <w:i/>
                <w:color w:val="000000" w:themeColor="text1"/>
              </w:rPr>
            </w:pPr>
            <w:r w:rsidRPr="00E44E9C">
              <w:rPr>
                <w:rFonts w:ascii="Calibri" w:hAnsi="Calibri" w:cs="Calibri"/>
                <w:b/>
                <w:color w:val="000000" w:themeColor="text1"/>
              </w:rPr>
              <w:t>RESULTADOS:</w:t>
            </w:r>
            <w:r w:rsidRPr="00E44E9C">
              <w:rPr>
                <w:rFonts w:ascii="Calibri" w:eastAsia="Arial Unicode MS" w:hAnsi="Calibri" w:cs="Calibri"/>
                <w:i/>
                <w:color w:val="000000" w:themeColor="text1"/>
              </w:rPr>
              <w:t xml:space="preserve"> </w:t>
            </w:r>
          </w:p>
          <w:p w14:paraId="232D0514" w14:textId="77777777" w:rsidR="002A47DF" w:rsidRPr="00E44E9C" w:rsidRDefault="002A47DF">
            <w:pPr>
              <w:pStyle w:val="Prrafodelista"/>
              <w:numPr>
                <w:ilvl w:val="0"/>
                <w:numId w:val="33"/>
              </w:numPr>
              <w:autoSpaceDE w:val="0"/>
              <w:autoSpaceDN w:val="0"/>
              <w:adjustRightInd w:val="0"/>
              <w:spacing w:after="80"/>
              <w:rPr>
                <w:rFonts w:ascii="Calibri" w:hAnsi="Calibri" w:cs="Calibri"/>
                <w:b/>
                <w:bCs/>
              </w:rPr>
            </w:pPr>
            <w:r w:rsidRPr="00E44E9C">
              <w:rPr>
                <w:rFonts w:ascii="Calibri" w:eastAsia="Arial Unicode MS" w:hAnsi="Calibri" w:cs="Calibri"/>
                <w:i/>
                <w:color w:val="000000" w:themeColor="text1"/>
              </w:rPr>
              <w:t>El administrador no podrá cancelar exitosamente la reserva de viaje.</w:t>
            </w:r>
          </w:p>
        </w:tc>
      </w:tr>
    </w:tbl>
    <w:p w14:paraId="7EEA5A32" w14:textId="77777777" w:rsidR="002A47DF" w:rsidRDefault="002A47DF"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706F06" w:rsidRPr="007949FF" w14:paraId="528E396A" w14:textId="77777777" w:rsidTr="00745448">
        <w:trPr>
          <w:tblHeader/>
          <w:jc w:val="center"/>
        </w:trPr>
        <w:tc>
          <w:tcPr>
            <w:tcW w:w="4629" w:type="dxa"/>
            <w:gridSpan w:val="2"/>
            <w:tcBorders>
              <w:bottom w:val="single" w:sz="4" w:space="0" w:color="auto"/>
            </w:tcBorders>
            <w:shd w:val="clear" w:color="auto" w:fill="D9D9D9"/>
          </w:tcPr>
          <w:p w14:paraId="1864A167" w14:textId="77777777" w:rsidR="00706F06" w:rsidRPr="001751AD" w:rsidRDefault="00706F06" w:rsidP="00745448">
            <w:pPr>
              <w:rPr>
                <w:rFonts w:ascii="Calibri" w:hAnsi="Calibri" w:cs="Calibri"/>
                <w:b/>
                <w:color w:val="000000" w:themeColor="text1"/>
              </w:rPr>
            </w:pPr>
            <w:r w:rsidRPr="001751AD">
              <w:rPr>
                <w:rFonts w:ascii="Calibri" w:hAnsi="Calibri" w:cs="Calibri"/>
                <w:b/>
                <w:color w:val="000000" w:themeColor="text1"/>
              </w:rPr>
              <w:t>IDENTIFICADOR CASO DE USO:</w:t>
            </w:r>
          </w:p>
          <w:p w14:paraId="6790B3F9" w14:textId="1202538B" w:rsidR="00706F06" w:rsidRPr="001751AD" w:rsidRDefault="00706F06" w:rsidP="00745448">
            <w:pPr>
              <w:spacing w:after="120"/>
              <w:rPr>
                <w:rFonts w:ascii="Calibri" w:hAnsi="Calibri" w:cs="Calibri"/>
                <w:b/>
                <w:color w:val="000000" w:themeColor="text1"/>
              </w:rPr>
            </w:pPr>
            <w:r w:rsidRPr="001751AD">
              <w:rPr>
                <w:rFonts w:ascii="Calibri" w:eastAsia="Arial Unicode MS" w:hAnsi="Calibri" w:cs="Calibri"/>
                <w:b/>
                <w:bCs/>
                <w:color w:val="000000" w:themeColor="text1"/>
              </w:rPr>
              <w:t>CU-</w:t>
            </w:r>
            <w:r>
              <w:rPr>
                <w:rFonts w:ascii="Calibri" w:eastAsia="Arial Unicode MS" w:hAnsi="Calibri" w:cs="Calibri"/>
                <w:b/>
                <w:bCs/>
                <w:color w:val="000000" w:themeColor="text1"/>
              </w:rPr>
              <w:t>1</w:t>
            </w:r>
            <w:r w:rsidR="000A2FA3">
              <w:rPr>
                <w:rFonts w:ascii="Calibri" w:eastAsia="Arial Unicode MS" w:hAnsi="Calibri" w:cs="Calibri"/>
                <w:b/>
                <w:bCs/>
                <w:color w:val="000000" w:themeColor="text1"/>
              </w:rPr>
              <w:t>0</w:t>
            </w:r>
          </w:p>
        </w:tc>
        <w:tc>
          <w:tcPr>
            <w:tcW w:w="4755" w:type="dxa"/>
            <w:gridSpan w:val="2"/>
            <w:shd w:val="clear" w:color="auto" w:fill="D9D9D9"/>
          </w:tcPr>
          <w:p w14:paraId="35554334" w14:textId="77777777" w:rsidR="00706F06" w:rsidRPr="001751AD" w:rsidRDefault="00706F06" w:rsidP="00745448">
            <w:pPr>
              <w:rPr>
                <w:rFonts w:ascii="Calibri" w:hAnsi="Calibri" w:cs="Calibri"/>
                <w:b/>
                <w:color w:val="000000" w:themeColor="text1"/>
              </w:rPr>
            </w:pPr>
            <w:r w:rsidRPr="001751AD">
              <w:rPr>
                <w:rFonts w:ascii="Calibri" w:hAnsi="Calibri" w:cs="Calibri"/>
                <w:b/>
                <w:color w:val="000000" w:themeColor="text1"/>
              </w:rPr>
              <w:t>NOMBRE:</w:t>
            </w:r>
          </w:p>
          <w:p w14:paraId="23000360" w14:textId="5F4F4912" w:rsidR="00706F06" w:rsidRPr="001751AD" w:rsidRDefault="00706F06" w:rsidP="00745448">
            <w:pPr>
              <w:rPr>
                <w:rFonts w:ascii="Calibri" w:hAnsi="Calibri" w:cs="Calibri"/>
                <w:b/>
                <w:color w:val="000000" w:themeColor="text1"/>
              </w:rPr>
            </w:pPr>
            <w:r w:rsidRPr="001751AD">
              <w:rPr>
                <w:rFonts w:ascii="Calibri" w:eastAsia="Arial Unicode MS" w:hAnsi="Calibri" w:cs="Calibri"/>
                <w:color w:val="000000" w:themeColor="text1"/>
              </w:rPr>
              <w:t>Registr</w:t>
            </w:r>
            <w:r w:rsidR="000A2FA3">
              <w:rPr>
                <w:rFonts w:ascii="Calibri" w:eastAsia="Arial Unicode MS" w:hAnsi="Calibri" w:cs="Calibri"/>
                <w:color w:val="000000" w:themeColor="text1"/>
              </w:rPr>
              <w:t xml:space="preserve">ar </w:t>
            </w:r>
            <w:r w:rsidRPr="001751AD">
              <w:rPr>
                <w:rFonts w:ascii="Calibri" w:eastAsia="Arial Unicode MS" w:hAnsi="Calibri" w:cs="Calibri"/>
                <w:color w:val="000000" w:themeColor="text1"/>
              </w:rPr>
              <w:t>hotel</w:t>
            </w:r>
          </w:p>
        </w:tc>
      </w:tr>
      <w:tr w:rsidR="00706F06" w:rsidRPr="007949FF" w14:paraId="328EDF01" w14:textId="77777777" w:rsidTr="00745448">
        <w:trPr>
          <w:jc w:val="center"/>
        </w:trPr>
        <w:tc>
          <w:tcPr>
            <w:tcW w:w="6211" w:type="dxa"/>
            <w:gridSpan w:val="3"/>
          </w:tcPr>
          <w:p w14:paraId="353D728C" w14:textId="77777777" w:rsidR="00706F06" w:rsidRPr="001751AD" w:rsidRDefault="00706F06" w:rsidP="00745448">
            <w:pPr>
              <w:spacing w:after="80"/>
              <w:jc w:val="both"/>
              <w:rPr>
                <w:rFonts w:ascii="Calibri" w:hAnsi="Calibri" w:cs="Calibri"/>
                <w:b/>
                <w:color w:val="000000" w:themeColor="text1"/>
              </w:rPr>
            </w:pPr>
            <w:r w:rsidRPr="001751AD">
              <w:rPr>
                <w:rFonts w:ascii="Calibri" w:hAnsi="Calibri" w:cs="Calibri"/>
                <w:b/>
                <w:color w:val="000000" w:themeColor="text1"/>
              </w:rPr>
              <w:t xml:space="preserve">COMPLEJIDAD: </w:t>
            </w:r>
            <w:r w:rsidRPr="001751AD">
              <w:rPr>
                <w:rFonts w:ascii="Calibri" w:eastAsia="Arial Unicode MS" w:hAnsi="Calibri" w:cs="Calibri"/>
                <w:color w:val="000000" w:themeColor="text1"/>
              </w:rPr>
              <w:t>Media</w:t>
            </w:r>
          </w:p>
        </w:tc>
        <w:tc>
          <w:tcPr>
            <w:tcW w:w="3173" w:type="dxa"/>
          </w:tcPr>
          <w:p w14:paraId="116032F0" w14:textId="77777777" w:rsidR="00706F06" w:rsidRPr="001751AD" w:rsidRDefault="00706F06" w:rsidP="00745448">
            <w:pPr>
              <w:spacing w:after="80"/>
              <w:rPr>
                <w:rFonts w:ascii="Calibri" w:hAnsi="Calibri" w:cs="Calibri"/>
                <w:b/>
                <w:color w:val="000000" w:themeColor="text1"/>
              </w:rPr>
            </w:pPr>
            <w:r w:rsidRPr="001751AD">
              <w:rPr>
                <w:rFonts w:ascii="Calibri" w:hAnsi="Calibri" w:cs="Calibri"/>
                <w:b/>
                <w:color w:val="000000" w:themeColor="text1"/>
              </w:rPr>
              <w:t xml:space="preserve">PRIORIDAD: </w:t>
            </w:r>
            <w:r w:rsidRPr="001751AD">
              <w:rPr>
                <w:rFonts w:ascii="Calibri" w:eastAsia="Arial Unicode MS" w:hAnsi="Calibri" w:cs="Calibri"/>
                <w:color w:val="000000" w:themeColor="text1"/>
              </w:rPr>
              <w:t>Alta</w:t>
            </w:r>
          </w:p>
        </w:tc>
      </w:tr>
      <w:tr w:rsidR="00706F06" w:rsidRPr="00C87596" w14:paraId="69C61D42" w14:textId="77777777" w:rsidTr="00745448">
        <w:trPr>
          <w:jc w:val="center"/>
        </w:trPr>
        <w:tc>
          <w:tcPr>
            <w:tcW w:w="9384" w:type="dxa"/>
            <w:gridSpan w:val="4"/>
            <w:vAlign w:val="center"/>
          </w:tcPr>
          <w:p w14:paraId="2E0DFD96" w14:textId="77777777" w:rsidR="00706F06" w:rsidRPr="001751AD" w:rsidRDefault="00706F06" w:rsidP="00745448">
            <w:pPr>
              <w:spacing w:after="80"/>
              <w:jc w:val="both"/>
              <w:rPr>
                <w:rFonts w:ascii="Calibri" w:hAnsi="Calibri" w:cs="Calibri"/>
                <w:i/>
                <w:color w:val="000000" w:themeColor="text1"/>
                <w:lang w:eastAsia="es-ES"/>
              </w:rPr>
            </w:pPr>
            <w:r w:rsidRPr="001751AD">
              <w:rPr>
                <w:rFonts w:ascii="Calibri" w:hAnsi="Calibri" w:cs="Calibri"/>
                <w:b/>
                <w:color w:val="000000" w:themeColor="text1"/>
              </w:rPr>
              <w:t xml:space="preserve">REQUERIMIENTO FUNCIONAL ASOCIADO: </w:t>
            </w:r>
            <w:r w:rsidRPr="001751AD">
              <w:rPr>
                <w:rFonts w:ascii="Calibri" w:eastAsia="Arial Unicode MS" w:hAnsi="Calibri" w:cs="Calibri"/>
                <w:color w:val="000000" w:themeColor="text1"/>
              </w:rPr>
              <w:t>RF-11</w:t>
            </w:r>
          </w:p>
        </w:tc>
      </w:tr>
      <w:tr w:rsidR="00706F06" w:rsidRPr="00C87596" w14:paraId="4B746C68" w14:textId="77777777" w:rsidTr="00745448">
        <w:trPr>
          <w:jc w:val="center"/>
        </w:trPr>
        <w:tc>
          <w:tcPr>
            <w:tcW w:w="9384" w:type="dxa"/>
            <w:gridSpan w:val="4"/>
            <w:vAlign w:val="center"/>
          </w:tcPr>
          <w:p w14:paraId="705D6EE6" w14:textId="0DDABD87" w:rsidR="00706F06" w:rsidRPr="001751AD" w:rsidRDefault="00706F06" w:rsidP="00745448">
            <w:pPr>
              <w:spacing w:after="80"/>
              <w:rPr>
                <w:rFonts w:ascii="Calibri" w:hAnsi="Calibri" w:cs="Calibri"/>
                <w:i/>
                <w:color w:val="000000" w:themeColor="text1"/>
              </w:rPr>
            </w:pPr>
            <w:r w:rsidRPr="001751AD">
              <w:rPr>
                <w:rFonts w:ascii="Calibri" w:hAnsi="Calibri" w:cs="Calibri"/>
                <w:b/>
                <w:color w:val="000000" w:themeColor="text1"/>
              </w:rPr>
              <w:t>ACTORES:</w:t>
            </w:r>
            <w:r w:rsidR="008722E8">
              <w:rPr>
                <w:rFonts w:ascii="Calibri" w:eastAsia="Arial Unicode MS" w:hAnsi="Calibri" w:cs="Calibri"/>
              </w:rPr>
              <w:t xml:space="preserve"> Gerente</w:t>
            </w:r>
          </w:p>
        </w:tc>
      </w:tr>
      <w:tr w:rsidR="00706F06" w:rsidRPr="007949FF" w14:paraId="76146208" w14:textId="77777777" w:rsidTr="00745448">
        <w:trPr>
          <w:jc w:val="center"/>
        </w:trPr>
        <w:tc>
          <w:tcPr>
            <w:tcW w:w="9384" w:type="dxa"/>
            <w:gridSpan w:val="4"/>
            <w:vAlign w:val="center"/>
          </w:tcPr>
          <w:p w14:paraId="4C6FBF8D" w14:textId="77777777" w:rsidR="00706F06" w:rsidRPr="001751AD" w:rsidRDefault="00706F06" w:rsidP="00745448">
            <w:pPr>
              <w:spacing w:after="80"/>
              <w:rPr>
                <w:rFonts w:ascii="Calibri" w:hAnsi="Calibri" w:cs="Calibri"/>
                <w:b/>
                <w:color w:val="000000" w:themeColor="text1"/>
              </w:rPr>
            </w:pPr>
            <w:r w:rsidRPr="001751AD">
              <w:rPr>
                <w:rFonts w:ascii="Calibri" w:hAnsi="Calibri" w:cs="Calibri"/>
                <w:b/>
                <w:color w:val="000000" w:themeColor="text1"/>
              </w:rPr>
              <w:t xml:space="preserve">CASOS DE USO ASOCIADOS: </w:t>
            </w:r>
            <w:r w:rsidRPr="001751AD">
              <w:rPr>
                <w:rFonts w:ascii="Calibri" w:eastAsia="Arial Unicode MS" w:hAnsi="Calibri" w:cs="Calibri"/>
                <w:color w:val="000000" w:themeColor="text1"/>
              </w:rPr>
              <w:t>Ninguno</w:t>
            </w:r>
          </w:p>
        </w:tc>
      </w:tr>
      <w:tr w:rsidR="00706F06" w:rsidRPr="007949FF" w14:paraId="67C823B7" w14:textId="77777777" w:rsidTr="00745448">
        <w:trPr>
          <w:jc w:val="center"/>
        </w:trPr>
        <w:tc>
          <w:tcPr>
            <w:tcW w:w="9384" w:type="dxa"/>
            <w:gridSpan w:val="4"/>
            <w:vAlign w:val="center"/>
          </w:tcPr>
          <w:p w14:paraId="0701B6A2" w14:textId="2E9B7E74" w:rsidR="00706F06" w:rsidRPr="009D6BBA" w:rsidRDefault="00706F06" w:rsidP="00745448">
            <w:pPr>
              <w:spacing w:after="80"/>
              <w:rPr>
                <w:rFonts w:ascii="Calibri" w:hAnsi="Calibri" w:cs="Calibri"/>
                <w:b/>
                <w:color w:val="000000" w:themeColor="text1"/>
              </w:rPr>
            </w:pPr>
            <w:r w:rsidRPr="009D6BBA">
              <w:rPr>
                <w:rFonts w:ascii="Calibri" w:hAnsi="Calibri" w:cs="Calibri"/>
                <w:b/>
                <w:color w:val="000000" w:themeColor="text1"/>
              </w:rPr>
              <w:t>DESCRIPCIÓN:</w:t>
            </w:r>
            <w:r w:rsidRPr="009D6BBA">
              <w:rPr>
                <w:rFonts w:ascii="Calibri" w:hAnsi="Calibri" w:cs="Calibri"/>
                <w:color w:val="000000" w:themeColor="text1"/>
                <w:lang w:eastAsia="es-ES"/>
              </w:rPr>
              <w:t xml:space="preserve"> </w:t>
            </w:r>
            <w:r w:rsidRPr="009D6BBA">
              <w:rPr>
                <w:rFonts w:ascii="Calibri" w:eastAsia="Arial Unicode MS" w:hAnsi="Calibri" w:cs="Calibri"/>
                <w:i/>
                <w:iCs/>
                <w:color w:val="000000" w:themeColor="text1"/>
              </w:rPr>
              <w:t xml:space="preserve">El </w:t>
            </w:r>
            <w:r w:rsidR="008722E8">
              <w:rPr>
                <w:rFonts w:ascii="Calibri" w:eastAsia="Arial Unicode MS" w:hAnsi="Calibri" w:cs="Calibri"/>
              </w:rPr>
              <w:t>gerente</w:t>
            </w:r>
            <w:r w:rsidRPr="009D6BBA">
              <w:rPr>
                <w:rFonts w:ascii="Calibri" w:eastAsia="Arial Unicode MS" w:hAnsi="Calibri" w:cs="Calibri"/>
                <w:i/>
                <w:iCs/>
                <w:color w:val="000000" w:themeColor="text1"/>
              </w:rPr>
              <w:t xml:space="preserve"> registrará los hoteles con los datos necesarios.</w:t>
            </w:r>
          </w:p>
        </w:tc>
      </w:tr>
      <w:tr w:rsidR="00706F06" w:rsidRPr="00EF35A7" w14:paraId="6079D75D" w14:textId="77777777" w:rsidTr="00745448">
        <w:trPr>
          <w:jc w:val="center"/>
        </w:trPr>
        <w:tc>
          <w:tcPr>
            <w:tcW w:w="9384" w:type="dxa"/>
            <w:gridSpan w:val="4"/>
            <w:tcBorders>
              <w:bottom w:val="single" w:sz="4" w:space="0" w:color="auto"/>
            </w:tcBorders>
          </w:tcPr>
          <w:p w14:paraId="040F0C89" w14:textId="77777777" w:rsidR="00706F06" w:rsidRPr="009D6BBA" w:rsidRDefault="00706F06" w:rsidP="00745448">
            <w:pPr>
              <w:rPr>
                <w:rFonts w:ascii="Calibri" w:hAnsi="Calibri" w:cs="Calibri"/>
                <w:b/>
                <w:color w:val="000000" w:themeColor="text1"/>
              </w:rPr>
            </w:pPr>
            <w:r w:rsidRPr="009D6BBA">
              <w:rPr>
                <w:rFonts w:ascii="Calibri" w:hAnsi="Calibri" w:cs="Calibri"/>
                <w:b/>
                <w:color w:val="000000" w:themeColor="text1"/>
              </w:rPr>
              <w:t>NOTAS:</w:t>
            </w:r>
          </w:p>
          <w:p w14:paraId="50608A35" w14:textId="77777777" w:rsidR="00706F06" w:rsidRPr="009D6BBA" w:rsidRDefault="00706F06">
            <w:pPr>
              <w:pStyle w:val="Prrafodelista"/>
              <w:numPr>
                <w:ilvl w:val="0"/>
                <w:numId w:val="23"/>
              </w:numPr>
              <w:spacing w:after="80"/>
              <w:rPr>
                <w:rFonts w:ascii="Calibri" w:hAnsi="Calibri" w:cs="Calibri"/>
                <w:i/>
                <w:color w:val="000000" w:themeColor="text1"/>
              </w:rPr>
            </w:pPr>
            <w:r w:rsidRPr="009D6BBA">
              <w:rPr>
                <w:rFonts w:ascii="Calibri" w:hAnsi="Calibri" w:cs="Calibri"/>
                <w:i/>
                <w:color w:val="000000" w:themeColor="text1"/>
              </w:rPr>
              <w:t>El administrador debe ingresar los datos necesarios para validar el registro.</w:t>
            </w:r>
          </w:p>
          <w:p w14:paraId="22A2F410" w14:textId="77777777" w:rsidR="00706F06" w:rsidRPr="009D6BBA" w:rsidRDefault="00706F06">
            <w:pPr>
              <w:pStyle w:val="Prrafodelista"/>
              <w:numPr>
                <w:ilvl w:val="0"/>
                <w:numId w:val="23"/>
              </w:numPr>
              <w:spacing w:after="80"/>
              <w:rPr>
                <w:rFonts w:ascii="Calibri" w:hAnsi="Calibri" w:cs="Calibri"/>
                <w:i/>
                <w:color w:val="000000" w:themeColor="text1"/>
              </w:rPr>
            </w:pPr>
            <w:r w:rsidRPr="009D6BBA">
              <w:rPr>
                <w:rFonts w:ascii="Calibri" w:hAnsi="Calibri" w:cs="Calibri"/>
                <w:i/>
                <w:color w:val="000000" w:themeColor="text1"/>
              </w:rPr>
              <w:t>Los campos por ingresar son: nombre del hotel, descripción del hotel, proveedores de servicios, transacciones electrónicas.</w:t>
            </w:r>
          </w:p>
        </w:tc>
      </w:tr>
      <w:tr w:rsidR="00706F06" w14:paraId="0A17BFEE" w14:textId="77777777" w:rsidTr="00745448">
        <w:trPr>
          <w:jc w:val="center"/>
        </w:trPr>
        <w:tc>
          <w:tcPr>
            <w:tcW w:w="9384" w:type="dxa"/>
            <w:gridSpan w:val="4"/>
            <w:tcBorders>
              <w:bottom w:val="single" w:sz="4" w:space="0" w:color="auto"/>
            </w:tcBorders>
          </w:tcPr>
          <w:p w14:paraId="3D47E48D" w14:textId="77777777" w:rsidR="00706F06" w:rsidRPr="00CC66C1" w:rsidRDefault="00706F06" w:rsidP="00745448">
            <w:pPr>
              <w:spacing w:after="80"/>
              <w:rPr>
                <w:rFonts w:ascii="Calibri" w:hAnsi="Calibri" w:cs="Calibri"/>
                <w:b/>
                <w:color w:val="000000" w:themeColor="text1"/>
              </w:rPr>
            </w:pPr>
            <w:r w:rsidRPr="00CC66C1">
              <w:rPr>
                <w:rFonts w:ascii="Calibri" w:hAnsi="Calibri" w:cs="Calibri"/>
                <w:b/>
                <w:color w:val="000000" w:themeColor="text1"/>
              </w:rPr>
              <w:t xml:space="preserve">CRITERIOS DE ACEPTACIÓN: </w:t>
            </w:r>
            <w:r w:rsidRPr="00CC66C1">
              <w:rPr>
                <w:rFonts w:ascii="Calibri" w:eastAsia="Arial Unicode MS" w:hAnsi="Calibri" w:cs="Calibri"/>
                <w:i/>
                <w:color w:val="000000" w:themeColor="text1"/>
              </w:rPr>
              <w:t>El registro de hoteles es exitoso o no.</w:t>
            </w:r>
          </w:p>
        </w:tc>
      </w:tr>
      <w:tr w:rsidR="00706F06" w:rsidRPr="00641AE6" w14:paraId="1FC56286" w14:textId="77777777" w:rsidTr="00745448">
        <w:trPr>
          <w:trHeight w:val="345"/>
          <w:jc w:val="center"/>
        </w:trPr>
        <w:tc>
          <w:tcPr>
            <w:tcW w:w="9384" w:type="dxa"/>
            <w:gridSpan w:val="4"/>
            <w:tcBorders>
              <w:bottom w:val="single" w:sz="4" w:space="0" w:color="auto"/>
            </w:tcBorders>
            <w:shd w:val="clear" w:color="auto" w:fill="D9D9D9"/>
          </w:tcPr>
          <w:p w14:paraId="4C2AC49C" w14:textId="77777777" w:rsidR="00706F06" w:rsidRPr="00CC66C1" w:rsidRDefault="00706F06" w:rsidP="00745448">
            <w:pPr>
              <w:autoSpaceDE w:val="0"/>
              <w:autoSpaceDN w:val="0"/>
              <w:adjustRightInd w:val="0"/>
              <w:spacing w:after="80"/>
              <w:rPr>
                <w:rFonts w:ascii="Calibri" w:hAnsi="Calibri" w:cs="Calibri"/>
                <w:b/>
                <w:color w:val="000000" w:themeColor="text1"/>
              </w:rPr>
            </w:pPr>
            <w:r w:rsidRPr="00CC66C1">
              <w:rPr>
                <w:rFonts w:ascii="Calibri" w:hAnsi="Calibri" w:cs="Calibri"/>
                <w:b/>
                <w:color w:val="000000" w:themeColor="text1"/>
              </w:rPr>
              <w:t xml:space="preserve">ESCENARIOS: </w:t>
            </w:r>
          </w:p>
        </w:tc>
      </w:tr>
      <w:tr w:rsidR="00706F06" w14:paraId="49B906BB" w14:textId="77777777" w:rsidTr="00745448">
        <w:trPr>
          <w:trHeight w:val="1674"/>
          <w:jc w:val="center"/>
        </w:trPr>
        <w:tc>
          <w:tcPr>
            <w:tcW w:w="988" w:type="dxa"/>
            <w:tcBorders>
              <w:bottom w:val="single" w:sz="4" w:space="0" w:color="auto"/>
            </w:tcBorders>
          </w:tcPr>
          <w:p w14:paraId="72617DF3" w14:textId="38EEB358" w:rsidR="00706F06" w:rsidRPr="00CC66C1" w:rsidRDefault="00706F06" w:rsidP="00745448">
            <w:pPr>
              <w:autoSpaceDE w:val="0"/>
              <w:autoSpaceDN w:val="0"/>
              <w:adjustRightInd w:val="0"/>
              <w:spacing w:after="80"/>
              <w:rPr>
                <w:rFonts w:ascii="Calibri" w:hAnsi="Calibri" w:cs="Calibri"/>
                <w:i/>
                <w:color w:val="000000" w:themeColor="text1"/>
                <w:lang w:eastAsia="es-ES"/>
              </w:rPr>
            </w:pPr>
            <w:r w:rsidRPr="00CC66C1">
              <w:rPr>
                <w:rFonts w:ascii="Calibri" w:eastAsia="Arial Unicode MS" w:hAnsi="Calibri" w:cs="Calibri"/>
                <w:color w:val="000000" w:themeColor="text1"/>
              </w:rPr>
              <w:lastRenderedPageBreak/>
              <w:t>ES-1</w:t>
            </w:r>
            <w:r w:rsidR="000A2FA3">
              <w:rPr>
                <w:rFonts w:ascii="Calibri" w:eastAsia="Arial Unicode MS" w:hAnsi="Calibri" w:cs="Calibri"/>
                <w:color w:val="000000" w:themeColor="text1"/>
              </w:rPr>
              <w:t>0</w:t>
            </w:r>
            <w:r w:rsidRPr="00CC66C1">
              <w:rPr>
                <w:rFonts w:ascii="Calibri" w:eastAsia="Arial Unicode MS" w:hAnsi="Calibri" w:cs="Calibri"/>
                <w:color w:val="000000" w:themeColor="text1"/>
              </w:rPr>
              <w:t xml:space="preserve">.1     </w:t>
            </w:r>
          </w:p>
          <w:p w14:paraId="2129DA3A" w14:textId="77777777" w:rsidR="00706F06" w:rsidRPr="00CC66C1" w:rsidRDefault="00706F06" w:rsidP="00745448">
            <w:pPr>
              <w:suppressAutoHyphens w:val="0"/>
              <w:autoSpaceDE w:val="0"/>
              <w:autoSpaceDN w:val="0"/>
              <w:adjustRightInd w:val="0"/>
              <w:spacing w:after="80"/>
              <w:ind w:left="360"/>
              <w:rPr>
                <w:rFonts w:ascii="Calibri" w:hAnsi="Calibri" w:cs="Calibri"/>
                <w:color w:val="000000" w:themeColor="text1"/>
                <w:lang w:eastAsia="es-ES"/>
              </w:rPr>
            </w:pPr>
          </w:p>
        </w:tc>
        <w:tc>
          <w:tcPr>
            <w:tcW w:w="8396" w:type="dxa"/>
            <w:gridSpan w:val="3"/>
            <w:tcBorders>
              <w:bottom w:val="single" w:sz="4" w:space="0" w:color="auto"/>
            </w:tcBorders>
          </w:tcPr>
          <w:p w14:paraId="5DA59BCA" w14:textId="77777777" w:rsidR="00706F06" w:rsidRPr="00CC66C1" w:rsidRDefault="00706F06" w:rsidP="00745448">
            <w:pPr>
              <w:autoSpaceDE w:val="0"/>
              <w:autoSpaceDN w:val="0"/>
              <w:adjustRightInd w:val="0"/>
              <w:spacing w:after="80"/>
              <w:rPr>
                <w:rFonts w:ascii="Calibri" w:eastAsia="Arial Unicode MS" w:hAnsi="Calibri" w:cs="Calibri"/>
                <w:i/>
                <w:color w:val="000000" w:themeColor="text1"/>
              </w:rPr>
            </w:pPr>
            <w:r w:rsidRPr="00CC66C1">
              <w:rPr>
                <w:rFonts w:ascii="Calibri" w:hAnsi="Calibri" w:cs="Calibri"/>
                <w:b/>
                <w:bCs/>
                <w:color w:val="000000" w:themeColor="text1"/>
              </w:rPr>
              <w:t xml:space="preserve">DESCRIPCIÓN: </w:t>
            </w:r>
            <w:r w:rsidRPr="00CC66C1">
              <w:rPr>
                <w:rFonts w:ascii="Calibri" w:eastAsia="Arial Unicode MS" w:hAnsi="Calibri" w:cs="Calibri"/>
                <w:i/>
                <w:color w:val="000000" w:themeColor="text1"/>
              </w:rPr>
              <w:t>Registro exitoso de hotel.</w:t>
            </w:r>
          </w:p>
          <w:p w14:paraId="3556817B"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bCs/>
                <w:color w:val="000000" w:themeColor="text1"/>
              </w:rPr>
              <w:t>SUPOSICIONES/ASUNCIONES</w:t>
            </w:r>
            <w:r w:rsidRPr="00CC66C1">
              <w:rPr>
                <w:rFonts w:ascii="Calibri" w:eastAsia="Arial Unicode MS" w:hAnsi="Calibri" w:cs="Calibri"/>
                <w:i/>
                <w:color w:val="000000" w:themeColor="text1"/>
              </w:rPr>
              <w:t xml:space="preserve">: </w:t>
            </w:r>
          </w:p>
          <w:p w14:paraId="52B21124" w14:textId="77777777" w:rsidR="00706F06" w:rsidRPr="00CC66C1" w:rsidRDefault="00706F06">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C66C1">
              <w:rPr>
                <w:rFonts w:ascii="Calibri" w:eastAsia="Arial Unicode MS" w:hAnsi="Calibri" w:cs="Calibri"/>
                <w:i/>
                <w:color w:val="000000" w:themeColor="text1"/>
              </w:rPr>
              <w:t>El administrador ingresa correctamente todos los datos en los campos requeridos.</w:t>
            </w:r>
          </w:p>
          <w:p w14:paraId="14487A88"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color w:val="000000" w:themeColor="text1"/>
              </w:rPr>
              <w:t>RESULTADOS:</w:t>
            </w:r>
            <w:r w:rsidRPr="00CC66C1">
              <w:rPr>
                <w:rFonts w:ascii="Calibri" w:eastAsia="Arial Unicode MS" w:hAnsi="Calibri" w:cs="Calibri"/>
                <w:i/>
                <w:color w:val="000000" w:themeColor="text1"/>
              </w:rPr>
              <w:t xml:space="preserve"> </w:t>
            </w:r>
          </w:p>
          <w:p w14:paraId="3B916ED3" w14:textId="77777777" w:rsidR="00706F06" w:rsidRPr="00CC66C1" w:rsidRDefault="00706F06">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C66C1">
              <w:rPr>
                <w:rFonts w:ascii="Calibri" w:eastAsia="Arial Unicode MS" w:hAnsi="Calibri" w:cs="Calibri"/>
                <w:i/>
                <w:color w:val="000000" w:themeColor="text1"/>
              </w:rPr>
              <w:t>El hotel se registra exitosamente en el sistema.</w:t>
            </w:r>
          </w:p>
          <w:p w14:paraId="55557010" w14:textId="77777777" w:rsidR="00706F06" w:rsidRPr="00CC66C1" w:rsidRDefault="00706F06">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CC66C1">
              <w:rPr>
                <w:rFonts w:ascii="Calibri" w:eastAsia="Arial Unicode MS" w:hAnsi="Calibri" w:cs="Calibri"/>
                <w:i/>
                <w:color w:val="000000" w:themeColor="text1"/>
              </w:rPr>
              <w:t>Se mostrará un mensaje en pantalla indicando que fue exitoso el registro.</w:t>
            </w:r>
          </w:p>
        </w:tc>
      </w:tr>
      <w:tr w:rsidR="00706F06" w14:paraId="589583A5" w14:textId="77777777" w:rsidTr="00745448">
        <w:trPr>
          <w:trHeight w:val="1674"/>
          <w:jc w:val="center"/>
        </w:trPr>
        <w:tc>
          <w:tcPr>
            <w:tcW w:w="988" w:type="dxa"/>
          </w:tcPr>
          <w:p w14:paraId="5A440382" w14:textId="4B9FA5D6" w:rsidR="00706F06" w:rsidRPr="00CC66C1" w:rsidRDefault="00706F06" w:rsidP="00745448">
            <w:pPr>
              <w:autoSpaceDE w:val="0"/>
              <w:autoSpaceDN w:val="0"/>
              <w:adjustRightInd w:val="0"/>
              <w:rPr>
                <w:rFonts w:ascii="Calibri" w:hAnsi="Calibri" w:cs="Calibri"/>
                <w:i/>
                <w:color w:val="000000" w:themeColor="text1"/>
                <w:lang w:eastAsia="es-ES"/>
              </w:rPr>
            </w:pPr>
            <w:r w:rsidRPr="00CC66C1">
              <w:rPr>
                <w:rFonts w:ascii="Calibri" w:eastAsia="Arial Unicode MS" w:hAnsi="Calibri" w:cs="Calibri"/>
                <w:color w:val="000000" w:themeColor="text1"/>
              </w:rPr>
              <w:t>ES-1</w:t>
            </w:r>
            <w:r w:rsidR="000A2FA3">
              <w:rPr>
                <w:rFonts w:ascii="Calibri" w:eastAsia="Arial Unicode MS" w:hAnsi="Calibri" w:cs="Calibri"/>
                <w:color w:val="000000" w:themeColor="text1"/>
              </w:rPr>
              <w:t>0</w:t>
            </w:r>
            <w:r w:rsidRPr="00CC66C1">
              <w:rPr>
                <w:rFonts w:ascii="Calibri" w:eastAsia="Arial Unicode MS" w:hAnsi="Calibri" w:cs="Calibri"/>
                <w:color w:val="000000" w:themeColor="text1"/>
              </w:rPr>
              <w:t xml:space="preserve">.2     </w:t>
            </w:r>
          </w:p>
          <w:p w14:paraId="7E476851" w14:textId="77777777" w:rsidR="00706F06" w:rsidRPr="00CC66C1" w:rsidRDefault="00706F06" w:rsidP="00745448">
            <w:pPr>
              <w:suppressAutoHyphens w:val="0"/>
              <w:autoSpaceDE w:val="0"/>
              <w:autoSpaceDN w:val="0"/>
              <w:adjustRightInd w:val="0"/>
              <w:ind w:left="360"/>
              <w:rPr>
                <w:rFonts w:ascii="Calibri" w:hAnsi="Calibri" w:cs="Calibri"/>
                <w:color w:val="000000" w:themeColor="text1"/>
                <w:lang w:eastAsia="es-ES"/>
              </w:rPr>
            </w:pPr>
          </w:p>
        </w:tc>
        <w:tc>
          <w:tcPr>
            <w:tcW w:w="8396" w:type="dxa"/>
            <w:gridSpan w:val="3"/>
          </w:tcPr>
          <w:p w14:paraId="1479E051" w14:textId="77777777" w:rsidR="00706F06" w:rsidRPr="00CC66C1" w:rsidRDefault="00706F06" w:rsidP="00745448">
            <w:pPr>
              <w:autoSpaceDE w:val="0"/>
              <w:autoSpaceDN w:val="0"/>
              <w:adjustRightInd w:val="0"/>
              <w:spacing w:after="80"/>
              <w:rPr>
                <w:rFonts w:ascii="Calibri" w:eastAsia="Arial Unicode MS" w:hAnsi="Calibri" w:cs="Calibri"/>
                <w:i/>
                <w:color w:val="000000" w:themeColor="text1"/>
              </w:rPr>
            </w:pPr>
            <w:r w:rsidRPr="00CC66C1">
              <w:rPr>
                <w:rFonts w:ascii="Calibri" w:hAnsi="Calibri" w:cs="Calibri"/>
                <w:b/>
                <w:bCs/>
                <w:color w:val="000000" w:themeColor="text1"/>
              </w:rPr>
              <w:t xml:space="preserve">DESCRIPCIÓN: </w:t>
            </w:r>
            <w:r w:rsidRPr="00CC66C1">
              <w:rPr>
                <w:rFonts w:ascii="Calibri" w:eastAsia="Arial Unicode MS" w:hAnsi="Calibri" w:cs="Calibri"/>
                <w:i/>
                <w:color w:val="000000" w:themeColor="text1"/>
              </w:rPr>
              <w:t>Registro no exitoso del hotel por ingreso de datos no valido.</w:t>
            </w:r>
          </w:p>
          <w:p w14:paraId="229F44B1"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bCs/>
                <w:color w:val="000000" w:themeColor="text1"/>
              </w:rPr>
              <w:t>SUPOSICIONES/ASUNCIONES</w:t>
            </w:r>
            <w:r w:rsidRPr="00CC66C1">
              <w:rPr>
                <w:rFonts w:ascii="Calibri" w:eastAsia="Arial Unicode MS" w:hAnsi="Calibri" w:cs="Calibri"/>
                <w:i/>
                <w:color w:val="000000" w:themeColor="text1"/>
              </w:rPr>
              <w:t xml:space="preserve">: </w:t>
            </w:r>
          </w:p>
          <w:p w14:paraId="531AF5CB" w14:textId="77777777" w:rsidR="00706F06" w:rsidRPr="00CC66C1" w:rsidRDefault="00706F06">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C66C1">
              <w:rPr>
                <w:rFonts w:ascii="Calibri" w:eastAsia="Arial Unicode MS" w:hAnsi="Calibri" w:cs="Calibri"/>
                <w:i/>
                <w:color w:val="000000" w:themeColor="text1"/>
              </w:rPr>
              <w:t>El administrador ingresó mal algún campo requerido para el registro.</w:t>
            </w:r>
          </w:p>
          <w:p w14:paraId="4C544F20"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color w:val="000000" w:themeColor="text1"/>
              </w:rPr>
              <w:t>RESULTADOS:</w:t>
            </w:r>
            <w:r w:rsidRPr="00CC66C1">
              <w:rPr>
                <w:rFonts w:ascii="Calibri" w:eastAsia="Arial Unicode MS" w:hAnsi="Calibri" w:cs="Calibri"/>
                <w:i/>
                <w:color w:val="000000" w:themeColor="text1"/>
              </w:rPr>
              <w:t xml:space="preserve"> </w:t>
            </w:r>
          </w:p>
          <w:p w14:paraId="596C6B6B" w14:textId="77777777" w:rsidR="00706F06" w:rsidRPr="00CC66C1" w:rsidRDefault="00706F06">
            <w:pPr>
              <w:pStyle w:val="Prrafodelista"/>
              <w:numPr>
                <w:ilvl w:val="0"/>
                <w:numId w:val="22"/>
              </w:numPr>
              <w:autoSpaceDE w:val="0"/>
              <w:autoSpaceDN w:val="0"/>
              <w:adjustRightInd w:val="0"/>
              <w:rPr>
                <w:rFonts w:ascii="Calibri" w:eastAsia="Arial Unicode MS" w:hAnsi="Calibri" w:cs="Calibri"/>
                <w:i/>
                <w:color w:val="000000" w:themeColor="text1"/>
              </w:rPr>
            </w:pPr>
            <w:r w:rsidRPr="00CC66C1">
              <w:rPr>
                <w:rFonts w:ascii="Calibri" w:eastAsia="Arial Unicode MS" w:hAnsi="Calibri" w:cs="Calibri"/>
                <w:i/>
                <w:color w:val="000000" w:themeColor="text1"/>
              </w:rPr>
              <w:t xml:space="preserve">El hotel no puede registrarse exitosamente </w:t>
            </w:r>
          </w:p>
          <w:p w14:paraId="2F61DE2F" w14:textId="77777777" w:rsidR="00706F06" w:rsidRPr="00CC66C1" w:rsidRDefault="00706F06">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CC66C1">
              <w:rPr>
                <w:rFonts w:ascii="Calibri" w:eastAsia="Arial Unicode MS" w:hAnsi="Calibri" w:cs="Calibri"/>
                <w:i/>
                <w:color w:val="000000" w:themeColor="text1"/>
              </w:rPr>
              <w:t>El sistema le indicará al administrador el error para que se corrija.</w:t>
            </w:r>
          </w:p>
        </w:tc>
      </w:tr>
      <w:tr w:rsidR="00706F06" w14:paraId="64E39ED1" w14:textId="77777777" w:rsidTr="00745448">
        <w:trPr>
          <w:trHeight w:val="1674"/>
          <w:jc w:val="center"/>
        </w:trPr>
        <w:tc>
          <w:tcPr>
            <w:tcW w:w="988" w:type="dxa"/>
          </w:tcPr>
          <w:p w14:paraId="7AE83139" w14:textId="7E3DC943" w:rsidR="00706F06" w:rsidRPr="00CC66C1" w:rsidRDefault="00706F06" w:rsidP="00745448">
            <w:pPr>
              <w:autoSpaceDE w:val="0"/>
              <w:autoSpaceDN w:val="0"/>
              <w:adjustRightInd w:val="0"/>
              <w:rPr>
                <w:rFonts w:ascii="Calibri" w:hAnsi="Calibri" w:cs="Calibri"/>
                <w:i/>
                <w:color w:val="000000" w:themeColor="text1"/>
                <w:lang w:eastAsia="es-ES"/>
              </w:rPr>
            </w:pPr>
            <w:r w:rsidRPr="00CC66C1">
              <w:rPr>
                <w:rFonts w:ascii="Calibri" w:eastAsia="Arial Unicode MS" w:hAnsi="Calibri" w:cs="Calibri"/>
                <w:color w:val="000000" w:themeColor="text1"/>
              </w:rPr>
              <w:t>ES-1</w:t>
            </w:r>
            <w:r w:rsidR="000A2FA3">
              <w:rPr>
                <w:rFonts w:ascii="Calibri" w:eastAsia="Arial Unicode MS" w:hAnsi="Calibri" w:cs="Calibri"/>
                <w:color w:val="000000" w:themeColor="text1"/>
              </w:rPr>
              <w:t>0</w:t>
            </w:r>
            <w:r w:rsidRPr="00CC66C1">
              <w:rPr>
                <w:rFonts w:ascii="Calibri" w:eastAsia="Arial Unicode MS" w:hAnsi="Calibri" w:cs="Calibri"/>
                <w:color w:val="000000" w:themeColor="text1"/>
              </w:rPr>
              <w:t xml:space="preserve">.3     </w:t>
            </w:r>
          </w:p>
          <w:p w14:paraId="38B54135" w14:textId="77777777" w:rsidR="00706F06" w:rsidRPr="00CC66C1" w:rsidRDefault="00706F06" w:rsidP="00745448">
            <w:pPr>
              <w:autoSpaceDE w:val="0"/>
              <w:autoSpaceDN w:val="0"/>
              <w:adjustRightInd w:val="0"/>
              <w:rPr>
                <w:rFonts w:ascii="Calibri" w:eastAsia="Arial Unicode MS" w:hAnsi="Calibri" w:cs="Calibri"/>
                <w:color w:val="000000" w:themeColor="text1"/>
              </w:rPr>
            </w:pPr>
          </w:p>
        </w:tc>
        <w:tc>
          <w:tcPr>
            <w:tcW w:w="8396" w:type="dxa"/>
            <w:gridSpan w:val="3"/>
          </w:tcPr>
          <w:p w14:paraId="1C935E81"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bCs/>
                <w:color w:val="000000" w:themeColor="text1"/>
              </w:rPr>
              <w:t xml:space="preserve">DESCRIPCIÓN: </w:t>
            </w:r>
            <w:r w:rsidRPr="00CC66C1">
              <w:rPr>
                <w:rFonts w:ascii="Calibri" w:eastAsia="Arial Unicode MS" w:hAnsi="Calibri" w:cs="Calibri"/>
                <w:i/>
                <w:color w:val="000000" w:themeColor="text1"/>
              </w:rPr>
              <w:t>Registro no exitoso del hotel por existencia de la cuenta.</w:t>
            </w:r>
          </w:p>
          <w:p w14:paraId="5C9D42F1"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bCs/>
                <w:color w:val="000000" w:themeColor="text1"/>
              </w:rPr>
              <w:t>SUPOSICIONES/ASUNCIONES</w:t>
            </w:r>
            <w:r w:rsidRPr="00CC66C1">
              <w:rPr>
                <w:rFonts w:ascii="Calibri" w:eastAsia="Arial Unicode MS" w:hAnsi="Calibri" w:cs="Calibri"/>
                <w:i/>
                <w:color w:val="000000" w:themeColor="text1"/>
              </w:rPr>
              <w:t xml:space="preserve">: </w:t>
            </w:r>
          </w:p>
          <w:p w14:paraId="181E0DB7" w14:textId="77777777" w:rsidR="00706F06" w:rsidRPr="00CC66C1" w:rsidRDefault="00706F06">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C66C1">
              <w:rPr>
                <w:rFonts w:ascii="Calibri" w:eastAsia="Arial Unicode MS" w:hAnsi="Calibri" w:cs="Calibri"/>
                <w:i/>
                <w:color w:val="000000" w:themeColor="text1"/>
              </w:rPr>
              <w:t>El hotel ya fue registrado con anterioridad.</w:t>
            </w:r>
          </w:p>
          <w:p w14:paraId="5400EA1D" w14:textId="77777777" w:rsidR="00706F06" w:rsidRPr="00CC66C1" w:rsidRDefault="00706F06" w:rsidP="00745448">
            <w:pPr>
              <w:autoSpaceDE w:val="0"/>
              <w:autoSpaceDN w:val="0"/>
              <w:adjustRightInd w:val="0"/>
              <w:rPr>
                <w:rFonts w:ascii="Calibri" w:eastAsia="Arial Unicode MS" w:hAnsi="Calibri" w:cs="Calibri"/>
                <w:i/>
                <w:color w:val="000000" w:themeColor="text1"/>
              </w:rPr>
            </w:pPr>
            <w:r w:rsidRPr="00CC66C1">
              <w:rPr>
                <w:rFonts w:ascii="Calibri" w:hAnsi="Calibri" w:cs="Calibri"/>
                <w:b/>
                <w:color w:val="000000" w:themeColor="text1"/>
              </w:rPr>
              <w:t>RESULTADOS:</w:t>
            </w:r>
            <w:r w:rsidRPr="00CC66C1">
              <w:rPr>
                <w:rFonts w:ascii="Calibri" w:eastAsia="Arial Unicode MS" w:hAnsi="Calibri" w:cs="Calibri"/>
                <w:i/>
                <w:color w:val="000000" w:themeColor="text1"/>
              </w:rPr>
              <w:t xml:space="preserve"> </w:t>
            </w:r>
          </w:p>
          <w:p w14:paraId="4222430F" w14:textId="77777777" w:rsidR="00706F06" w:rsidRPr="00CC66C1" w:rsidRDefault="00706F06">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C66C1">
              <w:rPr>
                <w:rFonts w:ascii="Calibri" w:eastAsia="Arial Unicode MS" w:hAnsi="Calibri" w:cs="Calibri"/>
                <w:i/>
                <w:color w:val="000000" w:themeColor="text1"/>
              </w:rPr>
              <w:t>No se puede registrar el hotel con datos ya utilizados.</w:t>
            </w:r>
          </w:p>
          <w:p w14:paraId="37737F33" w14:textId="77777777" w:rsidR="00706F06" w:rsidRPr="00CC66C1" w:rsidRDefault="00706F06">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CC66C1">
              <w:rPr>
                <w:rFonts w:ascii="Calibri" w:eastAsia="Arial Unicode MS" w:hAnsi="Calibri" w:cs="Calibri"/>
                <w:i/>
                <w:color w:val="000000" w:themeColor="text1"/>
              </w:rPr>
              <w:t>Se muestra un mensaje en pantalla indicando la existencia de un hotel con esos datos.</w:t>
            </w:r>
          </w:p>
        </w:tc>
      </w:tr>
    </w:tbl>
    <w:p w14:paraId="1D584F5D" w14:textId="61D063F0" w:rsidR="000E0F9F" w:rsidRDefault="000E0F9F"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0F1423" w:rsidRPr="007949FF" w14:paraId="718ECC00" w14:textId="77777777" w:rsidTr="00EB1FBC">
        <w:trPr>
          <w:tblHeader/>
          <w:jc w:val="center"/>
        </w:trPr>
        <w:tc>
          <w:tcPr>
            <w:tcW w:w="4629" w:type="dxa"/>
            <w:gridSpan w:val="2"/>
            <w:tcBorders>
              <w:bottom w:val="single" w:sz="4" w:space="0" w:color="auto"/>
            </w:tcBorders>
            <w:shd w:val="clear" w:color="auto" w:fill="D9D9D9"/>
          </w:tcPr>
          <w:p w14:paraId="4C2DE93E" w14:textId="77777777" w:rsidR="000F1423" w:rsidRPr="00C544FB" w:rsidRDefault="000F1423" w:rsidP="00EB1FBC">
            <w:pPr>
              <w:rPr>
                <w:rFonts w:ascii="Calibri" w:hAnsi="Calibri" w:cs="Calibri"/>
                <w:b/>
              </w:rPr>
            </w:pPr>
            <w:r w:rsidRPr="00C544FB">
              <w:rPr>
                <w:rFonts w:ascii="Calibri" w:hAnsi="Calibri" w:cs="Calibri"/>
                <w:b/>
              </w:rPr>
              <w:t>IDENTIFICADOR CASO DE USO:</w:t>
            </w:r>
          </w:p>
          <w:p w14:paraId="1859DEA5" w14:textId="77777777" w:rsidR="000F1423" w:rsidRPr="00C544FB" w:rsidRDefault="000F1423" w:rsidP="00EB1FBC">
            <w:pPr>
              <w:spacing w:after="120"/>
              <w:rPr>
                <w:rFonts w:ascii="Calibri" w:hAnsi="Calibri" w:cs="Calibri"/>
                <w:b/>
              </w:rPr>
            </w:pPr>
            <w:r w:rsidRPr="00C544FB">
              <w:rPr>
                <w:rFonts w:ascii="Calibri" w:eastAsia="Arial Unicode MS" w:hAnsi="Calibri" w:cs="Calibri"/>
                <w:b/>
                <w:bCs/>
              </w:rPr>
              <w:t>CU-1</w:t>
            </w:r>
            <w:r>
              <w:rPr>
                <w:rFonts w:ascii="Calibri" w:eastAsia="Arial Unicode MS" w:hAnsi="Calibri" w:cs="Calibri"/>
                <w:b/>
                <w:bCs/>
              </w:rPr>
              <w:t>1</w:t>
            </w:r>
          </w:p>
        </w:tc>
        <w:tc>
          <w:tcPr>
            <w:tcW w:w="4755" w:type="dxa"/>
            <w:gridSpan w:val="2"/>
            <w:shd w:val="clear" w:color="auto" w:fill="D9D9D9"/>
          </w:tcPr>
          <w:p w14:paraId="4ABF21BA" w14:textId="77777777" w:rsidR="000F1423" w:rsidRPr="00C544FB" w:rsidRDefault="000F1423" w:rsidP="00EB1FBC">
            <w:pPr>
              <w:rPr>
                <w:rFonts w:ascii="Calibri" w:hAnsi="Calibri" w:cs="Calibri"/>
                <w:b/>
              </w:rPr>
            </w:pPr>
            <w:r w:rsidRPr="00C544FB">
              <w:rPr>
                <w:rFonts w:ascii="Calibri" w:hAnsi="Calibri" w:cs="Calibri"/>
                <w:b/>
              </w:rPr>
              <w:t>NOMBRE:</w:t>
            </w:r>
          </w:p>
          <w:p w14:paraId="217DC8D8" w14:textId="77777777" w:rsidR="000F1423" w:rsidRPr="0068333C" w:rsidRDefault="000F1423" w:rsidP="00EB1FBC">
            <w:pPr>
              <w:rPr>
                <w:rFonts w:ascii="Calibri" w:hAnsi="Calibri" w:cs="Calibri"/>
                <w:bCs/>
              </w:rPr>
            </w:pPr>
            <w:r w:rsidRPr="0068333C">
              <w:rPr>
                <w:rFonts w:ascii="Calibri" w:hAnsi="Calibri" w:cs="Calibri"/>
                <w:bCs/>
              </w:rPr>
              <w:t>Modificar hoteles</w:t>
            </w:r>
          </w:p>
        </w:tc>
      </w:tr>
      <w:tr w:rsidR="000F1423" w:rsidRPr="007949FF" w14:paraId="448C4E10" w14:textId="77777777" w:rsidTr="00EB1FBC">
        <w:trPr>
          <w:jc w:val="center"/>
        </w:trPr>
        <w:tc>
          <w:tcPr>
            <w:tcW w:w="6211" w:type="dxa"/>
            <w:gridSpan w:val="3"/>
          </w:tcPr>
          <w:p w14:paraId="0E350B6C" w14:textId="77777777" w:rsidR="000F1423" w:rsidRPr="00C544FB" w:rsidRDefault="000F1423" w:rsidP="00EB1FBC">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Media</w:t>
            </w:r>
          </w:p>
        </w:tc>
        <w:tc>
          <w:tcPr>
            <w:tcW w:w="3173" w:type="dxa"/>
          </w:tcPr>
          <w:p w14:paraId="2403E59C" w14:textId="77777777" w:rsidR="000F1423" w:rsidRPr="00C544FB" w:rsidRDefault="000F1423" w:rsidP="00EB1FBC">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Alta</w:t>
            </w:r>
          </w:p>
        </w:tc>
      </w:tr>
      <w:tr w:rsidR="000F1423" w:rsidRPr="00C87596" w14:paraId="4F191EB3" w14:textId="77777777" w:rsidTr="00EB1FBC">
        <w:trPr>
          <w:jc w:val="center"/>
        </w:trPr>
        <w:tc>
          <w:tcPr>
            <w:tcW w:w="9384" w:type="dxa"/>
            <w:gridSpan w:val="4"/>
            <w:vAlign w:val="center"/>
          </w:tcPr>
          <w:p w14:paraId="559BA516" w14:textId="77777777" w:rsidR="000F1423" w:rsidRPr="00C544FB" w:rsidRDefault="000F1423" w:rsidP="00EB1FBC">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RF-</w:t>
            </w:r>
            <w:r>
              <w:rPr>
                <w:rFonts w:ascii="Calibri" w:eastAsia="Arial Unicode MS" w:hAnsi="Calibri" w:cs="Calibri"/>
              </w:rPr>
              <w:t>5, RF-10</w:t>
            </w:r>
          </w:p>
        </w:tc>
      </w:tr>
      <w:tr w:rsidR="000F1423" w:rsidRPr="00C87596" w14:paraId="632F29A1" w14:textId="77777777" w:rsidTr="00EB1FBC">
        <w:trPr>
          <w:jc w:val="center"/>
        </w:trPr>
        <w:tc>
          <w:tcPr>
            <w:tcW w:w="9384" w:type="dxa"/>
            <w:gridSpan w:val="4"/>
            <w:vAlign w:val="center"/>
          </w:tcPr>
          <w:p w14:paraId="11BB8D7A" w14:textId="10A99194" w:rsidR="000F1423" w:rsidRPr="00C544FB" w:rsidRDefault="000F1423" w:rsidP="00EB1FBC">
            <w:pPr>
              <w:spacing w:after="80"/>
              <w:rPr>
                <w:rFonts w:ascii="Calibri" w:hAnsi="Calibri" w:cs="Calibri"/>
                <w:i/>
              </w:rPr>
            </w:pPr>
            <w:r w:rsidRPr="00C544FB">
              <w:rPr>
                <w:rFonts w:ascii="Calibri" w:hAnsi="Calibri" w:cs="Calibri"/>
                <w:b/>
              </w:rPr>
              <w:t xml:space="preserve">ACTORES: </w:t>
            </w:r>
            <w:r>
              <w:rPr>
                <w:rFonts w:ascii="Calibri" w:hAnsi="Calibri" w:cs="Calibri"/>
                <w:bCs/>
              </w:rPr>
              <w:t>Empleado</w:t>
            </w:r>
          </w:p>
        </w:tc>
      </w:tr>
      <w:tr w:rsidR="000F1423" w:rsidRPr="007949FF" w14:paraId="4117FB56" w14:textId="77777777" w:rsidTr="00EB1FBC">
        <w:trPr>
          <w:jc w:val="center"/>
        </w:trPr>
        <w:tc>
          <w:tcPr>
            <w:tcW w:w="9384" w:type="dxa"/>
            <w:gridSpan w:val="4"/>
            <w:vAlign w:val="center"/>
          </w:tcPr>
          <w:p w14:paraId="235CFB0E" w14:textId="77777777" w:rsidR="000F1423" w:rsidRPr="00C544FB" w:rsidRDefault="000F1423" w:rsidP="00EB1FBC">
            <w:pPr>
              <w:spacing w:after="80"/>
              <w:rPr>
                <w:rFonts w:ascii="Calibri" w:hAnsi="Calibri" w:cs="Calibri"/>
                <w:b/>
              </w:rPr>
            </w:pPr>
            <w:r w:rsidRPr="00C544FB">
              <w:rPr>
                <w:rFonts w:ascii="Calibri" w:hAnsi="Calibri" w:cs="Calibri"/>
                <w:b/>
              </w:rPr>
              <w:t xml:space="preserve">CASOS DE USO ASOCIADOS: </w:t>
            </w:r>
            <w:r>
              <w:rPr>
                <w:rFonts w:ascii="Calibri" w:eastAsia="Arial Unicode MS" w:hAnsi="Calibri" w:cs="Calibri"/>
              </w:rPr>
              <w:t>CU-5, CU-10</w:t>
            </w:r>
          </w:p>
        </w:tc>
      </w:tr>
      <w:tr w:rsidR="000F1423" w:rsidRPr="007949FF" w14:paraId="5BFF2343" w14:textId="77777777" w:rsidTr="00EB1FBC">
        <w:trPr>
          <w:jc w:val="center"/>
        </w:trPr>
        <w:tc>
          <w:tcPr>
            <w:tcW w:w="9384" w:type="dxa"/>
            <w:gridSpan w:val="4"/>
            <w:vAlign w:val="center"/>
          </w:tcPr>
          <w:p w14:paraId="5011F55F" w14:textId="77777777" w:rsidR="000F1423" w:rsidRPr="00C544FB" w:rsidRDefault="000F1423" w:rsidP="00EB1FBC">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El</w:t>
            </w:r>
            <w:r>
              <w:rPr>
                <w:rFonts w:ascii="Calibri" w:eastAsia="Arial Unicode MS" w:hAnsi="Calibri" w:cs="Calibri"/>
                <w:i/>
                <w:iCs/>
              </w:rPr>
              <w:t xml:space="preserve"> usuario</w:t>
            </w:r>
            <w:r w:rsidRPr="00C544FB">
              <w:rPr>
                <w:rFonts w:ascii="Calibri" w:eastAsia="Arial Unicode MS" w:hAnsi="Calibri" w:cs="Calibri"/>
                <w:i/>
                <w:iCs/>
              </w:rPr>
              <w:t xml:space="preserve"> </w:t>
            </w:r>
            <w:r>
              <w:rPr>
                <w:rFonts w:ascii="Calibri" w:eastAsia="Arial Unicode MS" w:hAnsi="Calibri" w:cs="Calibri"/>
                <w:i/>
                <w:iCs/>
              </w:rPr>
              <w:t>modifica los hoteles</w:t>
            </w:r>
            <w:r w:rsidRPr="00C544FB">
              <w:rPr>
                <w:rFonts w:ascii="Calibri" w:eastAsia="Arial Unicode MS" w:hAnsi="Calibri" w:cs="Calibri"/>
                <w:i/>
                <w:iCs/>
              </w:rPr>
              <w:t xml:space="preserve"> </w:t>
            </w:r>
            <w:r>
              <w:rPr>
                <w:rFonts w:ascii="Calibri" w:eastAsia="Arial Unicode MS" w:hAnsi="Calibri" w:cs="Calibri"/>
                <w:i/>
                <w:iCs/>
              </w:rPr>
              <w:t>ingresando al sistema.</w:t>
            </w:r>
          </w:p>
        </w:tc>
      </w:tr>
      <w:tr w:rsidR="000F1423" w:rsidRPr="00EF35A7" w14:paraId="0E5A399A" w14:textId="77777777" w:rsidTr="00EB1FBC">
        <w:trPr>
          <w:jc w:val="center"/>
        </w:trPr>
        <w:tc>
          <w:tcPr>
            <w:tcW w:w="9384" w:type="dxa"/>
            <w:gridSpan w:val="4"/>
            <w:tcBorders>
              <w:bottom w:val="single" w:sz="4" w:space="0" w:color="auto"/>
            </w:tcBorders>
          </w:tcPr>
          <w:p w14:paraId="65F8B4CD" w14:textId="77777777" w:rsidR="000F1423" w:rsidRPr="00C544FB" w:rsidRDefault="000F1423" w:rsidP="00EB1FBC">
            <w:pPr>
              <w:rPr>
                <w:rFonts w:ascii="Calibri" w:hAnsi="Calibri" w:cs="Calibri"/>
                <w:b/>
              </w:rPr>
            </w:pPr>
            <w:r w:rsidRPr="00C544FB">
              <w:rPr>
                <w:rFonts w:ascii="Calibri" w:hAnsi="Calibri" w:cs="Calibri"/>
                <w:b/>
              </w:rPr>
              <w:t>NOTAS:</w:t>
            </w:r>
          </w:p>
          <w:p w14:paraId="113D1928" w14:textId="27A98BCC" w:rsidR="000F1423" w:rsidRPr="00C544FB" w:rsidRDefault="000F1423">
            <w:pPr>
              <w:pStyle w:val="Prrafodelista"/>
              <w:numPr>
                <w:ilvl w:val="0"/>
                <w:numId w:val="23"/>
              </w:numPr>
              <w:spacing w:after="80"/>
              <w:rPr>
                <w:rFonts w:ascii="Calibri" w:hAnsi="Calibri" w:cs="Calibri"/>
                <w:i/>
              </w:rPr>
            </w:pPr>
            <w:r w:rsidRPr="00C544FB">
              <w:rPr>
                <w:rFonts w:ascii="Calibri" w:hAnsi="Calibri" w:cs="Calibri"/>
                <w:i/>
              </w:rPr>
              <w:t>El</w:t>
            </w:r>
            <w:r>
              <w:rPr>
                <w:rFonts w:ascii="Calibri" w:hAnsi="Calibri" w:cs="Calibri"/>
                <w:i/>
              </w:rPr>
              <w:t xml:space="preserve"> empleado</w:t>
            </w:r>
            <w:r w:rsidRPr="00C544FB">
              <w:rPr>
                <w:rFonts w:ascii="Calibri" w:hAnsi="Calibri" w:cs="Calibri"/>
                <w:i/>
              </w:rPr>
              <w:t xml:space="preserve"> debe ingresar </w:t>
            </w:r>
            <w:r>
              <w:rPr>
                <w:rFonts w:ascii="Calibri" w:hAnsi="Calibri" w:cs="Calibri"/>
                <w:i/>
              </w:rPr>
              <w:t>al sistema con sus datos de registro.</w:t>
            </w:r>
          </w:p>
          <w:p w14:paraId="6FFAD098" w14:textId="77777777" w:rsidR="000F1423" w:rsidRPr="003D6DA6" w:rsidRDefault="000F1423">
            <w:pPr>
              <w:pStyle w:val="Prrafodelista"/>
              <w:numPr>
                <w:ilvl w:val="0"/>
                <w:numId w:val="23"/>
              </w:numPr>
              <w:spacing w:after="80"/>
              <w:rPr>
                <w:rFonts w:ascii="Calibri" w:hAnsi="Calibri" w:cs="Calibri"/>
                <w:i/>
              </w:rPr>
            </w:pPr>
            <w:r w:rsidRPr="00C544FB">
              <w:rPr>
                <w:rFonts w:ascii="Calibri" w:hAnsi="Calibri" w:cs="Calibri"/>
                <w:i/>
              </w:rPr>
              <w:t xml:space="preserve">Los campos por </w:t>
            </w:r>
            <w:r>
              <w:rPr>
                <w:rFonts w:ascii="Calibri" w:hAnsi="Calibri" w:cs="Calibri"/>
                <w:i/>
              </w:rPr>
              <w:t>modificar</w:t>
            </w:r>
            <w:r w:rsidRPr="00C544FB">
              <w:rPr>
                <w:rFonts w:ascii="Calibri" w:hAnsi="Calibri" w:cs="Calibri"/>
                <w:i/>
              </w:rPr>
              <w:t xml:space="preserve"> son: </w:t>
            </w:r>
            <w:r w:rsidRPr="003D6DA6">
              <w:rPr>
                <w:rFonts w:ascii="Calibri" w:hAnsi="Calibri" w:cs="Calibri"/>
                <w:i/>
              </w:rPr>
              <w:t>nombre del hotel, descripción del hotel, proveedores de</w:t>
            </w:r>
          </w:p>
          <w:p w14:paraId="042158D9" w14:textId="77777777" w:rsidR="000F1423" w:rsidRPr="00C544FB" w:rsidRDefault="000F1423">
            <w:pPr>
              <w:pStyle w:val="Prrafodelista"/>
              <w:numPr>
                <w:ilvl w:val="0"/>
                <w:numId w:val="23"/>
              </w:numPr>
              <w:spacing w:after="80"/>
              <w:rPr>
                <w:rFonts w:ascii="Calibri" w:hAnsi="Calibri" w:cs="Calibri"/>
                <w:i/>
              </w:rPr>
            </w:pPr>
            <w:r w:rsidRPr="003D6DA6">
              <w:rPr>
                <w:rFonts w:ascii="Calibri" w:hAnsi="Calibri" w:cs="Calibri"/>
                <w:i/>
              </w:rPr>
              <w:t>servicios, transacciones electrónicas.</w:t>
            </w:r>
          </w:p>
        </w:tc>
      </w:tr>
      <w:tr w:rsidR="000F1423" w14:paraId="305B1858" w14:textId="77777777" w:rsidTr="00EB1FBC">
        <w:trPr>
          <w:jc w:val="center"/>
        </w:trPr>
        <w:tc>
          <w:tcPr>
            <w:tcW w:w="9384" w:type="dxa"/>
            <w:gridSpan w:val="4"/>
            <w:tcBorders>
              <w:bottom w:val="single" w:sz="4" w:space="0" w:color="auto"/>
            </w:tcBorders>
          </w:tcPr>
          <w:p w14:paraId="36608856" w14:textId="77777777" w:rsidR="000F1423" w:rsidRPr="00C544FB" w:rsidRDefault="000F1423" w:rsidP="00EB1FBC">
            <w:pPr>
              <w:spacing w:after="80"/>
              <w:rPr>
                <w:rFonts w:ascii="Calibri" w:hAnsi="Calibri" w:cs="Calibri"/>
                <w:b/>
              </w:rPr>
            </w:pPr>
            <w:r w:rsidRPr="00C544FB">
              <w:rPr>
                <w:rFonts w:ascii="Calibri" w:hAnsi="Calibri" w:cs="Calibri"/>
                <w:b/>
              </w:rPr>
              <w:t xml:space="preserve">CRITERIOS DE ACEPTACIÓN: </w:t>
            </w:r>
            <w:r>
              <w:rPr>
                <w:rFonts w:ascii="Calibri" w:eastAsia="Arial Unicode MS" w:hAnsi="Calibri" w:cs="Calibri"/>
                <w:i/>
              </w:rPr>
              <w:t>La modificación de hoteles</w:t>
            </w:r>
            <w:r w:rsidRPr="00C544FB">
              <w:rPr>
                <w:rFonts w:ascii="Calibri" w:eastAsia="Arial Unicode MS" w:hAnsi="Calibri" w:cs="Calibri"/>
                <w:i/>
              </w:rPr>
              <w:t xml:space="preserve"> es exitoso o no</w:t>
            </w:r>
            <w:r>
              <w:rPr>
                <w:rFonts w:ascii="Calibri" w:eastAsia="Arial Unicode MS" w:hAnsi="Calibri" w:cs="Calibri"/>
                <w:i/>
              </w:rPr>
              <w:t>.</w:t>
            </w:r>
          </w:p>
        </w:tc>
      </w:tr>
      <w:tr w:rsidR="000F1423" w:rsidRPr="00641AE6" w14:paraId="70ADD9F2" w14:textId="77777777" w:rsidTr="00EB1FBC">
        <w:trPr>
          <w:trHeight w:val="345"/>
          <w:jc w:val="center"/>
        </w:trPr>
        <w:tc>
          <w:tcPr>
            <w:tcW w:w="9384" w:type="dxa"/>
            <w:gridSpan w:val="4"/>
            <w:tcBorders>
              <w:bottom w:val="single" w:sz="4" w:space="0" w:color="auto"/>
            </w:tcBorders>
            <w:shd w:val="clear" w:color="auto" w:fill="D9D9D9"/>
          </w:tcPr>
          <w:p w14:paraId="31C1BE4A" w14:textId="77777777" w:rsidR="000F1423" w:rsidRPr="00C544FB" w:rsidRDefault="000F1423" w:rsidP="00EB1FBC">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0F1423" w14:paraId="55BB60F4" w14:textId="77777777" w:rsidTr="000F1423">
        <w:trPr>
          <w:trHeight w:val="1674"/>
          <w:jc w:val="center"/>
        </w:trPr>
        <w:tc>
          <w:tcPr>
            <w:tcW w:w="988" w:type="dxa"/>
            <w:tcBorders>
              <w:bottom w:val="single" w:sz="4" w:space="0" w:color="auto"/>
            </w:tcBorders>
          </w:tcPr>
          <w:p w14:paraId="588F1A8A" w14:textId="749EFC86" w:rsidR="000F1423" w:rsidRPr="00C544FB" w:rsidRDefault="000F1423" w:rsidP="00EB1FBC">
            <w:pPr>
              <w:autoSpaceDE w:val="0"/>
              <w:autoSpaceDN w:val="0"/>
              <w:adjustRightInd w:val="0"/>
              <w:spacing w:after="80"/>
              <w:rPr>
                <w:rFonts w:ascii="Calibri" w:hAnsi="Calibri" w:cs="Calibri"/>
                <w:i/>
                <w:lang w:eastAsia="es-ES"/>
              </w:rPr>
            </w:pPr>
            <w:r w:rsidRPr="00C544FB">
              <w:rPr>
                <w:rFonts w:ascii="Calibri" w:eastAsia="Arial Unicode MS" w:hAnsi="Calibri" w:cs="Calibri"/>
              </w:rPr>
              <w:lastRenderedPageBreak/>
              <w:t>ES-1</w:t>
            </w:r>
            <w:r>
              <w:rPr>
                <w:rFonts w:ascii="Calibri" w:eastAsia="Arial Unicode MS" w:hAnsi="Calibri" w:cs="Calibri"/>
              </w:rPr>
              <w:t>1</w:t>
            </w:r>
            <w:r w:rsidRPr="00C544FB">
              <w:rPr>
                <w:rFonts w:ascii="Calibri" w:eastAsia="Arial Unicode MS" w:hAnsi="Calibri" w:cs="Calibri"/>
              </w:rPr>
              <w:t xml:space="preserve">.1     </w:t>
            </w:r>
          </w:p>
          <w:p w14:paraId="04FA0344" w14:textId="77777777" w:rsidR="000F1423" w:rsidRPr="00C544FB" w:rsidRDefault="000F1423" w:rsidP="00EB1FBC">
            <w:pPr>
              <w:suppressAutoHyphens w:val="0"/>
              <w:autoSpaceDE w:val="0"/>
              <w:autoSpaceDN w:val="0"/>
              <w:adjustRightInd w:val="0"/>
              <w:spacing w:after="80"/>
              <w:ind w:left="360"/>
              <w:rPr>
                <w:rFonts w:ascii="Calibri" w:hAnsi="Calibri" w:cs="Calibri"/>
                <w:lang w:eastAsia="es-ES"/>
              </w:rPr>
            </w:pPr>
          </w:p>
        </w:tc>
        <w:tc>
          <w:tcPr>
            <w:tcW w:w="8396" w:type="dxa"/>
            <w:gridSpan w:val="3"/>
            <w:tcBorders>
              <w:bottom w:val="single" w:sz="4" w:space="0" w:color="auto"/>
            </w:tcBorders>
          </w:tcPr>
          <w:p w14:paraId="065C0719" w14:textId="5C25BE91" w:rsidR="000F1423" w:rsidRPr="00C544FB" w:rsidRDefault="000F1423" w:rsidP="00EB1FBC">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Modificación de hoteles</w:t>
            </w:r>
            <w:r w:rsidRPr="00C544FB">
              <w:rPr>
                <w:rFonts w:ascii="Calibri" w:eastAsia="Arial Unicode MS" w:hAnsi="Calibri" w:cs="Calibri"/>
                <w:i/>
              </w:rPr>
              <w:t xml:space="preserve"> exitoso.</w:t>
            </w:r>
          </w:p>
          <w:p w14:paraId="1388F0D3" w14:textId="77777777"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078B7E9C" w14:textId="4B24C1A5" w:rsidR="000F1423" w:rsidRPr="00C544FB" w:rsidRDefault="000F1423">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w:t>
            </w:r>
            <w:r>
              <w:rPr>
                <w:rFonts w:ascii="Calibri" w:hAnsi="Calibri" w:cs="Calibri"/>
                <w:i/>
              </w:rPr>
              <w:t>empleado</w:t>
            </w:r>
            <w:r w:rsidRPr="00C544FB">
              <w:rPr>
                <w:rFonts w:ascii="Calibri" w:eastAsia="Arial Unicode MS" w:hAnsi="Calibri" w:cs="Calibri"/>
                <w:i/>
              </w:rPr>
              <w:t xml:space="preserve"> ingresa correctamente todos los datos en los campos requeridos.</w:t>
            </w:r>
          </w:p>
          <w:p w14:paraId="0D84E3BE" w14:textId="77777777"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3E21A4EC" w14:textId="12C41DCA" w:rsidR="000F1423" w:rsidRPr="00C544FB" w:rsidRDefault="000F1423">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w:t>
            </w:r>
            <w:r>
              <w:rPr>
                <w:rFonts w:ascii="Calibri" w:hAnsi="Calibri" w:cs="Calibri"/>
                <w:i/>
              </w:rPr>
              <w:t>empleado</w:t>
            </w:r>
            <w:r w:rsidRPr="00C544FB">
              <w:rPr>
                <w:rFonts w:ascii="Calibri" w:eastAsia="Arial Unicode MS" w:hAnsi="Calibri" w:cs="Calibri"/>
                <w:i/>
              </w:rPr>
              <w:t xml:space="preserve"> se registra exitosamente en el sistema.</w:t>
            </w:r>
          </w:p>
          <w:p w14:paraId="2BC0D4B7" w14:textId="77777777" w:rsidR="000F1423" w:rsidRPr="00C544FB" w:rsidRDefault="000F1423">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mostrará un mensaje en</w:t>
            </w:r>
            <w:r>
              <w:rPr>
                <w:rFonts w:ascii="Calibri" w:eastAsia="Arial Unicode MS" w:hAnsi="Calibri" w:cs="Calibri"/>
                <w:i/>
              </w:rPr>
              <w:t xml:space="preserve"> la</w:t>
            </w:r>
            <w:r w:rsidRPr="00C544FB">
              <w:rPr>
                <w:rFonts w:ascii="Calibri" w:eastAsia="Arial Unicode MS" w:hAnsi="Calibri" w:cs="Calibri"/>
                <w:i/>
              </w:rPr>
              <w:t xml:space="preserve"> pantalla </w:t>
            </w:r>
            <w:r>
              <w:rPr>
                <w:rFonts w:ascii="Calibri" w:eastAsia="Arial Unicode MS" w:hAnsi="Calibri" w:cs="Calibri"/>
                <w:i/>
              </w:rPr>
              <w:t>donde se indica la exitosa modificación de hotel</w:t>
            </w:r>
            <w:r w:rsidRPr="00C544FB">
              <w:rPr>
                <w:rFonts w:ascii="Calibri" w:eastAsia="Arial Unicode MS" w:hAnsi="Calibri" w:cs="Calibri"/>
                <w:i/>
              </w:rPr>
              <w:t>.</w:t>
            </w:r>
          </w:p>
          <w:p w14:paraId="1FAD484C" w14:textId="77777777" w:rsidR="000F1423" w:rsidRPr="00C544FB" w:rsidRDefault="000F1423">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enviará un mensaje automático a</w:t>
            </w:r>
            <w:r>
              <w:rPr>
                <w:rFonts w:ascii="Calibri" w:eastAsia="Arial Unicode MS" w:hAnsi="Calibri" w:cs="Calibri"/>
                <w:i/>
              </w:rPr>
              <w:t xml:space="preserve"> los medios del usuario </w:t>
            </w:r>
            <w:r w:rsidRPr="00C544FB">
              <w:rPr>
                <w:rFonts w:ascii="Calibri" w:eastAsia="Arial Unicode MS" w:hAnsi="Calibri" w:cs="Calibri"/>
                <w:i/>
              </w:rPr>
              <w:t xml:space="preserve">indicando la </w:t>
            </w:r>
            <w:r>
              <w:rPr>
                <w:rFonts w:ascii="Calibri" w:eastAsia="Arial Unicode MS" w:hAnsi="Calibri" w:cs="Calibri"/>
                <w:i/>
              </w:rPr>
              <w:t>modificación</w:t>
            </w:r>
            <w:r w:rsidRPr="00C544FB">
              <w:rPr>
                <w:rFonts w:ascii="Calibri" w:eastAsia="Arial Unicode MS" w:hAnsi="Calibri" w:cs="Calibri"/>
                <w:i/>
              </w:rPr>
              <w:t xml:space="preserve"> </w:t>
            </w:r>
            <w:r>
              <w:rPr>
                <w:rFonts w:ascii="Calibri" w:eastAsia="Arial Unicode MS" w:hAnsi="Calibri" w:cs="Calibri"/>
                <w:i/>
              </w:rPr>
              <w:t>del hotel.</w:t>
            </w:r>
            <w:r w:rsidRPr="00C544FB">
              <w:rPr>
                <w:rFonts w:ascii="Calibri" w:eastAsia="Arial Unicode MS" w:hAnsi="Calibri" w:cs="Calibri"/>
                <w:i/>
              </w:rPr>
              <w:t xml:space="preserve"> </w:t>
            </w:r>
          </w:p>
        </w:tc>
      </w:tr>
      <w:tr w:rsidR="000F1423" w14:paraId="290B33CA" w14:textId="77777777" w:rsidTr="000F1423">
        <w:trPr>
          <w:trHeight w:val="1674"/>
          <w:jc w:val="center"/>
        </w:trPr>
        <w:tc>
          <w:tcPr>
            <w:tcW w:w="988" w:type="dxa"/>
          </w:tcPr>
          <w:p w14:paraId="10834636" w14:textId="124A8889" w:rsidR="000F1423" w:rsidRPr="00C544FB" w:rsidRDefault="000F1423" w:rsidP="00EB1FBC">
            <w:pPr>
              <w:autoSpaceDE w:val="0"/>
              <w:autoSpaceDN w:val="0"/>
              <w:adjustRightInd w:val="0"/>
              <w:rPr>
                <w:rFonts w:ascii="Calibri" w:hAnsi="Calibri" w:cs="Calibri"/>
                <w:i/>
                <w:lang w:eastAsia="es-ES"/>
              </w:rPr>
            </w:pPr>
            <w:r w:rsidRPr="00C544FB">
              <w:rPr>
                <w:rFonts w:ascii="Calibri" w:eastAsia="Arial Unicode MS" w:hAnsi="Calibri" w:cs="Calibri"/>
              </w:rPr>
              <w:t>ES-1</w:t>
            </w:r>
            <w:r>
              <w:rPr>
                <w:rFonts w:ascii="Calibri" w:eastAsia="Arial Unicode MS" w:hAnsi="Calibri" w:cs="Calibri"/>
              </w:rPr>
              <w:t>1</w:t>
            </w:r>
            <w:r w:rsidRPr="00C544FB">
              <w:rPr>
                <w:rFonts w:ascii="Calibri" w:eastAsia="Arial Unicode MS" w:hAnsi="Calibri" w:cs="Calibri"/>
              </w:rPr>
              <w:t xml:space="preserve">.2     </w:t>
            </w:r>
          </w:p>
          <w:p w14:paraId="172949BB" w14:textId="77777777" w:rsidR="000F1423" w:rsidRPr="00C544FB" w:rsidRDefault="000F1423" w:rsidP="00EB1FBC">
            <w:pPr>
              <w:suppressAutoHyphens w:val="0"/>
              <w:autoSpaceDE w:val="0"/>
              <w:autoSpaceDN w:val="0"/>
              <w:adjustRightInd w:val="0"/>
              <w:ind w:left="360"/>
              <w:rPr>
                <w:rFonts w:ascii="Calibri" w:hAnsi="Calibri" w:cs="Calibri"/>
                <w:lang w:eastAsia="es-ES"/>
              </w:rPr>
            </w:pPr>
          </w:p>
        </w:tc>
        <w:tc>
          <w:tcPr>
            <w:tcW w:w="8396" w:type="dxa"/>
            <w:gridSpan w:val="3"/>
          </w:tcPr>
          <w:p w14:paraId="25FE42AF" w14:textId="08B794D2" w:rsidR="000F1423" w:rsidRPr="00C544FB" w:rsidRDefault="000F1423" w:rsidP="00EB1FBC">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Modificación del hotel</w:t>
            </w:r>
            <w:r w:rsidRPr="00C544FB">
              <w:rPr>
                <w:rFonts w:ascii="Calibri" w:eastAsia="Arial Unicode MS" w:hAnsi="Calibri" w:cs="Calibri"/>
                <w:i/>
              </w:rPr>
              <w:t xml:space="preserve"> no exitos</w:t>
            </w:r>
            <w:r>
              <w:rPr>
                <w:rFonts w:ascii="Calibri" w:eastAsia="Arial Unicode MS" w:hAnsi="Calibri" w:cs="Calibri"/>
                <w:i/>
              </w:rPr>
              <w:t>a</w:t>
            </w:r>
            <w:r w:rsidRPr="00C544FB">
              <w:rPr>
                <w:rFonts w:ascii="Calibri" w:eastAsia="Arial Unicode MS" w:hAnsi="Calibri" w:cs="Calibri"/>
                <w:i/>
              </w:rPr>
              <w:t xml:space="preserve"> por </w:t>
            </w:r>
            <w:r>
              <w:rPr>
                <w:rFonts w:ascii="Calibri" w:eastAsia="Arial Unicode MS" w:hAnsi="Calibri" w:cs="Calibri"/>
                <w:i/>
              </w:rPr>
              <w:t>invalidez de datos ingresados.</w:t>
            </w:r>
          </w:p>
          <w:p w14:paraId="2650EC72" w14:textId="77777777"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098BA616" w14:textId="538394F2" w:rsidR="000F1423" w:rsidRPr="00C544FB" w:rsidRDefault="000F1423">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w:t>
            </w:r>
            <w:r>
              <w:rPr>
                <w:rFonts w:ascii="Calibri" w:hAnsi="Calibri" w:cs="Calibri"/>
                <w:i/>
              </w:rPr>
              <w:t>empleado</w:t>
            </w:r>
            <w:r w:rsidRPr="00C544FB">
              <w:rPr>
                <w:rFonts w:ascii="Calibri" w:eastAsia="Arial Unicode MS" w:hAnsi="Calibri" w:cs="Calibri"/>
                <w:i/>
              </w:rPr>
              <w:t xml:space="preserve"> ingresó mal algún </w:t>
            </w:r>
            <w:r>
              <w:rPr>
                <w:rFonts w:ascii="Calibri" w:eastAsia="Arial Unicode MS" w:hAnsi="Calibri" w:cs="Calibri"/>
                <w:i/>
              </w:rPr>
              <w:t>dato</w:t>
            </w:r>
            <w:r w:rsidRPr="00C544FB">
              <w:rPr>
                <w:rFonts w:ascii="Calibri" w:eastAsia="Arial Unicode MS" w:hAnsi="Calibri" w:cs="Calibri"/>
                <w:i/>
              </w:rPr>
              <w:t xml:space="preserve"> requerido para</w:t>
            </w:r>
            <w:r>
              <w:rPr>
                <w:rFonts w:ascii="Calibri" w:eastAsia="Arial Unicode MS" w:hAnsi="Calibri" w:cs="Calibri"/>
                <w:i/>
              </w:rPr>
              <w:t xml:space="preserve"> la modificación</w:t>
            </w:r>
            <w:r w:rsidRPr="00C544FB">
              <w:rPr>
                <w:rFonts w:ascii="Calibri" w:eastAsia="Arial Unicode MS" w:hAnsi="Calibri" w:cs="Calibri"/>
                <w:i/>
              </w:rPr>
              <w:t>.</w:t>
            </w:r>
          </w:p>
          <w:p w14:paraId="4D6F5735" w14:textId="0A8E9E00" w:rsidR="000F1423" w:rsidRPr="00C544FB" w:rsidRDefault="000F1423">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w:t>
            </w:r>
            <w:r>
              <w:rPr>
                <w:rFonts w:ascii="Calibri" w:hAnsi="Calibri" w:cs="Calibri"/>
                <w:i/>
              </w:rPr>
              <w:t>empleado</w:t>
            </w:r>
            <w:r w:rsidRPr="00C544FB">
              <w:rPr>
                <w:rFonts w:ascii="Calibri" w:eastAsia="Arial Unicode MS" w:hAnsi="Calibri" w:cs="Calibri"/>
                <w:i/>
              </w:rPr>
              <w:t xml:space="preserve"> </w:t>
            </w:r>
            <w:r>
              <w:rPr>
                <w:rFonts w:ascii="Calibri" w:eastAsia="Arial Unicode MS" w:hAnsi="Calibri" w:cs="Calibri"/>
                <w:i/>
              </w:rPr>
              <w:t>no completo todos los campos requeridos</w:t>
            </w:r>
            <w:r w:rsidRPr="00C544FB">
              <w:rPr>
                <w:rFonts w:ascii="Calibri" w:eastAsia="Arial Unicode MS" w:hAnsi="Calibri" w:cs="Calibri"/>
                <w:i/>
              </w:rPr>
              <w:t>.</w:t>
            </w:r>
          </w:p>
          <w:p w14:paraId="43717574" w14:textId="77777777"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72B3BDE0" w14:textId="4A807160" w:rsidR="000F1423" w:rsidRPr="00C544FB" w:rsidRDefault="000F1423">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 xml:space="preserve">El </w:t>
            </w:r>
            <w:r>
              <w:rPr>
                <w:rFonts w:ascii="Calibri" w:hAnsi="Calibri" w:cs="Calibri"/>
                <w:i/>
              </w:rPr>
              <w:t>empleado</w:t>
            </w:r>
            <w:r w:rsidRPr="00C544FB">
              <w:rPr>
                <w:rFonts w:ascii="Calibri" w:eastAsia="Arial Unicode MS" w:hAnsi="Calibri" w:cs="Calibri"/>
                <w:i/>
              </w:rPr>
              <w:t xml:space="preserve"> no puede </w:t>
            </w:r>
            <w:r>
              <w:rPr>
                <w:rFonts w:ascii="Calibri" w:eastAsia="Arial Unicode MS" w:hAnsi="Calibri" w:cs="Calibri"/>
                <w:i/>
              </w:rPr>
              <w:t>modificar el hotel</w:t>
            </w:r>
            <w:r w:rsidRPr="00C544FB">
              <w:rPr>
                <w:rFonts w:ascii="Calibri" w:eastAsia="Arial Unicode MS" w:hAnsi="Calibri" w:cs="Calibri"/>
                <w:i/>
              </w:rPr>
              <w:t xml:space="preserve"> </w:t>
            </w:r>
            <w:r>
              <w:rPr>
                <w:rFonts w:ascii="Calibri" w:eastAsia="Arial Unicode MS" w:hAnsi="Calibri" w:cs="Calibri"/>
                <w:i/>
              </w:rPr>
              <w:t>de manera exitosa.</w:t>
            </w:r>
            <w:r w:rsidRPr="00C544FB">
              <w:rPr>
                <w:rFonts w:ascii="Calibri" w:eastAsia="Arial Unicode MS" w:hAnsi="Calibri" w:cs="Calibri"/>
                <w:i/>
              </w:rPr>
              <w:t xml:space="preserve"> </w:t>
            </w:r>
          </w:p>
          <w:p w14:paraId="7488394D" w14:textId="77777777" w:rsidR="000F1423" w:rsidRPr="00C544FB" w:rsidRDefault="000F1423">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El sistema le indicará al usuario el error para que se corrija.</w:t>
            </w:r>
          </w:p>
        </w:tc>
      </w:tr>
      <w:tr w:rsidR="000F1423" w14:paraId="54F5B363" w14:textId="77777777" w:rsidTr="000F1423">
        <w:trPr>
          <w:trHeight w:val="1674"/>
          <w:jc w:val="center"/>
        </w:trPr>
        <w:tc>
          <w:tcPr>
            <w:tcW w:w="988" w:type="dxa"/>
          </w:tcPr>
          <w:p w14:paraId="2DCE86C1" w14:textId="506499F4" w:rsidR="000F1423" w:rsidRPr="00C544FB" w:rsidRDefault="000F1423" w:rsidP="00EB1FBC">
            <w:pPr>
              <w:autoSpaceDE w:val="0"/>
              <w:autoSpaceDN w:val="0"/>
              <w:adjustRightInd w:val="0"/>
              <w:rPr>
                <w:rFonts w:ascii="Calibri" w:hAnsi="Calibri" w:cs="Calibri"/>
                <w:i/>
                <w:lang w:eastAsia="es-ES"/>
              </w:rPr>
            </w:pPr>
            <w:r w:rsidRPr="00C544FB">
              <w:rPr>
                <w:rFonts w:ascii="Calibri" w:eastAsia="Arial Unicode MS" w:hAnsi="Calibri" w:cs="Calibri"/>
              </w:rPr>
              <w:t>ES-1</w:t>
            </w:r>
            <w:r>
              <w:rPr>
                <w:rFonts w:ascii="Calibri" w:eastAsia="Arial Unicode MS" w:hAnsi="Calibri" w:cs="Calibri"/>
              </w:rPr>
              <w:t>1</w:t>
            </w:r>
            <w:r w:rsidRPr="00C544FB">
              <w:rPr>
                <w:rFonts w:ascii="Calibri" w:eastAsia="Arial Unicode MS" w:hAnsi="Calibri" w:cs="Calibri"/>
              </w:rPr>
              <w:t xml:space="preserve">.3     </w:t>
            </w:r>
          </w:p>
          <w:p w14:paraId="671460B2" w14:textId="77777777" w:rsidR="000F1423" w:rsidRPr="00C544FB" w:rsidRDefault="000F1423" w:rsidP="00EB1FBC">
            <w:pPr>
              <w:autoSpaceDE w:val="0"/>
              <w:autoSpaceDN w:val="0"/>
              <w:adjustRightInd w:val="0"/>
              <w:rPr>
                <w:rFonts w:ascii="Calibri" w:eastAsia="Arial Unicode MS" w:hAnsi="Calibri" w:cs="Calibri"/>
              </w:rPr>
            </w:pPr>
          </w:p>
        </w:tc>
        <w:tc>
          <w:tcPr>
            <w:tcW w:w="8396" w:type="dxa"/>
            <w:gridSpan w:val="3"/>
          </w:tcPr>
          <w:p w14:paraId="13CE6A8D" w14:textId="3C8A58A0"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Modificación</w:t>
            </w:r>
            <w:r w:rsidRPr="00C544FB">
              <w:rPr>
                <w:rFonts w:ascii="Calibri" w:eastAsia="Arial Unicode MS" w:hAnsi="Calibri" w:cs="Calibri"/>
                <w:i/>
              </w:rPr>
              <w:t xml:space="preserve"> no exitos</w:t>
            </w:r>
            <w:r>
              <w:rPr>
                <w:rFonts w:ascii="Calibri" w:eastAsia="Arial Unicode MS" w:hAnsi="Calibri" w:cs="Calibri"/>
                <w:i/>
              </w:rPr>
              <w:t>a</w:t>
            </w:r>
            <w:r w:rsidRPr="00C544FB">
              <w:rPr>
                <w:rFonts w:ascii="Calibri" w:eastAsia="Arial Unicode MS" w:hAnsi="Calibri" w:cs="Calibri"/>
                <w:i/>
              </w:rPr>
              <w:t xml:space="preserve"> por</w:t>
            </w:r>
            <w:r>
              <w:rPr>
                <w:rFonts w:ascii="Calibri" w:eastAsia="Arial Unicode MS" w:hAnsi="Calibri" w:cs="Calibri"/>
                <w:i/>
              </w:rPr>
              <w:t xml:space="preserve"> inconsistencia de datos</w:t>
            </w:r>
            <w:r w:rsidRPr="00C544FB">
              <w:rPr>
                <w:rFonts w:ascii="Calibri" w:eastAsia="Arial Unicode MS" w:hAnsi="Calibri" w:cs="Calibri"/>
                <w:i/>
              </w:rPr>
              <w:t>.</w:t>
            </w:r>
          </w:p>
          <w:p w14:paraId="70DA6D8D" w14:textId="77777777"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w:t>
            </w:r>
          </w:p>
          <w:p w14:paraId="06A99B42" w14:textId="77777777" w:rsidR="000F1423" w:rsidRPr="00C544FB" w:rsidRDefault="000F1423">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Se ha </w:t>
            </w:r>
            <w:r>
              <w:rPr>
                <w:rFonts w:ascii="Calibri" w:eastAsia="Arial Unicode MS" w:hAnsi="Calibri" w:cs="Calibri"/>
                <w:i/>
              </w:rPr>
              <w:t>modificado el hotel</w:t>
            </w:r>
            <w:r w:rsidRPr="00C544FB">
              <w:rPr>
                <w:rFonts w:ascii="Calibri" w:eastAsia="Arial Unicode MS" w:hAnsi="Calibri" w:cs="Calibri"/>
                <w:i/>
              </w:rPr>
              <w:t xml:space="preserve"> con</w:t>
            </w:r>
            <w:r>
              <w:rPr>
                <w:rFonts w:ascii="Calibri" w:eastAsia="Arial Unicode MS" w:hAnsi="Calibri" w:cs="Calibri"/>
                <w:i/>
              </w:rPr>
              <w:t xml:space="preserve"> los mismos</w:t>
            </w:r>
            <w:r w:rsidRPr="00C544FB">
              <w:rPr>
                <w:rFonts w:ascii="Calibri" w:eastAsia="Arial Unicode MS" w:hAnsi="Calibri" w:cs="Calibri"/>
                <w:i/>
              </w:rPr>
              <w:t xml:space="preserve"> </w:t>
            </w:r>
            <w:r>
              <w:rPr>
                <w:rFonts w:ascii="Calibri" w:eastAsia="Arial Unicode MS" w:hAnsi="Calibri" w:cs="Calibri"/>
                <w:i/>
              </w:rPr>
              <w:t>datos</w:t>
            </w:r>
            <w:r w:rsidRPr="00C544FB">
              <w:rPr>
                <w:rFonts w:ascii="Calibri" w:eastAsia="Arial Unicode MS" w:hAnsi="Calibri" w:cs="Calibri"/>
                <w:i/>
              </w:rPr>
              <w:t xml:space="preserve"> </w:t>
            </w:r>
            <w:r>
              <w:rPr>
                <w:rFonts w:ascii="Calibri" w:eastAsia="Arial Unicode MS" w:hAnsi="Calibri" w:cs="Calibri"/>
                <w:i/>
              </w:rPr>
              <w:t>que ya estaban registrados</w:t>
            </w:r>
            <w:r w:rsidRPr="00C544FB">
              <w:rPr>
                <w:rFonts w:ascii="Calibri" w:eastAsia="Arial Unicode MS" w:hAnsi="Calibri" w:cs="Calibri"/>
                <w:i/>
              </w:rPr>
              <w:t>.</w:t>
            </w:r>
          </w:p>
          <w:p w14:paraId="33B5EF25" w14:textId="77777777" w:rsidR="000F1423" w:rsidRPr="00C544FB" w:rsidRDefault="000F1423" w:rsidP="00EB1FBC">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65A432CF" w14:textId="4219D8CD" w:rsidR="000F1423" w:rsidRPr="00C544FB" w:rsidRDefault="000F1423">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w:t>
            </w:r>
            <w:r>
              <w:rPr>
                <w:rFonts w:ascii="Calibri" w:hAnsi="Calibri" w:cs="Calibri"/>
                <w:i/>
              </w:rPr>
              <w:t>empleado</w:t>
            </w:r>
            <w:r w:rsidRPr="00C544FB">
              <w:rPr>
                <w:rFonts w:ascii="Calibri" w:eastAsia="Arial Unicode MS" w:hAnsi="Calibri" w:cs="Calibri"/>
                <w:i/>
              </w:rPr>
              <w:t xml:space="preserve"> no puede </w:t>
            </w:r>
            <w:r>
              <w:rPr>
                <w:rFonts w:ascii="Calibri" w:eastAsia="Arial Unicode MS" w:hAnsi="Calibri" w:cs="Calibri"/>
                <w:i/>
              </w:rPr>
              <w:t>modificar el hotel</w:t>
            </w:r>
            <w:r w:rsidRPr="00C544FB">
              <w:rPr>
                <w:rFonts w:ascii="Calibri" w:eastAsia="Arial Unicode MS" w:hAnsi="Calibri" w:cs="Calibri"/>
                <w:i/>
              </w:rPr>
              <w:t xml:space="preserve"> en el sistema con los mismos datos.</w:t>
            </w:r>
          </w:p>
          <w:p w14:paraId="673E1D44" w14:textId="77777777" w:rsidR="000F1423" w:rsidRPr="00C544FB" w:rsidRDefault="000F1423">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 xml:space="preserve">Se muestra un mensaje en pantalla indicando </w:t>
            </w:r>
            <w:r>
              <w:rPr>
                <w:rFonts w:ascii="Calibri" w:eastAsia="Arial Unicode MS" w:hAnsi="Calibri" w:cs="Calibri"/>
                <w:i/>
              </w:rPr>
              <w:t xml:space="preserve">el problema </w:t>
            </w:r>
            <w:r w:rsidRPr="00C544FB">
              <w:rPr>
                <w:rFonts w:ascii="Calibri" w:eastAsia="Arial Unicode MS" w:hAnsi="Calibri" w:cs="Calibri"/>
                <w:i/>
              </w:rPr>
              <w:t>con esos datos.</w:t>
            </w:r>
          </w:p>
        </w:tc>
      </w:tr>
    </w:tbl>
    <w:p w14:paraId="1296D1FF" w14:textId="1FECABF8" w:rsidR="00EA3FF9" w:rsidRDefault="00EA3FF9"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2B2D56" w:rsidRPr="007949FF" w14:paraId="1FAA3A11" w14:textId="77777777" w:rsidTr="00EB1FBC">
        <w:trPr>
          <w:tblHeader/>
          <w:jc w:val="center"/>
        </w:trPr>
        <w:tc>
          <w:tcPr>
            <w:tcW w:w="4629" w:type="dxa"/>
            <w:gridSpan w:val="2"/>
            <w:tcBorders>
              <w:bottom w:val="single" w:sz="4" w:space="0" w:color="auto"/>
            </w:tcBorders>
            <w:shd w:val="clear" w:color="auto" w:fill="D9D9D9"/>
          </w:tcPr>
          <w:p w14:paraId="4455B0BE" w14:textId="77777777" w:rsidR="002B2D56" w:rsidRPr="00C544FB" w:rsidRDefault="002B2D56" w:rsidP="00EB1FBC">
            <w:pPr>
              <w:rPr>
                <w:rFonts w:ascii="Calibri" w:hAnsi="Calibri" w:cs="Calibri"/>
                <w:b/>
              </w:rPr>
            </w:pPr>
            <w:r w:rsidRPr="00C544FB">
              <w:rPr>
                <w:rFonts w:ascii="Calibri" w:hAnsi="Calibri" w:cs="Calibri"/>
                <w:b/>
              </w:rPr>
              <w:t>IDENTIFICADOR CASO DE USO:</w:t>
            </w:r>
          </w:p>
          <w:p w14:paraId="266A51B3" w14:textId="77777777" w:rsidR="002B2D56" w:rsidRPr="00C544FB" w:rsidRDefault="002B2D56" w:rsidP="00EB1FBC">
            <w:pPr>
              <w:spacing w:after="120"/>
              <w:rPr>
                <w:rFonts w:ascii="Calibri" w:hAnsi="Calibri" w:cs="Calibri"/>
                <w:b/>
              </w:rPr>
            </w:pPr>
            <w:r w:rsidRPr="00C544FB">
              <w:rPr>
                <w:rFonts w:ascii="Calibri" w:eastAsia="Arial Unicode MS" w:hAnsi="Calibri" w:cs="Calibri"/>
                <w:b/>
                <w:bCs/>
              </w:rPr>
              <w:t>CU-1</w:t>
            </w:r>
            <w:r>
              <w:rPr>
                <w:rFonts w:ascii="Calibri" w:eastAsia="Arial Unicode MS" w:hAnsi="Calibri" w:cs="Calibri"/>
                <w:b/>
                <w:bCs/>
              </w:rPr>
              <w:t>2</w:t>
            </w:r>
          </w:p>
        </w:tc>
        <w:tc>
          <w:tcPr>
            <w:tcW w:w="4755" w:type="dxa"/>
            <w:gridSpan w:val="2"/>
            <w:shd w:val="clear" w:color="auto" w:fill="D9D9D9"/>
          </w:tcPr>
          <w:p w14:paraId="57CD1059" w14:textId="77777777" w:rsidR="002B2D56" w:rsidRPr="00C544FB" w:rsidRDefault="002B2D56" w:rsidP="00EB1FBC">
            <w:pPr>
              <w:rPr>
                <w:rFonts w:ascii="Calibri" w:hAnsi="Calibri" w:cs="Calibri"/>
                <w:b/>
              </w:rPr>
            </w:pPr>
            <w:r w:rsidRPr="00C544FB">
              <w:rPr>
                <w:rFonts w:ascii="Calibri" w:hAnsi="Calibri" w:cs="Calibri"/>
                <w:b/>
              </w:rPr>
              <w:t>NOMBRE:</w:t>
            </w:r>
          </w:p>
          <w:p w14:paraId="70F91BBE" w14:textId="77777777" w:rsidR="002B2D56" w:rsidRPr="0068333C" w:rsidRDefault="002B2D56" w:rsidP="00EB1FBC">
            <w:pPr>
              <w:rPr>
                <w:rFonts w:ascii="Calibri" w:hAnsi="Calibri" w:cs="Calibri"/>
                <w:bCs/>
              </w:rPr>
            </w:pPr>
            <w:r>
              <w:rPr>
                <w:rFonts w:ascii="Calibri" w:hAnsi="Calibri" w:cs="Calibri"/>
                <w:bCs/>
              </w:rPr>
              <w:t>Consultar</w:t>
            </w:r>
            <w:r w:rsidRPr="0068333C">
              <w:rPr>
                <w:rFonts w:ascii="Calibri" w:hAnsi="Calibri" w:cs="Calibri"/>
                <w:bCs/>
              </w:rPr>
              <w:t xml:space="preserve"> hoteles</w:t>
            </w:r>
          </w:p>
        </w:tc>
      </w:tr>
      <w:tr w:rsidR="002B2D56" w:rsidRPr="007949FF" w14:paraId="29F19231" w14:textId="77777777" w:rsidTr="00EB1FBC">
        <w:trPr>
          <w:jc w:val="center"/>
        </w:trPr>
        <w:tc>
          <w:tcPr>
            <w:tcW w:w="6211" w:type="dxa"/>
            <w:gridSpan w:val="3"/>
          </w:tcPr>
          <w:p w14:paraId="60826355" w14:textId="77777777" w:rsidR="002B2D56" w:rsidRPr="00C544FB" w:rsidRDefault="002B2D56" w:rsidP="00EB1FBC">
            <w:pPr>
              <w:spacing w:after="80"/>
              <w:jc w:val="both"/>
              <w:rPr>
                <w:rFonts w:ascii="Calibri" w:hAnsi="Calibri" w:cs="Calibri"/>
                <w:b/>
              </w:rPr>
            </w:pPr>
            <w:r w:rsidRPr="00C544FB">
              <w:rPr>
                <w:rFonts w:ascii="Calibri" w:hAnsi="Calibri" w:cs="Calibri"/>
                <w:b/>
              </w:rPr>
              <w:t xml:space="preserve">COMPLEJIDAD: </w:t>
            </w:r>
            <w:r>
              <w:rPr>
                <w:rFonts w:ascii="Calibri" w:eastAsia="Arial Unicode MS" w:hAnsi="Calibri" w:cs="Calibri"/>
              </w:rPr>
              <w:t>Baja</w:t>
            </w:r>
          </w:p>
        </w:tc>
        <w:tc>
          <w:tcPr>
            <w:tcW w:w="3173" w:type="dxa"/>
          </w:tcPr>
          <w:p w14:paraId="0529A6D3" w14:textId="77777777" w:rsidR="002B2D56" w:rsidRPr="00C544FB" w:rsidRDefault="002B2D56" w:rsidP="00EB1FBC">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Alta</w:t>
            </w:r>
          </w:p>
        </w:tc>
      </w:tr>
      <w:tr w:rsidR="002B2D56" w:rsidRPr="00C87596" w14:paraId="2639B41F" w14:textId="77777777" w:rsidTr="00EB1FBC">
        <w:trPr>
          <w:jc w:val="center"/>
        </w:trPr>
        <w:tc>
          <w:tcPr>
            <w:tcW w:w="9384" w:type="dxa"/>
            <w:gridSpan w:val="4"/>
            <w:vAlign w:val="center"/>
          </w:tcPr>
          <w:p w14:paraId="33823BB7" w14:textId="77777777" w:rsidR="002B2D56" w:rsidRPr="00C544FB" w:rsidRDefault="002B2D56" w:rsidP="00EB1FBC">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RF-</w:t>
            </w:r>
            <w:r>
              <w:rPr>
                <w:rFonts w:ascii="Calibri" w:eastAsia="Arial Unicode MS" w:hAnsi="Calibri" w:cs="Calibri"/>
              </w:rPr>
              <w:t>5</w:t>
            </w:r>
          </w:p>
        </w:tc>
      </w:tr>
      <w:tr w:rsidR="002B2D56" w:rsidRPr="00C87596" w14:paraId="71C8D601" w14:textId="77777777" w:rsidTr="00EB1FBC">
        <w:trPr>
          <w:jc w:val="center"/>
        </w:trPr>
        <w:tc>
          <w:tcPr>
            <w:tcW w:w="9384" w:type="dxa"/>
            <w:gridSpan w:val="4"/>
            <w:vAlign w:val="center"/>
          </w:tcPr>
          <w:p w14:paraId="0EBFDE89" w14:textId="77777777" w:rsidR="002B2D56" w:rsidRPr="00C544FB" w:rsidRDefault="002B2D56" w:rsidP="00EB1FBC">
            <w:pPr>
              <w:spacing w:after="80"/>
              <w:rPr>
                <w:rFonts w:ascii="Calibri" w:hAnsi="Calibri" w:cs="Calibri"/>
                <w:i/>
              </w:rPr>
            </w:pPr>
            <w:r w:rsidRPr="00C544FB">
              <w:rPr>
                <w:rFonts w:ascii="Calibri" w:hAnsi="Calibri" w:cs="Calibri"/>
                <w:b/>
              </w:rPr>
              <w:t xml:space="preserve">ACTORES: </w:t>
            </w:r>
            <w:r>
              <w:rPr>
                <w:rFonts w:ascii="Calibri" w:hAnsi="Calibri" w:cs="Calibri"/>
                <w:bCs/>
              </w:rPr>
              <w:t>Gerente</w:t>
            </w:r>
            <w:r w:rsidRPr="000D269E">
              <w:rPr>
                <w:rFonts w:ascii="Calibri" w:hAnsi="Calibri" w:cs="Calibri"/>
                <w:bCs/>
              </w:rPr>
              <w:t xml:space="preserve"> /</w:t>
            </w:r>
            <w:r>
              <w:rPr>
                <w:rFonts w:ascii="Calibri" w:hAnsi="Calibri" w:cs="Calibri"/>
                <w:b/>
              </w:rPr>
              <w:t xml:space="preserve"> </w:t>
            </w:r>
            <w:r w:rsidRPr="006B76CC">
              <w:rPr>
                <w:rFonts w:ascii="Calibri" w:hAnsi="Calibri" w:cs="Calibri"/>
                <w:bCs/>
              </w:rPr>
              <w:t>Usuario</w:t>
            </w:r>
          </w:p>
        </w:tc>
      </w:tr>
      <w:tr w:rsidR="002B2D56" w:rsidRPr="007949FF" w14:paraId="2697DEBE" w14:textId="77777777" w:rsidTr="00EB1FBC">
        <w:trPr>
          <w:jc w:val="center"/>
        </w:trPr>
        <w:tc>
          <w:tcPr>
            <w:tcW w:w="9384" w:type="dxa"/>
            <w:gridSpan w:val="4"/>
            <w:vAlign w:val="center"/>
          </w:tcPr>
          <w:p w14:paraId="40C6D2F5" w14:textId="77777777" w:rsidR="002B2D56" w:rsidRPr="00C544FB" w:rsidRDefault="002B2D56" w:rsidP="00EB1FBC">
            <w:pPr>
              <w:spacing w:after="80"/>
              <w:rPr>
                <w:rFonts w:ascii="Calibri" w:hAnsi="Calibri" w:cs="Calibri"/>
                <w:b/>
              </w:rPr>
            </w:pPr>
            <w:r w:rsidRPr="00C544FB">
              <w:rPr>
                <w:rFonts w:ascii="Calibri" w:hAnsi="Calibri" w:cs="Calibri"/>
                <w:b/>
              </w:rPr>
              <w:t xml:space="preserve">CASOS DE USO ASOCIADOS: </w:t>
            </w:r>
            <w:r>
              <w:rPr>
                <w:rFonts w:ascii="Calibri" w:eastAsia="Arial Unicode MS" w:hAnsi="Calibri" w:cs="Calibri"/>
              </w:rPr>
              <w:t>CU-5</w:t>
            </w:r>
          </w:p>
        </w:tc>
      </w:tr>
      <w:tr w:rsidR="002B2D56" w:rsidRPr="007949FF" w14:paraId="25165AC9" w14:textId="77777777" w:rsidTr="00EB1FBC">
        <w:trPr>
          <w:jc w:val="center"/>
        </w:trPr>
        <w:tc>
          <w:tcPr>
            <w:tcW w:w="9384" w:type="dxa"/>
            <w:gridSpan w:val="4"/>
            <w:vAlign w:val="center"/>
          </w:tcPr>
          <w:p w14:paraId="2B48DB6B" w14:textId="77777777" w:rsidR="002B2D56" w:rsidRPr="00C544FB" w:rsidRDefault="002B2D56" w:rsidP="00EB1FBC">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El</w:t>
            </w:r>
            <w:r>
              <w:rPr>
                <w:rFonts w:ascii="Calibri" w:eastAsia="Arial Unicode MS" w:hAnsi="Calibri" w:cs="Calibri"/>
                <w:i/>
                <w:iCs/>
              </w:rPr>
              <w:t xml:space="preserve"> director administrativo o usuario</w:t>
            </w:r>
            <w:r w:rsidRPr="00C544FB">
              <w:rPr>
                <w:rFonts w:ascii="Calibri" w:eastAsia="Arial Unicode MS" w:hAnsi="Calibri" w:cs="Calibri"/>
                <w:i/>
                <w:iCs/>
              </w:rPr>
              <w:t xml:space="preserve"> </w:t>
            </w:r>
            <w:r>
              <w:rPr>
                <w:rFonts w:ascii="Calibri" w:eastAsia="Arial Unicode MS" w:hAnsi="Calibri" w:cs="Calibri"/>
                <w:i/>
                <w:iCs/>
              </w:rPr>
              <w:t>consultan los hoteles existentes en la BD</w:t>
            </w:r>
            <w:r w:rsidRPr="00C544FB">
              <w:rPr>
                <w:rFonts w:ascii="Calibri" w:eastAsia="Arial Unicode MS" w:hAnsi="Calibri" w:cs="Calibri"/>
                <w:i/>
                <w:iCs/>
              </w:rPr>
              <w:t xml:space="preserve"> </w:t>
            </w:r>
            <w:r>
              <w:rPr>
                <w:rFonts w:ascii="Calibri" w:eastAsia="Arial Unicode MS" w:hAnsi="Calibri" w:cs="Calibri"/>
                <w:i/>
                <w:iCs/>
              </w:rPr>
              <w:t>ingresando al sistema.</w:t>
            </w:r>
          </w:p>
        </w:tc>
      </w:tr>
      <w:tr w:rsidR="002B2D56" w:rsidRPr="00EF35A7" w14:paraId="24E5EF60" w14:textId="77777777" w:rsidTr="00EB1FBC">
        <w:trPr>
          <w:jc w:val="center"/>
        </w:trPr>
        <w:tc>
          <w:tcPr>
            <w:tcW w:w="9384" w:type="dxa"/>
            <w:gridSpan w:val="4"/>
            <w:tcBorders>
              <w:bottom w:val="single" w:sz="4" w:space="0" w:color="auto"/>
            </w:tcBorders>
          </w:tcPr>
          <w:p w14:paraId="65A58C5C" w14:textId="77777777" w:rsidR="002B2D56" w:rsidRPr="00C544FB" w:rsidRDefault="002B2D56" w:rsidP="00EB1FBC">
            <w:pPr>
              <w:rPr>
                <w:rFonts w:ascii="Calibri" w:hAnsi="Calibri" w:cs="Calibri"/>
                <w:b/>
              </w:rPr>
            </w:pPr>
            <w:r w:rsidRPr="00C544FB">
              <w:rPr>
                <w:rFonts w:ascii="Calibri" w:hAnsi="Calibri" w:cs="Calibri"/>
                <w:b/>
              </w:rPr>
              <w:t>NOTAS:</w:t>
            </w:r>
          </w:p>
          <w:p w14:paraId="1B06A03B" w14:textId="77777777" w:rsidR="002B2D56" w:rsidRPr="00C544FB" w:rsidRDefault="002B2D56">
            <w:pPr>
              <w:pStyle w:val="Prrafodelista"/>
              <w:numPr>
                <w:ilvl w:val="0"/>
                <w:numId w:val="23"/>
              </w:numPr>
              <w:spacing w:after="80"/>
              <w:rPr>
                <w:rFonts w:ascii="Calibri" w:hAnsi="Calibri" w:cs="Calibri"/>
                <w:i/>
              </w:rPr>
            </w:pPr>
            <w:r w:rsidRPr="00C544FB">
              <w:rPr>
                <w:rFonts w:ascii="Calibri" w:hAnsi="Calibri" w:cs="Calibri"/>
                <w:i/>
              </w:rPr>
              <w:t>El</w:t>
            </w:r>
            <w:r>
              <w:rPr>
                <w:rFonts w:ascii="Calibri" w:hAnsi="Calibri" w:cs="Calibri"/>
                <w:i/>
              </w:rPr>
              <w:t xml:space="preserve"> usuario o director</w:t>
            </w:r>
            <w:r w:rsidRPr="00C544FB">
              <w:rPr>
                <w:rFonts w:ascii="Calibri" w:hAnsi="Calibri" w:cs="Calibri"/>
                <w:i/>
              </w:rPr>
              <w:t xml:space="preserve"> debe ingresar </w:t>
            </w:r>
            <w:r>
              <w:rPr>
                <w:rFonts w:ascii="Calibri" w:hAnsi="Calibri" w:cs="Calibri"/>
                <w:i/>
              </w:rPr>
              <w:t>al sistema con sus datos de registro.</w:t>
            </w:r>
          </w:p>
          <w:p w14:paraId="683DC61B" w14:textId="77777777" w:rsidR="002B2D56" w:rsidRPr="00AE7FA4" w:rsidRDefault="002B2D56">
            <w:pPr>
              <w:pStyle w:val="Prrafodelista"/>
              <w:numPr>
                <w:ilvl w:val="0"/>
                <w:numId w:val="23"/>
              </w:numPr>
              <w:spacing w:after="80"/>
              <w:rPr>
                <w:rFonts w:ascii="Calibri" w:hAnsi="Calibri" w:cs="Calibri"/>
                <w:i/>
              </w:rPr>
            </w:pPr>
            <w:r w:rsidRPr="00C544FB">
              <w:rPr>
                <w:rFonts w:ascii="Calibri" w:hAnsi="Calibri" w:cs="Calibri"/>
                <w:i/>
              </w:rPr>
              <w:t xml:space="preserve">Los campos </w:t>
            </w:r>
            <w:r>
              <w:rPr>
                <w:rFonts w:ascii="Calibri" w:hAnsi="Calibri" w:cs="Calibri"/>
                <w:i/>
              </w:rPr>
              <w:t xml:space="preserve">para consultar </w:t>
            </w:r>
            <w:r w:rsidRPr="00C544FB">
              <w:rPr>
                <w:rFonts w:ascii="Calibri" w:hAnsi="Calibri" w:cs="Calibri"/>
                <w:i/>
              </w:rPr>
              <w:t xml:space="preserve">son: </w:t>
            </w:r>
            <w:r w:rsidRPr="003D6DA6">
              <w:rPr>
                <w:rFonts w:ascii="Calibri" w:hAnsi="Calibri" w:cs="Calibri"/>
                <w:i/>
              </w:rPr>
              <w:t xml:space="preserve">nombre del hotel, descripción del hotel, </w:t>
            </w:r>
            <w:r>
              <w:rPr>
                <w:rFonts w:ascii="Calibri" w:hAnsi="Calibri" w:cs="Calibri"/>
                <w:i/>
              </w:rPr>
              <w:t xml:space="preserve">lugar del hotel, </w:t>
            </w:r>
            <w:r w:rsidRPr="003D6DA6">
              <w:rPr>
                <w:rFonts w:ascii="Calibri" w:hAnsi="Calibri" w:cs="Calibri"/>
                <w:i/>
              </w:rPr>
              <w:t>proveedores de</w:t>
            </w:r>
            <w:r>
              <w:rPr>
                <w:rFonts w:ascii="Calibri" w:hAnsi="Calibri" w:cs="Calibri"/>
                <w:i/>
              </w:rPr>
              <w:t xml:space="preserve"> s</w:t>
            </w:r>
            <w:r w:rsidRPr="00AE7FA4">
              <w:rPr>
                <w:rFonts w:ascii="Calibri" w:hAnsi="Calibri" w:cs="Calibri"/>
                <w:i/>
              </w:rPr>
              <w:t>ervicios</w:t>
            </w:r>
            <w:r>
              <w:rPr>
                <w:rFonts w:ascii="Calibri" w:hAnsi="Calibri" w:cs="Calibri"/>
                <w:i/>
              </w:rPr>
              <w:t>, disponibilidad.</w:t>
            </w:r>
          </w:p>
        </w:tc>
      </w:tr>
      <w:tr w:rsidR="002B2D56" w14:paraId="042853C2" w14:textId="77777777" w:rsidTr="00EB1FBC">
        <w:trPr>
          <w:jc w:val="center"/>
        </w:trPr>
        <w:tc>
          <w:tcPr>
            <w:tcW w:w="9384" w:type="dxa"/>
            <w:gridSpan w:val="4"/>
            <w:tcBorders>
              <w:bottom w:val="single" w:sz="4" w:space="0" w:color="auto"/>
            </w:tcBorders>
          </w:tcPr>
          <w:p w14:paraId="241CE921" w14:textId="77777777" w:rsidR="002B2D56" w:rsidRPr="00C544FB" w:rsidRDefault="002B2D56" w:rsidP="00EB1FBC">
            <w:pPr>
              <w:spacing w:after="80"/>
              <w:rPr>
                <w:rFonts w:ascii="Calibri" w:hAnsi="Calibri" w:cs="Calibri"/>
                <w:b/>
              </w:rPr>
            </w:pPr>
            <w:r w:rsidRPr="00C544FB">
              <w:rPr>
                <w:rFonts w:ascii="Calibri" w:hAnsi="Calibri" w:cs="Calibri"/>
                <w:b/>
              </w:rPr>
              <w:t xml:space="preserve">CRITERIOS DE ACEPTACIÓN: </w:t>
            </w:r>
            <w:r>
              <w:rPr>
                <w:rFonts w:ascii="Calibri" w:eastAsia="Arial Unicode MS" w:hAnsi="Calibri" w:cs="Calibri"/>
                <w:i/>
              </w:rPr>
              <w:t>La consulta de hoteles</w:t>
            </w:r>
            <w:r w:rsidRPr="00C544FB">
              <w:rPr>
                <w:rFonts w:ascii="Calibri" w:eastAsia="Arial Unicode MS" w:hAnsi="Calibri" w:cs="Calibri"/>
                <w:i/>
              </w:rPr>
              <w:t xml:space="preserve"> es exitoso o no</w:t>
            </w:r>
            <w:r>
              <w:rPr>
                <w:rFonts w:ascii="Calibri" w:eastAsia="Arial Unicode MS" w:hAnsi="Calibri" w:cs="Calibri"/>
                <w:i/>
              </w:rPr>
              <w:t>.</w:t>
            </w:r>
          </w:p>
        </w:tc>
      </w:tr>
      <w:tr w:rsidR="002B2D56" w:rsidRPr="00641AE6" w14:paraId="245529C0" w14:textId="77777777" w:rsidTr="00EB1FBC">
        <w:trPr>
          <w:trHeight w:val="345"/>
          <w:jc w:val="center"/>
        </w:trPr>
        <w:tc>
          <w:tcPr>
            <w:tcW w:w="9384" w:type="dxa"/>
            <w:gridSpan w:val="4"/>
            <w:tcBorders>
              <w:bottom w:val="single" w:sz="4" w:space="0" w:color="auto"/>
            </w:tcBorders>
            <w:shd w:val="clear" w:color="auto" w:fill="D9D9D9"/>
          </w:tcPr>
          <w:p w14:paraId="1A21F8DE" w14:textId="77777777" w:rsidR="002B2D56" w:rsidRPr="00C544FB" w:rsidRDefault="002B2D56" w:rsidP="00EB1FBC">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2B2D56" w14:paraId="3C9E6F40" w14:textId="77777777" w:rsidTr="00EB1FBC">
        <w:trPr>
          <w:trHeight w:val="1674"/>
          <w:jc w:val="center"/>
        </w:trPr>
        <w:tc>
          <w:tcPr>
            <w:tcW w:w="988" w:type="dxa"/>
            <w:tcBorders>
              <w:bottom w:val="single" w:sz="4" w:space="0" w:color="auto"/>
            </w:tcBorders>
          </w:tcPr>
          <w:p w14:paraId="722F8111" w14:textId="77777777" w:rsidR="002B2D56" w:rsidRPr="00C544FB" w:rsidRDefault="002B2D56" w:rsidP="00EB1FBC">
            <w:pPr>
              <w:autoSpaceDE w:val="0"/>
              <w:autoSpaceDN w:val="0"/>
              <w:adjustRightInd w:val="0"/>
              <w:spacing w:after="80"/>
              <w:rPr>
                <w:rFonts w:ascii="Calibri" w:hAnsi="Calibri" w:cs="Calibri"/>
                <w:i/>
                <w:lang w:eastAsia="es-ES"/>
              </w:rPr>
            </w:pPr>
            <w:r w:rsidRPr="00C544FB">
              <w:rPr>
                <w:rFonts w:ascii="Calibri" w:eastAsia="Arial Unicode MS" w:hAnsi="Calibri" w:cs="Calibri"/>
              </w:rPr>
              <w:lastRenderedPageBreak/>
              <w:t>ES-1</w:t>
            </w:r>
            <w:r>
              <w:rPr>
                <w:rFonts w:ascii="Calibri" w:eastAsia="Arial Unicode MS" w:hAnsi="Calibri" w:cs="Calibri"/>
              </w:rPr>
              <w:t>2</w:t>
            </w:r>
            <w:r w:rsidRPr="00C544FB">
              <w:rPr>
                <w:rFonts w:ascii="Calibri" w:eastAsia="Arial Unicode MS" w:hAnsi="Calibri" w:cs="Calibri"/>
              </w:rPr>
              <w:t xml:space="preserve">.1     </w:t>
            </w:r>
          </w:p>
          <w:p w14:paraId="23774C9C" w14:textId="77777777" w:rsidR="002B2D56" w:rsidRPr="00C544FB" w:rsidRDefault="002B2D56" w:rsidP="00EB1FBC">
            <w:pPr>
              <w:suppressAutoHyphens w:val="0"/>
              <w:autoSpaceDE w:val="0"/>
              <w:autoSpaceDN w:val="0"/>
              <w:adjustRightInd w:val="0"/>
              <w:spacing w:after="80"/>
              <w:ind w:left="360"/>
              <w:rPr>
                <w:rFonts w:ascii="Calibri" w:hAnsi="Calibri" w:cs="Calibri"/>
                <w:lang w:eastAsia="es-ES"/>
              </w:rPr>
            </w:pPr>
          </w:p>
        </w:tc>
        <w:tc>
          <w:tcPr>
            <w:tcW w:w="8396" w:type="dxa"/>
            <w:gridSpan w:val="3"/>
            <w:tcBorders>
              <w:bottom w:val="single" w:sz="4" w:space="0" w:color="auto"/>
            </w:tcBorders>
          </w:tcPr>
          <w:p w14:paraId="32C2B1A6" w14:textId="77777777" w:rsidR="002B2D56" w:rsidRPr="00C544FB" w:rsidRDefault="002B2D56" w:rsidP="00EB1FBC">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Consultar hoteles</w:t>
            </w:r>
            <w:r w:rsidRPr="00C544FB">
              <w:rPr>
                <w:rFonts w:ascii="Calibri" w:eastAsia="Arial Unicode MS" w:hAnsi="Calibri" w:cs="Calibri"/>
                <w:i/>
              </w:rPr>
              <w:t xml:space="preserve"> </w:t>
            </w:r>
            <w:r>
              <w:rPr>
                <w:rFonts w:ascii="Calibri" w:eastAsia="Arial Unicode MS" w:hAnsi="Calibri" w:cs="Calibri"/>
                <w:i/>
              </w:rPr>
              <w:t>con é</w:t>
            </w:r>
            <w:r w:rsidRPr="00C544FB">
              <w:rPr>
                <w:rFonts w:ascii="Calibri" w:eastAsia="Arial Unicode MS" w:hAnsi="Calibri" w:cs="Calibri"/>
                <w:i/>
              </w:rPr>
              <w:t xml:space="preserve">xito </w:t>
            </w:r>
            <w:r>
              <w:rPr>
                <w:rFonts w:ascii="Calibri" w:eastAsia="Arial Unicode MS" w:hAnsi="Calibri" w:cs="Calibri"/>
                <w:i/>
              </w:rPr>
              <w:t xml:space="preserve">de parte </w:t>
            </w:r>
            <w:r w:rsidRPr="00C544FB">
              <w:rPr>
                <w:rFonts w:ascii="Calibri" w:eastAsia="Arial Unicode MS" w:hAnsi="Calibri" w:cs="Calibri"/>
                <w:i/>
              </w:rPr>
              <w:t>del usuario.</w:t>
            </w:r>
          </w:p>
          <w:p w14:paraId="7225F0E3"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34972E86"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w:t>
            </w:r>
            <w:r>
              <w:rPr>
                <w:rFonts w:ascii="Calibri" w:eastAsia="Arial Unicode MS" w:hAnsi="Calibri" w:cs="Calibri"/>
                <w:i/>
              </w:rPr>
              <w:t xml:space="preserve">o director </w:t>
            </w:r>
            <w:r w:rsidRPr="00C544FB">
              <w:rPr>
                <w:rFonts w:ascii="Calibri" w:eastAsia="Arial Unicode MS" w:hAnsi="Calibri" w:cs="Calibri"/>
                <w:i/>
              </w:rPr>
              <w:t>ingresa</w:t>
            </w:r>
            <w:r>
              <w:rPr>
                <w:rFonts w:ascii="Calibri" w:eastAsia="Arial Unicode MS" w:hAnsi="Calibri" w:cs="Calibri"/>
                <w:i/>
              </w:rPr>
              <w:t>n</w:t>
            </w:r>
            <w:r w:rsidRPr="00C544FB">
              <w:rPr>
                <w:rFonts w:ascii="Calibri" w:eastAsia="Arial Unicode MS" w:hAnsi="Calibri" w:cs="Calibri"/>
                <w:i/>
              </w:rPr>
              <w:t xml:space="preserve"> correctamente todos los datos en los campos requeridos</w:t>
            </w:r>
            <w:r>
              <w:rPr>
                <w:rFonts w:ascii="Calibri" w:eastAsia="Arial Unicode MS" w:hAnsi="Calibri" w:cs="Calibri"/>
                <w:i/>
              </w:rPr>
              <w:t xml:space="preserve"> para ingresar al sistema.</w:t>
            </w:r>
          </w:p>
          <w:p w14:paraId="26E0A079"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12791AFA"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Pr>
                <w:rFonts w:ascii="Calibri" w:eastAsia="Arial Unicode MS" w:hAnsi="Calibri" w:cs="Calibri"/>
                <w:i/>
              </w:rPr>
              <w:t>Pueden visualizar tanto el</w:t>
            </w:r>
            <w:r w:rsidRPr="00C544FB">
              <w:rPr>
                <w:rFonts w:ascii="Calibri" w:eastAsia="Arial Unicode MS" w:hAnsi="Calibri" w:cs="Calibri"/>
                <w:i/>
              </w:rPr>
              <w:t xml:space="preserve"> usuario</w:t>
            </w:r>
            <w:r>
              <w:rPr>
                <w:rFonts w:ascii="Calibri" w:eastAsia="Arial Unicode MS" w:hAnsi="Calibri" w:cs="Calibri"/>
                <w:i/>
              </w:rPr>
              <w:t xml:space="preserve"> como el director los hoteles con los que está asociada la agencia con éxito</w:t>
            </w:r>
            <w:r w:rsidRPr="00C544FB">
              <w:rPr>
                <w:rFonts w:ascii="Calibri" w:eastAsia="Arial Unicode MS" w:hAnsi="Calibri" w:cs="Calibri"/>
                <w:i/>
              </w:rPr>
              <w:t>.</w:t>
            </w:r>
          </w:p>
          <w:p w14:paraId="4B0C9434"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w:t>
            </w:r>
            <w:r>
              <w:rPr>
                <w:rFonts w:ascii="Calibri" w:eastAsia="Arial Unicode MS" w:hAnsi="Calibri" w:cs="Calibri"/>
                <w:i/>
              </w:rPr>
              <w:t xml:space="preserve"> o director consulta los hoteles con éxito</w:t>
            </w:r>
            <w:r w:rsidRPr="00C544FB">
              <w:rPr>
                <w:rFonts w:ascii="Calibri" w:eastAsia="Arial Unicode MS" w:hAnsi="Calibri" w:cs="Calibri"/>
                <w:i/>
              </w:rPr>
              <w:t xml:space="preserve">. </w:t>
            </w:r>
          </w:p>
        </w:tc>
      </w:tr>
      <w:tr w:rsidR="002B2D56" w14:paraId="564D85E2" w14:textId="77777777" w:rsidTr="00EB1FBC">
        <w:trPr>
          <w:trHeight w:val="1674"/>
          <w:jc w:val="center"/>
        </w:trPr>
        <w:tc>
          <w:tcPr>
            <w:tcW w:w="988" w:type="dxa"/>
          </w:tcPr>
          <w:p w14:paraId="251EB45B" w14:textId="77777777" w:rsidR="002B2D56" w:rsidRPr="00C544FB" w:rsidRDefault="002B2D56" w:rsidP="00EB1FBC">
            <w:pPr>
              <w:autoSpaceDE w:val="0"/>
              <w:autoSpaceDN w:val="0"/>
              <w:adjustRightInd w:val="0"/>
              <w:rPr>
                <w:rFonts w:ascii="Calibri" w:hAnsi="Calibri" w:cs="Calibri"/>
                <w:i/>
                <w:lang w:eastAsia="es-ES"/>
              </w:rPr>
            </w:pPr>
            <w:r w:rsidRPr="00C544FB">
              <w:rPr>
                <w:rFonts w:ascii="Calibri" w:eastAsia="Arial Unicode MS" w:hAnsi="Calibri" w:cs="Calibri"/>
              </w:rPr>
              <w:t>ES-1</w:t>
            </w:r>
            <w:r>
              <w:rPr>
                <w:rFonts w:ascii="Calibri" w:eastAsia="Arial Unicode MS" w:hAnsi="Calibri" w:cs="Calibri"/>
              </w:rPr>
              <w:t>2</w:t>
            </w:r>
            <w:r w:rsidRPr="00C544FB">
              <w:rPr>
                <w:rFonts w:ascii="Calibri" w:eastAsia="Arial Unicode MS" w:hAnsi="Calibri" w:cs="Calibri"/>
              </w:rPr>
              <w:t xml:space="preserve">.2     </w:t>
            </w:r>
          </w:p>
          <w:p w14:paraId="25F9D330" w14:textId="77777777" w:rsidR="002B2D56" w:rsidRPr="00C544FB" w:rsidRDefault="002B2D56" w:rsidP="00EB1FBC">
            <w:pPr>
              <w:suppressAutoHyphens w:val="0"/>
              <w:autoSpaceDE w:val="0"/>
              <w:autoSpaceDN w:val="0"/>
              <w:adjustRightInd w:val="0"/>
              <w:ind w:left="360"/>
              <w:rPr>
                <w:rFonts w:ascii="Calibri" w:hAnsi="Calibri" w:cs="Calibri"/>
                <w:lang w:eastAsia="es-ES"/>
              </w:rPr>
            </w:pPr>
          </w:p>
        </w:tc>
        <w:tc>
          <w:tcPr>
            <w:tcW w:w="8396" w:type="dxa"/>
            <w:gridSpan w:val="3"/>
          </w:tcPr>
          <w:p w14:paraId="7C27A0E4" w14:textId="77777777" w:rsidR="002B2D56" w:rsidRPr="00C544FB" w:rsidRDefault="002B2D56" w:rsidP="00EB1FBC">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Consulta del hotel</w:t>
            </w:r>
            <w:r w:rsidRPr="00C544FB">
              <w:rPr>
                <w:rFonts w:ascii="Calibri" w:eastAsia="Arial Unicode MS" w:hAnsi="Calibri" w:cs="Calibri"/>
                <w:i/>
              </w:rPr>
              <w:t xml:space="preserve"> no exitos</w:t>
            </w:r>
            <w:r>
              <w:rPr>
                <w:rFonts w:ascii="Calibri" w:eastAsia="Arial Unicode MS" w:hAnsi="Calibri" w:cs="Calibri"/>
                <w:i/>
              </w:rPr>
              <w:t>a</w:t>
            </w:r>
            <w:r w:rsidRPr="00C544FB">
              <w:rPr>
                <w:rFonts w:ascii="Calibri" w:eastAsia="Arial Unicode MS" w:hAnsi="Calibri" w:cs="Calibri"/>
                <w:i/>
              </w:rPr>
              <w:t xml:space="preserve"> del usuario</w:t>
            </w:r>
            <w:r>
              <w:rPr>
                <w:rFonts w:ascii="Calibri" w:eastAsia="Arial Unicode MS" w:hAnsi="Calibri" w:cs="Calibri"/>
                <w:i/>
              </w:rPr>
              <w:t xml:space="preserve"> o director administrativo</w:t>
            </w:r>
            <w:r w:rsidRPr="00C544FB">
              <w:rPr>
                <w:rFonts w:ascii="Calibri" w:eastAsia="Arial Unicode MS" w:hAnsi="Calibri" w:cs="Calibri"/>
                <w:i/>
              </w:rPr>
              <w:t xml:space="preserve"> por </w:t>
            </w:r>
            <w:r>
              <w:rPr>
                <w:rFonts w:ascii="Calibri" w:eastAsia="Arial Unicode MS" w:hAnsi="Calibri" w:cs="Calibri"/>
                <w:i/>
              </w:rPr>
              <w:t>ralentización del sistema.</w:t>
            </w:r>
          </w:p>
          <w:p w14:paraId="17543D79"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15C6FB24"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w:t>
            </w:r>
            <w:r>
              <w:rPr>
                <w:rFonts w:ascii="Calibri" w:eastAsia="Arial Unicode MS" w:hAnsi="Calibri" w:cs="Calibri"/>
                <w:i/>
              </w:rPr>
              <w:t xml:space="preserve">no puede consultar hoteles por </w:t>
            </w:r>
            <w:proofErr w:type="gramStart"/>
            <w:r>
              <w:rPr>
                <w:rFonts w:ascii="Calibri" w:eastAsia="Arial Unicode MS" w:hAnsi="Calibri" w:cs="Calibri"/>
                <w:i/>
              </w:rPr>
              <w:t>malware</w:t>
            </w:r>
            <w:proofErr w:type="gramEnd"/>
            <w:r>
              <w:rPr>
                <w:rFonts w:ascii="Calibri" w:eastAsia="Arial Unicode MS" w:hAnsi="Calibri" w:cs="Calibri"/>
                <w:i/>
              </w:rPr>
              <w:t xml:space="preserve"> en el sistema</w:t>
            </w:r>
            <w:r w:rsidRPr="00C544FB">
              <w:rPr>
                <w:rFonts w:ascii="Calibri" w:eastAsia="Arial Unicode MS" w:hAnsi="Calibri" w:cs="Calibri"/>
                <w:i/>
              </w:rPr>
              <w:t>.</w:t>
            </w:r>
          </w:p>
          <w:p w14:paraId="0D9D3FB1"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w:t>
            </w:r>
            <w:r>
              <w:rPr>
                <w:rFonts w:ascii="Calibri" w:eastAsia="Arial Unicode MS" w:hAnsi="Calibri" w:cs="Calibri"/>
                <w:i/>
              </w:rPr>
              <w:t xml:space="preserve"> no completo todos los campos requeridos</w:t>
            </w:r>
            <w:r w:rsidRPr="00C544FB">
              <w:rPr>
                <w:rFonts w:ascii="Calibri" w:eastAsia="Arial Unicode MS" w:hAnsi="Calibri" w:cs="Calibri"/>
                <w:i/>
              </w:rPr>
              <w:t>.</w:t>
            </w:r>
          </w:p>
          <w:p w14:paraId="64A111D6"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123622D9" w14:textId="77777777" w:rsidR="002B2D56" w:rsidRPr="00C544FB" w:rsidRDefault="002B2D56">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 xml:space="preserve">El usuario no puede </w:t>
            </w:r>
            <w:r>
              <w:rPr>
                <w:rFonts w:ascii="Calibri" w:eastAsia="Arial Unicode MS" w:hAnsi="Calibri" w:cs="Calibri"/>
                <w:i/>
              </w:rPr>
              <w:t>consultar hoteles</w:t>
            </w:r>
            <w:r w:rsidRPr="00C544FB">
              <w:rPr>
                <w:rFonts w:ascii="Calibri" w:eastAsia="Arial Unicode MS" w:hAnsi="Calibri" w:cs="Calibri"/>
                <w:i/>
              </w:rPr>
              <w:t xml:space="preserve"> </w:t>
            </w:r>
            <w:r>
              <w:rPr>
                <w:rFonts w:ascii="Calibri" w:eastAsia="Arial Unicode MS" w:hAnsi="Calibri" w:cs="Calibri"/>
                <w:i/>
              </w:rPr>
              <w:t>de manera exitosa.</w:t>
            </w:r>
            <w:r w:rsidRPr="00C544FB">
              <w:rPr>
                <w:rFonts w:ascii="Calibri" w:eastAsia="Arial Unicode MS" w:hAnsi="Calibri" w:cs="Calibri"/>
                <w:i/>
              </w:rPr>
              <w:t xml:space="preserve"> </w:t>
            </w:r>
          </w:p>
          <w:p w14:paraId="41E3AC15" w14:textId="77777777" w:rsidR="002B2D56" w:rsidRPr="00C544FB" w:rsidRDefault="002B2D5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 xml:space="preserve">El sistema </w:t>
            </w:r>
            <w:r>
              <w:rPr>
                <w:rFonts w:ascii="Calibri" w:eastAsia="Arial Unicode MS" w:hAnsi="Calibri" w:cs="Calibri"/>
                <w:i/>
              </w:rPr>
              <w:t>no cargará debidamente por tener archivos maliciosos en el sistema.</w:t>
            </w:r>
          </w:p>
        </w:tc>
      </w:tr>
      <w:tr w:rsidR="002B2D56" w14:paraId="6BC2E459" w14:textId="77777777" w:rsidTr="00EB1FBC">
        <w:trPr>
          <w:trHeight w:val="1674"/>
          <w:jc w:val="center"/>
        </w:trPr>
        <w:tc>
          <w:tcPr>
            <w:tcW w:w="988" w:type="dxa"/>
          </w:tcPr>
          <w:p w14:paraId="77160A49" w14:textId="77777777" w:rsidR="002B2D56" w:rsidRPr="00C544FB" w:rsidRDefault="002B2D56" w:rsidP="00EB1FBC">
            <w:pPr>
              <w:autoSpaceDE w:val="0"/>
              <w:autoSpaceDN w:val="0"/>
              <w:adjustRightInd w:val="0"/>
              <w:rPr>
                <w:rFonts w:ascii="Calibri" w:hAnsi="Calibri" w:cs="Calibri"/>
                <w:i/>
                <w:lang w:eastAsia="es-ES"/>
              </w:rPr>
            </w:pPr>
            <w:r w:rsidRPr="00C544FB">
              <w:rPr>
                <w:rFonts w:ascii="Calibri" w:eastAsia="Arial Unicode MS" w:hAnsi="Calibri" w:cs="Calibri"/>
              </w:rPr>
              <w:t>ES-1</w:t>
            </w:r>
            <w:r>
              <w:rPr>
                <w:rFonts w:ascii="Calibri" w:eastAsia="Arial Unicode MS" w:hAnsi="Calibri" w:cs="Calibri"/>
              </w:rPr>
              <w:t>2</w:t>
            </w:r>
            <w:r w:rsidRPr="00C544FB">
              <w:rPr>
                <w:rFonts w:ascii="Calibri" w:eastAsia="Arial Unicode MS" w:hAnsi="Calibri" w:cs="Calibri"/>
              </w:rPr>
              <w:t xml:space="preserve">.3     </w:t>
            </w:r>
          </w:p>
          <w:p w14:paraId="239594E6" w14:textId="77777777" w:rsidR="002B2D56" w:rsidRPr="00C544FB" w:rsidRDefault="002B2D56" w:rsidP="00EB1FBC">
            <w:pPr>
              <w:autoSpaceDE w:val="0"/>
              <w:autoSpaceDN w:val="0"/>
              <w:adjustRightInd w:val="0"/>
              <w:rPr>
                <w:rFonts w:ascii="Calibri" w:eastAsia="Arial Unicode MS" w:hAnsi="Calibri" w:cs="Calibri"/>
              </w:rPr>
            </w:pPr>
          </w:p>
        </w:tc>
        <w:tc>
          <w:tcPr>
            <w:tcW w:w="8396" w:type="dxa"/>
            <w:gridSpan w:val="3"/>
          </w:tcPr>
          <w:p w14:paraId="3C7DF121"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Consulta de hoteles</w:t>
            </w:r>
            <w:r w:rsidRPr="00C544FB">
              <w:rPr>
                <w:rFonts w:ascii="Calibri" w:eastAsia="Arial Unicode MS" w:hAnsi="Calibri" w:cs="Calibri"/>
                <w:i/>
              </w:rPr>
              <w:t xml:space="preserve"> no exitos</w:t>
            </w:r>
            <w:r>
              <w:rPr>
                <w:rFonts w:ascii="Calibri" w:eastAsia="Arial Unicode MS" w:hAnsi="Calibri" w:cs="Calibri"/>
                <w:i/>
              </w:rPr>
              <w:t>a</w:t>
            </w:r>
            <w:r w:rsidRPr="00C544FB">
              <w:rPr>
                <w:rFonts w:ascii="Calibri" w:eastAsia="Arial Unicode MS" w:hAnsi="Calibri" w:cs="Calibri"/>
                <w:i/>
              </w:rPr>
              <w:t xml:space="preserve"> del usuario</w:t>
            </w:r>
            <w:r>
              <w:rPr>
                <w:rFonts w:ascii="Calibri" w:eastAsia="Arial Unicode MS" w:hAnsi="Calibri" w:cs="Calibri"/>
                <w:i/>
              </w:rPr>
              <w:t xml:space="preserve"> o director administrativo</w:t>
            </w:r>
            <w:r w:rsidRPr="00C544FB">
              <w:rPr>
                <w:rFonts w:ascii="Calibri" w:eastAsia="Arial Unicode MS" w:hAnsi="Calibri" w:cs="Calibri"/>
                <w:i/>
              </w:rPr>
              <w:t xml:space="preserve"> por</w:t>
            </w:r>
            <w:r>
              <w:rPr>
                <w:rFonts w:ascii="Calibri" w:eastAsia="Arial Unicode MS" w:hAnsi="Calibri" w:cs="Calibri"/>
                <w:i/>
              </w:rPr>
              <w:t xml:space="preserve"> inexistencia de datos</w:t>
            </w:r>
            <w:r w:rsidRPr="00C544FB">
              <w:rPr>
                <w:rFonts w:ascii="Calibri" w:eastAsia="Arial Unicode MS" w:hAnsi="Calibri" w:cs="Calibri"/>
                <w:i/>
              </w:rPr>
              <w:t>.</w:t>
            </w:r>
          </w:p>
          <w:p w14:paraId="469853F5"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w:t>
            </w:r>
          </w:p>
          <w:p w14:paraId="5CD9B718"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Se ha </w:t>
            </w:r>
            <w:r>
              <w:rPr>
                <w:rFonts w:ascii="Calibri" w:eastAsia="Arial Unicode MS" w:hAnsi="Calibri" w:cs="Calibri"/>
                <w:i/>
              </w:rPr>
              <w:t>consultado el hotel</w:t>
            </w:r>
            <w:r w:rsidRPr="00C544FB">
              <w:rPr>
                <w:rFonts w:ascii="Calibri" w:eastAsia="Arial Unicode MS" w:hAnsi="Calibri" w:cs="Calibri"/>
                <w:i/>
              </w:rPr>
              <w:t xml:space="preserve"> con</w:t>
            </w:r>
            <w:r>
              <w:rPr>
                <w:rFonts w:ascii="Calibri" w:eastAsia="Arial Unicode MS" w:hAnsi="Calibri" w:cs="Calibri"/>
                <w:i/>
              </w:rPr>
              <w:t xml:space="preserve"> datos</w:t>
            </w:r>
            <w:r w:rsidRPr="00C544FB">
              <w:rPr>
                <w:rFonts w:ascii="Calibri" w:eastAsia="Arial Unicode MS" w:hAnsi="Calibri" w:cs="Calibri"/>
                <w:i/>
              </w:rPr>
              <w:t xml:space="preserve"> </w:t>
            </w:r>
            <w:r>
              <w:rPr>
                <w:rFonts w:ascii="Calibri" w:eastAsia="Arial Unicode MS" w:hAnsi="Calibri" w:cs="Calibri"/>
                <w:i/>
              </w:rPr>
              <w:t>que no están registrados en el sistema</w:t>
            </w:r>
            <w:r w:rsidRPr="00C544FB">
              <w:rPr>
                <w:rFonts w:ascii="Calibri" w:eastAsia="Arial Unicode MS" w:hAnsi="Calibri" w:cs="Calibri"/>
                <w:i/>
              </w:rPr>
              <w:t>.</w:t>
            </w:r>
          </w:p>
          <w:p w14:paraId="2751EC70" w14:textId="77777777" w:rsidR="002B2D56" w:rsidRPr="00C544FB" w:rsidRDefault="002B2D56" w:rsidP="00EB1FBC">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0CE83A90" w14:textId="77777777" w:rsidR="002B2D56" w:rsidRPr="00C544FB" w:rsidRDefault="002B2D5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no puede </w:t>
            </w:r>
            <w:r>
              <w:rPr>
                <w:rFonts w:ascii="Calibri" w:eastAsia="Arial Unicode MS" w:hAnsi="Calibri" w:cs="Calibri"/>
                <w:i/>
              </w:rPr>
              <w:t>consultar el hotel</w:t>
            </w:r>
            <w:r w:rsidRPr="00C544FB">
              <w:rPr>
                <w:rFonts w:ascii="Calibri" w:eastAsia="Arial Unicode MS" w:hAnsi="Calibri" w:cs="Calibri"/>
                <w:i/>
              </w:rPr>
              <w:t xml:space="preserve"> en el sistema </w:t>
            </w:r>
            <w:r>
              <w:rPr>
                <w:rFonts w:ascii="Calibri" w:eastAsia="Arial Unicode MS" w:hAnsi="Calibri" w:cs="Calibri"/>
                <w:i/>
              </w:rPr>
              <w:t>por motivo que el hotel que consultó no está asociado a la agencia de viajes</w:t>
            </w:r>
            <w:r w:rsidRPr="00C544FB">
              <w:rPr>
                <w:rFonts w:ascii="Calibri" w:eastAsia="Arial Unicode MS" w:hAnsi="Calibri" w:cs="Calibri"/>
                <w:i/>
              </w:rPr>
              <w:t>.</w:t>
            </w:r>
          </w:p>
          <w:p w14:paraId="441B70CB" w14:textId="77777777" w:rsidR="002B2D56" w:rsidRPr="00C544FB" w:rsidRDefault="002B2D56">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 xml:space="preserve">Se muestra un mensaje en pantalla indicando </w:t>
            </w:r>
            <w:r>
              <w:rPr>
                <w:rFonts w:ascii="Calibri" w:eastAsia="Arial Unicode MS" w:hAnsi="Calibri" w:cs="Calibri"/>
                <w:i/>
              </w:rPr>
              <w:t xml:space="preserve">el problema </w:t>
            </w:r>
            <w:r w:rsidRPr="00C544FB">
              <w:rPr>
                <w:rFonts w:ascii="Calibri" w:eastAsia="Arial Unicode MS" w:hAnsi="Calibri" w:cs="Calibri"/>
                <w:i/>
              </w:rPr>
              <w:t>con esos datos.</w:t>
            </w:r>
          </w:p>
        </w:tc>
      </w:tr>
      <w:tr w:rsidR="00854F26" w14:paraId="3ECF1EA7" w14:textId="77777777" w:rsidTr="00EB1FBC">
        <w:trPr>
          <w:trHeight w:val="1674"/>
          <w:jc w:val="center"/>
        </w:trPr>
        <w:tc>
          <w:tcPr>
            <w:tcW w:w="988" w:type="dxa"/>
          </w:tcPr>
          <w:p w14:paraId="32DBBB6B" w14:textId="676E6B53" w:rsidR="00854F26" w:rsidRPr="00C544FB" w:rsidRDefault="00854F26" w:rsidP="00854F26">
            <w:pPr>
              <w:autoSpaceDE w:val="0"/>
              <w:autoSpaceDN w:val="0"/>
              <w:adjustRightInd w:val="0"/>
              <w:rPr>
                <w:rFonts w:ascii="Calibri" w:hAnsi="Calibri" w:cs="Calibri"/>
                <w:i/>
                <w:lang w:eastAsia="es-ES"/>
              </w:rPr>
            </w:pPr>
            <w:r w:rsidRPr="00C544FB">
              <w:rPr>
                <w:rFonts w:ascii="Calibri" w:eastAsia="Arial Unicode MS" w:hAnsi="Calibri" w:cs="Calibri"/>
              </w:rPr>
              <w:t>ES-1</w:t>
            </w:r>
            <w:r>
              <w:rPr>
                <w:rFonts w:ascii="Calibri" w:eastAsia="Arial Unicode MS" w:hAnsi="Calibri" w:cs="Calibri"/>
              </w:rPr>
              <w:t>2</w:t>
            </w:r>
            <w:r w:rsidRPr="00C544FB">
              <w:rPr>
                <w:rFonts w:ascii="Calibri" w:eastAsia="Arial Unicode MS" w:hAnsi="Calibri" w:cs="Calibri"/>
              </w:rPr>
              <w:t>.</w:t>
            </w:r>
            <w:r>
              <w:rPr>
                <w:rFonts w:ascii="Calibri" w:eastAsia="Arial Unicode MS" w:hAnsi="Calibri" w:cs="Calibri"/>
              </w:rPr>
              <w:t>4</w:t>
            </w:r>
            <w:r w:rsidRPr="00C544FB">
              <w:rPr>
                <w:rFonts w:ascii="Calibri" w:eastAsia="Arial Unicode MS" w:hAnsi="Calibri" w:cs="Calibri"/>
              </w:rPr>
              <w:t xml:space="preserve">     </w:t>
            </w:r>
          </w:p>
          <w:p w14:paraId="49E8B20C" w14:textId="77777777" w:rsidR="00854F26" w:rsidRPr="00C544FB" w:rsidRDefault="00854F26" w:rsidP="00EB1FBC">
            <w:pPr>
              <w:autoSpaceDE w:val="0"/>
              <w:autoSpaceDN w:val="0"/>
              <w:adjustRightInd w:val="0"/>
              <w:rPr>
                <w:rFonts w:ascii="Calibri" w:eastAsia="Arial Unicode MS" w:hAnsi="Calibri" w:cs="Calibri"/>
              </w:rPr>
            </w:pPr>
          </w:p>
        </w:tc>
        <w:tc>
          <w:tcPr>
            <w:tcW w:w="8396" w:type="dxa"/>
            <w:gridSpan w:val="3"/>
          </w:tcPr>
          <w:p w14:paraId="6EF3B821" w14:textId="71959CE1" w:rsidR="00854F26" w:rsidRPr="00C544FB" w:rsidRDefault="00854F26" w:rsidP="00854F26">
            <w:pPr>
              <w:autoSpaceDE w:val="0"/>
              <w:autoSpaceDN w:val="0"/>
              <w:adjustRightInd w:val="0"/>
              <w:rPr>
                <w:rFonts w:ascii="Calibri" w:eastAsia="Arial Unicode MS" w:hAnsi="Calibri" w:cs="Calibri"/>
                <w:i/>
              </w:rPr>
            </w:pPr>
            <w:r w:rsidRPr="00C544FB">
              <w:rPr>
                <w:rFonts w:ascii="Calibri" w:hAnsi="Calibri" w:cs="Calibri"/>
                <w:b/>
                <w:bCs/>
              </w:rPr>
              <w:t xml:space="preserve">DESCRIPCIÓN: </w:t>
            </w:r>
            <w:r>
              <w:rPr>
                <w:rFonts w:ascii="Calibri" w:eastAsia="Arial Unicode MS" w:hAnsi="Calibri" w:cs="Calibri"/>
                <w:i/>
              </w:rPr>
              <w:t>Consulta de hoteles</w:t>
            </w:r>
            <w:r w:rsidRPr="00C544FB">
              <w:rPr>
                <w:rFonts w:ascii="Calibri" w:eastAsia="Arial Unicode MS" w:hAnsi="Calibri" w:cs="Calibri"/>
                <w:i/>
              </w:rPr>
              <w:t xml:space="preserve"> no exitos</w:t>
            </w:r>
            <w:r>
              <w:rPr>
                <w:rFonts w:ascii="Calibri" w:eastAsia="Arial Unicode MS" w:hAnsi="Calibri" w:cs="Calibri"/>
                <w:i/>
              </w:rPr>
              <w:t>a</w:t>
            </w:r>
            <w:r w:rsidRPr="00C544FB">
              <w:rPr>
                <w:rFonts w:ascii="Calibri" w:eastAsia="Arial Unicode MS" w:hAnsi="Calibri" w:cs="Calibri"/>
                <w:i/>
              </w:rPr>
              <w:t xml:space="preserve"> </w:t>
            </w:r>
            <w:r>
              <w:rPr>
                <w:rFonts w:ascii="Calibri" w:eastAsia="Arial Unicode MS" w:hAnsi="Calibri" w:cs="Calibri"/>
                <w:i/>
              </w:rPr>
              <w:t>por falta de datos.</w:t>
            </w:r>
          </w:p>
          <w:p w14:paraId="16EBC4E0" w14:textId="77777777" w:rsidR="00854F26" w:rsidRPr="00C544FB" w:rsidRDefault="00854F26" w:rsidP="00854F26">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w:t>
            </w:r>
          </w:p>
          <w:p w14:paraId="6DEC8BBB" w14:textId="3EE6F995" w:rsidR="00854F26" w:rsidRPr="00C544FB" w:rsidRDefault="00854F26" w:rsidP="00854F26">
            <w:pPr>
              <w:pStyle w:val="Prrafodelista"/>
              <w:numPr>
                <w:ilvl w:val="0"/>
                <w:numId w:val="22"/>
              </w:numPr>
              <w:autoSpaceDE w:val="0"/>
              <w:autoSpaceDN w:val="0"/>
              <w:adjustRightInd w:val="0"/>
              <w:spacing w:after="80"/>
              <w:rPr>
                <w:rFonts w:ascii="Calibri" w:eastAsia="Arial Unicode MS" w:hAnsi="Calibri" w:cs="Calibri"/>
                <w:i/>
              </w:rPr>
            </w:pPr>
            <w:r>
              <w:rPr>
                <w:rFonts w:ascii="Calibri" w:eastAsia="Arial Unicode MS" w:hAnsi="Calibri" w:cs="Calibri"/>
                <w:i/>
              </w:rPr>
              <w:t>El usuario no ingreso toda la información requerida para la consulta de hoteles.</w:t>
            </w:r>
          </w:p>
          <w:p w14:paraId="26B97447" w14:textId="77777777" w:rsidR="00854F26" w:rsidRPr="00C544FB" w:rsidRDefault="00854F26" w:rsidP="00854F26">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48295107" w14:textId="0F5AEC43" w:rsidR="00854F26" w:rsidRDefault="00854F26" w:rsidP="00854F26">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no puede </w:t>
            </w:r>
            <w:r>
              <w:rPr>
                <w:rFonts w:ascii="Calibri" w:eastAsia="Arial Unicode MS" w:hAnsi="Calibri" w:cs="Calibri"/>
                <w:i/>
              </w:rPr>
              <w:t>consultar el hotel</w:t>
            </w:r>
            <w:r w:rsidRPr="00C544FB">
              <w:rPr>
                <w:rFonts w:ascii="Calibri" w:eastAsia="Arial Unicode MS" w:hAnsi="Calibri" w:cs="Calibri"/>
                <w:i/>
              </w:rPr>
              <w:t xml:space="preserve"> en el sistema</w:t>
            </w:r>
            <w:r>
              <w:rPr>
                <w:rFonts w:ascii="Calibri" w:eastAsia="Arial Unicode MS" w:hAnsi="Calibri" w:cs="Calibri"/>
                <w:i/>
              </w:rPr>
              <w:t>.</w:t>
            </w:r>
          </w:p>
          <w:p w14:paraId="2E268B20" w14:textId="7A43D139" w:rsidR="00854F26" w:rsidRDefault="00854F26" w:rsidP="00854F26">
            <w:pPr>
              <w:pStyle w:val="Prrafodelista"/>
              <w:numPr>
                <w:ilvl w:val="0"/>
                <w:numId w:val="22"/>
              </w:numPr>
              <w:autoSpaceDE w:val="0"/>
              <w:autoSpaceDN w:val="0"/>
              <w:adjustRightInd w:val="0"/>
              <w:spacing w:after="80"/>
              <w:rPr>
                <w:rFonts w:ascii="Calibri" w:eastAsia="Arial Unicode MS" w:hAnsi="Calibri" w:cs="Calibri"/>
                <w:i/>
              </w:rPr>
            </w:pPr>
            <w:r>
              <w:rPr>
                <w:rFonts w:ascii="Calibri" w:eastAsia="Arial Unicode MS" w:hAnsi="Calibri" w:cs="Calibri"/>
                <w:i/>
              </w:rPr>
              <w:t>El sistema mostrará un mensaje de advertencia.</w:t>
            </w:r>
          </w:p>
          <w:p w14:paraId="7F035B36" w14:textId="3B9E6F87" w:rsidR="00854F26" w:rsidRPr="00854F26" w:rsidRDefault="00854F26" w:rsidP="00854F26">
            <w:pPr>
              <w:pStyle w:val="Prrafodelista"/>
              <w:numPr>
                <w:ilvl w:val="0"/>
                <w:numId w:val="22"/>
              </w:numPr>
              <w:autoSpaceDE w:val="0"/>
              <w:autoSpaceDN w:val="0"/>
              <w:adjustRightInd w:val="0"/>
              <w:spacing w:after="80"/>
              <w:rPr>
                <w:rFonts w:ascii="Calibri" w:eastAsia="Arial Unicode MS" w:hAnsi="Calibri" w:cs="Calibri"/>
                <w:i/>
              </w:rPr>
            </w:pPr>
            <w:r w:rsidRPr="00854F26">
              <w:rPr>
                <w:rFonts w:ascii="Calibri" w:eastAsia="Arial Unicode MS" w:hAnsi="Calibri" w:cs="Calibri"/>
                <w:i/>
              </w:rPr>
              <w:t>Se muestra un mensaje en pantalla indicando el problema con esos datos.</w:t>
            </w:r>
          </w:p>
        </w:tc>
      </w:tr>
    </w:tbl>
    <w:p w14:paraId="558E04A9" w14:textId="77777777" w:rsidR="002B2D56" w:rsidRDefault="002B2D56"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13202D" w:rsidRPr="007949FF" w14:paraId="08F2C1B3" w14:textId="77777777" w:rsidTr="00AA2B44">
        <w:trPr>
          <w:tblHeader/>
          <w:jc w:val="center"/>
        </w:trPr>
        <w:tc>
          <w:tcPr>
            <w:tcW w:w="4629" w:type="dxa"/>
            <w:gridSpan w:val="2"/>
            <w:tcBorders>
              <w:bottom w:val="single" w:sz="4" w:space="0" w:color="auto"/>
            </w:tcBorders>
            <w:shd w:val="clear" w:color="auto" w:fill="D9D9D9"/>
          </w:tcPr>
          <w:p w14:paraId="43EF18ED" w14:textId="77777777" w:rsidR="0013202D" w:rsidRPr="00A817B9" w:rsidRDefault="0013202D" w:rsidP="00AA2B44">
            <w:pPr>
              <w:rPr>
                <w:rFonts w:ascii="Calibri" w:hAnsi="Calibri" w:cs="Calibri"/>
                <w:b/>
                <w:color w:val="000000" w:themeColor="text1"/>
              </w:rPr>
            </w:pPr>
            <w:r w:rsidRPr="00A817B9">
              <w:rPr>
                <w:rFonts w:ascii="Calibri" w:hAnsi="Calibri" w:cs="Calibri"/>
                <w:b/>
                <w:color w:val="000000" w:themeColor="text1"/>
              </w:rPr>
              <w:t>IDENTIFICADOR CASO DE USO:</w:t>
            </w:r>
          </w:p>
          <w:p w14:paraId="469C1EEE" w14:textId="77777777" w:rsidR="0013202D" w:rsidRPr="00A817B9" w:rsidRDefault="0013202D" w:rsidP="00AA2B44">
            <w:pPr>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13</w:t>
            </w:r>
          </w:p>
        </w:tc>
        <w:tc>
          <w:tcPr>
            <w:tcW w:w="4755" w:type="dxa"/>
            <w:gridSpan w:val="2"/>
            <w:shd w:val="clear" w:color="auto" w:fill="D9D9D9"/>
          </w:tcPr>
          <w:p w14:paraId="6E5B5A56" w14:textId="77777777" w:rsidR="0013202D" w:rsidRPr="00A817B9" w:rsidRDefault="0013202D" w:rsidP="00AA2B44">
            <w:pPr>
              <w:rPr>
                <w:rFonts w:ascii="Calibri" w:hAnsi="Calibri" w:cs="Calibri"/>
                <w:b/>
                <w:color w:val="000000" w:themeColor="text1"/>
              </w:rPr>
            </w:pPr>
            <w:r w:rsidRPr="00A817B9">
              <w:rPr>
                <w:rFonts w:ascii="Calibri" w:hAnsi="Calibri" w:cs="Calibri"/>
                <w:b/>
                <w:color w:val="000000" w:themeColor="text1"/>
              </w:rPr>
              <w:t>NOMBRE:</w:t>
            </w:r>
          </w:p>
          <w:p w14:paraId="41A59931" w14:textId="77777777" w:rsidR="0013202D" w:rsidRPr="00A817B9" w:rsidRDefault="0013202D" w:rsidP="00AA2B44">
            <w:pPr>
              <w:rPr>
                <w:rFonts w:ascii="Calibri" w:hAnsi="Calibri" w:cs="Calibri"/>
                <w:b/>
                <w:color w:val="000000" w:themeColor="text1"/>
              </w:rPr>
            </w:pPr>
            <w:r>
              <w:rPr>
                <w:rFonts w:ascii="Calibri" w:eastAsia="Arial Unicode MS" w:hAnsi="Calibri" w:cs="Calibri"/>
                <w:color w:val="000000" w:themeColor="text1"/>
              </w:rPr>
              <w:t xml:space="preserve">Eliminar Hoteles </w:t>
            </w:r>
          </w:p>
        </w:tc>
      </w:tr>
      <w:tr w:rsidR="0013202D" w:rsidRPr="007949FF" w14:paraId="3D9A8F6C" w14:textId="77777777" w:rsidTr="00AA2B44">
        <w:trPr>
          <w:jc w:val="center"/>
        </w:trPr>
        <w:tc>
          <w:tcPr>
            <w:tcW w:w="6211" w:type="dxa"/>
            <w:gridSpan w:val="3"/>
          </w:tcPr>
          <w:p w14:paraId="63FD9BC9" w14:textId="77777777" w:rsidR="0013202D" w:rsidRPr="00A817B9" w:rsidRDefault="0013202D" w:rsidP="00AA2B44">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Media</w:t>
            </w:r>
          </w:p>
        </w:tc>
        <w:tc>
          <w:tcPr>
            <w:tcW w:w="3173" w:type="dxa"/>
          </w:tcPr>
          <w:p w14:paraId="134E4ADC" w14:textId="77777777" w:rsidR="0013202D" w:rsidRPr="00A817B9" w:rsidRDefault="0013202D" w:rsidP="00AA2B44">
            <w:pPr>
              <w:spacing w:after="80"/>
              <w:rPr>
                <w:rFonts w:ascii="Calibri" w:hAnsi="Calibri" w:cs="Calibri"/>
                <w:b/>
                <w:color w:val="000000" w:themeColor="text1"/>
              </w:rPr>
            </w:pPr>
            <w:r w:rsidRPr="00A817B9">
              <w:rPr>
                <w:rFonts w:ascii="Calibri" w:hAnsi="Calibri" w:cs="Calibri"/>
                <w:b/>
                <w:color w:val="000000" w:themeColor="text1"/>
              </w:rPr>
              <w:t>PRIORIDAD:</w:t>
            </w:r>
            <w:r>
              <w:rPr>
                <w:rFonts w:ascii="Calibri" w:hAnsi="Calibri" w:cs="Calibri"/>
                <w:b/>
                <w:color w:val="000000" w:themeColor="text1"/>
              </w:rPr>
              <w:t xml:space="preserve"> Media</w:t>
            </w:r>
          </w:p>
        </w:tc>
      </w:tr>
      <w:tr w:rsidR="0013202D" w:rsidRPr="00C87596" w14:paraId="6D190B01" w14:textId="77777777" w:rsidTr="00AA2B44">
        <w:trPr>
          <w:jc w:val="center"/>
        </w:trPr>
        <w:tc>
          <w:tcPr>
            <w:tcW w:w="9384" w:type="dxa"/>
            <w:gridSpan w:val="4"/>
            <w:vAlign w:val="center"/>
          </w:tcPr>
          <w:p w14:paraId="6D7CF03B" w14:textId="77777777" w:rsidR="0013202D" w:rsidRPr="00A817B9" w:rsidRDefault="0013202D" w:rsidP="00AA2B44">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Pr>
                <w:rFonts w:ascii="Calibri" w:eastAsia="Arial Unicode MS" w:hAnsi="Calibri" w:cs="Calibri"/>
                <w:color w:val="000000" w:themeColor="text1"/>
              </w:rPr>
              <w:t>13</w:t>
            </w:r>
          </w:p>
        </w:tc>
      </w:tr>
      <w:tr w:rsidR="0013202D" w:rsidRPr="00C87596" w14:paraId="3D1C8002" w14:textId="77777777" w:rsidTr="00AA2B44">
        <w:trPr>
          <w:jc w:val="center"/>
        </w:trPr>
        <w:tc>
          <w:tcPr>
            <w:tcW w:w="9384" w:type="dxa"/>
            <w:gridSpan w:val="4"/>
            <w:vAlign w:val="center"/>
          </w:tcPr>
          <w:p w14:paraId="74C82410" w14:textId="77777777" w:rsidR="0013202D" w:rsidRPr="00A817B9" w:rsidRDefault="0013202D" w:rsidP="00AA2B44">
            <w:pPr>
              <w:spacing w:after="80"/>
              <w:rPr>
                <w:rFonts w:ascii="Calibri" w:hAnsi="Calibri" w:cs="Calibri"/>
                <w:i/>
                <w:color w:val="000000" w:themeColor="text1"/>
              </w:rPr>
            </w:pPr>
            <w:r w:rsidRPr="00A817B9">
              <w:rPr>
                <w:rFonts w:ascii="Calibri" w:hAnsi="Calibri" w:cs="Calibri"/>
                <w:b/>
                <w:color w:val="000000" w:themeColor="text1"/>
              </w:rPr>
              <w:t xml:space="preserve">ACTORES: </w:t>
            </w:r>
            <w:r>
              <w:rPr>
                <w:rFonts w:ascii="Calibri" w:eastAsia="Arial Unicode MS" w:hAnsi="Calibri" w:cs="Calibri"/>
                <w:color w:val="000000" w:themeColor="text1"/>
              </w:rPr>
              <w:t xml:space="preserve">Gerente </w:t>
            </w:r>
          </w:p>
        </w:tc>
      </w:tr>
      <w:tr w:rsidR="0013202D" w:rsidRPr="007949FF" w14:paraId="6A454523" w14:textId="77777777" w:rsidTr="00AA2B44">
        <w:trPr>
          <w:jc w:val="center"/>
        </w:trPr>
        <w:tc>
          <w:tcPr>
            <w:tcW w:w="9384" w:type="dxa"/>
            <w:gridSpan w:val="4"/>
            <w:vAlign w:val="center"/>
          </w:tcPr>
          <w:p w14:paraId="0967B2DC" w14:textId="77777777" w:rsidR="0013202D" w:rsidRPr="00A817B9" w:rsidRDefault="0013202D" w:rsidP="00AA2B44">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CU-13</w:t>
            </w:r>
          </w:p>
        </w:tc>
      </w:tr>
      <w:tr w:rsidR="0013202D" w:rsidRPr="007949FF" w14:paraId="31BB25B0" w14:textId="77777777" w:rsidTr="00AA2B44">
        <w:trPr>
          <w:jc w:val="center"/>
        </w:trPr>
        <w:tc>
          <w:tcPr>
            <w:tcW w:w="9384" w:type="dxa"/>
            <w:gridSpan w:val="4"/>
            <w:vAlign w:val="center"/>
          </w:tcPr>
          <w:p w14:paraId="7E7A37C9" w14:textId="77777777" w:rsidR="0013202D" w:rsidRPr="007949FF" w:rsidRDefault="0013202D" w:rsidP="00AA2B44">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Pr>
                <w:rFonts w:ascii="Calibri" w:eastAsia="Arial Unicode MS" w:hAnsi="Calibri" w:cs="Calibri"/>
                <w:i/>
                <w:iCs/>
                <w:color w:val="000000" w:themeColor="text1"/>
              </w:rPr>
              <w:t xml:space="preserve">El </w:t>
            </w:r>
            <w:r>
              <w:rPr>
                <w:rFonts w:ascii="Calibri" w:hAnsi="Calibri" w:cs="Calibri"/>
                <w:i/>
                <w:color w:val="000000" w:themeColor="text1"/>
              </w:rPr>
              <w:t>gerente</w:t>
            </w:r>
            <w:r>
              <w:rPr>
                <w:rFonts w:ascii="Calibri" w:eastAsia="Arial Unicode MS" w:hAnsi="Calibri" w:cs="Calibri"/>
                <w:i/>
                <w:iCs/>
                <w:color w:val="000000" w:themeColor="text1"/>
              </w:rPr>
              <w:t xml:space="preserve"> podrá eliminar los datos dentro de la lista de Hoteles </w:t>
            </w:r>
          </w:p>
        </w:tc>
      </w:tr>
      <w:tr w:rsidR="0013202D" w:rsidRPr="00EF35A7" w14:paraId="33681D6F" w14:textId="77777777" w:rsidTr="00AA2B44">
        <w:trPr>
          <w:jc w:val="center"/>
        </w:trPr>
        <w:tc>
          <w:tcPr>
            <w:tcW w:w="9384" w:type="dxa"/>
            <w:gridSpan w:val="4"/>
            <w:tcBorders>
              <w:bottom w:val="single" w:sz="4" w:space="0" w:color="auto"/>
            </w:tcBorders>
          </w:tcPr>
          <w:p w14:paraId="73A19A97" w14:textId="77777777" w:rsidR="0013202D" w:rsidRPr="00650954" w:rsidRDefault="0013202D" w:rsidP="00AA2B44">
            <w:pPr>
              <w:rPr>
                <w:rFonts w:ascii="Calibri" w:hAnsi="Calibri" w:cs="Calibri"/>
                <w:b/>
                <w:color w:val="000000" w:themeColor="text1"/>
              </w:rPr>
            </w:pPr>
            <w:r>
              <w:rPr>
                <w:rFonts w:ascii="Calibri" w:hAnsi="Calibri" w:cs="Calibri"/>
                <w:b/>
              </w:rPr>
              <w:lastRenderedPageBreak/>
              <w:t>NOTAS</w:t>
            </w:r>
            <w:r w:rsidRPr="007949FF">
              <w:rPr>
                <w:rFonts w:ascii="Calibri" w:hAnsi="Calibri" w:cs="Calibri"/>
                <w:b/>
              </w:rPr>
              <w:t>:</w:t>
            </w:r>
          </w:p>
          <w:p w14:paraId="19B481E7" w14:textId="77777777" w:rsidR="0013202D" w:rsidRDefault="0013202D">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 xml:space="preserve">El </w:t>
            </w:r>
            <w:r>
              <w:rPr>
                <w:rFonts w:ascii="Calibri" w:hAnsi="Calibri" w:cs="Calibri"/>
                <w:i/>
                <w:color w:val="000000" w:themeColor="text1"/>
              </w:rPr>
              <w:t>gerente</w:t>
            </w:r>
            <w:r w:rsidRPr="00650954">
              <w:rPr>
                <w:rFonts w:ascii="Calibri" w:hAnsi="Calibri" w:cs="Calibri"/>
                <w:i/>
                <w:color w:val="000000" w:themeColor="text1"/>
              </w:rPr>
              <w:t xml:space="preserve"> debe ingresar los datos necesarios para acceder a la </w:t>
            </w:r>
            <w:r>
              <w:rPr>
                <w:rFonts w:ascii="Calibri" w:hAnsi="Calibri" w:cs="Calibri"/>
                <w:i/>
                <w:color w:val="000000" w:themeColor="text1"/>
              </w:rPr>
              <w:t>lista de Hoteles</w:t>
            </w:r>
          </w:p>
          <w:p w14:paraId="3CE835E3" w14:textId="77777777" w:rsidR="0013202D" w:rsidRPr="006957FA" w:rsidRDefault="0013202D">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El gerente debe escoger el nombre del Hotel al cual desea eliminar.</w:t>
            </w:r>
          </w:p>
        </w:tc>
      </w:tr>
      <w:tr w:rsidR="0013202D" w14:paraId="2E035FDA" w14:textId="77777777" w:rsidTr="00AA2B44">
        <w:trPr>
          <w:jc w:val="center"/>
        </w:trPr>
        <w:tc>
          <w:tcPr>
            <w:tcW w:w="9384" w:type="dxa"/>
            <w:gridSpan w:val="4"/>
            <w:tcBorders>
              <w:bottom w:val="single" w:sz="4" w:space="0" w:color="auto"/>
            </w:tcBorders>
          </w:tcPr>
          <w:p w14:paraId="3C3DE83E" w14:textId="77777777" w:rsidR="0013202D" w:rsidRDefault="0013202D" w:rsidP="00AA2B44">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sidRPr="00DF6294">
              <w:rPr>
                <w:rFonts w:ascii="Calibri" w:eastAsia="Arial Unicode MS" w:hAnsi="Calibri" w:cs="Calibri"/>
                <w:i/>
                <w:color w:val="000000" w:themeColor="text1"/>
              </w:rPr>
              <w:t xml:space="preserve">La </w:t>
            </w:r>
            <w:r>
              <w:rPr>
                <w:rFonts w:ascii="Calibri" w:eastAsia="Arial Unicode MS" w:hAnsi="Calibri" w:cs="Calibri"/>
                <w:i/>
                <w:color w:val="000000" w:themeColor="text1"/>
              </w:rPr>
              <w:t xml:space="preserve">eliminación de hoteles </w:t>
            </w:r>
            <w:r w:rsidRPr="00DF6294">
              <w:rPr>
                <w:rFonts w:ascii="Calibri" w:eastAsia="Arial Unicode MS" w:hAnsi="Calibri" w:cs="Calibri"/>
                <w:i/>
                <w:color w:val="000000" w:themeColor="text1"/>
              </w:rPr>
              <w:t>es exitosa o no.</w:t>
            </w:r>
          </w:p>
        </w:tc>
      </w:tr>
      <w:tr w:rsidR="0013202D" w:rsidRPr="00641AE6" w14:paraId="37F93727" w14:textId="77777777" w:rsidTr="00AA2B44">
        <w:trPr>
          <w:trHeight w:val="345"/>
          <w:jc w:val="center"/>
        </w:trPr>
        <w:tc>
          <w:tcPr>
            <w:tcW w:w="9384" w:type="dxa"/>
            <w:gridSpan w:val="4"/>
            <w:tcBorders>
              <w:bottom w:val="single" w:sz="4" w:space="0" w:color="auto"/>
            </w:tcBorders>
            <w:shd w:val="clear" w:color="auto" w:fill="D9D9D9"/>
          </w:tcPr>
          <w:p w14:paraId="5280F30E" w14:textId="77777777" w:rsidR="0013202D" w:rsidRPr="00641AE6" w:rsidRDefault="0013202D" w:rsidP="00AA2B44">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13202D" w14:paraId="0929E690" w14:textId="77777777" w:rsidTr="00AA2B44">
        <w:trPr>
          <w:trHeight w:val="1674"/>
          <w:jc w:val="center"/>
        </w:trPr>
        <w:tc>
          <w:tcPr>
            <w:tcW w:w="988" w:type="dxa"/>
            <w:tcBorders>
              <w:bottom w:val="single" w:sz="4" w:space="0" w:color="auto"/>
            </w:tcBorders>
          </w:tcPr>
          <w:p w14:paraId="6EC5AF8D" w14:textId="77777777" w:rsidR="0013202D" w:rsidRPr="008D7F92" w:rsidRDefault="0013202D" w:rsidP="00AA2B44">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-13.1</w:t>
            </w:r>
            <w:r w:rsidRPr="008D7F92">
              <w:rPr>
                <w:rFonts w:ascii="Calibri" w:eastAsia="Arial Unicode MS" w:hAnsi="Calibri" w:cs="Calibri"/>
              </w:rPr>
              <w:t xml:space="preserve">     </w:t>
            </w:r>
          </w:p>
          <w:p w14:paraId="30ECB301" w14:textId="77777777" w:rsidR="0013202D" w:rsidRPr="00481B4B" w:rsidRDefault="0013202D" w:rsidP="00AA2B44">
            <w:pPr>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039BEDBB" w14:textId="77777777" w:rsidR="0013202D" w:rsidRPr="00DF6294" w:rsidRDefault="0013202D"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Eliminación de Hotel</w:t>
            </w:r>
            <w:r w:rsidRPr="00DF6294">
              <w:rPr>
                <w:rFonts w:ascii="Calibri" w:eastAsia="Arial Unicode MS" w:hAnsi="Calibri" w:cs="Calibri"/>
                <w:i/>
                <w:color w:val="000000" w:themeColor="text1"/>
              </w:rPr>
              <w:t xml:space="preserve"> exitosa.</w:t>
            </w:r>
          </w:p>
          <w:p w14:paraId="0FFBD389" w14:textId="77777777" w:rsidR="0013202D" w:rsidRPr="00DF6294" w:rsidRDefault="0013202D" w:rsidP="00AA2B44">
            <w:pPr>
              <w:autoSpaceDE w:val="0"/>
              <w:autoSpaceDN w:val="0"/>
              <w:adjustRightInd w:val="0"/>
              <w:spacing w:after="6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4AEEF5E0" w14:textId="77777777" w:rsidR="0013202D"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hAnsi="Calibri" w:cs="Calibri"/>
                <w:i/>
                <w:color w:val="000000" w:themeColor="text1"/>
              </w:rPr>
              <w:t>gerente</w:t>
            </w:r>
            <w:r w:rsidRPr="00DF6294">
              <w:rPr>
                <w:rFonts w:ascii="Calibri" w:eastAsia="Arial Unicode MS" w:hAnsi="Calibri" w:cs="Calibri"/>
                <w:i/>
                <w:color w:val="000000" w:themeColor="text1"/>
              </w:rPr>
              <w:t xml:space="preserve"> ingresa correctamente todos los datos en los campos requeridos.</w:t>
            </w:r>
          </w:p>
          <w:p w14:paraId="4C5B7AAD" w14:textId="77777777" w:rsidR="0013202D" w:rsidRPr="00DF6294"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Pr>
                <w:rFonts w:ascii="Calibri" w:eastAsia="Arial Unicode MS" w:hAnsi="Calibri" w:cs="Calibri"/>
                <w:i/>
                <w:color w:val="000000" w:themeColor="text1"/>
              </w:rPr>
              <w:t xml:space="preserve">El </w:t>
            </w:r>
            <w:r>
              <w:rPr>
                <w:rFonts w:ascii="Calibri" w:hAnsi="Calibri" w:cs="Calibri"/>
                <w:i/>
                <w:color w:val="000000" w:themeColor="text1"/>
              </w:rPr>
              <w:t>gerente</w:t>
            </w:r>
            <w:r>
              <w:rPr>
                <w:rFonts w:ascii="Calibri" w:eastAsia="Arial Unicode MS" w:hAnsi="Calibri" w:cs="Calibri"/>
                <w:i/>
                <w:color w:val="000000" w:themeColor="text1"/>
              </w:rPr>
              <w:t xml:space="preserve"> selecciona el hotel que quiere eliminar.</w:t>
            </w:r>
          </w:p>
          <w:p w14:paraId="6C7E12B1" w14:textId="77777777" w:rsidR="0013202D" w:rsidRPr="00DF6294" w:rsidRDefault="0013202D" w:rsidP="00AA2B44">
            <w:pPr>
              <w:autoSpaceDE w:val="0"/>
              <w:autoSpaceDN w:val="0"/>
              <w:adjustRightInd w:val="0"/>
              <w:spacing w:after="6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3B9FF3F5" w14:textId="77777777" w:rsidR="0013202D" w:rsidRPr="00DF6294"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hAnsi="Calibri" w:cs="Calibri"/>
                <w:i/>
                <w:color w:val="000000" w:themeColor="text1"/>
              </w:rPr>
              <w:t>gerente</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elimina</w:t>
            </w:r>
            <w:r w:rsidRPr="00DF6294">
              <w:rPr>
                <w:rFonts w:ascii="Calibri" w:eastAsia="Arial Unicode MS" w:hAnsi="Calibri" w:cs="Calibri"/>
                <w:i/>
                <w:color w:val="000000" w:themeColor="text1"/>
              </w:rPr>
              <w:t xml:space="preserve"> exitosamente </w:t>
            </w:r>
            <w:r>
              <w:rPr>
                <w:rFonts w:ascii="Calibri" w:eastAsia="Arial Unicode MS" w:hAnsi="Calibri" w:cs="Calibri"/>
                <w:i/>
                <w:color w:val="000000" w:themeColor="text1"/>
              </w:rPr>
              <w:t>los datos del hotel</w:t>
            </w:r>
            <w:r w:rsidRPr="00DF6294">
              <w:rPr>
                <w:rFonts w:ascii="Calibri" w:eastAsia="Arial Unicode MS" w:hAnsi="Calibri" w:cs="Calibri"/>
                <w:i/>
                <w:color w:val="000000" w:themeColor="text1"/>
              </w:rPr>
              <w:t>.</w:t>
            </w:r>
          </w:p>
          <w:p w14:paraId="025EC7F6" w14:textId="77777777" w:rsidR="0013202D" w:rsidRPr="00DF6294" w:rsidRDefault="0013202D">
            <w:pPr>
              <w:pStyle w:val="Prrafodelista"/>
              <w:numPr>
                <w:ilvl w:val="0"/>
                <w:numId w:val="22"/>
              </w:numPr>
              <w:autoSpaceDE w:val="0"/>
              <w:autoSpaceDN w:val="0"/>
              <w:adjustRightInd w:val="0"/>
              <w:spacing w:after="60"/>
              <w:rPr>
                <w:rFonts w:ascii="Calibri" w:eastAsia="Arial Unicode MS" w:hAnsi="Calibri" w:cs="Calibri"/>
                <w:i/>
                <w:color w:val="0000FF"/>
              </w:rPr>
            </w:pPr>
            <w:r w:rsidRPr="00DF6294">
              <w:rPr>
                <w:rFonts w:ascii="Calibri" w:eastAsia="Arial Unicode MS" w:hAnsi="Calibri" w:cs="Calibri"/>
                <w:i/>
                <w:color w:val="000000" w:themeColor="text1"/>
              </w:rPr>
              <w:t>Se mostrará un mensaje en pantalla indicando que fue exitosa l</w:t>
            </w:r>
            <w:r>
              <w:rPr>
                <w:rFonts w:ascii="Calibri" w:eastAsia="Arial Unicode MS" w:hAnsi="Calibri" w:cs="Calibri"/>
                <w:i/>
                <w:color w:val="000000" w:themeColor="text1"/>
              </w:rPr>
              <w:t>a eliminación</w:t>
            </w:r>
            <w:r w:rsidRPr="00DF6294">
              <w:rPr>
                <w:rFonts w:ascii="Calibri" w:eastAsia="Arial Unicode MS" w:hAnsi="Calibri" w:cs="Calibri"/>
                <w:i/>
                <w:color w:val="000000" w:themeColor="text1"/>
              </w:rPr>
              <w:t>.</w:t>
            </w:r>
          </w:p>
        </w:tc>
      </w:tr>
      <w:tr w:rsidR="0013202D" w14:paraId="65B90278" w14:textId="77777777" w:rsidTr="00AA2B44">
        <w:trPr>
          <w:trHeight w:val="637"/>
          <w:jc w:val="center"/>
        </w:trPr>
        <w:tc>
          <w:tcPr>
            <w:tcW w:w="988" w:type="dxa"/>
          </w:tcPr>
          <w:p w14:paraId="277ECCA7" w14:textId="77777777" w:rsidR="0013202D" w:rsidRPr="008D7F92" w:rsidRDefault="0013202D"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-13.2</w:t>
            </w:r>
            <w:r w:rsidRPr="008D7F92">
              <w:rPr>
                <w:rFonts w:ascii="Calibri" w:eastAsia="Arial Unicode MS" w:hAnsi="Calibri" w:cs="Calibri"/>
              </w:rPr>
              <w:t xml:space="preserve">     </w:t>
            </w:r>
          </w:p>
          <w:p w14:paraId="467DDED3" w14:textId="77777777" w:rsidR="0013202D" w:rsidRPr="00481B4B" w:rsidRDefault="0013202D" w:rsidP="00AA2B44">
            <w:pPr>
              <w:autoSpaceDE w:val="0"/>
              <w:autoSpaceDN w:val="0"/>
              <w:adjustRightInd w:val="0"/>
              <w:ind w:left="360"/>
              <w:rPr>
                <w:rFonts w:ascii="Calibri" w:hAnsi="Calibri" w:cs="Calibri"/>
                <w:color w:val="0000FF"/>
                <w:lang w:eastAsia="es-ES"/>
              </w:rPr>
            </w:pPr>
          </w:p>
        </w:tc>
        <w:tc>
          <w:tcPr>
            <w:tcW w:w="8396" w:type="dxa"/>
            <w:gridSpan w:val="3"/>
          </w:tcPr>
          <w:p w14:paraId="65DA3023" w14:textId="77777777" w:rsidR="0013202D" w:rsidRPr="00615203" w:rsidRDefault="0013202D" w:rsidP="00AA2B44">
            <w:pPr>
              <w:autoSpaceDE w:val="0"/>
              <w:autoSpaceDN w:val="0"/>
              <w:adjustRightInd w:val="0"/>
              <w:spacing w:after="6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Eliminación de Hotel</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 xml:space="preserve">no </w:t>
            </w:r>
            <w:r w:rsidRPr="00DF6294">
              <w:rPr>
                <w:rFonts w:ascii="Calibri" w:eastAsia="Arial Unicode MS" w:hAnsi="Calibri" w:cs="Calibri"/>
                <w:i/>
                <w:color w:val="000000" w:themeColor="text1"/>
              </w:rPr>
              <w:t>exitosa por ingreso de datos no valido.</w:t>
            </w:r>
          </w:p>
          <w:p w14:paraId="7E758B06" w14:textId="77777777" w:rsidR="0013202D" w:rsidRPr="00BF161E" w:rsidRDefault="0013202D" w:rsidP="00AA2B44">
            <w:pPr>
              <w:autoSpaceDE w:val="0"/>
              <w:autoSpaceDN w:val="0"/>
              <w:adjustRightInd w:val="0"/>
              <w:spacing w:after="6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7E635CFD" w14:textId="77777777" w:rsidR="0013202D" w:rsidRPr="00E22EE1"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hAnsi="Calibri" w:cs="Calibri"/>
                <w:i/>
                <w:color w:val="000000" w:themeColor="text1"/>
              </w:rPr>
              <w:t>gerente</w:t>
            </w:r>
            <w:r w:rsidRPr="00E22EE1">
              <w:rPr>
                <w:rFonts w:ascii="Calibri" w:eastAsia="Arial Unicode MS" w:hAnsi="Calibri" w:cs="Calibri"/>
                <w:i/>
                <w:color w:val="000000" w:themeColor="text1"/>
              </w:rPr>
              <w:t xml:space="preserve"> ingresó mal algún campo requerido para </w:t>
            </w:r>
            <w:r>
              <w:rPr>
                <w:rFonts w:ascii="Calibri" w:eastAsia="Arial Unicode MS" w:hAnsi="Calibri" w:cs="Calibri"/>
                <w:i/>
                <w:color w:val="000000" w:themeColor="text1"/>
              </w:rPr>
              <w:t>la eliminación</w:t>
            </w:r>
            <w:r w:rsidRPr="00E22EE1">
              <w:rPr>
                <w:rFonts w:ascii="Calibri" w:eastAsia="Arial Unicode MS" w:hAnsi="Calibri" w:cs="Calibri"/>
                <w:i/>
                <w:color w:val="000000" w:themeColor="text1"/>
              </w:rPr>
              <w:t>.</w:t>
            </w:r>
          </w:p>
          <w:p w14:paraId="44F340D5" w14:textId="77777777" w:rsidR="0013202D" w:rsidRPr="00E22EE1" w:rsidRDefault="0013202D" w:rsidP="00AA2B44">
            <w:pPr>
              <w:autoSpaceDE w:val="0"/>
              <w:autoSpaceDN w:val="0"/>
              <w:adjustRightInd w:val="0"/>
              <w:spacing w:after="6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430B0D03" w14:textId="77777777" w:rsidR="0013202D" w:rsidRPr="00E22EE1"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hAnsi="Calibri" w:cs="Calibri"/>
                <w:i/>
                <w:color w:val="000000" w:themeColor="text1"/>
              </w:rPr>
              <w:t>gerente</w:t>
            </w:r>
            <w:r w:rsidRPr="00E22EE1">
              <w:rPr>
                <w:rFonts w:ascii="Calibri" w:eastAsia="Arial Unicode MS" w:hAnsi="Calibri" w:cs="Calibri"/>
                <w:i/>
                <w:color w:val="000000" w:themeColor="text1"/>
              </w:rPr>
              <w:t xml:space="preserve"> no puede </w:t>
            </w:r>
            <w:r>
              <w:rPr>
                <w:rFonts w:ascii="Calibri" w:eastAsia="Arial Unicode MS" w:hAnsi="Calibri" w:cs="Calibri"/>
                <w:i/>
                <w:color w:val="000000" w:themeColor="text1"/>
              </w:rPr>
              <w:t>eliminar</w:t>
            </w:r>
            <w:r w:rsidRPr="00E22EE1">
              <w:rPr>
                <w:rFonts w:ascii="Calibri" w:eastAsia="Arial Unicode MS" w:hAnsi="Calibri" w:cs="Calibri"/>
                <w:i/>
                <w:color w:val="000000" w:themeColor="text1"/>
              </w:rPr>
              <w:t xml:space="preserve"> </w:t>
            </w:r>
            <w:r>
              <w:rPr>
                <w:rFonts w:ascii="Calibri" w:eastAsia="Arial Unicode MS" w:hAnsi="Calibri" w:cs="Calibri"/>
                <w:i/>
                <w:color w:val="000000" w:themeColor="text1"/>
              </w:rPr>
              <w:t>el hotel</w:t>
            </w:r>
            <w:r w:rsidRPr="00E22EE1">
              <w:rPr>
                <w:rFonts w:ascii="Calibri" w:eastAsia="Arial Unicode MS" w:hAnsi="Calibri" w:cs="Calibri"/>
                <w:i/>
                <w:color w:val="000000" w:themeColor="text1"/>
              </w:rPr>
              <w:t xml:space="preserve"> exitosamente</w:t>
            </w:r>
            <w:r>
              <w:rPr>
                <w:rFonts w:ascii="Calibri" w:eastAsia="Arial Unicode MS" w:hAnsi="Calibri" w:cs="Calibri"/>
                <w:i/>
                <w:color w:val="000000" w:themeColor="text1"/>
              </w:rPr>
              <w:t>.</w:t>
            </w:r>
            <w:r w:rsidRPr="00E22EE1">
              <w:rPr>
                <w:rFonts w:ascii="Calibri" w:eastAsia="Arial Unicode MS" w:hAnsi="Calibri" w:cs="Calibri"/>
                <w:i/>
                <w:color w:val="000000" w:themeColor="text1"/>
              </w:rPr>
              <w:t xml:space="preserve"> </w:t>
            </w:r>
          </w:p>
          <w:p w14:paraId="19FEF991" w14:textId="77777777" w:rsidR="0013202D" w:rsidRPr="006D393B" w:rsidRDefault="0013202D">
            <w:pPr>
              <w:pStyle w:val="Prrafodelista"/>
              <w:numPr>
                <w:ilvl w:val="0"/>
                <w:numId w:val="22"/>
              </w:numPr>
              <w:autoSpaceDE w:val="0"/>
              <w:autoSpaceDN w:val="0"/>
              <w:adjustRightInd w:val="0"/>
              <w:spacing w:after="60"/>
              <w:rPr>
                <w:rFonts w:ascii="Calibri" w:eastAsia="Arial Unicode MS" w:hAnsi="Calibri" w:cs="Calibri"/>
                <w:i/>
                <w:color w:val="0000FF"/>
              </w:rPr>
            </w:pPr>
            <w:r w:rsidRPr="00E22EE1">
              <w:rPr>
                <w:rFonts w:ascii="Calibri" w:eastAsia="Arial Unicode MS" w:hAnsi="Calibri" w:cs="Calibri"/>
                <w:i/>
                <w:color w:val="000000" w:themeColor="text1"/>
              </w:rPr>
              <w:t xml:space="preserve">El sistema le indicará </w:t>
            </w:r>
            <w:r>
              <w:rPr>
                <w:rFonts w:ascii="Calibri" w:eastAsia="Arial Unicode MS" w:hAnsi="Calibri" w:cs="Calibri"/>
                <w:i/>
                <w:color w:val="000000" w:themeColor="text1"/>
              </w:rPr>
              <w:t xml:space="preserve">al </w:t>
            </w:r>
            <w:r>
              <w:rPr>
                <w:rFonts w:ascii="Calibri" w:hAnsi="Calibri" w:cs="Calibri"/>
                <w:i/>
                <w:color w:val="000000" w:themeColor="text1"/>
              </w:rPr>
              <w:t>gerente</w:t>
            </w:r>
            <w:r w:rsidRPr="00E22EE1">
              <w:rPr>
                <w:rFonts w:ascii="Calibri" w:eastAsia="Arial Unicode MS" w:hAnsi="Calibri" w:cs="Calibri"/>
                <w:i/>
                <w:color w:val="000000" w:themeColor="text1"/>
              </w:rPr>
              <w:t xml:space="preserve"> el error para que se corrija.</w:t>
            </w:r>
          </w:p>
        </w:tc>
      </w:tr>
      <w:tr w:rsidR="0013202D" w14:paraId="4B52C7B0" w14:textId="77777777" w:rsidTr="00AA2B44">
        <w:trPr>
          <w:trHeight w:val="1674"/>
          <w:jc w:val="center"/>
        </w:trPr>
        <w:tc>
          <w:tcPr>
            <w:tcW w:w="988" w:type="dxa"/>
          </w:tcPr>
          <w:p w14:paraId="05A0AAC9" w14:textId="77777777" w:rsidR="0013202D" w:rsidRPr="008D7F92" w:rsidRDefault="0013202D"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-13.3</w:t>
            </w:r>
            <w:r w:rsidRPr="008D7F92">
              <w:rPr>
                <w:rFonts w:ascii="Calibri" w:eastAsia="Arial Unicode MS" w:hAnsi="Calibri" w:cs="Calibri"/>
              </w:rPr>
              <w:t xml:space="preserve">     </w:t>
            </w:r>
          </w:p>
          <w:p w14:paraId="7FC497CA" w14:textId="77777777" w:rsidR="0013202D" w:rsidRPr="008D7F92" w:rsidRDefault="0013202D" w:rsidP="00AA2B44">
            <w:pPr>
              <w:autoSpaceDE w:val="0"/>
              <w:autoSpaceDN w:val="0"/>
              <w:adjustRightInd w:val="0"/>
              <w:rPr>
                <w:rFonts w:ascii="Calibri" w:eastAsia="Arial Unicode MS" w:hAnsi="Calibri" w:cs="Calibri"/>
              </w:rPr>
            </w:pPr>
          </w:p>
        </w:tc>
        <w:tc>
          <w:tcPr>
            <w:tcW w:w="8396" w:type="dxa"/>
            <w:gridSpan w:val="3"/>
          </w:tcPr>
          <w:p w14:paraId="3400181F" w14:textId="77777777" w:rsidR="0013202D" w:rsidRPr="00CD0AF8" w:rsidRDefault="0013202D"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Eliminación de Hotel</w:t>
            </w:r>
            <w:r w:rsidRPr="00CD0AF8">
              <w:rPr>
                <w:rFonts w:ascii="Calibri" w:eastAsia="Arial Unicode MS" w:hAnsi="Calibri" w:cs="Calibri"/>
                <w:i/>
                <w:color w:val="000000" w:themeColor="text1"/>
              </w:rPr>
              <w:t xml:space="preserve"> no exitosa por</w:t>
            </w:r>
            <w:r>
              <w:rPr>
                <w:rFonts w:ascii="Calibri" w:eastAsia="Arial Unicode MS" w:hAnsi="Calibri" w:cs="Calibri"/>
                <w:i/>
                <w:color w:val="000000" w:themeColor="text1"/>
              </w:rPr>
              <w:t xml:space="preserve"> hotel no existente</w:t>
            </w:r>
            <w:r w:rsidRPr="00CD0AF8">
              <w:rPr>
                <w:rFonts w:ascii="Calibri" w:eastAsia="Arial Unicode MS" w:hAnsi="Calibri" w:cs="Calibri"/>
                <w:i/>
                <w:color w:val="000000" w:themeColor="text1"/>
              </w:rPr>
              <w:t>.</w:t>
            </w:r>
          </w:p>
          <w:p w14:paraId="02AA1AEF" w14:textId="77777777" w:rsidR="0013202D" w:rsidRPr="00CD0AF8" w:rsidRDefault="0013202D"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52D7E2BE" w14:textId="77777777" w:rsidR="0013202D" w:rsidRPr="00CD0AF8"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Pr>
                <w:rFonts w:ascii="Calibri" w:eastAsia="Arial Unicode MS" w:hAnsi="Calibri" w:cs="Calibri"/>
                <w:i/>
                <w:color w:val="000000" w:themeColor="text1"/>
              </w:rPr>
              <w:t>El nombre del Hotel no ha sido encontrado</w:t>
            </w:r>
            <w:r w:rsidRPr="00CD0AF8">
              <w:rPr>
                <w:rFonts w:ascii="Calibri" w:eastAsia="Arial Unicode MS" w:hAnsi="Calibri" w:cs="Calibri"/>
                <w:i/>
                <w:color w:val="000000" w:themeColor="text1"/>
              </w:rPr>
              <w:t>.</w:t>
            </w:r>
          </w:p>
          <w:p w14:paraId="3F227B67" w14:textId="77777777" w:rsidR="0013202D" w:rsidRPr="00CD0AF8" w:rsidRDefault="0013202D"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28E4E9DF" w14:textId="77777777" w:rsidR="0013202D" w:rsidRPr="00CD0AF8" w:rsidRDefault="0013202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El </w:t>
            </w:r>
            <w:r>
              <w:rPr>
                <w:rFonts w:ascii="Calibri" w:hAnsi="Calibri" w:cs="Calibri"/>
                <w:i/>
                <w:color w:val="000000" w:themeColor="text1"/>
              </w:rPr>
              <w:t>gerente</w:t>
            </w:r>
            <w:r w:rsidRPr="00CD0AF8">
              <w:rPr>
                <w:rFonts w:ascii="Calibri" w:eastAsia="Arial Unicode MS" w:hAnsi="Calibri" w:cs="Calibri"/>
                <w:i/>
                <w:color w:val="000000" w:themeColor="text1"/>
              </w:rPr>
              <w:t xml:space="preserve"> no puede </w:t>
            </w:r>
            <w:r>
              <w:rPr>
                <w:rFonts w:ascii="Calibri" w:eastAsia="Arial Unicode MS" w:hAnsi="Calibri" w:cs="Calibri"/>
                <w:i/>
                <w:color w:val="000000" w:themeColor="text1"/>
              </w:rPr>
              <w:t>eliminar el hotel</w:t>
            </w:r>
            <w:r w:rsidRPr="00CD0AF8">
              <w:rPr>
                <w:rFonts w:ascii="Calibri" w:eastAsia="Arial Unicode MS" w:hAnsi="Calibri" w:cs="Calibri"/>
                <w:i/>
                <w:color w:val="000000" w:themeColor="text1"/>
              </w:rPr>
              <w:t>.</w:t>
            </w:r>
          </w:p>
          <w:p w14:paraId="70ECE67A" w14:textId="0306C051" w:rsidR="0013202D" w:rsidRPr="00C052B1" w:rsidRDefault="0013202D">
            <w:pPr>
              <w:pStyle w:val="Prrafodelista"/>
              <w:numPr>
                <w:ilvl w:val="0"/>
                <w:numId w:val="22"/>
              </w:numPr>
              <w:autoSpaceDE w:val="0"/>
              <w:autoSpaceDN w:val="0"/>
              <w:adjustRightInd w:val="0"/>
              <w:spacing w:after="60"/>
              <w:rPr>
                <w:rFonts w:ascii="Calibri" w:eastAsia="Arial Unicode MS" w:hAnsi="Calibri" w:cs="Calibri"/>
                <w:i/>
                <w:color w:val="0000FF"/>
              </w:rPr>
            </w:pPr>
            <w:r w:rsidRPr="00CD0AF8">
              <w:rPr>
                <w:rFonts w:ascii="Calibri" w:eastAsia="Arial Unicode MS" w:hAnsi="Calibri" w:cs="Calibri"/>
                <w:i/>
                <w:color w:val="000000" w:themeColor="text1"/>
              </w:rPr>
              <w:t>Se muestra un mensaje en pantalla indicando</w:t>
            </w:r>
            <w:r>
              <w:rPr>
                <w:rFonts w:ascii="Calibri" w:eastAsia="Arial Unicode MS" w:hAnsi="Calibri" w:cs="Calibri"/>
                <w:i/>
                <w:color w:val="000000" w:themeColor="text1"/>
              </w:rPr>
              <w:t xml:space="preserve"> que el nombre del hotel </w:t>
            </w:r>
            <w:r w:rsidR="00DC1631">
              <w:rPr>
                <w:rFonts w:ascii="Calibri" w:eastAsia="Arial Unicode MS" w:hAnsi="Calibri" w:cs="Calibri"/>
                <w:i/>
                <w:color w:val="000000" w:themeColor="text1"/>
              </w:rPr>
              <w:t>aún</w:t>
            </w:r>
            <w:r>
              <w:rPr>
                <w:rFonts w:ascii="Calibri" w:eastAsia="Arial Unicode MS" w:hAnsi="Calibri" w:cs="Calibri"/>
                <w:i/>
                <w:color w:val="000000" w:themeColor="text1"/>
              </w:rPr>
              <w:t xml:space="preserve"> no ha sido registrado</w:t>
            </w:r>
            <w:r w:rsidRPr="00CD0AF8">
              <w:rPr>
                <w:rFonts w:ascii="Calibri" w:eastAsia="Arial Unicode MS" w:hAnsi="Calibri" w:cs="Calibri"/>
                <w:i/>
                <w:color w:val="000000" w:themeColor="text1"/>
              </w:rPr>
              <w:t>.</w:t>
            </w:r>
          </w:p>
        </w:tc>
      </w:tr>
    </w:tbl>
    <w:p w14:paraId="3DA0E6C0" w14:textId="0AEB2429" w:rsidR="00706F06" w:rsidRDefault="00706F06" w:rsidP="004377B3"/>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DC1631" w:rsidRPr="007949FF" w14:paraId="3FEF8D62" w14:textId="77777777" w:rsidTr="00AA2B44">
        <w:trPr>
          <w:tblHeader/>
          <w:jc w:val="center"/>
        </w:trPr>
        <w:tc>
          <w:tcPr>
            <w:tcW w:w="4629" w:type="dxa"/>
            <w:gridSpan w:val="2"/>
            <w:tcBorders>
              <w:bottom w:val="single" w:sz="4" w:space="0" w:color="auto"/>
            </w:tcBorders>
            <w:shd w:val="clear" w:color="auto" w:fill="D9D9D9"/>
          </w:tcPr>
          <w:p w14:paraId="0304F268" w14:textId="77777777" w:rsidR="00DC1631" w:rsidRPr="00A817B9" w:rsidRDefault="00DC1631" w:rsidP="00AA2B44">
            <w:pPr>
              <w:rPr>
                <w:rFonts w:ascii="Calibri" w:hAnsi="Calibri" w:cs="Calibri"/>
                <w:b/>
                <w:color w:val="000000" w:themeColor="text1"/>
              </w:rPr>
            </w:pPr>
            <w:r w:rsidRPr="00A817B9">
              <w:rPr>
                <w:rFonts w:ascii="Calibri" w:hAnsi="Calibri" w:cs="Calibri"/>
                <w:b/>
                <w:color w:val="000000" w:themeColor="text1"/>
              </w:rPr>
              <w:t>IDENTIFICADOR CASO DE USO:</w:t>
            </w:r>
          </w:p>
          <w:p w14:paraId="6FD436B3" w14:textId="77777777" w:rsidR="00DC1631" w:rsidRPr="00A817B9" w:rsidRDefault="00DC1631" w:rsidP="00AA2B44">
            <w:pPr>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14</w:t>
            </w:r>
          </w:p>
        </w:tc>
        <w:tc>
          <w:tcPr>
            <w:tcW w:w="4755" w:type="dxa"/>
            <w:gridSpan w:val="2"/>
            <w:shd w:val="clear" w:color="auto" w:fill="D9D9D9"/>
          </w:tcPr>
          <w:p w14:paraId="3B4376B4" w14:textId="77777777" w:rsidR="00DC1631" w:rsidRPr="00A817B9" w:rsidRDefault="00DC1631" w:rsidP="00AA2B44">
            <w:pPr>
              <w:rPr>
                <w:rFonts w:ascii="Calibri" w:hAnsi="Calibri" w:cs="Calibri"/>
                <w:b/>
                <w:color w:val="000000" w:themeColor="text1"/>
              </w:rPr>
            </w:pPr>
            <w:r w:rsidRPr="00A817B9">
              <w:rPr>
                <w:rFonts w:ascii="Calibri" w:hAnsi="Calibri" w:cs="Calibri"/>
                <w:b/>
                <w:color w:val="000000" w:themeColor="text1"/>
              </w:rPr>
              <w:t>NOMBRE:</w:t>
            </w:r>
          </w:p>
          <w:p w14:paraId="262DA3BF" w14:textId="77777777" w:rsidR="00DC1631" w:rsidRPr="00A817B9" w:rsidRDefault="00DC1631" w:rsidP="00AA2B44">
            <w:pPr>
              <w:spacing w:after="120"/>
              <w:rPr>
                <w:rFonts w:ascii="Calibri" w:hAnsi="Calibri" w:cs="Calibri"/>
                <w:b/>
                <w:color w:val="000000" w:themeColor="text1"/>
              </w:rPr>
            </w:pPr>
            <w:r>
              <w:rPr>
                <w:rFonts w:ascii="Calibri" w:eastAsia="Arial Unicode MS" w:hAnsi="Calibri" w:cs="Calibri"/>
                <w:color w:val="000000" w:themeColor="text1"/>
              </w:rPr>
              <w:t>Consultar Historial del Cliente</w:t>
            </w:r>
          </w:p>
        </w:tc>
      </w:tr>
      <w:tr w:rsidR="00DC1631" w:rsidRPr="007949FF" w14:paraId="51B94E72" w14:textId="77777777" w:rsidTr="00AA2B44">
        <w:trPr>
          <w:jc w:val="center"/>
        </w:trPr>
        <w:tc>
          <w:tcPr>
            <w:tcW w:w="6211" w:type="dxa"/>
            <w:gridSpan w:val="3"/>
          </w:tcPr>
          <w:p w14:paraId="640FCEE0" w14:textId="77777777" w:rsidR="00DC1631" w:rsidRPr="00A817B9" w:rsidRDefault="00DC1631" w:rsidP="00AA2B44">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4D806541" w14:textId="77777777" w:rsidR="00DC1631" w:rsidRPr="00A817B9" w:rsidRDefault="00DC1631" w:rsidP="00AA2B44">
            <w:pPr>
              <w:spacing w:after="80"/>
              <w:rPr>
                <w:rFonts w:ascii="Calibri" w:hAnsi="Calibri" w:cs="Calibri"/>
                <w:b/>
                <w:color w:val="000000" w:themeColor="text1"/>
              </w:rPr>
            </w:pPr>
            <w:r w:rsidRPr="00A817B9">
              <w:rPr>
                <w:rFonts w:ascii="Calibri" w:hAnsi="Calibri" w:cs="Calibri"/>
                <w:b/>
                <w:color w:val="000000" w:themeColor="text1"/>
              </w:rPr>
              <w:t>PRIORIDAD:</w:t>
            </w:r>
            <w:r>
              <w:rPr>
                <w:rFonts w:ascii="Calibri" w:hAnsi="Calibri" w:cs="Calibri"/>
                <w:b/>
                <w:color w:val="000000" w:themeColor="text1"/>
              </w:rPr>
              <w:t xml:space="preserve"> Media</w:t>
            </w:r>
          </w:p>
        </w:tc>
      </w:tr>
      <w:tr w:rsidR="00DC1631" w:rsidRPr="00C87596" w14:paraId="13592B35" w14:textId="77777777" w:rsidTr="00AA2B44">
        <w:trPr>
          <w:jc w:val="center"/>
        </w:trPr>
        <w:tc>
          <w:tcPr>
            <w:tcW w:w="9384" w:type="dxa"/>
            <w:gridSpan w:val="4"/>
            <w:vAlign w:val="center"/>
          </w:tcPr>
          <w:p w14:paraId="4D035177" w14:textId="77777777" w:rsidR="00DC1631" w:rsidRPr="00A817B9" w:rsidRDefault="00DC1631" w:rsidP="00AA2B44">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Pr>
                <w:rFonts w:ascii="Calibri" w:eastAsia="Arial Unicode MS" w:hAnsi="Calibri" w:cs="Calibri"/>
                <w:color w:val="000000" w:themeColor="text1"/>
              </w:rPr>
              <w:t>14</w:t>
            </w:r>
          </w:p>
        </w:tc>
      </w:tr>
      <w:tr w:rsidR="00DC1631" w:rsidRPr="00C87596" w14:paraId="1F826EEC" w14:textId="77777777" w:rsidTr="00AA2B44">
        <w:trPr>
          <w:jc w:val="center"/>
        </w:trPr>
        <w:tc>
          <w:tcPr>
            <w:tcW w:w="9384" w:type="dxa"/>
            <w:gridSpan w:val="4"/>
            <w:vAlign w:val="center"/>
          </w:tcPr>
          <w:p w14:paraId="5EDB5616" w14:textId="77777777" w:rsidR="00DC1631" w:rsidRPr="00A817B9" w:rsidRDefault="00DC1631" w:rsidP="00AA2B44">
            <w:pPr>
              <w:spacing w:after="80"/>
              <w:rPr>
                <w:rFonts w:ascii="Calibri" w:hAnsi="Calibri" w:cs="Calibri"/>
                <w:i/>
                <w:color w:val="000000" w:themeColor="text1"/>
              </w:rPr>
            </w:pPr>
            <w:r w:rsidRPr="00A817B9">
              <w:rPr>
                <w:rFonts w:ascii="Calibri" w:hAnsi="Calibri" w:cs="Calibri"/>
                <w:b/>
                <w:color w:val="000000" w:themeColor="text1"/>
              </w:rPr>
              <w:t xml:space="preserve">ACTORES: </w:t>
            </w:r>
            <w:r>
              <w:rPr>
                <w:rFonts w:ascii="Calibri" w:eastAsia="Arial Unicode MS" w:hAnsi="Calibri" w:cs="Calibri"/>
                <w:color w:val="000000" w:themeColor="text1"/>
              </w:rPr>
              <w:t>Gerente</w:t>
            </w:r>
          </w:p>
        </w:tc>
      </w:tr>
      <w:tr w:rsidR="00DC1631" w:rsidRPr="007949FF" w14:paraId="3C8967EE" w14:textId="77777777" w:rsidTr="00AA2B44">
        <w:trPr>
          <w:jc w:val="center"/>
        </w:trPr>
        <w:tc>
          <w:tcPr>
            <w:tcW w:w="9384" w:type="dxa"/>
            <w:gridSpan w:val="4"/>
            <w:vAlign w:val="center"/>
          </w:tcPr>
          <w:p w14:paraId="69E620E9" w14:textId="77777777" w:rsidR="00DC1631" w:rsidRPr="00A817B9" w:rsidRDefault="00DC1631" w:rsidP="00AA2B44">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CU-14</w:t>
            </w:r>
          </w:p>
        </w:tc>
      </w:tr>
      <w:tr w:rsidR="00DC1631" w:rsidRPr="007949FF" w14:paraId="020F0535" w14:textId="77777777" w:rsidTr="00AA2B44">
        <w:trPr>
          <w:jc w:val="center"/>
        </w:trPr>
        <w:tc>
          <w:tcPr>
            <w:tcW w:w="9384" w:type="dxa"/>
            <w:gridSpan w:val="4"/>
            <w:vAlign w:val="center"/>
          </w:tcPr>
          <w:p w14:paraId="7E64F4C4" w14:textId="77777777" w:rsidR="00DC1631" w:rsidRPr="007949FF" w:rsidRDefault="00DC1631" w:rsidP="00AA2B44">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Pr>
                <w:rFonts w:ascii="Calibri" w:eastAsia="Arial Unicode MS" w:hAnsi="Calibri" w:cs="Calibri"/>
                <w:i/>
                <w:iCs/>
                <w:color w:val="000000" w:themeColor="text1"/>
              </w:rPr>
              <w:t xml:space="preserve">El gerente podrá consultar datos relacionados con servicios </w:t>
            </w:r>
            <w:r>
              <w:rPr>
                <w:rFonts w:ascii="Calibri" w:hAnsi="Calibri" w:cs="Calibri"/>
                <w:i/>
                <w:kern w:val="24"/>
                <w:lang w:val="es-EC"/>
              </w:rPr>
              <w:t>adquiridos anteriormente</w:t>
            </w:r>
          </w:p>
        </w:tc>
      </w:tr>
      <w:tr w:rsidR="00DC1631" w:rsidRPr="00EF35A7" w14:paraId="07479265" w14:textId="77777777" w:rsidTr="00AA2B44">
        <w:trPr>
          <w:jc w:val="center"/>
        </w:trPr>
        <w:tc>
          <w:tcPr>
            <w:tcW w:w="9384" w:type="dxa"/>
            <w:gridSpan w:val="4"/>
            <w:tcBorders>
              <w:bottom w:val="single" w:sz="4" w:space="0" w:color="auto"/>
            </w:tcBorders>
          </w:tcPr>
          <w:p w14:paraId="15477B6D" w14:textId="77777777" w:rsidR="00DC1631" w:rsidRPr="00650954" w:rsidRDefault="00DC1631" w:rsidP="00AA2B44">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7256CEC7" w14:textId="77777777" w:rsidR="00DC1631" w:rsidRPr="003819A4" w:rsidRDefault="00DC1631">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 xml:space="preserve">El </w:t>
            </w:r>
            <w:r>
              <w:rPr>
                <w:rFonts w:ascii="Calibri" w:hAnsi="Calibri" w:cs="Calibri"/>
                <w:i/>
                <w:color w:val="000000" w:themeColor="text1"/>
              </w:rPr>
              <w:t>gerente</w:t>
            </w:r>
            <w:r w:rsidRPr="00650954">
              <w:rPr>
                <w:rFonts w:ascii="Calibri" w:hAnsi="Calibri" w:cs="Calibri"/>
                <w:i/>
                <w:color w:val="000000" w:themeColor="text1"/>
              </w:rPr>
              <w:t xml:space="preserve"> debe ingresar los datos necesarios para acceder a</w:t>
            </w:r>
            <w:r>
              <w:rPr>
                <w:rFonts w:ascii="Calibri" w:hAnsi="Calibri" w:cs="Calibri"/>
                <w:i/>
                <w:color w:val="000000" w:themeColor="text1"/>
              </w:rPr>
              <w:t xml:space="preserve"> la interfaz de Historial.</w:t>
            </w:r>
          </w:p>
        </w:tc>
      </w:tr>
      <w:tr w:rsidR="00DC1631" w14:paraId="131A95D9" w14:textId="77777777" w:rsidTr="00AA2B44">
        <w:trPr>
          <w:jc w:val="center"/>
        </w:trPr>
        <w:tc>
          <w:tcPr>
            <w:tcW w:w="9384" w:type="dxa"/>
            <w:gridSpan w:val="4"/>
            <w:tcBorders>
              <w:bottom w:val="single" w:sz="4" w:space="0" w:color="auto"/>
            </w:tcBorders>
          </w:tcPr>
          <w:p w14:paraId="5FC7E7F5" w14:textId="77777777" w:rsidR="00DC1631" w:rsidRDefault="00DC1631" w:rsidP="00AA2B44">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sidRPr="00DF6294">
              <w:rPr>
                <w:rFonts w:ascii="Calibri" w:eastAsia="Arial Unicode MS" w:hAnsi="Calibri" w:cs="Calibri"/>
                <w:i/>
                <w:color w:val="000000" w:themeColor="text1"/>
              </w:rPr>
              <w:t xml:space="preserve">La </w:t>
            </w:r>
            <w:r>
              <w:rPr>
                <w:rFonts w:ascii="Calibri" w:eastAsia="Arial Unicode MS" w:hAnsi="Calibri" w:cs="Calibri"/>
                <w:i/>
                <w:color w:val="000000" w:themeColor="text1"/>
              </w:rPr>
              <w:t xml:space="preserve">consulta del Historial </w:t>
            </w:r>
            <w:r w:rsidRPr="00DF6294">
              <w:rPr>
                <w:rFonts w:ascii="Calibri" w:eastAsia="Arial Unicode MS" w:hAnsi="Calibri" w:cs="Calibri"/>
                <w:i/>
                <w:color w:val="000000" w:themeColor="text1"/>
              </w:rPr>
              <w:t>es exitosa o no.</w:t>
            </w:r>
          </w:p>
        </w:tc>
      </w:tr>
      <w:tr w:rsidR="00DC1631" w:rsidRPr="00641AE6" w14:paraId="7AA7C986" w14:textId="77777777" w:rsidTr="00AA2B44">
        <w:trPr>
          <w:trHeight w:val="345"/>
          <w:jc w:val="center"/>
        </w:trPr>
        <w:tc>
          <w:tcPr>
            <w:tcW w:w="9384" w:type="dxa"/>
            <w:gridSpan w:val="4"/>
            <w:tcBorders>
              <w:bottom w:val="single" w:sz="4" w:space="0" w:color="auto"/>
            </w:tcBorders>
            <w:shd w:val="clear" w:color="auto" w:fill="D9D9D9"/>
          </w:tcPr>
          <w:p w14:paraId="7DF35243" w14:textId="77777777" w:rsidR="00DC1631" w:rsidRPr="00641AE6" w:rsidRDefault="00DC1631" w:rsidP="00AA2B44">
            <w:pPr>
              <w:autoSpaceDE w:val="0"/>
              <w:autoSpaceDN w:val="0"/>
              <w:adjustRightInd w:val="0"/>
              <w:spacing w:after="80"/>
              <w:rPr>
                <w:rFonts w:ascii="Calibri" w:hAnsi="Calibri" w:cs="Calibri"/>
                <w:b/>
              </w:rPr>
            </w:pPr>
            <w:r>
              <w:rPr>
                <w:rFonts w:ascii="Calibri" w:hAnsi="Calibri" w:cs="Calibri"/>
                <w:b/>
              </w:rPr>
              <w:lastRenderedPageBreak/>
              <w:t>ESCENARIOS</w:t>
            </w:r>
            <w:r w:rsidRPr="00FF34EA">
              <w:rPr>
                <w:rFonts w:ascii="Calibri" w:hAnsi="Calibri" w:cs="Calibri"/>
                <w:b/>
              </w:rPr>
              <w:t xml:space="preserve">: </w:t>
            </w:r>
          </w:p>
        </w:tc>
      </w:tr>
      <w:tr w:rsidR="00DC1631" w14:paraId="63FC83B7" w14:textId="77777777" w:rsidTr="00AA2B44">
        <w:trPr>
          <w:trHeight w:val="690"/>
          <w:jc w:val="center"/>
        </w:trPr>
        <w:tc>
          <w:tcPr>
            <w:tcW w:w="988" w:type="dxa"/>
            <w:tcBorders>
              <w:bottom w:val="single" w:sz="4" w:space="0" w:color="auto"/>
            </w:tcBorders>
          </w:tcPr>
          <w:p w14:paraId="11EB1D2F" w14:textId="77777777" w:rsidR="00DC1631" w:rsidRPr="008D7F92" w:rsidRDefault="00DC1631" w:rsidP="00AA2B44">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-14.1</w:t>
            </w:r>
            <w:r w:rsidRPr="008D7F92">
              <w:rPr>
                <w:rFonts w:ascii="Calibri" w:eastAsia="Arial Unicode MS" w:hAnsi="Calibri" w:cs="Calibri"/>
              </w:rPr>
              <w:t xml:space="preserve">     </w:t>
            </w:r>
          </w:p>
          <w:p w14:paraId="03CB3F29" w14:textId="77777777" w:rsidR="00DC1631" w:rsidRPr="00481B4B" w:rsidRDefault="00DC1631" w:rsidP="00AA2B44">
            <w:pPr>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2742CC61" w14:textId="77777777" w:rsidR="00DC1631" w:rsidRPr="00DF6294" w:rsidRDefault="00DC1631" w:rsidP="00AA2B44">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Consulta de Historial </w:t>
            </w:r>
            <w:r w:rsidRPr="00DF6294">
              <w:rPr>
                <w:rFonts w:ascii="Calibri" w:eastAsia="Arial Unicode MS" w:hAnsi="Calibri" w:cs="Calibri"/>
                <w:i/>
                <w:color w:val="000000" w:themeColor="text1"/>
              </w:rPr>
              <w:t>exitosa.</w:t>
            </w:r>
          </w:p>
          <w:p w14:paraId="48A77FD4" w14:textId="77777777" w:rsidR="00DC1631" w:rsidRPr="00DF6294" w:rsidRDefault="00DC1631" w:rsidP="00AA2B44">
            <w:pPr>
              <w:autoSpaceDE w:val="0"/>
              <w:autoSpaceDN w:val="0"/>
              <w:adjustRightInd w:val="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5CDFB2A5" w14:textId="77777777" w:rsidR="00DC1631" w:rsidRPr="00EC4512" w:rsidRDefault="00DC1631">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hAnsi="Calibri" w:cs="Calibri"/>
                <w:i/>
                <w:color w:val="000000" w:themeColor="text1"/>
              </w:rPr>
              <w:t>gerente</w:t>
            </w:r>
            <w:r w:rsidRPr="00DF6294">
              <w:rPr>
                <w:rFonts w:ascii="Calibri" w:eastAsia="Arial Unicode MS" w:hAnsi="Calibri" w:cs="Calibri"/>
                <w:i/>
                <w:color w:val="000000" w:themeColor="text1"/>
              </w:rPr>
              <w:t xml:space="preserve"> ingresa correctamente todos los datos en los campos requeridos.</w:t>
            </w:r>
          </w:p>
          <w:p w14:paraId="0CD53A7D" w14:textId="77777777" w:rsidR="00DC1631" w:rsidRPr="00DF6294" w:rsidRDefault="00DC1631" w:rsidP="00AA2B44">
            <w:pPr>
              <w:autoSpaceDE w:val="0"/>
              <w:autoSpaceDN w:val="0"/>
              <w:adjustRightInd w:val="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6B317904" w14:textId="77777777" w:rsidR="00DC1631" w:rsidRPr="00EC4512" w:rsidRDefault="00DC1631">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La consulta es exitosa y se muestran todos los datos de servicios adquiridos con anterioridad al </w:t>
            </w:r>
            <w:r>
              <w:rPr>
                <w:rFonts w:ascii="Calibri" w:hAnsi="Calibri" w:cs="Calibri"/>
                <w:i/>
                <w:color w:val="000000" w:themeColor="text1"/>
              </w:rPr>
              <w:t>gerente</w:t>
            </w:r>
            <w:r w:rsidRPr="00DF6294">
              <w:rPr>
                <w:rFonts w:ascii="Calibri" w:eastAsia="Arial Unicode MS" w:hAnsi="Calibri" w:cs="Calibri"/>
                <w:i/>
                <w:color w:val="000000" w:themeColor="text1"/>
              </w:rPr>
              <w:t>.</w:t>
            </w:r>
          </w:p>
        </w:tc>
      </w:tr>
      <w:tr w:rsidR="00DC1631" w14:paraId="215E0519" w14:textId="77777777" w:rsidTr="00AA2B44">
        <w:trPr>
          <w:trHeight w:val="1674"/>
          <w:jc w:val="center"/>
        </w:trPr>
        <w:tc>
          <w:tcPr>
            <w:tcW w:w="988" w:type="dxa"/>
          </w:tcPr>
          <w:p w14:paraId="6955E7A8" w14:textId="77777777" w:rsidR="00DC1631" w:rsidRPr="008D7F92" w:rsidRDefault="00DC1631"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-14.2</w:t>
            </w:r>
            <w:r w:rsidRPr="008D7F92">
              <w:rPr>
                <w:rFonts w:ascii="Calibri" w:eastAsia="Arial Unicode MS" w:hAnsi="Calibri" w:cs="Calibri"/>
              </w:rPr>
              <w:t xml:space="preserve">     </w:t>
            </w:r>
          </w:p>
          <w:p w14:paraId="1FA5129E" w14:textId="77777777" w:rsidR="00DC1631" w:rsidRPr="00481B4B" w:rsidRDefault="00DC1631" w:rsidP="00AA2B44">
            <w:pPr>
              <w:autoSpaceDE w:val="0"/>
              <w:autoSpaceDN w:val="0"/>
              <w:adjustRightInd w:val="0"/>
              <w:ind w:left="360"/>
              <w:rPr>
                <w:rFonts w:ascii="Calibri" w:hAnsi="Calibri" w:cs="Calibri"/>
                <w:color w:val="0000FF"/>
                <w:lang w:eastAsia="es-ES"/>
              </w:rPr>
            </w:pPr>
          </w:p>
        </w:tc>
        <w:tc>
          <w:tcPr>
            <w:tcW w:w="8396" w:type="dxa"/>
            <w:gridSpan w:val="3"/>
          </w:tcPr>
          <w:p w14:paraId="1AC7F12C" w14:textId="77777777" w:rsidR="00DC1631" w:rsidRPr="00615203" w:rsidRDefault="00DC1631" w:rsidP="00AA2B44">
            <w:pPr>
              <w:autoSpaceDE w:val="0"/>
              <w:autoSpaceDN w:val="0"/>
              <w:adjustRightInd w:val="0"/>
              <w:spacing w:after="6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Consulta de Historial</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 xml:space="preserve">no </w:t>
            </w:r>
            <w:r w:rsidRPr="00DF6294">
              <w:rPr>
                <w:rFonts w:ascii="Calibri" w:eastAsia="Arial Unicode MS" w:hAnsi="Calibri" w:cs="Calibri"/>
                <w:i/>
                <w:color w:val="000000" w:themeColor="text1"/>
              </w:rPr>
              <w:t>exitosa por ingreso de datos no valido.</w:t>
            </w:r>
          </w:p>
          <w:p w14:paraId="037BDA30" w14:textId="77777777" w:rsidR="00DC1631" w:rsidRPr="00BF161E" w:rsidRDefault="00DC1631" w:rsidP="00AA2B44">
            <w:pPr>
              <w:autoSpaceDE w:val="0"/>
              <w:autoSpaceDN w:val="0"/>
              <w:adjustRightInd w:val="0"/>
              <w:spacing w:after="6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416E1591" w14:textId="77777777" w:rsidR="00DC1631" w:rsidRPr="00E22EE1" w:rsidRDefault="00DC1631">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hAnsi="Calibri" w:cs="Calibri"/>
                <w:i/>
                <w:color w:val="000000" w:themeColor="text1"/>
              </w:rPr>
              <w:t>gerente</w:t>
            </w:r>
            <w:r w:rsidRPr="00E22EE1">
              <w:rPr>
                <w:rFonts w:ascii="Calibri" w:eastAsia="Arial Unicode MS" w:hAnsi="Calibri" w:cs="Calibri"/>
                <w:i/>
                <w:color w:val="000000" w:themeColor="text1"/>
              </w:rPr>
              <w:t xml:space="preserve"> ingresó mal algún campo requerido para </w:t>
            </w:r>
            <w:r>
              <w:rPr>
                <w:rFonts w:ascii="Calibri" w:eastAsia="Arial Unicode MS" w:hAnsi="Calibri" w:cs="Calibri"/>
                <w:i/>
                <w:color w:val="000000" w:themeColor="text1"/>
              </w:rPr>
              <w:t>la eliminación</w:t>
            </w:r>
            <w:r w:rsidRPr="00E22EE1">
              <w:rPr>
                <w:rFonts w:ascii="Calibri" w:eastAsia="Arial Unicode MS" w:hAnsi="Calibri" w:cs="Calibri"/>
                <w:i/>
                <w:color w:val="000000" w:themeColor="text1"/>
              </w:rPr>
              <w:t>.</w:t>
            </w:r>
          </w:p>
          <w:p w14:paraId="373E2302" w14:textId="77777777" w:rsidR="00DC1631" w:rsidRPr="00E22EE1" w:rsidRDefault="00DC1631" w:rsidP="00AA2B44">
            <w:pPr>
              <w:autoSpaceDE w:val="0"/>
              <w:autoSpaceDN w:val="0"/>
              <w:adjustRightInd w:val="0"/>
              <w:spacing w:after="6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65D1DA91" w14:textId="77777777" w:rsidR="00DC1631" w:rsidRPr="00E22EE1" w:rsidRDefault="00DC1631">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Pr>
                <w:rFonts w:ascii="Calibri" w:eastAsia="Arial Unicode MS" w:hAnsi="Calibri" w:cs="Calibri"/>
                <w:i/>
                <w:color w:val="000000" w:themeColor="text1"/>
              </w:rPr>
              <w:t>El sistema indica que los campos ingresados son incorrectos.</w:t>
            </w:r>
            <w:r w:rsidRPr="00E22EE1">
              <w:rPr>
                <w:rFonts w:ascii="Calibri" w:eastAsia="Arial Unicode MS" w:hAnsi="Calibri" w:cs="Calibri"/>
                <w:i/>
                <w:color w:val="000000" w:themeColor="text1"/>
              </w:rPr>
              <w:t xml:space="preserve"> </w:t>
            </w:r>
          </w:p>
          <w:p w14:paraId="3EBADA85" w14:textId="77777777" w:rsidR="00DC1631" w:rsidRPr="006D393B" w:rsidRDefault="00DC1631">
            <w:pPr>
              <w:pStyle w:val="Prrafodelista"/>
              <w:numPr>
                <w:ilvl w:val="0"/>
                <w:numId w:val="22"/>
              </w:numPr>
              <w:autoSpaceDE w:val="0"/>
              <w:autoSpaceDN w:val="0"/>
              <w:adjustRightInd w:val="0"/>
              <w:spacing w:after="60"/>
              <w:rPr>
                <w:rFonts w:ascii="Calibri" w:eastAsia="Arial Unicode MS" w:hAnsi="Calibri" w:cs="Calibri"/>
                <w:i/>
                <w:color w:val="0000FF"/>
              </w:rPr>
            </w:pPr>
            <w:r w:rsidRPr="00E22EE1">
              <w:rPr>
                <w:rFonts w:ascii="Calibri" w:eastAsia="Arial Unicode MS" w:hAnsi="Calibri" w:cs="Calibri"/>
                <w:i/>
                <w:color w:val="000000" w:themeColor="text1"/>
              </w:rPr>
              <w:t xml:space="preserve">El </w:t>
            </w:r>
            <w:r>
              <w:rPr>
                <w:rFonts w:ascii="Calibri" w:hAnsi="Calibri" w:cs="Calibri"/>
                <w:i/>
                <w:color w:val="000000" w:themeColor="text1"/>
              </w:rPr>
              <w:t>gerente</w:t>
            </w:r>
            <w:r>
              <w:rPr>
                <w:rFonts w:ascii="Calibri" w:eastAsia="Arial Unicode MS" w:hAnsi="Calibri" w:cs="Calibri"/>
                <w:i/>
                <w:color w:val="000000" w:themeColor="text1"/>
              </w:rPr>
              <w:t xml:space="preserve"> no podrá realizar la consulta</w:t>
            </w:r>
            <w:r w:rsidRPr="00E22EE1">
              <w:rPr>
                <w:rFonts w:ascii="Calibri" w:eastAsia="Arial Unicode MS" w:hAnsi="Calibri" w:cs="Calibri"/>
                <w:i/>
                <w:color w:val="000000" w:themeColor="text1"/>
              </w:rPr>
              <w:t>.</w:t>
            </w:r>
          </w:p>
        </w:tc>
      </w:tr>
      <w:tr w:rsidR="00DC1631" w14:paraId="7E9BD79D" w14:textId="77777777" w:rsidTr="00AA2B44">
        <w:trPr>
          <w:trHeight w:val="1674"/>
          <w:jc w:val="center"/>
        </w:trPr>
        <w:tc>
          <w:tcPr>
            <w:tcW w:w="988" w:type="dxa"/>
          </w:tcPr>
          <w:p w14:paraId="2EF64F53" w14:textId="77777777" w:rsidR="00DC1631" w:rsidRPr="008D7F92" w:rsidRDefault="00DC1631"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-14.3</w:t>
            </w:r>
            <w:r w:rsidRPr="008D7F92">
              <w:rPr>
                <w:rFonts w:ascii="Calibri" w:eastAsia="Arial Unicode MS" w:hAnsi="Calibri" w:cs="Calibri"/>
              </w:rPr>
              <w:t xml:space="preserve">     </w:t>
            </w:r>
          </w:p>
          <w:p w14:paraId="3A4DE251" w14:textId="77777777" w:rsidR="00DC1631" w:rsidRPr="008D7F92" w:rsidRDefault="00DC1631" w:rsidP="00AA2B44">
            <w:pPr>
              <w:autoSpaceDE w:val="0"/>
              <w:autoSpaceDN w:val="0"/>
              <w:adjustRightInd w:val="0"/>
              <w:rPr>
                <w:rFonts w:ascii="Calibri" w:eastAsia="Arial Unicode MS" w:hAnsi="Calibri" w:cs="Calibri"/>
              </w:rPr>
            </w:pPr>
          </w:p>
        </w:tc>
        <w:tc>
          <w:tcPr>
            <w:tcW w:w="8396" w:type="dxa"/>
            <w:gridSpan w:val="3"/>
          </w:tcPr>
          <w:p w14:paraId="58F01BFC" w14:textId="77777777" w:rsidR="00DC1631" w:rsidRPr="00CD0AF8" w:rsidRDefault="00DC1631"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Consulta de Historial </w:t>
            </w:r>
            <w:r w:rsidRPr="00CD0AF8">
              <w:rPr>
                <w:rFonts w:ascii="Calibri" w:eastAsia="Arial Unicode MS" w:hAnsi="Calibri" w:cs="Calibri"/>
                <w:i/>
                <w:color w:val="000000" w:themeColor="text1"/>
              </w:rPr>
              <w:t>no exitosa por</w:t>
            </w:r>
            <w:r>
              <w:rPr>
                <w:rFonts w:ascii="Calibri" w:eastAsia="Arial Unicode MS" w:hAnsi="Calibri" w:cs="Calibri"/>
                <w:i/>
                <w:color w:val="000000" w:themeColor="text1"/>
              </w:rPr>
              <w:t xml:space="preserve"> perdida de conexión</w:t>
            </w:r>
            <w:r w:rsidRPr="00CD0AF8">
              <w:rPr>
                <w:rFonts w:ascii="Calibri" w:eastAsia="Arial Unicode MS" w:hAnsi="Calibri" w:cs="Calibri"/>
                <w:i/>
                <w:color w:val="000000" w:themeColor="text1"/>
              </w:rPr>
              <w:t>.</w:t>
            </w:r>
          </w:p>
          <w:p w14:paraId="0E6E753B" w14:textId="77777777" w:rsidR="00DC1631" w:rsidRPr="00CD0AF8" w:rsidRDefault="00DC1631"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3E941460" w14:textId="77777777" w:rsidR="00DC1631" w:rsidRPr="003819A4" w:rsidRDefault="00DC1631">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Pr>
                <w:rFonts w:ascii="Calibri" w:eastAsia="Arial Unicode MS" w:hAnsi="Calibri" w:cs="Calibri"/>
                <w:i/>
                <w:color w:val="000000" w:themeColor="text1"/>
              </w:rPr>
              <w:t>Se perdió la conexión en medio del proceso</w:t>
            </w:r>
            <w:r w:rsidRPr="00CD0AF8">
              <w:rPr>
                <w:rFonts w:ascii="Calibri" w:eastAsia="Arial Unicode MS" w:hAnsi="Calibri" w:cs="Calibri"/>
                <w:i/>
                <w:color w:val="000000" w:themeColor="text1"/>
              </w:rPr>
              <w:t>.</w:t>
            </w:r>
          </w:p>
          <w:p w14:paraId="51DE8CB4" w14:textId="77777777" w:rsidR="00DC1631" w:rsidRPr="00CD0AF8" w:rsidRDefault="00DC1631"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61C8A975" w14:textId="77777777" w:rsidR="00DC1631" w:rsidRPr="00CD0AF8" w:rsidRDefault="00DC1631">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El </w:t>
            </w:r>
            <w:r>
              <w:rPr>
                <w:rFonts w:ascii="Calibri" w:hAnsi="Calibri" w:cs="Calibri"/>
                <w:i/>
                <w:color w:val="000000" w:themeColor="text1"/>
              </w:rPr>
              <w:t>gerente</w:t>
            </w:r>
            <w:r w:rsidRPr="00CD0AF8">
              <w:rPr>
                <w:rFonts w:ascii="Calibri" w:eastAsia="Arial Unicode MS" w:hAnsi="Calibri" w:cs="Calibri"/>
                <w:i/>
                <w:color w:val="000000" w:themeColor="text1"/>
              </w:rPr>
              <w:t xml:space="preserve"> no pued</w:t>
            </w:r>
            <w:r>
              <w:rPr>
                <w:rFonts w:ascii="Calibri" w:eastAsia="Arial Unicode MS" w:hAnsi="Calibri" w:cs="Calibri"/>
                <w:i/>
                <w:color w:val="000000" w:themeColor="text1"/>
              </w:rPr>
              <w:t>e realizar la consulta</w:t>
            </w:r>
            <w:r w:rsidRPr="00CD0AF8">
              <w:rPr>
                <w:rFonts w:ascii="Calibri" w:eastAsia="Arial Unicode MS" w:hAnsi="Calibri" w:cs="Calibri"/>
                <w:i/>
                <w:color w:val="000000" w:themeColor="text1"/>
              </w:rPr>
              <w:t>.</w:t>
            </w:r>
          </w:p>
          <w:p w14:paraId="6A19E610" w14:textId="77777777" w:rsidR="00DC1631" w:rsidRPr="00C052B1" w:rsidRDefault="00DC1631">
            <w:pPr>
              <w:pStyle w:val="Prrafodelista"/>
              <w:numPr>
                <w:ilvl w:val="0"/>
                <w:numId w:val="22"/>
              </w:numPr>
              <w:autoSpaceDE w:val="0"/>
              <w:autoSpaceDN w:val="0"/>
              <w:adjustRightInd w:val="0"/>
              <w:spacing w:after="60"/>
              <w:rPr>
                <w:rFonts w:ascii="Calibri" w:eastAsia="Arial Unicode MS" w:hAnsi="Calibri" w:cs="Calibri"/>
                <w:i/>
                <w:color w:val="0000FF"/>
              </w:rPr>
            </w:pPr>
            <w:r w:rsidRPr="00CD0AF8">
              <w:rPr>
                <w:rFonts w:ascii="Calibri" w:eastAsia="Arial Unicode MS" w:hAnsi="Calibri" w:cs="Calibri"/>
                <w:i/>
                <w:color w:val="000000" w:themeColor="text1"/>
              </w:rPr>
              <w:t>Se muestra un mensaje en pantalla indicando</w:t>
            </w:r>
            <w:r>
              <w:rPr>
                <w:rFonts w:ascii="Calibri" w:eastAsia="Arial Unicode MS" w:hAnsi="Calibri" w:cs="Calibri"/>
                <w:i/>
                <w:color w:val="000000" w:themeColor="text1"/>
              </w:rPr>
              <w:t xml:space="preserve"> que se perdió la conexión y no se pudo realizar la consulta</w:t>
            </w:r>
            <w:r w:rsidRPr="00CD0AF8">
              <w:rPr>
                <w:rFonts w:ascii="Calibri" w:eastAsia="Arial Unicode MS" w:hAnsi="Calibri" w:cs="Calibri"/>
                <w:i/>
                <w:color w:val="000000" w:themeColor="text1"/>
              </w:rPr>
              <w:t>.</w:t>
            </w:r>
          </w:p>
        </w:tc>
      </w:tr>
    </w:tbl>
    <w:p w14:paraId="3E98B282" w14:textId="77777777" w:rsidR="00DC1631" w:rsidRDefault="00DC1631" w:rsidP="004377B3"/>
    <w:tbl>
      <w:tblPr>
        <w:tblpPr w:leftFromText="141" w:rightFromText="141" w:vertAnchor="text" w:horzAnchor="margin" w:tblpY="236"/>
        <w:tblW w:w="9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36"/>
        <w:gridCol w:w="1582"/>
        <w:gridCol w:w="3173"/>
      </w:tblGrid>
      <w:tr w:rsidR="005D4964" w:rsidRPr="00C544FB" w14:paraId="5A9E6E29" w14:textId="77777777" w:rsidTr="005D4964">
        <w:trPr>
          <w:tblHeader/>
        </w:trPr>
        <w:tc>
          <w:tcPr>
            <w:tcW w:w="4624" w:type="dxa"/>
            <w:gridSpan w:val="2"/>
            <w:shd w:val="clear" w:color="auto" w:fill="D9D9D9"/>
          </w:tcPr>
          <w:p w14:paraId="6EE73119" w14:textId="77777777" w:rsidR="005D4964" w:rsidRPr="00C544FB" w:rsidRDefault="005D4964" w:rsidP="005D4964">
            <w:pPr>
              <w:rPr>
                <w:rFonts w:ascii="Calibri" w:hAnsi="Calibri" w:cs="Calibri"/>
                <w:b/>
                <w:lang w:val="es-EC"/>
              </w:rPr>
            </w:pPr>
            <w:r w:rsidRPr="00C544FB">
              <w:rPr>
                <w:rFonts w:ascii="Calibri" w:hAnsi="Calibri" w:cs="Calibri"/>
                <w:b/>
                <w:lang w:val="es-EC"/>
              </w:rPr>
              <w:t>IDENTIFICADOR CASO DE USO:</w:t>
            </w:r>
          </w:p>
          <w:p w14:paraId="36538D7C" w14:textId="77777777" w:rsidR="005D4964" w:rsidRPr="00C544FB" w:rsidRDefault="005D4964" w:rsidP="005D4964">
            <w:pPr>
              <w:spacing w:after="80"/>
              <w:rPr>
                <w:rFonts w:ascii="Calibri" w:hAnsi="Calibri" w:cs="Calibri"/>
                <w:b/>
                <w:lang w:val="es-EC"/>
              </w:rPr>
            </w:pPr>
            <w:r w:rsidRPr="00C544FB">
              <w:rPr>
                <w:rFonts w:ascii="Calibri" w:eastAsia="Arial Unicode MS" w:hAnsi="Calibri" w:cs="Calibri"/>
                <w:b/>
                <w:bCs/>
                <w:lang w:val="es-EC"/>
              </w:rPr>
              <w:t>CU-15</w:t>
            </w:r>
          </w:p>
        </w:tc>
        <w:tc>
          <w:tcPr>
            <w:tcW w:w="4755" w:type="dxa"/>
            <w:gridSpan w:val="2"/>
            <w:shd w:val="clear" w:color="auto" w:fill="D9D9D9"/>
          </w:tcPr>
          <w:p w14:paraId="3E679C33" w14:textId="77777777" w:rsidR="005D4964" w:rsidRPr="00C544FB" w:rsidRDefault="005D4964" w:rsidP="005D4964">
            <w:pPr>
              <w:rPr>
                <w:rFonts w:ascii="Calibri" w:hAnsi="Calibri" w:cs="Calibri"/>
                <w:b/>
                <w:lang w:val="es-EC"/>
              </w:rPr>
            </w:pPr>
            <w:r w:rsidRPr="00C544FB">
              <w:rPr>
                <w:rFonts w:ascii="Calibri" w:hAnsi="Calibri" w:cs="Calibri"/>
                <w:b/>
                <w:lang w:val="es-EC"/>
              </w:rPr>
              <w:t>NOMBRE:</w:t>
            </w:r>
          </w:p>
          <w:p w14:paraId="27E01550" w14:textId="77777777" w:rsidR="005D4964" w:rsidRPr="00C544FB" w:rsidRDefault="005D4964" w:rsidP="005D4964">
            <w:pPr>
              <w:spacing w:after="80"/>
              <w:rPr>
                <w:rFonts w:ascii="Calibri" w:hAnsi="Calibri" w:cs="Calibri"/>
                <w:b/>
                <w:lang w:val="es-EC"/>
              </w:rPr>
            </w:pPr>
            <w:r w:rsidRPr="00C544FB">
              <w:rPr>
                <w:rFonts w:ascii="Calibri" w:eastAsia="Arial Unicode MS" w:hAnsi="Calibri" w:cs="Calibri"/>
                <w:lang w:val="es-EC"/>
              </w:rPr>
              <w:t>Recuperar contraseña</w:t>
            </w:r>
          </w:p>
        </w:tc>
      </w:tr>
      <w:tr w:rsidR="005D4964" w:rsidRPr="00C544FB" w14:paraId="639650C0" w14:textId="77777777" w:rsidTr="005D4964">
        <w:tc>
          <w:tcPr>
            <w:tcW w:w="6206" w:type="dxa"/>
            <w:gridSpan w:val="3"/>
          </w:tcPr>
          <w:p w14:paraId="0AF4FB68" w14:textId="77777777" w:rsidR="005D4964" w:rsidRPr="00C544FB" w:rsidRDefault="005D4964" w:rsidP="005D4964">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Baja</w:t>
            </w:r>
          </w:p>
        </w:tc>
        <w:tc>
          <w:tcPr>
            <w:tcW w:w="3173" w:type="dxa"/>
          </w:tcPr>
          <w:p w14:paraId="735D7675" w14:textId="77777777" w:rsidR="005D4964" w:rsidRPr="00C544FB" w:rsidRDefault="005D4964" w:rsidP="005D4964">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Media</w:t>
            </w:r>
          </w:p>
        </w:tc>
      </w:tr>
      <w:tr w:rsidR="005D4964" w:rsidRPr="00C544FB" w14:paraId="04385FC5" w14:textId="77777777" w:rsidTr="005D4964">
        <w:tc>
          <w:tcPr>
            <w:tcW w:w="9379" w:type="dxa"/>
            <w:gridSpan w:val="4"/>
            <w:vAlign w:val="center"/>
          </w:tcPr>
          <w:p w14:paraId="18A4C579" w14:textId="77777777" w:rsidR="005D4964" w:rsidRPr="00C544FB" w:rsidRDefault="005D4964" w:rsidP="005D4964">
            <w:pPr>
              <w:spacing w:after="80"/>
              <w:jc w:val="both"/>
              <w:rPr>
                <w:rFonts w:ascii="Calibri" w:hAnsi="Calibri" w:cs="Calibri"/>
                <w:bCs/>
                <w:i/>
                <w:lang w:val="es-EC" w:eastAsia="es-ES"/>
              </w:rPr>
            </w:pPr>
            <w:r w:rsidRPr="00C544FB">
              <w:rPr>
                <w:rFonts w:ascii="Calibri" w:hAnsi="Calibri" w:cs="Calibri"/>
                <w:b/>
                <w:lang w:val="es-EC"/>
              </w:rPr>
              <w:t xml:space="preserve">REQUERIMIENTO FUNCIONAL ASOCIADO: </w:t>
            </w:r>
            <w:r w:rsidRPr="001E648C">
              <w:rPr>
                <w:rFonts w:ascii="Calibri" w:eastAsia="Arial Unicode MS" w:hAnsi="Calibri" w:cs="Calibri"/>
                <w:lang w:val="es-EC"/>
              </w:rPr>
              <w:t>RF-1, RF-14</w:t>
            </w:r>
          </w:p>
        </w:tc>
      </w:tr>
      <w:tr w:rsidR="005D4964" w:rsidRPr="00C544FB" w14:paraId="0B131CC3" w14:textId="77777777" w:rsidTr="005D4964">
        <w:tc>
          <w:tcPr>
            <w:tcW w:w="9379" w:type="dxa"/>
            <w:gridSpan w:val="4"/>
            <w:vAlign w:val="center"/>
          </w:tcPr>
          <w:p w14:paraId="01BEAD83" w14:textId="77777777" w:rsidR="005D4964" w:rsidRPr="00C544FB" w:rsidRDefault="005D4964" w:rsidP="005D4964">
            <w:pPr>
              <w:spacing w:after="80"/>
              <w:rPr>
                <w:rFonts w:ascii="Calibri" w:hAnsi="Calibri" w:cs="Calibri"/>
                <w:i/>
              </w:rPr>
            </w:pPr>
            <w:r w:rsidRPr="00C544FB">
              <w:rPr>
                <w:rFonts w:ascii="Calibri" w:hAnsi="Calibri" w:cs="Calibri"/>
                <w:b/>
              </w:rPr>
              <w:t xml:space="preserve">ACTORES: </w:t>
            </w:r>
            <w:r w:rsidRPr="00C544FB">
              <w:rPr>
                <w:rFonts w:ascii="Calibri" w:eastAsia="Arial Unicode MS" w:hAnsi="Calibri" w:cs="Calibri"/>
              </w:rPr>
              <w:t>Usuario</w:t>
            </w:r>
          </w:p>
        </w:tc>
      </w:tr>
      <w:tr w:rsidR="005D4964" w:rsidRPr="00C544FB" w14:paraId="630BCF78" w14:textId="77777777" w:rsidTr="005D4964">
        <w:tc>
          <w:tcPr>
            <w:tcW w:w="9379" w:type="dxa"/>
            <w:gridSpan w:val="4"/>
            <w:vAlign w:val="center"/>
          </w:tcPr>
          <w:p w14:paraId="774311B9" w14:textId="77777777" w:rsidR="005D4964" w:rsidRPr="00C544FB" w:rsidRDefault="005D4964" w:rsidP="005D4964">
            <w:pPr>
              <w:spacing w:after="80"/>
              <w:rPr>
                <w:rFonts w:ascii="Calibri" w:hAnsi="Calibri" w:cs="Calibri"/>
                <w:b/>
                <w:lang w:val="es-EC"/>
              </w:rPr>
            </w:pPr>
            <w:r w:rsidRPr="00C544FB">
              <w:rPr>
                <w:rFonts w:ascii="Calibri" w:hAnsi="Calibri" w:cs="Calibri"/>
                <w:b/>
                <w:lang w:val="es-EC"/>
              </w:rPr>
              <w:t xml:space="preserve">CASOS DE USO ASOCIADOS: </w:t>
            </w:r>
            <w:r w:rsidRPr="00C544FB">
              <w:rPr>
                <w:rFonts w:ascii="Calibri" w:eastAsia="Arial Unicode MS" w:hAnsi="Calibri" w:cs="Calibri"/>
                <w:lang w:val="es-EC"/>
              </w:rPr>
              <w:t>Ninguno</w:t>
            </w:r>
          </w:p>
        </w:tc>
      </w:tr>
      <w:tr w:rsidR="005D4964" w:rsidRPr="00C544FB" w14:paraId="7AAD6674" w14:textId="77777777" w:rsidTr="005D4964">
        <w:tc>
          <w:tcPr>
            <w:tcW w:w="9379" w:type="dxa"/>
            <w:gridSpan w:val="4"/>
            <w:vAlign w:val="center"/>
          </w:tcPr>
          <w:p w14:paraId="57232774" w14:textId="77777777" w:rsidR="005D4964" w:rsidRPr="00C544FB" w:rsidRDefault="005D4964" w:rsidP="005D4964">
            <w:pPr>
              <w:spacing w:after="80"/>
              <w:rPr>
                <w:rFonts w:ascii="Calibri" w:hAnsi="Calibri" w:cs="Calibri"/>
                <w:b/>
                <w:lang w:val="es-EC"/>
              </w:rPr>
            </w:pPr>
            <w:r w:rsidRPr="00C544FB">
              <w:rPr>
                <w:rFonts w:ascii="Calibri" w:hAnsi="Calibri" w:cs="Calibri"/>
                <w:b/>
                <w:lang w:val="es-EC"/>
              </w:rPr>
              <w:t>DESCRIPCIÓN:</w:t>
            </w:r>
            <w:r w:rsidRPr="00C544FB">
              <w:rPr>
                <w:rFonts w:ascii="Calibri" w:hAnsi="Calibri" w:cs="Calibri"/>
                <w:lang w:val="es-EC" w:eastAsia="es-ES"/>
              </w:rPr>
              <w:t xml:space="preserve"> </w:t>
            </w:r>
            <w:r w:rsidRPr="00C544FB">
              <w:rPr>
                <w:rFonts w:ascii="Calibri" w:eastAsia="Arial Unicode MS" w:hAnsi="Calibri" w:cs="Calibri"/>
                <w:i/>
                <w:iCs/>
                <w:lang w:val="es-EC"/>
              </w:rPr>
              <w:t>El sistema permitirá que el usuario pueda recuperar la contraseña en caso de que no la recuerde.</w:t>
            </w:r>
          </w:p>
        </w:tc>
      </w:tr>
      <w:tr w:rsidR="005D4964" w:rsidRPr="00C544FB" w14:paraId="3114E4ED" w14:textId="77777777" w:rsidTr="005D4964">
        <w:tc>
          <w:tcPr>
            <w:tcW w:w="9379" w:type="dxa"/>
            <w:gridSpan w:val="4"/>
            <w:tcBorders>
              <w:bottom w:val="single" w:sz="4" w:space="0" w:color="auto"/>
            </w:tcBorders>
          </w:tcPr>
          <w:p w14:paraId="69405DC2" w14:textId="77777777" w:rsidR="005D4964" w:rsidRPr="00C544FB" w:rsidRDefault="005D4964" w:rsidP="005D4964">
            <w:pPr>
              <w:spacing w:after="80"/>
              <w:rPr>
                <w:rFonts w:ascii="Calibri" w:hAnsi="Calibri" w:cs="Calibri"/>
                <w:b/>
              </w:rPr>
            </w:pPr>
            <w:r w:rsidRPr="00C544FB">
              <w:rPr>
                <w:rFonts w:ascii="Calibri" w:hAnsi="Calibri" w:cs="Calibri"/>
                <w:b/>
              </w:rPr>
              <w:t>NOTAS:</w:t>
            </w:r>
          </w:p>
          <w:p w14:paraId="6559D1C9" w14:textId="77777777" w:rsidR="005D4964" w:rsidRPr="00C544FB" w:rsidRDefault="005D4964">
            <w:pPr>
              <w:pStyle w:val="Prrafodelista"/>
              <w:numPr>
                <w:ilvl w:val="0"/>
                <w:numId w:val="23"/>
              </w:numPr>
              <w:spacing w:after="80"/>
              <w:rPr>
                <w:rFonts w:ascii="Calibri" w:hAnsi="Calibri" w:cs="Calibri"/>
                <w:i/>
              </w:rPr>
            </w:pPr>
            <w:r w:rsidRPr="00C544FB">
              <w:rPr>
                <w:rFonts w:ascii="Calibri" w:hAnsi="Calibri" w:cs="Calibri"/>
                <w:i/>
              </w:rPr>
              <w:t>Se podrá recuperar la contraseña en el caso de que el usuario no la recuerde.</w:t>
            </w:r>
          </w:p>
          <w:p w14:paraId="41D204F4" w14:textId="77777777" w:rsidR="005D4964" w:rsidRPr="00C544FB" w:rsidRDefault="005D4964">
            <w:pPr>
              <w:pStyle w:val="Prrafodelista"/>
              <w:numPr>
                <w:ilvl w:val="0"/>
                <w:numId w:val="23"/>
              </w:numPr>
              <w:spacing w:after="80"/>
              <w:rPr>
                <w:rFonts w:ascii="Calibri" w:hAnsi="Calibri" w:cs="Calibri"/>
                <w:i/>
              </w:rPr>
            </w:pPr>
            <w:r w:rsidRPr="00C544FB">
              <w:rPr>
                <w:rFonts w:ascii="Calibri" w:hAnsi="Calibri" w:cs="Calibri"/>
                <w:i/>
              </w:rPr>
              <w:t>Se enviará un correo confirmando la recuperación de contraseña.</w:t>
            </w:r>
          </w:p>
        </w:tc>
      </w:tr>
      <w:tr w:rsidR="005D4964" w:rsidRPr="00C544FB" w14:paraId="37E49D0C" w14:textId="77777777" w:rsidTr="005D4964">
        <w:tc>
          <w:tcPr>
            <w:tcW w:w="9379" w:type="dxa"/>
            <w:gridSpan w:val="4"/>
            <w:tcBorders>
              <w:bottom w:val="single" w:sz="4" w:space="0" w:color="auto"/>
            </w:tcBorders>
          </w:tcPr>
          <w:p w14:paraId="099F1B3D" w14:textId="77777777" w:rsidR="005D4964" w:rsidRPr="00C544FB" w:rsidRDefault="005D4964" w:rsidP="005D4964">
            <w:pPr>
              <w:spacing w:after="120"/>
              <w:rPr>
                <w:rFonts w:ascii="Calibri" w:hAnsi="Calibri" w:cs="Calibri"/>
                <w:b/>
                <w:lang w:val="es-EC"/>
              </w:rPr>
            </w:pPr>
            <w:r w:rsidRPr="00C544FB">
              <w:rPr>
                <w:rFonts w:ascii="Calibri" w:hAnsi="Calibri" w:cs="Calibri"/>
                <w:b/>
                <w:lang w:val="es-EC"/>
              </w:rPr>
              <w:t xml:space="preserve">CRITERIOS DE ACEPTACIÓN: </w:t>
            </w:r>
            <w:r w:rsidRPr="00C544FB">
              <w:rPr>
                <w:rFonts w:ascii="Calibri" w:eastAsia="Arial Unicode MS" w:hAnsi="Calibri" w:cs="Calibri"/>
                <w:i/>
                <w:lang w:val="es-EC"/>
              </w:rPr>
              <w:t>El listado de amigos es exitoso o no.</w:t>
            </w:r>
          </w:p>
        </w:tc>
      </w:tr>
      <w:tr w:rsidR="005D4964" w:rsidRPr="00C544FB" w14:paraId="66C9C7D9" w14:textId="77777777" w:rsidTr="005D4964">
        <w:trPr>
          <w:trHeight w:val="345"/>
        </w:trPr>
        <w:tc>
          <w:tcPr>
            <w:tcW w:w="9379" w:type="dxa"/>
            <w:gridSpan w:val="4"/>
            <w:tcBorders>
              <w:bottom w:val="single" w:sz="4" w:space="0" w:color="auto"/>
            </w:tcBorders>
            <w:shd w:val="clear" w:color="auto" w:fill="D9D9D9"/>
          </w:tcPr>
          <w:p w14:paraId="58699D70" w14:textId="77777777" w:rsidR="005D4964" w:rsidRPr="00C544FB" w:rsidRDefault="005D4964" w:rsidP="005D4964">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5D4964" w:rsidRPr="00C544FB" w14:paraId="630AD525" w14:textId="77777777" w:rsidTr="00BE1A50">
        <w:trPr>
          <w:trHeight w:val="309"/>
        </w:trPr>
        <w:tc>
          <w:tcPr>
            <w:tcW w:w="988" w:type="dxa"/>
            <w:tcBorders>
              <w:bottom w:val="single" w:sz="4" w:space="0" w:color="auto"/>
            </w:tcBorders>
          </w:tcPr>
          <w:p w14:paraId="6604BAD4" w14:textId="77777777" w:rsidR="005D4964" w:rsidRPr="00C544FB" w:rsidRDefault="005D4964" w:rsidP="005D4964">
            <w:pPr>
              <w:autoSpaceDE w:val="0"/>
              <w:autoSpaceDN w:val="0"/>
              <w:adjustRightInd w:val="0"/>
              <w:spacing w:after="80"/>
              <w:rPr>
                <w:rFonts w:ascii="Calibri" w:hAnsi="Calibri" w:cs="Calibri"/>
                <w:i/>
                <w:lang w:eastAsia="es-ES"/>
              </w:rPr>
            </w:pPr>
            <w:r w:rsidRPr="00C544FB">
              <w:rPr>
                <w:rFonts w:ascii="Calibri" w:eastAsia="Arial Unicode MS" w:hAnsi="Calibri" w:cs="Calibri"/>
              </w:rPr>
              <w:t xml:space="preserve">ES-15.1     </w:t>
            </w:r>
          </w:p>
          <w:p w14:paraId="5E803F8A" w14:textId="77777777" w:rsidR="005D4964" w:rsidRPr="00C544FB" w:rsidRDefault="005D4964" w:rsidP="005D4964">
            <w:pPr>
              <w:suppressAutoHyphens w:val="0"/>
              <w:autoSpaceDE w:val="0"/>
              <w:autoSpaceDN w:val="0"/>
              <w:adjustRightInd w:val="0"/>
              <w:spacing w:after="80"/>
              <w:ind w:left="360"/>
              <w:rPr>
                <w:rFonts w:ascii="Calibri" w:hAnsi="Calibri" w:cs="Calibri"/>
                <w:lang w:eastAsia="es-ES"/>
              </w:rPr>
            </w:pPr>
          </w:p>
        </w:tc>
        <w:tc>
          <w:tcPr>
            <w:tcW w:w="8391" w:type="dxa"/>
            <w:gridSpan w:val="3"/>
            <w:tcBorders>
              <w:bottom w:val="single" w:sz="4" w:space="0" w:color="auto"/>
            </w:tcBorders>
          </w:tcPr>
          <w:p w14:paraId="791279E1" w14:textId="77777777" w:rsidR="005D4964" w:rsidRPr="00C544FB" w:rsidRDefault="005D4964" w:rsidP="005D4964">
            <w:pPr>
              <w:autoSpaceDE w:val="0"/>
              <w:autoSpaceDN w:val="0"/>
              <w:adjustRightInd w:val="0"/>
              <w:spacing w:after="80"/>
              <w:rPr>
                <w:rFonts w:ascii="Calibri" w:eastAsia="Arial Unicode MS" w:hAnsi="Calibri" w:cs="Calibri"/>
                <w:i/>
                <w:lang w:val="es-EC"/>
              </w:rPr>
            </w:pPr>
            <w:r w:rsidRPr="00C544FB">
              <w:rPr>
                <w:rFonts w:ascii="Calibri" w:hAnsi="Calibri" w:cs="Calibri"/>
                <w:b/>
                <w:bCs/>
                <w:lang w:val="es-EC"/>
              </w:rPr>
              <w:t xml:space="preserve">DESCRIPCIÓN: </w:t>
            </w:r>
            <w:r w:rsidRPr="00C544FB">
              <w:rPr>
                <w:rFonts w:ascii="Calibri" w:eastAsia="Arial Unicode MS" w:hAnsi="Calibri" w:cs="Calibri"/>
                <w:i/>
                <w:lang w:val="es-EC"/>
              </w:rPr>
              <w:t>Recuperación de contraseña exitosa.</w:t>
            </w:r>
          </w:p>
          <w:p w14:paraId="54DAAA64" w14:textId="77777777" w:rsidR="005D4964" w:rsidRPr="00C544FB" w:rsidRDefault="005D4964" w:rsidP="005D4964">
            <w:pPr>
              <w:autoSpaceDE w:val="0"/>
              <w:autoSpaceDN w:val="0"/>
              <w:adjustRightInd w:val="0"/>
              <w:rPr>
                <w:rFonts w:ascii="Calibri" w:eastAsia="Arial Unicode MS" w:hAnsi="Calibri" w:cs="Calibri"/>
                <w:i/>
                <w:lang w:val="es-EC"/>
              </w:rPr>
            </w:pPr>
            <w:r w:rsidRPr="00C544FB">
              <w:rPr>
                <w:rFonts w:ascii="Calibri" w:hAnsi="Calibri" w:cs="Calibri"/>
                <w:b/>
                <w:bCs/>
                <w:lang w:val="es-EC"/>
              </w:rPr>
              <w:t>SUPOSICIONES/ASUNCIONES</w:t>
            </w:r>
            <w:r w:rsidRPr="00C544FB">
              <w:rPr>
                <w:rFonts w:ascii="Calibri" w:eastAsia="Arial Unicode MS" w:hAnsi="Calibri" w:cs="Calibri"/>
                <w:i/>
                <w:lang w:val="es-EC"/>
              </w:rPr>
              <w:t xml:space="preserve">: </w:t>
            </w:r>
          </w:p>
          <w:p w14:paraId="63C7AFB1" w14:textId="77777777" w:rsidR="005D4964" w:rsidRPr="00C544FB" w:rsidRDefault="005D4964">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lastRenderedPageBreak/>
              <w:t>El usuario no se acuerda de su contraseña.</w:t>
            </w:r>
          </w:p>
          <w:p w14:paraId="7EAC12AE" w14:textId="77777777" w:rsidR="005D4964" w:rsidRPr="00C544FB" w:rsidRDefault="005D496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intento ingresar tres veces al sistema y la contraseña era incorrecta.</w:t>
            </w:r>
          </w:p>
          <w:p w14:paraId="2A55A74E" w14:textId="77777777" w:rsidR="005D4964" w:rsidRPr="00C544FB" w:rsidRDefault="005D4964" w:rsidP="005D4964">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33002C2F" w14:textId="77777777" w:rsidR="005D4964" w:rsidRPr="00C544FB" w:rsidRDefault="005D4964">
            <w:pPr>
              <w:numPr>
                <w:ilvl w:val="0"/>
                <w:numId w:val="24"/>
              </w:numPr>
              <w:suppressAutoHyphens w:val="0"/>
              <w:autoSpaceDE w:val="0"/>
              <w:autoSpaceDN w:val="0"/>
              <w:adjustRightInd w:val="0"/>
              <w:rPr>
                <w:rFonts w:ascii="Calibri" w:eastAsia="Arial Unicode MS" w:hAnsi="Calibri" w:cs="Calibri"/>
                <w:i/>
                <w:lang w:val="es-EC"/>
              </w:rPr>
            </w:pPr>
            <w:r w:rsidRPr="00C544FB">
              <w:rPr>
                <w:rFonts w:ascii="Calibri" w:eastAsia="Arial Unicode MS" w:hAnsi="Calibri" w:cs="Calibri"/>
                <w:i/>
                <w:lang w:val="es-EC"/>
              </w:rPr>
              <w:t>El Usuario acepta el correo de confirmación para cambiar la contraseña.</w:t>
            </w:r>
          </w:p>
          <w:p w14:paraId="28ABE08A" w14:textId="77777777" w:rsidR="005D4964" w:rsidRPr="00C544FB" w:rsidRDefault="005D4964">
            <w:pPr>
              <w:numPr>
                <w:ilvl w:val="0"/>
                <w:numId w:val="24"/>
              </w:numPr>
              <w:suppressAutoHyphens w:val="0"/>
              <w:autoSpaceDE w:val="0"/>
              <w:autoSpaceDN w:val="0"/>
              <w:adjustRightInd w:val="0"/>
              <w:rPr>
                <w:rFonts w:ascii="Calibri" w:eastAsia="Arial Unicode MS" w:hAnsi="Calibri" w:cs="Calibri"/>
                <w:i/>
                <w:lang w:val="es-EC"/>
              </w:rPr>
            </w:pPr>
            <w:r w:rsidRPr="00C544FB">
              <w:rPr>
                <w:rFonts w:ascii="Calibri" w:eastAsia="Arial Unicode MS" w:hAnsi="Calibri" w:cs="Calibri"/>
                <w:i/>
                <w:lang w:val="es-EC"/>
              </w:rPr>
              <w:t>El usuario logra cambiar la contraseña.</w:t>
            </w:r>
          </w:p>
          <w:p w14:paraId="64D1E353" w14:textId="77777777" w:rsidR="005D4964" w:rsidRPr="00C544FB" w:rsidRDefault="005D4964">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un registro del cambio de contraseña en el sistema.</w:t>
            </w:r>
          </w:p>
        </w:tc>
      </w:tr>
      <w:tr w:rsidR="005D4964" w:rsidRPr="00C544FB" w14:paraId="0B0213AC" w14:textId="77777777" w:rsidTr="005D4964">
        <w:trPr>
          <w:trHeight w:val="1674"/>
        </w:trPr>
        <w:tc>
          <w:tcPr>
            <w:tcW w:w="988" w:type="dxa"/>
          </w:tcPr>
          <w:p w14:paraId="319FDF28" w14:textId="77777777" w:rsidR="005D4964" w:rsidRPr="00C544FB" w:rsidRDefault="005D4964" w:rsidP="005D4964">
            <w:pPr>
              <w:autoSpaceDE w:val="0"/>
              <w:autoSpaceDN w:val="0"/>
              <w:adjustRightInd w:val="0"/>
              <w:rPr>
                <w:rFonts w:ascii="Calibri" w:hAnsi="Calibri" w:cs="Calibri"/>
                <w:i/>
                <w:lang w:eastAsia="es-ES"/>
              </w:rPr>
            </w:pPr>
            <w:r w:rsidRPr="00C544FB">
              <w:rPr>
                <w:rFonts w:ascii="Calibri" w:eastAsia="Arial Unicode MS" w:hAnsi="Calibri" w:cs="Calibri"/>
              </w:rPr>
              <w:lastRenderedPageBreak/>
              <w:t xml:space="preserve">ES-15.2     </w:t>
            </w:r>
          </w:p>
          <w:p w14:paraId="5D40DEE4" w14:textId="77777777" w:rsidR="005D4964" w:rsidRPr="00C544FB" w:rsidRDefault="005D4964" w:rsidP="005D4964">
            <w:pPr>
              <w:suppressAutoHyphens w:val="0"/>
              <w:autoSpaceDE w:val="0"/>
              <w:autoSpaceDN w:val="0"/>
              <w:adjustRightInd w:val="0"/>
              <w:ind w:left="360"/>
              <w:rPr>
                <w:rFonts w:ascii="Calibri" w:hAnsi="Calibri" w:cs="Calibri"/>
                <w:lang w:eastAsia="es-ES"/>
              </w:rPr>
            </w:pPr>
          </w:p>
        </w:tc>
        <w:tc>
          <w:tcPr>
            <w:tcW w:w="8391" w:type="dxa"/>
            <w:gridSpan w:val="3"/>
          </w:tcPr>
          <w:p w14:paraId="1CB3B71C" w14:textId="77777777" w:rsidR="005D4964" w:rsidRPr="00C544FB" w:rsidRDefault="005D4964" w:rsidP="005D4964">
            <w:pPr>
              <w:autoSpaceDE w:val="0"/>
              <w:autoSpaceDN w:val="0"/>
              <w:adjustRightInd w:val="0"/>
              <w:spacing w:after="80"/>
              <w:rPr>
                <w:rFonts w:ascii="Calibri" w:eastAsia="Arial Unicode MS" w:hAnsi="Calibri" w:cs="Calibri"/>
                <w:i/>
                <w:lang w:val="es-EC"/>
              </w:rPr>
            </w:pPr>
            <w:r w:rsidRPr="00C544FB">
              <w:rPr>
                <w:rFonts w:ascii="Calibri" w:hAnsi="Calibri" w:cs="Calibri"/>
                <w:b/>
                <w:bCs/>
                <w:lang w:val="es-EC"/>
              </w:rPr>
              <w:t xml:space="preserve">DESCRIPCIÓN: </w:t>
            </w:r>
            <w:r w:rsidRPr="00C544FB">
              <w:rPr>
                <w:rFonts w:ascii="Calibri" w:eastAsia="Arial Unicode MS" w:hAnsi="Calibri" w:cs="Calibri"/>
                <w:i/>
                <w:lang w:val="es-EC"/>
              </w:rPr>
              <w:t>Recuperación de contraseña no exitosa por correo incorrecto.</w:t>
            </w:r>
          </w:p>
          <w:p w14:paraId="35845E53" w14:textId="77777777" w:rsidR="005D4964" w:rsidRPr="00C544FB" w:rsidRDefault="005D4964" w:rsidP="005D4964">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322375FD" w14:textId="77777777" w:rsidR="005D4964" w:rsidRPr="00C544FB" w:rsidRDefault="005D496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ingresó el correo electrónico incorrecto.</w:t>
            </w:r>
          </w:p>
          <w:p w14:paraId="15722A9A" w14:textId="77777777" w:rsidR="005D4964" w:rsidRPr="00C544FB" w:rsidRDefault="005D4964" w:rsidP="005D4964">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57D9188E" w14:textId="77777777" w:rsidR="005D4964" w:rsidRPr="00C544FB" w:rsidRDefault="005D4964">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 usuario no puede cambiar la contraseña.</w:t>
            </w:r>
          </w:p>
          <w:p w14:paraId="3E8FEBC8" w14:textId="77777777" w:rsidR="005D4964" w:rsidRPr="00C544FB" w:rsidRDefault="005D4964">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 usuario no puede ingresar al sistema.</w:t>
            </w:r>
          </w:p>
          <w:p w14:paraId="32553C96" w14:textId="77777777" w:rsidR="005D4964" w:rsidRPr="00C544FB" w:rsidRDefault="005D4964">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el registro del intento fallido de recuperación de contraseña en el sistema.</w:t>
            </w:r>
          </w:p>
        </w:tc>
      </w:tr>
      <w:tr w:rsidR="005D4964" w:rsidRPr="00C544FB" w14:paraId="35A799D6" w14:textId="77777777" w:rsidTr="005D4964">
        <w:trPr>
          <w:trHeight w:val="411"/>
        </w:trPr>
        <w:tc>
          <w:tcPr>
            <w:tcW w:w="988" w:type="dxa"/>
            <w:tcBorders>
              <w:bottom w:val="single" w:sz="4" w:space="0" w:color="auto"/>
            </w:tcBorders>
          </w:tcPr>
          <w:p w14:paraId="69B96468" w14:textId="77777777" w:rsidR="005D4964" w:rsidRPr="00C544FB" w:rsidRDefault="005D4964" w:rsidP="005D4964">
            <w:pPr>
              <w:autoSpaceDE w:val="0"/>
              <w:autoSpaceDN w:val="0"/>
              <w:adjustRightInd w:val="0"/>
              <w:rPr>
                <w:rFonts w:ascii="Calibri" w:hAnsi="Calibri" w:cs="Calibri"/>
                <w:i/>
                <w:lang w:eastAsia="es-ES"/>
              </w:rPr>
            </w:pPr>
            <w:r w:rsidRPr="00C544FB">
              <w:rPr>
                <w:rFonts w:ascii="Calibri" w:eastAsia="Arial Unicode MS" w:hAnsi="Calibri" w:cs="Calibri"/>
              </w:rPr>
              <w:t xml:space="preserve">ES-15.3    </w:t>
            </w:r>
          </w:p>
          <w:p w14:paraId="084DC918" w14:textId="77777777" w:rsidR="005D4964" w:rsidRPr="00C544FB" w:rsidRDefault="005D4964" w:rsidP="005D4964">
            <w:pPr>
              <w:autoSpaceDE w:val="0"/>
              <w:autoSpaceDN w:val="0"/>
              <w:adjustRightInd w:val="0"/>
              <w:rPr>
                <w:rFonts w:ascii="Calibri" w:eastAsia="Arial Unicode MS" w:hAnsi="Calibri" w:cs="Calibri"/>
              </w:rPr>
            </w:pPr>
          </w:p>
        </w:tc>
        <w:tc>
          <w:tcPr>
            <w:tcW w:w="8391" w:type="dxa"/>
            <w:gridSpan w:val="3"/>
            <w:tcBorders>
              <w:bottom w:val="single" w:sz="4" w:space="0" w:color="auto"/>
            </w:tcBorders>
          </w:tcPr>
          <w:p w14:paraId="2B2852FF" w14:textId="77777777" w:rsidR="005D4964" w:rsidRPr="00C544FB" w:rsidRDefault="005D4964" w:rsidP="005D4964">
            <w:pPr>
              <w:autoSpaceDE w:val="0"/>
              <w:autoSpaceDN w:val="0"/>
              <w:adjustRightInd w:val="0"/>
              <w:spacing w:after="80"/>
              <w:rPr>
                <w:rFonts w:ascii="Calibri" w:eastAsia="Arial Unicode MS" w:hAnsi="Calibri" w:cs="Calibri"/>
                <w:i/>
                <w:lang w:val="es-EC"/>
              </w:rPr>
            </w:pPr>
            <w:r w:rsidRPr="00C544FB">
              <w:rPr>
                <w:rFonts w:ascii="Calibri" w:hAnsi="Calibri" w:cs="Calibri"/>
                <w:b/>
                <w:bCs/>
                <w:lang w:val="es-EC"/>
              </w:rPr>
              <w:t xml:space="preserve">DESCRIPCIÓN: </w:t>
            </w:r>
            <w:r w:rsidRPr="00C544FB">
              <w:rPr>
                <w:rFonts w:ascii="Calibri" w:eastAsia="Arial Unicode MS" w:hAnsi="Calibri" w:cs="Calibri"/>
                <w:i/>
                <w:lang w:val="es-EC"/>
              </w:rPr>
              <w:t>Recuperación de contraseña no exitosa por fallas técnicas.</w:t>
            </w:r>
          </w:p>
          <w:p w14:paraId="4504B9BB" w14:textId="77777777" w:rsidR="005D4964" w:rsidRPr="00C544FB" w:rsidRDefault="005D4964" w:rsidP="005D4964">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61562481" w14:textId="77777777" w:rsidR="005D4964" w:rsidRPr="00C544FB" w:rsidRDefault="005D496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Ocurre alguna falla técnica al momento de recuperar la contraseña.</w:t>
            </w:r>
          </w:p>
          <w:p w14:paraId="40C36672" w14:textId="77777777" w:rsidR="005D4964" w:rsidRPr="00C544FB" w:rsidRDefault="005D4964" w:rsidP="005D4964">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233DE760" w14:textId="77777777" w:rsidR="005D4964" w:rsidRPr="00C544FB" w:rsidRDefault="005D4964">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 usuario no puede cambiar la contraseña por fallas técnicas.</w:t>
            </w:r>
          </w:p>
          <w:p w14:paraId="18E21E0D" w14:textId="77777777" w:rsidR="005D4964" w:rsidRPr="00C544FB" w:rsidRDefault="005D4964">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guarda el registro del cambio de contraseña fallido en el sistema.</w:t>
            </w:r>
          </w:p>
        </w:tc>
      </w:tr>
    </w:tbl>
    <w:p w14:paraId="4C5940EB" w14:textId="77777777" w:rsidR="001D30FB" w:rsidRPr="00C544FB" w:rsidRDefault="001D30FB" w:rsidP="002A1A3B"/>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C544FB" w:rsidRPr="00C544FB" w14:paraId="3BD68AAA" w14:textId="77777777" w:rsidTr="00192208">
        <w:trPr>
          <w:tblHeader/>
        </w:trPr>
        <w:tc>
          <w:tcPr>
            <w:tcW w:w="4903" w:type="dxa"/>
            <w:gridSpan w:val="2"/>
            <w:shd w:val="clear" w:color="auto" w:fill="D9D9D9"/>
          </w:tcPr>
          <w:p w14:paraId="7C342316" w14:textId="77777777" w:rsidR="005E53F4" w:rsidRPr="00C544FB" w:rsidRDefault="005E53F4" w:rsidP="005E53F4">
            <w:pPr>
              <w:spacing w:after="80"/>
              <w:rPr>
                <w:rFonts w:ascii="Calibri" w:hAnsi="Calibri" w:cs="Calibri"/>
                <w:b/>
              </w:rPr>
            </w:pPr>
            <w:r w:rsidRPr="00C544FB">
              <w:rPr>
                <w:lang w:val="es-EC"/>
              </w:rPr>
              <w:br w:type="page"/>
            </w:r>
            <w:r w:rsidRPr="00C544FB">
              <w:rPr>
                <w:rFonts w:ascii="Calibri" w:hAnsi="Calibri" w:cs="Calibri"/>
                <w:b/>
              </w:rPr>
              <w:t>IDENTIFICADOR CASO DE USO:</w:t>
            </w:r>
          </w:p>
          <w:p w14:paraId="6D832335" w14:textId="7CB5E9AF" w:rsidR="005E53F4" w:rsidRPr="00C544FB" w:rsidRDefault="005E53F4" w:rsidP="005E53F4">
            <w:pPr>
              <w:spacing w:after="80"/>
              <w:rPr>
                <w:rFonts w:ascii="Calibri" w:hAnsi="Calibri" w:cs="Calibri"/>
                <w:b/>
              </w:rPr>
            </w:pPr>
            <w:r w:rsidRPr="00C544FB">
              <w:rPr>
                <w:rFonts w:ascii="Calibri" w:eastAsia="Arial Unicode MS" w:hAnsi="Calibri" w:cs="Calibri"/>
                <w:b/>
                <w:bCs/>
              </w:rPr>
              <w:t>CU-1</w:t>
            </w:r>
            <w:r w:rsidR="007F1283" w:rsidRPr="00C544FB">
              <w:rPr>
                <w:rFonts w:ascii="Calibri" w:eastAsia="Arial Unicode MS" w:hAnsi="Calibri" w:cs="Calibri"/>
                <w:b/>
                <w:bCs/>
              </w:rPr>
              <w:t>6</w:t>
            </w:r>
          </w:p>
        </w:tc>
        <w:tc>
          <w:tcPr>
            <w:tcW w:w="4755" w:type="dxa"/>
            <w:gridSpan w:val="2"/>
            <w:shd w:val="clear" w:color="auto" w:fill="D9D9D9"/>
          </w:tcPr>
          <w:p w14:paraId="45390159" w14:textId="77777777" w:rsidR="005E53F4" w:rsidRPr="00C544FB" w:rsidRDefault="005E53F4" w:rsidP="005E53F4">
            <w:pPr>
              <w:spacing w:after="80"/>
              <w:rPr>
                <w:rFonts w:ascii="Calibri" w:hAnsi="Calibri" w:cs="Calibri"/>
                <w:b/>
              </w:rPr>
            </w:pPr>
            <w:r w:rsidRPr="00C544FB">
              <w:rPr>
                <w:rFonts w:ascii="Calibri" w:hAnsi="Calibri" w:cs="Calibri"/>
                <w:b/>
              </w:rPr>
              <w:t>NOMBRE:</w:t>
            </w:r>
          </w:p>
          <w:p w14:paraId="758CF66C" w14:textId="36F58EF8" w:rsidR="005E53F4" w:rsidRPr="00C544FB" w:rsidRDefault="005E53F4" w:rsidP="005E53F4">
            <w:pPr>
              <w:spacing w:after="80"/>
              <w:rPr>
                <w:rFonts w:ascii="Calibri" w:hAnsi="Calibri" w:cs="Calibri"/>
                <w:b/>
              </w:rPr>
            </w:pPr>
            <w:r w:rsidRPr="00C544FB">
              <w:rPr>
                <w:rFonts w:ascii="Calibri" w:eastAsia="Arial Unicode MS" w:hAnsi="Calibri" w:cs="Calibri"/>
              </w:rPr>
              <w:t>Salir del sistema</w:t>
            </w:r>
          </w:p>
        </w:tc>
      </w:tr>
      <w:tr w:rsidR="00C544FB" w:rsidRPr="00C544FB" w14:paraId="55B2BB11" w14:textId="77777777" w:rsidTr="00192208">
        <w:tc>
          <w:tcPr>
            <w:tcW w:w="6485" w:type="dxa"/>
            <w:gridSpan w:val="3"/>
          </w:tcPr>
          <w:p w14:paraId="3092784C" w14:textId="4C47CDCC" w:rsidR="005E53F4" w:rsidRPr="00C544FB" w:rsidRDefault="005E53F4" w:rsidP="005E53F4">
            <w:pPr>
              <w:spacing w:after="80"/>
              <w:jc w:val="both"/>
              <w:rPr>
                <w:rFonts w:ascii="Calibri" w:hAnsi="Calibri" w:cs="Calibri"/>
                <w:b/>
              </w:rPr>
            </w:pPr>
            <w:r w:rsidRPr="00C544FB">
              <w:rPr>
                <w:rFonts w:ascii="Calibri" w:hAnsi="Calibri" w:cs="Calibri"/>
                <w:b/>
              </w:rPr>
              <w:t xml:space="preserve">COMPLEJIDAD: </w:t>
            </w:r>
            <w:r w:rsidRPr="00C544FB">
              <w:rPr>
                <w:rFonts w:ascii="Calibri" w:eastAsia="Arial Unicode MS" w:hAnsi="Calibri" w:cs="Calibri"/>
              </w:rPr>
              <w:t>Baja</w:t>
            </w:r>
          </w:p>
        </w:tc>
        <w:tc>
          <w:tcPr>
            <w:tcW w:w="3173" w:type="dxa"/>
          </w:tcPr>
          <w:p w14:paraId="7E1DBB98" w14:textId="452D747A" w:rsidR="005E53F4" w:rsidRPr="00C544FB" w:rsidRDefault="005E53F4" w:rsidP="005E53F4">
            <w:pPr>
              <w:spacing w:after="80"/>
              <w:rPr>
                <w:rFonts w:ascii="Calibri" w:hAnsi="Calibri" w:cs="Calibri"/>
                <w:b/>
              </w:rPr>
            </w:pPr>
            <w:r w:rsidRPr="00C544FB">
              <w:rPr>
                <w:rFonts w:ascii="Calibri" w:hAnsi="Calibri" w:cs="Calibri"/>
                <w:b/>
              </w:rPr>
              <w:t xml:space="preserve">PRIORIDAD: </w:t>
            </w:r>
            <w:r w:rsidRPr="00C544FB">
              <w:rPr>
                <w:rFonts w:ascii="Calibri" w:eastAsia="Arial Unicode MS" w:hAnsi="Calibri" w:cs="Calibri"/>
              </w:rPr>
              <w:t>Alta</w:t>
            </w:r>
          </w:p>
        </w:tc>
      </w:tr>
      <w:tr w:rsidR="00C544FB" w:rsidRPr="00C544FB" w14:paraId="7B7808C2" w14:textId="77777777" w:rsidTr="00192208">
        <w:tc>
          <w:tcPr>
            <w:tcW w:w="9658" w:type="dxa"/>
            <w:gridSpan w:val="4"/>
            <w:vAlign w:val="center"/>
          </w:tcPr>
          <w:p w14:paraId="44BF56F7" w14:textId="4CEC5587" w:rsidR="005E53F4" w:rsidRPr="00C544FB" w:rsidRDefault="005E53F4" w:rsidP="005E53F4">
            <w:pPr>
              <w:spacing w:after="80"/>
              <w:jc w:val="both"/>
              <w:rPr>
                <w:rFonts w:ascii="Calibri" w:hAnsi="Calibri" w:cs="Calibri"/>
                <w:i/>
                <w:lang w:eastAsia="es-ES"/>
              </w:rPr>
            </w:pPr>
            <w:r w:rsidRPr="00C544FB">
              <w:rPr>
                <w:rFonts w:ascii="Calibri" w:hAnsi="Calibri" w:cs="Calibri"/>
                <w:b/>
              </w:rPr>
              <w:t xml:space="preserve">REQUERIMIENTO FUNCIONAL ASOCIADO: </w:t>
            </w:r>
            <w:r w:rsidRPr="00C544FB">
              <w:rPr>
                <w:rFonts w:ascii="Calibri" w:eastAsia="Arial Unicode MS" w:hAnsi="Calibri" w:cs="Calibri"/>
              </w:rPr>
              <w:t xml:space="preserve"> RF-</w:t>
            </w:r>
            <w:r w:rsidR="00346ABE" w:rsidRPr="00C544FB">
              <w:rPr>
                <w:rFonts w:ascii="Calibri" w:eastAsia="Arial Unicode MS" w:hAnsi="Calibri" w:cs="Calibri"/>
              </w:rPr>
              <w:t>4</w:t>
            </w:r>
            <w:r w:rsidRPr="00C544FB">
              <w:rPr>
                <w:rFonts w:ascii="Calibri" w:eastAsia="Arial Unicode MS" w:hAnsi="Calibri" w:cs="Calibri"/>
              </w:rPr>
              <w:t>, RF-</w:t>
            </w:r>
            <w:r w:rsidR="00346ABE" w:rsidRPr="00C544FB">
              <w:rPr>
                <w:rFonts w:ascii="Calibri" w:eastAsia="Arial Unicode MS" w:hAnsi="Calibri" w:cs="Calibri"/>
              </w:rPr>
              <w:t>14</w:t>
            </w:r>
          </w:p>
        </w:tc>
      </w:tr>
      <w:tr w:rsidR="00C544FB" w:rsidRPr="00C544FB" w14:paraId="40612A07" w14:textId="77777777" w:rsidTr="00192208">
        <w:tc>
          <w:tcPr>
            <w:tcW w:w="9658" w:type="dxa"/>
            <w:gridSpan w:val="4"/>
            <w:vAlign w:val="center"/>
          </w:tcPr>
          <w:p w14:paraId="46F5022C" w14:textId="61E94843" w:rsidR="005E53F4" w:rsidRPr="00C544FB" w:rsidRDefault="005E53F4" w:rsidP="005E53F4">
            <w:pPr>
              <w:spacing w:after="80"/>
              <w:rPr>
                <w:rFonts w:ascii="Calibri" w:hAnsi="Calibri" w:cs="Calibri"/>
                <w:i/>
              </w:rPr>
            </w:pPr>
            <w:r w:rsidRPr="00C544FB">
              <w:rPr>
                <w:rFonts w:ascii="Calibri" w:hAnsi="Calibri" w:cs="Calibri"/>
                <w:b/>
              </w:rPr>
              <w:t xml:space="preserve">ACTORES: </w:t>
            </w:r>
            <w:r w:rsidRPr="00C544FB">
              <w:rPr>
                <w:rFonts w:ascii="Calibri" w:eastAsia="Arial Unicode MS" w:hAnsi="Calibri" w:cs="Calibri"/>
              </w:rPr>
              <w:t>Usuario</w:t>
            </w:r>
          </w:p>
        </w:tc>
      </w:tr>
      <w:tr w:rsidR="00C544FB" w:rsidRPr="00C544FB" w14:paraId="1A4DCF2B" w14:textId="77777777" w:rsidTr="00192208">
        <w:tc>
          <w:tcPr>
            <w:tcW w:w="9658" w:type="dxa"/>
            <w:gridSpan w:val="4"/>
            <w:vAlign w:val="center"/>
          </w:tcPr>
          <w:p w14:paraId="6A96126D" w14:textId="2C909B3C" w:rsidR="005E53F4" w:rsidRPr="00C544FB" w:rsidRDefault="005E53F4" w:rsidP="005E53F4">
            <w:pPr>
              <w:spacing w:after="80"/>
              <w:rPr>
                <w:rFonts w:ascii="Calibri" w:hAnsi="Calibri" w:cs="Calibri"/>
                <w:b/>
              </w:rPr>
            </w:pPr>
            <w:r w:rsidRPr="00C544FB">
              <w:rPr>
                <w:rFonts w:ascii="Calibri" w:hAnsi="Calibri" w:cs="Calibri"/>
                <w:b/>
              </w:rPr>
              <w:t xml:space="preserve">CASOS DE USO ASOCIADOS: </w:t>
            </w:r>
            <w:r w:rsidRPr="00C544FB">
              <w:rPr>
                <w:rFonts w:ascii="Calibri" w:eastAsia="Arial Unicode MS" w:hAnsi="Calibri" w:cs="Calibri"/>
              </w:rPr>
              <w:t>Ninguno</w:t>
            </w:r>
          </w:p>
        </w:tc>
      </w:tr>
      <w:tr w:rsidR="00C544FB" w:rsidRPr="00C544FB" w14:paraId="5516CA1A" w14:textId="77777777" w:rsidTr="00192208">
        <w:tc>
          <w:tcPr>
            <w:tcW w:w="9658" w:type="dxa"/>
            <w:gridSpan w:val="4"/>
            <w:vAlign w:val="center"/>
          </w:tcPr>
          <w:p w14:paraId="361169DB" w14:textId="13957CCC" w:rsidR="005E53F4" w:rsidRPr="00C544FB" w:rsidRDefault="005E53F4" w:rsidP="005E53F4">
            <w:pPr>
              <w:spacing w:after="80"/>
              <w:rPr>
                <w:rFonts w:ascii="Calibri" w:hAnsi="Calibri" w:cs="Calibri"/>
                <w:b/>
              </w:rPr>
            </w:pPr>
            <w:r w:rsidRPr="00C544FB">
              <w:rPr>
                <w:rFonts w:ascii="Calibri" w:hAnsi="Calibri" w:cs="Calibri"/>
                <w:b/>
              </w:rPr>
              <w:t>DESCRIPCIÓN:</w:t>
            </w:r>
            <w:r w:rsidRPr="00C544FB">
              <w:rPr>
                <w:rFonts w:ascii="Calibri" w:hAnsi="Calibri" w:cs="Calibri"/>
                <w:lang w:eastAsia="es-ES"/>
              </w:rPr>
              <w:t xml:space="preserve"> </w:t>
            </w:r>
            <w:r w:rsidRPr="00C544FB">
              <w:rPr>
                <w:rFonts w:ascii="Calibri" w:eastAsia="Arial Unicode MS" w:hAnsi="Calibri" w:cs="Calibri"/>
                <w:i/>
                <w:iCs/>
              </w:rPr>
              <w:t xml:space="preserve"> Los usuarios al momento de tomar la decisión de salir del sistema, deberán dar clic en la opción salir.</w:t>
            </w:r>
          </w:p>
        </w:tc>
      </w:tr>
      <w:tr w:rsidR="00C544FB" w:rsidRPr="00C544FB" w14:paraId="68C6D0F9" w14:textId="77777777" w:rsidTr="00192208">
        <w:tc>
          <w:tcPr>
            <w:tcW w:w="9658" w:type="dxa"/>
            <w:gridSpan w:val="4"/>
            <w:tcBorders>
              <w:bottom w:val="single" w:sz="4" w:space="0" w:color="auto"/>
            </w:tcBorders>
          </w:tcPr>
          <w:p w14:paraId="282BCBD8" w14:textId="77777777" w:rsidR="005E53F4" w:rsidRPr="00C544FB" w:rsidRDefault="005E53F4" w:rsidP="005E53F4">
            <w:pPr>
              <w:spacing w:after="80"/>
              <w:rPr>
                <w:rFonts w:ascii="Calibri" w:hAnsi="Calibri" w:cs="Calibri"/>
                <w:b/>
              </w:rPr>
            </w:pPr>
            <w:r w:rsidRPr="00C544FB">
              <w:rPr>
                <w:rFonts w:ascii="Calibri" w:hAnsi="Calibri" w:cs="Calibri"/>
                <w:b/>
              </w:rPr>
              <w:t>NOTAS:</w:t>
            </w:r>
          </w:p>
          <w:p w14:paraId="4976AC8F" w14:textId="07B9040D" w:rsidR="005E53F4" w:rsidRPr="00C544FB" w:rsidRDefault="005E53F4">
            <w:pPr>
              <w:pStyle w:val="Prrafodelista"/>
              <w:numPr>
                <w:ilvl w:val="0"/>
                <w:numId w:val="23"/>
              </w:numPr>
              <w:spacing w:after="80"/>
              <w:rPr>
                <w:rFonts w:ascii="Calibri" w:hAnsi="Calibri" w:cs="Calibri"/>
                <w:i/>
              </w:rPr>
            </w:pPr>
            <w:r w:rsidRPr="00C544FB">
              <w:rPr>
                <w:rFonts w:ascii="Calibri" w:hAnsi="Calibri" w:cs="Calibri"/>
                <w:i/>
              </w:rPr>
              <w:t>El usuario da clic sobre la opción salir y el sistema confirmara su decisión con un cuadro de dialogo “SI” o “NO”.</w:t>
            </w:r>
          </w:p>
        </w:tc>
      </w:tr>
      <w:tr w:rsidR="00C544FB" w:rsidRPr="00C544FB" w14:paraId="2E8F353C" w14:textId="77777777" w:rsidTr="00192208">
        <w:tc>
          <w:tcPr>
            <w:tcW w:w="9658" w:type="dxa"/>
            <w:gridSpan w:val="4"/>
            <w:tcBorders>
              <w:bottom w:val="single" w:sz="4" w:space="0" w:color="auto"/>
            </w:tcBorders>
          </w:tcPr>
          <w:p w14:paraId="2E4BD74B" w14:textId="2091EB2B" w:rsidR="005E53F4" w:rsidRPr="00C544FB" w:rsidRDefault="005E53F4" w:rsidP="005E53F4">
            <w:pPr>
              <w:spacing w:after="80"/>
              <w:rPr>
                <w:rFonts w:ascii="Calibri" w:hAnsi="Calibri" w:cs="Calibri"/>
                <w:b/>
              </w:rPr>
            </w:pPr>
            <w:r w:rsidRPr="00C544FB">
              <w:rPr>
                <w:rFonts w:ascii="Calibri" w:hAnsi="Calibri" w:cs="Calibri"/>
                <w:b/>
              </w:rPr>
              <w:t xml:space="preserve">CRITERIOS DE ACEPTACIÓN: </w:t>
            </w:r>
            <w:r w:rsidRPr="00C544FB">
              <w:rPr>
                <w:rFonts w:ascii="Calibri" w:eastAsia="Arial Unicode MS" w:hAnsi="Calibri" w:cs="Calibri"/>
                <w:i/>
              </w:rPr>
              <w:t>La salida del sistema por parte del usuario es exitosa o no.</w:t>
            </w:r>
          </w:p>
        </w:tc>
      </w:tr>
      <w:tr w:rsidR="00C544FB" w:rsidRPr="00C544FB" w14:paraId="00347D8F" w14:textId="77777777" w:rsidTr="00192208">
        <w:trPr>
          <w:trHeight w:val="345"/>
        </w:trPr>
        <w:tc>
          <w:tcPr>
            <w:tcW w:w="9658" w:type="dxa"/>
            <w:gridSpan w:val="4"/>
            <w:tcBorders>
              <w:bottom w:val="single" w:sz="4" w:space="0" w:color="auto"/>
            </w:tcBorders>
            <w:shd w:val="clear" w:color="auto" w:fill="D9D9D9"/>
          </w:tcPr>
          <w:p w14:paraId="46FA023B" w14:textId="6C652FCD" w:rsidR="005E53F4" w:rsidRPr="00C544FB" w:rsidRDefault="005E53F4" w:rsidP="005E53F4">
            <w:pPr>
              <w:autoSpaceDE w:val="0"/>
              <w:autoSpaceDN w:val="0"/>
              <w:adjustRightInd w:val="0"/>
              <w:spacing w:after="80"/>
              <w:rPr>
                <w:rFonts w:ascii="Calibri" w:hAnsi="Calibri" w:cs="Calibri"/>
                <w:b/>
              </w:rPr>
            </w:pPr>
            <w:r w:rsidRPr="00C544FB">
              <w:rPr>
                <w:rFonts w:ascii="Calibri" w:hAnsi="Calibri" w:cs="Calibri"/>
                <w:b/>
              </w:rPr>
              <w:t xml:space="preserve">ESCENARIOS: </w:t>
            </w:r>
          </w:p>
        </w:tc>
      </w:tr>
      <w:tr w:rsidR="00C544FB" w:rsidRPr="00C544FB" w14:paraId="6348F034" w14:textId="77777777" w:rsidTr="00BE1A50">
        <w:trPr>
          <w:trHeight w:val="680"/>
        </w:trPr>
        <w:tc>
          <w:tcPr>
            <w:tcW w:w="1134" w:type="dxa"/>
            <w:tcBorders>
              <w:bottom w:val="single" w:sz="4" w:space="0" w:color="auto"/>
            </w:tcBorders>
          </w:tcPr>
          <w:p w14:paraId="00E7BBCB" w14:textId="74F73243" w:rsidR="005E53F4" w:rsidRPr="00C544FB" w:rsidRDefault="005E53F4" w:rsidP="005E53F4">
            <w:pPr>
              <w:autoSpaceDE w:val="0"/>
              <w:autoSpaceDN w:val="0"/>
              <w:adjustRightInd w:val="0"/>
              <w:spacing w:after="80"/>
              <w:rPr>
                <w:rFonts w:ascii="Calibri" w:hAnsi="Calibri" w:cs="Calibri"/>
                <w:i/>
                <w:lang w:eastAsia="es-ES"/>
              </w:rPr>
            </w:pPr>
            <w:r w:rsidRPr="00C544FB">
              <w:rPr>
                <w:rFonts w:ascii="Calibri" w:eastAsia="Arial Unicode MS" w:hAnsi="Calibri" w:cs="Calibri"/>
              </w:rPr>
              <w:t>ES-1</w:t>
            </w:r>
            <w:r w:rsidR="006F6171" w:rsidRPr="00C544FB">
              <w:rPr>
                <w:rFonts w:ascii="Calibri" w:eastAsia="Arial Unicode MS" w:hAnsi="Calibri" w:cs="Calibri"/>
              </w:rPr>
              <w:t>6</w:t>
            </w:r>
            <w:r w:rsidRPr="00C544FB">
              <w:rPr>
                <w:rFonts w:ascii="Calibri" w:eastAsia="Arial Unicode MS" w:hAnsi="Calibri" w:cs="Calibri"/>
              </w:rPr>
              <w:t xml:space="preserve">.1     </w:t>
            </w:r>
          </w:p>
          <w:p w14:paraId="34866229" w14:textId="77777777" w:rsidR="005E53F4" w:rsidRPr="00C544FB" w:rsidRDefault="005E53F4" w:rsidP="005E53F4">
            <w:pPr>
              <w:suppressAutoHyphens w:val="0"/>
              <w:autoSpaceDE w:val="0"/>
              <w:autoSpaceDN w:val="0"/>
              <w:adjustRightInd w:val="0"/>
              <w:spacing w:after="80"/>
              <w:ind w:left="360"/>
              <w:rPr>
                <w:rFonts w:ascii="Calibri" w:hAnsi="Calibri" w:cs="Calibri"/>
                <w:lang w:eastAsia="es-ES"/>
              </w:rPr>
            </w:pPr>
          </w:p>
        </w:tc>
        <w:tc>
          <w:tcPr>
            <w:tcW w:w="8524" w:type="dxa"/>
            <w:gridSpan w:val="3"/>
            <w:tcBorders>
              <w:bottom w:val="single" w:sz="4" w:space="0" w:color="auto"/>
            </w:tcBorders>
          </w:tcPr>
          <w:p w14:paraId="31F85FC2" w14:textId="77777777" w:rsidR="005E53F4" w:rsidRPr="00C544FB" w:rsidRDefault="005E53F4" w:rsidP="005E53F4">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Salida exitosa del sistema.</w:t>
            </w:r>
          </w:p>
          <w:p w14:paraId="207E6859" w14:textId="77777777" w:rsidR="005E53F4" w:rsidRPr="00C544FB" w:rsidRDefault="005E53F4" w:rsidP="005E53F4">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2C75F420"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decide salir del sistema. </w:t>
            </w:r>
          </w:p>
          <w:p w14:paraId="442348A4"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lastRenderedPageBreak/>
              <w:t>El sistema recuerda el nombre de usuario la siguiente vez que se ingrese en el mismo dispositivo.</w:t>
            </w:r>
          </w:p>
          <w:p w14:paraId="18A68D54" w14:textId="77777777" w:rsidR="005E53F4" w:rsidRPr="00C544FB" w:rsidRDefault="005E53F4" w:rsidP="005E53F4">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48888983"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sale del sistema. </w:t>
            </w:r>
          </w:p>
          <w:p w14:paraId="060E07AB" w14:textId="391030B2" w:rsidR="005E53F4" w:rsidRPr="00C544FB" w:rsidRDefault="005E53F4">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Se muestra la interfaz de ingreso, en caso de que el usuario necesite ingresar nuevamente.</w:t>
            </w:r>
          </w:p>
        </w:tc>
      </w:tr>
      <w:tr w:rsidR="00C544FB" w:rsidRPr="00C544FB" w14:paraId="38A7BF24" w14:textId="77777777" w:rsidTr="00192208">
        <w:trPr>
          <w:trHeight w:val="1674"/>
        </w:trPr>
        <w:tc>
          <w:tcPr>
            <w:tcW w:w="1134" w:type="dxa"/>
          </w:tcPr>
          <w:p w14:paraId="3D28E8CB" w14:textId="0136333F" w:rsidR="005E53F4" w:rsidRPr="00C544FB" w:rsidRDefault="005E53F4" w:rsidP="005E53F4">
            <w:pPr>
              <w:autoSpaceDE w:val="0"/>
              <w:autoSpaceDN w:val="0"/>
              <w:adjustRightInd w:val="0"/>
              <w:rPr>
                <w:rFonts w:ascii="Calibri" w:hAnsi="Calibri" w:cs="Calibri"/>
                <w:i/>
                <w:lang w:eastAsia="es-ES"/>
              </w:rPr>
            </w:pPr>
            <w:r w:rsidRPr="00C544FB">
              <w:rPr>
                <w:rFonts w:ascii="Calibri" w:eastAsia="Arial Unicode MS" w:hAnsi="Calibri" w:cs="Calibri"/>
              </w:rPr>
              <w:lastRenderedPageBreak/>
              <w:t>ES-1</w:t>
            </w:r>
            <w:r w:rsidR="006F6171" w:rsidRPr="00C544FB">
              <w:rPr>
                <w:rFonts w:ascii="Calibri" w:eastAsia="Arial Unicode MS" w:hAnsi="Calibri" w:cs="Calibri"/>
              </w:rPr>
              <w:t>6</w:t>
            </w:r>
            <w:r w:rsidRPr="00C544FB">
              <w:rPr>
                <w:rFonts w:ascii="Calibri" w:eastAsia="Arial Unicode MS" w:hAnsi="Calibri" w:cs="Calibri"/>
              </w:rPr>
              <w:t xml:space="preserve">.2     </w:t>
            </w:r>
          </w:p>
          <w:p w14:paraId="622C7C4F" w14:textId="77777777" w:rsidR="005E53F4" w:rsidRPr="00C544FB" w:rsidRDefault="005E53F4" w:rsidP="005E53F4">
            <w:pPr>
              <w:suppressAutoHyphens w:val="0"/>
              <w:autoSpaceDE w:val="0"/>
              <w:autoSpaceDN w:val="0"/>
              <w:adjustRightInd w:val="0"/>
              <w:ind w:left="360"/>
              <w:rPr>
                <w:rFonts w:ascii="Calibri" w:hAnsi="Calibri" w:cs="Calibri"/>
                <w:lang w:eastAsia="es-ES"/>
              </w:rPr>
            </w:pPr>
          </w:p>
        </w:tc>
        <w:tc>
          <w:tcPr>
            <w:tcW w:w="8524" w:type="dxa"/>
            <w:gridSpan w:val="3"/>
          </w:tcPr>
          <w:p w14:paraId="33E4A32B" w14:textId="77777777" w:rsidR="005E53F4" w:rsidRPr="00C544FB" w:rsidRDefault="005E53F4" w:rsidP="005E53F4">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Salida cancelada por parte del usuario</w:t>
            </w:r>
          </w:p>
          <w:p w14:paraId="65547F03" w14:textId="77777777" w:rsidR="005E53F4" w:rsidRPr="00C544FB" w:rsidRDefault="005E53F4" w:rsidP="005E53F4">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7599807C"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usuario por error presiona la opción “SALIR DEL SISTEMA</w:t>
            </w:r>
            <w:r w:rsidRPr="00C544FB">
              <w:rPr>
                <w:rFonts w:ascii="Calibri" w:eastAsia="Arial Unicode MS" w:hAnsi="Calibri" w:cs="Calibri"/>
                <w:i/>
                <w:lang w:val="es-EC"/>
              </w:rPr>
              <w:t>”.</w:t>
            </w:r>
          </w:p>
          <w:p w14:paraId="1CE3128E"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lang w:val="es-EC"/>
              </w:rPr>
              <w:t>El usuario decide en el cuadro de dialogo “¿DESEA SALIR?” la opción “NO”.</w:t>
            </w:r>
          </w:p>
          <w:p w14:paraId="4E4B8EA7" w14:textId="77777777" w:rsidR="005E53F4" w:rsidRPr="00C544FB" w:rsidRDefault="005E53F4" w:rsidP="005E53F4">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43AC77EE" w14:textId="77777777" w:rsidR="005E53F4" w:rsidRPr="00C544FB" w:rsidRDefault="005E53F4">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El usuario se mantiene dentro del sistema con todas las opciones que este le brinda.</w:t>
            </w:r>
          </w:p>
          <w:p w14:paraId="1AC953FD" w14:textId="4A81C871" w:rsidR="005E53F4" w:rsidRPr="00C544FB" w:rsidRDefault="005E53F4">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 xml:space="preserve">Se cierra cuadro de dialogo con opciones de </w:t>
            </w:r>
            <w:r w:rsidRPr="00C544FB">
              <w:rPr>
                <w:rFonts w:ascii="Calibri" w:eastAsia="Arial Unicode MS" w:hAnsi="Calibri" w:cs="Calibri"/>
                <w:i/>
                <w:lang w:val="es-EC"/>
              </w:rPr>
              <w:t>“¿DESEA SALIR?”.</w:t>
            </w:r>
          </w:p>
        </w:tc>
      </w:tr>
      <w:tr w:rsidR="00C544FB" w:rsidRPr="00C544FB" w14:paraId="7CD79D8C" w14:textId="77777777" w:rsidTr="00192208">
        <w:trPr>
          <w:trHeight w:val="1674"/>
        </w:trPr>
        <w:tc>
          <w:tcPr>
            <w:tcW w:w="1134" w:type="dxa"/>
          </w:tcPr>
          <w:p w14:paraId="6FF36EDD" w14:textId="3E57101B" w:rsidR="005E53F4" w:rsidRPr="00C544FB" w:rsidRDefault="005E53F4" w:rsidP="005E53F4">
            <w:pPr>
              <w:autoSpaceDE w:val="0"/>
              <w:autoSpaceDN w:val="0"/>
              <w:adjustRightInd w:val="0"/>
              <w:rPr>
                <w:rFonts w:ascii="Calibri" w:hAnsi="Calibri" w:cs="Calibri"/>
                <w:i/>
                <w:lang w:eastAsia="es-ES"/>
              </w:rPr>
            </w:pPr>
            <w:r w:rsidRPr="00C544FB">
              <w:rPr>
                <w:rFonts w:ascii="Calibri" w:eastAsia="Arial Unicode MS" w:hAnsi="Calibri" w:cs="Calibri"/>
              </w:rPr>
              <w:t>ES-1</w:t>
            </w:r>
            <w:r w:rsidR="006F6171" w:rsidRPr="00C544FB">
              <w:rPr>
                <w:rFonts w:ascii="Calibri" w:eastAsia="Arial Unicode MS" w:hAnsi="Calibri" w:cs="Calibri"/>
              </w:rPr>
              <w:t>6</w:t>
            </w:r>
            <w:r w:rsidRPr="00C544FB">
              <w:rPr>
                <w:rFonts w:ascii="Calibri" w:eastAsia="Arial Unicode MS" w:hAnsi="Calibri" w:cs="Calibri"/>
              </w:rPr>
              <w:t xml:space="preserve">.3     </w:t>
            </w:r>
          </w:p>
          <w:p w14:paraId="7B26E141" w14:textId="77777777" w:rsidR="005E53F4" w:rsidRPr="00C544FB" w:rsidRDefault="005E53F4" w:rsidP="005E53F4">
            <w:pPr>
              <w:autoSpaceDE w:val="0"/>
              <w:autoSpaceDN w:val="0"/>
              <w:adjustRightInd w:val="0"/>
              <w:rPr>
                <w:rFonts w:ascii="Calibri" w:eastAsia="Arial Unicode MS" w:hAnsi="Calibri" w:cs="Calibri"/>
              </w:rPr>
            </w:pPr>
          </w:p>
        </w:tc>
        <w:tc>
          <w:tcPr>
            <w:tcW w:w="8524" w:type="dxa"/>
            <w:gridSpan w:val="3"/>
          </w:tcPr>
          <w:p w14:paraId="02FF58EC" w14:textId="14539DDC" w:rsidR="005E53F4" w:rsidRPr="00C544FB" w:rsidRDefault="005E53F4" w:rsidP="005E53F4">
            <w:pPr>
              <w:autoSpaceDE w:val="0"/>
              <w:autoSpaceDN w:val="0"/>
              <w:adjustRightInd w:val="0"/>
              <w:spacing w:after="80"/>
              <w:rPr>
                <w:rFonts w:ascii="Calibri" w:eastAsia="Arial Unicode MS" w:hAnsi="Calibri" w:cs="Calibri"/>
                <w:i/>
              </w:rPr>
            </w:pPr>
            <w:r w:rsidRPr="00C544FB">
              <w:rPr>
                <w:rFonts w:ascii="Calibri" w:hAnsi="Calibri" w:cs="Calibri"/>
                <w:b/>
                <w:bCs/>
              </w:rPr>
              <w:t xml:space="preserve">DESCRIPCIÓN: </w:t>
            </w:r>
            <w:r w:rsidRPr="00C544FB">
              <w:rPr>
                <w:rFonts w:ascii="Calibri" w:eastAsia="Arial Unicode MS" w:hAnsi="Calibri" w:cs="Calibri"/>
                <w:i/>
              </w:rPr>
              <w:t xml:space="preserve"> Salida no exitosa del sistema</w:t>
            </w:r>
            <w:r w:rsidR="001B699F">
              <w:rPr>
                <w:rFonts w:ascii="Calibri" w:eastAsia="Arial Unicode MS" w:hAnsi="Calibri" w:cs="Calibri"/>
                <w:i/>
              </w:rPr>
              <w:t xml:space="preserve"> por problemas de conexión.</w:t>
            </w:r>
          </w:p>
          <w:p w14:paraId="1902FA74" w14:textId="77777777" w:rsidR="005E53F4" w:rsidRPr="00C544FB" w:rsidRDefault="005E53F4" w:rsidP="005E53F4">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224EE7C5"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sistema presenta problema para cargar la interfaz de ingreso.</w:t>
            </w:r>
          </w:p>
          <w:p w14:paraId="481E40D0"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no puede volver a ingresar al sistema </w:t>
            </w:r>
          </w:p>
          <w:p w14:paraId="4BA95A02" w14:textId="77777777" w:rsidR="005E53F4" w:rsidRPr="00C544FB" w:rsidRDefault="005E53F4" w:rsidP="005E53F4">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3AEECE87" w14:textId="77777777" w:rsidR="005E53F4" w:rsidRPr="00C544FB" w:rsidRDefault="005E53F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El sistema presenta cuadro de dialogo “CARGANDO”.</w:t>
            </w:r>
          </w:p>
          <w:p w14:paraId="4486A793" w14:textId="7675D5AD" w:rsidR="005E53F4" w:rsidRPr="00C544FB" w:rsidRDefault="005E53F4">
            <w:pPr>
              <w:pStyle w:val="Prrafodelista"/>
              <w:numPr>
                <w:ilvl w:val="0"/>
                <w:numId w:val="22"/>
              </w:numPr>
              <w:autoSpaceDE w:val="0"/>
              <w:autoSpaceDN w:val="0"/>
              <w:adjustRightInd w:val="0"/>
              <w:spacing w:after="120"/>
              <w:rPr>
                <w:rFonts w:ascii="Calibri" w:eastAsia="Arial Unicode MS" w:hAnsi="Calibri" w:cs="Calibri"/>
                <w:i/>
              </w:rPr>
            </w:pPr>
            <w:r w:rsidRPr="00C544FB">
              <w:rPr>
                <w:rFonts w:ascii="Calibri" w:eastAsia="Arial Unicode MS" w:hAnsi="Calibri" w:cs="Calibri"/>
                <w:i/>
              </w:rPr>
              <w:t>El usuario decide cerrar el sistema.</w:t>
            </w:r>
          </w:p>
        </w:tc>
      </w:tr>
    </w:tbl>
    <w:p w14:paraId="2A74C930" w14:textId="454F6594" w:rsidR="005E53F4" w:rsidRDefault="005E53F4" w:rsidP="002A1A3B"/>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252572" w:rsidRPr="00C544FB" w14:paraId="1885226B" w14:textId="77777777" w:rsidTr="00745448">
        <w:trPr>
          <w:tblHeader/>
        </w:trPr>
        <w:tc>
          <w:tcPr>
            <w:tcW w:w="4903" w:type="dxa"/>
            <w:gridSpan w:val="2"/>
            <w:shd w:val="clear" w:color="auto" w:fill="D9D9D9"/>
          </w:tcPr>
          <w:p w14:paraId="7365FFF3" w14:textId="77777777" w:rsidR="00252572" w:rsidRPr="007949FF" w:rsidRDefault="00252572" w:rsidP="00252572">
            <w:pPr>
              <w:rPr>
                <w:rFonts w:ascii="Calibri" w:hAnsi="Calibri" w:cs="Calibri"/>
                <w:b/>
              </w:rPr>
            </w:pPr>
            <w:r w:rsidRPr="007949FF">
              <w:rPr>
                <w:rFonts w:ascii="Calibri" w:hAnsi="Calibri" w:cs="Calibri"/>
                <w:b/>
              </w:rPr>
              <w:t>IDENTIFICADOR CASO DE USO:</w:t>
            </w:r>
          </w:p>
          <w:p w14:paraId="7E83580A" w14:textId="2B19070A" w:rsidR="00252572" w:rsidRPr="00C544FB" w:rsidRDefault="00252572" w:rsidP="00252572">
            <w:pPr>
              <w:spacing w:after="80"/>
              <w:rPr>
                <w:rFonts w:ascii="Calibri" w:hAnsi="Calibri" w:cs="Calibri"/>
                <w:b/>
              </w:rPr>
            </w:pPr>
            <w:r w:rsidRPr="00263FB0">
              <w:rPr>
                <w:rFonts w:ascii="Calibri" w:hAnsi="Calibri" w:cs="Calibri"/>
                <w:b/>
              </w:rPr>
              <w:t>CU-</w:t>
            </w:r>
            <w:r w:rsidRPr="00024F5F">
              <w:rPr>
                <w:rFonts w:ascii="Calibri" w:hAnsi="Calibri" w:cs="Calibri"/>
                <w:b/>
              </w:rPr>
              <w:t>1</w:t>
            </w:r>
            <w:r>
              <w:rPr>
                <w:rFonts w:ascii="Calibri" w:hAnsi="Calibri" w:cs="Calibri"/>
                <w:b/>
              </w:rPr>
              <w:t>7</w:t>
            </w:r>
          </w:p>
        </w:tc>
        <w:tc>
          <w:tcPr>
            <w:tcW w:w="4755" w:type="dxa"/>
            <w:gridSpan w:val="2"/>
            <w:shd w:val="clear" w:color="auto" w:fill="D9D9D9"/>
          </w:tcPr>
          <w:p w14:paraId="15943EB9" w14:textId="77777777" w:rsidR="00252572" w:rsidRPr="007949FF" w:rsidRDefault="00252572" w:rsidP="00252572">
            <w:pPr>
              <w:rPr>
                <w:rFonts w:ascii="Calibri" w:hAnsi="Calibri" w:cs="Calibri"/>
                <w:b/>
              </w:rPr>
            </w:pPr>
            <w:r w:rsidRPr="007949FF">
              <w:rPr>
                <w:rFonts w:ascii="Calibri" w:hAnsi="Calibri" w:cs="Calibri"/>
                <w:b/>
              </w:rPr>
              <w:t>NOMBRE:</w:t>
            </w:r>
          </w:p>
          <w:p w14:paraId="08720060" w14:textId="42DA93D4" w:rsidR="00252572" w:rsidRPr="00252572" w:rsidRDefault="00252572" w:rsidP="00252572">
            <w:pPr>
              <w:rPr>
                <w:rFonts w:ascii="Calibri" w:hAnsi="Calibri" w:cs="Calibri"/>
              </w:rPr>
            </w:pPr>
            <w:r w:rsidRPr="00A636F0">
              <w:rPr>
                <w:rFonts w:ascii="Calibri" w:eastAsia="Arial Unicode MS" w:hAnsi="Calibri" w:cs="Calibri"/>
                <w:iCs/>
              </w:rPr>
              <w:t>Registrar factura</w:t>
            </w:r>
          </w:p>
        </w:tc>
      </w:tr>
      <w:tr w:rsidR="00252572" w:rsidRPr="00C544FB" w14:paraId="01696C02" w14:textId="77777777" w:rsidTr="00745448">
        <w:tc>
          <w:tcPr>
            <w:tcW w:w="6485" w:type="dxa"/>
            <w:gridSpan w:val="3"/>
          </w:tcPr>
          <w:p w14:paraId="4686178C" w14:textId="42542171" w:rsidR="00252572" w:rsidRPr="00C544FB" w:rsidRDefault="00252572" w:rsidP="00252572">
            <w:pPr>
              <w:spacing w:after="80"/>
              <w:jc w:val="both"/>
              <w:rPr>
                <w:rFonts w:ascii="Calibri" w:hAnsi="Calibri" w:cs="Calibri"/>
                <w:b/>
              </w:rPr>
            </w:pPr>
            <w:r w:rsidRPr="007949FF">
              <w:rPr>
                <w:rFonts w:ascii="Calibri" w:hAnsi="Calibri" w:cs="Calibri"/>
                <w:b/>
              </w:rPr>
              <w:t>COMPLEJIDAD:</w:t>
            </w:r>
            <w:r>
              <w:rPr>
                <w:rFonts w:ascii="Calibri" w:hAnsi="Calibri" w:cs="Calibri"/>
                <w:b/>
              </w:rPr>
              <w:t xml:space="preserve"> </w:t>
            </w:r>
            <w:r w:rsidRPr="00024F5F">
              <w:rPr>
                <w:rFonts w:ascii="Calibri" w:eastAsia="Arial Unicode MS" w:hAnsi="Calibri" w:cs="Calibri"/>
                <w:iCs/>
              </w:rPr>
              <w:t>Baja</w:t>
            </w:r>
          </w:p>
        </w:tc>
        <w:tc>
          <w:tcPr>
            <w:tcW w:w="3173" w:type="dxa"/>
          </w:tcPr>
          <w:p w14:paraId="214223F0" w14:textId="2F04BA0C" w:rsidR="00252572" w:rsidRPr="00C544FB" w:rsidRDefault="00252572" w:rsidP="00252572">
            <w:pPr>
              <w:spacing w:after="80"/>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252572" w:rsidRPr="00C544FB" w14:paraId="6077D243" w14:textId="77777777" w:rsidTr="00845EB2">
        <w:tc>
          <w:tcPr>
            <w:tcW w:w="9658" w:type="dxa"/>
            <w:gridSpan w:val="4"/>
          </w:tcPr>
          <w:p w14:paraId="44613695" w14:textId="46ABD563" w:rsidR="00252572" w:rsidRPr="00C544FB" w:rsidRDefault="00252572" w:rsidP="00252572">
            <w:pPr>
              <w:spacing w:after="80"/>
              <w:jc w:val="both"/>
              <w:rPr>
                <w:rFonts w:ascii="Calibri" w:hAnsi="Calibri" w:cs="Calibri"/>
                <w:i/>
                <w:lang w:eastAsia="es-ES"/>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RF-17</w:t>
            </w:r>
          </w:p>
        </w:tc>
      </w:tr>
      <w:tr w:rsidR="00252572" w:rsidRPr="00C544FB" w14:paraId="3C54559F" w14:textId="77777777" w:rsidTr="00845EB2">
        <w:tc>
          <w:tcPr>
            <w:tcW w:w="9658" w:type="dxa"/>
            <w:gridSpan w:val="4"/>
          </w:tcPr>
          <w:p w14:paraId="6FCA3B5D" w14:textId="20E3FE43" w:rsidR="00252572" w:rsidRPr="00C544FB" w:rsidRDefault="00252572" w:rsidP="00252572">
            <w:pPr>
              <w:spacing w:after="80"/>
              <w:rPr>
                <w:rFonts w:ascii="Calibri" w:hAnsi="Calibri" w:cs="Calibri"/>
                <w:i/>
              </w:rPr>
            </w:pPr>
            <w:r w:rsidRPr="007949FF">
              <w:rPr>
                <w:rFonts w:ascii="Calibri" w:hAnsi="Calibri" w:cs="Calibri"/>
                <w:b/>
              </w:rPr>
              <w:t>ACTORES:</w:t>
            </w:r>
            <w:r>
              <w:rPr>
                <w:rFonts w:ascii="Calibri" w:hAnsi="Calibri" w:cs="Calibri"/>
                <w:b/>
              </w:rPr>
              <w:t xml:space="preserve"> </w:t>
            </w:r>
            <w:r w:rsidR="00BD65C1">
              <w:rPr>
                <w:rFonts w:ascii="Calibri" w:eastAsia="Arial Unicode MS" w:hAnsi="Calibri" w:cs="Calibri"/>
              </w:rPr>
              <w:t>Empleado</w:t>
            </w:r>
          </w:p>
        </w:tc>
      </w:tr>
      <w:tr w:rsidR="00252572" w:rsidRPr="00C544FB" w14:paraId="759AF5ED" w14:textId="77777777" w:rsidTr="00845EB2">
        <w:tc>
          <w:tcPr>
            <w:tcW w:w="9658" w:type="dxa"/>
            <w:gridSpan w:val="4"/>
          </w:tcPr>
          <w:p w14:paraId="0A6591E7" w14:textId="75303F91" w:rsidR="00252572" w:rsidRPr="00C544FB" w:rsidRDefault="00252572" w:rsidP="00252572">
            <w:pPr>
              <w:spacing w:after="80"/>
              <w:rPr>
                <w:rFonts w:ascii="Calibri" w:hAnsi="Calibri" w:cs="Calibri"/>
                <w:b/>
              </w:rPr>
            </w:pPr>
            <w:r w:rsidRPr="007949FF">
              <w:rPr>
                <w:rFonts w:ascii="Calibri" w:hAnsi="Calibri" w:cs="Calibri"/>
                <w:b/>
              </w:rPr>
              <w:t>CASOS DE USO ASOCIADOS:</w:t>
            </w:r>
            <w:r>
              <w:rPr>
                <w:rFonts w:ascii="Calibri" w:hAnsi="Calibri" w:cs="Calibri"/>
                <w:b/>
              </w:rPr>
              <w:t xml:space="preserve"> </w:t>
            </w:r>
            <w:r w:rsidRPr="00024F5F">
              <w:rPr>
                <w:rFonts w:ascii="Calibri" w:hAnsi="Calibri" w:cs="Calibri"/>
                <w:bCs/>
              </w:rPr>
              <w:t>Ninguno</w:t>
            </w:r>
          </w:p>
        </w:tc>
      </w:tr>
      <w:tr w:rsidR="00252572" w:rsidRPr="00C544FB" w14:paraId="339D1D9B" w14:textId="77777777" w:rsidTr="00845EB2">
        <w:tc>
          <w:tcPr>
            <w:tcW w:w="9658" w:type="dxa"/>
            <w:gridSpan w:val="4"/>
          </w:tcPr>
          <w:p w14:paraId="54D968FA" w14:textId="3D48DB0A" w:rsidR="00252572" w:rsidRPr="00C544FB" w:rsidRDefault="00252572" w:rsidP="00252572">
            <w:pPr>
              <w:spacing w:after="80"/>
              <w:rPr>
                <w:rFonts w:ascii="Calibri" w:hAnsi="Calibri" w:cs="Calibri"/>
                <w:b/>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Se registrará los pedidos de ventas en las facturas por la compra del usuario. </w:t>
            </w:r>
          </w:p>
        </w:tc>
      </w:tr>
      <w:tr w:rsidR="00252572" w:rsidRPr="00C544FB" w14:paraId="2C7A6C49" w14:textId="77777777" w:rsidTr="00745448">
        <w:tc>
          <w:tcPr>
            <w:tcW w:w="9658" w:type="dxa"/>
            <w:gridSpan w:val="4"/>
            <w:tcBorders>
              <w:bottom w:val="single" w:sz="4" w:space="0" w:color="auto"/>
            </w:tcBorders>
          </w:tcPr>
          <w:p w14:paraId="5D48DD4F" w14:textId="77777777" w:rsidR="00252572" w:rsidRDefault="00252572" w:rsidP="00252572">
            <w:pPr>
              <w:rPr>
                <w:rFonts w:ascii="Calibri" w:hAnsi="Calibri" w:cs="Calibri"/>
                <w:b/>
              </w:rPr>
            </w:pPr>
            <w:r w:rsidRPr="001C48C9">
              <w:rPr>
                <w:rFonts w:ascii="Calibri" w:hAnsi="Calibri" w:cs="Calibri"/>
                <w:b/>
              </w:rPr>
              <w:t xml:space="preserve">NOTAS: </w:t>
            </w:r>
          </w:p>
          <w:p w14:paraId="4F5F084C" w14:textId="77777777" w:rsidR="00252572" w:rsidRDefault="00252572">
            <w:pPr>
              <w:pStyle w:val="Prrafodelista"/>
              <w:numPr>
                <w:ilvl w:val="0"/>
                <w:numId w:val="34"/>
              </w:numPr>
              <w:suppressAutoHyphens/>
              <w:rPr>
                <w:rFonts w:ascii="Calibri" w:hAnsi="Calibri" w:cs="Calibri"/>
                <w:bCs/>
              </w:rPr>
            </w:pPr>
            <w:r w:rsidRPr="00A500A1">
              <w:rPr>
                <w:rFonts w:ascii="Calibri" w:hAnsi="Calibri" w:cs="Calibri"/>
                <w:bCs/>
              </w:rPr>
              <w:t>Se re</w:t>
            </w:r>
            <w:r>
              <w:rPr>
                <w:rFonts w:ascii="Calibri" w:hAnsi="Calibri" w:cs="Calibri"/>
                <w:bCs/>
              </w:rPr>
              <w:t>alizará los pedidos en ventas en lotes: Pendiente de facturación y ya facturados.</w:t>
            </w:r>
          </w:p>
          <w:p w14:paraId="789FFB59" w14:textId="03CFE38F" w:rsidR="00252572" w:rsidRPr="00DF36E2" w:rsidRDefault="00252572">
            <w:pPr>
              <w:pStyle w:val="Prrafodelista"/>
              <w:numPr>
                <w:ilvl w:val="0"/>
                <w:numId w:val="34"/>
              </w:numPr>
              <w:suppressAutoHyphens/>
              <w:rPr>
                <w:rFonts w:ascii="Calibri" w:hAnsi="Calibri" w:cs="Calibri"/>
                <w:bCs/>
              </w:rPr>
            </w:pPr>
            <w:r>
              <w:rPr>
                <w:rFonts w:ascii="Calibri" w:hAnsi="Calibri" w:cs="Calibri"/>
                <w:bCs/>
              </w:rPr>
              <w:t>Factura asociada a pedido: L</w:t>
            </w:r>
            <w:r w:rsidRPr="005C1C87">
              <w:rPr>
                <w:rFonts w:ascii="Calibri" w:hAnsi="Calibri" w:cs="Calibri"/>
                <w:bCs/>
              </w:rPr>
              <w:t>íneas determinadas a partir del pedido</w:t>
            </w:r>
            <w:r>
              <w:rPr>
                <w:rFonts w:ascii="Calibri" w:hAnsi="Calibri" w:cs="Calibri"/>
                <w:bCs/>
              </w:rPr>
              <w:t>,</w:t>
            </w:r>
            <w:r>
              <w:t xml:space="preserve"> </w:t>
            </w:r>
            <w:r w:rsidRPr="00696DB3">
              <w:rPr>
                <w:rFonts w:ascii="Calibri" w:hAnsi="Calibri" w:cs="Calibri"/>
                <w:bCs/>
              </w:rPr>
              <w:t>el número de pedido</w:t>
            </w:r>
            <w:r>
              <w:rPr>
                <w:rFonts w:ascii="Calibri" w:hAnsi="Calibri" w:cs="Calibri"/>
                <w:bCs/>
              </w:rPr>
              <w:t xml:space="preserve"> Las cantidades y precios definidos, no modificar ni cantidades y precios </w:t>
            </w:r>
          </w:p>
        </w:tc>
      </w:tr>
      <w:tr w:rsidR="00252572" w:rsidRPr="00C544FB" w14:paraId="5A28E507" w14:textId="77777777" w:rsidTr="00745448">
        <w:tc>
          <w:tcPr>
            <w:tcW w:w="9658" w:type="dxa"/>
            <w:gridSpan w:val="4"/>
            <w:tcBorders>
              <w:bottom w:val="single" w:sz="4" w:space="0" w:color="auto"/>
            </w:tcBorders>
          </w:tcPr>
          <w:p w14:paraId="6F98F62C" w14:textId="4473A33E" w:rsidR="00252572" w:rsidRPr="00C544FB" w:rsidRDefault="00252572" w:rsidP="00252572">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sidRPr="00A500A1">
              <w:rPr>
                <w:rFonts w:ascii="Calibri" w:hAnsi="Calibri" w:cs="Calibri"/>
                <w:bCs/>
              </w:rPr>
              <w:t>El registro de factura es exitoso o no</w:t>
            </w:r>
            <w:r>
              <w:rPr>
                <w:rFonts w:ascii="Calibri" w:hAnsi="Calibri" w:cs="Calibri"/>
                <w:b/>
              </w:rPr>
              <w:t>.</w:t>
            </w:r>
          </w:p>
        </w:tc>
      </w:tr>
      <w:tr w:rsidR="00252572" w:rsidRPr="00C544FB" w14:paraId="56984F57" w14:textId="77777777" w:rsidTr="00745448">
        <w:trPr>
          <w:trHeight w:val="345"/>
        </w:trPr>
        <w:tc>
          <w:tcPr>
            <w:tcW w:w="9658" w:type="dxa"/>
            <w:gridSpan w:val="4"/>
            <w:tcBorders>
              <w:bottom w:val="single" w:sz="4" w:space="0" w:color="auto"/>
            </w:tcBorders>
            <w:shd w:val="clear" w:color="auto" w:fill="D9D9D9"/>
          </w:tcPr>
          <w:p w14:paraId="6DE71EDF" w14:textId="7407E555" w:rsidR="00252572" w:rsidRPr="00C544FB" w:rsidRDefault="00252572" w:rsidP="00252572">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252572" w:rsidRPr="00C544FB" w14:paraId="61D62C95" w14:textId="77777777" w:rsidTr="00745448">
        <w:trPr>
          <w:trHeight w:val="1674"/>
        </w:trPr>
        <w:tc>
          <w:tcPr>
            <w:tcW w:w="1134" w:type="dxa"/>
            <w:tcBorders>
              <w:bottom w:val="single" w:sz="4" w:space="0" w:color="auto"/>
            </w:tcBorders>
          </w:tcPr>
          <w:p w14:paraId="6DF5DD72" w14:textId="77777777" w:rsidR="00252572" w:rsidRPr="008D7F92" w:rsidRDefault="00252572" w:rsidP="00252572">
            <w:pPr>
              <w:autoSpaceDE w:val="0"/>
              <w:autoSpaceDN w:val="0"/>
              <w:adjustRightInd w:val="0"/>
              <w:rPr>
                <w:rFonts w:ascii="Calibri" w:hAnsi="Calibri" w:cs="Calibri"/>
                <w:i/>
                <w:color w:val="0000FF"/>
                <w:lang w:eastAsia="es-ES"/>
              </w:rPr>
            </w:pPr>
            <w:r w:rsidRPr="008D7F92">
              <w:rPr>
                <w:rFonts w:ascii="Calibri" w:eastAsia="Arial Unicode MS" w:hAnsi="Calibri" w:cs="Calibri"/>
              </w:rPr>
              <w:lastRenderedPageBreak/>
              <w:t>ES-</w:t>
            </w:r>
            <w:r w:rsidRPr="00387922">
              <w:rPr>
                <w:rFonts w:ascii="Calibri" w:eastAsia="Arial Unicode MS" w:hAnsi="Calibri" w:cs="Calibri"/>
              </w:rPr>
              <w:t>1</w:t>
            </w:r>
            <w:r>
              <w:rPr>
                <w:rFonts w:ascii="Calibri" w:eastAsia="Arial Unicode MS" w:hAnsi="Calibri" w:cs="Calibri"/>
              </w:rPr>
              <w:t>7.</w:t>
            </w:r>
            <w:r w:rsidRPr="00387922">
              <w:rPr>
                <w:rFonts w:ascii="Calibri" w:eastAsia="Arial Unicode MS" w:hAnsi="Calibri" w:cs="Calibri"/>
              </w:rPr>
              <w:t xml:space="preserve">1    </w:t>
            </w:r>
          </w:p>
          <w:p w14:paraId="2D905489" w14:textId="77777777" w:rsidR="00252572" w:rsidRPr="00C544FB" w:rsidRDefault="00252572" w:rsidP="00252572">
            <w:pPr>
              <w:suppressAutoHyphens w:val="0"/>
              <w:autoSpaceDE w:val="0"/>
              <w:autoSpaceDN w:val="0"/>
              <w:adjustRightInd w:val="0"/>
              <w:spacing w:after="80"/>
              <w:ind w:left="360"/>
              <w:rPr>
                <w:rFonts w:ascii="Calibri" w:hAnsi="Calibri" w:cs="Calibri"/>
                <w:lang w:eastAsia="es-ES"/>
              </w:rPr>
            </w:pPr>
          </w:p>
        </w:tc>
        <w:tc>
          <w:tcPr>
            <w:tcW w:w="8524" w:type="dxa"/>
            <w:gridSpan w:val="3"/>
            <w:tcBorders>
              <w:bottom w:val="single" w:sz="4" w:space="0" w:color="auto"/>
            </w:tcBorders>
          </w:tcPr>
          <w:p w14:paraId="26500895" w14:textId="77777777" w:rsidR="00252572" w:rsidRPr="00615203" w:rsidRDefault="00252572" w:rsidP="00252572">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sidRPr="00AB60A6">
              <w:rPr>
                <w:rFonts w:ascii="Calibri" w:hAnsi="Calibri" w:cs="Calibri"/>
              </w:rPr>
              <w:t>Registro de factura exitosa</w:t>
            </w:r>
            <w:r>
              <w:rPr>
                <w:rFonts w:ascii="Calibri" w:hAnsi="Calibri" w:cs="Calibri"/>
              </w:rPr>
              <w:t>.</w:t>
            </w:r>
          </w:p>
          <w:p w14:paraId="676606C1" w14:textId="77777777" w:rsidR="00252572" w:rsidRDefault="00252572" w:rsidP="00252572">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501E1705" w14:textId="77777777" w:rsidR="00252572" w:rsidRPr="00574C48" w:rsidRDefault="00252572">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 xml:space="preserve">El administrador </w:t>
            </w:r>
            <w:r w:rsidRPr="00AB60A6">
              <w:rPr>
                <w:rFonts w:ascii="Calibri" w:eastAsia="Arial Unicode MS" w:hAnsi="Calibri" w:cs="Calibri"/>
                <w:i/>
              </w:rPr>
              <w:t>r</w:t>
            </w:r>
            <w:r>
              <w:rPr>
                <w:rFonts w:ascii="Calibri" w:eastAsia="Arial Unicode MS" w:hAnsi="Calibri" w:cs="Calibri"/>
                <w:i/>
              </w:rPr>
              <w:t>egistra correctamente todos los pedidos de ventas del usuario.</w:t>
            </w:r>
          </w:p>
          <w:p w14:paraId="2D65ECCA" w14:textId="77777777" w:rsidR="00252572" w:rsidRDefault="00252572" w:rsidP="00252572">
            <w:pPr>
              <w:autoSpaceDE w:val="0"/>
              <w:autoSpaceDN w:val="0"/>
              <w:adjustRightInd w:val="0"/>
              <w:rPr>
                <w:rFonts w:ascii="Calibri" w:hAnsi="Calibri" w:cs="Calibri"/>
                <w:b/>
              </w:rPr>
            </w:pPr>
            <w:r>
              <w:rPr>
                <w:rFonts w:ascii="Calibri" w:hAnsi="Calibri" w:cs="Calibri"/>
                <w:b/>
              </w:rPr>
              <w:t>RESULTADOS:</w:t>
            </w:r>
          </w:p>
          <w:p w14:paraId="3A39D048" w14:textId="77777777" w:rsidR="00252572" w:rsidRDefault="00252572">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La factura se registra correctamente en el sistema.</w:t>
            </w:r>
          </w:p>
          <w:p w14:paraId="3C99581D" w14:textId="56F83E42" w:rsidR="00252572" w:rsidRPr="00C544FB" w:rsidRDefault="00252572">
            <w:pPr>
              <w:pStyle w:val="Prrafodelista"/>
              <w:numPr>
                <w:ilvl w:val="0"/>
                <w:numId w:val="22"/>
              </w:numPr>
              <w:autoSpaceDE w:val="0"/>
              <w:autoSpaceDN w:val="0"/>
              <w:adjustRightInd w:val="0"/>
              <w:spacing w:after="120"/>
              <w:rPr>
                <w:rFonts w:ascii="Calibri" w:eastAsia="Arial Unicode MS" w:hAnsi="Calibri" w:cs="Calibri"/>
                <w:i/>
              </w:rPr>
            </w:pPr>
            <w:r>
              <w:rPr>
                <w:rFonts w:ascii="Calibri" w:hAnsi="Calibri" w:cs="Calibri"/>
                <w:bCs/>
              </w:rPr>
              <w:t>Se mostrará un mensaje en pantalla indicando que fue exitoso el registro.</w:t>
            </w:r>
          </w:p>
        </w:tc>
      </w:tr>
      <w:tr w:rsidR="00252572" w:rsidRPr="00C544FB" w14:paraId="77AA582D" w14:textId="77777777" w:rsidTr="00745448">
        <w:trPr>
          <w:trHeight w:val="1674"/>
        </w:trPr>
        <w:tc>
          <w:tcPr>
            <w:tcW w:w="1134" w:type="dxa"/>
          </w:tcPr>
          <w:p w14:paraId="0C795D98" w14:textId="77777777" w:rsidR="00252572" w:rsidRPr="008D7F92" w:rsidRDefault="00252572" w:rsidP="00252572">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sidRPr="00387922">
              <w:rPr>
                <w:rFonts w:ascii="Calibri" w:eastAsia="Arial Unicode MS" w:hAnsi="Calibri" w:cs="Calibri"/>
              </w:rPr>
              <w:t>1</w:t>
            </w:r>
            <w:r>
              <w:rPr>
                <w:rFonts w:ascii="Calibri" w:eastAsia="Arial Unicode MS" w:hAnsi="Calibri" w:cs="Calibri"/>
              </w:rPr>
              <w:t>7.</w:t>
            </w:r>
            <w:r w:rsidRPr="00387922">
              <w:rPr>
                <w:rFonts w:ascii="Calibri" w:eastAsia="Arial Unicode MS" w:hAnsi="Calibri" w:cs="Calibri"/>
              </w:rPr>
              <w:t xml:space="preserve">2 </w:t>
            </w:r>
          </w:p>
          <w:p w14:paraId="7390DDA9" w14:textId="77777777" w:rsidR="00252572" w:rsidRPr="00C544FB" w:rsidRDefault="00252572" w:rsidP="00252572">
            <w:pPr>
              <w:suppressAutoHyphens w:val="0"/>
              <w:autoSpaceDE w:val="0"/>
              <w:autoSpaceDN w:val="0"/>
              <w:adjustRightInd w:val="0"/>
              <w:ind w:left="360"/>
              <w:rPr>
                <w:rFonts w:ascii="Calibri" w:hAnsi="Calibri" w:cs="Calibri"/>
                <w:lang w:eastAsia="es-ES"/>
              </w:rPr>
            </w:pPr>
          </w:p>
        </w:tc>
        <w:tc>
          <w:tcPr>
            <w:tcW w:w="8524" w:type="dxa"/>
            <w:gridSpan w:val="3"/>
          </w:tcPr>
          <w:p w14:paraId="04A9635D" w14:textId="77777777" w:rsidR="00252572" w:rsidRPr="00387922" w:rsidRDefault="00252572" w:rsidP="00252572">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sidRPr="00AC7028">
              <w:rPr>
                <w:rFonts w:ascii="Calibri" w:hAnsi="Calibri" w:cs="Calibri"/>
              </w:rPr>
              <w:t>Registro</w:t>
            </w:r>
            <w:r>
              <w:rPr>
                <w:rFonts w:ascii="Calibri" w:hAnsi="Calibri" w:cs="Calibri"/>
              </w:rPr>
              <w:t xml:space="preserve"> no exitoso</w:t>
            </w:r>
            <w:r w:rsidRPr="00AC7028">
              <w:rPr>
                <w:rFonts w:ascii="Calibri" w:hAnsi="Calibri" w:cs="Calibri"/>
              </w:rPr>
              <w:t xml:space="preserve"> de factura</w:t>
            </w:r>
            <w:r>
              <w:rPr>
                <w:rFonts w:ascii="Calibri" w:hAnsi="Calibri" w:cs="Calibri"/>
              </w:rPr>
              <w:t xml:space="preserve"> por ingreso de pedido no valido. </w:t>
            </w:r>
          </w:p>
          <w:p w14:paraId="71559C6E" w14:textId="77777777" w:rsidR="00252572" w:rsidRDefault="00252572" w:rsidP="00252572">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7C5F2A42" w14:textId="77777777" w:rsidR="00252572" w:rsidRPr="00B16A9A" w:rsidRDefault="00252572">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El administrador ingreso mal algún pedido no requerido del usuario</w:t>
            </w:r>
            <w:r>
              <w:rPr>
                <w:rFonts w:ascii="Calibri" w:eastAsia="Arial Unicode MS" w:hAnsi="Calibri" w:cs="Calibri"/>
                <w:i/>
              </w:rPr>
              <w:t>.</w:t>
            </w:r>
          </w:p>
          <w:p w14:paraId="69E52162" w14:textId="77777777" w:rsidR="00252572" w:rsidRDefault="00252572" w:rsidP="00252572">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163E8CBD" w14:textId="77777777" w:rsidR="00252572" w:rsidRDefault="00252572">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La factura no se pudo registrarse correctamente.</w:t>
            </w:r>
          </w:p>
          <w:p w14:paraId="0C24B7C3" w14:textId="78A9E3DB" w:rsidR="00252572" w:rsidRPr="00C544FB" w:rsidRDefault="00252572">
            <w:pPr>
              <w:pStyle w:val="Prrafodelista"/>
              <w:numPr>
                <w:ilvl w:val="0"/>
                <w:numId w:val="22"/>
              </w:numPr>
              <w:autoSpaceDE w:val="0"/>
              <w:autoSpaceDN w:val="0"/>
              <w:adjustRightInd w:val="0"/>
              <w:spacing w:after="120"/>
              <w:rPr>
                <w:rFonts w:ascii="Calibri" w:eastAsia="Arial Unicode MS" w:hAnsi="Calibri" w:cs="Calibri"/>
                <w:i/>
              </w:rPr>
            </w:pPr>
            <w:r>
              <w:rPr>
                <w:rFonts w:ascii="Calibri" w:eastAsia="Arial Unicode MS" w:hAnsi="Calibri" w:cs="Calibri"/>
                <w:i/>
              </w:rPr>
              <w:t>El sistema le indicará al administrador el error para que corrija.</w:t>
            </w:r>
          </w:p>
        </w:tc>
      </w:tr>
      <w:tr w:rsidR="00252572" w:rsidRPr="00C544FB" w14:paraId="0579A31A" w14:textId="77777777" w:rsidTr="00745448">
        <w:trPr>
          <w:trHeight w:val="1674"/>
        </w:trPr>
        <w:tc>
          <w:tcPr>
            <w:tcW w:w="1134" w:type="dxa"/>
          </w:tcPr>
          <w:p w14:paraId="3FC5EA8F" w14:textId="2897476A" w:rsidR="00252572" w:rsidRPr="00C544FB" w:rsidRDefault="00252572" w:rsidP="00252572">
            <w:pPr>
              <w:autoSpaceDE w:val="0"/>
              <w:autoSpaceDN w:val="0"/>
              <w:adjustRightInd w:val="0"/>
              <w:rPr>
                <w:rFonts w:ascii="Calibri" w:eastAsia="Arial Unicode MS" w:hAnsi="Calibri" w:cs="Calibri"/>
              </w:rPr>
            </w:pPr>
            <w:r>
              <w:rPr>
                <w:rFonts w:ascii="Calibri" w:eastAsia="Arial Unicode MS" w:hAnsi="Calibri" w:cs="Calibri"/>
              </w:rPr>
              <w:t>ES-17.3</w:t>
            </w:r>
          </w:p>
        </w:tc>
        <w:tc>
          <w:tcPr>
            <w:tcW w:w="8524" w:type="dxa"/>
            <w:gridSpan w:val="3"/>
          </w:tcPr>
          <w:p w14:paraId="3CE112D2" w14:textId="77777777" w:rsidR="00252572" w:rsidRPr="00387922" w:rsidRDefault="00252572" w:rsidP="00252572">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sidRPr="00AC7028">
              <w:rPr>
                <w:rFonts w:ascii="Calibri" w:hAnsi="Calibri" w:cs="Calibri"/>
              </w:rPr>
              <w:t>Registro</w:t>
            </w:r>
            <w:r>
              <w:rPr>
                <w:rFonts w:ascii="Calibri" w:hAnsi="Calibri" w:cs="Calibri"/>
              </w:rPr>
              <w:t xml:space="preserve"> no exitoso</w:t>
            </w:r>
            <w:r w:rsidRPr="00AC7028">
              <w:rPr>
                <w:rFonts w:ascii="Calibri" w:hAnsi="Calibri" w:cs="Calibri"/>
              </w:rPr>
              <w:t xml:space="preserve"> de factura</w:t>
            </w:r>
            <w:r>
              <w:rPr>
                <w:rFonts w:ascii="Calibri" w:hAnsi="Calibri" w:cs="Calibri"/>
              </w:rPr>
              <w:t xml:space="preserve"> por existencia de igualdad de datos. </w:t>
            </w:r>
          </w:p>
          <w:p w14:paraId="219BC5A7" w14:textId="77777777" w:rsidR="00252572" w:rsidRDefault="00252572" w:rsidP="00252572">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6FFA5675" w14:textId="77777777" w:rsidR="00252572" w:rsidRPr="00B16A9A" w:rsidRDefault="00252572">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Se ha creado una factura con anterioridad utilizando los mismo datos o pedidos de ventas.</w:t>
            </w:r>
          </w:p>
          <w:p w14:paraId="71D3A895" w14:textId="77777777" w:rsidR="00252572" w:rsidRDefault="00252572" w:rsidP="00252572">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62BCF115" w14:textId="5FF7537D" w:rsidR="00252572" w:rsidRPr="00C544FB" w:rsidRDefault="00252572">
            <w:pPr>
              <w:pStyle w:val="Prrafodelista"/>
              <w:numPr>
                <w:ilvl w:val="0"/>
                <w:numId w:val="22"/>
              </w:numPr>
              <w:autoSpaceDE w:val="0"/>
              <w:autoSpaceDN w:val="0"/>
              <w:adjustRightInd w:val="0"/>
              <w:spacing w:after="120"/>
              <w:rPr>
                <w:rFonts w:ascii="Calibri" w:eastAsia="Arial Unicode MS" w:hAnsi="Calibri" w:cs="Calibri"/>
                <w:i/>
              </w:rPr>
            </w:pPr>
            <w:r>
              <w:rPr>
                <w:rFonts w:ascii="Calibri" w:eastAsia="Arial Unicode MS" w:hAnsi="Calibri" w:cs="Calibri"/>
                <w:i/>
              </w:rPr>
              <w:t>Se muestra un mensaje en pantalla indicando la existencia de una factura con esos datos o pedidos de ventas.</w:t>
            </w:r>
          </w:p>
        </w:tc>
      </w:tr>
    </w:tbl>
    <w:p w14:paraId="11F8A6ED" w14:textId="77777777" w:rsidR="00252572" w:rsidRDefault="00252572" w:rsidP="002A1A3B"/>
    <w:tbl>
      <w:tblPr>
        <w:tblW w:w="96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9755C6" w:rsidRPr="00FF34EA" w14:paraId="03D10210" w14:textId="77777777" w:rsidTr="009755C6">
        <w:trPr>
          <w:tblHeader/>
        </w:trPr>
        <w:tc>
          <w:tcPr>
            <w:tcW w:w="4903" w:type="dxa"/>
            <w:gridSpan w:val="2"/>
            <w:shd w:val="clear" w:color="auto" w:fill="D9D9D9"/>
          </w:tcPr>
          <w:p w14:paraId="083ED1B2" w14:textId="77777777" w:rsidR="009755C6" w:rsidRPr="007949FF" w:rsidRDefault="009755C6" w:rsidP="00745448">
            <w:pPr>
              <w:rPr>
                <w:rFonts w:ascii="Calibri" w:hAnsi="Calibri" w:cs="Calibri"/>
                <w:b/>
              </w:rPr>
            </w:pPr>
            <w:r w:rsidRPr="007949FF">
              <w:rPr>
                <w:rFonts w:ascii="Calibri" w:hAnsi="Calibri" w:cs="Calibri"/>
                <w:b/>
              </w:rPr>
              <w:t>IDENTIFICADOR CASO DE USO:</w:t>
            </w:r>
          </w:p>
          <w:p w14:paraId="6CFF54DB" w14:textId="77777777" w:rsidR="009755C6" w:rsidRPr="007949FF" w:rsidRDefault="009755C6" w:rsidP="00745448">
            <w:pPr>
              <w:rPr>
                <w:rFonts w:ascii="Calibri" w:hAnsi="Calibri" w:cs="Calibri"/>
                <w:b/>
              </w:rPr>
            </w:pPr>
            <w:r w:rsidRPr="00263FB0">
              <w:rPr>
                <w:rFonts w:ascii="Calibri" w:hAnsi="Calibri" w:cs="Calibri"/>
                <w:b/>
              </w:rPr>
              <w:t>CU-</w:t>
            </w:r>
            <w:r w:rsidRPr="00024F5F">
              <w:rPr>
                <w:rFonts w:ascii="Calibri" w:hAnsi="Calibri" w:cs="Calibri"/>
                <w:b/>
              </w:rPr>
              <w:t>1</w:t>
            </w:r>
            <w:r>
              <w:rPr>
                <w:rFonts w:ascii="Calibri" w:hAnsi="Calibri" w:cs="Calibri"/>
                <w:b/>
              </w:rPr>
              <w:t>8</w:t>
            </w:r>
          </w:p>
        </w:tc>
        <w:tc>
          <w:tcPr>
            <w:tcW w:w="4755" w:type="dxa"/>
            <w:gridSpan w:val="2"/>
            <w:shd w:val="clear" w:color="auto" w:fill="D9D9D9"/>
          </w:tcPr>
          <w:p w14:paraId="1A67426F" w14:textId="77777777" w:rsidR="009755C6" w:rsidRPr="007949FF" w:rsidRDefault="009755C6" w:rsidP="00745448">
            <w:pPr>
              <w:rPr>
                <w:rFonts w:ascii="Calibri" w:hAnsi="Calibri" w:cs="Calibri"/>
                <w:b/>
              </w:rPr>
            </w:pPr>
            <w:r w:rsidRPr="007949FF">
              <w:rPr>
                <w:rFonts w:ascii="Calibri" w:hAnsi="Calibri" w:cs="Calibri"/>
                <w:b/>
              </w:rPr>
              <w:t>NOMBRE:</w:t>
            </w:r>
          </w:p>
          <w:p w14:paraId="066C4CF5" w14:textId="77777777" w:rsidR="009755C6" w:rsidRPr="00A22BEC" w:rsidRDefault="009755C6" w:rsidP="00745448">
            <w:pPr>
              <w:rPr>
                <w:rFonts w:ascii="Calibri" w:hAnsi="Calibri" w:cs="Calibri"/>
              </w:rPr>
            </w:pPr>
            <w:r>
              <w:rPr>
                <w:rFonts w:ascii="Calibri" w:eastAsia="Arial Unicode MS" w:hAnsi="Calibri" w:cs="Calibri"/>
                <w:iCs/>
              </w:rPr>
              <w:t>Consultar</w:t>
            </w:r>
            <w:r w:rsidRPr="00A636F0">
              <w:rPr>
                <w:rFonts w:ascii="Calibri" w:eastAsia="Arial Unicode MS" w:hAnsi="Calibri" w:cs="Calibri"/>
                <w:iCs/>
              </w:rPr>
              <w:t xml:space="preserve"> factura</w:t>
            </w:r>
          </w:p>
        </w:tc>
      </w:tr>
      <w:tr w:rsidR="009755C6" w:rsidRPr="00FF34EA" w14:paraId="0F1CF80B" w14:textId="77777777" w:rsidTr="009755C6">
        <w:tc>
          <w:tcPr>
            <w:tcW w:w="6485" w:type="dxa"/>
            <w:gridSpan w:val="3"/>
          </w:tcPr>
          <w:p w14:paraId="0448D5FD" w14:textId="77777777" w:rsidR="009755C6" w:rsidRPr="00024F5F" w:rsidRDefault="009755C6" w:rsidP="00745448">
            <w:pPr>
              <w:rPr>
                <w:rFonts w:ascii="Calibri" w:hAnsi="Calibri" w:cs="Calibri"/>
                <w:b/>
              </w:rPr>
            </w:pPr>
            <w:r w:rsidRPr="007949FF">
              <w:rPr>
                <w:rFonts w:ascii="Calibri" w:hAnsi="Calibri" w:cs="Calibri"/>
                <w:b/>
              </w:rPr>
              <w:t>COMPLEJIDAD:</w:t>
            </w:r>
            <w:r>
              <w:rPr>
                <w:rFonts w:ascii="Calibri" w:hAnsi="Calibri" w:cs="Calibri"/>
                <w:b/>
              </w:rPr>
              <w:t xml:space="preserve"> </w:t>
            </w:r>
            <w:r w:rsidRPr="00024F5F">
              <w:rPr>
                <w:rFonts w:ascii="Calibri" w:eastAsia="Arial Unicode MS" w:hAnsi="Calibri" w:cs="Calibri"/>
                <w:iCs/>
              </w:rPr>
              <w:t>Baja</w:t>
            </w:r>
          </w:p>
        </w:tc>
        <w:tc>
          <w:tcPr>
            <w:tcW w:w="3173" w:type="dxa"/>
          </w:tcPr>
          <w:p w14:paraId="79460AE5" w14:textId="77777777" w:rsidR="009755C6" w:rsidRPr="00024F5F" w:rsidRDefault="009755C6" w:rsidP="00745448">
            <w:pPr>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9755C6" w:rsidRPr="00FF34EA" w14:paraId="59ACBD44" w14:textId="77777777" w:rsidTr="009755C6">
        <w:tc>
          <w:tcPr>
            <w:tcW w:w="9658" w:type="dxa"/>
            <w:gridSpan w:val="4"/>
          </w:tcPr>
          <w:p w14:paraId="6564736B" w14:textId="77777777" w:rsidR="009755C6" w:rsidRPr="00024F5F" w:rsidRDefault="009755C6" w:rsidP="00745448">
            <w:pPr>
              <w:rPr>
                <w:rFonts w:ascii="Calibri" w:hAnsi="Calibri" w:cs="Calibri"/>
                <w:b/>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21</w:t>
            </w:r>
          </w:p>
        </w:tc>
      </w:tr>
      <w:tr w:rsidR="009755C6" w:rsidRPr="00FF34EA" w14:paraId="5245203C" w14:textId="77777777" w:rsidTr="009755C6">
        <w:tc>
          <w:tcPr>
            <w:tcW w:w="9658" w:type="dxa"/>
            <w:gridSpan w:val="4"/>
          </w:tcPr>
          <w:p w14:paraId="52E5BB09" w14:textId="77777777" w:rsidR="009755C6" w:rsidRPr="00024F5F" w:rsidRDefault="009755C6" w:rsidP="00745448">
            <w:pPr>
              <w:rPr>
                <w:rFonts w:ascii="Calibri" w:hAnsi="Calibri" w:cs="Calibri"/>
                <w:bCs/>
              </w:rPr>
            </w:pPr>
            <w:r w:rsidRPr="007949FF">
              <w:rPr>
                <w:rFonts w:ascii="Calibri" w:hAnsi="Calibri" w:cs="Calibri"/>
                <w:b/>
              </w:rPr>
              <w:t>ACTORES:</w:t>
            </w:r>
            <w:r>
              <w:rPr>
                <w:rFonts w:ascii="Calibri" w:hAnsi="Calibri" w:cs="Calibri"/>
                <w:b/>
              </w:rPr>
              <w:t xml:space="preserve"> </w:t>
            </w:r>
            <w:r>
              <w:rPr>
                <w:rFonts w:ascii="Calibri" w:hAnsi="Calibri" w:cs="Calibri"/>
                <w:bCs/>
              </w:rPr>
              <w:t>Usuario</w:t>
            </w:r>
          </w:p>
        </w:tc>
      </w:tr>
      <w:tr w:rsidR="009755C6" w:rsidRPr="00FF34EA" w14:paraId="324EA998" w14:textId="77777777" w:rsidTr="009755C6">
        <w:tc>
          <w:tcPr>
            <w:tcW w:w="9658" w:type="dxa"/>
            <w:gridSpan w:val="4"/>
          </w:tcPr>
          <w:p w14:paraId="40F28114" w14:textId="77777777" w:rsidR="009755C6" w:rsidRPr="00EF20A7" w:rsidRDefault="009755C6" w:rsidP="00745448">
            <w:pPr>
              <w:rPr>
                <w:rFonts w:ascii="Calibri" w:hAnsi="Calibri" w:cs="Calibri"/>
                <w:b/>
              </w:rPr>
            </w:pPr>
            <w:r w:rsidRPr="007949FF">
              <w:rPr>
                <w:rFonts w:ascii="Calibri" w:hAnsi="Calibri" w:cs="Calibri"/>
                <w:b/>
              </w:rPr>
              <w:t>CASOS DE USO ASOCIADOS:</w:t>
            </w:r>
            <w:r>
              <w:rPr>
                <w:rFonts w:ascii="Calibri" w:hAnsi="Calibri" w:cs="Calibri"/>
                <w:b/>
              </w:rPr>
              <w:t xml:space="preserve"> </w:t>
            </w:r>
            <w:r>
              <w:rPr>
                <w:rFonts w:ascii="Calibri" w:hAnsi="Calibri" w:cs="Calibri"/>
                <w:bCs/>
              </w:rPr>
              <w:t>CU-10</w:t>
            </w:r>
          </w:p>
        </w:tc>
      </w:tr>
      <w:tr w:rsidR="009755C6" w:rsidRPr="00FF34EA" w14:paraId="67496355" w14:textId="77777777" w:rsidTr="009755C6">
        <w:tc>
          <w:tcPr>
            <w:tcW w:w="9658" w:type="dxa"/>
            <w:gridSpan w:val="4"/>
          </w:tcPr>
          <w:p w14:paraId="0ECCF115" w14:textId="77777777" w:rsidR="009755C6" w:rsidRPr="001C48C9" w:rsidRDefault="009755C6" w:rsidP="00745448">
            <w:pPr>
              <w:rPr>
                <w:rFonts w:ascii="Calibri" w:hAnsi="Calibri" w:cs="Calibri"/>
                <w:bCs/>
                <w:color w:val="0000FF"/>
                <w:lang w:eastAsia="es-ES"/>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usuario podrá consultar su factura. </w:t>
            </w:r>
          </w:p>
        </w:tc>
      </w:tr>
      <w:tr w:rsidR="009755C6" w:rsidRPr="00FF34EA" w14:paraId="5EF66716" w14:textId="77777777" w:rsidTr="009755C6">
        <w:tc>
          <w:tcPr>
            <w:tcW w:w="9658" w:type="dxa"/>
            <w:gridSpan w:val="4"/>
            <w:tcBorders>
              <w:bottom w:val="single" w:sz="4" w:space="0" w:color="auto"/>
            </w:tcBorders>
          </w:tcPr>
          <w:p w14:paraId="05749045" w14:textId="77777777" w:rsidR="009755C6" w:rsidRDefault="009755C6" w:rsidP="00745448">
            <w:pPr>
              <w:rPr>
                <w:rFonts w:ascii="Calibri" w:hAnsi="Calibri" w:cs="Calibri"/>
                <w:b/>
              </w:rPr>
            </w:pPr>
            <w:r w:rsidRPr="001C48C9">
              <w:rPr>
                <w:rFonts w:ascii="Calibri" w:hAnsi="Calibri" w:cs="Calibri"/>
                <w:b/>
              </w:rPr>
              <w:t xml:space="preserve">NOTAS: </w:t>
            </w:r>
          </w:p>
          <w:p w14:paraId="63CF591E" w14:textId="77777777" w:rsidR="009755C6" w:rsidRDefault="009755C6">
            <w:pPr>
              <w:pStyle w:val="Prrafodelista"/>
              <w:numPr>
                <w:ilvl w:val="0"/>
                <w:numId w:val="34"/>
              </w:numPr>
              <w:suppressAutoHyphens/>
              <w:rPr>
                <w:rFonts w:ascii="Calibri" w:hAnsi="Calibri" w:cs="Calibri"/>
                <w:bCs/>
              </w:rPr>
            </w:pPr>
            <w:r>
              <w:rPr>
                <w:rFonts w:ascii="Calibri" w:hAnsi="Calibri" w:cs="Calibri"/>
                <w:bCs/>
              </w:rPr>
              <w:t>El usuario deberá ingresar sus datos necesario para poder comprobar su factura.</w:t>
            </w:r>
          </w:p>
          <w:p w14:paraId="249ABAA1" w14:textId="77777777" w:rsidR="009755C6" w:rsidRPr="00696DB3" w:rsidRDefault="009755C6">
            <w:pPr>
              <w:pStyle w:val="Prrafodelista"/>
              <w:numPr>
                <w:ilvl w:val="0"/>
                <w:numId w:val="34"/>
              </w:numPr>
              <w:suppressAutoHyphens/>
              <w:rPr>
                <w:rFonts w:ascii="Calibri" w:hAnsi="Calibri" w:cs="Calibri"/>
                <w:bCs/>
              </w:rPr>
            </w:pPr>
            <w:r>
              <w:rPr>
                <w:rFonts w:ascii="Calibri" w:hAnsi="Calibri" w:cs="Calibri"/>
                <w:bCs/>
              </w:rPr>
              <w:t xml:space="preserve">El usuario visualizará: </w:t>
            </w:r>
            <w:r w:rsidRPr="00696DB3">
              <w:rPr>
                <w:rFonts w:ascii="Calibri" w:hAnsi="Calibri" w:cs="Calibri"/>
                <w:bCs/>
              </w:rPr>
              <w:t>Líneas determinadas a partir del pedido, el número de pedido</w:t>
            </w:r>
            <w:r>
              <w:rPr>
                <w:rFonts w:ascii="Calibri" w:hAnsi="Calibri" w:cs="Calibri"/>
                <w:bCs/>
              </w:rPr>
              <w:t>, l</w:t>
            </w:r>
            <w:r w:rsidRPr="00696DB3">
              <w:rPr>
                <w:rFonts w:ascii="Calibri" w:hAnsi="Calibri" w:cs="Calibri"/>
                <w:bCs/>
              </w:rPr>
              <w:t>as cantidades y precios definidos</w:t>
            </w:r>
            <w:r>
              <w:rPr>
                <w:rFonts w:ascii="Calibri" w:hAnsi="Calibri" w:cs="Calibri"/>
                <w:bCs/>
              </w:rPr>
              <w:t>.</w:t>
            </w:r>
          </w:p>
        </w:tc>
      </w:tr>
      <w:tr w:rsidR="009755C6" w:rsidRPr="00FF34EA" w14:paraId="2AFB2B2B" w14:textId="77777777" w:rsidTr="009755C6">
        <w:tc>
          <w:tcPr>
            <w:tcW w:w="9658" w:type="dxa"/>
            <w:gridSpan w:val="4"/>
            <w:tcBorders>
              <w:bottom w:val="single" w:sz="4" w:space="0" w:color="auto"/>
            </w:tcBorders>
          </w:tcPr>
          <w:p w14:paraId="2DDDA477" w14:textId="77777777" w:rsidR="009755C6" w:rsidRDefault="009755C6" w:rsidP="00745448">
            <w:pPr>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hAnsi="Calibri" w:cs="Calibri"/>
                <w:bCs/>
              </w:rPr>
              <w:t>La consulta</w:t>
            </w:r>
            <w:r w:rsidRPr="00A500A1">
              <w:rPr>
                <w:rFonts w:ascii="Calibri" w:hAnsi="Calibri" w:cs="Calibri"/>
                <w:bCs/>
              </w:rPr>
              <w:t xml:space="preserve"> de factura es exitoso o no</w:t>
            </w:r>
            <w:r>
              <w:rPr>
                <w:rFonts w:ascii="Calibri" w:hAnsi="Calibri" w:cs="Calibri"/>
                <w:b/>
              </w:rPr>
              <w:t>.</w:t>
            </w:r>
          </w:p>
        </w:tc>
      </w:tr>
      <w:tr w:rsidR="009755C6" w:rsidRPr="00FF34EA" w14:paraId="10508CE3" w14:textId="77777777" w:rsidTr="009755C6">
        <w:trPr>
          <w:trHeight w:val="345"/>
        </w:trPr>
        <w:tc>
          <w:tcPr>
            <w:tcW w:w="9658" w:type="dxa"/>
            <w:gridSpan w:val="4"/>
            <w:tcBorders>
              <w:bottom w:val="single" w:sz="4" w:space="0" w:color="auto"/>
            </w:tcBorders>
            <w:shd w:val="clear" w:color="auto" w:fill="D9D9D9"/>
          </w:tcPr>
          <w:p w14:paraId="00B3E478" w14:textId="77777777" w:rsidR="009755C6" w:rsidRPr="00641AE6" w:rsidRDefault="009755C6" w:rsidP="00745448">
            <w:pPr>
              <w:autoSpaceDE w:val="0"/>
              <w:autoSpaceDN w:val="0"/>
              <w:adjustRightInd w:val="0"/>
              <w:rPr>
                <w:rFonts w:ascii="Calibri" w:hAnsi="Calibri" w:cs="Calibri"/>
                <w:b/>
              </w:rPr>
            </w:pPr>
            <w:r>
              <w:rPr>
                <w:rFonts w:ascii="Calibri" w:hAnsi="Calibri" w:cs="Calibri"/>
                <w:b/>
              </w:rPr>
              <w:t>ESCENARIOS</w:t>
            </w:r>
            <w:r w:rsidRPr="00FF34EA">
              <w:rPr>
                <w:rFonts w:ascii="Calibri" w:hAnsi="Calibri" w:cs="Calibri"/>
                <w:b/>
              </w:rPr>
              <w:t xml:space="preserve">: </w:t>
            </w:r>
          </w:p>
        </w:tc>
      </w:tr>
      <w:tr w:rsidR="009755C6" w:rsidRPr="00FF34EA" w14:paraId="40BD86B8" w14:textId="77777777" w:rsidTr="009755C6">
        <w:trPr>
          <w:trHeight w:val="1674"/>
        </w:trPr>
        <w:tc>
          <w:tcPr>
            <w:tcW w:w="1134" w:type="dxa"/>
            <w:tcBorders>
              <w:bottom w:val="single" w:sz="4" w:space="0" w:color="auto"/>
            </w:tcBorders>
          </w:tcPr>
          <w:p w14:paraId="7D39AA44" w14:textId="77777777" w:rsidR="009755C6" w:rsidRPr="008D7F92" w:rsidRDefault="009755C6"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sidRPr="00387922">
              <w:rPr>
                <w:rFonts w:ascii="Calibri" w:eastAsia="Arial Unicode MS" w:hAnsi="Calibri" w:cs="Calibri"/>
              </w:rPr>
              <w:t>1</w:t>
            </w:r>
            <w:r>
              <w:rPr>
                <w:rFonts w:ascii="Calibri" w:eastAsia="Arial Unicode MS" w:hAnsi="Calibri" w:cs="Calibri"/>
              </w:rPr>
              <w:t>8.</w:t>
            </w:r>
            <w:r w:rsidRPr="00387922">
              <w:rPr>
                <w:rFonts w:ascii="Calibri" w:eastAsia="Arial Unicode MS" w:hAnsi="Calibri" w:cs="Calibri"/>
              </w:rPr>
              <w:t xml:space="preserve">1    </w:t>
            </w:r>
          </w:p>
          <w:p w14:paraId="2845FB30" w14:textId="77777777" w:rsidR="009755C6" w:rsidRPr="00481B4B" w:rsidRDefault="009755C6" w:rsidP="00745448">
            <w:pPr>
              <w:suppressAutoHyphens w:val="0"/>
              <w:autoSpaceDE w:val="0"/>
              <w:autoSpaceDN w:val="0"/>
              <w:adjustRightInd w:val="0"/>
              <w:ind w:left="360"/>
              <w:rPr>
                <w:rFonts w:ascii="Calibri" w:hAnsi="Calibri" w:cs="Calibri"/>
                <w:color w:val="0000FF"/>
                <w:lang w:eastAsia="es-ES"/>
              </w:rPr>
            </w:pPr>
          </w:p>
        </w:tc>
        <w:tc>
          <w:tcPr>
            <w:tcW w:w="8524" w:type="dxa"/>
            <w:gridSpan w:val="3"/>
            <w:tcBorders>
              <w:bottom w:val="single" w:sz="4" w:space="0" w:color="auto"/>
            </w:tcBorders>
          </w:tcPr>
          <w:p w14:paraId="1FC221B4" w14:textId="77777777" w:rsidR="009755C6" w:rsidRPr="00615203" w:rsidRDefault="009755C6" w:rsidP="00745448">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Pr>
                <w:rFonts w:ascii="Calibri" w:hAnsi="Calibri" w:cs="Calibri"/>
              </w:rPr>
              <w:t>Consulta</w:t>
            </w:r>
            <w:r w:rsidRPr="00AB60A6">
              <w:rPr>
                <w:rFonts w:ascii="Calibri" w:hAnsi="Calibri" w:cs="Calibri"/>
              </w:rPr>
              <w:t xml:space="preserve"> de factura </w:t>
            </w:r>
            <w:r>
              <w:rPr>
                <w:rFonts w:ascii="Calibri" w:hAnsi="Calibri" w:cs="Calibri"/>
              </w:rPr>
              <w:t xml:space="preserve">del usuario </w:t>
            </w:r>
            <w:r w:rsidRPr="00AB60A6">
              <w:rPr>
                <w:rFonts w:ascii="Calibri" w:hAnsi="Calibri" w:cs="Calibri"/>
              </w:rPr>
              <w:t>exitosa</w:t>
            </w:r>
            <w:r>
              <w:rPr>
                <w:rFonts w:ascii="Calibri" w:hAnsi="Calibri" w:cs="Calibri"/>
              </w:rPr>
              <w:t>.</w:t>
            </w:r>
          </w:p>
          <w:p w14:paraId="7593B1E1" w14:textId="77777777" w:rsidR="009755C6" w:rsidRDefault="009755C6" w:rsidP="00745448">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3E1C0D7C" w14:textId="77777777" w:rsidR="009755C6" w:rsidRPr="00574C48" w:rsidRDefault="009755C6">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usuario ingresa correctamente sus datos para consultar factura.</w:t>
            </w:r>
          </w:p>
          <w:p w14:paraId="553E148E" w14:textId="77777777" w:rsidR="009755C6" w:rsidRDefault="009755C6" w:rsidP="00745448">
            <w:pPr>
              <w:autoSpaceDE w:val="0"/>
              <w:autoSpaceDN w:val="0"/>
              <w:adjustRightInd w:val="0"/>
              <w:rPr>
                <w:rFonts w:ascii="Calibri" w:hAnsi="Calibri" w:cs="Calibri"/>
                <w:b/>
              </w:rPr>
            </w:pPr>
            <w:r>
              <w:rPr>
                <w:rFonts w:ascii="Calibri" w:hAnsi="Calibri" w:cs="Calibri"/>
                <w:b/>
              </w:rPr>
              <w:t>RESULTADOS:</w:t>
            </w:r>
          </w:p>
          <w:p w14:paraId="49A76281" w14:textId="77777777" w:rsidR="009755C6" w:rsidRDefault="009755C6">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EL usuario consulta correctamente su factura.</w:t>
            </w:r>
          </w:p>
          <w:p w14:paraId="357ABD50" w14:textId="77777777" w:rsidR="009755C6" w:rsidRPr="00AC7028" w:rsidRDefault="009755C6">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Se mostrará en pantalla el registro de factura del usuario.</w:t>
            </w:r>
          </w:p>
        </w:tc>
      </w:tr>
      <w:tr w:rsidR="009755C6" w:rsidRPr="00FF34EA" w14:paraId="4C2DA924" w14:textId="77777777" w:rsidTr="009755C6">
        <w:trPr>
          <w:trHeight w:val="1674"/>
        </w:trPr>
        <w:tc>
          <w:tcPr>
            <w:tcW w:w="1134" w:type="dxa"/>
          </w:tcPr>
          <w:p w14:paraId="41E626D2" w14:textId="77777777" w:rsidR="009755C6" w:rsidRPr="008D7F92" w:rsidRDefault="009755C6"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lastRenderedPageBreak/>
              <w:t>ES-</w:t>
            </w:r>
            <w:r w:rsidRPr="00387922">
              <w:rPr>
                <w:rFonts w:ascii="Calibri" w:eastAsia="Arial Unicode MS" w:hAnsi="Calibri" w:cs="Calibri"/>
              </w:rPr>
              <w:t>1</w:t>
            </w:r>
            <w:r>
              <w:rPr>
                <w:rFonts w:ascii="Calibri" w:eastAsia="Arial Unicode MS" w:hAnsi="Calibri" w:cs="Calibri"/>
              </w:rPr>
              <w:t>8.</w:t>
            </w:r>
            <w:r w:rsidRPr="00387922">
              <w:rPr>
                <w:rFonts w:ascii="Calibri" w:eastAsia="Arial Unicode MS" w:hAnsi="Calibri" w:cs="Calibri"/>
              </w:rPr>
              <w:t xml:space="preserve">2 </w:t>
            </w:r>
          </w:p>
          <w:p w14:paraId="356C284C" w14:textId="77777777" w:rsidR="009755C6" w:rsidRPr="00481B4B" w:rsidRDefault="009755C6" w:rsidP="00745448">
            <w:pPr>
              <w:suppressAutoHyphens w:val="0"/>
              <w:autoSpaceDE w:val="0"/>
              <w:autoSpaceDN w:val="0"/>
              <w:adjustRightInd w:val="0"/>
              <w:ind w:left="360"/>
              <w:rPr>
                <w:rFonts w:ascii="Calibri" w:hAnsi="Calibri" w:cs="Calibri"/>
                <w:color w:val="0000FF"/>
                <w:lang w:eastAsia="es-ES"/>
              </w:rPr>
            </w:pPr>
          </w:p>
        </w:tc>
        <w:tc>
          <w:tcPr>
            <w:tcW w:w="8524" w:type="dxa"/>
            <w:gridSpan w:val="3"/>
          </w:tcPr>
          <w:p w14:paraId="1152B591" w14:textId="77777777" w:rsidR="009755C6" w:rsidRPr="00387922" w:rsidRDefault="009755C6" w:rsidP="00745448">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consulta no exitosa</w:t>
            </w:r>
            <w:r w:rsidRPr="00AC7028">
              <w:rPr>
                <w:rFonts w:ascii="Calibri" w:hAnsi="Calibri" w:cs="Calibri"/>
              </w:rPr>
              <w:t xml:space="preserve"> </w:t>
            </w:r>
            <w:r>
              <w:rPr>
                <w:rFonts w:ascii="Calibri" w:hAnsi="Calibri" w:cs="Calibri"/>
              </w:rPr>
              <w:t xml:space="preserve">a la </w:t>
            </w:r>
            <w:r w:rsidRPr="00AC7028">
              <w:rPr>
                <w:rFonts w:ascii="Calibri" w:hAnsi="Calibri" w:cs="Calibri"/>
              </w:rPr>
              <w:t>factura</w:t>
            </w:r>
            <w:r>
              <w:rPr>
                <w:rFonts w:ascii="Calibri" w:hAnsi="Calibri" w:cs="Calibri"/>
              </w:rPr>
              <w:t xml:space="preserve"> por ingreso por datos no válidos. </w:t>
            </w:r>
          </w:p>
          <w:p w14:paraId="2D0C39DE" w14:textId="77777777" w:rsidR="009755C6" w:rsidRDefault="009755C6" w:rsidP="00745448">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4914CA59" w14:textId="77777777" w:rsidR="009755C6" w:rsidRDefault="009755C6">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usuario escribió el número de cedula incompleto.</w:t>
            </w:r>
          </w:p>
          <w:p w14:paraId="3DA383DC" w14:textId="77777777" w:rsidR="009755C6" w:rsidRPr="00B16A9A" w:rsidRDefault="009755C6">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 xml:space="preserve">El usuario ingreso mal algún campo requerido para la consulta. </w:t>
            </w:r>
          </w:p>
          <w:p w14:paraId="45066C5C" w14:textId="77777777" w:rsidR="009755C6" w:rsidRDefault="009755C6" w:rsidP="00745448">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2277CC4E" w14:textId="77777777" w:rsidR="009755C6" w:rsidRDefault="009755C6">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usuario no puede consultar exitosamente su factura.</w:t>
            </w:r>
          </w:p>
          <w:p w14:paraId="68E59FBB" w14:textId="77777777" w:rsidR="009755C6" w:rsidRPr="00B16A9A" w:rsidRDefault="009755C6">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usuario el error para que corrija.</w:t>
            </w:r>
          </w:p>
        </w:tc>
      </w:tr>
      <w:tr w:rsidR="009755C6" w:rsidRPr="00FF34EA" w14:paraId="7FC37FC2" w14:textId="77777777" w:rsidTr="009755C6">
        <w:trPr>
          <w:trHeight w:val="1674"/>
        </w:trPr>
        <w:tc>
          <w:tcPr>
            <w:tcW w:w="1134" w:type="dxa"/>
            <w:tcBorders>
              <w:bottom w:val="single" w:sz="4" w:space="0" w:color="auto"/>
            </w:tcBorders>
          </w:tcPr>
          <w:p w14:paraId="0EBEAC9D" w14:textId="77777777" w:rsidR="009755C6" w:rsidRPr="008D7F92" w:rsidRDefault="009755C6" w:rsidP="00745448">
            <w:pPr>
              <w:autoSpaceDE w:val="0"/>
              <w:autoSpaceDN w:val="0"/>
              <w:adjustRightInd w:val="0"/>
              <w:rPr>
                <w:rFonts w:ascii="Calibri" w:eastAsia="Arial Unicode MS" w:hAnsi="Calibri" w:cs="Calibri"/>
              </w:rPr>
            </w:pPr>
            <w:r>
              <w:rPr>
                <w:rFonts w:ascii="Calibri" w:eastAsia="Arial Unicode MS" w:hAnsi="Calibri" w:cs="Calibri"/>
              </w:rPr>
              <w:t>ES-18.3</w:t>
            </w:r>
          </w:p>
        </w:tc>
        <w:tc>
          <w:tcPr>
            <w:tcW w:w="8524" w:type="dxa"/>
            <w:gridSpan w:val="3"/>
            <w:tcBorders>
              <w:bottom w:val="single" w:sz="4" w:space="0" w:color="auto"/>
            </w:tcBorders>
          </w:tcPr>
          <w:p w14:paraId="43F0B10B" w14:textId="77777777" w:rsidR="009755C6" w:rsidRPr="00387922" w:rsidRDefault="009755C6" w:rsidP="00745448">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Consulta no exitosa por inexistencia de registro de factura. </w:t>
            </w:r>
          </w:p>
          <w:p w14:paraId="03C4BAB5" w14:textId="77777777" w:rsidR="009755C6" w:rsidRDefault="009755C6" w:rsidP="00745448">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2D3B5EB6" w14:textId="77777777" w:rsidR="009755C6" w:rsidRPr="00B16A9A" w:rsidRDefault="009755C6">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No se ha realizado un registro de factura.</w:t>
            </w:r>
          </w:p>
          <w:p w14:paraId="59AD455B" w14:textId="77777777" w:rsidR="009755C6" w:rsidRDefault="009755C6" w:rsidP="00745448">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674A9AB5" w14:textId="77777777" w:rsidR="009755C6" w:rsidRDefault="009755C6">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usuario no puede consultar su registro de factura sin antes de haberla realizado.</w:t>
            </w:r>
          </w:p>
          <w:p w14:paraId="341E0C1D" w14:textId="77777777" w:rsidR="009755C6" w:rsidRPr="000365DF" w:rsidRDefault="009755C6">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Se muestra un mensaje en pantalla indicando que el registro de factura no existe.</w:t>
            </w:r>
          </w:p>
        </w:tc>
      </w:tr>
    </w:tbl>
    <w:p w14:paraId="0774FBE4" w14:textId="0C78D163" w:rsidR="002653CD" w:rsidRDefault="002653CD" w:rsidP="00C0671A">
      <w:pPr>
        <w:ind w:left="2124"/>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6227CD" w:rsidRPr="007949FF" w14:paraId="02EF478D" w14:textId="77777777" w:rsidTr="005C7D80">
        <w:trPr>
          <w:tblHeader/>
          <w:jc w:val="center"/>
        </w:trPr>
        <w:tc>
          <w:tcPr>
            <w:tcW w:w="4629" w:type="dxa"/>
            <w:gridSpan w:val="2"/>
            <w:tcBorders>
              <w:bottom w:val="single" w:sz="4" w:space="0" w:color="auto"/>
            </w:tcBorders>
            <w:shd w:val="clear" w:color="auto" w:fill="D9D9D9"/>
          </w:tcPr>
          <w:p w14:paraId="5DF3512B" w14:textId="77777777" w:rsidR="006227CD" w:rsidRPr="007949FF" w:rsidRDefault="006227CD" w:rsidP="005C7D80">
            <w:pPr>
              <w:rPr>
                <w:rFonts w:ascii="Calibri" w:hAnsi="Calibri" w:cs="Calibri"/>
                <w:b/>
              </w:rPr>
            </w:pPr>
            <w:r w:rsidRPr="007949FF">
              <w:rPr>
                <w:rFonts w:ascii="Calibri" w:hAnsi="Calibri" w:cs="Calibri"/>
                <w:b/>
              </w:rPr>
              <w:t>IDENTIFICADOR CASO DE USO:</w:t>
            </w:r>
          </w:p>
          <w:p w14:paraId="5A7DBEFA" w14:textId="6D6228B1" w:rsidR="006227CD" w:rsidRPr="007949FF" w:rsidRDefault="006227CD" w:rsidP="005C7D80">
            <w:pPr>
              <w:tabs>
                <w:tab w:val="left" w:pos="2695"/>
              </w:tabs>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19</w:t>
            </w:r>
            <w:r>
              <w:rPr>
                <w:rFonts w:ascii="Calibri" w:eastAsia="Arial Unicode MS" w:hAnsi="Calibri" w:cs="Calibri"/>
                <w:b/>
                <w:bCs/>
                <w:color w:val="000000" w:themeColor="text1"/>
              </w:rPr>
              <w:tab/>
            </w:r>
          </w:p>
        </w:tc>
        <w:tc>
          <w:tcPr>
            <w:tcW w:w="4755" w:type="dxa"/>
            <w:gridSpan w:val="2"/>
            <w:shd w:val="clear" w:color="auto" w:fill="D9D9D9"/>
          </w:tcPr>
          <w:p w14:paraId="25146D4A" w14:textId="77777777" w:rsidR="006227CD" w:rsidRPr="007949FF" w:rsidRDefault="006227CD" w:rsidP="005C7D80">
            <w:pPr>
              <w:rPr>
                <w:rFonts w:ascii="Calibri" w:hAnsi="Calibri" w:cs="Calibri"/>
                <w:b/>
              </w:rPr>
            </w:pPr>
            <w:r w:rsidRPr="007949FF">
              <w:rPr>
                <w:rFonts w:ascii="Calibri" w:hAnsi="Calibri" w:cs="Calibri"/>
                <w:b/>
              </w:rPr>
              <w:t>NOMBRE:</w:t>
            </w:r>
          </w:p>
          <w:p w14:paraId="1BB17C03" w14:textId="77777777" w:rsidR="006227CD" w:rsidRPr="007949FF" w:rsidRDefault="006227CD" w:rsidP="005C7D80">
            <w:pPr>
              <w:rPr>
                <w:rFonts w:ascii="Calibri" w:hAnsi="Calibri" w:cs="Calibri"/>
                <w:b/>
              </w:rPr>
            </w:pPr>
            <w:r>
              <w:rPr>
                <w:rFonts w:ascii="Calibri" w:eastAsia="Arial Unicode MS" w:hAnsi="Calibri" w:cs="Calibri"/>
                <w:color w:val="000000" w:themeColor="text1"/>
              </w:rPr>
              <w:t>Modificar Factura</w:t>
            </w:r>
          </w:p>
        </w:tc>
      </w:tr>
      <w:tr w:rsidR="006227CD" w:rsidRPr="007949FF" w14:paraId="59555035" w14:textId="77777777" w:rsidTr="005C7D80">
        <w:trPr>
          <w:jc w:val="center"/>
        </w:trPr>
        <w:tc>
          <w:tcPr>
            <w:tcW w:w="6211" w:type="dxa"/>
            <w:gridSpan w:val="3"/>
          </w:tcPr>
          <w:p w14:paraId="30989223" w14:textId="77777777" w:rsidR="006227CD" w:rsidRPr="00AA2222" w:rsidRDefault="006227CD" w:rsidP="005C7D80">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682B1F1B" w14:textId="77777777" w:rsidR="006227CD" w:rsidRPr="00AA2222" w:rsidRDefault="006227CD" w:rsidP="005C7D80">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6227CD" w:rsidRPr="00C87596" w14:paraId="5BC86B7B" w14:textId="77777777" w:rsidTr="005C7D80">
        <w:trPr>
          <w:jc w:val="center"/>
        </w:trPr>
        <w:tc>
          <w:tcPr>
            <w:tcW w:w="9384" w:type="dxa"/>
            <w:gridSpan w:val="4"/>
            <w:vAlign w:val="center"/>
          </w:tcPr>
          <w:p w14:paraId="38F2F5B1" w14:textId="77777777" w:rsidR="006227CD" w:rsidRPr="00C87596" w:rsidRDefault="006227CD" w:rsidP="005C7D80">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27</w:t>
            </w:r>
          </w:p>
        </w:tc>
      </w:tr>
      <w:tr w:rsidR="006227CD" w:rsidRPr="00C87596" w14:paraId="75B17B0C" w14:textId="77777777" w:rsidTr="005C7D80">
        <w:trPr>
          <w:jc w:val="center"/>
        </w:trPr>
        <w:tc>
          <w:tcPr>
            <w:tcW w:w="9384" w:type="dxa"/>
            <w:gridSpan w:val="4"/>
            <w:vAlign w:val="center"/>
          </w:tcPr>
          <w:p w14:paraId="32D021E7" w14:textId="77777777" w:rsidR="006227CD" w:rsidRPr="00C87596" w:rsidRDefault="006227CD" w:rsidP="005C7D80">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Pr>
                <w:rFonts w:ascii="Calibri" w:eastAsia="Arial Unicode MS" w:hAnsi="Calibri" w:cs="Calibri"/>
                <w:color w:val="000000" w:themeColor="text1"/>
              </w:rPr>
              <w:t xml:space="preserve">Base de Datos, </w:t>
            </w:r>
            <w:r w:rsidRPr="0073698E">
              <w:rPr>
                <w:rFonts w:ascii="Calibri" w:eastAsia="Arial Unicode MS" w:hAnsi="Calibri" w:cs="Calibri"/>
                <w:iCs/>
                <w:color w:val="000000" w:themeColor="text1"/>
              </w:rPr>
              <w:t>Sistema</w:t>
            </w:r>
          </w:p>
        </w:tc>
      </w:tr>
      <w:tr w:rsidR="006227CD" w:rsidRPr="007949FF" w14:paraId="57353229" w14:textId="77777777" w:rsidTr="005C7D80">
        <w:trPr>
          <w:jc w:val="center"/>
        </w:trPr>
        <w:tc>
          <w:tcPr>
            <w:tcW w:w="9384" w:type="dxa"/>
            <w:gridSpan w:val="4"/>
            <w:vAlign w:val="center"/>
          </w:tcPr>
          <w:p w14:paraId="34CA7D49" w14:textId="77777777" w:rsidR="006227CD" w:rsidRPr="007949FF" w:rsidRDefault="006227CD" w:rsidP="005C7D80">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6227CD" w:rsidRPr="007949FF" w14:paraId="4EC22DDB" w14:textId="77777777" w:rsidTr="005C7D80">
        <w:trPr>
          <w:jc w:val="center"/>
        </w:trPr>
        <w:tc>
          <w:tcPr>
            <w:tcW w:w="9384" w:type="dxa"/>
            <w:gridSpan w:val="4"/>
            <w:vAlign w:val="center"/>
          </w:tcPr>
          <w:p w14:paraId="2ED2242A" w14:textId="77777777" w:rsidR="006227CD" w:rsidRPr="00A26496" w:rsidRDefault="006227CD" w:rsidP="005C7D80">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Calibri" w:eastAsia="Arial Unicode MS" w:hAnsi="Calibri" w:cs="Calibri"/>
                <w:i/>
                <w:iCs/>
                <w:color w:val="000000" w:themeColor="text1"/>
              </w:rPr>
              <w:t>El sistema permitirá modificar la factura de un viaje, en el caso que el usuario haya cometido un error al ingresar los datos.</w:t>
            </w:r>
          </w:p>
        </w:tc>
      </w:tr>
      <w:tr w:rsidR="006227CD" w:rsidRPr="00EF35A7" w14:paraId="373FC9C2" w14:textId="77777777" w:rsidTr="005C7D80">
        <w:trPr>
          <w:jc w:val="center"/>
        </w:trPr>
        <w:tc>
          <w:tcPr>
            <w:tcW w:w="9384" w:type="dxa"/>
            <w:gridSpan w:val="4"/>
            <w:tcBorders>
              <w:bottom w:val="single" w:sz="4" w:space="0" w:color="auto"/>
            </w:tcBorders>
          </w:tcPr>
          <w:p w14:paraId="0A661928" w14:textId="77777777" w:rsidR="006227CD" w:rsidRPr="007949FF" w:rsidRDefault="006227CD" w:rsidP="005C7D80">
            <w:pPr>
              <w:rPr>
                <w:rFonts w:ascii="Calibri" w:hAnsi="Calibri" w:cs="Calibri"/>
                <w:b/>
              </w:rPr>
            </w:pPr>
            <w:r>
              <w:rPr>
                <w:rFonts w:ascii="Calibri" w:hAnsi="Calibri" w:cs="Calibri"/>
                <w:b/>
              </w:rPr>
              <w:t>NOTAS</w:t>
            </w:r>
            <w:r w:rsidRPr="007949FF">
              <w:rPr>
                <w:rFonts w:ascii="Calibri" w:hAnsi="Calibri" w:cs="Calibri"/>
                <w:b/>
              </w:rPr>
              <w:t>:</w:t>
            </w:r>
          </w:p>
          <w:p w14:paraId="09DFCAE8" w14:textId="77777777" w:rsidR="006227CD" w:rsidRPr="00A26496" w:rsidRDefault="006227CD">
            <w:pPr>
              <w:pStyle w:val="Prrafodelista"/>
              <w:numPr>
                <w:ilvl w:val="0"/>
                <w:numId w:val="23"/>
              </w:numPr>
              <w:spacing w:after="80"/>
              <w:rPr>
                <w:rFonts w:ascii="Calibri" w:hAnsi="Calibri" w:cs="Calibri"/>
                <w:i/>
                <w:color w:val="000000" w:themeColor="text1"/>
              </w:rPr>
            </w:pPr>
            <w:r w:rsidRPr="00A26496">
              <w:rPr>
                <w:rFonts w:ascii="Calibri" w:hAnsi="Calibri" w:cs="Calibri"/>
                <w:i/>
                <w:color w:val="000000" w:themeColor="text1"/>
              </w:rPr>
              <w:t xml:space="preserve">El usuario debe ingresar los datos necesarios para validar </w:t>
            </w:r>
            <w:r>
              <w:rPr>
                <w:rFonts w:ascii="Calibri" w:hAnsi="Calibri" w:cs="Calibri"/>
                <w:i/>
                <w:color w:val="000000" w:themeColor="text1"/>
              </w:rPr>
              <w:t>la modificación</w:t>
            </w:r>
            <w:r w:rsidRPr="00A26496">
              <w:rPr>
                <w:rFonts w:ascii="Calibri" w:hAnsi="Calibri" w:cs="Calibri"/>
                <w:i/>
                <w:color w:val="000000" w:themeColor="text1"/>
              </w:rPr>
              <w:t>.</w:t>
            </w:r>
          </w:p>
          <w:p w14:paraId="6977E2AC" w14:textId="77777777" w:rsidR="006227CD" w:rsidRPr="000B1471" w:rsidRDefault="006227CD">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w:t>
            </w:r>
            <w:r>
              <w:rPr>
                <w:rFonts w:ascii="Calibri" w:hAnsi="Calibri" w:cs="Calibri"/>
                <w:i/>
                <w:color w:val="000000" w:themeColor="text1"/>
              </w:rPr>
              <w:t xml:space="preserve">que puede </w:t>
            </w:r>
            <w:r w:rsidRPr="00A26496">
              <w:rPr>
                <w:rFonts w:ascii="Calibri" w:hAnsi="Calibri" w:cs="Calibri"/>
                <w:i/>
                <w:color w:val="000000" w:themeColor="text1"/>
              </w:rPr>
              <w:t>ingresar son: nombre</w:t>
            </w:r>
            <w:r>
              <w:rPr>
                <w:rFonts w:ascii="Calibri" w:hAnsi="Calibri" w:cs="Calibri"/>
                <w:i/>
                <w:color w:val="000000" w:themeColor="text1"/>
              </w:rPr>
              <w:t>s</w:t>
            </w:r>
            <w:r w:rsidRPr="00A26496">
              <w:rPr>
                <w:rFonts w:ascii="Calibri" w:hAnsi="Calibri" w:cs="Calibri"/>
                <w:i/>
                <w:color w:val="000000" w:themeColor="text1"/>
              </w:rPr>
              <w:t>, apellido</w:t>
            </w:r>
            <w:r>
              <w:rPr>
                <w:rFonts w:ascii="Calibri" w:hAnsi="Calibri" w:cs="Calibri"/>
                <w:i/>
                <w:color w:val="000000" w:themeColor="text1"/>
              </w:rPr>
              <w:t>s</w:t>
            </w:r>
            <w:r w:rsidRPr="00A26496">
              <w:rPr>
                <w:rFonts w:ascii="Calibri" w:hAnsi="Calibri" w:cs="Calibri"/>
                <w:i/>
                <w:color w:val="000000" w:themeColor="text1"/>
              </w:rPr>
              <w:t xml:space="preserve">, cedula, </w:t>
            </w:r>
            <w:r>
              <w:rPr>
                <w:rFonts w:ascii="Calibri" w:hAnsi="Calibri" w:cs="Calibri"/>
                <w:i/>
                <w:color w:val="000000" w:themeColor="text1"/>
              </w:rPr>
              <w:t>edad,</w:t>
            </w:r>
            <w:r w:rsidRPr="00A26496">
              <w:rPr>
                <w:rFonts w:ascii="Calibri" w:hAnsi="Calibri" w:cs="Calibri"/>
                <w:i/>
                <w:color w:val="000000" w:themeColor="text1"/>
              </w:rPr>
              <w:t xml:space="preserve"> numero de celular, </w:t>
            </w:r>
            <w:r>
              <w:rPr>
                <w:rFonts w:ascii="Calibri" w:hAnsi="Calibri" w:cs="Calibri"/>
                <w:i/>
                <w:color w:val="000000" w:themeColor="text1"/>
              </w:rPr>
              <w:t>dirección domiciliaria</w:t>
            </w:r>
            <w:r w:rsidRPr="00A26496">
              <w:rPr>
                <w:rFonts w:ascii="Calibri" w:hAnsi="Calibri" w:cs="Calibri"/>
                <w:i/>
                <w:color w:val="000000" w:themeColor="text1"/>
              </w:rPr>
              <w:t>, n</w:t>
            </w:r>
            <w:r>
              <w:rPr>
                <w:rFonts w:ascii="Calibri" w:hAnsi="Calibri" w:cs="Calibri"/>
                <w:i/>
                <w:color w:val="000000" w:themeColor="text1"/>
              </w:rPr>
              <w:t>úmero de viajeros</w:t>
            </w:r>
            <w:r w:rsidRPr="00A26496">
              <w:rPr>
                <w:rFonts w:ascii="Calibri" w:hAnsi="Calibri" w:cs="Calibri"/>
                <w:i/>
                <w:color w:val="000000" w:themeColor="text1"/>
              </w:rPr>
              <w:t xml:space="preserve">, </w:t>
            </w:r>
            <w:r>
              <w:rPr>
                <w:rFonts w:ascii="Calibri" w:hAnsi="Calibri" w:cs="Calibri"/>
                <w:i/>
                <w:color w:val="000000" w:themeColor="text1"/>
              </w:rPr>
              <w:t>destino de viaje</w:t>
            </w:r>
            <w:r w:rsidRPr="00A26496">
              <w:rPr>
                <w:rFonts w:ascii="Calibri" w:hAnsi="Calibri" w:cs="Calibri"/>
                <w:i/>
                <w:color w:val="000000" w:themeColor="text1"/>
              </w:rPr>
              <w:t xml:space="preserve">, </w:t>
            </w:r>
            <w:r>
              <w:rPr>
                <w:rFonts w:ascii="Calibri" w:hAnsi="Calibri" w:cs="Calibri"/>
                <w:i/>
                <w:color w:val="000000" w:themeColor="text1"/>
              </w:rPr>
              <w:t>fecha de salida</w:t>
            </w:r>
            <w:r w:rsidRPr="00A26496">
              <w:rPr>
                <w:rFonts w:ascii="Calibri" w:hAnsi="Calibri" w:cs="Calibri"/>
                <w:i/>
                <w:color w:val="000000" w:themeColor="text1"/>
              </w:rPr>
              <w:t xml:space="preserve">, </w:t>
            </w:r>
            <w:r>
              <w:rPr>
                <w:rFonts w:ascii="Calibri" w:hAnsi="Calibri" w:cs="Calibri"/>
                <w:i/>
                <w:color w:val="000000" w:themeColor="text1"/>
              </w:rPr>
              <w:t>fecha de regreso</w:t>
            </w:r>
            <w:r w:rsidRPr="00A26496">
              <w:rPr>
                <w:rFonts w:ascii="Calibri" w:hAnsi="Calibri" w:cs="Calibri"/>
                <w:i/>
                <w:color w:val="000000" w:themeColor="text1"/>
              </w:rPr>
              <w:t>,</w:t>
            </w:r>
            <w:r>
              <w:rPr>
                <w:rFonts w:ascii="Calibri" w:hAnsi="Calibri" w:cs="Calibri"/>
                <w:i/>
                <w:color w:val="000000" w:themeColor="text1"/>
              </w:rPr>
              <w:t xml:space="preserve"> medio de transporte, categoría, tipo de hotel</w:t>
            </w:r>
            <w:r w:rsidRPr="00A26496">
              <w:rPr>
                <w:rFonts w:ascii="Calibri" w:hAnsi="Calibri" w:cs="Calibri"/>
                <w:i/>
                <w:color w:val="000000" w:themeColor="text1"/>
              </w:rPr>
              <w:t xml:space="preserve">. </w:t>
            </w:r>
          </w:p>
        </w:tc>
      </w:tr>
      <w:tr w:rsidR="006227CD" w14:paraId="23035485" w14:textId="77777777" w:rsidTr="005C7D80">
        <w:trPr>
          <w:jc w:val="center"/>
        </w:trPr>
        <w:tc>
          <w:tcPr>
            <w:tcW w:w="9384" w:type="dxa"/>
            <w:gridSpan w:val="4"/>
            <w:tcBorders>
              <w:bottom w:val="single" w:sz="4" w:space="0" w:color="auto"/>
            </w:tcBorders>
          </w:tcPr>
          <w:p w14:paraId="252BF92F" w14:textId="77777777" w:rsidR="006227CD" w:rsidRDefault="006227CD" w:rsidP="005C7D80">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La modificación de la factura se realiza exitosamente o no se realiza exitosamente.</w:t>
            </w:r>
          </w:p>
        </w:tc>
      </w:tr>
      <w:tr w:rsidR="006227CD" w:rsidRPr="00641AE6" w14:paraId="70A01F78" w14:textId="77777777" w:rsidTr="005C7D80">
        <w:trPr>
          <w:trHeight w:val="345"/>
          <w:jc w:val="center"/>
        </w:trPr>
        <w:tc>
          <w:tcPr>
            <w:tcW w:w="9384" w:type="dxa"/>
            <w:gridSpan w:val="4"/>
            <w:tcBorders>
              <w:bottom w:val="single" w:sz="4" w:space="0" w:color="auto"/>
            </w:tcBorders>
            <w:shd w:val="clear" w:color="auto" w:fill="D9D9D9"/>
          </w:tcPr>
          <w:p w14:paraId="51CE40FE" w14:textId="77777777" w:rsidR="006227CD" w:rsidRPr="00641AE6" w:rsidRDefault="006227CD" w:rsidP="005C7D80">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6227CD" w14:paraId="140AB8DD" w14:textId="77777777" w:rsidTr="000C3896">
        <w:trPr>
          <w:trHeight w:val="781"/>
          <w:jc w:val="center"/>
        </w:trPr>
        <w:tc>
          <w:tcPr>
            <w:tcW w:w="988" w:type="dxa"/>
            <w:tcBorders>
              <w:bottom w:val="single" w:sz="4" w:space="0" w:color="auto"/>
            </w:tcBorders>
          </w:tcPr>
          <w:p w14:paraId="49E43E92" w14:textId="60D74B4A" w:rsidR="006227CD" w:rsidRPr="008D7F92" w:rsidRDefault="006227CD" w:rsidP="005C7D80">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-19.1</w:t>
            </w:r>
            <w:r w:rsidRPr="008D7F92">
              <w:rPr>
                <w:rFonts w:ascii="Calibri" w:eastAsia="Arial Unicode MS" w:hAnsi="Calibri" w:cs="Calibri"/>
              </w:rPr>
              <w:t xml:space="preserve">     </w:t>
            </w:r>
          </w:p>
          <w:p w14:paraId="54414A2B" w14:textId="77777777" w:rsidR="006227CD" w:rsidRPr="00481B4B" w:rsidRDefault="006227CD" w:rsidP="005C7D80">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67C7395F" w14:textId="77777777" w:rsidR="006227CD" w:rsidRPr="00202CF1" w:rsidRDefault="006227CD"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La modificación de la factura ha sido exitosa</w:t>
            </w:r>
            <w:r w:rsidRPr="00202CF1">
              <w:rPr>
                <w:rFonts w:ascii="Calibri" w:eastAsia="Arial Unicode MS" w:hAnsi="Calibri" w:cs="Calibri"/>
                <w:i/>
                <w:color w:val="000000" w:themeColor="text1"/>
              </w:rPr>
              <w:t>.</w:t>
            </w:r>
          </w:p>
          <w:p w14:paraId="60F0E4F9" w14:textId="77777777" w:rsidR="006227CD" w:rsidRPr="00202CF1" w:rsidRDefault="006227CD"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148D2124" w14:textId="77777777" w:rsidR="006227CD" w:rsidRPr="00202CF1"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ingreso correctamente todos los datos en los campos requeridos.</w:t>
            </w:r>
          </w:p>
          <w:p w14:paraId="053D1F26" w14:textId="77777777" w:rsidR="006227CD" w:rsidRPr="00202CF1" w:rsidRDefault="006227CD"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14E0A9B5" w14:textId="77777777" w:rsidR="006227CD" w:rsidRPr="00202CF1"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 xml:space="preserve">Se </w:t>
            </w:r>
            <w:r>
              <w:rPr>
                <w:rFonts w:ascii="Calibri" w:eastAsia="Arial Unicode MS" w:hAnsi="Calibri" w:cs="Calibri"/>
                <w:i/>
                <w:color w:val="000000" w:themeColor="text1"/>
              </w:rPr>
              <w:t xml:space="preserve">modifica la factura </w:t>
            </w:r>
            <w:r w:rsidRPr="00202CF1">
              <w:rPr>
                <w:rFonts w:ascii="Calibri" w:eastAsia="Arial Unicode MS" w:hAnsi="Calibri" w:cs="Calibri"/>
                <w:i/>
                <w:color w:val="000000" w:themeColor="text1"/>
              </w:rPr>
              <w:t>exitosamente en el sistema.</w:t>
            </w:r>
          </w:p>
          <w:p w14:paraId="09DB4160" w14:textId="77777777" w:rsidR="006227CD" w:rsidRPr="00202CF1" w:rsidRDefault="006227CD">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exitoso l</w:t>
            </w:r>
            <w:r>
              <w:rPr>
                <w:rFonts w:ascii="Calibri" w:eastAsia="Arial Unicode MS" w:hAnsi="Calibri" w:cs="Calibri"/>
                <w:i/>
                <w:color w:val="000000" w:themeColor="text1"/>
              </w:rPr>
              <w:t>a modificación de la factura</w:t>
            </w:r>
            <w:r w:rsidRPr="00202CF1">
              <w:rPr>
                <w:rFonts w:ascii="Calibri" w:eastAsia="Arial Unicode MS" w:hAnsi="Calibri" w:cs="Calibri"/>
                <w:i/>
                <w:color w:val="000000" w:themeColor="text1"/>
              </w:rPr>
              <w:t>.</w:t>
            </w:r>
          </w:p>
          <w:p w14:paraId="3B67B154" w14:textId="77777777" w:rsidR="006227CD" w:rsidRPr="000F227C" w:rsidRDefault="006227CD">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lastRenderedPageBreak/>
              <w:t>Se enviará un mensaje automático al correo electrónico indicand</w:t>
            </w:r>
            <w:r>
              <w:rPr>
                <w:rFonts w:ascii="Calibri" w:eastAsia="Arial Unicode MS" w:hAnsi="Calibri" w:cs="Calibri"/>
                <w:i/>
                <w:color w:val="000000" w:themeColor="text1"/>
              </w:rPr>
              <w:t>o que se ha modificado la factura correctamente</w:t>
            </w:r>
            <w:r w:rsidRPr="00202CF1">
              <w:rPr>
                <w:rFonts w:ascii="Calibri" w:eastAsia="Arial Unicode MS" w:hAnsi="Calibri" w:cs="Calibri"/>
                <w:i/>
                <w:color w:val="000000" w:themeColor="text1"/>
              </w:rPr>
              <w:t xml:space="preserve">. </w:t>
            </w:r>
          </w:p>
        </w:tc>
      </w:tr>
      <w:tr w:rsidR="006227CD" w14:paraId="44F51944" w14:textId="77777777" w:rsidTr="005C7D80">
        <w:trPr>
          <w:trHeight w:val="781"/>
          <w:jc w:val="center"/>
        </w:trPr>
        <w:tc>
          <w:tcPr>
            <w:tcW w:w="988" w:type="dxa"/>
          </w:tcPr>
          <w:p w14:paraId="7A62A57D" w14:textId="5E961C85" w:rsidR="006227CD" w:rsidRPr="008D7F92" w:rsidRDefault="006227CD"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-19.2</w:t>
            </w:r>
            <w:r w:rsidRPr="008D7F92">
              <w:rPr>
                <w:rFonts w:ascii="Calibri" w:eastAsia="Arial Unicode MS" w:hAnsi="Calibri" w:cs="Calibri"/>
              </w:rPr>
              <w:t xml:space="preserve">     </w:t>
            </w:r>
          </w:p>
          <w:p w14:paraId="357396E2" w14:textId="77777777" w:rsidR="006227CD" w:rsidRPr="00481B4B" w:rsidRDefault="006227CD" w:rsidP="005C7D80">
            <w:pPr>
              <w:suppressAutoHyphens w:val="0"/>
              <w:autoSpaceDE w:val="0"/>
              <w:autoSpaceDN w:val="0"/>
              <w:adjustRightInd w:val="0"/>
              <w:ind w:left="360"/>
              <w:rPr>
                <w:rFonts w:ascii="Calibri" w:hAnsi="Calibri" w:cs="Calibri"/>
                <w:color w:val="0000FF"/>
                <w:lang w:eastAsia="es-ES"/>
              </w:rPr>
            </w:pPr>
          </w:p>
        </w:tc>
        <w:tc>
          <w:tcPr>
            <w:tcW w:w="8396" w:type="dxa"/>
            <w:gridSpan w:val="3"/>
          </w:tcPr>
          <w:p w14:paraId="2E703A4A" w14:textId="77777777" w:rsidR="006227CD" w:rsidRPr="00E91204" w:rsidRDefault="006227CD"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 xml:space="preserve">Modificación de la factura </w:t>
            </w:r>
            <w:r w:rsidRPr="00E91204">
              <w:rPr>
                <w:rFonts w:ascii="Calibri" w:eastAsia="Arial Unicode MS" w:hAnsi="Calibri" w:cs="Calibri"/>
                <w:i/>
                <w:color w:val="000000" w:themeColor="text1"/>
              </w:rPr>
              <w:t xml:space="preserve">no exitosa por ingreso de datos </w:t>
            </w:r>
            <w:r>
              <w:rPr>
                <w:rFonts w:ascii="Calibri" w:eastAsia="Arial Unicode MS" w:hAnsi="Calibri" w:cs="Calibri"/>
                <w:i/>
                <w:color w:val="000000" w:themeColor="text1"/>
              </w:rPr>
              <w:t>in</w:t>
            </w:r>
            <w:r w:rsidRPr="00E91204">
              <w:rPr>
                <w:rFonts w:ascii="Calibri" w:eastAsia="Arial Unicode MS" w:hAnsi="Calibri" w:cs="Calibri"/>
                <w:i/>
                <w:color w:val="000000" w:themeColor="text1"/>
              </w:rPr>
              <w:t>válido</w:t>
            </w:r>
            <w:r>
              <w:rPr>
                <w:rFonts w:ascii="Calibri" w:eastAsia="Arial Unicode MS" w:hAnsi="Calibri" w:cs="Calibri"/>
                <w:i/>
                <w:color w:val="000000" w:themeColor="text1"/>
              </w:rPr>
              <w:t>s</w:t>
            </w:r>
            <w:r w:rsidRPr="00E91204">
              <w:rPr>
                <w:rFonts w:ascii="Calibri" w:eastAsia="Arial Unicode MS" w:hAnsi="Calibri" w:cs="Calibri"/>
                <w:i/>
                <w:color w:val="000000" w:themeColor="text1"/>
              </w:rPr>
              <w:t>.</w:t>
            </w:r>
          </w:p>
          <w:p w14:paraId="2278E8B9" w14:textId="77777777" w:rsidR="006227CD" w:rsidRPr="00E91204" w:rsidRDefault="006227CD"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1384D1C2" w14:textId="77777777" w:rsidR="006227CD" w:rsidRPr="00E91204"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w:t>
            </w:r>
            <w:r>
              <w:rPr>
                <w:rFonts w:ascii="Calibri" w:eastAsia="Arial Unicode MS" w:hAnsi="Calibri" w:cs="Calibri"/>
                <w:i/>
                <w:color w:val="000000" w:themeColor="text1"/>
              </w:rPr>
              <w:t>en la factura</w:t>
            </w:r>
            <w:r w:rsidRPr="00E91204">
              <w:rPr>
                <w:rFonts w:ascii="Calibri" w:eastAsia="Arial Unicode MS" w:hAnsi="Calibri" w:cs="Calibri"/>
                <w:i/>
                <w:color w:val="000000" w:themeColor="text1"/>
              </w:rPr>
              <w:t>.</w:t>
            </w:r>
          </w:p>
          <w:p w14:paraId="696FBD11" w14:textId="77777777" w:rsidR="006227CD"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cedula escrito está incompleto.</w:t>
            </w:r>
          </w:p>
          <w:p w14:paraId="7EB51ADA" w14:textId="77777777" w:rsidR="006227CD" w:rsidRPr="00E91204"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datos ingresados del usuario no coinciden con los ya registrados.</w:t>
            </w:r>
          </w:p>
          <w:p w14:paraId="04D409B2" w14:textId="77777777" w:rsidR="006227CD" w:rsidRPr="00E91204" w:rsidRDefault="006227CD"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5584A5BD" w14:textId="77777777" w:rsidR="006227CD" w:rsidRPr="00E91204" w:rsidRDefault="006227CD">
            <w:pPr>
              <w:pStyle w:val="Prrafodelista"/>
              <w:numPr>
                <w:ilvl w:val="0"/>
                <w:numId w:val="22"/>
              </w:numPr>
              <w:autoSpaceDE w:val="0"/>
              <w:autoSpaceDN w:val="0"/>
              <w:adjustRightInd w:val="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La </w:t>
            </w:r>
            <w:r>
              <w:rPr>
                <w:rFonts w:ascii="Calibri" w:eastAsia="Arial Unicode MS" w:hAnsi="Calibri" w:cs="Calibri"/>
                <w:i/>
                <w:color w:val="000000" w:themeColor="text1"/>
              </w:rPr>
              <w:t xml:space="preserve">modificación </w:t>
            </w:r>
            <w:r w:rsidRPr="00E91204">
              <w:rPr>
                <w:rFonts w:ascii="Calibri" w:eastAsia="Arial Unicode MS" w:hAnsi="Calibri" w:cs="Calibri"/>
                <w:i/>
                <w:color w:val="000000" w:themeColor="text1"/>
              </w:rPr>
              <w:t>no puede</w:t>
            </w:r>
            <w:r>
              <w:rPr>
                <w:rFonts w:ascii="Calibri" w:eastAsia="Arial Unicode MS" w:hAnsi="Calibri" w:cs="Calibri"/>
                <w:i/>
                <w:color w:val="000000" w:themeColor="text1"/>
              </w:rPr>
              <w:t xml:space="preserve"> realizarse exitosamente por falta de datos.</w:t>
            </w:r>
            <w:r w:rsidRPr="00E91204">
              <w:rPr>
                <w:rFonts w:ascii="Calibri" w:eastAsia="Arial Unicode MS" w:hAnsi="Calibri" w:cs="Calibri"/>
                <w:i/>
                <w:color w:val="000000" w:themeColor="text1"/>
              </w:rPr>
              <w:t xml:space="preserve"> </w:t>
            </w:r>
          </w:p>
          <w:p w14:paraId="5CD726B7" w14:textId="77777777" w:rsidR="006227CD" w:rsidRPr="006D393B" w:rsidRDefault="006227CD">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 sistema le indicará el error para que se corrija.</w:t>
            </w:r>
          </w:p>
        </w:tc>
      </w:tr>
      <w:tr w:rsidR="006227CD" w14:paraId="69D111FB" w14:textId="77777777" w:rsidTr="005C7D80">
        <w:trPr>
          <w:trHeight w:val="1674"/>
          <w:jc w:val="center"/>
        </w:trPr>
        <w:tc>
          <w:tcPr>
            <w:tcW w:w="988" w:type="dxa"/>
          </w:tcPr>
          <w:p w14:paraId="09D716EE" w14:textId="78D25099" w:rsidR="006227CD" w:rsidRPr="008D7F92" w:rsidRDefault="006227CD"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-19.3</w:t>
            </w:r>
            <w:r w:rsidRPr="008D7F92">
              <w:rPr>
                <w:rFonts w:ascii="Calibri" w:eastAsia="Arial Unicode MS" w:hAnsi="Calibri" w:cs="Calibri"/>
              </w:rPr>
              <w:t xml:space="preserve">     </w:t>
            </w:r>
          </w:p>
          <w:p w14:paraId="1B97580B" w14:textId="77777777" w:rsidR="006227CD" w:rsidRPr="008D7F92" w:rsidRDefault="006227CD" w:rsidP="005C7D80">
            <w:pPr>
              <w:autoSpaceDE w:val="0"/>
              <w:autoSpaceDN w:val="0"/>
              <w:adjustRightInd w:val="0"/>
              <w:rPr>
                <w:rFonts w:ascii="Calibri" w:eastAsia="Arial Unicode MS" w:hAnsi="Calibri" w:cs="Calibri"/>
              </w:rPr>
            </w:pPr>
          </w:p>
        </w:tc>
        <w:tc>
          <w:tcPr>
            <w:tcW w:w="8396" w:type="dxa"/>
            <w:gridSpan w:val="3"/>
          </w:tcPr>
          <w:p w14:paraId="18195E96" w14:textId="77777777" w:rsidR="006227CD" w:rsidRPr="005443C8" w:rsidRDefault="006227CD" w:rsidP="005C7D80">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Modificación de la factura exitosa, pero ocurre un apagón</w:t>
            </w:r>
            <w:r w:rsidRPr="005443C8">
              <w:rPr>
                <w:rFonts w:ascii="Calibri" w:eastAsia="Arial Unicode MS" w:hAnsi="Calibri" w:cs="Calibri"/>
                <w:i/>
                <w:color w:val="000000" w:themeColor="text1"/>
              </w:rPr>
              <w:t>.</w:t>
            </w:r>
          </w:p>
          <w:p w14:paraId="204E6A00" w14:textId="77777777" w:rsidR="006227CD" w:rsidRPr="005443C8" w:rsidRDefault="006227CD" w:rsidP="005C7D80">
            <w:pPr>
              <w:autoSpaceDE w:val="0"/>
              <w:autoSpaceDN w:val="0"/>
              <w:adjustRightInd w:val="0"/>
              <w:rPr>
                <w:rFonts w:ascii="Calibri" w:eastAsia="Arial Unicode MS" w:hAnsi="Calibri" w:cs="Calibri"/>
                <w:i/>
                <w:color w:val="000000" w:themeColor="text1"/>
              </w:rPr>
            </w:pPr>
            <w:r w:rsidRPr="005443C8">
              <w:rPr>
                <w:rFonts w:ascii="Calibri" w:hAnsi="Calibri" w:cs="Calibri"/>
                <w:b/>
                <w:bCs/>
                <w:color w:val="000000" w:themeColor="text1"/>
              </w:rPr>
              <w:t>SUPOSICIONES/ASUNCIONES</w:t>
            </w:r>
            <w:r w:rsidRPr="005443C8">
              <w:rPr>
                <w:rFonts w:ascii="Calibri" w:eastAsia="Arial Unicode MS" w:hAnsi="Calibri" w:cs="Calibri"/>
                <w:i/>
                <w:color w:val="000000" w:themeColor="text1"/>
              </w:rPr>
              <w:t xml:space="preserve">: </w:t>
            </w:r>
          </w:p>
          <w:p w14:paraId="7B453CBE" w14:textId="77777777" w:rsidR="006227CD" w:rsidRPr="005443C8"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 xml:space="preserve">Se ha </w:t>
            </w:r>
            <w:r>
              <w:rPr>
                <w:rFonts w:ascii="Calibri" w:eastAsia="Arial Unicode MS" w:hAnsi="Calibri" w:cs="Calibri"/>
                <w:i/>
                <w:color w:val="000000" w:themeColor="text1"/>
              </w:rPr>
              <w:t>modificado la factura exitosamente pero no pudo completar su actualización debido a un apagón en el sector</w:t>
            </w:r>
            <w:r w:rsidRPr="005443C8">
              <w:rPr>
                <w:rFonts w:ascii="Calibri" w:eastAsia="Arial Unicode MS" w:hAnsi="Calibri" w:cs="Calibri"/>
                <w:i/>
                <w:color w:val="000000" w:themeColor="text1"/>
              </w:rPr>
              <w:t>.</w:t>
            </w:r>
          </w:p>
          <w:p w14:paraId="2A382E73" w14:textId="77777777" w:rsidR="006227CD" w:rsidRPr="005443C8" w:rsidRDefault="006227CD" w:rsidP="005C7D80">
            <w:pPr>
              <w:autoSpaceDE w:val="0"/>
              <w:autoSpaceDN w:val="0"/>
              <w:adjustRightInd w:val="0"/>
              <w:rPr>
                <w:rFonts w:ascii="Calibri" w:eastAsia="Arial Unicode MS" w:hAnsi="Calibri" w:cs="Calibri"/>
                <w:i/>
                <w:color w:val="000000" w:themeColor="text1"/>
              </w:rPr>
            </w:pPr>
            <w:r w:rsidRPr="005443C8">
              <w:rPr>
                <w:rFonts w:ascii="Calibri" w:hAnsi="Calibri" w:cs="Calibri"/>
                <w:b/>
                <w:color w:val="000000" w:themeColor="text1"/>
              </w:rPr>
              <w:t>RESULTADOS:</w:t>
            </w:r>
            <w:r w:rsidRPr="005443C8">
              <w:rPr>
                <w:rFonts w:ascii="Calibri" w:eastAsia="Arial Unicode MS" w:hAnsi="Calibri" w:cs="Calibri"/>
                <w:i/>
                <w:color w:val="000000" w:themeColor="text1"/>
              </w:rPr>
              <w:t xml:space="preserve"> </w:t>
            </w:r>
          </w:p>
          <w:p w14:paraId="485ABB22" w14:textId="77777777" w:rsidR="006227CD" w:rsidRPr="005443C8" w:rsidRDefault="006227CD">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 xml:space="preserve">El usuario no puede realizar </w:t>
            </w:r>
            <w:r>
              <w:rPr>
                <w:rFonts w:ascii="Calibri" w:eastAsia="Arial Unicode MS" w:hAnsi="Calibri" w:cs="Calibri"/>
                <w:i/>
                <w:color w:val="000000" w:themeColor="text1"/>
              </w:rPr>
              <w:t xml:space="preserve">los cambios en la factura dentro del </w:t>
            </w:r>
            <w:r w:rsidRPr="005443C8">
              <w:rPr>
                <w:rFonts w:ascii="Calibri" w:eastAsia="Arial Unicode MS" w:hAnsi="Calibri" w:cs="Calibri"/>
                <w:i/>
                <w:color w:val="000000" w:themeColor="text1"/>
              </w:rPr>
              <w:t>sistema con los mismos dato</w:t>
            </w:r>
            <w:r>
              <w:rPr>
                <w:rFonts w:ascii="Calibri" w:eastAsia="Arial Unicode MS" w:hAnsi="Calibri" w:cs="Calibri"/>
                <w:i/>
                <w:color w:val="000000" w:themeColor="text1"/>
              </w:rPr>
              <w:t>s</w:t>
            </w:r>
            <w:r w:rsidRPr="005443C8">
              <w:rPr>
                <w:rFonts w:ascii="Calibri" w:eastAsia="Arial Unicode MS" w:hAnsi="Calibri" w:cs="Calibri"/>
                <w:i/>
                <w:color w:val="000000" w:themeColor="text1"/>
              </w:rPr>
              <w:t>.</w:t>
            </w:r>
          </w:p>
          <w:p w14:paraId="5BC9DA85" w14:textId="77777777" w:rsidR="006227CD" w:rsidRPr="00C052B1" w:rsidRDefault="006227CD">
            <w:pPr>
              <w:pStyle w:val="Prrafodelista"/>
              <w:numPr>
                <w:ilvl w:val="0"/>
                <w:numId w:val="22"/>
              </w:numPr>
              <w:autoSpaceDE w:val="0"/>
              <w:autoSpaceDN w:val="0"/>
              <w:adjustRightInd w:val="0"/>
              <w:spacing w:after="120"/>
              <w:rPr>
                <w:rFonts w:ascii="Calibri" w:eastAsia="Arial Unicode MS" w:hAnsi="Calibri" w:cs="Calibri"/>
                <w:i/>
                <w:color w:val="0000FF"/>
              </w:rPr>
            </w:pPr>
            <w:r w:rsidRPr="005443C8">
              <w:rPr>
                <w:rFonts w:ascii="Calibri" w:eastAsia="Arial Unicode MS" w:hAnsi="Calibri" w:cs="Calibri"/>
                <w:i/>
                <w:color w:val="000000" w:themeColor="text1"/>
              </w:rPr>
              <w:t xml:space="preserve">Se muestra un mensaje en pantalla indicando </w:t>
            </w:r>
            <w:r>
              <w:rPr>
                <w:rFonts w:ascii="Calibri" w:eastAsia="Arial Unicode MS" w:hAnsi="Calibri" w:cs="Calibri"/>
                <w:i/>
                <w:color w:val="000000" w:themeColor="text1"/>
              </w:rPr>
              <w:t>que los cambios realizados no se completaron correctamente</w:t>
            </w:r>
            <w:r w:rsidRPr="005443C8">
              <w:rPr>
                <w:rFonts w:ascii="Calibri" w:eastAsia="Arial Unicode MS" w:hAnsi="Calibri" w:cs="Calibri"/>
                <w:i/>
                <w:color w:val="000000" w:themeColor="text1"/>
              </w:rPr>
              <w:t>.</w:t>
            </w:r>
          </w:p>
        </w:tc>
      </w:tr>
    </w:tbl>
    <w:p w14:paraId="6C880A47" w14:textId="39FF3F67" w:rsidR="007525B2" w:rsidRDefault="007525B2" w:rsidP="007525B2"/>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7525B2" w:rsidRPr="007949FF" w14:paraId="495F4376" w14:textId="77777777" w:rsidTr="005C7D80">
        <w:trPr>
          <w:tblHeader/>
          <w:jc w:val="center"/>
        </w:trPr>
        <w:tc>
          <w:tcPr>
            <w:tcW w:w="4629" w:type="dxa"/>
            <w:gridSpan w:val="2"/>
            <w:tcBorders>
              <w:bottom w:val="single" w:sz="4" w:space="0" w:color="auto"/>
            </w:tcBorders>
            <w:shd w:val="clear" w:color="auto" w:fill="D9D9D9"/>
          </w:tcPr>
          <w:p w14:paraId="21FF3E95" w14:textId="77777777" w:rsidR="007525B2" w:rsidRPr="007949FF" w:rsidRDefault="007525B2" w:rsidP="005C7D80">
            <w:pPr>
              <w:rPr>
                <w:rFonts w:ascii="Calibri" w:hAnsi="Calibri" w:cs="Calibri"/>
                <w:b/>
              </w:rPr>
            </w:pPr>
            <w:r w:rsidRPr="007949FF">
              <w:rPr>
                <w:rFonts w:ascii="Calibri" w:hAnsi="Calibri" w:cs="Calibri"/>
                <w:b/>
              </w:rPr>
              <w:t>IDENTIFICADOR CASO DE USO:</w:t>
            </w:r>
          </w:p>
          <w:p w14:paraId="5810A9A0" w14:textId="77777777" w:rsidR="007525B2" w:rsidRPr="007949FF" w:rsidRDefault="007525B2" w:rsidP="005C7D80">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20</w:t>
            </w:r>
          </w:p>
        </w:tc>
        <w:tc>
          <w:tcPr>
            <w:tcW w:w="4755" w:type="dxa"/>
            <w:gridSpan w:val="2"/>
            <w:shd w:val="clear" w:color="auto" w:fill="D9D9D9"/>
          </w:tcPr>
          <w:p w14:paraId="1248549E" w14:textId="77777777" w:rsidR="007525B2" w:rsidRPr="007949FF" w:rsidRDefault="007525B2" w:rsidP="005C7D80">
            <w:pPr>
              <w:rPr>
                <w:rFonts w:ascii="Calibri" w:hAnsi="Calibri" w:cs="Calibri"/>
                <w:b/>
              </w:rPr>
            </w:pPr>
            <w:r w:rsidRPr="007949FF">
              <w:rPr>
                <w:rFonts w:ascii="Calibri" w:hAnsi="Calibri" w:cs="Calibri"/>
                <w:b/>
              </w:rPr>
              <w:t>NOMBRE:</w:t>
            </w:r>
          </w:p>
          <w:p w14:paraId="7BE2DDAD" w14:textId="77777777" w:rsidR="007525B2" w:rsidRPr="007949FF" w:rsidRDefault="007525B2" w:rsidP="005C7D80">
            <w:pPr>
              <w:rPr>
                <w:rFonts w:ascii="Calibri" w:hAnsi="Calibri" w:cs="Calibri"/>
                <w:b/>
              </w:rPr>
            </w:pPr>
            <w:r>
              <w:rPr>
                <w:rFonts w:ascii="Calibri" w:eastAsia="Arial Unicode MS" w:hAnsi="Calibri" w:cs="Calibri"/>
                <w:color w:val="000000" w:themeColor="text1"/>
              </w:rPr>
              <w:t>Eliminar Factura</w:t>
            </w:r>
          </w:p>
        </w:tc>
      </w:tr>
      <w:tr w:rsidR="007525B2" w:rsidRPr="007949FF" w14:paraId="7AE359ED" w14:textId="77777777" w:rsidTr="005C7D80">
        <w:trPr>
          <w:jc w:val="center"/>
        </w:trPr>
        <w:tc>
          <w:tcPr>
            <w:tcW w:w="6211" w:type="dxa"/>
            <w:gridSpan w:val="3"/>
          </w:tcPr>
          <w:p w14:paraId="66ABEB65" w14:textId="77777777" w:rsidR="007525B2" w:rsidRPr="00AA2222" w:rsidRDefault="007525B2" w:rsidP="005C7D80">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6C726040" w14:textId="77777777" w:rsidR="007525B2" w:rsidRPr="00AA2222" w:rsidRDefault="007525B2" w:rsidP="005C7D80">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7525B2" w:rsidRPr="00C87596" w14:paraId="6CCDE1F9" w14:textId="77777777" w:rsidTr="005C7D80">
        <w:trPr>
          <w:jc w:val="center"/>
        </w:trPr>
        <w:tc>
          <w:tcPr>
            <w:tcW w:w="9384" w:type="dxa"/>
            <w:gridSpan w:val="4"/>
            <w:vAlign w:val="center"/>
          </w:tcPr>
          <w:p w14:paraId="7EFDE1D7" w14:textId="77777777" w:rsidR="007525B2" w:rsidRPr="00C87596" w:rsidRDefault="007525B2" w:rsidP="005C7D80">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28</w:t>
            </w:r>
          </w:p>
        </w:tc>
      </w:tr>
      <w:tr w:rsidR="007525B2" w:rsidRPr="00C87596" w14:paraId="3FA2A30E" w14:textId="77777777" w:rsidTr="005C7D80">
        <w:trPr>
          <w:jc w:val="center"/>
        </w:trPr>
        <w:tc>
          <w:tcPr>
            <w:tcW w:w="9384" w:type="dxa"/>
            <w:gridSpan w:val="4"/>
            <w:vAlign w:val="center"/>
          </w:tcPr>
          <w:p w14:paraId="31630AD0" w14:textId="77777777" w:rsidR="007525B2" w:rsidRPr="00C87596" w:rsidRDefault="007525B2" w:rsidP="005C7D80">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Pr="00AB65B6">
              <w:rPr>
                <w:rFonts w:ascii="Calibri" w:eastAsia="Arial Unicode MS" w:hAnsi="Calibri" w:cs="Calibri"/>
                <w:color w:val="000000" w:themeColor="text1"/>
              </w:rPr>
              <w:t>Administrador</w:t>
            </w:r>
            <w:r>
              <w:rPr>
                <w:rFonts w:ascii="Calibri" w:eastAsia="Arial Unicode MS" w:hAnsi="Calibri" w:cs="Calibri"/>
                <w:color w:val="000000" w:themeColor="text1"/>
              </w:rPr>
              <w:t>, Base de Datos</w:t>
            </w:r>
          </w:p>
        </w:tc>
      </w:tr>
      <w:tr w:rsidR="007525B2" w:rsidRPr="007949FF" w14:paraId="4F060A16" w14:textId="77777777" w:rsidTr="005C7D80">
        <w:trPr>
          <w:jc w:val="center"/>
        </w:trPr>
        <w:tc>
          <w:tcPr>
            <w:tcW w:w="9384" w:type="dxa"/>
            <w:gridSpan w:val="4"/>
            <w:vAlign w:val="center"/>
          </w:tcPr>
          <w:p w14:paraId="5D563397" w14:textId="77777777" w:rsidR="007525B2" w:rsidRPr="007949FF" w:rsidRDefault="007525B2" w:rsidP="005C7D80">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7525B2" w:rsidRPr="007949FF" w14:paraId="4D689F63" w14:textId="77777777" w:rsidTr="005C7D80">
        <w:trPr>
          <w:jc w:val="center"/>
        </w:trPr>
        <w:tc>
          <w:tcPr>
            <w:tcW w:w="9384" w:type="dxa"/>
            <w:gridSpan w:val="4"/>
            <w:vAlign w:val="center"/>
          </w:tcPr>
          <w:p w14:paraId="35BDCCDA" w14:textId="77777777" w:rsidR="007525B2" w:rsidRPr="00A26496" w:rsidRDefault="007525B2" w:rsidP="005C7D80">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Calibri" w:eastAsia="Arial Unicode MS" w:hAnsi="Calibri" w:cs="Calibri"/>
                <w:i/>
                <w:iCs/>
                <w:color w:val="000000" w:themeColor="text1"/>
              </w:rPr>
              <w:t>El usuario podrá eliminar la factura del sistema por datos erróneos.</w:t>
            </w:r>
          </w:p>
        </w:tc>
      </w:tr>
      <w:tr w:rsidR="007525B2" w:rsidRPr="00EF35A7" w14:paraId="5757E3ED" w14:textId="77777777" w:rsidTr="005C7D80">
        <w:trPr>
          <w:jc w:val="center"/>
        </w:trPr>
        <w:tc>
          <w:tcPr>
            <w:tcW w:w="9384" w:type="dxa"/>
            <w:gridSpan w:val="4"/>
            <w:tcBorders>
              <w:bottom w:val="single" w:sz="4" w:space="0" w:color="auto"/>
            </w:tcBorders>
          </w:tcPr>
          <w:p w14:paraId="41B76AC9" w14:textId="77777777" w:rsidR="007525B2" w:rsidRPr="007949FF" w:rsidRDefault="007525B2" w:rsidP="005C7D80">
            <w:pPr>
              <w:rPr>
                <w:rFonts w:ascii="Calibri" w:hAnsi="Calibri" w:cs="Calibri"/>
                <w:b/>
              </w:rPr>
            </w:pPr>
            <w:r>
              <w:rPr>
                <w:rFonts w:ascii="Calibri" w:hAnsi="Calibri" w:cs="Calibri"/>
                <w:b/>
              </w:rPr>
              <w:t>NOTAS</w:t>
            </w:r>
            <w:r w:rsidRPr="007949FF">
              <w:rPr>
                <w:rFonts w:ascii="Calibri" w:hAnsi="Calibri" w:cs="Calibri"/>
                <w:b/>
              </w:rPr>
              <w:t>:</w:t>
            </w:r>
          </w:p>
          <w:p w14:paraId="34888859" w14:textId="77777777" w:rsidR="007525B2" w:rsidRPr="00A26496" w:rsidRDefault="007525B2">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de la factura registrada del usuario en el sistema el cual tiene respaldo en una base de datos</w:t>
            </w:r>
            <w:r w:rsidRPr="00A26496">
              <w:rPr>
                <w:rFonts w:ascii="Calibri" w:hAnsi="Calibri" w:cs="Calibri"/>
                <w:i/>
                <w:color w:val="000000" w:themeColor="text1"/>
              </w:rPr>
              <w:t>.</w:t>
            </w:r>
          </w:p>
          <w:p w14:paraId="74E38450" w14:textId="77777777" w:rsidR="007525B2" w:rsidRPr="000B1471" w:rsidRDefault="007525B2">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por </w:t>
            </w:r>
            <w:r>
              <w:rPr>
                <w:rFonts w:ascii="Calibri" w:hAnsi="Calibri" w:cs="Calibri"/>
                <w:i/>
                <w:color w:val="000000" w:themeColor="text1"/>
              </w:rPr>
              <w:t>visualizar</w:t>
            </w:r>
            <w:r w:rsidRPr="00A26496">
              <w:rPr>
                <w:rFonts w:ascii="Calibri" w:hAnsi="Calibri" w:cs="Calibri"/>
                <w:i/>
                <w:color w:val="000000" w:themeColor="text1"/>
              </w:rPr>
              <w:t xml:space="preserve"> son: nombre</w:t>
            </w:r>
            <w:r>
              <w:rPr>
                <w:rFonts w:ascii="Calibri" w:hAnsi="Calibri" w:cs="Calibri"/>
                <w:i/>
                <w:color w:val="000000" w:themeColor="text1"/>
              </w:rPr>
              <w:t>s</w:t>
            </w:r>
            <w:r w:rsidRPr="00A26496">
              <w:rPr>
                <w:rFonts w:ascii="Calibri" w:hAnsi="Calibri" w:cs="Calibri"/>
                <w:i/>
                <w:color w:val="000000" w:themeColor="text1"/>
              </w:rPr>
              <w:t>, apellido</w:t>
            </w:r>
            <w:r>
              <w:rPr>
                <w:rFonts w:ascii="Calibri" w:hAnsi="Calibri" w:cs="Calibri"/>
                <w:i/>
                <w:color w:val="000000" w:themeColor="text1"/>
              </w:rPr>
              <w:t>s</w:t>
            </w:r>
            <w:r w:rsidRPr="00A26496">
              <w:rPr>
                <w:rFonts w:ascii="Calibri" w:hAnsi="Calibri" w:cs="Calibri"/>
                <w:i/>
                <w:color w:val="000000" w:themeColor="text1"/>
              </w:rPr>
              <w:t xml:space="preserve">, cedula, </w:t>
            </w:r>
            <w:r>
              <w:rPr>
                <w:rFonts w:ascii="Calibri" w:hAnsi="Calibri" w:cs="Calibri"/>
                <w:i/>
                <w:color w:val="000000" w:themeColor="text1"/>
              </w:rPr>
              <w:t>edad,</w:t>
            </w:r>
            <w:r w:rsidRPr="00A26496">
              <w:rPr>
                <w:rFonts w:ascii="Calibri" w:hAnsi="Calibri" w:cs="Calibri"/>
                <w:i/>
                <w:color w:val="000000" w:themeColor="text1"/>
              </w:rPr>
              <w:t xml:space="preserve"> numero de celular, </w:t>
            </w:r>
            <w:r>
              <w:rPr>
                <w:rFonts w:ascii="Calibri" w:hAnsi="Calibri" w:cs="Calibri"/>
                <w:i/>
                <w:color w:val="000000" w:themeColor="text1"/>
              </w:rPr>
              <w:t>dirección domiciliaria</w:t>
            </w:r>
            <w:r w:rsidRPr="00A26496">
              <w:rPr>
                <w:rFonts w:ascii="Calibri" w:hAnsi="Calibri" w:cs="Calibri"/>
                <w:i/>
                <w:color w:val="000000" w:themeColor="text1"/>
              </w:rPr>
              <w:t>, n</w:t>
            </w:r>
            <w:r>
              <w:rPr>
                <w:rFonts w:ascii="Calibri" w:hAnsi="Calibri" w:cs="Calibri"/>
                <w:i/>
                <w:color w:val="000000" w:themeColor="text1"/>
              </w:rPr>
              <w:t>úmero de viajeros</w:t>
            </w:r>
            <w:r w:rsidRPr="00A26496">
              <w:rPr>
                <w:rFonts w:ascii="Calibri" w:hAnsi="Calibri" w:cs="Calibri"/>
                <w:i/>
                <w:color w:val="000000" w:themeColor="text1"/>
              </w:rPr>
              <w:t xml:space="preserve">, </w:t>
            </w:r>
            <w:r>
              <w:rPr>
                <w:rFonts w:ascii="Calibri" w:hAnsi="Calibri" w:cs="Calibri"/>
                <w:i/>
                <w:color w:val="000000" w:themeColor="text1"/>
              </w:rPr>
              <w:t>destino de viaje</w:t>
            </w:r>
            <w:r w:rsidRPr="00A26496">
              <w:rPr>
                <w:rFonts w:ascii="Calibri" w:hAnsi="Calibri" w:cs="Calibri"/>
                <w:i/>
                <w:color w:val="000000" w:themeColor="text1"/>
              </w:rPr>
              <w:t xml:space="preserve">, </w:t>
            </w:r>
            <w:r>
              <w:rPr>
                <w:rFonts w:ascii="Calibri" w:hAnsi="Calibri" w:cs="Calibri"/>
                <w:i/>
                <w:color w:val="000000" w:themeColor="text1"/>
              </w:rPr>
              <w:t>fecha de salida</w:t>
            </w:r>
            <w:r w:rsidRPr="00A26496">
              <w:rPr>
                <w:rFonts w:ascii="Calibri" w:hAnsi="Calibri" w:cs="Calibri"/>
                <w:i/>
                <w:color w:val="000000" w:themeColor="text1"/>
              </w:rPr>
              <w:t xml:space="preserve">, </w:t>
            </w:r>
            <w:r>
              <w:rPr>
                <w:rFonts w:ascii="Calibri" w:hAnsi="Calibri" w:cs="Calibri"/>
                <w:i/>
                <w:color w:val="000000" w:themeColor="text1"/>
              </w:rPr>
              <w:t>fecha de regreso</w:t>
            </w:r>
            <w:r w:rsidRPr="00A26496">
              <w:rPr>
                <w:rFonts w:ascii="Calibri" w:hAnsi="Calibri" w:cs="Calibri"/>
                <w:i/>
                <w:color w:val="000000" w:themeColor="text1"/>
              </w:rPr>
              <w:t>,</w:t>
            </w:r>
            <w:r>
              <w:rPr>
                <w:rFonts w:ascii="Calibri" w:hAnsi="Calibri" w:cs="Calibri"/>
                <w:i/>
                <w:color w:val="000000" w:themeColor="text1"/>
              </w:rPr>
              <w:t xml:space="preserve"> medio de transporte, categoría, tipo de hotel, descuento, valor a pagar</w:t>
            </w:r>
            <w:r w:rsidRPr="00A26496">
              <w:rPr>
                <w:rFonts w:ascii="Calibri" w:hAnsi="Calibri" w:cs="Calibri"/>
                <w:i/>
                <w:color w:val="000000" w:themeColor="text1"/>
              </w:rPr>
              <w:t xml:space="preserve">. </w:t>
            </w:r>
          </w:p>
        </w:tc>
      </w:tr>
      <w:tr w:rsidR="007525B2" w14:paraId="7FC96E98" w14:textId="77777777" w:rsidTr="005C7D80">
        <w:trPr>
          <w:jc w:val="center"/>
        </w:trPr>
        <w:tc>
          <w:tcPr>
            <w:tcW w:w="9384" w:type="dxa"/>
            <w:gridSpan w:val="4"/>
            <w:tcBorders>
              <w:bottom w:val="single" w:sz="4" w:space="0" w:color="auto"/>
            </w:tcBorders>
          </w:tcPr>
          <w:p w14:paraId="61CFE678" w14:textId="77777777" w:rsidR="007525B2" w:rsidRDefault="007525B2" w:rsidP="005C7D80">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la eliminación de la factura o no se realiza de manera rápida</w:t>
            </w:r>
            <w:r w:rsidRPr="00AB65B6">
              <w:rPr>
                <w:rFonts w:ascii="Calibri" w:eastAsia="Arial Unicode MS" w:hAnsi="Calibri" w:cs="Calibri"/>
                <w:i/>
                <w:color w:val="000000" w:themeColor="text1"/>
              </w:rPr>
              <w:t>.</w:t>
            </w:r>
          </w:p>
        </w:tc>
      </w:tr>
      <w:tr w:rsidR="007525B2" w:rsidRPr="00641AE6" w14:paraId="632933CF" w14:textId="77777777" w:rsidTr="005C7D80">
        <w:trPr>
          <w:trHeight w:val="345"/>
          <w:jc w:val="center"/>
        </w:trPr>
        <w:tc>
          <w:tcPr>
            <w:tcW w:w="9384" w:type="dxa"/>
            <w:gridSpan w:val="4"/>
            <w:tcBorders>
              <w:bottom w:val="single" w:sz="4" w:space="0" w:color="auto"/>
            </w:tcBorders>
            <w:shd w:val="clear" w:color="auto" w:fill="D9D9D9"/>
          </w:tcPr>
          <w:p w14:paraId="6DA4B7B9" w14:textId="77777777" w:rsidR="007525B2" w:rsidRPr="00641AE6" w:rsidRDefault="007525B2" w:rsidP="005C7D80">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7525B2" w14:paraId="64971EBB" w14:textId="77777777" w:rsidTr="005C7D80">
        <w:trPr>
          <w:trHeight w:val="1674"/>
          <w:jc w:val="center"/>
        </w:trPr>
        <w:tc>
          <w:tcPr>
            <w:tcW w:w="988" w:type="dxa"/>
            <w:tcBorders>
              <w:bottom w:val="single" w:sz="4" w:space="0" w:color="auto"/>
            </w:tcBorders>
          </w:tcPr>
          <w:p w14:paraId="3EB572ED" w14:textId="77777777" w:rsidR="007525B2" w:rsidRPr="008D7F92" w:rsidRDefault="007525B2" w:rsidP="005C7D80">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-20.1</w:t>
            </w:r>
            <w:r w:rsidRPr="008D7F92">
              <w:rPr>
                <w:rFonts w:ascii="Calibri" w:eastAsia="Arial Unicode MS" w:hAnsi="Calibri" w:cs="Calibri"/>
              </w:rPr>
              <w:t xml:space="preserve">     </w:t>
            </w:r>
          </w:p>
          <w:p w14:paraId="5206C90F" w14:textId="77777777" w:rsidR="007525B2" w:rsidRPr="00481B4B" w:rsidRDefault="007525B2" w:rsidP="005C7D80">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695C31EB" w14:textId="77777777" w:rsidR="007525B2" w:rsidRPr="00202CF1" w:rsidRDefault="007525B2"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Se realiza la eliminación de la factura </w:t>
            </w:r>
            <w:r w:rsidRPr="00202CF1">
              <w:rPr>
                <w:rFonts w:ascii="Calibri" w:eastAsia="Arial Unicode MS" w:hAnsi="Calibri" w:cs="Calibri"/>
                <w:i/>
                <w:color w:val="000000" w:themeColor="text1"/>
              </w:rPr>
              <w:t>exitosa</w:t>
            </w:r>
            <w:r>
              <w:rPr>
                <w:rFonts w:ascii="Calibri" w:eastAsia="Arial Unicode MS" w:hAnsi="Calibri" w:cs="Calibri"/>
                <w:i/>
                <w:color w:val="000000" w:themeColor="text1"/>
              </w:rPr>
              <w:t>mente</w:t>
            </w:r>
            <w:r w:rsidRPr="00202CF1">
              <w:rPr>
                <w:rFonts w:ascii="Calibri" w:eastAsia="Arial Unicode MS" w:hAnsi="Calibri" w:cs="Calibri"/>
                <w:i/>
                <w:color w:val="000000" w:themeColor="text1"/>
              </w:rPr>
              <w:t>.</w:t>
            </w:r>
          </w:p>
          <w:p w14:paraId="10F3ECAD" w14:textId="77777777" w:rsidR="007525B2" w:rsidRPr="00202CF1" w:rsidRDefault="007525B2"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78CB5653" w14:textId="77777777" w:rsidR="007525B2" w:rsidRDefault="007525B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 xml:space="preserve">Se </w:t>
            </w:r>
            <w:r>
              <w:rPr>
                <w:rFonts w:ascii="Calibri" w:eastAsia="Arial Unicode MS" w:hAnsi="Calibri" w:cs="Calibri"/>
                <w:i/>
                <w:color w:val="000000" w:themeColor="text1"/>
              </w:rPr>
              <w:t>elimina todos los campos registrados de la factura</w:t>
            </w:r>
            <w:r w:rsidRPr="00202CF1">
              <w:rPr>
                <w:rFonts w:ascii="Calibri" w:eastAsia="Arial Unicode MS" w:hAnsi="Calibri" w:cs="Calibri"/>
                <w:i/>
                <w:color w:val="000000" w:themeColor="text1"/>
              </w:rPr>
              <w:t>.</w:t>
            </w:r>
          </w:p>
          <w:p w14:paraId="2BBBB82C" w14:textId="77777777" w:rsidR="007525B2" w:rsidRPr="00202CF1" w:rsidRDefault="007525B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tipos de datos en los campos serán revocados del sistema y de la base de datos.</w:t>
            </w:r>
          </w:p>
          <w:p w14:paraId="5B9539F0" w14:textId="77777777" w:rsidR="007525B2" w:rsidRPr="00202CF1" w:rsidRDefault="007525B2"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06DC90BF" w14:textId="77777777" w:rsidR="007525B2" w:rsidRPr="00202CF1" w:rsidRDefault="007525B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eliminación de la factura exitosamente</w:t>
            </w:r>
            <w:r w:rsidRPr="00202CF1">
              <w:rPr>
                <w:rFonts w:ascii="Calibri" w:eastAsia="Arial Unicode MS" w:hAnsi="Calibri" w:cs="Calibri"/>
                <w:i/>
                <w:color w:val="000000" w:themeColor="text1"/>
              </w:rPr>
              <w:t>.</w:t>
            </w:r>
          </w:p>
          <w:p w14:paraId="56A999B8" w14:textId="77777777" w:rsidR="007525B2" w:rsidRPr="00202CF1" w:rsidRDefault="007525B2">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a la eliminación</w:t>
            </w:r>
            <w:r w:rsidRPr="00202CF1">
              <w:rPr>
                <w:rFonts w:ascii="Calibri" w:eastAsia="Arial Unicode MS" w:hAnsi="Calibri" w:cs="Calibri"/>
                <w:i/>
                <w:color w:val="000000" w:themeColor="text1"/>
              </w:rPr>
              <w:t>.</w:t>
            </w:r>
          </w:p>
          <w:p w14:paraId="437B19BC" w14:textId="77777777" w:rsidR="007525B2" w:rsidRPr="000F227C" w:rsidRDefault="007525B2">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t xml:space="preserve">Se enviará un mensaje automático al correo electrónico indicando </w:t>
            </w:r>
            <w:r>
              <w:rPr>
                <w:rFonts w:ascii="Calibri" w:eastAsia="Arial Unicode MS" w:hAnsi="Calibri" w:cs="Calibri"/>
                <w:i/>
                <w:color w:val="000000" w:themeColor="text1"/>
              </w:rPr>
              <w:t>que se ha realizado la eliminación de la factura exitosamente</w:t>
            </w:r>
            <w:r w:rsidRPr="00202CF1">
              <w:rPr>
                <w:rFonts w:ascii="Calibri" w:eastAsia="Arial Unicode MS" w:hAnsi="Calibri" w:cs="Calibri"/>
                <w:i/>
                <w:color w:val="000000" w:themeColor="text1"/>
              </w:rPr>
              <w:t xml:space="preserve">. </w:t>
            </w:r>
          </w:p>
        </w:tc>
      </w:tr>
      <w:tr w:rsidR="007525B2" w14:paraId="13DED6F5" w14:textId="77777777" w:rsidTr="005C7D80">
        <w:trPr>
          <w:trHeight w:val="1674"/>
          <w:jc w:val="center"/>
        </w:trPr>
        <w:tc>
          <w:tcPr>
            <w:tcW w:w="988" w:type="dxa"/>
          </w:tcPr>
          <w:p w14:paraId="1482D92F" w14:textId="77777777" w:rsidR="007525B2" w:rsidRPr="008D7F92" w:rsidRDefault="007525B2"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-20.2</w:t>
            </w:r>
            <w:r w:rsidRPr="008D7F92">
              <w:rPr>
                <w:rFonts w:ascii="Calibri" w:eastAsia="Arial Unicode MS" w:hAnsi="Calibri" w:cs="Calibri"/>
              </w:rPr>
              <w:t xml:space="preserve">     </w:t>
            </w:r>
          </w:p>
          <w:p w14:paraId="7AD28D1A" w14:textId="77777777" w:rsidR="007525B2" w:rsidRPr="00481B4B" w:rsidRDefault="007525B2" w:rsidP="005C7D80">
            <w:pPr>
              <w:suppressAutoHyphens w:val="0"/>
              <w:autoSpaceDE w:val="0"/>
              <w:autoSpaceDN w:val="0"/>
              <w:adjustRightInd w:val="0"/>
              <w:ind w:left="360"/>
              <w:rPr>
                <w:rFonts w:ascii="Calibri" w:hAnsi="Calibri" w:cs="Calibri"/>
                <w:color w:val="0000FF"/>
                <w:lang w:eastAsia="es-ES"/>
              </w:rPr>
            </w:pPr>
          </w:p>
        </w:tc>
        <w:tc>
          <w:tcPr>
            <w:tcW w:w="8396" w:type="dxa"/>
            <w:gridSpan w:val="3"/>
          </w:tcPr>
          <w:p w14:paraId="7A7C2503" w14:textId="77777777" w:rsidR="007525B2" w:rsidRPr="00E91204" w:rsidRDefault="007525B2"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No se realiza la eliminación de la factura por falta de datos</w:t>
            </w:r>
            <w:r w:rsidRPr="00E91204">
              <w:rPr>
                <w:rFonts w:ascii="Calibri" w:eastAsia="Arial Unicode MS" w:hAnsi="Calibri" w:cs="Calibri"/>
                <w:i/>
                <w:color w:val="000000" w:themeColor="text1"/>
              </w:rPr>
              <w:t>.</w:t>
            </w:r>
          </w:p>
          <w:p w14:paraId="07A4ECFD" w14:textId="77777777" w:rsidR="007525B2" w:rsidRPr="00E91204" w:rsidRDefault="007525B2"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5D2453FD" w14:textId="77777777" w:rsidR="007525B2" w:rsidRPr="00E91204" w:rsidRDefault="007525B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para la </w:t>
            </w:r>
            <w:r>
              <w:rPr>
                <w:rFonts w:ascii="Calibri" w:eastAsia="Arial Unicode MS" w:hAnsi="Calibri" w:cs="Calibri"/>
                <w:i/>
                <w:color w:val="000000" w:themeColor="text1"/>
              </w:rPr>
              <w:t>eliminación</w:t>
            </w:r>
            <w:r w:rsidRPr="00E91204">
              <w:rPr>
                <w:rFonts w:ascii="Calibri" w:eastAsia="Arial Unicode MS" w:hAnsi="Calibri" w:cs="Calibri"/>
                <w:i/>
                <w:color w:val="000000" w:themeColor="text1"/>
              </w:rPr>
              <w:t>.</w:t>
            </w:r>
          </w:p>
          <w:p w14:paraId="55B705F2" w14:textId="77777777" w:rsidR="007525B2" w:rsidRDefault="007525B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cedula escrito está incompleto.</w:t>
            </w:r>
          </w:p>
          <w:p w14:paraId="696C0A79" w14:textId="77777777" w:rsidR="007525B2" w:rsidRPr="00E91204" w:rsidRDefault="007525B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La fecha del vuelo ya ha sido expirada por lo que no se puede eliminar. </w:t>
            </w:r>
          </w:p>
          <w:p w14:paraId="70DAC3EF" w14:textId="77777777" w:rsidR="007525B2" w:rsidRPr="00E91204" w:rsidRDefault="007525B2"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139B8AF5" w14:textId="77777777" w:rsidR="007525B2" w:rsidRPr="00E91204" w:rsidRDefault="007525B2">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eliminación correctamente.</w:t>
            </w:r>
          </w:p>
          <w:p w14:paraId="512E9878" w14:textId="77777777" w:rsidR="007525B2" w:rsidRPr="003551B3" w:rsidRDefault="007525B2">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limpia los campos rellenados</w:t>
            </w:r>
            <w:r w:rsidRPr="00E91204">
              <w:rPr>
                <w:rFonts w:ascii="Calibri" w:eastAsia="Arial Unicode MS" w:hAnsi="Calibri" w:cs="Calibri"/>
                <w:i/>
                <w:color w:val="000000" w:themeColor="text1"/>
              </w:rPr>
              <w:t>.</w:t>
            </w:r>
          </w:p>
          <w:p w14:paraId="039C07AB" w14:textId="77777777" w:rsidR="007525B2" w:rsidRPr="006D393B" w:rsidRDefault="007525B2">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Muestra un mensaje donde mencione que no se pudo realizar la eliminación por datos incompletos.</w:t>
            </w:r>
          </w:p>
        </w:tc>
      </w:tr>
    </w:tbl>
    <w:p w14:paraId="29102C1A" w14:textId="77777777" w:rsidR="007525B2" w:rsidRDefault="007525B2" w:rsidP="005E5EE9"/>
    <w:tbl>
      <w:tblPr>
        <w:tblW w:w="965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2653CD" w:rsidRPr="00FF34EA" w14:paraId="3CAF835B" w14:textId="77777777" w:rsidTr="002653CD">
        <w:trPr>
          <w:tblHeader/>
        </w:trPr>
        <w:tc>
          <w:tcPr>
            <w:tcW w:w="4903" w:type="dxa"/>
            <w:gridSpan w:val="2"/>
            <w:shd w:val="clear" w:color="auto" w:fill="D9D9D9"/>
          </w:tcPr>
          <w:p w14:paraId="7625A71A" w14:textId="77777777" w:rsidR="002653CD" w:rsidRPr="007949FF" w:rsidRDefault="002653CD" w:rsidP="00745448">
            <w:pPr>
              <w:rPr>
                <w:rFonts w:ascii="Calibri" w:hAnsi="Calibri" w:cs="Calibri"/>
                <w:b/>
              </w:rPr>
            </w:pPr>
            <w:r w:rsidRPr="007949FF">
              <w:rPr>
                <w:rFonts w:ascii="Calibri" w:hAnsi="Calibri" w:cs="Calibri"/>
                <w:b/>
              </w:rPr>
              <w:t>IDENTIFICADOR CASO DE USO:</w:t>
            </w:r>
          </w:p>
          <w:p w14:paraId="1D888F60" w14:textId="7099006C" w:rsidR="002653CD" w:rsidRPr="007949FF" w:rsidRDefault="002653CD" w:rsidP="00745448">
            <w:pPr>
              <w:rPr>
                <w:rFonts w:ascii="Calibri" w:hAnsi="Calibri" w:cs="Calibri"/>
                <w:b/>
              </w:rPr>
            </w:pPr>
            <w:r w:rsidRPr="00263FB0">
              <w:rPr>
                <w:rFonts w:ascii="Calibri" w:hAnsi="Calibri" w:cs="Calibri"/>
                <w:b/>
              </w:rPr>
              <w:t>CU-</w:t>
            </w:r>
            <w:r w:rsidR="006227CD">
              <w:rPr>
                <w:rFonts w:ascii="Calibri" w:hAnsi="Calibri" w:cs="Calibri"/>
                <w:b/>
              </w:rPr>
              <w:t>21</w:t>
            </w:r>
          </w:p>
        </w:tc>
        <w:tc>
          <w:tcPr>
            <w:tcW w:w="4755" w:type="dxa"/>
            <w:gridSpan w:val="2"/>
            <w:shd w:val="clear" w:color="auto" w:fill="D9D9D9"/>
          </w:tcPr>
          <w:p w14:paraId="1AF12454" w14:textId="77777777" w:rsidR="002653CD" w:rsidRPr="007949FF" w:rsidRDefault="002653CD" w:rsidP="00745448">
            <w:pPr>
              <w:rPr>
                <w:rFonts w:ascii="Calibri" w:hAnsi="Calibri" w:cs="Calibri"/>
                <w:b/>
              </w:rPr>
            </w:pPr>
            <w:r w:rsidRPr="007949FF">
              <w:rPr>
                <w:rFonts w:ascii="Calibri" w:hAnsi="Calibri" w:cs="Calibri"/>
                <w:b/>
              </w:rPr>
              <w:t>NOMBRE:</w:t>
            </w:r>
          </w:p>
          <w:p w14:paraId="40273F2D" w14:textId="21D84712" w:rsidR="002653CD" w:rsidRPr="00180A52" w:rsidRDefault="002653CD" w:rsidP="00180A52">
            <w:pPr>
              <w:spacing w:after="80"/>
              <w:rPr>
                <w:rFonts w:ascii="Calibri" w:hAnsi="Calibri" w:cs="Calibri"/>
              </w:rPr>
            </w:pPr>
            <w:r>
              <w:rPr>
                <w:rFonts w:ascii="Calibri" w:eastAsia="Arial Unicode MS" w:hAnsi="Calibri" w:cs="Calibri"/>
                <w:iCs/>
              </w:rPr>
              <w:t>Registrar compañía transporte</w:t>
            </w:r>
          </w:p>
        </w:tc>
      </w:tr>
      <w:tr w:rsidR="002653CD" w:rsidRPr="00FF34EA" w14:paraId="4DE649A3" w14:textId="77777777" w:rsidTr="002653CD">
        <w:tc>
          <w:tcPr>
            <w:tcW w:w="6485" w:type="dxa"/>
            <w:gridSpan w:val="3"/>
          </w:tcPr>
          <w:p w14:paraId="344F0404" w14:textId="77777777" w:rsidR="002653CD" w:rsidRPr="00024F5F" w:rsidRDefault="002653CD" w:rsidP="00745448">
            <w:pPr>
              <w:rPr>
                <w:rFonts w:ascii="Calibri" w:hAnsi="Calibri" w:cs="Calibri"/>
                <w:b/>
              </w:rPr>
            </w:pPr>
            <w:r w:rsidRPr="007949FF">
              <w:rPr>
                <w:rFonts w:ascii="Calibri" w:hAnsi="Calibri" w:cs="Calibri"/>
                <w:b/>
              </w:rPr>
              <w:t>COMPLEJIDAD:</w:t>
            </w:r>
            <w:r>
              <w:rPr>
                <w:rFonts w:ascii="Calibri" w:hAnsi="Calibri" w:cs="Calibri"/>
                <w:b/>
              </w:rPr>
              <w:t xml:space="preserve"> </w:t>
            </w:r>
            <w:r>
              <w:rPr>
                <w:rFonts w:ascii="Calibri" w:eastAsia="Arial Unicode MS" w:hAnsi="Calibri" w:cs="Calibri"/>
                <w:iCs/>
              </w:rPr>
              <w:t>Media</w:t>
            </w:r>
          </w:p>
        </w:tc>
        <w:tc>
          <w:tcPr>
            <w:tcW w:w="3173" w:type="dxa"/>
          </w:tcPr>
          <w:p w14:paraId="5659CBA4" w14:textId="77777777" w:rsidR="002653CD" w:rsidRPr="00024F5F" w:rsidRDefault="002653CD" w:rsidP="00745448">
            <w:pPr>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2653CD" w:rsidRPr="00FF34EA" w14:paraId="2872BD3F" w14:textId="77777777" w:rsidTr="002653CD">
        <w:tc>
          <w:tcPr>
            <w:tcW w:w="9658" w:type="dxa"/>
            <w:gridSpan w:val="4"/>
          </w:tcPr>
          <w:p w14:paraId="16A3E41C" w14:textId="77777777" w:rsidR="002653CD" w:rsidRPr="00024F5F" w:rsidRDefault="002653CD" w:rsidP="00745448">
            <w:pPr>
              <w:rPr>
                <w:rFonts w:ascii="Calibri" w:hAnsi="Calibri" w:cs="Calibri"/>
                <w:b/>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18</w:t>
            </w:r>
          </w:p>
        </w:tc>
      </w:tr>
      <w:tr w:rsidR="002653CD" w:rsidRPr="00FF34EA" w14:paraId="3905B8F6" w14:textId="77777777" w:rsidTr="002653CD">
        <w:tc>
          <w:tcPr>
            <w:tcW w:w="9658" w:type="dxa"/>
            <w:gridSpan w:val="4"/>
          </w:tcPr>
          <w:p w14:paraId="54D2E0C5" w14:textId="72E07F7C" w:rsidR="002653CD" w:rsidRPr="00024F5F" w:rsidRDefault="002653CD" w:rsidP="00745448">
            <w:pPr>
              <w:rPr>
                <w:rFonts w:ascii="Calibri" w:hAnsi="Calibri" w:cs="Calibri"/>
                <w:bCs/>
              </w:rPr>
            </w:pPr>
            <w:r w:rsidRPr="007949FF">
              <w:rPr>
                <w:rFonts w:ascii="Calibri" w:hAnsi="Calibri" w:cs="Calibri"/>
                <w:b/>
              </w:rPr>
              <w:t>ACTORES:</w:t>
            </w:r>
            <w:r>
              <w:rPr>
                <w:rFonts w:ascii="Calibri" w:hAnsi="Calibri" w:cs="Calibri"/>
                <w:b/>
              </w:rPr>
              <w:t xml:space="preserve"> </w:t>
            </w:r>
            <w:r w:rsidR="00F1494E">
              <w:rPr>
                <w:rFonts w:ascii="Calibri" w:hAnsi="Calibri" w:cs="Calibri"/>
                <w:bCs/>
              </w:rPr>
              <w:t>Gerente</w:t>
            </w:r>
          </w:p>
        </w:tc>
      </w:tr>
      <w:tr w:rsidR="002653CD" w:rsidRPr="00FF34EA" w14:paraId="24980AEF" w14:textId="77777777" w:rsidTr="002653CD">
        <w:tc>
          <w:tcPr>
            <w:tcW w:w="9658" w:type="dxa"/>
            <w:gridSpan w:val="4"/>
          </w:tcPr>
          <w:p w14:paraId="2B959594" w14:textId="77777777" w:rsidR="002653CD" w:rsidRPr="00EF20A7" w:rsidRDefault="002653CD" w:rsidP="00745448">
            <w:pPr>
              <w:rPr>
                <w:rFonts w:ascii="Calibri" w:hAnsi="Calibri" w:cs="Calibri"/>
                <w:b/>
              </w:rPr>
            </w:pPr>
            <w:r w:rsidRPr="007949FF">
              <w:rPr>
                <w:rFonts w:ascii="Calibri" w:hAnsi="Calibri" w:cs="Calibri"/>
                <w:b/>
              </w:rPr>
              <w:t>CASOS DE USO ASOCIADOS:</w:t>
            </w:r>
            <w:r>
              <w:rPr>
                <w:rFonts w:ascii="Calibri" w:hAnsi="Calibri" w:cs="Calibri"/>
                <w:b/>
              </w:rPr>
              <w:t xml:space="preserve"> </w:t>
            </w:r>
            <w:r>
              <w:rPr>
                <w:rFonts w:ascii="Calibri" w:hAnsi="Calibri" w:cs="Calibri"/>
                <w:bCs/>
              </w:rPr>
              <w:t>Ninguno</w:t>
            </w:r>
          </w:p>
        </w:tc>
      </w:tr>
      <w:tr w:rsidR="002653CD" w:rsidRPr="00FF34EA" w14:paraId="250010DF" w14:textId="77777777" w:rsidTr="002653CD">
        <w:tc>
          <w:tcPr>
            <w:tcW w:w="9658" w:type="dxa"/>
            <w:gridSpan w:val="4"/>
          </w:tcPr>
          <w:p w14:paraId="77E84731" w14:textId="77777777" w:rsidR="002653CD" w:rsidRPr="001C48C9" w:rsidRDefault="002653CD" w:rsidP="00745448">
            <w:pPr>
              <w:rPr>
                <w:rFonts w:ascii="Calibri" w:hAnsi="Calibri" w:cs="Calibri"/>
                <w:bCs/>
                <w:color w:val="0000FF"/>
                <w:lang w:eastAsia="es-ES"/>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Se registrará la compra compañía de transporte. </w:t>
            </w:r>
          </w:p>
        </w:tc>
      </w:tr>
      <w:tr w:rsidR="002653CD" w:rsidRPr="00FF34EA" w14:paraId="1B67026C" w14:textId="77777777" w:rsidTr="002653CD">
        <w:tc>
          <w:tcPr>
            <w:tcW w:w="9658" w:type="dxa"/>
            <w:gridSpan w:val="4"/>
            <w:tcBorders>
              <w:bottom w:val="single" w:sz="4" w:space="0" w:color="auto"/>
            </w:tcBorders>
          </w:tcPr>
          <w:p w14:paraId="0E940E69" w14:textId="77777777" w:rsidR="002653CD" w:rsidRDefault="002653CD" w:rsidP="00745448">
            <w:pPr>
              <w:rPr>
                <w:rFonts w:ascii="Calibri" w:hAnsi="Calibri" w:cs="Calibri"/>
                <w:b/>
              </w:rPr>
            </w:pPr>
            <w:r w:rsidRPr="001C48C9">
              <w:rPr>
                <w:rFonts w:ascii="Calibri" w:hAnsi="Calibri" w:cs="Calibri"/>
                <w:b/>
              </w:rPr>
              <w:t xml:space="preserve">NOTAS: </w:t>
            </w:r>
          </w:p>
          <w:p w14:paraId="60F98BFD" w14:textId="77777777" w:rsidR="002653CD" w:rsidRDefault="002653CD">
            <w:pPr>
              <w:pStyle w:val="Prrafodelista"/>
              <w:numPr>
                <w:ilvl w:val="0"/>
                <w:numId w:val="34"/>
              </w:numPr>
              <w:suppressAutoHyphens/>
              <w:rPr>
                <w:rFonts w:ascii="Calibri" w:hAnsi="Calibri" w:cs="Calibri"/>
                <w:bCs/>
              </w:rPr>
            </w:pPr>
            <w:r>
              <w:rPr>
                <w:rFonts w:ascii="Calibri" w:hAnsi="Calibri" w:cs="Calibri"/>
                <w:bCs/>
              </w:rPr>
              <w:t>El usuario debe ingresar los datos información para validar su registro.</w:t>
            </w:r>
          </w:p>
          <w:p w14:paraId="607C4B70" w14:textId="77777777" w:rsidR="002653CD" w:rsidRPr="005F30D7" w:rsidRDefault="002653CD">
            <w:pPr>
              <w:pStyle w:val="Prrafodelista"/>
              <w:numPr>
                <w:ilvl w:val="0"/>
                <w:numId w:val="34"/>
              </w:numPr>
              <w:suppressAutoHyphens/>
              <w:rPr>
                <w:rFonts w:ascii="Calibri" w:hAnsi="Calibri" w:cs="Calibri"/>
                <w:bCs/>
              </w:rPr>
            </w:pPr>
            <w:r>
              <w:rPr>
                <w:rFonts w:ascii="Calibri" w:hAnsi="Calibri" w:cs="Calibri"/>
                <w:bCs/>
              </w:rPr>
              <w:t xml:space="preserve">Los campos por ingresar son: </w:t>
            </w:r>
            <w:r w:rsidRPr="001F60E6">
              <w:rPr>
                <w:rFonts w:ascii="Calibri" w:hAnsi="Calibri" w:cs="Calibri"/>
                <w:bCs/>
              </w:rPr>
              <w:t>Código</w:t>
            </w:r>
            <w:r>
              <w:rPr>
                <w:rFonts w:ascii="Calibri" w:hAnsi="Calibri" w:cs="Calibri"/>
                <w:bCs/>
              </w:rPr>
              <w:t xml:space="preserve">, </w:t>
            </w:r>
            <w:r w:rsidRPr="005F30D7">
              <w:rPr>
                <w:rFonts w:ascii="Calibri" w:hAnsi="Calibri" w:cs="Calibri"/>
                <w:bCs/>
              </w:rPr>
              <w:t>Placa, Precio reserva, Fecha compra reserva, Fecha finalización de la reserva, Color del vehículo, Empresa que hace la renta del vehículo</w:t>
            </w:r>
            <w:r>
              <w:rPr>
                <w:rFonts w:ascii="Calibri" w:hAnsi="Calibri" w:cs="Calibri"/>
                <w:bCs/>
              </w:rPr>
              <w:t>.</w:t>
            </w:r>
          </w:p>
        </w:tc>
      </w:tr>
      <w:tr w:rsidR="002653CD" w:rsidRPr="00FF34EA" w14:paraId="4F94E0DF" w14:textId="77777777" w:rsidTr="002653CD">
        <w:tc>
          <w:tcPr>
            <w:tcW w:w="9658" w:type="dxa"/>
            <w:gridSpan w:val="4"/>
            <w:tcBorders>
              <w:bottom w:val="single" w:sz="4" w:space="0" w:color="auto"/>
            </w:tcBorders>
          </w:tcPr>
          <w:p w14:paraId="59D4B0F1" w14:textId="77777777" w:rsidR="002653CD" w:rsidRDefault="002653CD" w:rsidP="00745448">
            <w:pPr>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hAnsi="Calibri" w:cs="Calibri"/>
                <w:bCs/>
              </w:rPr>
              <w:t>El registro de compañía transporte es</w:t>
            </w:r>
            <w:r w:rsidRPr="00A500A1">
              <w:rPr>
                <w:rFonts w:ascii="Calibri" w:hAnsi="Calibri" w:cs="Calibri"/>
                <w:bCs/>
              </w:rPr>
              <w:t xml:space="preserve"> exitoso o no</w:t>
            </w:r>
            <w:r>
              <w:rPr>
                <w:rFonts w:ascii="Calibri" w:hAnsi="Calibri" w:cs="Calibri"/>
                <w:b/>
              </w:rPr>
              <w:t>.</w:t>
            </w:r>
          </w:p>
        </w:tc>
      </w:tr>
      <w:tr w:rsidR="002653CD" w:rsidRPr="00FF34EA" w14:paraId="5E4111E6" w14:textId="77777777" w:rsidTr="002653CD">
        <w:trPr>
          <w:trHeight w:val="345"/>
        </w:trPr>
        <w:tc>
          <w:tcPr>
            <w:tcW w:w="9658" w:type="dxa"/>
            <w:gridSpan w:val="4"/>
            <w:tcBorders>
              <w:bottom w:val="single" w:sz="4" w:space="0" w:color="auto"/>
            </w:tcBorders>
            <w:shd w:val="clear" w:color="auto" w:fill="D9D9D9"/>
          </w:tcPr>
          <w:p w14:paraId="1D83A441" w14:textId="77777777" w:rsidR="002653CD" w:rsidRPr="00641AE6" w:rsidRDefault="002653CD" w:rsidP="00745448">
            <w:pPr>
              <w:autoSpaceDE w:val="0"/>
              <w:autoSpaceDN w:val="0"/>
              <w:adjustRightInd w:val="0"/>
              <w:rPr>
                <w:rFonts w:ascii="Calibri" w:hAnsi="Calibri" w:cs="Calibri"/>
                <w:b/>
              </w:rPr>
            </w:pPr>
            <w:r>
              <w:rPr>
                <w:rFonts w:ascii="Calibri" w:hAnsi="Calibri" w:cs="Calibri"/>
                <w:b/>
              </w:rPr>
              <w:t>ESCENARIOS</w:t>
            </w:r>
            <w:r w:rsidRPr="00FF34EA">
              <w:rPr>
                <w:rFonts w:ascii="Calibri" w:hAnsi="Calibri" w:cs="Calibri"/>
                <w:b/>
              </w:rPr>
              <w:t xml:space="preserve">: </w:t>
            </w:r>
          </w:p>
        </w:tc>
      </w:tr>
      <w:tr w:rsidR="002653CD" w:rsidRPr="00FF34EA" w14:paraId="5DB66C13" w14:textId="77777777" w:rsidTr="005E5EE9">
        <w:trPr>
          <w:trHeight w:val="755"/>
        </w:trPr>
        <w:tc>
          <w:tcPr>
            <w:tcW w:w="1134" w:type="dxa"/>
            <w:tcBorders>
              <w:bottom w:val="single" w:sz="4" w:space="0" w:color="auto"/>
            </w:tcBorders>
          </w:tcPr>
          <w:p w14:paraId="01589EEB" w14:textId="5FACBEAB" w:rsidR="002653CD" w:rsidRPr="008D7F92" w:rsidRDefault="002653CD"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sidR="006227CD">
              <w:rPr>
                <w:rFonts w:ascii="Calibri" w:eastAsia="Arial Unicode MS" w:hAnsi="Calibri" w:cs="Calibri"/>
              </w:rPr>
              <w:t>21</w:t>
            </w:r>
            <w:r>
              <w:rPr>
                <w:rFonts w:ascii="Calibri" w:eastAsia="Arial Unicode MS" w:hAnsi="Calibri" w:cs="Calibri"/>
              </w:rPr>
              <w:t>.</w:t>
            </w:r>
            <w:r w:rsidRPr="00387922">
              <w:rPr>
                <w:rFonts w:ascii="Calibri" w:eastAsia="Arial Unicode MS" w:hAnsi="Calibri" w:cs="Calibri"/>
              </w:rPr>
              <w:t xml:space="preserve">1    </w:t>
            </w:r>
          </w:p>
          <w:p w14:paraId="3FD5423C" w14:textId="77777777" w:rsidR="002653CD" w:rsidRPr="00481B4B" w:rsidRDefault="002653CD" w:rsidP="00745448">
            <w:pPr>
              <w:suppressAutoHyphens w:val="0"/>
              <w:autoSpaceDE w:val="0"/>
              <w:autoSpaceDN w:val="0"/>
              <w:adjustRightInd w:val="0"/>
              <w:ind w:left="360"/>
              <w:rPr>
                <w:rFonts w:ascii="Calibri" w:hAnsi="Calibri" w:cs="Calibri"/>
                <w:color w:val="0000FF"/>
                <w:lang w:eastAsia="es-ES"/>
              </w:rPr>
            </w:pPr>
          </w:p>
        </w:tc>
        <w:tc>
          <w:tcPr>
            <w:tcW w:w="8524" w:type="dxa"/>
            <w:gridSpan w:val="3"/>
            <w:tcBorders>
              <w:bottom w:val="single" w:sz="4" w:space="0" w:color="auto"/>
            </w:tcBorders>
          </w:tcPr>
          <w:p w14:paraId="735ADFB9" w14:textId="77777777" w:rsidR="002653CD" w:rsidRPr="00615203" w:rsidRDefault="002653CD" w:rsidP="00745448">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Compañía de transporte </w:t>
            </w:r>
            <w:r w:rsidRPr="00AB60A6">
              <w:rPr>
                <w:rFonts w:ascii="Calibri" w:hAnsi="Calibri" w:cs="Calibri"/>
              </w:rPr>
              <w:t>exitosa</w:t>
            </w:r>
            <w:r>
              <w:rPr>
                <w:rFonts w:ascii="Calibri" w:hAnsi="Calibri" w:cs="Calibri"/>
              </w:rPr>
              <w:t>.</w:t>
            </w:r>
          </w:p>
          <w:p w14:paraId="00459F0B" w14:textId="77777777" w:rsidR="002653CD" w:rsidRDefault="002653CD" w:rsidP="00745448">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09F30C97" w14:textId="77777777" w:rsidR="002653CD" w:rsidRPr="00574C48" w:rsidRDefault="002653CD">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Se ingreso correctamente los datos en los campos requeridos.</w:t>
            </w:r>
          </w:p>
          <w:p w14:paraId="4C36BB0C" w14:textId="77777777" w:rsidR="002653CD" w:rsidRPr="00DE22F6" w:rsidRDefault="002653CD" w:rsidP="00745448">
            <w:pPr>
              <w:autoSpaceDE w:val="0"/>
              <w:autoSpaceDN w:val="0"/>
              <w:adjustRightInd w:val="0"/>
              <w:rPr>
                <w:rFonts w:ascii="Calibri" w:hAnsi="Calibri" w:cs="Calibri"/>
                <w:b/>
              </w:rPr>
            </w:pPr>
            <w:r>
              <w:rPr>
                <w:rFonts w:ascii="Calibri" w:hAnsi="Calibri" w:cs="Calibri"/>
                <w:b/>
              </w:rPr>
              <w:t>RESULTADOS:</w:t>
            </w:r>
          </w:p>
          <w:p w14:paraId="6AB29A6F" w14:textId="77777777" w:rsidR="002653CD" w:rsidRDefault="002653CD">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La compañía de transporte exitosamente en el sistema.</w:t>
            </w:r>
          </w:p>
          <w:p w14:paraId="60DB7222" w14:textId="77777777" w:rsidR="002653CD" w:rsidRPr="005269B6" w:rsidRDefault="002653CD">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Se mostrará un mensaje en pantalla que fue exitosa la compañía de transporte.</w:t>
            </w:r>
          </w:p>
        </w:tc>
      </w:tr>
      <w:tr w:rsidR="002653CD" w:rsidRPr="00FF34EA" w14:paraId="6CC6C576" w14:textId="77777777" w:rsidTr="002653CD">
        <w:trPr>
          <w:trHeight w:val="1674"/>
        </w:trPr>
        <w:tc>
          <w:tcPr>
            <w:tcW w:w="1134" w:type="dxa"/>
          </w:tcPr>
          <w:p w14:paraId="3A5CFA0E" w14:textId="29449412" w:rsidR="002653CD" w:rsidRPr="008D7F92" w:rsidRDefault="002653CD" w:rsidP="00745448">
            <w:pPr>
              <w:autoSpaceDE w:val="0"/>
              <w:autoSpaceDN w:val="0"/>
              <w:adjustRightInd w:val="0"/>
              <w:rPr>
                <w:rFonts w:ascii="Calibri" w:hAnsi="Calibri" w:cs="Calibri"/>
                <w:i/>
                <w:color w:val="0000FF"/>
                <w:lang w:eastAsia="es-ES"/>
              </w:rPr>
            </w:pPr>
            <w:r w:rsidRPr="008D7F92">
              <w:rPr>
                <w:rFonts w:ascii="Calibri" w:eastAsia="Arial Unicode MS" w:hAnsi="Calibri" w:cs="Calibri"/>
              </w:rPr>
              <w:lastRenderedPageBreak/>
              <w:t>ES-</w:t>
            </w:r>
            <w:r w:rsidR="006227CD">
              <w:rPr>
                <w:rFonts w:ascii="Calibri" w:eastAsia="Arial Unicode MS" w:hAnsi="Calibri" w:cs="Calibri"/>
              </w:rPr>
              <w:t>21</w:t>
            </w:r>
            <w:r>
              <w:rPr>
                <w:rFonts w:ascii="Calibri" w:eastAsia="Arial Unicode MS" w:hAnsi="Calibri" w:cs="Calibri"/>
              </w:rPr>
              <w:t>.</w:t>
            </w:r>
            <w:r w:rsidRPr="00387922">
              <w:rPr>
                <w:rFonts w:ascii="Calibri" w:eastAsia="Arial Unicode MS" w:hAnsi="Calibri" w:cs="Calibri"/>
              </w:rPr>
              <w:t xml:space="preserve">2 </w:t>
            </w:r>
          </w:p>
          <w:p w14:paraId="1BF1CD2B" w14:textId="77777777" w:rsidR="002653CD" w:rsidRPr="00481B4B" w:rsidRDefault="002653CD" w:rsidP="00745448">
            <w:pPr>
              <w:suppressAutoHyphens w:val="0"/>
              <w:autoSpaceDE w:val="0"/>
              <w:autoSpaceDN w:val="0"/>
              <w:adjustRightInd w:val="0"/>
              <w:ind w:left="360"/>
              <w:rPr>
                <w:rFonts w:ascii="Calibri" w:hAnsi="Calibri" w:cs="Calibri"/>
                <w:color w:val="0000FF"/>
                <w:lang w:eastAsia="es-ES"/>
              </w:rPr>
            </w:pPr>
          </w:p>
        </w:tc>
        <w:tc>
          <w:tcPr>
            <w:tcW w:w="8524" w:type="dxa"/>
            <w:gridSpan w:val="3"/>
          </w:tcPr>
          <w:p w14:paraId="2658BB8C" w14:textId="77777777" w:rsidR="002653CD" w:rsidRPr="00387922" w:rsidRDefault="002653CD" w:rsidP="00745448">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Compañía de transporte no exitosa por falta de un campo no existente. </w:t>
            </w:r>
          </w:p>
          <w:p w14:paraId="351FA3EE" w14:textId="77777777" w:rsidR="002653CD" w:rsidRDefault="002653CD" w:rsidP="00745448">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19E0B289" w14:textId="77777777" w:rsidR="002653CD" w:rsidRPr="009E0E42" w:rsidRDefault="002653CD">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 se olvidó de ingresar un campo</w:t>
            </w:r>
            <w:r w:rsidRPr="009E0E42">
              <w:rPr>
                <w:rFonts w:ascii="Calibri" w:eastAsia="Arial Unicode MS" w:hAnsi="Calibri" w:cs="Calibri"/>
                <w:i/>
              </w:rPr>
              <w:t xml:space="preserve">. </w:t>
            </w:r>
          </w:p>
          <w:p w14:paraId="5C2DF9C6" w14:textId="77777777" w:rsidR="002653CD" w:rsidRDefault="002653CD" w:rsidP="00745448">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6AD4101F" w14:textId="77777777" w:rsidR="002653CD" w:rsidRDefault="002653C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La compañía de transporte no se registró exitosamente.</w:t>
            </w:r>
          </w:p>
          <w:p w14:paraId="647B6461" w14:textId="77777777" w:rsidR="002653CD" w:rsidRPr="00B16A9A" w:rsidRDefault="002653C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administrador el error para que corrija.</w:t>
            </w:r>
          </w:p>
        </w:tc>
      </w:tr>
    </w:tbl>
    <w:tbl>
      <w:tblPr>
        <w:tblpPr w:leftFromText="141" w:rightFromText="141" w:vertAnchor="text" w:horzAnchor="page" w:tblpX="1621" w:tblpY="289"/>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F842F4" w:rsidRPr="00FF34EA" w14:paraId="0F70D9FD" w14:textId="77777777" w:rsidTr="00F842F4">
        <w:trPr>
          <w:tblHeader/>
        </w:trPr>
        <w:tc>
          <w:tcPr>
            <w:tcW w:w="4903" w:type="dxa"/>
            <w:gridSpan w:val="2"/>
            <w:shd w:val="clear" w:color="auto" w:fill="D9D9D9"/>
          </w:tcPr>
          <w:p w14:paraId="658F743A" w14:textId="77777777" w:rsidR="00F842F4" w:rsidRPr="007949FF" w:rsidRDefault="00F842F4" w:rsidP="00F842F4">
            <w:pPr>
              <w:rPr>
                <w:rFonts w:ascii="Calibri" w:hAnsi="Calibri" w:cs="Calibri"/>
                <w:b/>
              </w:rPr>
            </w:pPr>
            <w:r w:rsidRPr="007949FF">
              <w:rPr>
                <w:rFonts w:ascii="Calibri" w:hAnsi="Calibri" w:cs="Calibri"/>
                <w:b/>
              </w:rPr>
              <w:t>IDENTIFICADOR CASO DE USO:</w:t>
            </w:r>
          </w:p>
          <w:p w14:paraId="4B6ACAEF" w14:textId="29C668A6" w:rsidR="00F842F4" w:rsidRPr="007949FF" w:rsidRDefault="00F842F4" w:rsidP="00F842F4">
            <w:pPr>
              <w:rPr>
                <w:rFonts w:ascii="Calibri" w:hAnsi="Calibri" w:cs="Calibri"/>
                <w:b/>
              </w:rPr>
            </w:pPr>
            <w:r w:rsidRPr="00263FB0">
              <w:rPr>
                <w:rFonts w:ascii="Calibri" w:hAnsi="Calibri" w:cs="Calibri"/>
                <w:b/>
              </w:rPr>
              <w:t>CU-</w:t>
            </w:r>
            <w:r>
              <w:rPr>
                <w:rFonts w:ascii="Calibri" w:hAnsi="Calibri" w:cs="Calibri"/>
                <w:b/>
              </w:rPr>
              <w:t>22</w:t>
            </w:r>
          </w:p>
        </w:tc>
        <w:tc>
          <w:tcPr>
            <w:tcW w:w="4755" w:type="dxa"/>
            <w:gridSpan w:val="2"/>
            <w:shd w:val="clear" w:color="auto" w:fill="D9D9D9"/>
          </w:tcPr>
          <w:p w14:paraId="5AF801F2" w14:textId="77777777" w:rsidR="00F842F4" w:rsidRPr="007949FF" w:rsidRDefault="00F842F4" w:rsidP="00F842F4">
            <w:pPr>
              <w:rPr>
                <w:rFonts w:ascii="Calibri" w:hAnsi="Calibri" w:cs="Calibri"/>
                <w:b/>
              </w:rPr>
            </w:pPr>
            <w:r w:rsidRPr="007949FF">
              <w:rPr>
                <w:rFonts w:ascii="Calibri" w:hAnsi="Calibri" w:cs="Calibri"/>
                <w:b/>
              </w:rPr>
              <w:t>NOMBRE:</w:t>
            </w:r>
          </w:p>
          <w:p w14:paraId="776F99EC" w14:textId="77777777" w:rsidR="00F842F4" w:rsidRPr="00A22BEC" w:rsidRDefault="00F842F4" w:rsidP="00F842F4">
            <w:pPr>
              <w:rPr>
                <w:rFonts w:ascii="Calibri" w:hAnsi="Calibri" w:cs="Calibri"/>
              </w:rPr>
            </w:pPr>
            <w:r>
              <w:rPr>
                <w:rFonts w:ascii="Calibri" w:eastAsia="Arial Unicode MS" w:hAnsi="Calibri" w:cs="Calibri"/>
                <w:iCs/>
              </w:rPr>
              <w:t>Modificar compañía de transporte</w:t>
            </w:r>
          </w:p>
        </w:tc>
      </w:tr>
      <w:tr w:rsidR="00F842F4" w:rsidRPr="00FF34EA" w14:paraId="6F45FAB2" w14:textId="77777777" w:rsidTr="00F842F4">
        <w:tc>
          <w:tcPr>
            <w:tcW w:w="6485" w:type="dxa"/>
            <w:gridSpan w:val="3"/>
          </w:tcPr>
          <w:p w14:paraId="77677E12" w14:textId="77777777" w:rsidR="00F842F4" w:rsidRPr="00024F5F" w:rsidRDefault="00F842F4" w:rsidP="00F842F4">
            <w:pPr>
              <w:rPr>
                <w:rFonts w:ascii="Calibri" w:hAnsi="Calibri" w:cs="Calibri"/>
                <w:b/>
              </w:rPr>
            </w:pPr>
            <w:r w:rsidRPr="007949FF">
              <w:rPr>
                <w:rFonts w:ascii="Calibri" w:hAnsi="Calibri" w:cs="Calibri"/>
                <w:b/>
              </w:rPr>
              <w:t>COMPLEJIDAD:</w:t>
            </w:r>
            <w:r>
              <w:rPr>
                <w:rFonts w:ascii="Calibri" w:hAnsi="Calibri" w:cs="Calibri"/>
                <w:b/>
              </w:rPr>
              <w:t xml:space="preserve"> </w:t>
            </w:r>
            <w:r>
              <w:rPr>
                <w:rFonts w:ascii="Calibri" w:eastAsia="Arial Unicode MS" w:hAnsi="Calibri" w:cs="Calibri"/>
                <w:iCs/>
              </w:rPr>
              <w:t>Media</w:t>
            </w:r>
          </w:p>
        </w:tc>
        <w:tc>
          <w:tcPr>
            <w:tcW w:w="3173" w:type="dxa"/>
          </w:tcPr>
          <w:p w14:paraId="585C7D76" w14:textId="77777777" w:rsidR="00F842F4" w:rsidRPr="00024F5F" w:rsidRDefault="00F842F4" w:rsidP="00F842F4">
            <w:pPr>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F842F4" w:rsidRPr="00FF34EA" w14:paraId="673E9804" w14:textId="77777777" w:rsidTr="00F842F4">
        <w:tc>
          <w:tcPr>
            <w:tcW w:w="9658" w:type="dxa"/>
            <w:gridSpan w:val="4"/>
          </w:tcPr>
          <w:p w14:paraId="6AAF6EE8" w14:textId="77777777" w:rsidR="00F842F4" w:rsidRPr="00024F5F" w:rsidRDefault="00F842F4" w:rsidP="00F842F4">
            <w:pPr>
              <w:rPr>
                <w:rFonts w:ascii="Calibri" w:hAnsi="Calibri" w:cs="Calibri"/>
                <w:b/>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22</w:t>
            </w:r>
          </w:p>
        </w:tc>
      </w:tr>
      <w:tr w:rsidR="00F842F4" w:rsidRPr="00FF34EA" w14:paraId="1DC03E88" w14:textId="77777777" w:rsidTr="00F842F4">
        <w:tc>
          <w:tcPr>
            <w:tcW w:w="9658" w:type="dxa"/>
            <w:gridSpan w:val="4"/>
          </w:tcPr>
          <w:p w14:paraId="675AB435" w14:textId="77777777" w:rsidR="00F842F4" w:rsidRPr="00024F5F" w:rsidRDefault="00F842F4" w:rsidP="00F842F4">
            <w:pPr>
              <w:rPr>
                <w:rFonts w:ascii="Calibri" w:hAnsi="Calibri" w:cs="Calibri"/>
                <w:bCs/>
              </w:rPr>
            </w:pPr>
            <w:r w:rsidRPr="007949FF">
              <w:rPr>
                <w:rFonts w:ascii="Calibri" w:hAnsi="Calibri" w:cs="Calibri"/>
                <w:b/>
              </w:rPr>
              <w:t>ACTORES:</w:t>
            </w:r>
            <w:r>
              <w:rPr>
                <w:rFonts w:ascii="Calibri" w:hAnsi="Calibri" w:cs="Calibri"/>
                <w:b/>
              </w:rPr>
              <w:t xml:space="preserve"> </w:t>
            </w:r>
            <w:r>
              <w:rPr>
                <w:rFonts w:ascii="Calibri" w:eastAsia="Arial Unicode MS" w:hAnsi="Calibri" w:cs="Calibri"/>
              </w:rPr>
              <w:t xml:space="preserve"> Gerente</w:t>
            </w:r>
          </w:p>
        </w:tc>
      </w:tr>
      <w:tr w:rsidR="00F842F4" w:rsidRPr="00FF34EA" w14:paraId="6C0F7431" w14:textId="77777777" w:rsidTr="00F842F4">
        <w:tc>
          <w:tcPr>
            <w:tcW w:w="9658" w:type="dxa"/>
            <w:gridSpan w:val="4"/>
          </w:tcPr>
          <w:p w14:paraId="732BA2BF" w14:textId="77777777" w:rsidR="00F842F4" w:rsidRPr="00EF20A7" w:rsidRDefault="00F842F4" w:rsidP="00F842F4">
            <w:pPr>
              <w:rPr>
                <w:rFonts w:ascii="Calibri" w:hAnsi="Calibri" w:cs="Calibri"/>
                <w:b/>
              </w:rPr>
            </w:pPr>
            <w:r w:rsidRPr="007949FF">
              <w:rPr>
                <w:rFonts w:ascii="Calibri" w:hAnsi="Calibri" w:cs="Calibri"/>
                <w:b/>
              </w:rPr>
              <w:t>CASOS DE USO ASOCIADOS:</w:t>
            </w:r>
            <w:r>
              <w:rPr>
                <w:rFonts w:ascii="Calibri" w:hAnsi="Calibri" w:cs="Calibri"/>
                <w:b/>
              </w:rPr>
              <w:t xml:space="preserve"> </w:t>
            </w:r>
            <w:r>
              <w:rPr>
                <w:rFonts w:ascii="Calibri" w:hAnsi="Calibri" w:cs="Calibri"/>
                <w:bCs/>
              </w:rPr>
              <w:t>CU-12</w:t>
            </w:r>
          </w:p>
        </w:tc>
      </w:tr>
      <w:tr w:rsidR="00F842F4" w:rsidRPr="00FF34EA" w14:paraId="419D9740" w14:textId="77777777" w:rsidTr="00F842F4">
        <w:tc>
          <w:tcPr>
            <w:tcW w:w="9658" w:type="dxa"/>
            <w:gridSpan w:val="4"/>
          </w:tcPr>
          <w:p w14:paraId="27E970EA" w14:textId="77777777" w:rsidR="00F842F4" w:rsidRPr="001C48C9" w:rsidRDefault="00F842F4" w:rsidP="00F842F4">
            <w:pPr>
              <w:rPr>
                <w:rFonts w:ascii="Calibri" w:hAnsi="Calibri" w:cs="Calibri"/>
                <w:bCs/>
                <w:color w:val="0000FF"/>
                <w:lang w:eastAsia="es-ES"/>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gerente podrá modificar la compañía de transporte. </w:t>
            </w:r>
          </w:p>
        </w:tc>
      </w:tr>
      <w:tr w:rsidR="00F842F4" w:rsidRPr="00FF34EA" w14:paraId="7CC4A725" w14:textId="77777777" w:rsidTr="00F842F4">
        <w:tc>
          <w:tcPr>
            <w:tcW w:w="9658" w:type="dxa"/>
            <w:gridSpan w:val="4"/>
            <w:tcBorders>
              <w:bottom w:val="single" w:sz="4" w:space="0" w:color="auto"/>
            </w:tcBorders>
          </w:tcPr>
          <w:p w14:paraId="55C04EB6" w14:textId="77777777" w:rsidR="00F842F4" w:rsidRDefault="00F842F4" w:rsidP="00F842F4">
            <w:pPr>
              <w:rPr>
                <w:rFonts w:ascii="Calibri" w:hAnsi="Calibri" w:cs="Calibri"/>
                <w:b/>
              </w:rPr>
            </w:pPr>
            <w:r w:rsidRPr="001C48C9">
              <w:rPr>
                <w:rFonts w:ascii="Calibri" w:hAnsi="Calibri" w:cs="Calibri"/>
                <w:b/>
              </w:rPr>
              <w:t xml:space="preserve">NOTAS: </w:t>
            </w:r>
          </w:p>
          <w:p w14:paraId="4D987B80" w14:textId="77777777" w:rsidR="00F842F4" w:rsidRDefault="00F842F4">
            <w:pPr>
              <w:pStyle w:val="Prrafodelista"/>
              <w:numPr>
                <w:ilvl w:val="0"/>
                <w:numId w:val="34"/>
              </w:numPr>
              <w:suppressAutoHyphens/>
              <w:rPr>
                <w:rFonts w:ascii="Calibri" w:hAnsi="Calibri" w:cs="Calibri"/>
                <w:bCs/>
              </w:rPr>
            </w:pPr>
            <w:r>
              <w:rPr>
                <w:rFonts w:ascii="Calibri" w:hAnsi="Calibri" w:cs="Calibri"/>
                <w:bCs/>
              </w:rPr>
              <w:t>El gerente deberá ingresar los datos necesarios para poder modificar la compañía de transporte seleccionada previamente.</w:t>
            </w:r>
          </w:p>
          <w:p w14:paraId="6DC6C01A" w14:textId="77777777" w:rsidR="00F842F4" w:rsidRPr="00247961" w:rsidRDefault="00F842F4">
            <w:pPr>
              <w:pStyle w:val="Prrafodelista"/>
              <w:numPr>
                <w:ilvl w:val="0"/>
                <w:numId w:val="34"/>
              </w:numPr>
              <w:suppressAutoHyphens/>
              <w:rPr>
                <w:rFonts w:ascii="Calibri" w:hAnsi="Calibri" w:cs="Calibri"/>
                <w:bCs/>
              </w:rPr>
            </w:pPr>
            <w:r>
              <w:rPr>
                <w:rFonts w:ascii="Calibri" w:hAnsi="Calibri" w:cs="Calibri"/>
                <w:bCs/>
              </w:rPr>
              <w:t xml:space="preserve">El gerente podrá cambiar los siguientes campos: </w:t>
            </w:r>
            <w:r w:rsidRPr="001F60E6">
              <w:rPr>
                <w:rFonts w:ascii="Calibri" w:hAnsi="Calibri" w:cs="Calibri"/>
                <w:bCs/>
              </w:rPr>
              <w:t>Código</w:t>
            </w:r>
            <w:r>
              <w:rPr>
                <w:rFonts w:ascii="Calibri" w:hAnsi="Calibri" w:cs="Calibri"/>
                <w:bCs/>
              </w:rPr>
              <w:t xml:space="preserve">, </w:t>
            </w:r>
            <w:r w:rsidRPr="005F30D7">
              <w:rPr>
                <w:rFonts w:ascii="Calibri" w:hAnsi="Calibri" w:cs="Calibri"/>
                <w:bCs/>
              </w:rPr>
              <w:t>Placa, Precio reserva, Fecha compra reserva, Fecha finalización de la reserva, Color del vehículo, Empresa que hace la renta del vehículo</w:t>
            </w:r>
            <w:r>
              <w:rPr>
                <w:rFonts w:ascii="Calibri" w:hAnsi="Calibri" w:cs="Calibri"/>
                <w:bCs/>
              </w:rPr>
              <w:t>.</w:t>
            </w:r>
          </w:p>
        </w:tc>
      </w:tr>
      <w:tr w:rsidR="00F842F4" w:rsidRPr="00FF34EA" w14:paraId="6CE34FF7" w14:textId="77777777" w:rsidTr="00F842F4">
        <w:tc>
          <w:tcPr>
            <w:tcW w:w="9658" w:type="dxa"/>
            <w:gridSpan w:val="4"/>
            <w:tcBorders>
              <w:bottom w:val="single" w:sz="4" w:space="0" w:color="auto"/>
            </w:tcBorders>
          </w:tcPr>
          <w:p w14:paraId="1F4D2078" w14:textId="77777777" w:rsidR="00F842F4" w:rsidRDefault="00F842F4" w:rsidP="00F842F4">
            <w:pPr>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hAnsi="Calibri" w:cs="Calibri"/>
                <w:bCs/>
              </w:rPr>
              <w:t>Modifico</w:t>
            </w:r>
            <w:r w:rsidRPr="00A500A1">
              <w:rPr>
                <w:rFonts w:ascii="Calibri" w:hAnsi="Calibri" w:cs="Calibri"/>
                <w:bCs/>
              </w:rPr>
              <w:t xml:space="preserve"> de </w:t>
            </w:r>
            <w:r>
              <w:rPr>
                <w:rFonts w:ascii="Calibri" w:hAnsi="Calibri" w:cs="Calibri"/>
                <w:bCs/>
              </w:rPr>
              <w:t>compañía</w:t>
            </w:r>
            <w:r w:rsidRPr="00A500A1">
              <w:rPr>
                <w:rFonts w:ascii="Calibri" w:hAnsi="Calibri" w:cs="Calibri"/>
                <w:bCs/>
              </w:rPr>
              <w:t xml:space="preserve"> </w:t>
            </w:r>
            <w:r>
              <w:rPr>
                <w:rFonts w:ascii="Calibri" w:hAnsi="Calibri" w:cs="Calibri"/>
                <w:bCs/>
              </w:rPr>
              <w:t xml:space="preserve">de transporte </w:t>
            </w:r>
            <w:r w:rsidRPr="00A500A1">
              <w:rPr>
                <w:rFonts w:ascii="Calibri" w:hAnsi="Calibri" w:cs="Calibri"/>
                <w:bCs/>
              </w:rPr>
              <w:t>es exitoso o no</w:t>
            </w:r>
            <w:r>
              <w:rPr>
                <w:rFonts w:ascii="Calibri" w:hAnsi="Calibri" w:cs="Calibri"/>
                <w:b/>
              </w:rPr>
              <w:t>.</w:t>
            </w:r>
          </w:p>
        </w:tc>
      </w:tr>
      <w:tr w:rsidR="00F842F4" w:rsidRPr="00FF34EA" w14:paraId="2968E2D9" w14:textId="77777777" w:rsidTr="00F842F4">
        <w:trPr>
          <w:trHeight w:val="345"/>
        </w:trPr>
        <w:tc>
          <w:tcPr>
            <w:tcW w:w="9658" w:type="dxa"/>
            <w:gridSpan w:val="4"/>
            <w:tcBorders>
              <w:bottom w:val="single" w:sz="4" w:space="0" w:color="auto"/>
            </w:tcBorders>
            <w:shd w:val="clear" w:color="auto" w:fill="D9D9D9"/>
          </w:tcPr>
          <w:p w14:paraId="677FB5A8" w14:textId="77777777" w:rsidR="00F842F4" w:rsidRPr="00641AE6" w:rsidRDefault="00F842F4" w:rsidP="00F842F4">
            <w:pPr>
              <w:autoSpaceDE w:val="0"/>
              <w:autoSpaceDN w:val="0"/>
              <w:adjustRightInd w:val="0"/>
              <w:rPr>
                <w:rFonts w:ascii="Calibri" w:hAnsi="Calibri" w:cs="Calibri"/>
                <w:b/>
              </w:rPr>
            </w:pPr>
            <w:r>
              <w:rPr>
                <w:rFonts w:ascii="Calibri" w:hAnsi="Calibri" w:cs="Calibri"/>
                <w:b/>
              </w:rPr>
              <w:t>ESCENARIOS</w:t>
            </w:r>
            <w:r w:rsidRPr="00FF34EA">
              <w:rPr>
                <w:rFonts w:ascii="Calibri" w:hAnsi="Calibri" w:cs="Calibri"/>
                <w:b/>
              </w:rPr>
              <w:t xml:space="preserve">: </w:t>
            </w:r>
          </w:p>
        </w:tc>
      </w:tr>
      <w:tr w:rsidR="00F842F4" w:rsidRPr="00FF34EA" w14:paraId="1D2A2979" w14:textId="77777777" w:rsidTr="00F842F4">
        <w:trPr>
          <w:trHeight w:val="1674"/>
        </w:trPr>
        <w:tc>
          <w:tcPr>
            <w:tcW w:w="1134" w:type="dxa"/>
            <w:tcBorders>
              <w:bottom w:val="single" w:sz="4" w:space="0" w:color="auto"/>
            </w:tcBorders>
          </w:tcPr>
          <w:p w14:paraId="37D35921" w14:textId="6DD65AEF" w:rsidR="00F842F4" w:rsidRPr="008D7F92" w:rsidRDefault="00F842F4" w:rsidP="00F842F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22.</w:t>
            </w:r>
            <w:r w:rsidRPr="00387922">
              <w:rPr>
                <w:rFonts w:ascii="Calibri" w:eastAsia="Arial Unicode MS" w:hAnsi="Calibri" w:cs="Calibri"/>
              </w:rPr>
              <w:t xml:space="preserve">1    </w:t>
            </w:r>
          </w:p>
          <w:p w14:paraId="420F069A" w14:textId="77777777" w:rsidR="00F842F4" w:rsidRPr="00481B4B" w:rsidRDefault="00F842F4" w:rsidP="00F842F4">
            <w:pPr>
              <w:suppressAutoHyphens w:val="0"/>
              <w:autoSpaceDE w:val="0"/>
              <w:autoSpaceDN w:val="0"/>
              <w:adjustRightInd w:val="0"/>
              <w:ind w:left="360"/>
              <w:rPr>
                <w:rFonts w:ascii="Calibri" w:hAnsi="Calibri" w:cs="Calibri"/>
                <w:color w:val="0000FF"/>
                <w:lang w:eastAsia="es-ES"/>
              </w:rPr>
            </w:pPr>
          </w:p>
        </w:tc>
        <w:tc>
          <w:tcPr>
            <w:tcW w:w="8524" w:type="dxa"/>
            <w:gridSpan w:val="3"/>
            <w:tcBorders>
              <w:bottom w:val="single" w:sz="4" w:space="0" w:color="auto"/>
            </w:tcBorders>
          </w:tcPr>
          <w:p w14:paraId="557D23F3" w14:textId="77777777" w:rsidR="00F842F4" w:rsidRPr="00615203" w:rsidRDefault="00F842F4" w:rsidP="00F842F4">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Pr>
                <w:rFonts w:ascii="Calibri" w:hAnsi="Calibri" w:cs="Calibri"/>
              </w:rPr>
              <w:t>Modificación de compañía exitosa.</w:t>
            </w:r>
          </w:p>
          <w:p w14:paraId="3CD91198" w14:textId="77777777" w:rsidR="00F842F4" w:rsidRDefault="00F842F4" w:rsidP="00F842F4">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6E84D8C5" w14:textId="77777777" w:rsidR="00F842F4" w:rsidRPr="00574C48" w:rsidRDefault="00F842F4">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usuario ingresa correctamente sus datos en los campos requeridos.</w:t>
            </w:r>
          </w:p>
          <w:p w14:paraId="797CF4A0" w14:textId="77777777" w:rsidR="00F842F4" w:rsidRDefault="00F842F4" w:rsidP="00F842F4">
            <w:pPr>
              <w:autoSpaceDE w:val="0"/>
              <w:autoSpaceDN w:val="0"/>
              <w:adjustRightInd w:val="0"/>
              <w:rPr>
                <w:rFonts w:ascii="Calibri" w:hAnsi="Calibri" w:cs="Calibri"/>
                <w:b/>
              </w:rPr>
            </w:pPr>
            <w:r>
              <w:rPr>
                <w:rFonts w:ascii="Calibri" w:hAnsi="Calibri" w:cs="Calibri"/>
                <w:b/>
              </w:rPr>
              <w:t>RESULTADOS:</w:t>
            </w:r>
          </w:p>
          <w:p w14:paraId="49C19017" w14:textId="77777777" w:rsidR="00F842F4" w:rsidRDefault="00F842F4">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EL usuario modifica exitosamente la compañía de transporte.</w:t>
            </w:r>
          </w:p>
          <w:p w14:paraId="21C1A6D6" w14:textId="77777777" w:rsidR="00F842F4" w:rsidRPr="00AC7028" w:rsidRDefault="00F842F4">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Se mostrará en pantalla un mensaje indicando exitosa la modificación.</w:t>
            </w:r>
          </w:p>
        </w:tc>
      </w:tr>
      <w:tr w:rsidR="00F842F4" w:rsidRPr="00FF34EA" w14:paraId="2CA4B0AD" w14:textId="77777777" w:rsidTr="00F842F4">
        <w:trPr>
          <w:trHeight w:val="1674"/>
        </w:trPr>
        <w:tc>
          <w:tcPr>
            <w:tcW w:w="1134" w:type="dxa"/>
          </w:tcPr>
          <w:p w14:paraId="7585D69A" w14:textId="5D15E628" w:rsidR="00F842F4" w:rsidRPr="008D7F92" w:rsidRDefault="00F842F4" w:rsidP="00F842F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22.</w:t>
            </w:r>
            <w:r w:rsidRPr="00387922">
              <w:rPr>
                <w:rFonts w:ascii="Calibri" w:eastAsia="Arial Unicode MS" w:hAnsi="Calibri" w:cs="Calibri"/>
              </w:rPr>
              <w:t xml:space="preserve">2 </w:t>
            </w:r>
          </w:p>
          <w:p w14:paraId="2A86D55F" w14:textId="77777777" w:rsidR="00F842F4" w:rsidRPr="00481B4B" w:rsidRDefault="00F842F4" w:rsidP="00F842F4">
            <w:pPr>
              <w:suppressAutoHyphens w:val="0"/>
              <w:autoSpaceDE w:val="0"/>
              <w:autoSpaceDN w:val="0"/>
              <w:adjustRightInd w:val="0"/>
              <w:ind w:left="360"/>
              <w:rPr>
                <w:rFonts w:ascii="Calibri" w:hAnsi="Calibri" w:cs="Calibri"/>
                <w:color w:val="0000FF"/>
                <w:lang w:eastAsia="es-ES"/>
              </w:rPr>
            </w:pPr>
          </w:p>
        </w:tc>
        <w:tc>
          <w:tcPr>
            <w:tcW w:w="8524" w:type="dxa"/>
            <w:gridSpan w:val="3"/>
          </w:tcPr>
          <w:p w14:paraId="11B46812" w14:textId="77777777" w:rsidR="00F842F4" w:rsidRPr="00387922" w:rsidRDefault="00F842F4" w:rsidP="00F842F4">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Modificación no exitosa</w:t>
            </w:r>
            <w:r w:rsidRPr="00AC7028">
              <w:rPr>
                <w:rFonts w:ascii="Calibri" w:hAnsi="Calibri" w:cs="Calibri"/>
              </w:rPr>
              <w:t xml:space="preserve"> </w:t>
            </w:r>
            <w:r>
              <w:rPr>
                <w:rFonts w:ascii="Calibri" w:hAnsi="Calibri" w:cs="Calibri"/>
              </w:rPr>
              <w:t xml:space="preserve">a la compañía por ingreso por datos no válidos. </w:t>
            </w:r>
          </w:p>
          <w:p w14:paraId="510923C0" w14:textId="77777777" w:rsidR="00F842F4" w:rsidRPr="00A27316" w:rsidRDefault="00F842F4" w:rsidP="00F842F4">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66AD52D7" w14:textId="77777777" w:rsidR="00F842F4" w:rsidRPr="00B16A9A" w:rsidRDefault="00F842F4">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 xml:space="preserve">El usuario ingreso mal algún campo requerido para la modificación. </w:t>
            </w:r>
          </w:p>
          <w:p w14:paraId="224FF6FF" w14:textId="77777777" w:rsidR="00F842F4" w:rsidRDefault="00F842F4" w:rsidP="00F842F4">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70C355E6" w14:textId="77777777" w:rsidR="00F842F4" w:rsidRDefault="00F842F4">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usuario no puede modificar exitosamente su compañía.</w:t>
            </w:r>
          </w:p>
          <w:p w14:paraId="10C33A6A" w14:textId="77777777" w:rsidR="00F842F4" w:rsidRPr="00B16A9A" w:rsidRDefault="00F842F4">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usuario el error para que corrija.</w:t>
            </w:r>
          </w:p>
        </w:tc>
      </w:tr>
      <w:tr w:rsidR="00F842F4" w:rsidRPr="00FF34EA" w14:paraId="4095FE3D" w14:textId="77777777" w:rsidTr="0005147D">
        <w:trPr>
          <w:trHeight w:val="662"/>
        </w:trPr>
        <w:tc>
          <w:tcPr>
            <w:tcW w:w="1134" w:type="dxa"/>
            <w:tcBorders>
              <w:bottom w:val="single" w:sz="4" w:space="0" w:color="auto"/>
            </w:tcBorders>
          </w:tcPr>
          <w:p w14:paraId="451AB138" w14:textId="185C382D" w:rsidR="00F842F4" w:rsidRPr="008D7F92" w:rsidRDefault="00F842F4" w:rsidP="00F842F4">
            <w:pPr>
              <w:autoSpaceDE w:val="0"/>
              <w:autoSpaceDN w:val="0"/>
              <w:adjustRightInd w:val="0"/>
              <w:rPr>
                <w:rFonts w:ascii="Calibri" w:eastAsia="Arial Unicode MS" w:hAnsi="Calibri" w:cs="Calibri"/>
              </w:rPr>
            </w:pPr>
            <w:r>
              <w:rPr>
                <w:rFonts w:ascii="Calibri" w:eastAsia="Arial Unicode MS" w:hAnsi="Calibri" w:cs="Calibri"/>
              </w:rPr>
              <w:t>ES-22.3</w:t>
            </w:r>
          </w:p>
        </w:tc>
        <w:tc>
          <w:tcPr>
            <w:tcW w:w="8524" w:type="dxa"/>
            <w:gridSpan w:val="3"/>
            <w:tcBorders>
              <w:bottom w:val="single" w:sz="4" w:space="0" w:color="auto"/>
            </w:tcBorders>
          </w:tcPr>
          <w:p w14:paraId="2C0D790D" w14:textId="77777777" w:rsidR="00F842F4" w:rsidRPr="00387922" w:rsidRDefault="00F842F4" w:rsidP="00F842F4">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Modificación no exitosa por existencia de igualdad de datos. </w:t>
            </w:r>
          </w:p>
          <w:p w14:paraId="1BE9BB0C" w14:textId="77777777" w:rsidR="00F842F4" w:rsidRDefault="00F842F4" w:rsidP="00F842F4">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70B96E3C" w14:textId="77777777" w:rsidR="00F842F4" w:rsidRPr="00B16A9A" w:rsidRDefault="00F842F4">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Se ha creado una compañía con anterioridad utilizando los mismos datos.</w:t>
            </w:r>
          </w:p>
          <w:p w14:paraId="14C6DA74" w14:textId="77777777" w:rsidR="00F842F4" w:rsidRDefault="00F842F4" w:rsidP="00F842F4">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2BB741EC" w14:textId="77777777" w:rsidR="00F842F4" w:rsidRDefault="00F842F4">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usuario no puede modificar la compañía de transporte con lo mismo datos anteriores.</w:t>
            </w:r>
          </w:p>
          <w:p w14:paraId="3068D3E6" w14:textId="77777777" w:rsidR="00F842F4" w:rsidRPr="00D6313B" w:rsidRDefault="00F842F4">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lastRenderedPageBreak/>
              <w:t>Se muestra un mensaje en pantalla indicando la existencia de la compañía con esos datos.</w:t>
            </w:r>
          </w:p>
        </w:tc>
      </w:tr>
    </w:tbl>
    <w:tbl>
      <w:tblPr>
        <w:tblpPr w:leftFromText="141" w:rightFromText="141" w:vertAnchor="text" w:horzAnchor="page" w:tblpX="1546" w:tblpY="1514"/>
        <w:tblW w:w="9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843DAC" w:rsidRPr="00FF34EA" w14:paraId="4F424C18" w14:textId="77777777" w:rsidTr="00843DAC">
        <w:trPr>
          <w:tblHeader/>
        </w:trPr>
        <w:tc>
          <w:tcPr>
            <w:tcW w:w="4903" w:type="dxa"/>
            <w:gridSpan w:val="2"/>
            <w:shd w:val="clear" w:color="auto" w:fill="D9D9D9"/>
          </w:tcPr>
          <w:p w14:paraId="4DEBC334" w14:textId="77777777" w:rsidR="00843DAC" w:rsidRPr="007949FF" w:rsidRDefault="00843DAC" w:rsidP="00843DAC">
            <w:pPr>
              <w:rPr>
                <w:rFonts w:ascii="Calibri" w:hAnsi="Calibri" w:cs="Calibri"/>
                <w:b/>
              </w:rPr>
            </w:pPr>
            <w:r w:rsidRPr="007949FF">
              <w:rPr>
                <w:rFonts w:ascii="Calibri" w:hAnsi="Calibri" w:cs="Calibri"/>
                <w:b/>
              </w:rPr>
              <w:lastRenderedPageBreak/>
              <w:t>IDENTIFICADOR CASO DE USO:</w:t>
            </w:r>
          </w:p>
          <w:p w14:paraId="68AC9295" w14:textId="77777777" w:rsidR="00843DAC" w:rsidRPr="007949FF" w:rsidRDefault="00843DAC" w:rsidP="00843DAC">
            <w:pPr>
              <w:rPr>
                <w:rFonts w:ascii="Calibri" w:hAnsi="Calibri" w:cs="Calibri"/>
                <w:b/>
              </w:rPr>
            </w:pPr>
            <w:r w:rsidRPr="00263FB0">
              <w:rPr>
                <w:rFonts w:ascii="Calibri" w:hAnsi="Calibri" w:cs="Calibri"/>
                <w:b/>
              </w:rPr>
              <w:t>CU-</w:t>
            </w:r>
            <w:r>
              <w:rPr>
                <w:rFonts w:ascii="Calibri" w:hAnsi="Calibri" w:cs="Calibri"/>
                <w:b/>
              </w:rPr>
              <w:t>23</w:t>
            </w:r>
          </w:p>
        </w:tc>
        <w:tc>
          <w:tcPr>
            <w:tcW w:w="4755" w:type="dxa"/>
            <w:gridSpan w:val="2"/>
            <w:shd w:val="clear" w:color="auto" w:fill="D9D9D9"/>
          </w:tcPr>
          <w:p w14:paraId="3F803F29" w14:textId="77777777" w:rsidR="00843DAC" w:rsidRPr="007949FF" w:rsidRDefault="00843DAC" w:rsidP="00843DAC">
            <w:pPr>
              <w:rPr>
                <w:rFonts w:ascii="Calibri" w:hAnsi="Calibri" w:cs="Calibri"/>
                <w:b/>
              </w:rPr>
            </w:pPr>
            <w:r w:rsidRPr="007949FF">
              <w:rPr>
                <w:rFonts w:ascii="Calibri" w:hAnsi="Calibri" w:cs="Calibri"/>
                <w:b/>
              </w:rPr>
              <w:t>NOMBRE:</w:t>
            </w:r>
          </w:p>
          <w:p w14:paraId="3603EA5A" w14:textId="77777777" w:rsidR="00843DAC" w:rsidRPr="00A22BEC" w:rsidRDefault="00843DAC" w:rsidP="00843DAC">
            <w:pPr>
              <w:rPr>
                <w:rFonts w:ascii="Calibri" w:hAnsi="Calibri" w:cs="Calibri"/>
              </w:rPr>
            </w:pPr>
            <w:r>
              <w:rPr>
                <w:rFonts w:ascii="Calibri" w:eastAsia="Arial Unicode MS" w:hAnsi="Calibri" w:cs="Calibri"/>
                <w:iCs/>
              </w:rPr>
              <w:t>Eliminar compañía de transporte</w:t>
            </w:r>
          </w:p>
        </w:tc>
      </w:tr>
      <w:tr w:rsidR="00843DAC" w:rsidRPr="00FF34EA" w14:paraId="7912FC9D" w14:textId="77777777" w:rsidTr="00843DAC">
        <w:tc>
          <w:tcPr>
            <w:tcW w:w="6485" w:type="dxa"/>
            <w:gridSpan w:val="3"/>
          </w:tcPr>
          <w:p w14:paraId="3D6E26E9" w14:textId="77777777" w:rsidR="00843DAC" w:rsidRPr="00024F5F" w:rsidRDefault="00843DAC" w:rsidP="00843DAC">
            <w:pPr>
              <w:rPr>
                <w:rFonts w:ascii="Calibri" w:hAnsi="Calibri" w:cs="Calibri"/>
                <w:b/>
              </w:rPr>
            </w:pPr>
            <w:r w:rsidRPr="007949FF">
              <w:rPr>
                <w:rFonts w:ascii="Calibri" w:hAnsi="Calibri" w:cs="Calibri"/>
                <w:b/>
              </w:rPr>
              <w:t>COMPLEJIDAD:</w:t>
            </w:r>
            <w:r>
              <w:rPr>
                <w:rFonts w:ascii="Calibri" w:hAnsi="Calibri" w:cs="Calibri"/>
                <w:b/>
              </w:rPr>
              <w:t xml:space="preserve"> </w:t>
            </w:r>
            <w:r>
              <w:rPr>
                <w:rFonts w:ascii="Calibri" w:eastAsia="Arial Unicode MS" w:hAnsi="Calibri" w:cs="Calibri"/>
                <w:iCs/>
              </w:rPr>
              <w:t>Media</w:t>
            </w:r>
          </w:p>
        </w:tc>
        <w:tc>
          <w:tcPr>
            <w:tcW w:w="3173" w:type="dxa"/>
          </w:tcPr>
          <w:p w14:paraId="45D78B97" w14:textId="77777777" w:rsidR="00843DAC" w:rsidRPr="00024F5F" w:rsidRDefault="00843DAC" w:rsidP="00843DAC">
            <w:pPr>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843DAC" w:rsidRPr="00FF34EA" w14:paraId="7A9B2570" w14:textId="77777777" w:rsidTr="00843DAC">
        <w:tc>
          <w:tcPr>
            <w:tcW w:w="9658" w:type="dxa"/>
            <w:gridSpan w:val="4"/>
          </w:tcPr>
          <w:p w14:paraId="68720E4A" w14:textId="77777777" w:rsidR="00843DAC" w:rsidRPr="00024F5F" w:rsidRDefault="00843DAC" w:rsidP="00843DAC">
            <w:pPr>
              <w:rPr>
                <w:rFonts w:ascii="Calibri" w:hAnsi="Calibri" w:cs="Calibri"/>
                <w:b/>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23</w:t>
            </w:r>
          </w:p>
        </w:tc>
      </w:tr>
      <w:tr w:rsidR="00843DAC" w:rsidRPr="00FF34EA" w14:paraId="4B50004D" w14:textId="77777777" w:rsidTr="00843DAC">
        <w:tc>
          <w:tcPr>
            <w:tcW w:w="9658" w:type="dxa"/>
            <w:gridSpan w:val="4"/>
          </w:tcPr>
          <w:p w14:paraId="2CF843DB" w14:textId="77777777" w:rsidR="00843DAC" w:rsidRPr="00024F5F" w:rsidRDefault="00843DAC" w:rsidP="00843DAC">
            <w:pPr>
              <w:rPr>
                <w:rFonts w:ascii="Calibri" w:hAnsi="Calibri" w:cs="Calibri"/>
                <w:bCs/>
              </w:rPr>
            </w:pPr>
            <w:r w:rsidRPr="007949FF">
              <w:rPr>
                <w:rFonts w:ascii="Calibri" w:hAnsi="Calibri" w:cs="Calibri"/>
                <w:b/>
              </w:rPr>
              <w:t>ACTORES:</w:t>
            </w:r>
            <w:r>
              <w:rPr>
                <w:rFonts w:ascii="Calibri" w:hAnsi="Calibri" w:cs="Calibri"/>
                <w:b/>
              </w:rPr>
              <w:t xml:space="preserve">  </w:t>
            </w:r>
            <w:r>
              <w:rPr>
                <w:rFonts w:ascii="Calibri" w:eastAsia="Arial Unicode MS" w:hAnsi="Calibri" w:cs="Calibri"/>
              </w:rPr>
              <w:t xml:space="preserve"> Gerente</w:t>
            </w:r>
          </w:p>
        </w:tc>
      </w:tr>
      <w:tr w:rsidR="00843DAC" w:rsidRPr="00FF34EA" w14:paraId="41D22805" w14:textId="77777777" w:rsidTr="00843DAC">
        <w:tc>
          <w:tcPr>
            <w:tcW w:w="9658" w:type="dxa"/>
            <w:gridSpan w:val="4"/>
          </w:tcPr>
          <w:p w14:paraId="57285859" w14:textId="77777777" w:rsidR="00843DAC" w:rsidRPr="00EF20A7" w:rsidRDefault="00843DAC" w:rsidP="00843DAC">
            <w:pPr>
              <w:rPr>
                <w:rFonts w:ascii="Calibri" w:hAnsi="Calibri" w:cs="Calibri"/>
                <w:b/>
              </w:rPr>
            </w:pPr>
            <w:r w:rsidRPr="007949FF">
              <w:rPr>
                <w:rFonts w:ascii="Calibri" w:hAnsi="Calibri" w:cs="Calibri"/>
                <w:b/>
              </w:rPr>
              <w:t>CASOS DE USO ASOCIADOS:</w:t>
            </w:r>
            <w:r>
              <w:rPr>
                <w:rFonts w:ascii="Calibri" w:hAnsi="Calibri" w:cs="Calibri"/>
                <w:b/>
              </w:rPr>
              <w:t xml:space="preserve"> </w:t>
            </w:r>
            <w:r>
              <w:rPr>
                <w:rFonts w:ascii="Calibri" w:hAnsi="Calibri" w:cs="Calibri"/>
                <w:bCs/>
              </w:rPr>
              <w:t>CU-12</w:t>
            </w:r>
          </w:p>
        </w:tc>
      </w:tr>
      <w:tr w:rsidR="00843DAC" w:rsidRPr="00FF34EA" w14:paraId="23C5BFA4" w14:textId="77777777" w:rsidTr="00843DAC">
        <w:tc>
          <w:tcPr>
            <w:tcW w:w="9658" w:type="dxa"/>
            <w:gridSpan w:val="4"/>
          </w:tcPr>
          <w:p w14:paraId="365631EA" w14:textId="77777777" w:rsidR="00843DAC" w:rsidRPr="001C48C9" w:rsidRDefault="00843DAC" w:rsidP="00843DAC">
            <w:pPr>
              <w:rPr>
                <w:rFonts w:ascii="Calibri" w:hAnsi="Calibri" w:cs="Calibri"/>
                <w:bCs/>
                <w:color w:val="0000FF"/>
                <w:lang w:eastAsia="es-ES"/>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gerente podrá cancelar la compañía de transporte. </w:t>
            </w:r>
          </w:p>
        </w:tc>
      </w:tr>
      <w:tr w:rsidR="00843DAC" w:rsidRPr="00FF34EA" w14:paraId="0B86F001" w14:textId="77777777" w:rsidTr="00843DAC">
        <w:tc>
          <w:tcPr>
            <w:tcW w:w="9658" w:type="dxa"/>
            <w:gridSpan w:val="4"/>
            <w:tcBorders>
              <w:bottom w:val="single" w:sz="4" w:space="0" w:color="auto"/>
            </w:tcBorders>
          </w:tcPr>
          <w:p w14:paraId="7455C40D" w14:textId="77777777" w:rsidR="00843DAC" w:rsidRDefault="00843DAC" w:rsidP="00843DAC">
            <w:pPr>
              <w:rPr>
                <w:rFonts w:ascii="Calibri" w:hAnsi="Calibri" w:cs="Calibri"/>
                <w:b/>
              </w:rPr>
            </w:pPr>
            <w:r w:rsidRPr="001C48C9">
              <w:rPr>
                <w:rFonts w:ascii="Calibri" w:hAnsi="Calibri" w:cs="Calibri"/>
                <w:b/>
              </w:rPr>
              <w:t xml:space="preserve">NOTAS: </w:t>
            </w:r>
          </w:p>
          <w:p w14:paraId="194F1FE2" w14:textId="77777777" w:rsidR="00843DAC" w:rsidRPr="00247961" w:rsidRDefault="00843DAC" w:rsidP="00843DAC">
            <w:pPr>
              <w:pStyle w:val="Prrafodelista"/>
              <w:numPr>
                <w:ilvl w:val="0"/>
                <w:numId w:val="34"/>
              </w:numPr>
              <w:suppressAutoHyphens/>
              <w:rPr>
                <w:rFonts w:ascii="Calibri" w:hAnsi="Calibri" w:cs="Calibri"/>
                <w:bCs/>
              </w:rPr>
            </w:pPr>
            <w:r>
              <w:rPr>
                <w:rFonts w:ascii="Calibri" w:hAnsi="Calibri" w:cs="Calibri"/>
                <w:bCs/>
              </w:rPr>
              <w:t xml:space="preserve">Los campos que se podrán borrar son: </w:t>
            </w:r>
            <w:r w:rsidRPr="001F60E6">
              <w:rPr>
                <w:rFonts w:ascii="Calibri" w:hAnsi="Calibri" w:cs="Calibri"/>
                <w:bCs/>
              </w:rPr>
              <w:t>Código</w:t>
            </w:r>
            <w:r>
              <w:rPr>
                <w:rFonts w:ascii="Calibri" w:hAnsi="Calibri" w:cs="Calibri"/>
                <w:bCs/>
              </w:rPr>
              <w:t xml:space="preserve">, </w:t>
            </w:r>
            <w:r w:rsidRPr="005F30D7">
              <w:rPr>
                <w:rFonts w:ascii="Calibri" w:hAnsi="Calibri" w:cs="Calibri"/>
                <w:bCs/>
              </w:rPr>
              <w:t>Placa, Precio reserva, Fecha compra reserva, Fecha finalización de la reserva, Color del vehículo, Empresa que hace la renta del vehículo</w:t>
            </w:r>
            <w:r>
              <w:rPr>
                <w:rFonts w:ascii="Calibri" w:hAnsi="Calibri" w:cs="Calibri"/>
                <w:bCs/>
              </w:rPr>
              <w:t>.</w:t>
            </w:r>
          </w:p>
        </w:tc>
      </w:tr>
      <w:tr w:rsidR="00843DAC" w:rsidRPr="00FF34EA" w14:paraId="14BA1D10" w14:textId="77777777" w:rsidTr="00843DAC">
        <w:tc>
          <w:tcPr>
            <w:tcW w:w="9658" w:type="dxa"/>
            <w:gridSpan w:val="4"/>
            <w:tcBorders>
              <w:bottom w:val="single" w:sz="4" w:space="0" w:color="auto"/>
            </w:tcBorders>
          </w:tcPr>
          <w:p w14:paraId="52B2141A" w14:textId="77777777" w:rsidR="00843DAC" w:rsidRDefault="00843DAC" w:rsidP="00843DAC">
            <w:pPr>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hAnsi="Calibri" w:cs="Calibri"/>
                <w:bCs/>
              </w:rPr>
              <w:t>Cancelación</w:t>
            </w:r>
            <w:r w:rsidRPr="00A500A1">
              <w:rPr>
                <w:rFonts w:ascii="Calibri" w:hAnsi="Calibri" w:cs="Calibri"/>
                <w:bCs/>
              </w:rPr>
              <w:t xml:space="preserve"> de </w:t>
            </w:r>
            <w:r>
              <w:rPr>
                <w:rFonts w:ascii="Calibri" w:hAnsi="Calibri" w:cs="Calibri"/>
                <w:bCs/>
              </w:rPr>
              <w:t>compañía</w:t>
            </w:r>
            <w:r w:rsidRPr="00A500A1">
              <w:rPr>
                <w:rFonts w:ascii="Calibri" w:hAnsi="Calibri" w:cs="Calibri"/>
                <w:bCs/>
              </w:rPr>
              <w:t xml:space="preserve"> </w:t>
            </w:r>
            <w:r>
              <w:rPr>
                <w:rFonts w:ascii="Calibri" w:hAnsi="Calibri" w:cs="Calibri"/>
                <w:bCs/>
              </w:rPr>
              <w:t xml:space="preserve">de transporte </w:t>
            </w:r>
            <w:r w:rsidRPr="00A500A1">
              <w:rPr>
                <w:rFonts w:ascii="Calibri" w:hAnsi="Calibri" w:cs="Calibri"/>
                <w:bCs/>
              </w:rPr>
              <w:t>es exitoso o no</w:t>
            </w:r>
            <w:r>
              <w:rPr>
                <w:rFonts w:ascii="Calibri" w:hAnsi="Calibri" w:cs="Calibri"/>
                <w:b/>
              </w:rPr>
              <w:t>.</w:t>
            </w:r>
          </w:p>
        </w:tc>
      </w:tr>
      <w:tr w:rsidR="00843DAC" w:rsidRPr="00FF34EA" w14:paraId="7F635093" w14:textId="77777777" w:rsidTr="00843DAC">
        <w:trPr>
          <w:trHeight w:val="345"/>
        </w:trPr>
        <w:tc>
          <w:tcPr>
            <w:tcW w:w="9658" w:type="dxa"/>
            <w:gridSpan w:val="4"/>
            <w:tcBorders>
              <w:bottom w:val="single" w:sz="4" w:space="0" w:color="auto"/>
            </w:tcBorders>
            <w:shd w:val="clear" w:color="auto" w:fill="D9D9D9"/>
          </w:tcPr>
          <w:p w14:paraId="42F9ACB4" w14:textId="77777777" w:rsidR="00843DAC" w:rsidRPr="00641AE6" w:rsidRDefault="00843DAC" w:rsidP="00843DAC">
            <w:pPr>
              <w:autoSpaceDE w:val="0"/>
              <w:autoSpaceDN w:val="0"/>
              <w:adjustRightInd w:val="0"/>
              <w:rPr>
                <w:rFonts w:ascii="Calibri" w:hAnsi="Calibri" w:cs="Calibri"/>
                <w:b/>
              </w:rPr>
            </w:pPr>
            <w:r>
              <w:rPr>
                <w:rFonts w:ascii="Calibri" w:hAnsi="Calibri" w:cs="Calibri"/>
                <w:b/>
              </w:rPr>
              <w:t>ESCENARIOS</w:t>
            </w:r>
            <w:r w:rsidRPr="00FF34EA">
              <w:rPr>
                <w:rFonts w:ascii="Calibri" w:hAnsi="Calibri" w:cs="Calibri"/>
                <w:b/>
              </w:rPr>
              <w:t xml:space="preserve">: </w:t>
            </w:r>
          </w:p>
        </w:tc>
      </w:tr>
      <w:tr w:rsidR="00843DAC" w:rsidRPr="00FF34EA" w14:paraId="54E46D0A" w14:textId="77777777" w:rsidTr="00843DAC">
        <w:trPr>
          <w:trHeight w:val="1674"/>
        </w:trPr>
        <w:tc>
          <w:tcPr>
            <w:tcW w:w="1134" w:type="dxa"/>
            <w:tcBorders>
              <w:bottom w:val="single" w:sz="4" w:space="0" w:color="auto"/>
            </w:tcBorders>
          </w:tcPr>
          <w:p w14:paraId="201719C8" w14:textId="77777777" w:rsidR="00843DAC" w:rsidRPr="008D7F92" w:rsidRDefault="00843DAC" w:rsidP="00843DA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23.</w:t>
            </w:r>
            <w:r w:rsidRPr="00387922">
              <w:rPr>
                <w:rFonts w:ascii="Calibri" w:eastAsia="Arial Unicode MS" w:hAnsi="Calibri" w:cs="Calibri"/>
              </w:rPr>
              <w:t xml:space="preserve">1    </w:t>
            </w:r>
          </w:p>
          <w:p w14:paraId="3144C33B" w14:textId="77777777" w:rsidR="00843DAC" w:rsidRPr="00481B4B" w:rsidRDefault="00843DAC" w:rsidP="00843DAC">
            <w:pPr>
              <w:suppressAutoHyphens w:val="0"/>
              <w:autoSpaceDE w:val="0"/>
              <w:autoSpaceDN w:val="0"/>
              <w:adjustRightInd w:val="0"/>
              <w:ind w:left="360"/>
              <w:rPr>
                <w:rFonts w:ascii="Calibri" w:hAnsi="Calibri" w:cs="Calibri"/>
                <w:color w:val="0000FF"/>
                <w:lang w:eastAsia="es-ES"/>
              </w:rPr>
            </w:pPr>
          </w:p>
        </w:tc>
        <w:tc>
          <w:tcPr>
            <w:tcW w:w="8524" w:type="dxa"/>
            <w:gridSpan w:val="3"/>
            <w:tcBorders>
              <w:bottom w:val="single" w:sz="4" w:space="0" w:color="auto"/>
            </w:tcBorders>
          </w:tcPr>
          <w:p w14:paraId="36028367" w14:textId="77777777" w:rsidR="00843DAC" w:rsidRPr="00615203" w:rsidRDefault="00843DAC" w:rsidP="00843DAC">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sidRPr="007D5E10">
              <w:rPr>
                <w:rFonts w:ascii="Calibri" w:hAnsi="Calibri" w:cs="Calibri"/>
              </w:rPr>
              <w:t>Cancelación</w:t>
            </w:r>
            <w:r>
              <w:rPr>
                <w:rFonts w:ascii="Calibri" w:hAnsi="Calibri" w:cs="Calibri"/>
              </w:rPr>
              <w:t xml:space="preserve"> de compañía exitosa.</w:t>
            </w:r>
          </w:p>
          <w:p w14:paraId="1977DF83" w14:textId="77777777" w:rsidR="00843DAC" w:rsidRDefault="00843DAC" w:rsidP="00843DAC">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26C656F2" w14:textId="77777777" w:rsidR="00843DAC" w:rsidRPr="00574C48" w:rsidRDefault="00843DAC" w:rsidP="00843DAC">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administrador ingresa correctamente todos los datos en los campos requeridos.</w:t>
            </w:r>
          </w:p>
          <w:p w14:paraId="220237CA" w14:textId="77777777" w:rsidR="00843DAC" w:rsidRDefault="00843DAC" w:rsidP="00843DAC">
            <w:pPr>
              <w:autoSpaceDE w:val="0"/>
              <w:autoSpaceDN w:val="0"/>
              <w:adjustRightInd w:val="0"/>
              <w:rPr>
                <w:rFonts w:ascii="Calibri" w:hAnsi="Calibri" w:cs="Calibri"/>
                <w:b/>
              </w:rPr>
            </w:pPr>
            <w:r>
              <w:rPr>
                <w:rFonts w:ascii="Calibri" w:hAnsi="Calibri" w:cs="Calibri"/>
                <w:b/>
              </w:rPr>
              <w:t>RESULTADOS:</w:t>
            </w:r>
          </w:p>
          <w:p w14:paraId="4A230ADC" w14:textId="77777777" w:rsidR="00843DAC" w:rsidRDefault="00843DAC" w:rsidP="00843DAC">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El administrador cancela correctamente la compañía de transporte en el sistema.</w:t>
            </w:r>
          </w:p>
          <w:p w14:paraId="3D6488E4" w14:textId="77777777" w:rsidR="00843DAC" w:rsidRPr="001C55B0" w:rsidRDefault="00843DAC" w:rsidP="00843DAC">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Se mostrará en pantalla un mensaje indicando que fue exitosa la cancelación.</w:t>
            </w:r>
          </w:p>
        </w:tc>
      </w:tr>
      <w:tr w:rsidR="00843DAC" w:rsidRPr="00FF34EA" w14:paraId="3410EA8D" w14:textId="77777777" w:rsidTr="00843DAC">
        <w:trPr>
          <w:trHeight w:val="1674"/>
        </w:trPr>
        <w:tc>
          <w:tcPr>
            <w:tcW w:w="1134" w:type="dxa"/>
          </w:tcPr>
          <w:p w14:paraId="5A380D25" w14:textId="77777777" w:rsidR="00843DAC" w:rsidRPr="008D7F92" w:rsidRDefault="00843DAC" w:rsidP="00843DA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23.</w:t>
            </w:r>
            <w:r w:rsidRPr="00387922">
              <w:rPr>
                <w:rFonts w:ascii="Calibri" w:eastAsia="Arial Unicode MS" w:hAnsi="Calibri" w:cs="Calibri"/>
              </w:rPr>
              <w:t xml:space="preserve">2 </w:t>
            </w:r>
          </w:p>
          <w:p w14:paraId="335D2F97" w14:textId="77777777" w:rsidR="00843DAC" w:rsidRPr="00481B4B" w:rsidRDefault="00843DAC" w:rsidP="00843DAC">
            <w:pPr>
              <w:suppressAutoHyphens w:val="0"/>
              <w:autoSpaceDE w:val="0"/>
              <w:autoSpaceDN w:val="0"/>
              <w:adjustRightInd w:val="0"/>
              <w:ind w:left="360"/>
              <w:rPr>
                <w:rFonts w:ascii="Calibri" w:hAnsi="Calibri" w:cs="Calibri"/>
                <w:color w:val="0000FF"/>
                <w:lang w:eastAsia="es-ES"/>
              </w:rPr>
            </w:pPr>
          </w:p>
        </w:tc>
        <w:tc>
          <w:tcPr>
            <w:tcW w:w="8524" w:type="dxa"/>
            <w:gridSpan w:val="3"/>
          </w:tcPr>
          <w:p w14:paraId="18F783F5" w14:textId="77777777" w:rsidR="00843DAC" w:rsidRPr="00387922" w:rsidRDefault="00843DAC" w:rsidP="00843DAC">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Cancelación de la compañía no exitosa por ingreso por datos no válidos. </w:t>
            </w:r>
          </w:p>
          <w:p w14:paraId="6A8E0825" w14:textId="77777777" w:rsidR="00843DAC" w:rsidRPr="00A27316" w:rsidRDefault="00843DAC" w:rsidP="00843DAC">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65DB71D8" w14:textId="77777777" w:rsidR="00843DAC" w:rsidRPr="00B16A9A" w:rsidRDefault="00843DAC" w:rsidP="00843DAC">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 xml:space="preserve">El administrador ingreso mal algún campo requerido para la cancelación. </w:t>
            </w:r>
          </w:p>
          <w:p w14:paraId="2EAB55B8" w14:textId="77777777" w:rsidR="00843DAC" w:rsidRDefault="00843DAC" w:rsidP="00843DAC">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7E043D0C" w14:textId="77777777" w:rsidR="00843DAC" w:rsidRDefault="00843DAC" w:rsidP="00843DAC">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administrador no puede cancelar exitosamente la compañía de transporte.</w:t>
            </w:r>
          </w:p>
          <w:p w14:paraId="03A6E0F6" w14:textId="77777777" w:rsidR="00843DAC" w:rsidRPr="00B16A9A" w:rsidRDefault="00843DAC" w:rsidP="00843DAC">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usuario el error para que corrija.</w:t>
            </w:r>
          </w:p>
        </w:tc>
      </w:tr>
      <w:tr w:rsidR="00843DAC" w:rsidRPr="00FF34EA" w14:paraId="3C81D996" w14:textId="77777777" w:rsidTr="00843DAC">
        <w:trPr>
          <w:trHeight w:val="662"/>
        </w:trPr>
        <w:tc>
          <w:tcPr>
            <w:tcW w:w="1134" w:type="dxa"/>
            <w:tcBorders>
              <w:bottom w:val="single" w:sz="4" w:space="0" w:color="auto"/>
            </w:tcBorders>
          </w:tcPr>
          <w:p w14:paraId="0802EB02" w14:textId="77777777" w:rsidR="00843DAC" w:rsidRPr="008D7F92" w:rsidRDefault="00843DAC" w:rsidP="00843DAC">
            <w:pPr>
              <w:autoSpaceDE w:val="0"/>
              <w:autoSpaceDN w:val="0"/>
              <w:adjustRightInd w:val="0"/>
              <w:rPr>
                <w:rFonts w:ascii="Calibri" w:eastAsia="Arial Unicode MS" w:hAnsi="Calibri" w:cs="Calibri"/>
              </w:rPr>
            </w:pPr>
            <w:r>
              <w:rPr>
                <w:rFonts w:ascii="Calibri" w:eastAsia="Arial Unicode MS" w:hAnsi="Calibri" w:cs="Calibri"/>
              </w:rPr>
              <w:t>ES-23.3</w:t>
            </w:r>
          </w:p>
        </w:tc>
        <w:tc>
          <w:tcPr>
            <w:tcW w:w="8524" w:type="dxa"/>
            <w:gridSpan w:val="3"/>
            <w:tcBorders>
              <w:bottom w:val="single" w:sz="4" w:space="0" w:color="auto"/>
            </w:tcBorders>
          </w:tcPr>
          <w:p w14:paraId="72FE5FA6" w14:textId="77777777" w:rsidR="00843DAC" w:rsidRPr="00387922" w:rsidRDefault="00843DAC" w:rsidP="00843DAC">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Cancelación de la compañía de transporte no exitosa por la fecha de finalización. </w:t>
            </w:r>
          </w:p>
          <w:p w14:paraId="23A85ECA" w14:textId="77777777" w:rsidR="00843DAC" w:rsidRDefault="00843DAC" w:rsidP="00843DAC">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0D492C0D" w14:textId="77777777" w:rsidR="00843DAC" w:rsidRPr="00B16A9A" w:rsidRDefault="00843DAC" w:rsidP="00843DAC">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administrador desea cancelar la compañía transporte en fecha cerca de la finalización.</w:t>
            </w:r>
          </w:p>
          <w:p w14:paraId="4B2B98D5" w14:textId="77777777" w:rsidR="00843DAC" w:rsidRDefault="00843DAC" w:rsidP="00843DAC">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6293005D" w14:textId="77777777" w:rsidR="00843DAC" w:rsidRPr="00ED362E" w:rsidRDefault="00843DAC" w:rsidP="00843DAC">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administrador no podrá cancelar exitosamente la cancelación de la compañía</w:t>
            </w:r>
          </w:p>
        </w:tc>
      </w:tr>
    </w:tbl>
    <w:p w14:paraId="4E9B2907" w14:textId="3BC45CA4" w:rsidR="00661FD4" w:rsidRDefault="00661FD4" w:rsidP="00661FD4"/>
    <w:p w14:paraId="7722D85D" w14:textId="77777777" w:rsidR="009E3548" w:rsidRDefault="009E3548"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CA476F" w:rsidRPr="007949FF" w14:paraId="3F1DBF3B" w14:textId="77777777" w:rsidTr="007503CF">
        <w:trPr>
          <w:tblHeader/>
          <w:jc w:val="center"/>
        </w:trPr>
        <w:tc>
          <w:tcPr>
            <w:tcW w:w="4629" w:type="dxa"/>
            <w:gridSpan w:val="2"/>
            <w:tcBorders>
              <w:bottom w:val="single" w:sz="4" w:space="0" w:color="auto"/>
            </w:tcBorders>
            <w:shd w:val="clear" w:color="auto" w:fill="D9D9D9"/>
          </w:tcPr>
          <w:p w14:paraId="027E5413" w14:textId="77777777" w:rsidR="00CA476F" w:rsidRPr="007949FF" w:rsidRDefault="00CA476F" w:rsidP="007503CF">
            <w:pPr>
              <w:rPr>
                <w:rFonts w:ascii="Calibri" w:hAnsi="Calibri" w:cs="Calibri"/>
                <w:b/>
              </w:rPr>
            </w:pPr>
            <w:r w:rsidRPr="007949FF">
              <w:rPr>
                <w:rFonts w:ascii="Calibri" w:hAnsi="Calibri" w:cs="Calibri"/>
                <w:b/>
              </w:rPr>
              <w:lastRenderedPageBreak/>
              <w:t>IDENTIFICADOR CASO DE USO:</w:t>
            </w:r>
          </w:p>
          <w:p w14:paraId="436C16D2" w14:textId="3604FBB0" w:rsidR="00CA476F" w:rsidRPr="007949FF" w:rsidRDefault="00CA476F" w:rsidP="007503CF">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2</w:t>
            </w:r>
            <w:r w:rsidR="005A5048">
              <w:rPr>
                <w:rFonts w:ascii="Calibri" w:eastAsia="Arial Unicode MS" w:hAnsi="Calibri" w:cs="Calibri"/>
                <w:b/>
                <w:bCs/>
                <w:color w:val="000000" w:themeColor="text1"/>
              </w:rPr>
              <w:t>4</w:t>
            </w:r>
          </w:p>
        </w:tc>
        <w:tc>
          <w:tcPr>
            <w:tcW w:w="4755" w:type="dxa"/>
            <w:gridSpan w:val="2"/>
            <w:shd w:val="clear" w:color="auto" w:fill="D9D9D9"/>
          </w:tcPr>
          <w:p w14:paraId="24B45FCB" w14:textId="77777777" w:rsidR="00CA476F" w:rsidRPr="007949FF" w:rsidRDefault="00CA476F" w:rsidP="007503CF">
            <w:pPr>
              <w:rPr>
                <w:rFonts w:ascii="Calibri" w:hAnsi="Calibri" w:cs="Calibri"/>
                <w:b/>
              </w:rPr>
            </w:pPr>
            <w:r w:rsidRPr="007949FF">
              <w:rPr>
                <w:rFonts w:ascii="Calibri" w:hAnsi="Calibri" w:cs="Calibri"/>
                <w:b/>
              </w:rPr>
              <w:t>NOMBRE:</w:t>
            </w:r>
          </w:p>
          <w:p w14:paraId="36CBAFA3" w14:textId="6554C61E" w:rsidR="00CA476F" w:rsidRPr="007949FF" w:rsidRDefault="00CA476F" w:rsidP="007503CF">
            <w:pPr>
              <w:rPr>
                <w:rFonts w:ascii="Calibri" w:hAnsi="Calibri" w:cs="Calibri"/>
                <w:b/>
              </w:rPr>
            </w:pPr>
            <w:r>
              <w:rPr>
                <w:rFonts w:ascii="Calibri" w:eastAsia="Arial Unicode MS" w:hAnsi="Calibri" w:cs="Calibri"/>
                <w:color w:val="000000" w:themeColor="text1"/>
              </w:rPr>
              <w:t xml:space="preserve">Realizar </w:t>
            </w:r>
            <w:r w:rsidR="00176C4B">
              <w:rPr>
                <w:rFonts w:ascii="Calibri" w:eastAsia="Arial Unicode MS" w:hAnsi="Calibri" w:cs="Calibri"/>
                <w:color w:val="000000" w:themeColor="text1"/>
              </w:rPr>
              <w:t>Oferta</w:t>
            </w:r>
          </w:p>
        </w:tc>
      </w:tr>
      <w:tr w:rsidR="00CA476F" w:rsidRPr="007949FF" w14:paraId="28EF455C" w14:textId="77777777" w:rsidTr="007503CF">
        <w:trPr>
          <w:jc w:val="center"/>
        </w:trPr>
        <w:tc>
          <w:tcPr>
            <w:tcW w:w="6211" w:type="dxa"/>
            <w:gridSpan w:val="3"/>
          </w:tcPr>
          <w:p w14:paraId="733E0B0E" w14:textId="77777777" w:rsidR="00CA476F" w:rsidRPr="00AA2222" w:rsidRDefault="00CA476F" w:rsidP="007503CF">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2E3B0303" w14:textId="77777777" w:rsidR="00CA476F" w:rsidRPr="00AA2222" w:rsidRDefault="00CA476F" w:rsidP="007503CF">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CA476F" w:rsidRPr="00C87596" w14:paraId="2AE9F55A" w14:textId="77777777" w:rsidTr="007503CF">
        <w:trPr>
          <w:jc w:val="center"/>
        </w:trPr>
        <w:tc>
          <w:tcPr>
            <w:tcW w:w="9384" w:type="dxa"/>
            <w:gridSpan w:val="4"/>
            <w:vAlign w:val="center"/>
          </w:tcPr>
          <w:p w14:paraId="7E44A7E5" w14:textId="77777777" w:rsidR="00CA476F" w:rsidRPr="00C87596" w:rsidRDefault="00CA476F" w:rsidP="007503CF">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22</w:t>
            </w:r>
          </w:p>
        </w:tc>
      </w:tr>
      <w:tr w:rsidR="00CA476F" w:rsidRPr="00C87596" w14:paraId="11654753" w14:textId="77777777" w:rsidTr="007503CF">
        <w:trPr>
          <w:jc w:val="center"/>
        </w:trPr>
        <w:tc>
          <w:tcPr>
            <w:tcW w:w="9384" w:type="dxa"/>
            <w:gridSpan w:val="4"/>
            <w:vAlign w:val="center"/>
          </w:tcPr>
          <w:p w14:paraId="6C764C98" w14:textId="6731B0CB" w:rsidR="00CA476F" w:rsidRPr="00C87596" w:rsidRDefault="00CA476F" w:rsidP="007503CF">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000A3F0B">
              <w:rPr>
                <w:rFonts w:ascii="Calibri" w:eastAsia="Arial Unicode MS" w:hAnsi="Calibri" w:cs="Calibri"/>
              </w:rPr>
              <w:t>Gerente</w:t>
            </w:r>
            <w:r>
              <w:rPr>
                <w:rFonts w:ascii="Calibri" w:eastAsia="Arial Unicode MS" w:hAnsi="Calibri" w:cs="Calibri"/>
                <w:color w:val="000000" w:themeColor="text1"/>
              </w:rPr>
              <w:t>, Base de Datos</w:t>
            </w:r>
          </w:p>
        </w:tc>
      </w:tr>
      <w:tr w:rsidR="00CA476F" w:rsidRPr="007949FF" w14:paraId="19453BAD" w14:textId="77777777" w:rsidTr="007503CF">
        <w:trPr>
          <w:jc w:val="center"/>
        </w:trPr>
        <w:tc>
          <w:tcPr>
            <w:tcW w:w="9384" w:type="dxa"/>
            <w:gridSpan w:val="4"/>
            <w:vAlign w:val="center"/>
          </w:tcPr>
          <w:p w14:paraId="756E0867" w14:textId="77777777" w:rsidR="00CA476F" w:rsidRPr="007949FF" w:rsidRDefault="00CA476F" w:rsidP="007503CF">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CA476F" w:rsidRPr="007949FF" w14:paraId="2D05323D" w14:textId="77777777" w:rsidTr="007503CF">
        <w:trPr>
          <w:jc w:val="center"/>
        </w:trPr>
        <w:tc>
          <w:tcPr>
            <w:tcW w:w="9384" w:type="dxa"/>
            <w:gridSpan w:val="4"/>
            <w:vAlign w:val="center"/>
          </w:tcPr>
          <w:p w14:paraId="100F10D3" w14:textId="03C2876C" w:rsidR="00CA476F" w:rsidRPr="00A26496" w:rsidRDefault="00CA476F" w:rsidP="007503CF">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Calibri" w:eastAsia="Arial Unicode MS" w:hAnsi="Calibri" w:cs="Calibri"/>
                <w:i/>
                <w:iCs/>
                <w:color w:val="000000" w:themeColor="text1"/>
              </w:rPr>
              <w:t xml:space="preserve">El administrador podrá </w:t>
            </w:r>
            <w:r w:rsidR="00475B18">
              <w:rPr>
                <w:rFonts w:ascii="Calibri" w:eastAsia="Arial Unicode MS" w:hAnsi="Calibri" w:cs="Calibri"/>
                <w:i/>
                <w:iCs/>
                <w:color w:val="000000" w:themeColor="text1"/>
              </w:rPr>
              <w:t>crear</w:t>
            </w:r>
            <w:r>
              <w:rPr>
                <w:rFonts w:ascii="Calibri" w:eastAsia="Arial Unicode MS" w:hAnsi="Calibri" w:cs="Calibri"/>
                <w:i/>
                <w:iCs/>
                <w:color w:val="000000" w:themeColor="text1"/>
              </w:rPr>
              <w:t xml:space="preserve"> </w:t>
            </w:r>
            <w:r w:rsidR="00475B18">
              <w:rPr>
                <w:rFonts w:ascii="Calibri" w:eastAsia="Arial Unicode MS" w:hAnsi="Calibri" w:cs="Calibri"/>
                <w:i/>
                <w:iCs/>
                <w:color w:val="000000" w:themeColor="text1"/>
              </w:rPr>
              <w:t>la oferta necesaria.</w:t>
            </w:r>
          </w:p>
        </w:tc>
      </w:tr>
      <w:tr w:rsidR="00CA476F" w:rsidRPr="00EF35A7" w14:paraId="6FF552F8" w14:textId="77777777" w:rsidTr="007503CF">
        <w:trPr>
          <w:jc w:val="center"/>
        </w:trPr>
        <w:tc>
          <w:tcPr>
            <w:tcW w:w="9384" w:type="dxa"/>
            <w:gridSpan w:val="4"/>
            <w:tcBorders>
              <w:bottom w:val="single" w:sz="4" w:space="0" w:color="auto"/>
            </w:tcBorders>
          </w:tcPr>
          <w:p w14:paraId="3B6521DB" w14:textId="77777777" w:rsidR="00CA476F" w:rsidRPr="007949FF" w:rsidRDefault="00CA476F" w:rsidP="007503CF">
            <w:pPr>
              <w:rPr>
                <w:rFonts w:ascii="Calibri" w:hAnsi="Calibri" w:cs="Calibri"/>
                <w:b/>
              </w:rPr>
            </w:pPr>
            <w:r>
              <w:rPr>
                <w:rFonts w:ascii="Calibri" w:hAnsi="Calibri" w:cs="Calibri"/>
                <w:b/>
              </w:rPr>
              <w:t>NOTAS</w:t>
            </w:r>
            <w:r w:rsidRPr="007949FF">
              <w:rPr>
                <w:rFonts w:ascii="Calibri" w:hAnsi="Calibri" w:cs="Calibri"/>
                <w:b/>
              </w:rPr>
              <w:t>:</w:t>
            </w:r>
          </w:p>
          <w:p w14:paraId="31D0A447" w14:textId="3E3FA2DD" w:rsidR="00CA476F" w:rsidRPr="000A3F0B" w:rsidRDefault="00CA476F">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 xml:space="preserve">Se mostrará la información registrada </w:t>
            </w:r>
            <w:r w:rsidR="000A3F0B">
              <w:rPr>
                <w:rFonts w:ascii="Calibri" w:hAnsi="Calibri" w:cs="Calibri"/>
                <w:i/>
                <w:color w:val="000000" w:themeColor="text1"/>
              </w:rPr>
              <w:t>al</w:t>
            </w:r>
            <w:r w:rsidRPr="000A3F0B">
              <w:rPr>
                <w:rFonts w:ascii="Calibri" w:hAnsi="Calibri" w:cs="Calibri"/>
                <w:i/>
                <w:color w:val="000000" w:themeColor="text1"/>
              </w:rPr>
              <w:t xml:space="preserve"> usuario en el sistema el cual tiene respaldo en una base de datos.</w:t>
            </w:r>
          </w:p>
          <w:p w14:paraId="2C3B09D7" w14:textId="4DEDE3AF" w:rsidR="00CA476F" w:rsidRPr="000B1471" w:rsidRDefault="00CA476F">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w:t>
            </w:r>
            <w:r w:rsidR="00B941C1">
              <w:rPr>
                <w:rFonts w:ascii="Calibri" w:hAnsi="Calibri" w:cs="Calibri"/>
                <w:i/>
                <w:color w:val="000000" w:themeColor="text1"/>
              </w:rPr>
              <w:t>por llenar</w:t>
            </w:r>
            <w:r w:rsidRPr="00A26496">
              <w:rPr>
                <w:rFonts w:ascii="Calibri" w:hAnsi="Calibri" w:cs="Calibri"/>
                <w:i/>
                <w:color w:val="000000" w:themeColor="text1"/>
              </w:rPr>
              <w:t xml:space="preserve"> son: </w:t>
            </w:r>
            <w:r w:rsidR="00B941C1">
              <w:rPr>
                <w:rFonts w:ascii="Calibri" w:hAnsi="Calibri" w:cs="Calibri"/>
                <w:i/>
                <w:color w:val="000000" w:themeColor="text1"/>
              </w:rPr>
              <w:t>precios, viajes especiales, paquetes con descuentos, entre otros.</w:t>
            </w:r>
          </w:p>
        </w:tc>
      </w:tr>
      <w:tr w:rsidR="00CA476F" w14:paraId="22A08EC1" w14:textId="77777777" w:rsidTr="007503CF">
        <w:trPr>
          <w:jc w:val="center"/>
        </w:trPr>
        <w:tc>
          <w:tcPr>
            <w:tcW w:w="9384" w:type="dxa"/>
            <w:gridSpan w:val="4"/>
            <w:tcBorders>
              <w:bottom w:val="single" w:sz="4" w:space="0" w:color="auto"/>
            </w:tcBorders>
          </w:tcPr>
          <w:p w14:paraId="317CFA71" w14:textId="77777777" w:rsidR="00CA476F" w:rsidRDefault="00CA476F" w:rsidP="007503CF">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el descuento o no se realiza el descuento</w:t>
            </w:r>
            <w:r w:rsidRPr="00AB65B6">
              <w:rPr>
                <w:rFonts w:ascii="Calibri" w:eastAsia="Arial Unicode MS" w:hAnsi="Calibri" w:cs="Calibri"/>
                <w:i/>
                <w:color w:val="000000" w:themeColor="text1"/>
              </w:rPr>
              <w:t>.</w:t>
            </w:r>
          </w:p>
        </w:tc>
      </w:tr>
      <w:tr w:rsidR="00CA476F" w:rsidRPr="00641AE6" w14:paraId="53D57B9A" w14:textId="77777777" w:rsidTr="007503CF">
        <w:trPr>
          <w:trHeight w:val="345"/>
          <w:jc w:val="center"/>
        </w:trPr>
        <w:tc>
          <w:tcPr>
            <w:tcW w:w="9384" w:type="dxa"/>
            <w:gridSpan w:val="4"/>
            <w:tcBorders>
              <w:bottom w:val="single" w:sz="4" w:space="0" w:color="auto"/>
            </w:tcBorders>
            <w:shd w:val="clear" w:color="auto" w:fill="D9D9D9"/>
          </w:tcPr>
          <w:p w14:paraId="04914374" w14:textId="77777777" w:rsidR="00CA476F" w:rsidRPr="00641AE6" w:rsidRDefault="00CA476F" w:rsidP="007503CF">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CA476F" w14:paraId="33F5BF46" w14:textId="77777777" w:rsidTr="00E76B2A">
        <w:trPr>
          <w:trHeight w:val="1674"/>
          <w:jc w:val="center"/>
        </w:trPr>
        <w:tc>
          <w:tcPr>
            <w:tcW w:w="988" w:type="dxa"/>
            <w:tcBorders>
              <w:bottom w:val="single" w:sz="4" w:space="0" w:color="auto"/>
            </w:tcBorders>
          </w:tcPr>
          <w:p w14:paraId="3FF3A135" w14:textId="2407AF46" w:rsidR="00CA476F" w:rsidRPr="008D7F92" w:rsidRDefault="00CA476F" w:rsidP="007503CF">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E76B2A">
              <w:rPr>
                <w:rFonts w:ascii="Calibri" w:eastAsia="Arial Unicode MS" w:hAnsi="Calibri" w:cs="Calibri"/>
              </w:rPr>
              <w:t>2</w:t>
            </w:r>
            <w:r w:rsidR="005A5048">
              <w:rPr>
                <w:rFonts w:ascii="Calibri" w:eastAsia="Arial Unicode MS" w:hAnsi="Calibri" w:cs="Calibri"/>
              </w:rPr>
              <w:t>4</w:t>
            </w:r>
            <w:r>
              <w:rPr>
                <w:rFonts w:ascii="Calibri" w:eastAsia="Arial Unicode MS" w:hAnsi="Calibri" w:cs="Calibri"/>
              </w:rPr>
              <w:t>.1</w:t>
            </w:r>
            <w:r w:rsidRPr="008D7F92">
              <w:rPr>
                <w:rFonts w:ascii="Calibri" w:eastAsia="Arial Unicode MS" w:hAnsi="Calibri" w:cs="Calibri"/>
              </w:rPr>
              <w:t xml:space="preserve">     </w:t>
            </w:r>
          </w:p>
          <w:p w14:paraId="007C3511" w14:textId="77777777" w:rsidR="00CA476F" w:rsidRPr="00481B4B" w:rsidRDefault="00CA476F" w:rsidP="007503CF">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380C733D" w14:textId="406DFB32" w:rsidR="00CA476F" w:rsidRPr="00202CF1" w:rsidRDefault="00CA476F" w:rsidP="007503CF">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Se realiza </w:t>
            </w:r>
            <w:r w:rsidR="00BC7091">
              <w:rPr>
                <w:rFonts w:ascii="Calibri" w:eastAsia="Arial Unicode MS" w:hAnsi="Calibri" w:cs="Calibri"/>
                <w:i/>
                <w:color w:val="000000" w:themeColor="text1"/>
              </w:rPr>
              <w:t>la oferta</w:t>
            </w:r>
            <w:r>
              <w:rPr>
                <w:rFonts w:ascii="Calibri" w:eastAsia="Arial Unicode MS" w:hAnsi="Calibri" w:cs="Calibri"/>
                <w:i/>
                <w:color w:val="000000" w:themeColor="text1"/>
              </w:rPr>
              <w:t xml:space="preserve"> </w:t>
            </w:r>
            <w:r w:rsidRPr="00202CF1">
              <w:rPr>
                <w:rFonts w:ascii="Calibri" w:eastAsia="Arial Unicode MS" w:hAnsi="Calibri" w:cs="Calibri"/>
                <w:i/>
                <w:color w:val="000000" w:themeColor="text1"/>
              </w:rPr>
              <w:t>exitosa</w:t>
            </w:r>
            <w:r>
              <w:rPr>
                <w:rFonts w:ascii="Calibri" w:eastAsia="Arial Unicode MS" w:hAnsi="Calibri" w:cs="Calibri"/>
                <w:i/>
                <w:color w:val="000000" w:themeColor="text1"/>
              </w:rPr>
              <w:t>mente</w:t>
            </w:r>
            <w:r w:rsidRPr="00202CF1">
              <w:rPr>
                <w:rFonts w:ascii="Calibri" w:eastAsia="Arial Unicode MS" w:hAnsi="Calibri" w:cs="Calibri"/>
                <w:i/>
                <w:color w:val="000000" w:themeColor="text1"/>
              </w:rPr>
              <w:t>.</w:t>
            </w:r>
          </w:p>
          <w:p w14:paraId="50ADCF7D" w14:textId="77777777" w:rsidR="00CA476F" w:rsidRPr="00202CF1" w:rsidRDefault="00CA476F" w:rsidP="007503CF">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36FDDC08" w14:textId="69917405" w:rsidR="00CA476F" w:rsidRDefault="00CA476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Se realizará </w:t>
            </w:r>
            <w:r w:rsidR="00BC7091">
              <w:rPr>
                <w:rFonts w:ascii="Calibri" w:eastAsia="Arial Unicode MS" w:hAnsi="Calibri" w:cs="Calibri"/>
                <w:i/>
                <w:color w:val="000000" w:themeColor="text1"/>
              </w:rPr>
              <w:t>una oferta</w:t>
            </w:r>
            <w:r>
              <w:rPr>
                <w:rFonts w:ascii="Calibri" w:eastAsia="Arial Unicode MS" w:hAnsi="Calibri" w:cs="Calibri"/>
                <w:i/>
                <w:color w:val="000000" w:themeColor="text1"/>
              </w:rPr>
              <w:t xml:space="preserve"> al usuario</w:t>
            </w:r>
            <w:r w:rsidRPr="00202CF1">
              <w:rPr>
                <w:rFonts w:ascii="Calibri" w:eastAsia="Arial Unicode MS" w:hAnsi="Calibri" w:cs="Calibri"/>
                <w:i/>
                <w:color w:val="000000" w:themeColor="text1"/>
              </w:rPr>
              <w:t>.</w:t>
            </w:r>
          </w:p>
          <w:p w14:paraId="43EEEEC8" w14:textId="6677E2A7" w:rsidR="00CA476F" w:rsidRDefault="00CA476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Se realizará </w:t>
            </w:r>
            <w:r w:rsidR="00BC7091">
              <w:rPr>
                <w:rFonts w:ascii="Calibri" w:eastAsia="Arial Unicode MS" w:hAnsi="Calibri" w:cs="Calibri"/>
                <w:i/>
                <w:color w:val="000000" w:themeColor="text1"/>
              </w:rPr>
              <w:t>una oferta a los clientes frecuentes.</w:t>
            </w:r>
          </w:p>
          <w:p w14:paraId="203F0646" w14:textId="72185EF2" w:rsidR="00BC7091" w:rsidRPr="00202CF1" w:rsidRDefault="00BC7091">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creará ofertas y precios especiales.</w:t>
            </w:r>
          </w:p>
          <w:p w14:paraId="404B3A42" w14:textId="77777777" w:rsidR="00CA476F" w:rsidRPr="00202CF1" w:rsidRDefault="00CA476F" w:rsidP="007503CF">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2106DA62" w14:textId="7EEF4278" w:rsidR="00CA476F" w:rsidRPr="00202CF1" w:rsidRDefault="00CA476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 xml:space="preserve">aliza </w:t>
            </w:r>
            <w:r w:rsidR="00E57807">
              <w:rPr>
                <w:rFonts w:ascii="Calibri" w:eastAsia="Arial Unicode MS" w:hAnsi="Calibri" w:cs="Calibri"/>
                <w:i/>
                <w:color w:val="000000" w:themeColor="text1"/>
              </w:rPr>
              <w:t>la oferta</w:t>
            </w:r>
            <w:r>
              <w:rPr>
                <w:rFonts w:ascii="Calibri" w:eastAsia="Arial Unicode MS" w:hAnsi="Calibri" w:cs="Calibri"/>
                <w:i/>
                <w:color w:val="000000" w:themeColor="text1"/>
              </w:rPr>
              <w:t xml:space="preserve"> exitosamente</w:t>
            </w:r>
            <w:r w:rsidRPr="00202CF1">
              <w:rPr>
                <w:rFonts w:ascii="Calibri" w:eastAsia="Arial Unicode MS" w:hAnsi="Calibri" w:cs="Calibri"/>
                <w:i/>
                <w:color w:val="000000" w:themeColor="text1"/>
              </w:rPr>
              <w:t>.</w:t>
            </w:r>
          </w:p>
          <w:p w14:paraId="2A52578E" w14:textId="33C11A0D" w:rsidR="00CA476F" w:rsidRPr="00C23833" w:rsidRDefault="00CA476F">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w:t>
            </w:r>
            <w:r w:rsidR="00E57807">
              <w:rPr>
                <w:rFonts w:ascii="Calibri" w:eastAsia="Arial Unicode MS" w:hAnsi="Calibri" w:cs="Calibri"/>
                <w:i/>
                <w:color w:val="000000" w:themeColor="text1"/>
              </w:rPr>
              <w:t xml:space="preserve"> la oferta fue</w:t>
            </w:r>
            <w:r w:rsidRPr="00202CF1">
              <w:rPr>
                <w:rFonts w:ascii="Calibri" w:eastAsia="Arial Unicode MS" w:hAnsi="Calibri" w:cs="Calibri"/>
                <w:i/>
                <w:color w:val="000000" w:themeColor="text1"/>
              </w:rPr>
              <w:t xml:space="preserve"> </w:t>
            </w:r>
            <w:r>
              <w:rPr>
                <w:rFonts w:ascii="Calibri" w:eastAsia="Arial Unicode MS" w:hAnsi="Calibri" w:cs="Calibri"/>
                <w:i/>
                <w:color w:val="000000" w:themeColor="text1"/>
              </w:rPr>
              <w:t>realizad</w:t>
            </w:r>
            <w:r w:rsidR="00E57807">
              <w:rPr>
                <w:rFonts w:ascii="Calibri" w:eastAsia="Arial Unicode MS" w:hAnsi="Calibri" w:cs="Calibri"/>
                <w:i/>
                <w:color w:val="000000" w:themeColor="text1"/>
              </w:rPr>
              <w:t>a correctamente.</w:t>
            </w:r>
          </w:p>
        </w:tc>
      </w:tr>
      <w:tr w:rsidR="00CA476F" w14:paraId="2913D098" w14:textId="77777777" w:rsidTr="00E76B2A">
        <w:trPr>
          <w:trHeight w:val="1674"/>
          <w:jc w:val="center"/>
        </w:trPr>
        <w:tc>
          <w:tcPr>
            <w:tcW w:w="988" w:type="dxa"/>
          </w:tcPr>
          <w:p w14:paraId="75B7AE5A" w14:textId="6CC91800" w:rsidR="00CA476F" w:rsidRPr="008D7F92" w:rsidRDefault="00CA476F" w:rsidP="007503C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E76B2A">
              <w:rPr>
                <w:rFonts w:ascii="Calibri" w:eastAsia="Arial Unicode MS" w:hAnsi="Calibri" w:cs="Calibri"/>
              </w:rPr>
              <w:t>2</w:t>
            </w:r>
            <w:r w:rsidR="005A5048">
              <w:rPr>
                <w:rFonts w:ascii="Calibri" w:eastAsia="Arial Unicode MS" w:hAnsi="Calibri" w:cs="Calibri"/>
              </w:rPr>
              <w:t>4</w:t>
            </w:r>
            <w:r>
              <w:rPr>
                <w:rFonts w:ascii="Calibri" w:eastAsia="Arial Unicode MS" w:hAnsi="Calibri" w:cs="Calibri"/>
              </w:rPr>
              <w:t>.2</w:t>
            </w:r>
            <w:r w:rsidRPr="008D7F92">
              <w:rPr>
                <w:rFonts w:ascii="Calibri" w:eastAsia="Arial Unicode MS" w:hAnsi="Calibri" w:cs="Calibri"/>
              </w:rPr>
              <w:t xml:space="preserve">     </w:t>
            </w:r>
          </w:p>
          <w:p w14:paraId="22A8AF4E" w14:textId="77777777" w:rsidR="00CA476F" w:rsidRPr="00481B4B" w:rsidRDefault="00CA476F" w:rsidP="007503CF">
            <w:pPr>
              <w:suppressAutoHyphens w:val="0"/>
              <w:autoSpaceDE w:val="0"/>
              <w:autoSpaceDN w:val="0"/>
              <w:adjustRightInd w:val="0"/>
              <w:ind w:left="360"/>
              <w:rPr>
                <w:rFonts w:ascii="Calibri" w:hAnsi="Calibri" w:cs="Calibri"/>
                <w:color w:val="0000FF"/>
                <w:lang w:eastAsia="es-ES"/>
              </w:rPr>
            </w:pPr>
          </w:p>
        </w:tc>
        <w:tc>
          <w:tcPr>
            <w:tcW w:w="8396" w:type="dxa"/>
            <w:gridSpan w:val="3"/>
          </w:tcPr>
          <w:p w14:paraId="3C59F982" w14:textId="57A40EF9" w:rsidR="00CA476F" w:rsidRPr="00E91204" w:rsidRDefault="00CA476F" w:rsidP="007503CF">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 xml:space="preserve">No se realiza </w:t>
            </w:r>
            <w:r w:rsidR="00E76B2A">
              <w:rPr>
                <w:rFonts w:ascii="Calibri" w:eastAsia="Arial Unicode MS" w:hAnsi="Calibri" w:cs="Calibri"/>
                <w:i/>
                <w:color w:val="000000" w:themeColor="text1"/>
              </w:rPr>
              <w:t>la oferta por datos inválidos</w:t>
            </w:r>
            <w:r w:rsidRPr="00E91204">
              <w:rPr>
                <w:rFonts w:ascii="Calibri" w:eastAsia="Arial Unicode MS" w:hAnsi="Calibri" w:cs="Calibri"/>
                <w:i/>
                <w:color w:val="000000" w:themeColor="text1"/>
              </w:rPr>
              <w:t>.</w:t>
            </w:r>
          </w:p>
          <w:p w14:paraId="62C5D694" w14:textId="77777777" w:rsidR="00CA476F" w:rsidRPr="00E91204" w:rsidRDefault="00CA476F" w:rsidP="007503CF">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5AC5CA40" w14:textId="21AF0291" w:rsidR="00CA476F" w:rsidRPr="00E91204" w:rsidRDefault="00CA476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w:t>
            </w:r>
            <w:r w:rsidR="00E76B2A">
              <w:rPr>
                <w:rFonts w:ascii="Calibri" w:eastAsia="Arial Unicode MS" w:hAnsi="Calibri" w:cs="Calibri"/>
                <w:i/>
                <w:color w:val="000000" w:themeColor="text1"/>
              </w:rPr>
              <w:t>para la creación de la oferta</w:t>
            </w:r>
            <w:r w:rsidRPr="00E91204">
              <w:rPr>
                <w:rFonts w:ascii="Calibri" w:eastAsia="Arial Unicode MS" w:hAnsi="Calibri" w:cs="Calibri"/>
                <w:i/>
                <w:color w:val="000000" w:themeColor="text1"/>
              </w:rPr>
              <w:t>.</w:t>
            </w:r>
          </w:p>
          <w:p w14:paraId="0E5DEDE2" w14:textId="5177B852" w:rsidR="00E76B2A" w:rsidRPr="00E76B2A" w:rsidRDefault="00E76B2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No existen servicios de viajes cerrados.</w:t>
            </w:r>
          </w:p>
          <w:p w14:paraId="0DA79C47" w14:textId="77777777" w:rsidR="00CA476F" w:rsidRPr="00E91204" w:rsidRDefault="00CA476F" w:rsidP="007503CF">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722307FD" w14:textId="10146A0D" w:rsidR="00CA476F" w:rsidRPr="00E91204" w:rsidRDefault="00CA476F">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 xml:space="preserve">No se realiza </w:t>
            </w:r>
            <w:r w:rsidR="00DC0A92">
              <w:rPr>
                <w:rFonts w:ascii="Calibri" w:eastAsia="Arial Unicode MS" w:hAnsi="Calibri" w:cs="Calibri"/>
                <w:i/>
                <w:color w:val="000000" w:themeColor="text1"/>
              </w:rPr>
              <w:t>la oferta</w:t>
            </w:r>
            <w:r>
              <w:rPr>
                <w:rFonts w:ascii="Calibri" w:eastAsia="Arial Unicode MS" w:hAnsi="Calibri" w:cs="Calibri"/>
                <w:i/>
                <w:color w:val="000000" w:themeColor="text1"/>
              </w:rPr>
              <w:t xml:space="preserve"> exitosamente.</w:t>
            </w:r>
          </w:p>
          <w:p w14:paraId="44F65797" w14:textId="3FAEE294" w:rsidR="00CA476F" w:rsidRPr="003551B3" w:rsidRDefault="00CA476F">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elimina los datos del sistema referente </w:t>
            </w:r>
            <w:r w:rsidR="0086176F">
              <w:rPr>
                <w:rFonts w:ascii="Calibri" w:eastAsia="Arial Unicode MS" w:hAnsi="Calibri" w:cs="Calibri"/>
                <w:i/>
                <w:color w:val="000000" w:themeColor="text1"/>
              </w:rPr>
              <w:t>a la oferta</w:t>
            </w:r>
            <w:r w:rsidRPr="00E91204">
              <w:rPr>
                <w:rFonts w:ascii="Calibri" w:eastAsia="Arial Unicode MS" w:hAnsi="Calibri" w:cs="Calibri"/>
                <w:i/>
                <w:color w:val="000000" w:themeColor="text1"/>
              </w:rPr>
              <w:t>.</w:t>
            </w:r>
          </w:p>
          <w:p w14:paraId="398B1E3D" w14:textId="0DE22D0A" w:rsidR="00CA476F" w:rsidRPr="006D393B" w:rsidRDefault="00CA476F">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 xml:space="preserve">Muestra un mensaje donde mencione que </w:t>
            </w:r>
            <w:r w:rsidR="0086176F">
              <w:rPr>
                <w:rFonts w:ascii="Calibri" w:eastAsia="Arial Unicode MS" w:hAnsi="Calibri" w:cs="Calibri"/>
                <w:i/>
                <w:color w:val="000000" w:themeColor="text1"/>
              </w:rPr>
              <w:t>la oferta no podrá ser creada.</w:t>
            </w:r>
          </w:p>
        </w:tc>
      </w:tr>
      <w:tr w:rsidR="00DA15E8" w14:paraId="629FE217" w14:textId="77777777" w:rsidTr="001F2267">
        <w:trPr>
          <w:trHeight w:val="355"/>
          <w:jc w:val="center"/>
        </w:trPr>
        <w:tc>
          <w:tcPr>
            <w:tcW w:w="988" w:type="dxa"/>
          </w:tcPr>
          <w:p w14:paraId="7D8397F3" w14:textId="2308100E" w:rsidR="00DA15E8" w:rsidRPr="008D7F92" w:rsidRDefault="00DA15E8" w:rsidP="00DA15E8">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w:t>
            </w:r>
            <w:r w:rsidR="005A5048">
              <w:rPr>
                <w:rFonts w:ascii="Calibri" w:eastAsia="Arial Unicode MS" w:hAnsi="Calibri" w:cs="Calibri"/>
              </w:rPr>
              <w:t>4</w:t>
            </w:r>
            <w:r>
              <w:rPr>
                <w:rFonts w:ascii="Calibri" w:eastAsia="Arial Unicode MS" w:hAnsi="Calibri" w:cs="Calibri"/>
              </w:rPr>
              <w:t>.3</w:t>
            </w:r>
            <w:r w:rsidRPr="008D7F92">
              <w:rPr>
                <w:rFonts w:ascii="Calibri" w:eastAsia="Arial Unicode MS" w:hAnsi="Calibri" w:cs="Calibri"/>
              </w:rPr>
              <w:t xml:space="preserve">    </w:t>
            </w:r>
          </w:p>
          <w:p w14:paraId="5F4C9D17" w14:textId="77777777" w:rsidR="00DA15E8" w:rsidRPr="008D7F92" w:rsidRDefault="00DA15E8" w:rsidP="007503CF">
            <w:pPr>
              <w:autoSpaceDE w:val="0"/>
              <w:autoSpaceDN w:val="0"/>
              <w:adjustRightInd w:val="0"/>
              <w:rPr>
                <w:rFonts w:ascii="Calibri" w:eastAsia="Arial Unicode MS" w:hAnsi="Calibri" w:cs="Calibri"/>
              </w:rPr>
            </w:pPr>
          </w:p>
        </w:tc>
        <w:tc>
          <w:tcPr>
            <w:tcW w:w="8396" w:type="dxa"/>
            <w:gridSpan w:val="3"/>
          </w:tcPr>
          <w:p w14:paraId="2AB182AB" w14:textId="302EB3A4" w:rsidR="00DA15E8" w:rsidRPr="00C544FB" w:rsidRDefault="00DA15E8" w:rsidP="00DA15E8">
            <w:pPr>
              <w:autoSpaceDE w:val="0"/>
              <w:autoSpaceDN w:val="0"/>
              <w:adjustRightInd w:val="0"/>
              <w:spacing w:after="80"/>
              <w:rPr>
                <w:rFonts w:ascii="Calibri" w:eastAsia="Arial Unicode MS" w:hAnsi="Calibri" w:cs="Calibri"/>
                <w:i/>
                <w:lang w:val="es-EC"/>
              </w:rPr>
            </w:pPr>
            <w:r w:rsidRPr="00C544FB">
              <w:rPr>
                <w:rFonts w:ascii="Calibri" w:hAnsi="Calibri" w:cs="Calibri"/>
                <w:b/>
                <w:bCs/>
                <w:lang w:val="es-EC"/>
              </w:rPr>
              <w:t xml:space="preserve">DESCRIPCIÓN: </w:t>
            </w:r>
            <w:r w:rsidR="00AA354E">
              <w:rPr>
                <w:rFonts w:ascii="Calibri" w:eastAsia="Arial Unicode MS" w:hAnsi="Calibri" w:cs="Calibri"/>
                <w:i/>
                <w:color w:val="000000" w:themeColor="text1"/>
              </w:rPr>
              <w:t>Realización de</w:t>
            </w:r>
            <w:r>
              <w:rPr>
                <w:rFonts w:ascii="Calibri" w:eastAsia="Arial Unicode MS" w:hAnsi="Calibri" w:cs="Calibri"/>
                <w:i/>
                <w:color w:val="000000" w:themeColor="text1"/>
              </w:rPr>
              <w:t xml:space="preserve"> oferta</w:t>
            </w:r>
            <w:r w:rsidRPr="00CD0AF8">
              <w:rPr>
                <w:rFonts w:ascii="Calibri" w:eastAsia="Arial Unicode MS" w:hAnsi="Calibri" w:cs="Calibri"/>
                <w:i/>
                <w:color w:val="000000" w:themeColor="text1"/>
              </w:rPr>
              <w:t xml:space="preserve"> no exitosa</w:t>
            </w:r>
            <w:r w:rsidRPr="00C544FB">
              <w:rPr>
                <w:rFonts w:ascii="Calibri" w:eastAsia="Arial Unicode MS" w:hAnsi="Calibri" w:cs="Calibri"/>
                <w:i/>
                <w:lang w:val="es-EC"/>
              </w:rPr>
              <w:t xml:space="preserve"> por fallas técnicas.</w:t>
            </w:r>
          </w:p>
          <w:p w14:paraId="76EEACB0" w14:textId="77777777" w:rsidR="00DA15E8" w:rsidRPr="00C544FB" w:rsidRDefault="00DA15E8" w:rsidP="00DA15E8">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3D63E296" w14:textId="5156A712" w:rsidR="00DA15E8" w:rsidRPr="00C544FB" w:rsidRDefault="00DA15E8">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Ocurre alguna falla técnica al momento de </w:t>
            </w:r>
            <w:r w:rsidR="00AA354E">
              <w:rPr>
                <w:rFonts w:ascii="Calibri" w:eastAsia="Arial Unicode MS" w:hAnsi="Calibri" w:cs="Calibri"/>
                <w:i/>
              </w:rPr>
              <w:t>realizar</w:t>
            </w:r>
            <w:r>
              <w:rPr>
                <w:rFonts w:ascii="Calibri" w:eastAsia="Arial Unicode MS" w:hAnsi="Calibri" w:cs="Calibri"/>
                <w:i/>
              </w:rPr>
              <w:t xml:space="preserve"> una oferta</w:t>
            </w:r>
            <w:r w:rsidRPr="00C544FB">
              <w:rPr>
                <w:rFonts w:ascii="Calibri" w:eastAsia="Arial Unicode MS" w:hAnsi="Calibri" w:cs="Calibri"/>
                <w:i/>
              </w:rPr>
              <w:t>.</w:t>
            </w:r>
          </w:p>
          <w:p w14:paraId="3BF857B4" w14:textId="77777777" w:rsidR="00DA15E8" w:rsidRPr="00C544FB" w:rsidRDefault="00DA15E8" w:rsidP="00DA15E8">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41496B9B" w14:textId="7F8A93DA" w:rsidR="00DA15E8" w:rsidRPr="00C544FB" w:rsidRDefault="00DA15E8">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 xml:space="preserve">El </w:t>
            </w:r>
            <w:r w:rsidR="00714CF8">
              <w:rPr>
                <w:rFonts w:ascii="Calibri" w:eastAsia="Arial Unicode MS" w:hAnsi="Calibri" w:cs="Calibri"/>
                <w:i/>
              </w:rPr>
              <w:t>gerente</w:t>
            </w:r>
            <w:r>
              <w:rPr>
                <w:rFonts w:ascii="Calibri" w:eastAsia="Arial Unicode MS" w:hAnsi="Calibri" w:cs="Calibri"/>
                <w:i/>
              </w:rPr>
              <w:t xml:space="preserve"> no puede </w:t>
            </w:r>
            <w:r w:rsidR="00AA354E">
              <w:rPr>
                <w:rFonts w:ascii="Calibri" w:eastAsia="Arial Unicode MS" w:hAnsi="Calibri" w:cs="Calibri"/>
                <w:i/>
              </w:rPr>
              <w:t>realizar</w:t>
            </w:r>
            <w:r>
              <w:rPr>
                <w:rFonts w:ascii="Calibri" w:eastAsia="Arial Unicode MS" w:hAnsi="Calibri" w:cs="Calibri"/>
                <w:i/>
              </w:rPr>
              <w:t xml:space="preserve"> una oferta</w:t>
            </w:r>
            <w:r w:rsidRPr="00C544FB">
              <w:rPr>
                <w:rFonts w:ascii="Calibri" w:eastAsia="Arial Unicode MS" w:hAnsi="Calibri" w:cs="Calibri"/>
                <w:i/>
              </w:rPr>
              <w:t xml:space="preserve"> por fallas técnicas.</w:t>
            </w:r>
          </w:p>
          <w:p w14:paraId="19335DBD" w14:textId="6720D10F" w:rsidR="00DA15E8" w:rsidRPr="00E3446B" w:rsidRDefault="00DA15E8" w:rsidP="00DA15E8">
            <w:pPr>
              <w:autoSpaceDE w:val="0"/>
              <w:autoSpaceDN w:val="0"/>
              <w:adjustRightInd w:val="0"/>
              <w:spacing w:after="80"/>
              <w:rPr>
                <w:rFonts w:ascii="Calibri" w:hAnsi="Calibri" w:cs="Calibri"/>
                <w:b/>
                <w:bCs/>
              </w:rPr>
            </w:pPr>
            <w:r w:rsidRPr="00C544FB">
              <w:rPr>
                <w:rFonts w:ascii="Calibri" w:eastAsia="Arial Unicode MS" w:hAnsi="Calibri" w:cs="Calibri"/>
                <w:i/>
              </w:rPr>
              <w:t xml:space="preserve">Se guarda el registro </w:t>
            </w:r>
            <w:r w:rsidR="008C0A4E">
              <w:rPr>
                <w:rFonts w:ascii="Calibri" w:eastAsia="Arial Unicode MS" w:hAnsi="Calibri" w:cs="Calibri"/>
                <w:i/>
              </w:rPr>
              <w:t>de la creación de oferta</w:t>
            </w:r>
            <w:r w:rsidRPr="00C544FB">
              <w:rPr>
                <w:rFonts w:ascii="Calibri" w:eastAsia="Arial Unicode MS" w:hAnsi="Calibri" w:cs="Calibri"/>
                <w:i/>
              </w:rPr>
              <w:t xml:space="preserve"> fallido en el sistema.</w:t>
            </w:r>
          </w:p>
        </w:tc>
      </w:tr>
    </w:tbl>
    <w:p w14:paraId="7DE30F81" w14:textId="21416AB9" w:rsidR="002653CD" w:rsidRDefault="002653CD" w:rsidP="00661FD4"/>
    <w:p w14:paraId="65A80994" w14:textId="77777777" w:rsidR="006265AA" w:rsidRDefault="006265AA"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E73D69" w:rsidRPr="007949FF" w14:paraId="6CD6028E" w14:textId="77777777" w:rsidTr="007503CF">
        <w:trPr>
          <w:tblHeader/>
          <w:jc w:val="center"/>
        </w:trPr>
        <w:tc>
          <w:tcPr>
            <w:tcW w:w="4629" w:type="dxa"/>
            <w:gridSpan w:val="2"/>
            <w:tcBorders>
              <w:bottom w:val="single" w:sz="4" w:space="0" w:color="auto"/>
            </w:tcBorders>
            <w:shd w:val="clear" w:color="auto" w:fill="D9D9D9"/>
          </w:tcPr>
          <w:p w14:paraId="593AC372" w14:textId="77777777" w:rsidR="00E73D69" w:rsidRPr="00A817B9" w:rsidRDefault="00E73D69" w:rsidP="007503CF">
            <w:pPr>
              <w:rPr>
                <w:rFonts w:ascii="Calibri" w:hAnsi="Calibri" w:cs="Calibri"/>
                <w:b/>
                <w:color w:val="000000" w:themeColor="text1"/>
              </w:rPr>
            </w:pPr>
            <w:r w:rsidRPr="00A817B9">
              <w:rPr>
                <w:rFonts w:ascii="Calibri" w:hAnsi="Calibri" w:cs="Calibri"/>
                <w:b/>
                <w:color w:val="000000" w:themeColor="text1"/>
              </w:rPr>
              <w:lastRenderedPageBreak/>
              <w:t>IDENTIFICADOR CASO DE USO:</w:t>
            </w:r>
          </w:p>
          <w:p w14:paraId="3E68E3B3" w14:textId="3AF80B98" w:rsidR="00E73D69" w:rsidRPr="00A817B9" w:rsidRDefault="00E73D69" w:rsidP="007503CF">
            <w:pPr>
              <w:spacing w:after="120"/>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2</w:t>
            </w:r>
            <w:r w:rsidR="001F2267">
              <w:rPr>
                <w:rFonts w:ascii="Calibri" w:eastAsia="Arial Unicode MS" w:hAnsi="Calibri" w:cs="Calibri"/>
                <w:b/>
                <w:bCs/>
                <w:color w:val="000000" w:themeColor="text1"/>
              </w:rPr>
              <w:t>5</w:t>
            </w:r>
          </w:p>
        </w:tc>
        <w:tc>
          <w:tcPr>
            <w:tcW w:w="4755" w:type="dxa"/>
            <w:gridSpan w:val="2"/>
            <w:shd w:val="clear" w:color="auto" w:fill="D9D9D9"/>
          </w:tcPr>
          <w:p w14:paraId="58F42A75" w14:textId="77777777" w:rsidR="00E73D69" w:rsidRPr="00A817B9" w:rsidRDefault="00E73D69" w:rsidP="007503CF">
            <w:pPr>
              <w:rPr>
                <w:rFonts w:ascii="Calibri" w:hAnsi="Calibri" w:cs="Calibri"/>
                <w:b/>
                <w:color w:val="000000" w:themeColor="text1"/>
              </w:rPr>
            </w:pPr>
            <w:r w:rsidRPr="00A817B9">
              <w:rPr>
                <w:rFonts w:ascii="Calibri" w:hAnsi="Calibri" w:cs="Calibri"/>
                <w:b/>
                <w:color w:val="000000" w:themeColor="text1"/>
              </w:rPr>
              <w:t>NOMBRE:</w:t>
            </w:r>
          </w:p>
          <w:p w14:paraId="2A0DC1F1" w14:textId="77777777" w:rsidR="00E73D69" w:rsidRPr="00A817B9" w:rsidRDefault="00E73D69" w:rsidP="007503CF">
            <w:pPr>
              <w:rPr>
                <w:rFonts w:ascii="Calibri" w:hAnsi="Calibri" w:cs="Calibri"/>
                <w:b/>
                <w:color w:val="000000" w:themeColor="text1"/>
              </w:rPr>
            </w:pPr>
            <w:r w:rsidRPr="00A817B9">
              <w:rPr>
                <w:rFonts w:ascii="Calibri" w:eastAsia="Arial Unicode MS" w:hAnsi="Calibri" w:cs="Calibri"/>
                <w:color w:val="000000" w:themeColor="text1"/>
              </w:rPr>
              <w:t xml:space="preserve">Modificar </w:t>
            </w:r>
            <w:r>
              <w:rPr>
                <w:rFonts w:ascii="Calibri" w:eastAsia="Arial Unicode MS" w:hAnsi="Calibri" w:cs="Calibri"/>
                <w:color w:val="000000" w:themeColor="text1"/>
              </w:rPr>
              <w:t>oferta</w:t>
            </w:r>
          </w:p>
        </w:tc>
      </w:tr>
      <w:tr w:rsidR="00E73D69" w:rsidRPr="007949FF" w14:paraId="23C3314C" w14:textId="77777777" w:rsidTr="007503CF">
        <w:trPr>
          <w:jc w:val="center"/>
        </w:trPr>
        <w:tc>
          <w:tcPr>
            <w:tcW w:w="6211" w:type="dxa"/>
            <w:gridSpan w:val="3"/>
          </w:tcPr>
          <w:p w14:paraId="692CF0C7" w14:textId="77777777" w:rsidR="00E73D69" w:rsidRPr="00A817B9" w:rsidRDefault="00E73D69" w:rsidP="007503CF">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7C1DF169" w14:textId="77777777" w:rsidR="00E73D69" w:rsidRPr="00A817B9" w:rsidRDefault="00E73D69" w:rsidP="007503CF">
            <w:pPr>
              <w:spacing w:after="80"/>
              <w:rPr>
                <w:rFonts w:ascii="Calibri" w:hAnsi="Calibri" w:cs="Calibri"/>
                <w:b/>
                <w:color w:val="000000" w:themeColor="text1"/>
              </w:rPr>
            </w:pPr>
            <w:r w:rsidRPr="00A817B9">
              <w:rPr>
                <w:rFonts w:ascii="Calibri" w:hAnsi="Calibri" w:cs="Calibri"/>
                <w:b/>
                <w:color w:val="000000" w:themeColor="text1"/>
              </w:rPr>
              <w:t>PRIORIDAD:</w:t>
            </w:r>
            <w:r>
              <w:rPr>
                <w:rFonts w:ascii="Calibri" w:hAnsi="Calibri" w:cs="Calibri"/>
                <w:b/>
                <w:color w:val="000000" w:themeColor="text1"/>
              </w:rPr>
              <w:t xml:space="preserve"> Media</w:t>
            </w:r>
          </w:p>
        </w:tc>
      </w:tr>
      <w:tr w:rsidR="00E73D69" w:rsidRPr="00C87596" w14:paraId="4771D197" w14:textId="77777777" w:rsidTr="007503CF">
        <w:trPr>
          <w:jc w:val="center"/>
        </w:trPr>
        <w:tc>
          <w:tcPr>
            <w:tcW w:w="9384" w:type="dxa"/>
            <w:gridSpan w:val="4"/>
            <w:vAlign w:val="center"/>
          </w:tcPr>
          <w:p w14:paraId="1246F6AC" w14:textId="77777777" w:rsidR="00E73D69" w:rsidRPr="00A817B9" w:rsidRDefault="00E73D69" w:rsidP="007503CF">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Pr>
                <w:rFonts w:ascii="Calibri" w:eastAsia="Arial Unicode MS" w:hAnsi="Calibri" w:cs="Calibri"/>
                <w:color w:val="000000" w:themeColor="text1"/>
              </w:rPr>
              <w:t>23</w:t>
            </w:r>
          </w:p>
        </w:tc>
      </w:tr>
      <w:tr w:rsidR="00E73D69" w:rsidRPr="00C87596" w14:paraId="4BD09251" w14:textId="77777777" w:rsidTr="007503CF">
        <w:trPr>
          <w:jc w:val="center"/>
        </w:trPr>
        <w:tc>
          <w:tcPr>
            <w:tcW w:w="9384" w:type="dxa"/>
            <w:gridSpan w:val="4"/>
            <w:vAlign w:val="center"/>
          </w:tcPr>
          <w:p w14:paraId="74827507" w14:textId="01D383D1" w:rsidR="00E73D69" w:rsidRPr="00A817B9" w:rsidRDefault="00E73D69" w:rsidP="007503CF">
            <w:pPr>
              <w:spacing w:after="80"/>
              <w:rPr>
                <w:rFonts w:ascii="Calibri" w:hAnsi="Calibri" w:cs="Calibri"/>
                <w:i/>
                <w:color w:val="000000" w:themeColor="text1"/>
              </w:rPr>
            </w:pPr>
            <w:r w:rsidRPr="00A817B9">
              <w:rPr>
                <w:rFonts w:ascii="Calibri" w:hAnsi="Calibri" w:cs="Calibri"/>
                <w:b/>
                <w:color w:val="000000" w:themeColor="text1"/>
              </w:rPr>
              <w:t xml:space="preserve">ACTORES: </w:t>
            </w:r>
            <w:r w:rsidRPr="00A817B9">
              <w:rPr>
                <w:rFonts w:ascii="Calibri" w:eastAsia="Arial Unicode MS" w:hAnsi="Calibri" w:cs="Calibri"/>
                <w:color w:val="000000" w:themeColor="text1"/>
              </w:rPr>
              <w:t>Usuario</w:t>
            </w:r>
            <w:r w:rsidR="00433D2C">
              <w:rPr>
                <w:rFonts w:ascii="Calibri" w:eastAsia="Arial Unicode MS" w:hAnsi="Calibri" w:cs="Calibri"/>
                <w:color w:val="000000" w:themeColor="text1"/>
              </w:rPr>
              <w:t xml:space="preserve">, </w:t>
            </w:r>
            <w:r w:rsidR="00433D2C">
              <w:rPr>
                <w:rFonts w:ascii="Calibri" w:eastAsia="Arial Unicode MS" w:hAnsi="Calibri" w:cs="Calibri"/>
              </w:rPr>
              <w:t>Gerente</w:t>
            </w:r>
          </w:p>
        </w:tc>
      </w:tr>
      <w:tr w:rsidR="00E73D69" w:rsidRPr="007949FF" w14:paraId="1882162C" w14:textId="77777777" w:rsidTr="007503CF">
        <w:trPr>
          <w:jc w:val="center"/>
        </w:trPr>
        <w:tc>
          <w:tcPr>
            <w:tcW w:w="9384" w:type="dxa"/>
            <w:gridSpan w:val="4"/>
            <w:vAlign w:val="center"/>
          </w:tcPr>
          <w:p w14:paraId="1B8A022C" w14:textId="77777777" w:rsidR="00E73D69" w:rsidRPr="00A817B9" w:rsidRDefault="00E73D69" w:rsidP="007503CF">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NINGUNO</w:t>
            </w:r>
          </w:p>
        </w:tc>
      </w:tr>
      <w:tr w:rsidR="00E73D69" w:rsidRPr="007949FF" w14:paraId="02533225" w14:textId="77777777" w:rsidTr="007503CF">
        <w:trPr>
          <w:jc w:val="center"/>
        </w:trPr>
        <w:tc>
          <w:tcPr>
            <w:tcW w:w="9384" w:type="dxa"/>
            <w:gridSpan w:val="4"/>
            <w:vAlign w:val="center"/>
          </w:tcPr>
          <w:p w14:paraId="519954B3" w14:textId="23EDA2B2" w:rsidR="00E73D69" w:rsidRPr="007949FF" w:rsidRDefault="00E73D69" w:rsidP="007503CF">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Pr>
                <w:rFonts w:ascii="Calibri" w:eastAsia="Arial Unicode MS" w:hAnsi="Calibri" w:cs="Calibri"/>
                <w:i/>
                <w:iCs/>
                <w:color w:val="000000" w:themeColor="text1"/>
              </w:rPr>
              <w:t>El administrador realizar</w:t>
            </w:r>
            <w:r w:rsidR="00C3544A">
              <w:rPr>
                <w:rFonts w:ascii="Calibri" w:eastAsia="Arial Unicode MS" w:hAnsi="Calibri" w:cs="Calibri"/>
                <w:i/>
                <w:iCs/>
                <w:color w:val="000000" w:themeColor="text1"/>
              </w:rPr>
              <w:t>á</w:t>
            </w:r>
            <w:r>
              <w:rPr>
                <w:rFonts w:ascii="Calibri" w:eastAsia="Arial Unicode MS" w:hAnsi="Calibri" w:cs="Calibri"/>
                <w:i/>
                <w:iCs/>
                <w:color w:val="000000" w:themeColor="text1"/>
              </w:rPr>
              <w:t xml:space="preserve"> </w:t>
            </w:r>
            <w:r w:rsidR="00C3544A">
              <w:rPr>
                <w:rFonts w:ascii="Calibri" w:eastAsia="Arial Unicode MS" w:hAnsi="Calibri" w:cs="Calibri"/>
                <w:i/>
                <w:iCs/>
                <w:color w:val="000000" w:themeColor="text1"/>
              </w:rPr>
              <w:t>ofertas</w:t>
            </w:r>
            <w:r>
              <w:rPr>
                <w:rFonts w:ascii="Calibri" w:eastAsia="Arial Unicode MS" w:hAnsi="Calibri" w:cs="Calibri"/>
                <w:i/>
                <w:iCs/>
                <w:color w:val="000000" w:themeColor="text1"/>
              </w:rPr>
              <w:t xml:space="preserve"> a los paquetes</w:t>
            </w:r>
            <w:r w:rsidR="00C3544A">
              <w:rPr>
                <w:rFonts w:ascii="Calibri" w:eastAsia="Arial Unicode MS" w:hAnsi="Calibri" w:cs="Calibri"/>
                <w:i/>
                <w:iCs/>
                <w:color w:val="000000" w:themeColor="text1"/>
              </w:rPr>
              <w:t xml:space="preserve"> de viaje</w:t>
            </w:r>
            <w:r>
              <w:rPr>
                <w:rFonts w:ascii="Calibri" w:eastAsia="Arial Unicode MS" w:hAnsi="Calibri" w:cs="Calibri"/>
                <w:i/>
                <w:iCs/>
                <w:color w:val="000000" w:themeColor="text1"/>
              </w:rPr>
              <w:t xml:space="preserve">. </w:t>
            </w:r>
          </w:p>
        </w:tc>
      </w:tr>
      <w:tr w:rsidR="00E73D69" w:rsidRPr="00EF35A7" w14:paraId="3E62A85F" w14:textId="77777777" w:rsidTr="007503CF">
        <w:trPr>
          <w:jc w:val="center"/>
        </w:trPr>
        <w:tc>
          <w:tcPr>
            <w:tcW w:w="9384" w:type="dxa"/>
            <w:gridSpan w:val="4"/>
            <w:tcBorders>
              <w:bottom w:val="single" w:sz="4" w:space="0" w:color="auto"/>
            </w:tcBorders>
          </w:tcPr>
          <w:p w14:paraId="4CB7641F" w14:textId="77777777" w:rsidR="00E73D69" w:rsidRPr="00650954" w:rsidRDefault="00E73D69" w:rsidP="007503CF">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3288D953" w14:textId="6A9DE4E4" w:rsidR="00E73D69" w:rsidRDefault="00E73D69">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 xml:space="preserve">El </w:t>
            </w:r>
            <w:r w:rsidR="008C062A">
              <w:rPr>
                <w:rFonts w:ascii="Calibri" w:eastAsia="Arial Unicode MS" w:hAnsi="Calibri" w:cs="Calibri"/>
              </w:rPr>
              <w:t>gerente</w:t>
            </w:r>
            <w:r w:rsidRPr="00650954">
              <w:rPr>
                <w:rFonts w:ascii="Calibri" w:hAnsi="Calibri" w:cs="Calibri"/>
                <w:i/>
                <w:color w:val="000000" w:themeColor="text1"/>
              </w:rPr>
              <w:t xml:space="preserve"> debe ingresar los datos necesarios para acceder a la modificación de </w:t>
            </w:r>
            <w:r w:rsidR="00C3544A">
              <w:rPr>
                <w:rFonts w:ascii="Calibri" w:hAnsi="Calibri" w:cs="Calibri"/>
                <w:i/>
                <w:color w:val="000000" w:themeColor="text1"/>
              </w:rPr>
              <w:t>ofertas</w:t>
            </w:r>
            <w:r w:rsidRPr="00650954">
              <w:rPr>
                <w:rFonts w:ascii="Calibri" w:hAnsi="Calibri" w:cs="Calibri"/>
                <w:i/>
                <w:color w:val="000000" w:themeColor="text1"/>
              </w:rPr>
              <w:t>.</w:t>
            </w:r>
          </w:p>
          <w:p w14:paraId="4DC94B82" w14:textId="10A01E69" w:rsidR="00E73D69" w:rsidRPr="00C3544A" w:rsidRDefault="00E73D69">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 xml:space="preserve">El </w:t>
            </w:r>
            <w:r w:rsidR="008C062A">
              <w:rPr>
                <w:rFonts w:ascii="Calibri" w:eastAsia="Arial Unicode MS" w:hAnsi="Calibri" w:cs="Calibri"/>
              </w:rPr>
              <w:t>gerente</w:t>
            </w:r>
            <w:r>
              <w:rPr>
                <w:rFonts w:ascii="Calibri" w:hAnsi="Calibri" w:cs="Calibri"/>
                <w:i/>
                <w:color w:val="000000" w:themeColor="text1"/>
              </w:rPr>
              <w:t xml:space="preserve"> debe ingresar </w:t>
            </w:r>
            <w:r w:rsidR="00C3544A">
              <w:rPr>
                <w:rFonts w:ascii="Calibri" w:hAnsi="Calibri" w:cs="Calibri"/>
                <w:i/>
                <w:color w:val="000000" w:themeColor="text1"/>
              </w:rPr>
              <w:t>las ofertas</w:t>
            </w:r>
            <w:r>
              <w:rPr>
                <w:rFonts w:ascii="Calibri" w:hAnsi="Calibri" w:cs="Calibri"/>
                <w:i/>
                <w:color w:val="000000" w:themeColor="text1"/>
              </w:rPr>
              <w:t xml:space="preserve"> dependiendo del </w:t>
            </w:r>
            <w:r w:rsidR="00C3544A">
              <w:rPr>
                <w:rFonts w:ascii="Calibri" w:hAnsi="Calibri" w:cs="Calibri"/>
                <w:i/>
                <w:color w:val="000000" w:themeColor="text1"/>
              </w:rPr>
              <w:t>servicio a realizar</w:t>
            </w:r>
            <w:r>
              <w:rPr>
                <w:rFonts w:ascii="Calibri" w:hAnsi="Calibri" w:cs="Calibri"/>
                <w:i/>
                <w:color w:val="000000" w:themeColor="text1"/>
              </w:rPr>
              <w:t>.</w:t>
            </w:r>
          </w:p>
        </w:tc>
      </w:tr>
      <w:tr w:rsidR="00E73D69" w14:paraId="22C47398" w14:textId="77777777" w:rsidTr="007503CF">
        <w:trPr>
          <w:jc w:val="center"/>
        </w:trPr>
        <w:tc>
          <w:tcPr>
            <w:tcW w:w="9384" w:type="dxa"/>
            <w:gridSpan w:val="4"/>
            <w:tcBorders>
              <w:bottom w:val="single" w:sz="4" w:space="0" w:color="auto"/>
            </w:tcBorders>
          </w:tcPr>
          <w:p w14:paraId="69E21ECC" w14:textId="77777777" w:rsidR="00E73D69" w:rsidRDefault="00E73D69" w:rsidP="007503CF">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sidRPr="00DF6294">
              <w:rPr>
                <w:rFonts w:ascii="Calibri" w:eastAsia="Arial Unicode MS" w:hAnsi="Calibri" w:cs="Calibri"/>
                <w:i/>
                <w:color w:val="000000" w:themeColor="text1"/>
              </w:rPr>
              <w:t xml:space="preserve">La modificación de </w:t>
            </w:r>
            <w:r>
              <w:rPr>
                <w:rFonts w:ascii="Calibri" w:eastAsia="Arial Unicode MS" w:hAnsi="Calibri" w:cs="Calibri"/>
                <w:i/>
                <w:color w:val="000000" w:themeColor="text1"/>
              </w:rPr>
              <w:t>descuentos</w:t>
            </w:r>
            <w:r w:rsidRPr="00DF6294">
              <w:rPr>
                <w:rFonts w:ascii="Calibri" w:eastAsia="Arial Unicode MS" w:hAnsi="Calibri" w:cs="Calibri"/>
                <w:i/>
                <w:color w:val="000000" w:themeColor="text1"/>
              </w:rPr>
              <w:t xml:space="preserve"> es exitosa o no.</w:t>
            </w:r>
          </w:p>
        </w:tc>
      </w:tr>
      <w:tr w:rsidR="00E73D69" w:rsidRPr="00641AE6" w14:paraId="5F460493" w14:textId="77777777" w:rsidTr="007503CF">
        <w:trPr>
          <w:trHeight w:val="345"/>
          <w:jc w:val="center"/>
        </w:trPr>
        <w:tc>
          <w:tcPr>
            <w:tcW w:w="9384" w:type="dxa"/>
            <w:gridSpan w:val="4"/>
            <w:tcBorders>
              <w:bottom w:val="single" w:sz="4" w:space="0" w:color="auto"/>
            </w:tcBorders>
            <w:shd w:val="clear" w:color="auto" w:fill="D9D9D9"/>
          </w:tcPr>
          <w:p w14:paraId="65934EE1" w14:textId="77777777" w:rsidR="00E73D69" w:rsidRPr="00641AE6" w:rsidRDefault="00E73D69" w:rsidP="007503CF">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E73D69" w14:paraId="006263EE" w14:textId="77777777" w:rsidTr="00E73D69">
        <w:trPr>
          <w:trHeight w:val="1674"/>
          <w:jc w:val="center"/>
        </w:trPr>
        <w:tc>
          <w:tcPr>
            <w:tcW w:w="988" w:type="dxa"/>
            <w:tcBorders>
              <w:bottom w:val="single" w:sz="4" w:space="0" w:color="auto"/>
            </w:tcBorders>
          </w:tcPr>
          <w:p w14:paraId="1C2A5864" w14:textId="60A6E990" w:rsidR="00E73D69" w:rsidRPr="008D7F92" w:rsidRDefault="00E73D69" w:rsidP="007503CF">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w:t>
            </w:r>
            <w:r w:rsidR="001F2267">
              <w:rPr>
                <w:rFonts w:ascii="Calibri" w:eastAsia="Arial Unicode MS" w:hAnsi="Calibri" w:cs="Calibri"/>
              </w:rPr>
              <w:t>5</w:t>
            </w:r>
            <w:r>
              <w:rPr>
                <w:rFonts w:ascii="Calibri" w:eastAsia="Arial Unicode MS" w:hAnsi="Calibri" w:cs="Calibri"/>
              </w:rPr>
              <w:t>.1</w:t>
            </w:r>
            <w:r w:rsidRPr="008D7F92">
              <w:rPr>
                <w:rFonts w:ascii="Calibri" w:eastAsia="Arial Unicode MS" w:hAnsi="Calibri" w:cs="Calibri"/>
              </w:rPr>
              <w:t xml:space="preserve">     </w:t>
            </w:r>
          </w:p>
          <w:p w14:paraId="1F8DB7C4" w14:textId="77777777" w:rsidR="00E73D69" w:rsidRPr="00481B4B" w:rsidRDefault="00E73D69" w:rsidP="007503CF">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1ACF9FF7" w14:textId="05AD689C" w:rsidR="00E73D69" w:rsidRPr="00DF6294" w:rsidRDefault="00E73D69" w:rsidP="007503CF">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DF6294">
              <w:rPr>
                <w:rFonts w:ascii="Calibri" w:eastAsia="Arial Unicode MS" w:hAnsi="Calibri" w:cs="Calibri"/>
                <w:i/>
                <w:color w:val="000000" w:themeColor="text1"/>
              </w:rPr>
              <w:t xml:space="preserve">Modificación de </w:t>
            </w:r>
            <w:r w:rsidR="00AE23B8">
              <w:rPr>
                <w:rFonts w:ascii="Calibri" w:eastAsia="Arial Unicode MS" w:hAnsi="Calibri" w:cs="Calibri"/>
                <w:i/>
                <w:color w:val="000000" w:themeColor="text1"/>
              </w:rPr>
              <w:t>oferta</w:t>
            </w:r>
            <w:r w:rsidRPr="00DF6294">
              <w:rPr>
                <w:rFonts w:ascii="Calibri" w:eastAsia="Arial Unicode MS" w:hAnsi="Calibri" w:cs="Calibri"/>
                <w:i/>
                <w:color w:val="000000" w:themeColor="text1"/>
              </w:rPr>
              <w:t xml:space="preserve"> exitosa.</w:t>
            </w:r>
          </w:p>
          <w:p w14:paraId="2A387E54" w14:textId="77777777" w:rsidR="00E73D69" w:rsidRPr="00DF6294" w:rsidRDefault="00E73D69" w:rsidP="007503CF">
            <w:pPr>
              <w:autoSpaceDE w:val="0"/>
              <w:autoSpaceDN w:val="0"/>
              <w:adjustRightInd w:val="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54532DD0" w14:textId="281DB151" w:rsidR="00E73D69" w:rsidRPr="00DF6294" w:rsidRDefault="00E73D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sidR="008C062A">
              <w:rPr>
                <w:rFonts w:ascii="Calibri" w:eastAsia="Arial Unicode MS" w:hAnsi="Calibri" w:cs="Calibri"/>
                <w:i/>
                <w:color w:val="000000" w:themeColor="text1"/>
              </w:rPr>
              <w:t>gerente</w:t>
            </w:r>
            <w:r w:rsidRPr="00DF6294">
              <w:rPr>
                <w:rFonts w:ascii="Calibri" w:eastAsia="Arial Unicode MS" w:hAnsi="Calibri" w:cs="Calibri"/>
                <w:i/>
                <w:color w:val="000000" w:themeColor="text1"/>
              </w:rPr>
              <w:t xml:space="preserve"> ingresa correctamente todos los datos en los campos requeridos.</w:t>
            </w:r>
          </w:p>
          <w:p w14:paraId="1611617A" w14:textId="77777777" w:rsidR="00E73D69" w:rsidRPr="00DF6294" w:rsidRDefault="00E73D69" w:rsidP="007503CF">
            <w:pPr>
              <w:autoSpaceDE w:val="0"/>
              <w:autoSpaceDN w:val="0"/>
              <w:adjustRightInd w:val="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33D541CA" w14:textId="6BBE3A1E" w:rsidR="00E73D69" w:rsidRPr="00DF6294" w:rsidRDefault="00E73D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DF6294">
              <w:rPr>
                <w:rFonts w:ascii="Calibri" w:eastAsia="Arial Unicode MS" w:hAnsi="Calibri" w:cs="Calibri"/>
                <w:i/>
                <w:color w:val="000000" w:themeColor="text1"/>
              </w:rPr>
              <w:t xml:space="preserve"> modifica exitosamente </w:t>
            </w:r>
            <w:r w:rsidR="00211894">
              <w:rPr>
                <w:rFonts w:ascii="Calibri" w:eastAsia="Arial Unicode MS" w:hAnsi="Calibri" w:cs="Calibri"/>
                <w:i/>
                <w:color w:val="000000" w:themeColor="text1"/>
              </w:rPr>
              <w:t>la oferta</w:t>
            </w:r>
            <w:r w:rsidRPr="00DF6294">
              <w:rPr>
                <w:rFonts w:ascii="Calibri" w:eastAsia="Arial Unicode MS" w:hAnsi="Calibri" w:cs="Calibri"/>
                <w:i/>
                <w:color w:val="000000" w:themeColor="text1"/>
              </w:rPr>
              <w:t>.</w:t>
            </w:r>
          </w:p>
          <w:p w14:paraId="1749AC44" w14:textId="77777777" w:rsidR="00E73D69" w:rsidRPr="00DF6294" w:rsidRDefault="00E73D69">
            <w:pPr>
              <w:pStyle w:val="Prrafodelista"/>
              <w:numPr>
                <w:ilvl w:val="0"/>
                <w:numId w:val="22"/>
              </w:numPr>
              <w:autoSpaceDE w:val="0"/>
              <w:autoSpaceDN w:val="0"/>
              <w:adjustRightInd w:val="0"/>
              <w:spacing w:after="120"/>
              <w:rPr>
                <w:rFonts w:ascii="Calibri" w:eastAsia="Arial Unicode MS" w:hAnsi="Calibri" w:cs="Calibri"/>
                <w:i/>
                <w:color w:val="0000FF"/>
              </w:rPr>
            </w:pPr>
            <w:r w:rsidRPr="00DF6294">
              <w:rPr>
                <w:rFonts w:ascii="Calibri" w:eastAsia="Arial Unicode MS" w:hAnsi="Calibri" w:cs="Calibri"/>
                <w:i/>
                <w:color w:val="000000" w:themeColor="text1"/>
              </w:rPr>
              <w:t>Se mostrará un mensaje en pantalla indicando que fue exitosa la modificación.</w:t>
            </w:r>
          </w:p>
        </w:tc>
      </w:tr>
      <w:tr w:rsidR="00E73D69" w14:paraId="2B072E61" w14:textId="77777777" w:rsidTr="00A15940">
        <w:trPr>
          <w:trHeight w:val="454"/>
          <w:jc w:val="center"/>
        </w:trPr>
        <w:tc>
          <w:tcPr>
            <w:tcW w:w="988" w:type="dxa"/>
          </w:tcPr>
          <w:p w14:paraId="59A04FEA" w14:textId="08A6DD93" w:rsidR="00E73D69" w:rsidRPr="008D7F92" w:rsidRDefault="00E73D69" w:rsidP="007503C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w:t>
            </w:r>
            <w:r w:rsidR="001F2267">
              <w:rPr>
                <w:rFonts w:ascii="Calibri" w:eastAsia="Arial Unicode MS" w:hAnsi="Calibri" w:cs="Calibri"/>
              </w:rPr>
              <w:t>5</w:t>
            </w:r>
            <w:r>
              <w:rPr>
                <w:rFonts w:ascii="Calibri" w:eastAsia="Arial Unicode MS" w:hAnsi="Calibri" w:cs="Calibri"/>
              </w:rPr>
              <w:t>.2</w:t>
            </w:r>
            <w:r w:rsidRPr="008D7F92">
              <w:rPr>
                <w:rFonts w:ascii="Calibri" w:eastAsia="Arial Unicode MS" w:hAnsi="Calibri" w:cs="Calibri"/>
              </w:rPr>
              <w:t xml:space="preserve">     </w:t>
            </w:r>
          </w:p>
          <w:p w14:paraId="7626B586" w14:textId="77777777" w:rsidR="00E73D69" w:rsidRPr="00481B4B" w:rsidRDefault="00E73D69" w:rsidP="007503CF">
            <w:pPr>
              <w:suppressAutoHyphens w:val="0"/>
              <w:autoSpaceDE w:val="0"/>
              <w:autoSpaceDN w:val="0"/>
              <w:adjustRightInd w:val="0"/>
              <w:ind w:left="360"/>
              <w:rPr>
                <w:rFonts w:ascii="Calibri" w:hAnsi="Calibri" w:cs="Calibri"/>
                <w:color w:val="0000FF"/>
                <w:lang w:eastAsia="es-ES"/>
              </w:rPr>
            </w:pPr>
          </w:p>
        </w:tc>
        <w:tc>
          <w:tcPr>
            <w:tcW w:w="8396" w:type="dxa"/>
            <w:gridSpan w:val="3"/>
          </w:tcPr>
          <w:p w14:paraId="460EC506" w14:textId="2927247F" w:rsidR="00E73D69" w:rsidRPr="00615203" w:rsidRDefault="00E73D69" w:rsidP="007503CF">
            <w:pPr>
              <w:autoSpaceDE w:val="0"/>
              <w:autoSpaceDN w:val="0"/>
              <w:adjustRightInd w:val="0"/>
              <w:spacing w:after="8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sidRPr="00DF6294">
              <w:rPr>
                <w:rFonts w:ascii="Calibri" w:eastAsia="Arial Unicode MS" w:hAnsi="Calibri" w:cs="Calibri"/>
                <w:i/>
                <w:color w:val="000000" w:themeColor="text1"/>
              </w:rPr>
              <w:t xml:space="preserve">Modificación de </w:t>
            </w:r>
            <w:r w:rsidR="009F7538">
              <w:rPr>
                <w:rFonts w:ascii="Calibri" w:eastAsia="Arial Unicode MS" w:hAnsi="Calibri" w:cs="Calibri"/>
                <w:i/>
                <w:color w:val="000000" w:themeColor="text1"/>
              </w:rPr>
              <w:t>oferta</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 xml:space="preserve">no </w:t>
            </w:r>
            <w:r w:rsidRPr="00DF6294">
              <w:rPr>
                <w:rFonts w:ascii="Calibri" w:eastAsia="Arial Unicode MS" w:hAnsi="Calibri" w:cs="Calibri"/>
                <w:i/>
                <w:color w:val="000000" w:themeColor="text1"/>
              </w:rPr>
              <w:t>exitosa por ingreso de datos no v</w:t>
            </w:r>
            <w:r w:rsidR="00211894">
              <w:rPr>
                <w:rFonts w:ascii="Calibri" w:eastAsia="Arial Unicode MS" w:hAnsi="Calibri" w:cs="Calibri"/>
                <w:i/>
                <w:color w:val="000000" w:themeColor="text1"/>
              </w:rPr>
              <w:t>á</w:t>
            </w:r>
            <w:r w:rsidRPr="00DF6294">
              <w:rPr>
                <w:rFonts w:ascii="Calibri" w:eastAsia="Arial Unicode MS" w:hAnsi="Calibri" w:cs="Calibri"/>
                <w:i/>
                <w:color w:val="000000" w:themeColor="text1"/>
              </w:rPr>
              <w:t>lido.</w:t>
            </w:r>
          </w:p>
          <w:p w14:paraId="3FA94E06" w14:textId="77777777" w:rsidR="00E73D69" w:rsidRPr="00BF161E" w:rsidRDefault="00E73D69" w:rsidP="007503CF">
            <w:pPr>
              <w:autoSpaceDE w:val="0"/>
              <w:autoSpaceDN w:val="0"/>
              <w:adjustRightInd w:val="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5D2303A9" w14:textId="6441A2AB" w:rsidR="00E73D69" w:rsidRPr="00E22EE1" w:rsidRDefault="00E73D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sidR="008C062A">
              <w:rPr>
                <w:rFonts w:ascii="Calibri" w:eastAsia="Arial Unicode MS" w:hAnsi="Calibri" w:cs="Calibri"/>
                <w:i/>
                <w:color w:val="000000" w:themeColor="text1"/>
              </w:rPr>
              <w:t xml:space="preserve">gerente </w:t>
            </w:r>
            <w:r w:rsidRPr="00E22EE1">
              <w:rPr>
                <w:rFonts w:ascii="Calibri" w:eastAsia="Arial Unicode MS" w:hAnsi="Calibri" w:cs="Calibri"/>
                <w:i/>
                <w:color w:val="000000" w:themeColor="text1"/>
              </w:rPr>
              <w:t xml:space="preserve">ingresó mal algún campo requerido para </w:t>
            </w:r>
            <w:r w:rsidR="00211894">
              <w:rPr>
                <w:rFonts w:ascii="Calibri" w:eastAsia="Arial Unicode MS" w:hAnsi="Calibri" w:cs="Calibri"/>
                <w:i/>
                <w:color w:val="000000" w:themeColor="text1"/>
              </w:rPr>
              <w:t>la modificación</w:t>
            </w:r>
            <w:r w:rsidRPr="00E22EE1">
              <w:rPr>
                <w:rFonts w:ascii="Calibri" w:eastAsia="Arial Unicode MS" w:hAnsi="Calibri" w:cs="Calibri"/>
                <w:i/>
                <w:color w:val="000000" w:themeColor="text1"/>
              </w:rPr>
              <w:t>.</w:t>
            </w:r>
          </w:p>
          <w:p w14:paraId="23504F2D" w14:textId="77777777" w:rsidR="00E73D69" w:rsidRPr="00E22EE1" w:rsidRDefault="00E73D69" w:rsidP="007503CF">
            <w:pPr>
              <w:autoSpaceDE w:val="0"/>
              <w:autoSpaceDN w:val="0"/>
              <w:adjustRightInd w:val="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5AFA3096" w14:textId="668588A4" w:rsidR="00E73D69" w:rsidRPr="00E22EE1" w:rsidRDefault="00E73D69">
            <w:pPr>
              <w:pStyle w:val="Prrafodelista"/>
              <w:numPr>
                <w:ilvl w:val="0"/>
                <w:numId w:val="22"/>
              </w:numPr>
              <w:autoSpaceDE w:val="0"/>
              <w:autoSpaceDN w:val="0"/>
              <w:adjustRightInd w:val="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sidR="008C062A">
              <w:rPr>
                <w:rFonts w:ascii="Calibri" w:eastAsia="Arial Unicode MS" w:hAnsi="Calibri" w:cs="Calibri"/>
                <w:i/>
                <w:color w:val="000000" w:themeColor="text1"/>
              </w:rPr>
              <w:t>gerente</w:t>
            </w:r>
            <w:r w:rsidRPr="00E22EE1">
              <w:rPr>
                <w:rFonts w:ascii="Calibri" w:eastAsia="Arial Unicode MS" w:hAnsi="Calibri" w:cs="Calibri"/>
                <w:i/>
                <w:color w:val="000000" w:themeColor="text1"/>
              </w:rPr>
              <w:t xml:space="preserve"> no puede modificar </w:t>
            </w:r>
            <w:r w:rsidR="00211894">
              <w:rPr>
                <w:rFonts w:ascii="Calibri" w:eastAsia="Arial Unicode MS" w:hAnsi="Calibri" w:cs="Calibri"/>
                <w:i/>
                <w:color w:val="000000" w:themeColor="text1"/>
              </w:rPr>
              <w:t>la oferta</w:t>
            </w:r>
            <w:r w:rsidRPr="00E22EE1">
              <w:rPr>
                <w:rFonts w:ascii="Calibri" w:eastAsia="Arial Unicode MS" w:hAnsi="Calibri" w:cs="Calibri"/>
                <w:i/>
                <w:color w:val="000000" w:themeColor="text1"/>
              </w:rPr>
              <w:t xml:space="preserve"> exitosamente</w:t>
            </w:r>
            <w:r>
              <w:rPr>
                <w:rFonts w:ascii="Calibri" w:eastAsia="Arial Unicode MS" w:hAnsi="Calibri" w:cs="Calibri"/>
                <w:i/>
                <w:color w:val="000000" w:themeColor="text1"/>
              </w:rPr>
              <w:t>.</w:t>
            </w:r>
            <w:r w:rsidRPr="00E22EE1">
              <w:rPr>
                <w:rFonts w:ascii="Calibri" w:eastAsia="Arial Unicode MS" w:hAnsi="Calibri" w:cs="Calibri"/>
                <w:i/>
                <w:color w:val="000000" w:themeColor="text1"/>
              </w:rPr>
              <w:t xml:space="preserve"> </w:t>
            </w:r>
          </w:p>
          <w:p w14:paraId="4B26D005" w14:textId="2DE7E5F1" w:rsidR="00E73D69" w:rsidRPr="006D393B" w:rsidRDefault="00E73D69">
            <w:pPr>
              <w:pStyle w:val="Prrafodelista"/>
              <w:numPr>
                <w:ilvl w:val="0"/>
                <w:numId w:val="22"/>
              </w:numPr>
              <w:autoSpaceDE w:val="0"/>
              <w:autoSpaceDN w:val="0"/>
              <w:adjustRightInd w:val="0"/>
              <w:spacing w:after="120"/>
              <w:rPr>
                <w:rFonts w:ascii="Calibri" w:eastAsia="Arial Unicode MS" w:hAnsi="Calibri" w:cs="Calibri"/>
                <w:i/>
                <w:color w:val="0000FF"/>
              </w:rPr>
            </w:pPr>
            <w:r w:rsidRPr="00E22EE1">
              <w:rPr>
                <w:rFonts w:ascii="Calibri" w:eastAsia="Arial Unicode MS" w:hAnsi="Calibri" w:cs="Calibri"/>
                <w:i/>
                <w:color w:val="000000" w:themeColor="text1"/>
              </w:rPr>
              <w:t xml:space="preserve">El sistema le indicará al </w:t>
            </w:r>
            <w:r w:rsidR="00A15940">
              <w:rPr>
                <w:rFonts w:ascii="Calibri" w:eastAsia="Arial Unicode MS" w:hAnsi="Calibri" w:cs="Calibri"/>
                <w:i/>
                <w:color w:val="000000" w:themeColor="text1"/>
              </w:rPr>
              <w:t>gerente</w:t>
            </w:r>
            <w:r w:rsidRPr="00E22EE1">
              <w:rPr>
                <w:rFonts w:ascii="Calibri" w:eastAsia="Arial Unicode MS" w:hAnsi="Calibri" w:cs="Calibri"/>
                <w:i/>
                <w:color w:val="000000" w:themeColor="text1"/>
              </w:rPr>
              <w:t xml:space="preserve"> el error para que se corrija.</w:t>
            </w:r>
          </w:p>
        </w:tc>
      </w:tr>
      <w:tr w:rsidR="00E73D69" w14:paraId="34AB9D88" w14:textId="77777777" w:rsidTr="00E73D69">
        <w:trPr>
          <w:trHeight w:val="1674"/>
          <w:jc w:val="center"/>
        </w:trPr>
        <w:tc>
          <w:tcPr>
            <w:tcW w:w="988" w:type="dxa"/>
          </w:tcPr>
          <w:p w14:paraId="4D8AFB8E" w14:textId="7D7DA171" w:rsidR="00E73D69" w:rsidRPr="008D7F92" w:rsidRDefault="00E73D69" w:rsidP="007503C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w:t>
            </w:r>
            <w:r w:rsidR="001F2267">
              <w:rPr>
                <w:rFonts w:ascii="Calibri" w:eastAsia="Arial Unicode MS" w:hAnsi="Calibri" w:cs="Calibri"/>
              </w:rPr>
              <w:t>5</w:t>
            </w:r>
            <w:r>
              <w:rPr>
                <w:rFonts w:ascii="Calibri" w:eastAsia="Arial Unicode MS" w:hAnsi="Calibri" w:cs="Calibri"/>
              </w:rPr>
              <w:t>.3</w:t>
            </w:r>
            <w:r w:rsidRPr="008D7F92">
              <w:rPr>
                <w:rFonts w:ascii="Calibri" w:eastAsia="Arial Unicode MS" w:hAnsi="Calibri" w:cs="Calibri"/>
              </w:rPr>
              <w:t xml:space="preserve">     </w:t>
            </w:r>
          </w:p>
          <w:p w14:paraId="67E158E4" w14:textId="77777777" w:rsidR="00E73D69" w:rsidRPr="008D7F92" w:rsidRDefault="00E73D69" w:rsidP="007503CF">
            <w:pPr>
              <w:autoSpaceDE w:val="0"/>
              <w:autoSpaceDN w:val="0"/>
              <w:adjustRightInd w:val="0"/>
              <w:rPr>
                <w:rFonts w:ascii="Calibri" w:eastAsia="Arial Unicode MS" w:hAnsi="Calibri" w:cs="Calibri"/>
              </w:rPr>
            </w:pPr>
          </w:p>
        </w:tc>
        <w:tc>
          <w:tcPr>
            <w:tcW w:w="8396" w:type="dxa"/>
            <w:gridSpan w:val="3"/>
          </w:tcPr>
          <w:p w14:paraId="4B1C08A8" w14:textId="3CBB4BAA" w:rsidR="00E73D69" w:rsidRPr="00CD0AF8" w:rsidRDefault="00E73D69" w:rsidP="007503CF">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Pr="00CD0AF8">
              <w:rPr>
                <w:rFonts w:ascii="Calibri" w:eastAsia="Arial Unicode MS" w:hAnsi="Calibri" w:cs="Calibri"/>
                <w:i/>
                <w:color w:val="000000" w:themeColor="text1"/>
              </w:rPr>
              <w:t xml:space="preserve">Modificación </w:t>
            </w:r>
            <w:r w:rsidR="009F7538">
              <w:rPr>
                <w:rFonts w:ascii="Calibri" w:eastAsia="Arial Unicode MS" w:hAnsi="Calibri" w:cs="Calibri"/>
                <w:i/>
                <w:color w:val="000000" w:themeColor="text1"/>
              </w:rPr>
              <w:t>de oferta</w:t>
            </w:r>
            <w:r w:rsidRPr="00CD0AF8">
              <w:rPr>
                <w:rFonts w:ascii="Calibri" w:eastAsia="Arial Unicode MS" w:hAnsi="Calibri" w:cs="Calibri"/>
                <w:i/>
                <w:color w:val="000000" w:themeColor="text1"/>
              </w:rPr>
              <w:t xml:space="preserve"> no exitosa por existencia de igualdad de datos.</w:t>
            </w:r>
          </w:p>
          <w:p w14:paraId="0D84E91B" w14:textId="77777777" w:rsidR="00E73D69" w:rsidRPr="00CD0AF8" w:rsidRDefault="00E73D69" w:rsidP="007503CF">
            <w:pPr>
              <w:autoSpaceDE w:val="0"/>
              <w:autoSpaceDN w:val="0"/>
              <w:adjustRightInd w:val="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3EEF5CA4" w14:textId="30FAF3C8" w:rsidR="00E73D69" w:rsidRPr="00CD0AF8" w:rsidRDefault="00E73D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D0AF8">
              <w:rPr>
                <w:rFonts w:ascii="Calibri" w:eastAsia="Arial Unicode MS" w:hAnsi="Calibri" w:cs="Calibri"/>
                <w:i/>
                <w:color w:val="000000" w:themeColor="text1"/>
              </w:rPr>
              <w:t>Se ha creado un</w:t>
            </w:r>
            <w:r w:rsidR="009B3051">
              <w:rPr>
                <w:rFonts w:ascii="Calibri" w:eastAsia="Arial Unicode MS" w:hAnsi="Calibri" w:cs="Calibri"/>
                <w:i/>
                <w:color w:val="000000" w:themeColor="text1"/>
              </w:rPr>
              <w:t>a oferta</w:t>
            </w:r>
            <w:r>
              <w:rPr>
                <w:rFonts w:ascii="Calibri" w:eastAsia="Arial Unicode MS" w:hAnsi="Calibri" w:cs="Calibri"/>
                <w:i/>
                <w:color w:val="000000" w:themeColor="text1"/>
              </w:rPr>
              <w:t xml:space="preserve"> </w:t>
            </w:r>
            <w:r w:rsidRPr="00CD0AF8">
              <w:rPr>
                <w:rFonts w:ascii="Calibri" w:eastAsia="Arial Unicode MS" w:hAnsi="Calibri" w:cs="Calibri"/>
                <w:i/>
                <w:color w:val="000000" w:themeColor="text1"/>
              </w:rPr>
              <w:t>con anterioridad utilizando los mismos datos.</w:t>
            </w:r>
          </w:p>
          <w:p w14:paraId="7FC1E361" w14:textId="77777777" w:rsidR="00E73D69" w:rsidRPr="00CD0AF8" w:rsidRDefault="00E73D69" w:rsidP="007503CF">
            <w:pPr>
              <w:autoSpaceDE w:val="0"/>
              <w:autoSpaceDN w:val="0"/>
              <w:adjustRightInd w:val="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4C3CFE58" w14:textId="7673A037" w:rsidR="00E73D69" w:rsidRPr="00CD0AF8" w:rsidRDefault="00E73D6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El usuario no puede realizar </w:t>
            </w:r>
            <w:r w:rsidR="009B3051">
              <w:rPr>
                <w:rFonts w:ascii="Calibri" w:eastAsia="Arial Unicode MS" w:hAnsi="Calibri" w:cs="Calibri"/>
                <w:i/>
                <w:color w:val="000000" w:themeColor="text1"/>
              </w:rPr>
              <w:t>una oferta</w:t>
            </w:r>
            <w:r>
              <w:rPr>
                <w:rFonts w:ascii="Calibri" w:eastAsia="Arial Unicode MS" w:hAnsi="Calibri" w:cs="Calibri"/>
                <w:i/>
                <w:color w:val="000000" w:themeColor="text1"/>
              </w:rPr>
              <w:t xml:space="preserve"> </w:t>
            </w:r>
            <w:r w:rsidRPr="00CD0AF8">
              <w:rPr>
                <w:rFonts w:ascii="Calibri" w:eastAsia="Arial Unicode MS" w:hAnsi="Calibri" w:cs="Calibri"/>
                <w:i/>
                <w:color w:val="000000" w:themeColor="text1"/>
              </w:rPr>
              <w:t>en el sistema con los mismos datos.</w:t>
            </w:r>
          </w:p>
          <w:p w14:paraId="5AF6446B" w14:textId="5EB7B630" w:rsidR="00E73D69" w:rsidRPr="00C052B1" w:rsidRDefault="00E73D69">
            <w:pPr>
              <w:pStyle w:val="Prrafodelista"/>
              <w:numPr>
                <w:ilvl w:val="0"/>
                <w:numId w:val="22"/>
              </w:numPr>
              <w:autoSpaceDE w:val="0"/>
              <w:autoSpaceDN w:val="0"/>
              <w:adjustRightInd w:val="0"/>
              <w:spacing w:after="120"/>
              <w:rPr>
                <w:rFonts w:ascii="Calibri" w:eastAsia="Arial Unicode MS" w:hAnsi="Calibri" w:cs="Calibri"/>
                <w:i/>
                <w:color w:val="0000FF"/>
              </w:rPr>
            </w:pPr>
            <w:r w:rsidRPr="00CD0AF8">
              <w:rPr>
                <w:rFonts w:ascii="Calibri" w:eastAsia="Arial Unicode MS" w:hAnsi="Calibri" w:cs="Calibri"/>
                <w:i/>
                <w:color w:val="000000" w:themeColor="text1"/>
              </w:rPr>
              <w:t xml:space="preserve">Se muestra un mensaje en pantalla indicando la existencia de </w:t>
            </w:r>
            <w:r w:rsidR="009B3051">
              <w:rPr>
                <w:rFonts w:ascii="Calibri" w:eastAsia="Arial Unicode MS" w:hAnsi="Calibri" w:cs="Calibri"/>
                <w:i/>
                <w:color w:val="000000" w:themeColor="text1"/>
              </w:rPr>
              <w:t>una oferta</w:t>
            </w:r>
            <w:r>
              <w:rPr>
                <w:rFonts w:ascii="Calibri" w:eastAsia="Arial Unicode MS" w:hAnsi="Calibri" w:cs="Calibri"/>
                <w:i/>
                <w:color w:val="000000" w:themeColor="text1"/>
              </w:rPr>
              <w:t xml:space="preserve"> </w:t>
            </w:r>
            <w:r w:rsidRPr="00CD0AF8">
              <w:rPr>
                <w:rFonts w:ascii="Calibri" w:eastAsia="Arial Unicode MS" w:hAnsi="Calibri" w:cs="Calibri"/>
                <w:i/>
                <w:color w:val="000000" w:themeColor="text1"/>
              </w:rPr>
              <w:t>con esos datos.</w:t>
            </w:r>
          </w:p>
        </w:tc>
      </w:tr>
      <w:tr w:rsidR="000D07C9" w14:paraId="095A38B0" w14:textId="77777777" w:rsidTr="00E73D69">
        <w:trPr>
          <w:trHeight w:val="1674"/>
          <w:jc w:val="center"/>
        </w:trPr>
        <w:tc>
          <w:tcPr>
            <w:tcW w:w="988" w:type="dxa"/>
          </w:tcPr>
          <w:p w14:paraId="14793448" w14:textId="01EBD9BA" w:rsidR="000D07C9" w:rsidRPr="008D7F92" w:rsidRDefault="000D07C9" w:rsidP="000D07C9">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w:t>
            </w:r>
            <w:r w:rsidR="00231AE4">
              <w:rPr>
                <w:rFonts w:ascii="Calibri" w:eastAsia="Arial Unicode MS" w:hAnsi="Calibri" w:cs="Calibri"/>
              </w:rPr>
              <w:t>5</w:t>
            </w:r>
            <w:r>
              <w:rPr>
                <w:rFonts w:ascii="Calibri" w:eastAsia="Arial Unicode MS" w:hAnsi="Calibri" w:cs="Calibri"/>
              </w:rPr>
              <w:t>.3</w:t>
            </w:r>
            <w:r w:rsidRPr="008D7F92">
              <w:rPr>
                <w:rFonts w:ascii="Calibri" w:eastAsia="Arial Unicode MS" w:hAnsi="Calibri" w:cs="Calibri"/>
              </w:rPr>
              <w:t xml:space="preserve">     </w:t>
            </w:r>
          </w:p>
          <w:p w14:paraId="7CD02207" w14:textId="77777777" w:rsidR="000D07C9" w:rsidRPr="008D7F92" w:rsidRDefault="000D07C9" w:rsidP="007503CF">
            <w:pPr>
              <w:autoSpaceDE w:val="0"/>
              <w:autoSpaceDN w:val="0"/>
              <w:adjustRightInd w:val="0"/>
              <w:rPr>
                <w:rFonts w:ascii="Calibri" w:eastAsia="Arial Unicode MS" w:hAnsi="Calibri" w:cs="Calibri"/>
              </w:rPr>
            </w:pPr>
          </w:p>
        </w:tc>
        <w:tc>
          <w:tcPr>
            <w:tcW w:w="8396" w:type="dxa"/>
            <w:gridSpan w:val="3"/>
          </w:tcPr>
          <w:p w14:paraId="653D7F1E" w14:textId="3D304406" w:rsidR="000D07C9" w:rsidRPr="00C544FB" w:rsidRDefault="000D07C9" w:rsidP="000D07C9">
            <w:pPr>
              <w:autoSpaceDE w:val="0"/>
              <w:autoSpaceDN w:val="0"/>
              <w:adjustRightInd w:val="0"/>
              <w:spacing w:after="80"/>
              <w:rPr>
                <w:rFonts w:ascii="Calibri" w:eastAsia="Arial Unicode MS" w:hAnsi="Calibri" w:cs="Calibri"/>
                <w:i/>
                <w:lang w:val="es-EC"/>
              </w:rPr>
            </w:pPr>
            <w:r w:rsidRPr="00C544FB">
              <w:rPr>
                <w:rFonts w:ascii="Calibri" w:hAnsi="Calibri" w:cs="Calibri"/>
                <w:b/>
                <w:bCs/>
                <w:lang w:val="es-EC"/>
              </w:rPr>
              <w:t xml:space="preserve">DESCRIPCIÓN: </w:t>
            </w:r>
            <w:r w:rsidR="009F7538" w:rsidRPr="00CD0AF8">
              <w:rPr>
                <w:rFonts w:ascii="Calibri" w:eastAsia="Arial Unicode MS" w:hAnsi="Calibri" w:cs="Calibri"/>
                <w:i/>
                <w:color w:val="000000" w:themeColor="text1"/>
              </w:rPr>
              <w:t xml:space="preserve">Modificación </w:t>
            </w:r>
            <w:r w:rsidR="009F7538">
              <w:rPr>
                <w:rFonts w:ascii="Calibri" w:eastAsia="Arial Unicode MS" w:hAnsi="Calibri" w:cs="Calibri"/>
                <w:i/>
                <w:color w:val="000000" w:themeColor="text1"/>
              </w:rPr>
              <w:t>de oferta</w:t>
            </w:r>
            <w:r w:rsidR="009F7538" w:rsidRPr="00CD0AF8">
              <w:rPr>
                <w:rFonts w:ascii="Calibri" w:eastAsia="Arial Unicode MS" w:hAnsi="Calibri" w:cs="Calibri"/>
                <w:i/>
                <w:color w:val="000000" w:themeColor="text1"/>
              </w:rPr>
              <w:t xml:space="preserve"> no exitosa</w:t>
            </w:r>
            <w:r w:rsidR="009F7538" w:rsidRPr="00C544FB">
              <w:rPr>
                <w:rFonts w:ascii="Calibri" w:eastAsia="Arial Unicode MS" w:hAnsi="Calibri" w:cs="Calibri"/>
                <w:i/>
                <w:lang w:val="es-EC"/>
              </w:rPr>
              <w:t xml:space="preserve"> </w:t>
            </w:r>
            <w:r w:rsidRPr="00C544FB">
              <w:rPr>
                <w:rFonts w:ascii="Calibri" w:eastAsia="Arial Unicode MS" w:hAnsi="Calibri" w:cs="Calibri"/>
                <w:i/>
                <w:lang w:val="es-EC"/>
              </w:rPr>
              <w:t>por fallas técnicas.</w:t>
            </w:r>
          </w:p>
          <w:p w14:paraId="0342912C" w14:textId="77777777" w:rsidR="000D07C9" w:rsidRPr="00C544FB" w:rsidRDefault="000D07C9" w:rsidP="000D07C9">
            <w:pPr>
              <w:autoSpaceDE w:val="0"/>
              <w:autoSpaceDN w:val="0"/>
              <w:adjustRightInd w:val="0"/>
              <w:rPr>
                <w:rFonts w:ascii="Calibri" w:eastAsia="Arial Unicode MS" w:hAnsi="Calibri" w:cs="Calibri"/>
                <w:i/>
              </w:rPr>
            </w:pPr>
            <w:r w:rsidRPr="00C544FB">
              <w:rPr>
                <w:rFonts w:ascii="Calibri" w:hAnsi="Calibri" w:cs="Calibri"/>
                <w:b/>
                <w:bCs/>
              </w:rPr>
              <w:t>SUPOSICIONES/ASUNCIONES</w:t>
            </w:r>
            <w:r w:rsidRPr="00C544FB">
              <w:rPr>
                <w:rFonts w:ascii="Calibri" w:eastAsia="Arial Unicode MS" w:hAnsi="Calibri" w:cs="Calibri"/>
                <w:i/>
              </w:rPr>
              <w:t xml:space="preserve">: </w:t>
            </w:r>
          </w:p>
          <w:p w14:paraId="2BC7EE59" w14:textId="67C90FEE" w:rsidR="000D07C9" w:rsidRPr="00C544FB" w:rsidRDefault="000D07C9">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Ocurre alguna falla técnica al momento de </w:t>
            </w:r>
            <w:r w:rsidR="009F7538">
              <w:rPr>
                <w:rFonts w:ascii="Calibri" w:eastAsia="Arial Unicode MS" w:hAnsi="Calibri" w:cs="Calibri"/>
                <w:i/>
              </w:rPr>
              <w:t>modificar una oferta</w:t>
            </w:r>
            <w:r w:rsidRPr="00C544FB">
              <w:rPr>
                <w:rFonts w:ascii="Calibri" w:eastAsia="Arial Unicode MS" w:hAnsi="Calibri" w:cs="Calibri"/>
                <w:i/>
              </w:rPr>
              <w:t>.</w:t>
            </w:r>
          </w:p>
          <w:p w14:paraId="300F8A00" w14:textId="77777777" w:rsidR="000D07C9" w:rsidRPr="00C544FB" w:rsidRDefault="000D07C9" w:rsidP="000D07C9">
            <w:pPr>
              <w:autoSpaceDE w:val="0"/>
              <w:autoSpaceDN w:val="0"/>
              <w:adjustRightInd w:val="0"/>
              <w:rPr>
                <w:rFonts w:ascii="Calibri" w:eastAsia="Arial Unicode MS" w:hAnsi="Calibri" w:cs="Calibri"/>
                <w:i/>
              </w:rPr>
            </w:pPr>
            <w:r w:rsidRPr="00C544FB">
              <w:rPr>
                <w:rFonts w:ascii="Calibri" w:hAnsi="Calibri" w:cs="Calibri"/>
                <w:b/>
              </w:rPr>
              <w:t>RESULTADOS:</w:t>
            </w:r>
            <w:r w:rsidRPr="00C544FB">
              <w:rPr>
                <w:rFonts w:ascii="Calibri" w:eastAsia="Arial Unicode MS" w:hAnsi="Calibri" w:cs="Calibri"/>
                <w:i/>
              </w:rPr>
              <w:t xml:space="preserve"> </w:t>
            </w:r>
          </w:p>
          <w:p w14:paraId="5F2DFF49" w14:textId="6CDC8157" w:rsidR="000D07C9" w:rsidRPr="00C544FB" w:rsidRDefault="000D07C9">
            <w:pPr>
              <w:pStyle w:val="Prrafodelista"/>
              <w:numPr>
                <w:ilvl w:val="0"/>
                <w:numId w:val="22"/>
              </w:numPr>
              <w:autoSpaceDE w:val="0"/>
              <w:autoSpaceDN w:val="0"/>
              <w:adjustRightInd w:val="0"/>
              <w:rPr>
                <w:rFonts w:ascii="Calibri" w:eastAsia="Arial Unicode MS" w:hAnsi="Calibri" w:cs="Calibri"/>
                <w:i/>
              </w:rPr>
            </w:pPr>
            <w:r w:rsidRPr="00C544FB">
              <w:rPr>
                <w:rFonts w:ascii="Calibri" w:eastAsia="Arial Unicode MS" w:hAnsi="Calibri" w:cs="Calibri"/>
                <w:i/>
              </w:rPr>
              <w:t xml:space="preserve">El </w:t>
            </w:r>
            <w:r w:rsidR="00D00E4A">
              <w:rPr>
                <w:rFonts w:ascii="Calibri" w:eastAsia="Arial Unicode MS" w:hAnsi="Calibri" w:cs="Calibri"/>
                <w:i/>
                <w:color w:val="000000" w:themeColor="text1"/>
              </w:rPr>
              <w:t>gerente</w:t>
            </w:r>
            <w:r w:rsidR="00DF7549">
              <w:rPr>
                <w:rFonts w:ascii="Calibri" w:eastAsia="Arial Unicode MS" w:hAnsi="Calibri" w:cs="Calibri"/>
                <w:i/>
              </w:rPr>
              <w:t xml:space="preserve"> no puede modificar una oferta</w:t>
            </w:r>
            <w:r w:rsidRPr="00C544FB">
              <w:rPr>
                <w:rFonts w:ascii="Calibri" w:eastAsia="Arial Unicode MS" w:hAnsi="Calibri" w:cs="Calibri"/>
                <w:i/>
              </w:rPr>
              <w:t xml:space="preserve"> por fallas técnicas.</w:t>
            </w:r>
          </w:p>
          <w:p w14:paraId="57B657FC" w14:textId="2ADEA6D4" w:rsidR="000D07C9" w:rsidRPr="00E3446B" w:rsidRDefault="000D07C9" w:rsidP="00A36044">
            <w:pPr>
              <w:autoSpaceDE w:val="0"/>
              <w:autoSpaceDN w:val="0"/>
              <w:adjustRightInd w:val="0"/>
              <w:spacing w:after="120"/>
              <w:rPr>
                <w:rFonts w:ascii="Calibri" w:hAnsi="Calibri" w:cs="Calibri"/>
                <w:b/>
                <w:bCs/>
              </w:rPr>
            </w:pPr>
            <w:r w:rsidRPr="00C544FB">
              <w:rPr>
                <w:rFonts w:ascii="Calibri" w:eastAsia="Arial Unicode MS" w:hAnsi="Calibri" w:cs="Calibri"/>
                <w:i/>
              </w:rPr>
              <w:t xml:space="preserve">Se guarda el registro del cambio de </w:t>
            </w:r>
            <w:r w:rsidR="00915F42">
              <w:rPr>
                <w:rFonts w:ascii="Calibri" w:eastAsia="Arial Unicode MS" w:hAnsi="Calibri" w:cs="Calibri"/>
                <w:i/>
              </w:rPr>
              <w:t>oferta</w:t>
            </w:r>
            <w:r w:rsidRPr="00C544FB">
              <w:rPr>
                <w:rFonts w:ascii="Calibri" w:eastAsia="Arial Unicode MS" w:hAnsi="Calibri" w:cs="Calibri"/>
                <w:i/>
              </w:rPr>
              <w:t xml:space="preserve"> fallido en el sistema.</w:t>
            </w:r>
          </w:p>
        </w:tc>
      </w:tr>
    </w:tbl>
    <w:p w14:paraId="5D64B6B8" w14:textId="6DE4F87D" w:rsidR="00E73D69" w:rsidRDefault="00E73D69"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231AE4" w:rsidRPr="007949FF" w14:paraId="76B73E95" w14:textId="77777777" w:rsidTr="005C7D80">
        <w:trPr>
          <w:tblHeader/>
          <w:jc w:val="center"/>
        </w:trPr>
        <w:tc>
          <w:tcPr>
            <w:tcW w:w="4629" w:type="dxa"/>
            <w:gridSpan w:val="2"/>
            <w:tcBorders>
              <w:bottom w:val="single" w:sz="4" w:space="0" w:color="auto"/>
            </w:tcBorders>
            <w:shd w:val="clear" w:color="auto" w:fill="D9D9D9"/>
          </w:tcPr>
          <w:p w14:paraId="0A00ACDD" w14:textId="77777777" w:rsidR="00231AE4" w:rsidRPr="007949FF" w:rsidRDefault="00231AE4" w:rsidP="005C7D80">
            <w:pPr>
              <w:rPr>
                <w:rFonts w:ascii="Calibri" w:hAnsi="Calibri" w:cs="Calibri"/>
                <w:b/>
              </w:rPr>
            </w:pPr>
            <w:r w:rsidRPr="007949FF">
              <w:rPr>
                <w:rFonts w:ascii="Calibri" w:hAnsi="Calibri" w:cs="Calibri"/>
                <w:b/>
              </w:rPr>
              <w:lastRenderedPageBreak/>
              <w:t>IDENTIFICADOR CASO DE USO:</w:t>
            </w:r>
          </w:p>
          <w:p w14:paraId="56F43E40" w14:textId="2538B3E3" w:rsidR="00231AE4" w:rsidRPr="007949FF" w:rsidRDefault="00231AE4" w:rsidP="005C7D80">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26</w:t>
            </w:r>
          </w:p>
        </w:tc>
        <w:tc>
          <w:tcPr>
            <w:tcW w:w="4755" w:type="dxa"/>
            <w:gridSpan w:val="2"/>
            <w:shd w:val="clear" w:color="auto" w:fill="D9D9D9"/>
          </w:tcPr>
          <w:p w14:paraId="7304FE48" w14:textId="77777777" w:rsidR="00231AE4" w:rsidRPr="007949FF" w:rsidRDefault="00231AE4" w:rsidP="005C7D80">
            <w:pPr>
              <w:rPr>
                <w:rFonts w:ascii="Calibri" w:hAnsi="Calibri" w:cs="Calibri"/>
                <w:b/>
              </w:rPr>
            </w:pPr>
            <w:r w:rsidRPr="007949FF">
              <w:rPr>
                <w:rFonts w:ascii="Calibri" w:hAnsi="Calibri" w:cs="Calibri"/>
                <w:b/>
              </w:rPr>
              <w:t>NOMBRE:</w:t>
            </w:r>
          </w:p>
          <w:p w14:paraId="219BF29D" w14:textId="0B59CDDB" w:rsidR="00231AE4" w:rsidRPr="007949FF" w:rsidRDefault="00231AE4" w:rsidP="005C7D80">
            <w:pPr>
              <w:rPr>
                <w:rFonts w:ascii="Calibri" w:hAnsi="Calibri" w:cs="Calibri"/>
                <w:b/>
              </w:rPr>
            </w:pPr>
            <w:r>
              <w:rPr>
                <w:rFonts w:ascii="Calibri" w:eastAsia="Arial Unicode MS" w:hAnsi="Calibri" w:cs="Calibri"/>
                <w:color w:val="000000" w:themeColor="text1"/>
              </w:rPr>
              <w:t>Consultar Oferta</w:t>
            </w:r>
          </w:p>
        </w:tc>
      </w:tr>
      <w:tr w:rsidR="00231AE4" w:rsidRPr="007949FF" w14:paraId="74031089" w14:textId="77777777" w:rsidTr="005C7D80">
        <w:trPr>
          <w:jc w:val="center"/>
        </w:trPr>
        <w:tc>
          <w:tcPr>
            <w:tcW w:w="6211" w:type="dxa"/>
            <w:gridSpan w:val="3"/>
          </w:tcPr>
          <w:p w14:paraId="6EE8DA41" w14:textId="77777777" w:rsidR="00231AE4" w:rsidRPr="00AA2222" w:rsidRDefault="00231AE4" w:rsidP="005C7D80">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7609E0D4" w14:textId="77777777" w:rsidR="00231AE4" w:rsidRPr="00AA2222" w:rsidRDefault="00231AE4" w:rsidP="005C7D80">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231AE4" w:rsidRPr="00C87596" w14:paraId="37A7D3F7" w14:textId="77777777" w:rsidTr="005C7D80">
        <w:trPr>
          <w:jc w:val="center"/>
        </w:trPr>
        <w:tc>
          <w:tcPr>
            <w:tcW w:w="9384" w:type="dxa"/>
            <w:gridSpan w:val="4"/>
            <w:vAlign w:val="center"/>
          </w:tcPr>
          <w:p w14:paraId="349E4AC9" w14:textId="77777777" w:rsidR="00231AE4" w:rsidRPr="00C87596" w:rsidRDefault="00231AE4" w:rsidP="005C7D80">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29</w:t>
            </w:r>
          </w:p>
        </w:tc>
      </w:tr>
      <w:tr w:rsidR="00231AE4" w:rsidRPr="00C87596" w14:paraId="6A09C1AA" w14:textId="77777777" w:rsidTr="005C7D80">
        <w:trPr>
          <w:jc w:val="center"/>
        </w:trPr>
        <w:tc>
          <w:tcPr>
            <w:tcW w:w="9384" w:type="dxa"/>
            <w:gridSpan w:val="4"/>
            <w:vAlign w:val="center"/>
          </w:tcPr>
          <w:p w14:paraId="3C7B877E" w14:textId="77777777" w:rsidR="00231AE4" w:rsidRPr="00C87596" w:rsidRDefault="00231AE4" w:rsidP="005C7D80">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Pr>
                <w:rFonts w:ascii="Calibri" w:eastAsia="Arial Unicode MS" w:hAnsi="Calibri" w:cs="Calibri"/>
                <w:color w:val="000000" w:themeColor="text1"/>
              </w:rPr>
              <w:t>Gerente, Base de Datos</w:t>
            </w:r>
          </w:p>
        </w:tc>
      </w:tr>
      <w:tr w:rsidR="00231AE4" w:rsidRPr="007949FF" w14:paraId="211F1A5D" w14:textId="77777777" w:rsidTr="005C7D80">
        <w:trPr>
          <w:jc w:val="center"/>
        </w:trPr>
        <w:tc>
          <w:tcPr>
            <w:tcW w:w="9384" w:type="dxa"/>
            <w:gridSpan w:val="4"/>
            <w:vAlign w:val="center"/>
          </w:tcPr>
          <w:p w14:paraId="13578F3F" w14:textId="77777777" w:rsidR="00231AE4" w:rsidRPr="007949FF" w:rsidRDefault="00231AE4" w:rsidP="005C7D80">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231AE4" w:rsidRPr="007949FF" w14:paraId="45E11985" w14:textId="77777777" w:rsidTr="005C7D80">
        <w:trPr>
          <w:jc w:val="center"/>
        </w:trPr>
        <w:tc>
          <w:tcPr>
            <w:tcW w:w="9384" w:type="dxa"/>
            <w:gridSpan w:val="4"/>
            <w:vAlign w:val="center"/>
          </w:tcPr>
          <w:p w14:paraId="41431749" w14:textId="77777777" w:rsidR="00231AE4" w:rsidRPr="00A26496" w:rsidRDefault="00231AE4" w:rsidP="005C7D80">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Calibri" w:eastAsia="Arial Unicode MS" w:hAnsi="Calibri" w:cs="Calibri"/>
                <w:i/>
                <w:iCs/>
                <w:color w:val="000000" w:themeColor="text1"/>
              </w:rPr>
              <w:t xml:space="preserve">El usuario podrá consultar la oferta creada por el </w:t>
            </w:r>
            <w:r>
              <w:rPr>
                <w:rFonts w:ascii="Calibri" w:eastAsia="Arial Unicode MS" w:hAnsi="Calibri" w:cs="Calibri"/>
                <w:i/>
                <w:color w:val="000000" w:themeColor="text1"/>
              </w:rPr>
              <w:t>gerente</w:t>
            </w:r>
            <w:r>
              <w:rPr>
                <w:rFonts w:ascii="Calibri" w:eastAsia="Arial Unicode MS" w:hAnsi="Calibri" w:cs="Calibri"/>
                <w:i/>
                <w:iCs/>
                <w:color w:val="000000" w:themeColor="text1"/>
              </w:rPr>
              <w:t>.</w:t>
            </w:r>
          </w:p>
        </w:tc>
      </w:tr>
      <w:tr w:rsidR="00231AE4" w:rsidRPr="00EF35A7" w14:paraId="2566E682" w14:textId="77777777" w:rsidTr="005C7D80">
        <w:trPr>
          <w:jc w:val="center"/>
        </w:trPr>
        <w:tc>
          <w:tcPr>
            <w:tcW w:w="9384" w:type="dxa"/>
            <w:gridSpan w:val="4"/>
            <w:tcBorders>
              <w:bottom w:val="single" w:sz="4" w:space="0" w:color="auto"/>
            </w:tcBorders>
          </w:tcPr>
          <w:p w14:paraId="679CE086" w14:textId="77777777" w:rsidR="00231AE4" w:rsidRPr="007949FF" w:rsidRDefault="00231AE4" w:rsidP="005C7D80">
            <w:pPr>
              <w:rPr>
                <w:rFonts w:ascii="Calibri" w:hAnsi="Calibri" w:cs="Calibri"/>
                <w:b/>
              </w:rPr>
            </w:pPr>
            <w:r>
              <w:rPr>
                <w:rFonts w:ascii="Calibri" w:hAnsi="Calibri" w:cs="Calibri"/>
                <w:b/>
              </w:rPr>
              <w:t>NOTAS</w:t>
            </w:r>
            <w:r w:rsidRPr="007949FF">
              <w:rPr>
                <w:rFonts w:ascii="Calibri" w:hAnsi="Calibri" w:cs="Calibri"/>
                <w:b/>
              </w:rPr>
              <w:t>:</w:t>
            </w:r>
          </w:p>
          <w:p w14:paraId="085E7363" w14:textId="77777777" w:rsidR="00231AE4" w:rsidRDefault="00231AE4">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registrada de la factura en el sistema el cual tiene respaldo en una base de datos</w:t>
            </w:r>
            <w:r w:rsidRPr="00A26496">
              <w:rPr>
                <w:rFonts w:ascii="Calibri" w:hAnsi="Calibri" w:cs="Calibri"/>
                <w:i/>
                <w:color w:val="000000" w:themeColor="text1"/>
              </w:rPr>
              <w:t>.</w:t>
            </w:r>
          </w:p>
          <w:p w14:paraId="2A7D565D" w14:textId="77777777" w:rsidR="00231AE4" w:rsidRPr="00441D2D" w:rsidRDefault="00231AE4">
            <w:pPr>
              <w:pStyle w:val="Prrafodelista"/>
              <w:numPr>
                <w:ilvl w:val="0"/>
                <w:numId w:val="23"/>
              </w:numPr>
              <w:spacing w:after="80"/>
              <w:rPr>
                <w:rFonts w:ascii="Calibri" w:hAnsi="Calibri" w:cs="Calibri"/>
                <w:i/>
                <w:color w:val="000000" w:themeColor="text1"/>
              </w:rPr>
            </w:pPr>
            <w:r w:rsidRPr="00441D2D">
              <w:rPr>
                <w:rFonts w:ascii="Calibri" w:hAnsi="Calibri" w:cs="Calibri"/>
                <w:i/>
                <w:color w:val="000000" w:themeColor="text1"/>
              </w:rPr>
              <w:t xml:space="preserve">Los campos por visualizar son: precios, viajes especiales, paquetes con descuentos, entre otros. </w:t>
            </w:r>
          </w:p>
        </w:tc>
      </w:tr>
      <w:tr w:rsidR="00231AE4" w14:paraId="2F27D5D4" w14:textId="77777777" w:rsidTr="005C7D80">
        <w:trPr>
          <w:jc w:val="center"/>
        </w:trPr>
        <w:tc>
          <w:tcPr>
            <w:tcW w:w="9384" w:type="dxa"/>
            <w:gridSpan w:val="4"/>
            <w:tcBorders>
              <w:bottom w:val="single" w:sz="4" w:space="0" w:color="auto"/>
            </w:tcBorders>
          </w:tcPr>
          <w:p w14:paraId="77A5CFF5" w14:textId="77777777" w:rsidR="00231AE4" w:rsidRDefault="00231AE4" w:rsidP="005C7D80">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la consulta o no se realiza la consulta correctamente</w:t>
            </w:r>
            <w:r w:rsidRPr="00AB65B6">
              <w:rPr>
                <w:rFonts w:ascii="Calibri" w:eastAsia="Arial Unicode MS" w:hAnsi="Calibri" w:cs="Calibri"/>
                <w:i/>
                <w:color w:val="000000" w:themeColor="text1"/>
              </w:rPr>
              <w:t>.</w:t>
            </w:r>
          </w:p>
        </w:tc>
      </w:tr>
      <w:tr w:rsidR="00231AE4" w:rsidRPr="00641AE6" w14:paraId="6FD1EF18" w14:textId="77777777" w:rsidTr="005C7D80">
        <w:trPr>
          <w:trHeight w:val="345"/>
          <w:jc w:val="center"/>
        </w:trPr>
        <w:tc>
          <w:tcPr>
            <w:tcW w:w="9384" w:type="dxa"/>
            <w:gridSpan w:val="4"/>
            <w:tcBorders>
              <w:bottom w:val="single" w:sz="4" w:space="0" w:color="auto"/>
            </w:tcBorders>
            <w:shd w:val="clear" w:color="auto" w:fill="D9D9D9"/>
          </w:tcPr>
          <w:p w14:paraId="2642E82E" w14:textId="77777777" w:rsidR="00231AE4" w:rsidRPr="00641AE6" w:rsidRDefault="00231AE4" w:rsidP="005C7D80">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231AE4" w14:paraId="218B8DD5" w14:textId="77777777" w:rsidTr="005C7D80">
        <w:trPr>
          <w:trHeight w:val="1674"/>
          <w:jc w:val="center"/>
        </w:trPr>
        <w:tc>
          <w:tcPr>
            <w:tcW w:w="988" w:type="dxa"/>
            <w:tcBorders>
              <w:bottom w:val="single" w:sz="4" w:space="0" w:color="auto"/>
            </w:tcBorders>
          </w:tcPr>
          <w:p w14:paraId="63CE695F" w14:textId="64CEB556" w:rsidR="00231AE4" w:rsidRPr="008D7F92" w:rsidRDefault="00231AE4" w:rsidP="005C7D80">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-26.1</w:t>
            </w:r>
            <w:r w:rsidRPr="008D7F92">
              <w:rPr>
                <w:rFonts w:ascii="Calibri" w:eastAsia="Arial Unicode MS" w:hAnsi="Calibri" w:cs="Calibri"/>
              </w:rPr>
              <w:t xml:space="preserve">     </w:t>
            </w:r>
          </w:p>
          <w:p w14:paraId="00AD52E2" w14:textId="77777777" w:rsidR="00231AE4" w:rsidRPr="00481B4B" w:rsidRDefault="00231AE4" w:rsidP="005C7D80">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145154C3" w14:textId="77777777" w:rsidR="00231AE4" w:rsidRPr="00202CF1" w:rsidRDefault="00231AE4"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Se realiza la consulta </w:t>
            </w:r>
            <w:r w:rsidRPr="00202CF1">
              <w:rPr>
                <w:rFonts w:ascii="Calibri" w:eastAsia="Arial Unicode MS" w:hAnsi="Calibri" w:cs="Calibri"/>
                <w:i/>
                <w:color w:val="000000" w:themeColor="text1"/>
              </w:rPr>
              <w:t>exitosa</w:t>
            </w:r>
            <w:r>
              <w:rPr>
                <w:rFonts w:ascii="Calibri" w:eastAsia="Arial Unicode MS" w:hAnsi="Calibri" w:cs="Calibri"/>
                <w:i/>
                <w:color w:val="000000" w:themeColor="text1"/>
              </w:rPr>
              <w:t>mente</w:t>
            </w:r>
            <w:r w:rsidRPr="00202CF1">
              <w:rPr>
                <w:rFonts w:ascii="Calibri" w:eastAsia="Arial Unicode MS" w:hAnsi="Calibri" w:cs="Calibri"/>
                <w:i/>
                <w:color w:val="000000" w:themeColor="text1"/>
              </w:rPr>
              <w:t>.</w:t>
            </w:r>
          </w:p>
          <w:p w14:paraId="0F2D7A36" w14:textId="77777777" w:rsidR="00231AE4" w:rsidRPr="00202CF1" w:rsidRDefault="00231AE4"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5EB61F87" w14:textId="77777777" w:rsidR="00231AE4" w:rsidRDefault="00231AE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ingreso correctamente todos los datos en los campos requeridos.</w:t>
            </w:r>
          </w:p>
          <w:p w14:paraId="0BE45F31" w14:textId="77777777" w:rsidR="00231AE4" w:rsidRDefault="00231AE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tipos de datos en los campos coinciden con los registrados en la base de datos.</w:t>
            </w:r>
          </w:p>
          <w:p w14:paraId="53248E33" w14:textId="77777777" w:rsidR="00231AE4" w:rsidRPr="00202CF1" w:rsidRDefault="00231AE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mostrará el detalle de la oferta en el sistema.</w:t>
            </w:r>
          </w:p>
          <w:p w14:paraId="3C702B98" w14:textId="77777777" w:rsidR="00231AE4" w:rsidRPr="00202CF1" w:rsidRDefault="00231AE4"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364543BB" w14:textId="77777777" w:rsidR="00231AE4" w:rsidRPr="00202CF1" w:rsidRDefault="00231AE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consulta de la oferta exitosamente</w:t>
            </w:r>
            <w:r w:rsidRPr="00202CF1">
              <w:rPr>
                <w:rFonts w:ascii="Calibri" w:eastAsia="Arial Unicode MS" w:hAnsi="Calibri" w:cs="Calibri"/>
                <w:i/>
                <w:color w:val="000000" w:themeColor="text1"/>
              </w:rPr>
              <w:t>.</w:t>
            </w:r>
          </w:p>
          <w:p w14:paraId="1A442AC9" w14:textId="77777777" w:rsidR="00231AE4" w:rsidRDefault="00231AE4">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a la consulta</w:t>
            </w:r>
            <w:r w:rsidRPr="00202CF1">
              <w:rPr>
                <w:rFonts w:ascii="Calibri" w:eastAsia="Arial Unicode MS" w:hAnsi="Calibri" w:cs="Calibri"/>
                <w:i/>
                <w:color w:val="000000" w:themeColor="text1"/>
              </w:rPr>
              <w:t>.</w:t>
            </w:r>
          </w:p>
          <w:p w14:paraId="442A304B" w14:textId="77777777" w:rsidR="00231AE4" w:rsidRPr="00441D2D" w:rsidRDefault="00231AE4">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441D2D">
              <w:rPr>
                <w:rFonts w:ascii="Calibri" w:eastAsia="Arial Unicode MS" w:hAnsi="Calibri" w:cs="Calibri"/>
                <w:i/>
              </w:rPr>
              <w:t>Se guarda un registro de la consulta en el sistema.</w:t>
            </w:r>
          </w:p>
        </w:tc>
      </w:tr>
      <w:tr w:rsidR="00231AE4" w14:paraId="1E9E5463" w14:textId="77777777" w:rsidTr="007968C7">
        <w:trPr>
          <w:trHeight w:val="781"/>
          <w:jc w:val="center"/>
        </w:trPr>
        <w:tc>
          <w:tcPr>
            <w:tcW w:w="988" w:type="dxa"/>
          </w:tcPr>
          <w:p w14:paraId="01CCDD07" w14:textId="161392E2" w:rsidR="00231AE4" w:rsidRPr="008D7F92" w:rsidRDefault="00231AE4"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-26.2</w:t>
            </w:r>
            <w:r w:rsidRPr="008D7F92">
              <w:rPr>
                <w:rFonts w:ascii="Calibri" w:eastAsia="Arial Unicode MS" w:hAnsi="Calibri" w:cs="Calibri"/>
              </w:rPr>
              <w:t xml:space="preserve">     </w:t>
            </w:r>
          </w:p>
          <w:p w14:paraId="2B48154F" w14:textId="77777777" w:rsidR="00231AE4" w:rsidRPr="00481B4B" w:rsidRDefault="00231AE4" w:rsidP="005C7D80">
            <w:pPr>
              <w:suppressAutoHyphens w:val="0"/>
              <w:autoSpaceDE w:val="0"/>
              <w:autoSpaceDN w:val="0"/>
              <w:adjustRightInd w:val="0"/>
              <w:ind w:left="360"/>
              <w:rPr>
                <w:rFonts w:ascii="Calibri" w:hAnsi="Calibri" w:cs="Calibri"/>
                <w:color w:val="0000FF"/>
                <w:lang w:eastAsia="es-ES"/>
              </w:rPr>
            </w:pPr>
          </w:p>
        </w:tc>
        <w:tc>
          <w:tcPr>
            <w:tcW w:w="8396" w:type="dxa"/>
            <w:gridSpan w:val="3"/>
          </w:tcPr>
          <w:p w14:paraId="07664149" w14:textId="77777777" w:rsidR="00231AE4" w:rsidRPr="00E91204" w:rsidRDefault="00231AE4"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No se realiza la consulta debido a que las fechas están incorrectas</w:t>
            </w:r>
            <w:r w:rsidRPr="00E91204">
              <w:rPr>
                <w:rFonts w:ascii="Calibri" w:eastAsia="Arial Unicode MS" w:hAnsi="Calibri" w:cs="Calibri"/>
                <w:i/>
                <w:color w:val="000000" w:themeColor="text1"/>
              </w:rPr>
              <w:t>.</w:t>
            </w:r>
          </w:p>
          <w:p w14:paraId="78E33FDE" w14:textId="77777777" w:rsidR="00231AE4" w:rsidRPr="00E91204" w:rsidRDefault="00231AE4"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41162A40" w14:textId="77777777" w:rsidR="00231AE4" w:rsidRPr="00E91204" w:rsidRDefault="00231AE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para la </w:t>
            </w:r>
            <w:r>
              <w:rPr>
                <w:rFonts w:ascii="Calibri" w:eastAsia="Arial Unicode MS" w:hAnsi="Calibri" w:cs="Calibri"/>
                <w:i/>
                <w:color w:val="000000" w:themeColor="text1"/>
              </w:rPr>
              <w:t>consulta</w:t>
            </w:r>
            <w:r w:rsidRPr="00E91204">
              <w:rPr>
                <w:rFonts w:ascii="Calibri" w:eastAsia="Arial Unicode MS" w:hAnsi="Calibri" w:cs="Calibri"/>
                <w:i/>
                <w:color w:val="000000" w:themeColor="text1"/>
              </w:rPr>
              <w:t>.</w:t>
            </w:r>
          </w:p>
          <w:p w14:paraId="0A5FA3CF" w14:textId="77777777" w:rsidR="00231AE4" w:rsidRDefault="00231AE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cedula escrito está incompleto.</w:t>
            </w:r>
          </w:p>
          <w:p w14:paraId="121BE56A" w14:textId="77777777" w:rsidR="00231AE4" w:rsidRPr="00E91204" w:rsidRDefault="00231AE4"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533CC33C" w14:textId="77777777" w:rsidR="00231AE4" w:rsidRDefault="00231AE4">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consulta exitosamente.</w:t>
            </w:r>
          </w:p>
          <w:p w14:paraId="5D1AC9AF" w14:textId="77777777" w:rsidR="00231AE4" w:rsidRDefault="00231AE4">
            <w:pPr>
              <w:pStyle w:val="Prrafodelista"/>
              <w:numPr>
                <w:ilvl w:val="0"/>
                <w:numId w:val="22"/>
              </w:numPr>
              <w:autoSpaceDE w:val="0"/>
              <w:autoSpaceDN w:val="0"/>
              <w:adjustRightInd w:val="0"/>
              <w:rPr>
                <w:rFonts w:ascii="Calibri" w:eastAsia="Arial Unicode MS" w:hAnsi="Calibri" w:cs="Calibri"/>
                <w:i/>
                <w:color w:val="000000" w:themeColor="text1"/>
              </w:rPr>
            </w:pPr>
            <w:r w:rsidRPr="00245A33">
              <w:rPr>
                <w:rFonts w:ascii="Calibri" w:eastAsia="Arial Unicode MS" w:hAnsi="Calibri" w:cs="Calibri"/>
                <w:i/>
                <w:color w:val="000000" w:themeColor="text1"/>
              </w:rPr>
              <w:t>El sistema limpia los campos rellenados.</w:t>
            </w:r>
          </w:p>
          <w:p w14:paraId="67B82633" w14:textId="77777777" w:rsidR="00231AE4" w:rsidRPr="00245A33" w:rsidRDefault="00231AE4">
            <w:pPr>
              <w:pStyle w:val="Prrafodelista"/>
              <w:numPr>
                <w:ilvl w:val="0"/>
                <w:numId w:val="22"/>
              </w:numPr>
              <w:autoSpaceDE w:val="0"/>
              <w:autoSpaceDN w:val="0"/>
              <w:adjustRightInd w:val="0"/>
              <w:rPr>
                <w:rFonts w:ascii="Calibri" w:eastAsia="Arial Unicode MS" w:hAnsi="Calibri" w:cs="Calibri"/>
                <w:i/>
                <w:color w:val="000000" w:themeColor="text1"/>
              </w:rPr>
            </w:pPr>
            <w:r w:rsidRPr="00245A33">
              <w:rPr>
                <w:rFonts w:ascii="Calibri" w:eastAsia="Arial Unicode MS" w:hAnsi="Calibri" w:cs="Calibri"/>
                <w:i/>
                <w:color w:val="000000" w:themeColor="text1"/>
              </w:rPr>
              <w:t>Muestra un mensaje donde mencione que no se pudo realizar la consulta por que los datos digitados son inválidos.</w:t>
            </w:r>
          </w:p>
        </w:tc>
      </w:tr>
      <w:tr w:rsidR="00231AE4" w14:paraId="1829E572" w14:textId="77777777" w:rsidTr="005C7D80">
        <w:trPr>
          <w:trHeight w:val="1674"/>
          <w:jc w:val="center"/>
        </w:trPr>
        <w:tc>
          <w:tcPr>
            <w:tcW w:w="988" w:type="dxa"/>
          </w:tcPr>
          <w:p w14:paraId="3B1815FC" w14:textId="1F10DC85" w:rsidR="00231AE4" w:rsidRPr="008D7F92" w:rsidRDefault="00231AE4"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-26.3</w:t>
            </w:r>
            <w:r w:rsidRPr="008D7F92">
              <w:rPr>
                <w:rFonts w:ascii="Calibri" w:eastAsia="Arial Unicode MS" w:hAnsi="Calibri" w:cs="Calibri"/>
              </w:rPr>
              <w:t xml:space="preserve">     </w:t>
            </w:r>
          </w:p>
          <w:p w14:paraId="26102AFB" w14:textId="77777777" w:rsidR="00231AE4" w:rsidRPr="008D7F92" w:rsidRDefault="00231AE4" w:rsidP="005C7D80">
            <w:pPr>
              <w:autoSpaceDE w:val="0"/>
              <w:autoSpaceDN w:val="0"/>
              <w:adjustRightInd w:val="0"/>
              <w:rPr>
                <w:rFonts w:ascii="Calibri" w:eastAsia="Arial Unicode MS" w:hAnsi="Calibri" w:cs="Calibri"/>
              </w:rPr>
            </w:pPr>
          </w:p>
        </w:tc>
        <w:tc>
          <w:tcPr>
            <w:tcW w:w="8396" w:type="dxa"/>
            <w:gridSpan w:val="3"/>
          </w:tcPr>
          <w:p w14:paraId="554DAF22" w14:textId="77777777" w:rsidR="00231AE4" w:rsidRPr="005443C8" w:rsidRDefault="00231AE4" w:rsidP="005C7D80">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No se realiza la consulta debido a fallas técnicas</w:t>
            </w:r>
            <w:r w:rsidRPr="005443C8">
              <w:rPr>
                <w:rFonts w:ascii="Calibri" w:eastAsia="Arial Unicode MS" w:hAnsi="Calibri" w:cs="Calibri"/>
                <w:i/>
                <w:color w:val="000000" w:themeColor="text1"/>
              </w:rPr>
              <w:t>.</w:t>
            </w:r>
          </w:p>
          <w:p w14:paraId="20447DED" w14:textId="77777777" w:rsidR="00231AE4" w:rsidRPr="005443C8" w:rsidRDefault="00231AE4" w:rsidP="005C7D80">
            <w:pPr>
              <w:autoSpaceDE w:val="0"/>
              <w:autoSpaceDN w:val="0"/>
              <w:adjustRightInd w:val="0"/>
              <w:rPr>
                <w:rFonts w:ascii="Calibri" w:eastAsia="Arial Unicode MS" w:hAnsi="Calibri" w:cs="Calibri"/>
                <w:i/>
                <w:color w:val="000000" w:themeColor="text1"/>
              </w:rPr>
            </w:pPr>
            <w:r w:rsidRPr="005443C8">
              <w:rPr>
                <w:rFonts w:ascii="Calibri" w:hAnsi="Calibri" w:cs="Calibri"/>
                <w:b/>
                <w:bCs/>
                <w:color w:val="000000" w:themeColor="text1"/>
              </w:rPr>
              <w:t>SUPOSICIONES/ASUNCIONES</w:t>
            </w:r>
            <w:r w:rsidRPr="005443C8">
              <w:rPr>
                <w:rFonts w:ascii="Calibri" w:eastAsia="Arial Unicode MS" w:hAnsi="Calibri" w:cs="Calibri"/>
                <w:i/>
                <w:color w:val="000000" w:themeColor="text1"/>
              </w:rPr>
              <w:t xml:space="preserve">: </w:t>
            </w:r>
          </w:p>
          <w:p w14:paraId="7E9FA704" w14:textId="77777777" w:rsidR="00231AE4" w:rsidRPr="00C544FB" w:rsidRDefault="00231AE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Ocurre alguna falla técnica al momento de </w:t>
            </w:r>
            <w:r>
              <w:rPr>
                <w:rFonts w:ascii="Calibri" w:eastAsia="Arial Unicode MS" w:hAnsi="Calibri" w:cs="Calibri"/>
                <w:i/>
              </w:rPr>
              <w:t>consultar la oferta en el</w:t>
            </w:r>
            <w:r w:rsidRPr="00C544FB">
              <w:rPr>
                <w:rFonts w:ascii="Calibri" w:eastAsia="Arial Unicode MS" w:hAnsi="Calibri" w:cs="Calibri"/>
                <w:i/>
              </w:rPr>
              <w:t xml:space="preserve"> sistema.</w:t>
            </w:r>
          </w:p>
          <w:p w14:paraId="4DD72DF4" w14:textId="77777777" w:rsidR="00231AE4" w:rsidRPr="005443C8" w:rsidRDefault="00231AE4" w:rsidP="005C7D80">
            <w:pPr>
              <w:autoSpaceDE w:val="0"/>
              <w:autoSpaceDN w:val="0"/>
              <w:adjustRightInd w:val="0"/>
              <w:rPr>
                <w:rFonts w:ascii="Calibri" w:eastAsia="Arial Unicode MS" w:hAnsi="Calibri" w:cs="Calibri"/>
                <w:i/>
                <w:color w:val="000000" w:themeColor="text1"/>
              </w:rPr>
            </w:pPr>
            <w:r w:rsidRPr="005443C8">
              <w:rPr>
                <w:rFonts w:ascii="Calibri" w:hAnsi="Calibri" w:cs="Calibri"/>
                <w:b/>
                <w:color w:val="000000" w:themeColor="text1"/>
              </w:rPr>
              <w:t>RESULTADOS:</w:t>
            </w:r>
            <w:r w:rsidRPr="005443C8">
              <w:rPr>
                <w:rFonts w:ascii="Calibri" w:eastAsia="Arial Unicode MS" w:hAnsi="Calibri" w:cs="Calibri"/>
                <w:i/>
                <w:color w:val="000000" w:themeColor="text1"/>
              </w:rPr>
              <w:t xml:space="preserve"> </w:t>
            </w:r>
          </w:p>
          <w:p w14:paraId="530AB9E3" w14:textId="77777777" w:rsidR="00231AE4" w:rsidRDefault="00231AE4">
            <w:pPr>
              <w:pStyle w:val="Prrafodelista"/>
              <w:numPr>
                <w:ilvl w:val="0"/>
                <w:numId w:val="22"/>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usuario no puede </w:t>
            </w:r>
            <w:r>
              <w:rPr>
                <w:rFonts w:ascii="Calibri" w:eastAsia="Arial Unicode MS" w:hAnsi="Calibri" w:cs="Calibri"/>
                <w:i/>
              </w:rPr>
              <w:t>consultar las ofertas</w:t>
            </w:r>
            <w:r w:rsidRPr="00C544FB">
              <w:rPr>
                <w:rFonts w:ascii="Calibri" w:eastAsia="Arial Unicode MS" w:hAnsi="Calibri" w:cs="Calibri"/>
                <w:i/>
              </w:rPr>
              <w:t xml:space="preserve"> por fallas técnicas.</w:t>
            </w:r>
          </w:p>
          <w:p w14:paraId="5D8A27E8" w14:textId="77777777" w:rsidR="00231AE4" w:rsidRPr="0049201F" w:rsidRDefault="00231AE4">
            <w:pPr>
              <w:pStyle w:val="Prrafodelista"/>
              <w:numPr>
                <w:ilvl w:val="0"/>
                <w:numId w:val="22"/>
              </w:numPr>
              <w:autoSpaceDE w:val="0"/>
              <w:autoSpaceDN w:val="0"/>
              <w:adjustRightInd w:val="0"/>
              <w:spacing w:after="80"/>
              <w:rPr>
                <w:rFonts w:ascii="Calibri" w:eastAsia="Arial Unicode MS" w:hAnsi="Calibri" w:cs="Calibri"/>
                <w:i/>
              </w:rPr>
            </w:pPr>
            <w:r w:rsidRPr="0049201F">
              <w:rPr>
                <w:rFonts w:ascii="Calibri" w:eastAsia="Arial Unicode MS" w:hAnsi="Calibri" w:cs="Calibri"/>
                <w:i/>
              </w:rPr>
              <w:t xml:space="preserve">Se guarda el registro </w:t>
            </w:r>
            <w:r>
              <w:rPr>
                <w:rFonts w:ascii="Calibri" w:eastAsia="Arial Unicode MS" w:hAnsi="Calibri" w:cs="Calibri"/>
                <w:i/>
              </w:rPr>
              <w:t>de la consulta</w:t>
            </w:r>
            <w:r w:rsidRPr="0049201F">
              <w:rPr>
                <w:rFonts w:ascii="Calibri" w:eastAsia="Arial Unicode MS" w:hAnsi="Calibri" w:cs="Calibri"/>
                <w:i/>
              </w:rPr>
              <w:t xml:space="preserve"> fallid</w:t>
            </w:r>
            <w:r>
              <w:rPr>
                <w:rFonts w:ascii="Calibri" w:eastAsia="Arial Unicode MS" w:hAnsi="Calibri" w:cs="Calibri"/>
                <w:i/>
              </w:rPr>
              <w:t>a</w:t>
            </w:r>
            <w:r w:rsidRPr="0049201F">
              <w:rPr>
                <w:rFonts w:ascii="Calibri" w:eastAsia="Arial Unicode MS" w:hAnsi="Calibri" w:cs="Calibri"/>
                <w:i/>
              </w:rPr>
              <w:t xml:space="preserve"> en el sistema.</w:t>
            </w:r>
          </w:p>
        </w:tc>
      </w:tr>
    </w:tbl>
    <w:p w14:paraId="041DC90D" w14:textId="54E2A3B9" w:rsidR="00231AE4" w:rsidRDefault="00231AE4"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7968C7" w:rsidRPr="007949FF" w14:paraId="1C7C83F8" w14:textId="77777777" w:rsidTr="005C7D80">
        <w:trPr>
          <w:tblHeader/>
          <w:jc w:val="center"/>
        </w:trPr>
        <w:tc>
          <w:tcPr>
            <w:tcW w:w="4629" w:type="dxa"/>
            <w:gridSpan w:val="2"/>
            <w:tcBorders>
              <w:bottom w:val="single" w:sz="4" w:space="0" w:color="auto"/>
            </w:tcBorders>
            <w:shd w:val="clear" w:color="auto" w:fill="D9D9D9"/>
          </w:tcPr>
          <w:p w14:paraId="12DBAC10" w14:textId="77777777" w:rsidR="007968C7" w:rsidRPr="007949FF" w:rsidRDefault="007968C7" w:rsidP="005C7D80">
            <w:pPr>
              <w:rPr>
                <w:rFonts w:ascii="Calibri" w:hAnsi="Calibri" w:cs="Calibri"/>
                <w:b/>
              </w:rPr>
            </w:pPr>
            <w:r w:rsidRPr="007949FF">
              <w:rPr>
                <w:rFonts w:ascii="Calibri" w:hAnsi="Calibri" w:cs="Calibri"/>
                <w:b/>
              </w:rPr>
              <w:lastRenderedPageBreak/>
              <w:t>IDENTIFICADOR CASO DE USO:</w:t>
            </w:r>
          </w:p>
          <w:p w14:paraId="10649478" w14:textId="0C15094F" w:rsidR="007968C7" w:rsidRPr="007949FF" w:rsidRDefault="007968C7" w:rsidP="005C7D80">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27</w:t>
            </w:r>
          </w:p>
        </w:tc>
        <w:tc>
          <w:tcPr>
            <w:tcW w:w="4755" w:type="dxa"/>
            <w:gridSpan w:val="2"/>
            <w:shd w:val="clear" w:color="auto" w:fill="D9D9D9"/>
          </w:tcPr>
          <w:p w14:paraId="7DA06AF9" w14:textId="77777777" w:rsidR="007968C7" w:rsidRPr="007949FF" w:rsidRDefault="007968C7" w:rsidP="005C7D80">
            <w:pPr>
              <w:rPr>
                <w:rFonts w:ascii="Calibri" w:hAnsi="Calibri" w:cs="Calibri"/>
                <w:b/>
              </w:rPr>
            </w:pPr>
            <w:r w:rsidRPr="007949FF">
              <w:rPr>
                <w:rFonts w:ascii="Calibri" w:hAnsi="Calibri" w:cs="Calibri"/>
                <w:b/>
              </w:rPr>
              <w:t>NOMBRE:</w:t>
            </w:r>
          </w:p>
          <w:p w14:paraId="0E34D92E" w14:textId="77777777" w:rsidR="007968C7" w:rsidRPr="007949FF" w:rsidRDefault="007968C7" w:rsidP="005C7D80">
            <w:pPr>
              <w:rPr>
                <w:rFonts w:ascii="Calibri" w:hAnsi="Calibri" w:cs="Calibri"/>
                <w:b/>
              </w:rPr>
            </w:pPr>
            <w:r>
              <w:rPr>
                <w:rFonts w:ascii="Calibri" w:eastAsia="Arial Unicode MS" w:hAnsi="Calibri" w:cs="Calibri"/>
                <w:color w:val="000000" w:themeColor="text1"/>
              </w:rPr>
              <w:t>Eliminar Oferta</w:t>
            </w:r>
          </w:p>
        </w:tc>
      </w:tr>
      <w:tr w:rsidR="007968C7" w:rsidRPr="007949FF" w14:paraId="43181B41" w14:textId="77777777" w:rsidTr="005C7D80">
        <w:trPr>
          <w:jc w:val="center"/>
        </w:trPr>
        <w:tc>
          <w:tcPr>
            <w:tcW w:w="6211" w:type="dxa"/>
            <w:gridSpan w:val="3"/>
          </w:tcPr>
          <w:p w14:paraId="6FDF74CB" w14:textId="77777777" w:rsidR="007968C7" w:rsidRPr="00AA2222" w:rsidRDefault="007968C7" w:rsidP="005C7D80">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6A907652" w14:textId="77777777" w:rsidR="007968C7" w:rsidRPr="00AA2222" w:rsidRDefault="007968C7" w:rsidP="005C7D80">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7968C7" w:rsidRPr="00C87596" w14:paraId="6B1227E3" w14:textId="77777777" w:rsidTr="005C7D80">
        <w:trPr>
          <w:jc w:val="center"/>
        </w:trPr>
        <w:tc>
          <w:tcPr>
            <w:tcW w:w="9384" w:type="dxa"/>
            <w:gridSpan w:val="4"/>
            <w:vAlign w:val="center"/>
          </w:tcPr>
          <w:p w14:paraId="0EDA62EF" w14:textId="77777777" w:rsidR="007968C7" w:rsidRPr="00C87596" w:rsidRDefault="007968C7" w:rsidP="005C7D80">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30</w:t>
            </w:r>
          </w:p>
        </w:tc>
      </w:tr>
      <w:tr w:rsidR="007968C7" w:rsidRPr="00C87596" w14:paraId="0715227D" w14:textId="77777777" w:rsidTr="005C7D80">
        <w:trPr>
          <w:jc w:val="center"/>
        </w:trPr>
        <w:tc>
          <w:tcPr>
            <w:tcW w:w="9384" w:type="dxa"/>
            <w:gridSpan w:val="4"/>
            <w:vAlign w:val="center"/>
          </w:tcPr>
          <w:p w14:paraId="32913118" w14:textId="77777777" w:rsidR="007968C7" w:rsidRPr="00C87596" w:rsidRDefault="007968C7" w:rsidP="005C7D80">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Pr>
                <w:rFonts w:ascii="Calibri" w:eastAsia="Arial Unicode MS" w:hAnsi="Calibri" w:cs="Calibri"/>
                <w:color w:val="000000" w:themeColor="text1"/>
              </w:rPr>
              <w:t>Gerente, Base de Datos</w:t>
            </w:r>
          </w:p>
        </w:tc>
      </w:tr>
      <w:tr w:rsidR="007968C7" w:rsidRPr="007949FF" w14:paraId="29688993" w14:textId="77777777" w:rsidTr="005C7D80">
        <w:trPr>
          <w:jc w:val="center"/>
        </w:trPr>
        <w:tc>
          <w:tcPr>
            <w:tcW w:w="9384" w:type="dxa"/>
            <w:gridSpan w:val="4"/>
            <w:vAlign w:val="center"/>
          </w:tcPr>
          <w:p w14:paraId="50D8D4CC" w14:textId="77777777" w:rsidR="007968C7" w:rsidRPr="007949FF" w:rsidRDefault="007968C7" w:rsidP="005C7D80">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7968C7" w:rsidRPr="007949FF" w14:paraId="0AD95047" w14:textId="77777777" w:rsidTr="005C7D80">
        <w:trPr>
          <w:jc w:val="center"/>
        </w:trPr>
        <w:tc>
          <w:tcPr>
            <w:tcW w:w="9384" w:type="dxa"/>
            <w:gridSpan w:val="4"/>
            <w:vAlign w:val="center"/>
          </w:tcPr>
          <w:p w14:paraId="2A72A2B9" w14:textId="77777777" w:rsidR="007968C7" w:rsidRPr="00A26496" w:rsidRDefault="007968C7" w:rsidP="005C7D80">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Calibri" w:eastAsia="Arial Unicode MS" w:hAnsi="Calibri" w:cs="Calibri"/>
                <w:i/>
                <w:iCs/>
                <w:color w:val="000000" w:themeColor="text1"/>
              </w:rPr>
              <w:t xml:space="preserve">El </w:t>
            </w:r>
            <w:r>
              <w:rPr>
                <w:rFonts w:ascii="Calibri" w:eastAsia="Arial Unicode MS" w:hAnsi="Calibri" w:cs="Calibri"/>
                <w:i/>
                <w:color w:val="000000" w:themeColor="text1"/>
              </w:rPr>
              <w:t>gerente</w:t>
            </w:r>
            <w:r>
              <w:rPr>
                <w:rFonts w:ascii="Calibri" w:eastAsia="Arial Unicode MS" w:hAnsi="Calibri" w:cs="Calibri"/>
                <w:i/>
                <w:iCs/>
                <w:color w:val="000000" w:themeColor="text1"/>
              </w:rPr>
              <w:t xml:space="preserve"> podrá eliminar una oferta de cualquier servicio si lo considera necesario.</w:t>
            </w:r>
          </w:p>
        </w:tc>
      </w:tr>
      <w:tr w:rsidR="007968C7" w:rsidRPr="00EF35A7" w14:paraId="257E5D0B" w14:textId="77777777" w:rsidTr="005C7D80">
        <w:trPr>
          <w:jc w:val="center"/>
        </w:trPr>
        <w:tc>
          <w:tcPr>
            <w:tcW w:w="9384" w:type="dxa"/>
            <w:gridSpan w:val="4"/>
            <w:tcBorders>
              <w:bottom w:val="single" w:sz="4" w:space="0" w:color="auto"/>
            </w:tcBorders>
          </w:tcPr>
          <w:p w14:paraId="4DE968B1" w14:textId="77777777" w:rsidR="007968C7" w:rsidRPr="007949FF" w:rsidRDefault="007968C7" w:rsidP="005C7D80">
            <w:pPr>
              <w:rPr>
                <w:rFonts w:ascii="Calibri" w:hAnsi="Calibri" w:cs="Calibri"/>
                <w:b/>
              </w:rPr>
            </w:pPr>
            <w:r>
              <w:rPr>
                <w:rFonts w:ascii="Calibri" w:hAnsi="Calibri" w:cs="Calibri"/>
                <w:b/>
              </w:rPr>
              <w:t>NOTAS</w:t>
            </w:r>
            <w:r w:rsidRPr="007949FF">
              <w:rPr>
                <w:rFonts w:ascii="Calibri" w:hAnsi="Calibri" w:cs="Calibri"/>
                <w:b/>
              </w:rPr>
              <w:t>:</w:t>
            </w:r>
          </w:p>
          <w:p w14:paraId="0E623149" w14:textId="77777777" w:rsidR="007968C7" w:rsidRDefault="007968C7">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La oferta seleccionada será borrada de la base de datos.</w:t>
            </w:r>
          </w:p>
          <w:p w14:paraId="68096EF8" w14:textId="77777777" w:rsidR="007968C7" w:rsidRDefault="007968C7">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Los usuarios no podrán visualizar la oferta eliminada.</w:t>
            </w:r>
          </w:p>
          <w:p w14:paraId="4CF31BCD" w14:textId="77777777" w:rsidR="007968C7" w:rsidRPr="00534F35" w:rsidRDefault="007968C7">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podrá eliminar cualquier oferta realizada en el plazo de 48 horas.</w:t>
            </w:r>
          </w:p>
        </w:tc>
      </w:tr>
      <w:tr w:rsidR="007968C7" w14:paraId="30E970EB" w14:textId="77777777" w:rsidTr="005C7D80">
        <w:trPr>
          <w:jc w:val="center"/>
        </w:trPr>
        <w:tc>
          <w:tcPr>
            <w:tcW w:w="9384" w:type="dxa"/>
            <w:gridSpan w:val="4"/>
            <w:tcBorders>
              <w:bottom w:val="single" w:sz="4" w:space="0" w:color="auto"/>
            </w:tcBorders>
          </w:tcPr>
          <w:p w14:paraId="7BC4331A" w14:textId="28286FCD" w:rsidR="007968C7" w:rsidRDefault="007968C7" w:rsidP="005C7D80">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sidR="001331C8">
              <w:rPr>
                <w:rFonts w:ascii="Calibri" w:eastAsia="Arial Unicode MS" w:hAnsi="Calibri" w:cs="Calibri"/>
                <w:i/>
                <w:color w:val="000000" w:themeColor="text1"/>
              </w:rPr>
              <w:t>Eliminar oferta de forma exitosa o no.</w:t>
            </w:r>
          </w:p>
        </w:tc>
      </w:tr>
      <w:tr w:rsidR="007968C7" w:rsidRPr="00641AE6" w14:paraId="6DD8FCFA" w14:textId="77777777" w:rsidTr="005C7D80">
        <w:trPr>
          <w:trHeight w:val="345"/>
          <w:jc w:val="center"/>
        </w:trPr>
        <w:tc>
          <w:tcPr>
            <w:tcW w:w="9384" w:type="dxa"/>
            <w:gridSpan w:val="4"/>
            <w:tcBorders>
              <w:bottom w:val="single" w:sz="4" w:space="0" w:color="auto"/>
            </w:tcBorders>
            <w:shd w:val="clear" w:color="auto" w:fill="D9D9D9"/>
          </w:tcPr>
          <w:p w14:paraId="069DC69C" w14:textId="77777777" w:rsidR="007968C7" w:rsidRPr="00641AE6" w:rsidRDefault="007968C7" w:rsidP="005C7D80">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7968C7" w14:paraId="042DB6E7" w14:textId="77777777" w:rsidTr="005C7D80">
        <w:trPr>
          <w:trHeight w:val="214"/>
          <w:jc w:val="center"/>
        </w:trPr>
        <w:tc>
          <w:tcPr>
            <w:tcW w:w="988" w:type="dxa"/>
            <w:tcBorders>
              <w:bottom w:val="single" w:sz="4" w:space="0" w:color="auto"/>
            </w:tcBorders>
          </w:tcPr>
          <w:p w14:paraId="386DE667" w14:textId="2D55EA9D" w:rsidR="007968C7" w:rsidRPr="008D7F92" w:rsidRDefault="007968C7" w:rsidP="005C7D80">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-27.1</w:t>
            </w:r>
            <w:r w:rsidRPr="008D7F92">
              <w:rPr>
                <w:rFonts w:ascii="Calibri" w:eastAsia="Arial Unicode MS" w:hAnsi="Calibri" w:cs="Calibri"/>
              </w:rPr>
              <w:t xml:space="preserve">     </w:t>
            </w:r>
          </w:p>
          <w:p w14:paraId="6B2CC054" w14:textId="77777777" w:rsidR="007968C7" w:rsidRPr="00481B4B" w:rsidRDefault="007968C7" w:rsidP="005C7D80">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2EDB3839" w14:textId="77777777" w:rsidR="007968C7" w:rsidRPr="00202CF1" w:rsidRDefault="007968C7"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Se realiza la eliminación </w:t>
            </w:r>
            <w:r w:rsidRPr="00202CF1">
              <w:rPr>
                <w:rFonts w:ascii="Calibri" w:eastAsia="Arial Unicode MS" w:hAnsi="Calibri" w:cs="Calibri"/>
                <w:i/>
                <w:color w:val="000000" w:themeColor="text1"/>
              </w:rPr>
              <w:t>exitosa</w:t>
            </w:r>
            <w:r>
              <w:rPr>
                <w:rFonts w:ascii="Calibri" w:eastAsia="Arial Unicode MS" w:hAnsi="Calibri" w:cs="Calibri"/>
                <w:i/>
                <w:color w:val="000000" w:themeColor="text1"/>
              </w:rPr>
              <w:t>mente</w:t>
            </w:r>
            <w:r w:rsidRPr="00202CF1">
              <w:rPr>
                <w:rFonts w:ascii="Calibri" w:eastAsia="Arial Unicode MS" w:hAnsi="Calibri" w:cs="Calibri"/>
                <w:i/>
                <w:color w:val="000000" w:themeColor="text1"/>
              </w:rPr>
              <w:t>.</w:t>
            </w:r>
          </w:p>
          <w:p w14:paraId="2B08B727" w14:textId="77777777" w:rsidR="007968C7" w:rsidRPr="00202CF1" w:rsidRDefault="007968C7"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086721D9" w14:textId="77777777" w:rsidR="007968C7"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precios ofertados no son los correctos.</w:t>
            </w:r>
          </w:p>
          <w:p w14:paraId="778A2AAA" w14:textId="77777777" w:rsidR="007968C7"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acabaron los viajes cerrados.</w:t>
            </w:r>
          </w:p>
          <w:p w14:paraId="0A93BBBD" w14:textId="77777777" w:rsidR="007968C7" w:rsidRPr="00117D34"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117D34">
              <w:rPr>
                <w:rFonts w:ascii="Calibri" w:eastAsia="Arial Unicode MS" w:hAnsi="Calibri" w:cs="Calibri"/>
                <w:i/>
                <w:color w:val="000000" w:themeColor="text1"/>
              </w:rPr>
              <w:t>Se publicó una oferta fuera de temporada.</w:t>
            </w:r>
          </w:p>
          <w:p w14:paraId="6095FE6D" w14:textId="77777777" w:rsidR="007968C7" w:rsidRPr="00202CF1" w:rsidRDefault="007968C7" w:rsidP="005C7D80">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754E8159" w14:textId="77777777" w:rsidR="007968C7" w:rsidRPr="00202CF1"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eliminación de la oferta exitosamente</w:t>
            </w:r>
            <w:r w:rsidRPr="00202CF1">
              <w:rPr>
                <w:rFonts w:ascii="Calibri" w:eastAsia="Arial Unicode MS" w:hAnsi="Calibri" w:cs="Calibri"/>
                <w:i/>
                <w:color w:val="000000" w:themeColor="text1"/>
              </w:rPr>
              <w:t>.</w:t>
            </w:r>
          </w:p>
          <w:p w14:paraId="5FC526CB" w14:textId="77777777" w:rsidR="007968C7" w:rsidRDefault="007968C7">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a la eliminación</w:t>
            </w:r>
            <w:r w:rsidRPr="00202CF1">
              <w:rPr>
                <w:rFonts w:ascii="Calibri" w:eastAsia="Arial Unicode MS" w:hAnsi="Calibri" w:cs="Calibri"/>
                <w:i/>
                <w:color w:val="000000" w:themeColor="text1"/>
              </w:rPr>
              <w:t>.</w:t>
            </w:r>
          </w:p>
          <w:p w14:paraId="296E3681" w14:textId="77777777" w:rsidR="007968C7" w:rsidRPr="00DC606F" w:rsidRDefault="007968C7">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Pr>
                <w:rFonts w:ascii="Calibri" w:eastAsia="Arial Unicode MS" w:hAnsi="Calibri" w:cs="Calibri"/>
                <w:i/>
                <w:color w:val="000000" w:themeColor="text1"/>
              </w:rPr>
              <w:t>La oferta no será vista por nadie.</w:t>
            </w:r>
          </w:p>
        </w:tc>
      </w:tr>
      <w:tr w:rsidR="007968C7" w14:paraId="21F7166B" w14:textId="77777777" w:rsidTr="006A464F">
        <w:trPr>
          <w:trHeight w:val="1348"/>
          <w:jc w:val="center"/>
        </w:trPr>
        <w:tc>
          <w:tcPr>
            <w:tcW w:w="988" w:type="dxa"/>
          </w:tcPr>
          <w:p w14:paraId="68CE6CB2" w14:textId="6171D904" w:rsidR="007968C7" w:rsidRPr="008D7F92" w:rsidRDefault="007968C7"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-27.2</w:t>
            </w:r>
            <w:r w:rsidRPr="008D7F92">
              <w:rPr>
                <w:rFonts w:ascii="Calibri" w:eastAsia="Arial Unicode MS" w:hAnsi="Calibri" w:cs="Calibri"/>
              </w:rPr>
              <w:t xml:space="preserve">     </w:t>
            </w:r>
          </w:p>
          <w:p w14:paraId="522CCC05" w14:textId="77777777" w:rsidR="007968C7" w:rsidRPr="00481B4B" w:rsidRDefault="007968C7" w:rsidP="005C7D80">
            <w:pPr>
              <w:suppressAutoHyphens w:val="0"/>
              <w:autoSpaceDE w:val="0"/>
              <w:autoSpaceDN w:val="0"/>
              <w:adjustRightInd w:val="0"/>
              <w:ind w:left="360"/>
              <w:rPr>
                <w:rFonts w:ascii="Calibri" w:hAnsi="Calibri" w:cs="Calibri"/>
                <w:color w:val="0000FF"/>
                <w:lang w:eastAsia="es-ES"/>
              </w:rPr>
            </w:pPr>
          </w:p>
        </w:tc>
        <w:tc>
          <w:tcPr>
            <w:tcW w:w="8396" w:type="dxa"/>
            <w:gridSpan w:val="3"/>
          </w:tcPr>
          <w:p w14:paraId="1B9BB01D" w14:textId="77777777" w:rsidR="007968C7" w:rsidRPr="00E91204" w:rsidRDefault="007968C7" w:rsidP="005C7D80">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Eliminación de la oferta no exitosa por datos incorrectos.</w:t>
            </w:r>
          </w:p>
          <w:p w14:paraId="3EC00946" w14:textId="77777777" w:rsidR="007968C7" w:rsidRPr="00E91204" w:rsidRDefault="007968C7"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683099DE" w14:textId="77777777" w:rsidR="007968C7" w:rsidRPr="00E91204"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para la </w:t>
            </w:r>
            <w:r>
              <w:rPr>
                <w:rFonts w:ascii="Calibri" w:eastAsia="Arial Unicode MS" w:hAnsi="Calibri" w:cs="Calibri"/>
                <w:i/>
                <w:color w:val="000000" w:themeColor="text1"/>
              </w:rPr>
              <w:t>realización de la oferta</w:t>
            </w:r>
            <w:r w:rsidRPr="00E91204">
              <w:rPr>
                <w:rFonts w:ascii="Calibri" w:eastAsia="Arial Unicode MS" w:hAnsi="Calibri" w:cs="Calibri"/>
                <w:i/>
                <w:color w:val="000000" w:themeColor="text1"/>
              </w:rPr>
              <w:t>.</w:t>
            </w:r>
          </w:p>
          <w:p w14:paraId="2B8BD8E1" w14:textId="77777777" w:rsidR="007968C7"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precios son incorrectos.</w:t>
            </w:r>
          </w:p>
          <w:p w14:paraId="2F0BF38D" w14:textId="77777777" w:rsidR="007968C7" w:rsidRPr="00E91204" w:rsidRDefault="007968C7">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El gerente se percató de que estaban mal algunos datos.</w:t>
            </w:r>
          </w:p>
          <w:p w14:paraId="788B2A75" w14:textId="77777777" w:rsidR="007968C7" w:rsidRPr="00E91204" w:rsidRDefault="007968C7" w:rsidP="005C7D80">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0DE8BA3A" w14:textId="77777777" w:rsidR="007968C7" w:rsidRDefault="007968C7">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Se elimina la oferta.</w:t>
            </w:r>
          </w:p>
          <w:p w14:paraId="343CEFF4" w14:textId="77777777" w:rsidR="007968C7" w:rsidRDefault="007968C7">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La oferta no será vista nuevamente.</w:t>
            </w:r>
          </w:p>
          <w:p w14:paraId="20CE35EA" w14:textId="77777777" w:rsidR="007968C7" w:rsidRPr="0064534A" w:rsidRDefault="007968C7">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Se quedará registro el fallo en el sistema.</w:t>
            </w:r>
          </w:p>
        </w:tc>
      </w:tr>
      <w:tr w:rsidR="007968C7" w14:paraId="49904A61" w14:textId="77777777" w:rsidTr="00ED2DAE">
        <w:trPr>
          <w:trHeight w:val="497"/>
          <w:jc w:val="center"/>
        </w:trPr>
        <w:tc>
          <w:tcPr>
            <w:tcW w:w="988" w:type="dxa"/>
          </w:tcPr>
          <w:p w14:paraId="1F23DA7E" w14:textId="5DC5839C" w:rsidR="007968C7" w:rsidRPr="008D7F92" w:rsidRDefault="007968C7" w:rsidP="005C7D80">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-27.3</w:t>
            </w:r>
            <w:r w:rsidRPr="008D7F92">
              <w:rPr>
                <w:rFonts w:ascii="Calibri" w:eastAsia="Arial Unicode MS" w:hAnsi="Calibri" w:cs="Calibri"/>
              </w:rPr>
              <w:t xml:space="preserve">     </w:t>
            </w:r>
          </w:p>
          <w:p w14:paraId="3D81E286" w14:textId="77777777" w:rsidR="007968C7" w:rsidRPr="008D7F92" w:rsidRDefault="007968C7" w:rsidP="005C7D80">
            <w:pPr>
              <w:autoSpaceDE w:val="0"/>
              <w:autoSpaceDN w:val="0"/>
              <w:adjustRightInd w:val="0"/>
              <w:rPr>
                <w:rFonts w:ascii="Calibri" w:eastAsia="Arial Unicode MS" w:hAnsi="Calibri" w:cs="Calibri"/>
              </w:rPr>
            </w:pPr>
          </w:p>
        </w:tc>
        <w:tc>
          <w:tcPr>
            <w:tcW w:w="8396" w:type="dxa"/>
            <w:gridSpan w:val="3"/>
          </w:tcPr>
          <w:p w14:paraId="3ADC04D9" w14:textId="77777777" w:rsidR="007968C7" w:rsidRPr="003863E2" w:rsidRDefault="007968C7" w:rsidP="005C7D80">
            <w:pPr>
              <w:autoSpaceDE w:val="0"/>
              <w:autoSpaceDN w:val="0"/>
              <w:adjustRightInd w:val="0"/>
              <w:rPr>
                <w:rFonts w:ascii="Calibri" w:eastAsia="Arial Unicode MS" w:hAnsi="Calibri" w:cs="Calibri"/>
                <w:i/>
              </w:rPr>
            </w:pPr>
            <w:r w:rsidRPr="003863E2">
              <w:rPr>
                <w:rFonts w:ascii="Calibri" w:hAnsi="Calibri" w:cs="Calibri"/>
                <w:b/>
                <w:bCs/>
              </w:rPr>
              <w:t xml:space="preserve">DESCRIPCIÓN: </w:t>
            </w:r>
            <w:r>
              <w:rPr>
                <w:rFonts w:ascii="Calibri" w:eastAsia="Arial Unicode MS" w:hAnsi="Calibri" w:cs="Calibri"/>
                <w:i/>
              </w:rPr>
              <w:t>Oferta</w:t>
            </w:r>
            <w:r w:rsidRPr="003863E2">
              <w:rPr>
                <w:rFonts w:ascii="Calibri" w:eastAsia="Arial Unicode MS" w:hAnsi="Calibri" w:cs="Calibri"/>
                <w:i/>
              </w:rPr>
              <w:t xml:space="preserve"> no eliminad</w:t>
            </w:r>
            <w:r>
              <w:rPr>
                <w:rFonts w:ascii="Calibri" w:eastAsia="Arial Unicode MS" w:hAnsi="Calibri" w:cs="Calibri"/>
                <w:i/>
              </w:rPr>
              <w:t>a</w:t>
            </w:r>
            <w:r w:rsidRPr="003863E2">
              <w:rPr>
                <w:rFonts w:ascii="Calibri" w:eastAsia="Arial Unicode MS" w:hAnsi="Calibri" w:cs="Calibri"/>
                <w:i/>
              </w:rPr>
              <w:t xml:space="preserve"> por falla técnica.</w:t>
            </w:r>
          </w:p>
          <w:p w14:paraId="25B2CE54" w14:textId="77777777" w:rsidR="007968C7" w:rsidRPr="003863E2" w:rsidRDefault="007968C7" w:rsidP="005C7D80">
            <w:pPr>
              <w:autoSpaceDE w:val="0"/>
              <w:autoSpaceDN w:val="0"/>
              <w:adjustRightInd w:val="0"/>
              <w:rPr>
                <w:rFonts w:ascii="Calibri" w:eastAsia="Arial Unicode MS" w:hAnsi="Calibri" w:cs="Calibri"/>
                <w:i/>
              </w:rPr>
            </w:pPr>
            <w:r w:rsidRPr="003863E2">
              <w:rPr>
                <w:rFonts w:ascii="Calibri" w:hAnsi="Calibri" w:cs="Calibri"/>
                <w:b/>
                <w:bCs/>
              </w:rPr>
              <w:t>SUPOSICIONES/ASUNCIONES</w:t>
            </w:r>
            <w:r w:rsidRPr="003863E2">
              <w:rPr>
                <w:rFonts w:ascii="Calibri" w:eastAsia="Arial Unicode MS" w:hAnsi="Calibri" w:cs="Calibri"/>
                <w:i/>
              </w:rPr>
              <w:t xml:space="preserve">: </w:t>
            </w:r>
          </w:p>
          <w:p w14:paraId="57A229A8" w14:textId="77777777" w:rsidR="007968C7" w:rsidRPr="003863E2" w:rsidRDefault="007968C7">
            <w:pPr>
              <w:pStyle w:val="Prrafodelista"/>
              <w:numPr>
                <w:ilvl w:val="0"/>
                <w:numId w:val="22"/>
              </w:numPr>
              <w:spacing w:line="256" w:lineRule="auto"/>
              <w:rPr>
                <w:rFonts w:ascii="Calibri" w:eastAsia="Arial Unicode MS" w:hAnsi="Calibri" w:cs="Calibri"/>
                <w:i/>
              </w:rPr>
            </w:pPr>
            <w:r w:rsidRPr="003863E2">
              <w:rPr>
                <w:rFonts w:ascii="Calibri" w:eastAsia="Arial Unicode MS" w:hAnsi="Calibri" w:cs="Calibri"/>
                <w:i/>
              </w:rPr>
              <w:t xml:space="preserve">Al momento de realizar el proceso de eliminación de </w:t>
            </w:r>
            <w:r>
              <w:rPr>
                <w:rFonts w:ascii="Calibri" w:eastAsia="Arial Unicode MS" w:hAnsi="Calibri" w:cs="Calibri"/>
                <w:i/>
              </w:rPr>
              <w:t>una oferta</w:t>
            </w:r>
            <w:r w:rsidRPr="003863E2">
              <w:rPr>
                <w:rFonts w:ascii="Calibri" w:eastAsia="Arial Unicode MS" w:hAnsi="Calibri" w:cs="Calibri"/>
                <w:i/>
              </w:rPr>
              <w:t>, el sistema presenta problema relacionado con el internet.</w:t>
            </w:r>
          </w:p>
          <w:p w14:paraId="0324F444" w14:textId="77777777" w:rsidR="007968C7" w:rsidRPr="003863E2" w:rsidRDefault="007968C7">
            <w:pPr>
              <w:pStyle w:val="Prrafodelista"/>
              <w:numPr>
                <w:ilvl w:val="0"/>
                <w:numId w:val="22"/>
              </w:numPr>
              <w:spacing w:line="256" w:lineRule="auto"/>
              <w:rPr>
                <w:rFonts w:ascii="Calibri" w:eastAsia="Arial Unicode MS" w:hAnsi="Calibri" w:cs="Calibri"/>
                <w:i/>
              </w:rPr>
            </w:pPr>
            <w:r w:rsidRPr="003863E2">
              <w:rPr>
                <w:rFonts w:ascii="Calibri" w:eastAsia="Arial Unicode MS" w:hAnsi="Calibri" w:cs="Calibri"/>
                <w:i/>
              </w:rPr>
              <w:t>Coincidentemente el sistema se congestiona debido a muchos usuarios conectados.</w:t>
            </w:r>
          </w:p>
          <w:p w14:paraId="3BBB8D33" w14:textId="77777777" w:rsidR="007968C7" w:rsidRPr="003863E2" w:rsidRDefault="007968C7" w:rsidP="005C7D80">
            <w:pPr>
              <w:autoSpaceDE w:val="0"/>
              <w:autoSpaceDN w:val="0"/>
              <w:adjustRightInd w:val="0"/>
              <w:rPr>
                <w:rFonts w:ascii="Calibri" w:eastAsia="Arial Unicode MS" w:hAnsi="Calibri" w:cs="Calibri"/>
                <w:i/>
              </w:rPr>
            </w:pPr>
            <w:r w:rsidRPr="003863E2">
              <w:rPr>
                <w:rFonts w:ascii="Calibri" w:hAnsi="Calibri" w:cs="Calibri"/>
                <w:b/>
              </w:rPr>
              <w:t>RESULTADOS:</w:t>
            </w:r>
            <w:r w:rsidRPr="003863E2">
              <w:rPr>
                <w:rFonts w:ascii="Calibri" w:eastAsia="Arial Unicode MS" w:hAnsi="Calibri" w:cs="Calibri"/>
                <w:i/>
              </w:rPr>
              <w:t xml:space="preserve"> </w:t>
            </w:r>
          </w:p>
          <w:p w14:paraId="2524B5B9" w14:textId="77777777" w:rsidR="007968C7" w:rsidRDefault="007968C7">
            <w:pPr>
              <w:pStyle w:val="Prrafodelista"/>
              <w:numPr>
                <w:ilvl w:val="0"/>
                <w:numId w:val="22"/>
              </w:numPr>
              <w:autoSpaceDE w:val="0"/>
              <w:autoSpaceDN w:val="0"/>
              <w:adjustRightInd w:val="0"/>
              <w:rPr>
                <w:rFonts w:ascii="Calibri" w:eastAsia="Arial Unicode MS" w:hAnsi="Calibri" w:cs="Calibri"/>
                <w:i/>
              </w:rPr>
            </w:pPr>
            <w:r>
              <w:rPr>
                <w:rFonts w:ascii="Calibri" w:eastAsia="Arial Unicode MS" w:hAnsi="Calibri" w:cs="Calibri"/>
                <w:i/>
              </w:rPr>
              <w:t>La oferta</w:t>
            </w:r>
            <w:r w:rsidRPr="003863E2">
              <w:rPr>
                <w:rFonts w:ascii="Calibri" w:eastAsia="Arial Unicode MS" w:hAnsi="Calibri" w:cs="Calibri"/>
                <w:i/>
              </w:rPr>
              <w:t xml:space="preserve"> se mantendrá igual.</w:t>
            </w:r>
          </w:p>
          <w:p w14:paraId="0C5C3CAC" w14:textId="77777777" w:rsidR="007968C7" w:rsidRPr="003863E2" w:rsidRDefault="007968C7">
            <w:pPr>
              <w:pStyle w:val="Prrafodelista"/>
              <w:numPr>
                <w:ilvl w:val="0"/>
                <w:numId w:val="22"/>
              </w:numPr>
              <w:autoSpaceDE w:val="0"/>
              <w:autoSpaceDN w:val="0"/>
              <w:adjustRightInd w:val="0"/>
              <w:rPr>
                <w:rFonts w:ascii="Calibri" w:eastAsia="Arial Unicode MS" w:hAnsi="Calibri" w:cs="Calibri"/>
                <w:i/>
              </w:rPr>
            </w:pPr>
            <w:r w:rsidRPr="003863E2">
              <w:rPr>
                <w:rFonts w:ascii="Calibri" w:eastAsia="Arial Unicode MS" w:hAnsi="Calibri" w:cs="Calibri"/>
                <w:i/>
              </w:rPr>
              <w:t>Se quedará registrado el fallo en el sistema.</w:t>
            </w:r>
          </w:p>
        </w:tc>
      </w:tr>
    </w:tbl>
    <w:p w14:paraId="4CDB094D" w14:textId="1F6F6A77" w:rsidR="00231AE4" w:rsidRDefault="00231AE4"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AD7DD3" w:rsidRPr="007949FF" w14:paraId="3351546D" w14:textId="77777777" w:rsidTr="00AA2B44">
        <w:trPr>
          <w:tblHeader/>
          <w:jc w:val="center"/>
        </w:trPr>
        <w:tc>
          <w:tcPr>
            <w:tcW w:w="4629" w:type="dxa"/>
            <w:gridSpan w:val="2"/>
            <w:tcBorders>
              <w:bottom w:val="single" w:sz="4" w:space="0" w:color="auto"/>
            </w:tcBorders>
            <w:shd w:val="clear" w:color="auto" w:fill="D9D9D9"/>
          </w:tcPr>
          <w:p w14:paraId="02BE5858" w14:textId="77777777" w:rsidR="00AD7DD3" w:rsidRPr="00A817B9" w:rsidRDefault="00AD7DD3" w:rsidP="00AA2B44">
            <w:pPr>
              <w:rPr>
                <w:rFonts w:ascii="Calibri" w:hAnsi="Calibri" w:cs="Calibri"/>
                <w:b/>
                <w:color w:val="000000" w:themeColor="text1"/>
              </w:rPr>
            </w:pPr>
            <w:r w:rsidRPr="00A817B9">
              <w:rPr>
                <w:rFonts w:ascii="Calibri" w:hAnsi="Calibri" w:cs="Calibri"/>
                <w:b/>
                <w:color w:val="000000" w:themeColor="text1"/>
              </w:rPr>
              <w:t>IDENTIFICADOR CASO DE USO:</w:t>
            </w:r>
          </w:p>
          <w:p w14:paraId="5B4FDE24" w14:textId="77777777" w:rsidR="00AD7DD3" w:rsidRPr="00A817B9" w:rsidRDefault="00AD7DD3" w:rsidP="00AA2B44">
            <w:pPr>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28</w:t>
            </w:r>
          </w:p>
        </w:tc>
        <w:tc>
          <w:tcPr>
            <w:tcW w:w="4755" w:type="dxa"/>
            <w:gridSpan w:val="2"/>
            <w:shd w:val="clear" w:color="auto" w:fill="D9D9D9"/>
          </w:tcPr>
          <w:p w14:paraId="2209F16F" w14:textId="77777777" w:rsidR="00AD7DD3" w:rsidRPr="00A817B9" w:rsidRDefault="00AD7DD3" w:rsidP="00AA2B44">
            <w:pPr>
              <w:rPr>
                <w:rFonts w:ascii="Calibri" w:hAnsi="Calibri" w:cs="Calibri"/>
                <w:b/>
                <w:color w:val="000000" w:themeColor="text1"/>
              </w:rPr>
            </w:pPr>
            <w:r w:rsidRPr="00A817B9">
              <w:rPr>
                <w:rFonts w:ascii="Calibri" w:hAnsi="Calibri" w:cs="Calibri"/>
                <w:b/>
                <w:color w:val="000000" w:themeColor="text1"/>
              </w:rPr>
              <w:t>NOMBRE:</w:t>
            </w:r>
          </w:p>
          <w:p w14:paraId="727FFE72" w14:textId="77777777" w:rsidR="00AD7DD3" w:rsidRPr="00A817B9" w:rsidRDefault="00AD7DD3" w:rsidP="00AA2B44">
            <w:pPr>
              <w:rPr>
                <w:rFonts w:ascii="Calibri" w:hAnsi="Calibri" w:cs="Calibri"/>
                <w:b/>
                <w:color w:val="000000" w:themeColor="text1"/>
              </w:rPr>
            </w:pPr>
            <w:r>
              <w:rPr>
                <w:rFonts w:ascii="Calibri" w:eastAsia="Arial Unicode MS" w:hAnsi="Calibri" w:cs="Calibri"/>
                <w:color w:val="000000" w:themeColor="text1"/>
              </w:rPr>
              <w:t xml:space="preserve">Registrar Lugar Turístico </w:t>
            </w:r>
          </w:p>
        </w:tc>
      </w:tr>
      <w:tr w:rsidR="00AD7DD3" w:rsidRPr="007949FF" w14:paraId="0339CC1D" w14:textId="77777777" w:rsidTr="00AA2B44">
        <w:trPr>
          <w:jc w:val="center"/>
        </w:trPr>
        <w:tc>
          <w:tcPr>
            <w:tcW w:w="6211" w:type="dxa"/>
            <w:gridSpan w:val="3"/>
          </w:tcPr>
          <w:p w14:paraId="52209A8F" w14:textId="77777777" w:rsidR="00AD7DD3" w:rsidRPr="00A817B9" w:rsidRDefault="00AD7DD3" w:rsidP="00AA2B44">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47D64C4C" w14:textId="77777777" w:rsidR="00AD7DD3" w:rsidRPr="00A817B9" w:rsidRDefault="00AD7DD3" w:rsidP="00AA2B44">
            <w:pPr>
              <w:spacing w:after="80"/>
              <w:rPr>
                <w:rFonts w:ascii="Calibri" w:hAnsi="Calibri" w:cs="Calibri"/>
                <w:b/>
                <w:color w:val="000000" w:themeColor="text1"/>
              </w:rPr>
            </w:pPr>
            <w:r w:rsidRPr="00A817B9">
              <w:rPr>
                <w:rFonts w:ascii="Calibri" w:hAnsi="Calibri" w:cs="Calibri"/>
                <w:b/>
                <w:color w:val="000000" w:themeColor="text1"/>
              </w:rPr>
              <w:t>PRIORIDAD:</w:t>
            </w:r>
            <w:r>
              <w:rPr>
                <w:rFonts w:ascii="Calibri" w:hAnsi="Calibri" w:cs="Calibri"/>
                <w:b/>
                <w:color w:val="000000" w:themeColor="text1"/>
              </w:rPr>
              <w:t xml:space="preserve"> Media</w:t>
            </w:r>
          </w:p>
        </w:tc>
      </w:tr>
      <w:tr w:rsidR="00AD7DD3" w:rsidRPr="00C87596" w14:paraId="62A18EA1" w14:textId="77777777" w:rsidTr="00AA2B44">
        <w:trPr>
          <w:jc w:val="center"/>
        </w:trPr>
        <w:tc>
          <w:tcPr>
            <w:tcW w:w="9384" w:type="dxa"/>
            <w:gridSpan w:val="4"/>
            <w:vAlign w:val="center"/>
          </w:tcPr>
          <w:p w14:paraId="5B583978" w14:textId="77777777" w:rsidR="00AD7DD3" w:rsidRPr="00A817B9" w:rsidRDefault="00AD7DD3" w:rsidP="00AA2B44">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Pr>
                <w:rFonts w:ascii="Calibri" w:eastAsia="Arial Unicode MS" w:hAnsi="Calibri" w:cs="Calibri"/>
                <w:color w:val="000000" w:themeColor="text1"/>
              </w:rPr>
              <w:t>28</w:t>
            </w:r>
          </w:p>
        </w:tc>
      </w:tr>
      <w:tr w:rsidR="00AD7DD3" w:rsidRPr="00C87596" w14:paraId="2088D334" w14:textId="77777777" w:rsidTr="00AA2B44">
        <w:trPr>
          <w:jc w:val="center"/>
        </w:trPr>
        <w:tc>
          <w:tcPr>
            <w:tcW w:w="9384" w:type="dxa"/>
            <w:gridSpan w:val="4"/>
            <w:vAlign w:val="center"/>
          </w:tcPr>
          <w:p w14:paraId="6AE9A5C1" w14:textId="77777777" w:rsidR="00AD7DD3" w:rsidRPr="00A817B9" w:rsidRDefault="00AD7DD3" w:rsidP="00AA2B44">
            <w:pPr>
              <w:spacing w:after="80"/>
              <w:rPr>
                <w:rFonts w:ascii="Calibri" w:hAnsi="Calibri" w:cs="Calibri"/>
                <w:i/>
                <w:color w:val="000000" w:themeColor="text1"/>
              </w:rPr>
            </w:pPr>
            <w:r w:rsidRPr="00A817B9">
              <w:rPr>
                <w:rFonts w:ascii="Calibri" w:hAnsi="Calibri" w:cs="Calibri"/>
                <w:b/>
                <w:color w:val="000000" w:themeColor="text1"/>
              </w:rPr>
              <w:t xml:space="preserve">ACTORES: </w:t>
            </w:r>
            <w:r>
              <w:rPr>
                <w:rFonts w:ascii="Calibri" w:eastAsia="Arial Unicode MS" w:hAnsi="Calibri" w:cs="Calibri"/>
                <w:color w:val="000000" w:themeColor="text1"/>
              </w:rPr>
              <w:t xml:space="preserve">Administrador </w:t>
            </w:r>
          </w:p>
        </w:tc>
      </w:tr>
      <w:tr w:rsidR="00AD7DD3" w:rsidRPr="007949FF" w14:paraId="79FC473B" w14:textId="77777777" w:rsidTr="00AA2B44">
        <w:trPr>
          <w:jc w:val="center"/>
        </w:trPr>
        <w:tc>
          <w:tcPr>
            <w:tcW w:w="9384" w:type="dxa"/>
            <w:gridSpan w:val="4"/>
            <w:vAlign w:val="center"/>
          </w:tcPr>
          <w:p w14:paraId="3C1B2F8F" w14:textId="77777777" w:rsidR="00AD7DD3" w:rsidRPr="00A817B9" w:rsidRDefault="00AD7DD3" w:rsidP="00AA2B44">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CU-28</w:t>
            </w:r>
          </w:p>
        </w:tc>
      </w:tr>
      <w:tr w:rsidR="00AD7DD3" w:rsidRPr="007949FF" w14:paraId="2CEB0217" w14:textId="77777777" w:rsidTr="00AA2B44">
        <w:trPr>
          <w:jc w:val="center"/>
        </w:trPr>
        <w:tc>
          <w:tcPr>
            <w:tcW w:w="9384" w:type="dxa"/>
            <w:gridSpan w:val="4"/>
            <w:vAlign w:val="center"/>
          </w:tcPr>
          <w:p w14:paraId="5E458ACF" w14:textId="77777777" w:rsidR="00AD7DD3" w:rsidRPr="007949FF" w:rsidRDefault="00AD7DD3" w:rsidP="00AA2B44">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Pr>
                <w:rFonts w:ascii="Calibri" w:eastAsia="Arial Unicode MS" w:hAnsi="Calibri" w:cs="Calibri"/>
                <w:i/>
                <w:iCs/>
                <w:color w:val="000000" w:themeColor="text1"/>
              </w:rPr>
              <w:t xml:space="preserve">El administrador podrá agregar datos a la lista de lugares turísticos </w:t>
            </w:r>
          </w:p>
        </w:tc>
      </w:tr>
      <w:tr w:rsidR="00AD7DD3" w:rsidRPr="00EF35A7" w14:paraId="4CA6F507" w14:textId="77777777" w:rsidTr="00AA2B44">
        <w:trPr>
          <w:jc w:val="center"/>
        </w:trPr>
        <w:tc>
          <w:tcPr>
            <w:tcW w:w="9384" w:type="dxa"/>
            <w:gridSpan w:val="4"/>
            <w:tcBorders>
              <w:bottom w:val="single" w:sz="4" w:space="0" w:color="auto"/>
            </w:tcBorders>
          </w:tcPr>
          <w:p w14:paraId="4EBBEC7E" w14:textId="77777777" w:rsidR="00AD7DD3" w:rsidRPr="00650954" w:rsidRDefault="00AD7DD3" w:rsidP="00AA2B44">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1A6C8A33" w14:textId="77777777" w:rsidR="00AD7DD3" w:rsidRDefault="00AD7DD3">
            <w:pPr>
              <w:pStyle w:val="Prrafodelista"/>
              <w:numPr>
                <w:ilvl w:val="0"/>
                <w:numId w:val="23"/>
              </w:numPr>
              <w:rPr>
                <w:rFonts w:ascii="Calibri" w:hAnsi="Calibri" w:cs="Calibri"/>
                <w:i/>
                <w:color w:val="000000" w:themeColor="text1"/>
              </w:rPr>
            </w:pPr>
            <w:r w:rsidRPr="00650954">
              <w:rPr>
                <w:rFonts w:ascii="Calibri" w:hAnsi="Calibri" w:cs="Calibri"/>
                <w:i/>
                <w:color w:val="000000" w:themeColor="text1"/>
              </w:rPr>
              <w:t xml:space="preserve">El </w:t>
            </w:r>
            <w:r>
              <w:rPr>
                <w:rFonts w:ascii="Calibri" w:hAnsi="Calibri" w:cs="Calibri"/>
                <w:i/>
                <w:color w:val="000000" w:themeColor="text1"/>
              </w:rPr>
              <w:t>administrador</w:t>
            </w:r>
            <w:r w:rsidRPr="00650954">
              <w:rPr>
                <w:rFonts w:ascii="Calibri" w:hAnsi="Calibri" w:cs="Calibri"/>
                <w:i/>
                <w:color w:val="000000" w:themeColor="text1"/>
              </w:rPr>
              <w:t xml:space="preserve"> debe ingresar los datos necesarios para acceder a la </w:t>
            </w:r>
            <w:r>
              <w:rPr>
                <w:rFonts w:ascii="Calibri" w:hAnsi="Calibri" w:cs="Calibri"/>
                <w:i/>
                <w:color w:val="000000" w:themeColor="text1"/>
              </w:rPr>
              <w:t>lista de lugares turísticos.</w:t>
            </w:r>
          </w:p>
          <w:p w14:paraId="50FE73A2" w14:textId="77777777" w:rsidR="00AD7DD3" w:rsidRPr="002C61EA" w:rsidRDefault="00AD7DD3">
            <w:pPr>
              <w:pStyle w:val="Prrafodelista"/>
              <w:numPr>
                <w:ilvl w:val="0"/>
                <w:numId w:val="23"/>
              </w:numPr>
              <w:rPr>
                <w:rFonts w:ascii="Calibri" w:hAnsi="Calibri" w:cs="Calibri"/>
                <w:i/>
                <w:color w:val="000000" w:themeColor="text1"/>
              </w:rPr>
            </w:pPr>
            <w:r w:rsidRPr="002C61EA">
              <w:rPr>
                <w:rFonts w:ascii="Calibri" w:hAnsi="Calibri" w:cs="Calibri"/>
                <w:i/>
                <w:color w:val="000000" w:themeColor="text1"/>
              </w:rPr>
              <w:t>El administrador debe rellenar los campos necesarios para el registro: (</w:t>
            </w:r>
            <w:r w:rsidRPr="002C61EA">
              <w:rPr>
                <w:rFonts w:ascii="Calibri" w:hAnsi="Calibri" w:cs="Calibri"/>
                <w:i/>
                <w:kern w:val="24"/>
                <w:lang w:val="es-EC"/>
              </w:rPr>
              <w:t>Nombre, Ubicación, Lugar de interés, Restaurantes, Hoteles).</w:t>
            </w:r>
          </w:p>
        </w:tc>
      </w:tr>
      <w:tr w:rsidR="00AD7DD3" w14:paraId="3CF2C463" w14:textId="77777777" w:rsidTr="00AA2B44">
        <w:trPr>
          <w:jc w:val="center"/>
        </w:trPr>
        <w:tc>
          <w:tcPr>
            <w:tcW w:w="9384" w:type="dxa"/>
            <w:gridSpan w:val="4"/>
            <w:tcBorders>
              <w:bottom w:val="single" w:sz="4" w:space="0" w:color="auto"/>
            </w:tcBorders>
          </w:tcPr>
          <w:p w14:paraId="3C12EBF4" w14:textId="77777777" w:rsidR="00AD7DD3" w:rsidRDefault="00AD7DD3" w:rsidP="00AA2B44">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 xml:space="preserve">El registro de lugar turístico </w:t>
            </w:r>
            <w:r w:rsidRPr="00DF6294">
              <w:rPr>
                <w:rFonts w:ascii="Calibri" w:eastAsia="Arial Unicode MS" w:hAnsi="Calibri" w:cs="Calibri"/>
                <w:i/>
                <w:color w:val="000000" w:themeColor="text1"/>
              </w:rPr>
              <w:t>es exitosa o no.</w:t>
            </w:r>
          </w:p>
        </w:tc>
      </w:tr>
      <w:tr w:rsidR="00AD7DD3" w:rsidRPr="00641AE6" w14:paraId="5E456CE2" w14:textId="77777777" w:rsidTr="00AA2B44">
        <w:trPr>
          <w:trHeight w:val="345"/>
          <w:jc w:val="center"/>
        </w:trPr>
        <w:tc>
          <w:tcPr>
            <w:tcW w:w="9384" w:type="dxa"/>
            <w:gridSpan w:val="4"/>
            <w:tcBorders>
              <w:bottom w:val="single" w:sz="4" w:space="0" w:color="auto"/>
            </w:tcBorders>
            <w:shd w:val="clear" w:color="auto" w:fill="D9D9D9"/>
          </w:tcPr>
          <w:p w14:paraId="4864CE26" w14:textId="77777777" w:rsidR="00AD7DD3" w:rsidRPr="00641AE6" w:rsidRDefault="00AD7DD3" w:rsidP="00AA2B44">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AD7DD3" w14:paraId="1599C98F" w14:textId="77777777" w:rsidTr="00AA2B44">
        <w:trPr>
          <w:trHeight w:val="1674"/>
          <w:jc w:val="center"/>
        </w:trPr>
        <w:tc>
          <w:tcPr>
            <w:tcW w:w="988" w:type="dxa"/>
            <w:tcBorders>
              <w:bottom w:val="single" w:sz="4" w:space="0" w:color="auto"/>
            </w:tcBorders>
          </w:tcPr>
          <w:p w14:paraId="286EF537" w14:textId="77777777" w:rsidR="00AD7DD3" w:rsidRPr="008D7F92" w:rsidRDefault="00AD7DD3" w:rsidP="00AA2B44">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-28.1</w:t>
            </w:r>
            <w:r w:rsidRPr="008D7F92">
              <w:rPr>
                <w:rFonts w:ascii="Calibri" w:eastAsia="Arial Unicode MS" w:hAnsi="Calibri" w:cs="Calibri"/>
              </w:rPr>
              <w:t xml:space="preserve">     </w:t>
            </w:r>
          </w:p>
          <w:p w14:paraId="43C21406" w14:textId="77777777" w:rsidR="00AD7DD3" w:rsidRPr="00481B4B" w:rsidRDefault="00AD7DD3" w:rsidP="00AA2B44">
            <w:pPr>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07870A3E" w14:textId="77777777" w:rsidR="00AD7DD3" w:rsidRPr="00DF6294" w:rsidRDefault="00AD7DD3"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Registro de lugar turístico </w:t>
            </w:r>
            <w:r w:rsidRPr="00DF6294">
              <w:rPr>
                <w:rFonts w:ascii="Calibri" w:eastAsia="Arial Unicode MS" w:hAnsi="Calibri" w:cs="Calibri"/>
                <w:i/>
                <w:color w:val="000000" w:themeColor="text1"/>
              </w:rPr>
              <w:t>exitos</w:t>
            </w:r>
            <w:r>
              <w:rPr>
                <w:rFonts w:ascii="Calibri" w:eastAsia="Arial Unicode MS" w:hAnsi="Calibri" w:cs="Calibri"/>
                <w:i/>
                <w:color w:val="000000" w:themeColor="text1"/>
              </w:rPr>
              <w:t>o</w:t>
            </w:r>
            <w:r w:rsidRPr="00DF6294">
              <w:rPr>
                <w:rFonts w:ascii="Calibri" w:eastAsia="Arial Unicode MS" w:hAnsi="Calibri" w:cs="Calibri"/>
                <w:i/>
                <w:color w:val="000000" w:themeColor="text1"/>
              </w:rPr>
              <w:t>.</w:t>
            </w:r>
          </w:p>
          <w:p w14:paraId="62A09AC1" w14:textId="77777777" w:rsidR="00AD7DD3" w:rsidRPr="00DF6294" w:rsidRDefault="00AD7DD3" w:rsidP="00AA2B44">
            <w:pPr>
              <w:autoSpaceDE w:val="0"/>
              <w:autoSpaceDN w:val="0"/>
              <w:adjustRightInd w:val="0"/>
              <w:spacing w:after="6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465DBAB9" w14:textId="77777777" w:rsidR="00AD7DD3" w:rsidRPr="005400EF" w:rsidRDefault="00AD7DD3">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DF6294">
              <w:rPr>
                <w:rFonts w:ascii="Calibri" w:eastAsia="Arial Unicode MS" w:hAnsi="Calibri" w:cs="Calibri"/>
                <w:i/>
                <w:color w:val="000000" w:themeColor="text1"/>
              </w:rPr>
              <w:t xml:space="preserve"> ingresa correctamente todos los datos en los campos requeridos.</w:t>
            </w:r>
          </w:p>
          <w:p w14:paraId="14D13888" w14:textId="77777777" w:rsidR="00AD7DD3" w:rsidRPr="00DF6294" w:rsidRDefault="00AD7DD3" w:rsidP="00AA2B44">
            <w:pPr>
              <w:autoSpaceDE w:val="0"/>
              <w:autoSpaceDN w:val="0"/>
              <w:adjustRightInd w:val="0"/>
              <w:spacing w:after="6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39726D68" w14:textId="77777777" w:rsidR="00AD7DD3" w:rsidRPr="00DF6294" w:rsidRDefault="00AD7DD3">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registra</w:t>
            </w:r>
            <w:r w:rsidRPr="00DF6294">
              <w:rPr>
                <w:rFonts w:ascii="Calibri" w:eastAsia="Arial Unicode MS" w:hAnsi="Calibri" w:cs="Calibri"/>
                <w:i/>
                <w:color w:val="000000" w:themeColor="text1"/>
              </w:rPr>
              <w:t xml:space="preserve"> exitosamente </w:t>
            </w:r>
            <w:r>
              <w:rPr>
                <w:rFonts w:ascii="Calibri" w:eastAsia="Arial Unicode MS" w:hAnsi="Calibri" w:cs="Calibri"/>
                <w:i/>
                <w:color w:val="000000" w:themeColor="text1"/>
              </w:rPr>
              <w:t>los datos del lugar turístico</w:t>
            </w:r>
            <w:r w:rsidRPr="00DF6294">
              <w:rPr>
                <w:rFonts w:ascii="Calibri" w:eastAsia="Arial Unicode MS" w:hAnsi="Calibri" w:cs="Calibri"/>
                <w:i/>
                <w:color w:val="000000" w:themeColor="text1"/>
              </w:rPr>
              <w:t>.</w:t>
            </w:r>
          </w:p>
          <w:p w14:paraId="75DC0ADD" w14:textId="77777777" w:rsidR="00AD7DD3" w:rsidRPr="00DF6294" w:rsidRDefault="00AD7DD3">
            <w:pPr>
              <w:pStyle w:val="Prrafodelista"/>
              <w:numPr>
                <w:ilvl w:val="0"/>
                <w:numId w:val="22"/>
              </w:numPr>
              <w:autoSpaceDE w:val="0"/>
              <w:autoSpaceDN w:val="0"/>
              <w:adjustRightInd w:val="0"/>
              <w:spacing w:after="60"/>
              <w:rPr>
                <w:rFonts w:ascii="Calibri" w:eastAsia="Arial Unicode MS" w:hAnsi="Calibri" w:cs="Calibri"/>
                <w:i/>
                <w:color w:val="0000FF"/>
              </w:rPr>
            </w:pPr>
            <w:r w:rsidRPr="00DF6294">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o el registro.</w:t>
            </w:r>
          </w:p>
        </w:tc>
      </w:tr>
      <w:tr w:rsidR="00AD7DD3" w14:paraId="3E882962" w14:textId="77777777" w:rsidTr="00AA2B44">
        <w:trPr>
          <w:trHeight w:val="1674"/>
          <w:jc w:val="center"/>
        </w:trPr>
        <w:tc>
          <w:tcPr>
            <w:tcW w:w="988" w:type="dxa"/>
          </w:tcPr>
          <w:p w14:paraId="47D61D6F" w14:textId="77777777" w:rsidR="00AD7DD3" w:rsidRPr="008D7F92" w:rsidRDefault="00AD7DD3"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-28.2</w:t>
            </w:r>
            <w:r w:rsidRPr="008D7F92">
              <w:rPr>
                <w:rFonts w:ascii="Calibri" w:eastAsia="Arial Unicode MS" w:hAnsi="Calibri" w:cs="Calibri"/>
              </w:rPr>
              <w:t xml:space="preserve">     </w:t>
            </w:r>
          </w:p>
          <w:p w14:paraId="7C3404C9" w14:textId="77777777" w:rsidR="00AD7DD3" w:rsidRPr="00481B4B" w:rsidRDefault="00AD7DD3" w:rsidP="00AA2B44">
            <w:pPr>
              <w:autoSpaceDE w:val="0"/>
              <w:autoSpaceDN w:val="0"/>
              <w:adjustRightInd w:val="0"/>
              <w:ind w:left="360"/>
              <w:rPr>
                <w:rFonts w:ascii="Calibri" w:hAnsi="Calibri" w:cs="Calibri"/>
                <w:color w:val="0000FF"/>
                <w:lang w:eastAsia="es-ES"/>
              </w:rPr>
            </w:pPr>
          </w:p>
        </w:tc>
        <w:tc>
          <w:tcPr>
            <w:tcW w:w="8396" w:type="dxa"/>
            <w:gridSpan w:val="3"/>
          </w:tcPr>
          <w:p w14:paraId="72A88E93" w14:textId="77777777" w:rsidR="00AD7DD3" w:rsidRPr="00615203" w:rsidRDefault="00AD7DD3" w:rsidP="00AA2B44">
            <w:pPr>
              <w:autoSpaceDE w:val="0"/>
              <w:autoSpaceDN w:val="0"/>
              <w:adjustRightInd w:val="0"/>
              <w:spacing w:after="6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Registro de lugar turístico no </w:t>
            </w:r>
            <w:r w:rsidRPr="00DF6294">
              <w:rPr>
                <w:rFonts w:ascii="Calibri" w:eastAsia="Arial Unicode MS" w:hAnsi="Calibri" w:cs="Calibri"/>
                <w:i/>
                <w:color w:val="000000" w:themeColor="text1"/>
              </w:rPr>
              <w:t>exitosa por ingreso de datos no valido.</w:t>
            </w:r>
          </w:p>
          <w:p w14:paraId="47728B79" w14:textId="77777777" w:rsidR="00AD7DD3" w:rsidRPr="00BF161E" w:rsidRDefault="00AD7DD3" w:rsidP="00AA2B44">
            <w:pPr>
              <w:autoSpaceDE w:val="0"/>
              <w:autoSpaceDN w:val="0"/>
              <w:adjustRightInd w:val="0"/>
              <w:spacing w:after="6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105D745B" w14:textId="77777777" w:rsidR="00AD7DD3" w:rsidRPr="00E22EE1" w:rsidRDefault="00AD7DD3">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E22EE1">
              <w:rPr>
                <w:rFonts w:ascii="Calibri" w:eastAsia="Arial Unicode MS" w:hAnsi="Calibri" w:cs="Calibri"/>
                <w:i/>
                <w:color w:val="000000" w:themeColor="text1"/>
              </w:rPr>
              <w:t xml:space="preserve"> ingresó mal algún campo requerido para</w:t>
            </w:r>
            <w:r>
              <w:rPr>
                <w:rFonts w:ascii="Calibri" w:eastAsia="Arial Unicode MS" w:hAnsi="Calibri" w:cs="Calibri"/>
                <w:i/>
                <w:color w:val="000000" w:themeColor="text1"/>
              </w:rPr>
              <w:t xml:space="preserve"> el registro</w:t>
            </w:r>
            <w:r w:rsidRPr="00E22EE1">
              <w:rPr>
                <w:rFonts w:ascii="Calibri" w:eastAsia="Arial Unicode MS" w:hAnsi="Calibri" w:cs="Calibri"/>
                <w:i/>
                <w:color w:val="000000" w:themeColor="text1"/>
              </w:rPr>
              <w:t>.</w:t>
            </w:r>
          </w:p>
          <w:p w14:paraId="6C4580E7" w14:textId="77777777" w:rsidR="00AD7DD3" w:rsidRPr="00E22EE1" w:rsidRDefault="00AD7DD3" w:rsidP="00AA2B44">
            <w:pPr>
              <w:autoSpaceDE w:val="0"/>
              <w:autoSpaceDN w:val="0"/>
              <w:adjustRightInd w:val="0"/>
              <w:spacing w:after="6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416F0073" w14:textId="77777777" w:rsidR="00AD7DD3" w:rsidRPr="00E22EE1" w:rsidRDefault="00AD7DD3">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E22EE1">
              <w:rPr>
                <w:rFonts w:ascii="Calibri" w:eastAsia="Arial Unicode MS" w:hAnsi="Calibri" w:cs="Calibri"/>
                <w:i/>
                <w:color w:val="000000" w:themeColor="text1"/>
              </w:rPr>
              <w:t xml:space="preserve"> no puede </w:t>
            </w:r>
            <w:r>
              <w:rPr>
                <w:rFonts w:ascii="Calibri" w:eastAsia="Arial Unicode MS" w:hAnsi="Calibri" w:cs="Calibri"/>
                <w:i/>
                <w:color w:val="000000" w:themeColor="text1"/>
              </w:rPr>
              <w:t xml:space="preserve">registrar el lugar turístico </w:t>
            </w:r>
            <w:r w:rsidRPr="00E22EE1">
              <w:rPr>
                <w:rFonts w:ascii="Calibri" w:eastAsia="Arial Unicode MS" w:hAnsi="Calibri" w:cs="Calibri"/>
                <w:i/>
                <w:color w:val="000000" w:themeColor="text1"/>
              </w:rPr>
              <w:t>exitosamente</w:t>
            </w:r>
            <w:r>
              <w:rPr>
                <w:rFonts w:ascii="Calibri" w:eastAsia="Arial Unicode MS" w:hAnsi="Calibri" w:cs="Calibri"/>
                <w:i/>
                <w:color w:val="000000" w:themeColor="text1"/>
              </w:rPr>
              <w:t>.</w:t>
            </w:r>
            <w:r w:rsidRPr="00E22EE1">
              <w:rPr>
                <w:rFonts w:ascii="Calibri" w:eastAsia="Arial Unicode MS" w:hAnsi="Calibri" w:cs="Calibri"/>
                <w:i/>
                <w:color w:val="000000" w:themeColor="text1"/>
              </w:rPr>
              <w:t xml:space="preserve"> </w:t>
            </w:r>
          </w:p>
          <w:p w14:paraId="5A711038" w14:textId="77777777" w:rsidR="00AD7DD3" w:rsidRPr="006D393B" w:rsidRDefault="00AD7DD3">
            <w:pPr>
              <w:pStyle w:val="Prrafodelista"/>
              <w:numPr>
                <w:ilvl w:val="0"/>
                <w:numId w:val="22"/>
              </w:numPr>
              <w:autoSpaceDE w:val="0"/>
              <w:autoSpaceDN w:val="0"/>
              <w:adjustRightInd w:val="0"/>
              <w:spacing w:after="60"/>
              <w:rPr>
                <w:rFonts w:ascii="Calibri" w:eastAsia="Arial Unicode MS" w:hAnsi="Calibri" w:cs="Calibri"/>
                <w:i/>
                <w:color w:val="0000FF"/>
              </w:rPr>
            </w:pPr>
            <w:r w:rsidRPr="00E22EE1">
              <w:rPr>
                <w:rFonts w:ascii="Calibri" w:eastAsia="Arial Unicode MS" w:hAnsi="Calibri" w:cs="Calibri"/>
                <w:i/>
                <w:color w:val="000000" w:themeColor="text1"/>
              </w:rPr>
              <w:t xml:space="preserve">El sistema le indicará al </w:t>
            </w:r>
            <w:r>
              <w:rPr>
                <w:rFonts w:ascii="Calibri" w:eastAsia="Arial Unicode MS" w:hAnsi="Calibri" w:cs="Calibri"/>
                <w:i/>
                <w:color w:val="000000" w:themeColor="text1"/>
              </w:rPr>
              <w:t>administrador</w:t>
            </w:r>
            <w:r w:rsidRPr="00E22EE1">
              <w:rPr>
                <w:rFonts w:ascii="Calibri" w:eastAsia="Arial Unicode MS" w:hAnsi="Calibri" w:cs="Calibri"/>
                <w:i/>
                <w:color w:val="000000" w:themeColor="text1"/>
              </w:rPr>
              <w:t xml:space="preserve"> el error para que se corrija.</w:t>
            </w:r>
          </w:p>
        </w:tc>
      </w:tr>
      <w:tr w:rsidR="00AD7DD3" w14:paraId="1B2AC8F1" w14:textId="77777777" w:rsidTr="00AA2B44">
        <w:trPr>
          <w:trHeight w:val="1674"/>
          <w:jc w:val="center"/>
        </w:trPr>
        <w:tc>
          <w:tcPr>
            <w:tcW w:w="988" w:type="dxa"/>
          </w:tcPr>
          <w:p w14:paraId="08A863CE" w14:textId="77777777" w:rsidR="00AD7DD3" w:rsidRPr="008D7F92" w:rsidRDefault="00AD7DD3"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-28.3</w:t>
            </w:r>
            <w:r w:rsidRPr="008D7F92">
              <w:rPr>
                <w:rFonts w:ascii="Calibri" w:eastAsia="Arial Unicode MS" w:hAnsi="Calibri" w:cs="Calibri"/>
              </w:rPr>
              <w:t xml:space="preserve">     </w:t>
            </w:r>
          </w:p>
          <w:p w14:paraId="3F098916" w14:textId="77777777" w:rsidR="00AD7DD3" w:rsidRPr="008D7F92" w:rsidRDefault="00AD7DD3" w:rsidP="00AA2B44">
            <w:pPr>
              <w:autoSpaceDE w:val="0"/>
              <w:autoSpaceDN w:val="0"/>
              <w:adjustRightInd w:val="0"/>
              <w:rPr>
                <w:rFonts w:ascii="Calibri" w:eastAsia="Arial Unicode MS" w:hAnsi="Calibri" w:cs="Calibri"/>
              </w:rPr>
            </w:pPr>
          </w:p>
        </w:tc>
        <w:tc>
          <w:tcPr>
            <w:tcW w:w="8396" w:type="dxa"/>
            <w:gridSpan w:val="3"/>
          </w:tcPr>
          <w:p w14:paraId="6BDCF41F" w14:textId="77777777" w:rsidR="00AD7DD3" w:rsidRPr="00CD0AF8" w:rsidRDefault="00AD7DD3"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Registro de lugar turístico </w:t>
            </w:r>
            <w:r w:rsidRPr="00CD0AF8">
              <w:rPr>
                <w:rFonts w:ascii="Calibri" w:eastAsia="Arial Unicode MS" w:hAnsi="Calibri" w:cs="Calibri"/>
                <w:i/>
                <w:color w:val="000000" w:themeColor="text1"/>
              </w:rPr>
              <w:t>no exitosa por</w:t>
            </w:r>
            <w:r>
              <w:rPr>
                <w:rFonts w:ascii="Calibri" w:eastAsia="Arial Unicode MS" w:hAnsi="Calibri" w:cs="Calibri"/>
                <w:i/>
                <w:color w:val="000000" w:themeColor="text1"/>
              </w:rPr>
              <w:t xml:space="preserve"> igualdad de datos</w:t>
            </w:r>
            <w:r w:rsidRPr="00CD0AF8">
              <w:rPr>
                <w:rFonts w:ascii="Calibri" w:eastAsia="Arial Unicode MS" w:hAnsi="Calibri" w:cs="Calibri"/>
                <w:i/>
                <w:color w:val="000000" w:themeColor="text1"/>
              </w:rPr>
              <w:t>.</w:t>
            </w:r>
          </w:p>
          <w:p w14:paraId="168E2F04" w14:textId="77777777" w:rsidR="00AD7DD3" w:rsidRPr="00CD0AF8" w:rsidRDefault="00AD7DD3"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67AE79B4" w14:textId="77777777" w:rsidR="00AD7DD3" w:rsidRPr="00CD0AF8" w:rsidRDefault="00AD7DD3">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Pr>
                <w:rFonts w:ascii="Calibri" w:eastAsia="Arial Unicode MS" w:hAnsi="Calibri" w:cs="Calibri"/>
                <w:i/>
                <w:color w:val="000000" w:themeColor="text1"/>
              </w:rPr>
              <w:t>Ya se ha creado un lugar turístico con esos datos anteriormente</w:t>
            </w:r>
            <w:r w:rsidRPr="00CD0AF8">
              <w:rPr>
                <w:rFonts w:ascii="Calibri" w:eastAsia="Arial Unicode MS" w:hAnsi="Calibri" w:cs="Calibri"/>
                <w:i/>
                <w:color w:val="000000" w:themeColor="text1"/>
              </w:rPr>
              <w:t>.</w:t>
            </w:r>
          </w:p>
          <w:p w14:paraId="2B7FD2A5" w14:textId="77777777" w:rsidR="00AD7DD3" w:rsidRPr="00CD0AF8" w:rsidRDefault="00AD7DD3"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61C0DF21" w14:textId="77777777" w:rsidR="00AD7DD3" w:rsidRPr="00CD0AF8" w:rsidRDefault="00AD7DD3">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CD0AF8">
              <w:rPr>
                <w:rFonts w:ascii="Calibri" w:eastAsia="Arial Unicode MS" w:hAnsi="Calibri" w:cs="Calibri"/>
                <w:i/>
                <w:color w:val="000000" w:themeColor="text1"/>
              </w:rPr>
              <w:t xml:space="preserve"> no puede</w:t>
            </w:r>
            <w:r>
              <w:rPr>
                <w:rFonts w:ascii="Calibri" w:eastAsia="Arial Unicode MS" w:hAnsi="Calibri" w:cs="Calibri"/>
                <w:i/>
                <w:color w:val="000000" w:themeColor="text1"/>
              </w:rPr>
              <w:t xml:space="preserve"> registrar el lugar turístico</w:t>
            </w:r>
            <w:r w:rsidRPr="00CD0AF8">
              <w:rPr>
                <w:rFonts w:ascii="Calibri" w:eastAsia="Arial Unicode MS" w:hAnsi="Calibri" w:cs="Calibri"/>
                <w:i/>
                <w:color w:val="000000" w:themeColor="text1"/>
              </w:rPr>
              <w:t>.</w:t>
            </w:r>
          </w:p>
          <w:p w14:paraId="3F3CD100" w14:textId="77777777" w:rsidR="00AD7DD3" w:rsidRPr="00C052B1" w:rsidRDefault="00AD7DD3">
            <w:pPr>
              <w:pStyle w:val="Prrafodelista"/>
              <w:numPr>
                <w:ilvl w:val="0"/>
                <w:numId w:val="22"/>
              </w:numPr>
              <w:autoSpaceDE w:val="0"/>
              <w:autoSpaceDN w:val="0"/>
              <w:adjustRightInd w:val="0"/>
              <w:spacing w:after="60"/>
              <w:rPr>
                <w:rFonts w:ascii="Calibri" w:eastAsia="Arial Unicode MS" w:hAnsi="Calibri" w:cs="Calibri"/>
                <w:i/>
                <w:color w:val="0000FF"/>
              </w:rPr>
            </w:pPr>
            <w:r w:rsidRPr="00CD0AF8">
              <w:rPr>
                <w:rFonts w:ascii="Calibri" w:eastAsia="Arial Unicode MS" w:hAnsi="Calibri" w:cs="Calibri"/>
                <w:i/>
                <w:color w:val="000000" w:themeColor="text1"/>
              </w:rPr>
              <w:t>Se muestra un mensaje en pantalla indicando</w:t>
            </w:r>
            <w:r>
              <w:rPr>
                <w:rFonts w:ascii="Calibri" w:eastAsia="Arial Unicode MS" w:hAnsi="Calibri" w:cs="Calibri"/>
                <w:i/>
                <w:color w:val="000000" w:themeColor="text1"/>
              </w:rPr>
              <w:t xml:space="preserve"> que los datos ingresados ya han sido registrados</w:t>
            </w:r>
            <w:r w:rsidRPr="00CD0AF8">
              <w:rPr>
                <w:rFonts w:ascii="Calibri" w:eastAsia="Arial Unicode MS" w:hAnsi="Calibri" w:cs="Calibri"/>
                <w:i/>
                <w:color w:val="000000" w:themeColor="text1"/>
              </w:rPr>
              <w:t>.</w:t>
            </w:r>
          </w:p>
        </w:tc>
      </w:tr>
    </w:tbl>
    <w:p w14:paraId="421E204D" w14:textId="18CA0A68" w:rsidR="002E5D3F" w:rsidRDefault="002E5D3F"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A36044" w:rsidRPr="007949FF" w14:paraId="2D1D1393" w14:textId="77777777" w:rsidTr="007503CF">
        <w:trPr>
          <w:tblHeader/>
          <w:jc w:val="center"/>
        </w:trPr>
        <w:tc>
          <w:tcPr>
            <w:tcW w:w="4629" w:type="dxa"/>
            <w:gridSpan w:val="2"/>
            <w:tcBorders>
              <w:bottom w:val="single" w:sz="4" w:space="0" w:color="auto"/>
            </w:tcBorders>
            <w:shd w:val="clear" w:color="auto" w:fill="D9D9D9"/>
          </w:tcPr>
          <w:p w14:paraId="55B7C6B0" w14:textId="77777777" w:rsidR="00A36044" w:rsidRPr="00A817B9" w:rsidRDefault="00A36044" w:rsidP="007503CF">
            <w:pPr>
              <w:rPr>
                <w:rFonts w:ascii="Calibri" w:hAnsi="Calibri" w:cs="Calibri"/>
                <w:b/>
                <w:color w:val="000000" w:themeColor="text1"/>
              </w:rPr>
            </w:pPr>
            <w:r w:rsidRPr="00A817B9">
              <w:rPr>
                <w:rFonts w:ascii="Calibri" w:hAnsi="Calibri" w:cs="Calibri"/>
                <w:b/>
                <w:color w:val="000000" w:themeColor="text1"/>
              </w:rPr>
              <w:t>IDENTIFICADOR CASO DE USO:</w:t>
            </w:r>
          </w:p>
          <w:p w14:paraId="064E1F50" w14:textId="466BF80E" w:rsidR="00A36044" w:rsidRPr="00A817B9" w:rsidRDefault="00A36044" w:rsidP="007503CF">
            <w:pPr>
              <w:spacing w:after="120"/>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2</w:t>
            </w:r>
            <w:r w:rsidR="009B4543">
              <w:rPr>
                <w:rFonts w:ascii="Calibri" w:eastAsia="Arial Unicode MS" w:hAnsi="Calibri" w:cs="Calibri"/>
                <w:b/>
                <w:bCs/>
                <w:color w:val="000000" w:themeColor="text1"/>
              </w:rPr>
              <w:t>9</w:t>
            </w:r>
          </w:p>
        </w:tc>
        <w:tc>
          <w:tcPr>
            <w:tcW w:w="4755" w:type="dxa"/>
            <w:gridSpan w:val="2"/>
            <w:shd w:val="clear" w:color="auto" w:fill="D9D9D9"/>
          </w:tcPr>
          <w:p w14:paraId="7E13FD93" w14:textId="77777777" w:rsidR="00A36044" w:rsidRPr="00A817B9" w:rsidRDefault="00A36044" w:rsidP="007503CF">
            <w:pPr>
              <w:rPr>
                <w:rFonts w:ascii="Calibri" w:hAnsi="Calibri" w:cs="Calibri"/>
                <w:b/>
                <w:color w:val="000000" w:themeColor="text1"/>
              </w:rPr>
            </w:pPr>
            <w:r w:rsidRPr="00A817B9">
              <w:rPr>
                <w:rFonts w:ascii="Calibri" w:hAnsi="Calibri" w:cs="Calibri"/>
                <w:b/>
                <w:color w:val="000000" w:themeColor="text1"/>
              </w:rPr>
              <w:t>NOMBRE:</w:t>
            </w:r>
          </w:p>
          <w:p w14:paraId="5FF3F579" w14:textId="77777777" w:rsidR="00A36044" w:rsidRPr="00A817B9" w:rsidRDefault="00A36044" w:rsidP="007503CF">
            <w:pPr>
              <w:rPr>
                <w:rFonts w:ascii="Calibri" w:hAnsi="Calibri" w:cs="Calibri"/>
                <w:b/>
                <w:color w:val="000000" w:themeColor="text1"/>
              </w:rPr>
            </w:pPr>
            <w:r>
              <w:rPr>
                <w:rFonts w:ascii="Calibri" w:eastAsia="Arial Unicode MS" w:hAnsi="Calibri" w:cs="Calibri"/>
                <w:color w:val="000000" w:themeColor="text1"/>
              </w:rPr>
              <w:t xml:space="preserve">Consultar lugar turístico </w:t>
            </w:r>
          </w:p>
        </w:tc>
      </w:tr>
      <w:tr w:rsidR="00A36044" w:rsidRPr="007949FF" w14:paraId="3400C93A" w14:textId="77777777" w:rsidTr="007503CF">
        <w:trPr>
          <w:jc w:val="center"/>
        </w:trPr>
        <w:tc>
          <w:tcPr>
            <w:tcW w:w="6211" w:type="dxa"/>
            <w:gridSpan w:val="3"/>
          </w:tcPr>
          <w:p w14:paraId="4F84C877" w14:textId="77777777" w:rsidR="00A36044" w:rsidRPr="00A817B9" w:rsidRDefault="00A36044" w:rsidP="007503CF">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 xml:space="preserve">Alta </w:t>
            </w:r>
          </w:p>
        </w:tc>
        <w:tc>
          <w:tcPr>
            <w:tcW w:w="3173" w:type="dxa"/>
          </w:tcPr>
          <w:p w14:paraId="340B63CF" w14:textId="77777777" w:rsidR="00A36044" w:rsidRPr="00A817B9" w:rsidRDefault="00A36044" w:rsidP="007503CF">
            <w:pPr>
              <w:spacing w:after="80"/>
              <w:rPr>
                <w:rFonts w:ascii="Calibri" w:hAnsi="Calibri" w:cs="Calibri"/>
                <w:b/>
                <w:color w:val="000000" w:themeColor="text1"/>
              </w:rPr>
            </w:pPr>
            <w:r w:rsidRPr="00A817B9">
              <w:rPr>
                <w:rFonts w:ascii="Calibri" w:hAnsi="Calibri" w:cs="Calibri"/>
                <w:b/>
                <w:color w:val="000000" w:themeColor="text1"/>
              </w:rPr>
              <w:t xml:space="preserve">PRIORIDAD: </w:t>
            </w:r>
            <w:r>
              <w:rPr>
                <w:rFonts w:ascii="Calibri" w:eastAsia="Arial Unicode MS" w:hAnsi="Calibri" w:cs="Calibri"/>
                <w:color w:val="000000" w:themeColor="text1"/>
              </w:rPr>
              <w:t xml:space="preserve">Media </w:t>
            </w:r>
          </w:p>
        </w:tc>
      </w:tr>
      <w:tr w:rsidR="00A36044" w:rsidRPr="00C87596" w14:paraId="02EF416D" w14:textId="77777777" w:rsidTr="007503CF">
        <w:trPr>
          <w:jc w:val="center"/>
        </w:trPr>
        <w:tc>
          <w:tcPr>
            <w:tcW w:w="9384" w:type="dxa"/>
            <w:gridSpan w:val="4"/>
            <w:vAlign w:val="center"/>
          </w:tcPr>
          <w:p w14:paraId="1D34856C" w14:textId="77777777" w:rsidR="00A36044" w:rsidRPr="00A817B9" w:rsidRDefault="00A36044" w:rsidP="007503CF">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Pr>
                <w:rFonts w:ascii="Calibri" w:eastAsia="Arial Unicode MS" w:hAnsi="Calibri" w:cs="Calibri"/>
                <w:color w:val="000000" w:themeColor="text1"/>
              </w:rPr>
              <w:t>24</w:t>
            </w:r>
          </w:p>
        </w:tc>
      </w:tr>
      <w:tr w:rsidR="00A36044" w:rsidRPr="00C87596" w14:paraId="33F136C4" w14:textId="77777777" w:rsidTr="007503CF">
        <w:trPr>
          <w:jc w:val="center"/>
        </w:trPr>
        <w:tc>
          <w:tcPr>
            <w:tcW w:w="9384" w:type="dxa"/>
            <w:gridSpan w:val="4"/>
            <w:vAlign w:val="center"/>
          </w:tcPr>
          <w:p w14:paraId="2FADA720" w14:textId="77777777" w:rsidR="00A36044" w:rsidRPr="00A817B9" w:rsidRDefault="00A36044" w:rsidP="007503CF">
            <w:pPr>
              <w:spacing w:after="80"/>
              <w:rPr>
                <w:rFonts w:ascii="Calibri" w:hAnsi="Calibri" w:cs="Calibri"/>
                <w:i/>
                <w:color w:val="000000" w:themeColor="text1"/>
              </w:rPr>
            </w:pPr>
            <w:r w:rsidRPr="00A817B9">
              <w:rPr>
                <w:rFonts w:ascii="Calibri" w:hAnsi="Calibri" w:cs="Calibri"/>
                <w:b/>
                <w:color w:val="000000" w:themeColor="text1"/>
              </w:rPr>
              <w:lastRenderedPageBreak/>
              <w:t xml:space="preserve">ACTORES: </w:t>
            </w:r>
            <w:r w:rsidRPr="00A817B9">
              <w:rPr>
                <w:rFonts w:ascii="Calibri" w:eastAsia="Arial Unicode MS" w:hAnsi="Calibri" w:cs="Calibri"/>
                <w:color w:val="000000" w:themeColor="text1"/>
              </w:rPr>
              <w:t>Usuario</w:t>
            </w:r>
          </w:p>
        </w:tc>
      </w:tr>
      <w:tr w:rsidR="00A36044" w:rsidRPr="007949FF" w14:paraId="65982D1B" w14:textId="77777777" w:rsidTr="007503CF">
        <w:trPr>
          <w:jc w:val="center"/>
        </w:trPr>
        <w:tc>
          <w:tcPr>
            <w:tcW w:w="9384" w:type="dxa"/>
            <w:gridSpan w:val="4"/>
            <w:vAlign w:val="center"/>
          </w:tcPr>
          <w:p w14:paraId="47CEDA44" w14:textId="77777777" w:rsidR="00A36044" w:rsidRPr="00A817B9" w:rsidRDefault="00A36044" w:rsidP="007503CF">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 xml:space="preserve">NINGUNO </w:t>
            </w:r>
          </w:p>
        </w:tc>
      </w:tr>
      <w:tr w:rsidR="00A36044" w:rsidRPr="007949FF" w14:paraId="251A7F89" w14:textId="77777777" w:rsidTr="007503CF">
        <w:trPr>
          <w:jc w:val="center"/>
        </w:trPr>
        <w:tc>
          <w:tcPr>
            <w:tcW w:w="9384" w:type="dxa"/>
            <w:gridSpan w:val="4"/>
            <w:vAlign w:val="center"/>
          </w:tcPr>
          <w:p w14:paraId="1A074CD0" w14:textId="35EDF207" w:rsidR="00A36044" w:rsidRPr="007949FF" w:rsidRDefault="00A36044" w:rsidP="007503CF">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sidRPr="00A817B9">
              <w:rPr>
                <w:rFonts w:ascii="Calibri" w:eastAsia="Arial Unicode MS" w:hAnsi="Calibri" w:cs="Calibri"/>
                <w:i/>
                <w:iCs/>
                <w:color w:val="000000" w:themeColor="text1"/>
              </w:rPr>
              <w:t xml:space="preserve">El usuario podrá </w:t>
            </w:r>
            <w:r>
              <w:rPr>
                <w:rFonts w:ascii="Calibri" w:eastAsia="Calibri" w:hAnsi="Calibri" w:cs="Calibri Light"/>
                <w:i/>
                <w:iCs/>
                <w:color w:val="000000" w:themeColor="text1"/>
              </w:rPr>
              <w:t xml:space="preserve">consultar información </w:t>
            </w:r>
            <w:r w:rsidR="00CB2AEE">
              <w:rPr>
                <w:rFonts w:ascii="Calibri" w:eastAsia="Calibri" w:hAnsi="Calibri" w:cs="Calibri Light"/>
                <w:i/>
                <w:iCs/>
                <w:color w:val="000000" w:themeColor="text1"/>
              </w:rPr>
              <w:t>acerca</w:t>
            </w:r>
            <w:r>
              <w:rPr>
                <w:rFonts w:ascii="Calibri" w:eastAsia="Calibri" w:hAnsi="Calibri" w:cs="Calibri Light"/>
                <w:i/>
                <w:iCs/>
                <w:color w:val="000000" w:themeColor="text1"/>
              </w:rPr>
              <w:t xml:space="preserve"> de un lugar turístico </w:t>
            </w:r>
          </w:p>
        </w:tc>
      </w:tr>
      <w:tr w:rsidR="00A36044" w:rsidRPr="00EF35A7" w14:paraId="76664200" w14:textId="77777777" w:rsidTr="007503CF">
        <w:trPr>
          <w:jc w:val="center"/>
        </w:trPr>
        <w:tc>
          <w:tcPr>
            <w:tcW w:w="9384" w:type="dxa"/>
            <w:gridSpan w:val="4"/>
            <w:tcBorders>
              <w:bottom w:val="single" w:sz="4" w:space="0" w:color="auto"/>
            </w:tcBorders>
          </w:tcPr>
          <w:p w14:paraId="049B788D" w14:textId="77777777" w:rsidR="00A36044" w:rsidRPr="00650954" w:rsidRDefault="00A36044" w:rsidP="007503CF">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5B6C5B2A" w14:textId="77777777" w:rsidR="00A36044" w:rsidRPr="00650954" w:rsidRDefault="00A36044">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El usuario debe ingresar los datos necesarios para acceder a</w:t>
            </w:r>
            <w:r>
              <w:rPr>
                <w:rFonts w:ascii="Calibri" w:hAnsi="Calibri" w:cs="Calibri"/>
                <w:i/>
                <w:color w:val="000000" w:themeColor="text1"/>
              </w:rPr>
              <w:t xml:space="preserve"> la consulta del lugar turístico</w:t>
            </w:r>
            <w:r w:rsidRPr="00650954">
              <w:rPr>
                <w:rFonts w:ascii="Calibri" w:hAnsi="Calibri" w:cs="Calibri"/>
                <w:i/>
                <w:color w:val="000000" w:themeColor="text1"/>
              </w:rPr>
              <w:t>.</w:t>
            </w:r>
          </w:p>
          <w:p w14:paraId="66F23EF6" w14:textId="77777777" w:rsidR="00A36044" w:rsidRPr="000B1471" w:rsidRDefault="00A36044">
            <w:pPr>
              <w:pStyle w:val="Prrafodelista"/>
              <w:numPr>
                <w:ilvl w:val="0"/>
                <w:numId w:val="23"/>
              </w:numPr>
              <w:spacing w:after="80"/>
              <w:rPr>
                <w:rFonts w:ascii="Calibri" w:hAnsi="Calibri" w:cs="Calibri"/>
                <w:i/>
                <w:color w:val="0000FF"/>
              </w:rPr>
            </w:pPr>
            <w:r>
              <w:rPr>
                <w:rFonts w:ascii="Calibri" w:hAnsi="Calibri" w:cs="Calibri"/>
                <w:i/>
                <w:color w:val="000000" w:themeColor="text1"/>
              </w:rPr>
              <w:t>La información mostrada será</w:t>
            </w:r>
            <w:r w:rsidRPr="00650954">
              <w:rPr>
                <w:rFonts w:ascii="Calibri" w:hAnsi="Calibri" w:cs="Calibri"/>
                <w:i/>
                <w:color w:val="000000" w:themeColor="text1"/>
              </w:rPr>
              <w:t xml:space="preserve">: nombre, </w:t>
            </w:r>
            <w:r>
              <w:rPr>
                <w:rFonts w:ascii="Calibri" w:hAnsi="Calibri" w:cs="Calibri"/>
                <w:i/>
                <w:color w:val="000000" w:themeColor="text1"/>
              </w:rPr>
              <w:t>ubicación, lugar de interés, restaurantes, hoteles.</w:t>
            </w:r>
          </w:p>
        </w:tc>
      </w:tr>
      <w:tr w:rsidR="00A36044" w14:paraId="0C7035A5" w14:textId="77777777" w:rsidTr="007503CF">
        <w:trPr>
          <w:jc w:val="center"/>
        </w:trPr>
        <w:tc>
          <w:tcPr>
            <w:tcW w:w="9384" w:type="dxa"/>
            <w:gridSpan w:val="4"/>
            <w:tcBorders>
              <w:bottom w:val="single" w:sz="4" w:space="0" w:color="auto"/>
            </w:tcBorders>
          </w:tcPr>
          <w:p w14:paraId="4BFEE3A6" w14:textId="77777777" w:rsidR="00A36044" w:rsidRDefault="00A36044" w:rsidP="007503CF">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 xml:space="preserve">La consulta es realizada correctamente </w:t>
            </w:r>
          </w:p>
        </w:tc>
      </w:tr>
      <w:tr w:rsidR="00A36044" w:rsidRPr="00641AE6" w14:paraId="2A4F455E" w14:textId="77777777" w:rsidTr="007503CF">
        <w:trPr>
          <w:trHeight w:val="345"/>
          <w:jc w:val="center"/>
        </w:trPr>
        <w:tc>
          <w:tcPr>
            <w:tcW w:w="9384" w:type="dxa"/>
            <w:gridSpan w:val="4"/>
            <w:tcBorders>
              <w:bottom w:val="single" w:sz="4" w:space="0" w:color="auto"/>
            </w:tcBorders>
            <w:shd w:val="clear" w:color="auto" w:fill="D9D9D9"/>
          </w:tcPr>
          <w:p w14:paraId="47C6A25B" w14:textId="77777777" w:rsidR="00A36044" w:rsidRPr="00641AE6" w:rsidRDefault="00A36044" w:rsidP="007503CF">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A36044" w14:paraId="49ED6BCF" w14:textId="77777777" w:rsidTr="002E5B26">
        <w:trPr>
          <w:trHeight w:val="355"/>
          <w:jc w:val="center"/>
        </w:trPr>
        <w:tc>
          <w:tcPr>
            <w:tcW w:w="988" w:type="dxa"/>
            <w:tcBorders>
              <w:bottom w:val="single" w:sz="4" w:space="0" w:color="auto"/>
            </w:tcBorders>
          </w:tcPr>
          <w:p w14:paraId="3E24E57D" w14:textId="32E33B31" w:rsidR="00A36044" w:rsidRPr="008D7F92" w:rsidRDefault="00A36044" w:rsidP="007503CF">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2E5B26">
              <w:rPr>
                <w:rFonts w:ascii="Calibri" w:eastAsia="Arial Unicode MS" w:hAnsi="Calibri" w:cs="Calibri"/>
              </w:rPr>
              <w:t>2</w:t>
            </w:r>
            <w:r w:rsidR="009B4543">
              <w:rPr>
                <w:rFonts w:ascii="Calibri" w:eastAsia="Arial Unicode MS" w:hAnsi="Calibri" w:cs="Calibri"/>
              </w:rPr>
              <w:t>9</w:t>
            </w:r>
            <w:r>
              <w:rPr>
                <w:rFonts w:ascii="Calibri" w:eastAsia="Arial Unicode MS" w:hAnsi="Calibri" w:cs="Calibri"/>
              </w:rPr>
              <w:t>.1</w:t>
            </w:r>
            <w:r w:rsidRPr="008D7F92">
              <w:rPr>
                <w:rFonts w:ascii="Calibri" w:eastAsia="Arial Unicode MS" w:hAnsi="Calibri" w:cs="Calibri"/>
              </w:rPr>
              <w:t xml:space="preserve">     </w:t>
            </w:r>
          </w:p>
          <w:p w14:paraId="2884CB0C" w14:textId="77777777" w:rsidR="00A36044" w:rsidRPr="00481B4B" w:rsidRDefault="00A36044" w:rsidP="007503CF">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096E4EA6" w14:textId="77777777" w:rsidR="00A36044" w:rsidRPr="00DF6294" w:rsidRDefault="00A36044" w:rsidP="007503CF">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Consulta </w:t>
            </w:r>
            <w:r w:rsidRPr="00DF6294">
              <w:rPr>
                <w:rFonts w:ascii="Calibri" w:eastAsia="Arial Unicode MS" w:hAnsi="Calibri" w:cs="Calibri"/>
                <w:i/>
                <w:color w:val="000000" w:themeColor="text1"/>
              </w:rPr>
              <w:t>exitosa.</w:t>
            </w:r>
          </w:p>
          <w:p w14:paraId="67CBEE20" w14:textId="77777777" w:rsidR="00A36044" w:rsidRPr="00DF6294" w:rsidRDefault="00A36044" w:rsidP="007503CF">
            <w:pPr>
              <w:autoSpaceDE w:val="0"/>
              <w:autoSpaceDN w:val="0"/>
              <w:adjustRightInd w:val="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157B27D5" w14:textId="77777777" w:rsidR="00A36044" w:rsidRPr="00DF6294" w:rsidRDefault="00A3604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usuario ingresa </w:t>
            </w:r>
            <w:r>
              <w:rPr>
                <w:rFonts w:ascii="Calibri" w:eastAsia="Arial Unicode MS" w:hAnsi="Calibri" w:cs="Calibri"/>
                <w:i/>
                <w:color w:val="000000" w:themeColor="text1"/>
              </w:rPr>
              <w:t>correctamente el nombre del sitio turístico</w:t>
            </w:r>
            <w:r w:rsidRPr="00DF6294">
              <w:rPr>
                <w:rFonts w:ascii="Calibri" w:eastAsia="Arial Unicode MS" w:hAnsi="Calibri" w:cs="Calibri"/>
                <w:i/>
                <w:color w:val="000000" w:themeColor="text1"/>
              </w:rPr>
              <w:t>.</w:t>
            </w:r>
          </w:p>
          <w:p w14:paraId="30B3C091" w14:textId="77777777" w:rsidR="00A36044" w:rsidRPr="00DF6294" w:rsidRDefault="00A36044" w:rsidP="007503CF">
            <w:pPr>
              <w:autoSpaceDE w:val="0"/>
              <w:autoSpaceDN w:val="0"/>
              <w:adjustRightInd w:val="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7AEF3843" w14:textId="77777777" w:rsidR="00A36044" w:rsidRPr="00DF6294" w:rsidRDefault="00A3604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usuario </w:t>
            </w:r>
            <w:r>
              <w:rPr>
                <w:rFonts w:ascii="Calibri" w:eastAsia="Arial Unicode MS" w:hAnsi="Calibri" w:cs="Calibri"/>
                <w:i/>
                <w:color w:val="000000" w:themeColor="text1"/>
              </w:rPr>
              <w:t>encuentra exitosamente la información</w:t>
            </w:r>
            <w:r w:rsidRPr="00DF6294">
              <w:rPr>
                <w:rFonts w:ascii="Calibri" w:eastAsia="Arial Unicode MS" w:hAnsi="Calibri" w:cs="Calibri"/>
                <w:i/>
                <w:color w:val="000000" w:themeColor="text1"/>
              </w:rPr>
              <w:t>.</w:t>
            </w:r>
          </w:p>
          <w:p w14:paraId="464E6E61" w14:textId="77777777" w:rsidR="00A36044" w:rsidRPr="00DF6294" w:rsidRDefault="00A36044">
            <w:pPr>
              <w:pStyle w:val="Prrafodelista"/>
              <w:numPr>
                <w:ilvl w:val="0"/>
                <w:numId w:val="22"/>
              </w:numPr>
              <w:autoSpaceDE w:val="0"/>
              <w:autoSpaceDN w:val="0"/>
              <w:adjustRightInd w:val="0"/>
              <w:spacing w:after="120"/>
              <w:rPr>
                <w:rFonts w:ascii="Calibri" w:eastAsia="Arial Unicode MS" w:hAnsi="Calibri" w:cs="Calibri"/>
                <w:i/>
                <w:color w:val="0000FF"/>
              </w:rPr>
            </w:pPr>
            <w:r w:rsidRPr="00DF6294">
              <w:rPr>
                <w:rFonts w:ascii="Calibri" w:eastAsia="Arial Unicode MS" w:hAnsi="Calibri" w:cs="Calibri"/>
                <w:i/>
                <w:color w:val="000000" w:themeColor="text1"/>
              </w:rPr>
              <w:t xml:space="preserve">Se mostrará </w:t>
            </w:r>
            <w:r>
              <w:rPr>
                <w:rFonts w:ascii="Calibri" w:eastAsia="Arial Unicode MS" w:hAnsi="Calibri" w:cs="Calibri"/>
                <w:i/>
                <w:color w:val="000000" w:themeColor="text1"/>
              </w:rPr>
              <w:t>toda la información correspondiente a el sitio turístico</w:t>
            </w:r>
            <w:r w:rsidRPr="00DF6294">
              <w:rPr>
                <w:rFonts w:ascii="Calibri" w:eastAsia="Arial Unicode MS" w:hAnsi="Calibri" w:cs="Calibri"/>
                <w:i/>
                <w:color w:val="000000" w:themeColor="text1"/>
              </w:rPr>
              <w:t>.</w:t>
            </w:r>
          </w:p>
        </w:tc>
      </w:tr>
      <w:tr w:rsidR="00A36044" w14:paraId="3DAECC2F" w14:textId="77777777" w:rsidTr="002E5B26">
        <w:trPr>
          <w:trHeight w:val="1674"/>
          <w:jc w:val="center"/>
        </w:trPr>
        <w:tc>
          <w:tcPr>
            <w:tcW w:w="988" w:type="dxa"/>
          </w:tcPr>
          <w:p w14:paraId="344DC59B" w14:textId="2866D70B" w:rsidR="00A36044" w:rsidRPr="008D7F92" w:rsidRDefault="00A36044" w:rsidP="007503C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2E5B26">
              <w:rPr>
                <w:rFonts w:ascii="Calibri" w:eastAsia="Arial Unicode MS" w:hAnsi="Calibri" w:cs="Calibri"/>
              </w:rPr>
              <w:t>2</w:t>
            </w:r>
            <w:r w:rsidR="009B4543">
              <w:rPr>
                <w:rFonts w:ascii="Calibri" w:eastAsia="Arial Unicode MS" w:hAnsi="Calibri" w:cs="Calibri"/>
              </w:rPr>
              <w:t>9</w:t>
            </w:r>
            <w:r>
              <w:rPr>
                <w:rFonts w:ascii="Calibri" w:eastAsia="Arial Unicode MS" w:hAnsi="Calibri" w:cs="Calibri"/>
              </w:rPr>
              <w:t>.2</w:t>
            </w:r>
            <w:r w:rsidRPr="008D7F92">
              <w:rPr>
                <w:rFonts w:ascii="Calibri" w:eastAsia="Arial Unicode MS" w:hAnsi="Calibri" w:cs="Calibri"/>
              </w:rPr>
              <w:t xml:space="preserve">     </w:t>
            </w:r>
          </w:p>
          <w:p w14:paraId="26A2AA3F" w14:textId="77777777" w:rsidR="00A36044" w:rsidRPr="00481B4B" w:rsidRDefault="00A36044" w:rsidP="007503CF">
            <w:pPr>
              <w:suppressAutoHyphens w:val="0"/>
              <w:autoSpaceDE w:val="0"/>
              <w:autoSpaceDN w:val="0"/>
              <w:adjustRightInd w:val="0"/>
              <w:ind w:left="360"/>
              <w:rPr>
                <w:rFonts w:ascii="Calibri" w:hAnsi="Calibri" w:cs="Calibri"/>
                <w:color w:val="0000FF"/>
                <w:lang w:eastAsia="es-ES"/>
              </w:rPr>
            </w:pPr>
          </w:p>
        </w:tc>
        <w:tc>
          <w:tcPr>
            <w:tcW w:w="8396" w:type="dxa"/>
            <w:gridSpan w:val="3"/>
          </w:tcPr>
          <w:p w14:paraId="4969EBAF" w14:textId="77777777" w:rsidR="00A36044" w:rsidRPr="00615203" w:rsidRDefault="00A36044" w:rsidP="007503CF">
            <w:pPr>
              <w:autoSpaceDE w:val="0"/>
              <w:autoSpaceDN w:val="0"/>
              <w:adjustRightInd w:val="0"/>
              <w:spacing w:after="8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Consulta no </w:t>
            </w:r>
            <w:r w:rsidRPr="00DF6294">
              <w:rPr>
                <w:rFonts w:ascii="Calibri" w:eastAsia="Arial Unicode MS" w:hAnsi="Calibri" w:cs="Calibri"/>
                <w:i/>
                <w:color w:val="000000" w:themeColor="text1"/>
              </w:rPr>
              <w:t>exitosa por ingreso de datos no valido.</w:t>
            </w:r>
          </w:p>
          <w:p w14:paraId="7F836645" w14:textId="77777777" w:rsidR="00A36044" w:rsidRPr="00BF161E" w:rsidRDefault="00A36044" w:rsidP="007503CF">
            <w:pPr>
              <w:autoSpaceDE w:val="0"/>
              <w:autoSpaceDN w:val="0"/>
              <w:adjustRightInd w:val="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6EF77321" w14:textId="77777777" w:rsidR="00A36044" w:rsidRPr="00E22EE1" w:rsidRDefault="00A36044">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22EE1">
              <w:rPr>
                <w:rFonts w:ascii="Calibri" w:eastAsia="Arial Unicode MS" w:hAnsi="Calibri" w:cs="Calibri"/>
                <w:i/>
                <w:color w:val="000000" w:themeColor="text1"/>
              </w:rPr>
              <w:t>El usuario ingresó mal</w:t>
            </w:r>
            <w:r>
              <w:rPr>
                <w:rFonts w:ascii="Calibri" w:eastAsia="Arial Unicode MS" w:hAnsi="Calibri" w:cs="Calibri"/>
                <w:i/>
                <w:color w:val="000000" w:themeColor="text1"/>
              </w:rPr>
              <w:t xml:space="preserve"> el nombre del sitio turístico</w:t>
            </w:r>
            <w:r w:rsidRPr="00E22EE1">
              <w:rPr>
                <w:rFonts w:ascii="Calibri" w:eastAsia="Arial Unicode MS" w:hAnsi="Calibri" w:cs="Calibri"/>
                <w:i/>
                <w:color w:val="000000" w:themeColor="text1"/>
              </w:rPr>
              <w:t>.</w:t>
            </w:r>
          </w:p>
          <w:p w14:paraId="2608A1D1" w14:textId="77777777" w:rsidR="00A36044" w:rsidRPr="00E22EE1" w:rsidRDefault="00A36044" w:rsidP="007503CF">
            <w:pPr>
              <w:autoSpaceDE w:val="0"/>
              <w:autoSpaceDN w:val="0"/>
              <w:adjustRightInd w:val="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343486E6" w14:textId="77777777" w:rsidR="00A36044" w:rsidRPr="00E22EE1" w:rsidRDefault="00A36044">
            <w:pPr>
              <w:pStyle w:val="Prrafodelista"/>
              <w:numPr>
                <w:ilvl w:val="0"/>
                <w:numId w:val="22"/>
              </w:numPr>
              <w:autoSpaceDE w:val="0"/>
              <w:autoSpaceDN w:val="0"/>
              <w:adjustRightInd w:val="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usuario no puede </w:t>
            </w:r>
            <w:r>
              <w:rPr>
                <w:rFonts w:ascii="Calibri" w:eastAsia="Arial Unicode MS" w:hAnsi="Calibri" w:cs="Calibri"/>
                <w:i/>
                <w:color w:val="000000" w:themeColor="text1"/>
              </w:rPr>
              <w:t xml:space="preserve">realizar la consulta exitosamente. </w:t>
            </w:r>
          </w:p>
          <w:p w14:paraId="5E27F354" w14:textId="77777777" w:rsidR="00A36044" w:rsidRPr="006D393B" w:rsidRDefault="00A36044">
            <w:pPr>
              <w:pStyle w:val="Prrafodelista"/>
              <w:numPr>
                <w:ilvl w:val="0"/>
                <w:numId w:val="22"/>
              </w:numPr>
              <w:autoSpaceDE w:val="0"/>
              <w:autoSpaceDN w:val="0"/>
              <w:adjustRightInd w:val="0"/>
              <w:spacing w:after="120"/>
              <w:rPr>
                <w:rFonts w:ascii="Calibri" w:eastAsia="Arial Unicode MS" w:hAnsi="Calibri" w:cs="Calibri"/>
                <w:i/>
                <w:color w:val="0000FF"/>
              </w:rPr>
            </w:pPr>
            <w:r w:rsidRPr="00E22EE1">
              <w:rPr>
                <w:rFonts w:ascii="Calibri" w:eastAsia="Arial Unicode MS" w:hAnsi="Calibri" w:cs="Calibri"/>
                <w:i/>
                <w:color w:val="000000" w:themeColor="text1"/>
              </w:rPr>
              <w:t>El sistema le indicará al usuario el error para que se corrija.</w:t>
            </w:r>
          </w:p>
        </w:tc>
      </w:tr>
    </w:tbl>
    <w:p w14:paraId="2D1D3CF1" w14:textId="457A51B0" w:rsidR="00A36044" w:rsidRDefault="00A36044"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E8034D" w:rsidRPr="007949FF" w14:paraId="4B76CAEB" w14:textId="77777777" w:rsidTr="00AA2B44">
        <w:trPr>
          <w:tblHeader/>
          <w:jc w:val="center"/>
        </w:trPr>
        <w:tc>
          <w:tcPr>
            <w:tcW w:w="4629" w:type="dxa"/>
            <w:gridSpan w:val="2"/>
            <w:tcBorders>
              <w:bottom w:val="single" w:sz="4" w:space="0" w:color="auto"/>
            </w:tcBorders>
            <w:shd w:val="clear" w:color="auto" w:fill="D9D9D9"/>
          </w:tcPr>
          <w:p w14:paraId="0602003D" w14:textId="77777777" w:rsidR="00E8034D" w:rsidRPr="00A817B9" w:rsidRDefault="00E8034D" w:rsidP="00AA2B44">
            <w:pPr>
              <w:rPr>
                <w:rFonts w:ascii="Calibri" w:hAnsi="Calibri" w:cs="Calibri"/>
                <w:b/>
                <w:color w:val="000000" w:themeColor="text1"/>
              </w:rPr>
            </w:pPr>
            <w:r w:rsidRPr="00A817B9">
              <w:rPr>
                <w:rFonts w:ascii="Calibri" w:hAnsi="Calibri" w:cs="Calibri"/>
                <w:b/>
                <w:color w:val="000000" w:themeColor="text1"/>
              </w:rPr>
              <w:t>IDENTIFICADOR CASO DE USO:</w:t>
            </w:r>
          </w:p>
          <w:p w14:paraId="15CFC94A" w14:textId="77777777" w:rsidR="00E8034D" w:rsidRPr="00A817B9" w:rsidRDefault="00E8034D" w:rsidP="00AA2B44">
            <w:pPr>
              <w:rPr>
                <w:rFonts w:ascii="Calibri" w:hAnsi="Calibri" w:cs="Calibri"/>
                <w:b/>
                <w:color w:val="000000" w:themeColor="text1"/>
              </w:rPr>
            </w:pPr>
            <w:r w:rsidRPr="00A817B9">
              <w:rPr>
                <w:rFonts w:ascii="Calibri" w:eastAsia="Arial Unicode MS" w:hAnsi="Calibri" w:cs="Calibri"/>
                <w:b/>
                <w:bCs/>
                <w:color w:val="000000" w:themeColor="text1"/>
              </w:rPr>
              <w:t>CU-</w:t>
            </w:r>
            <w:r>
              <w:rPr>
                <w:rFonts w:ascii="Calibri" w:eastAsia="Arial Unicode MS" w:hAnsi="Calibri" w:cs="Calibri"/>
                <w:b/>
                <w:bCs/>
                <w:color w:val="000000" w:themeColor="text1"/>
              </w:rPr>
              <w:t>30</w:t>
            </w:r>
          </w:p>
        </w:tc>
        <w:tc>
          <w:tcPr>
            <w:tcW w:w="4755" w:type="dxa"/>
            <w:gridSpan w:val="2"/>
            <w:shd w:val="clear" w:color="auto" w:fill="D9D9D9"/>
          </w:tcPr>
          <w:p w14:paraId="5F69E2A7" w14:textId="77777777" w:rsidR="00E8034D" w:rsidRPr="00A817B9" w:rsidRDefault="00E8034D" w:rsidP="00AA2B44">
            <w:pPr>
              <w:rPr>
                <w:rFonts w:ascii="Calibri" w:hAnsi="Calibri" w:cs="Calibri"/>
                <w:b/>
                <w:color w:val="000000" w:themeColor="text1"/>
              </w:rPr>
            </w:pPr>
            <w:r w:rsidRPr="00A817B9">
              <w:rPr>
                <w:rFonts w:ascii="Calibri" w:hAnsi="Calibri" w:cs="Calibri"/>
                <w:b/>
                <w:color w:val="000000" w:themeColor="text1"/>
              </w:rPr>
              <w:t>NOMBRE:</w:t>
            </w:r>
          </w:p>
          <w:p w14:paraId="7C28FCCA" w14:textId="77777777" w:rsidR="00E8034D" w:rsidRPr="00A817B9" w:rsidRDefault="00E8034D" w:rsidP="00AA2B44">
            <w:pPr>
              <w:rPr>
                <w:rFonts w:ascii="Calibri" w:hAnsi="Calibri" w:cs="Calibri"/>
                <w:b/>
                <w:color w:val="000000" w:themeColor="text1"/>
              </w:rPr>
            </w:pPr>
            <w:r>
              <w:rPr>
                <w:rFonts w:ascii="Calibri" w:eastAsia="Arial Unicode MS" w:hAnsi="Calibri" w:cs="Calibri"/>
                <w:color w:val="000000" w:themeColor="text1"/>
              </w:rPr>
              <w:t xml:space="preserve">Modificar Lugar Turístico </w:t>
            </w:r>
          </w:p>
        </w:tc>
      </w:tr>
      <w:tr w:rsidR="00E8034D" w:rsidRPr="007949FF" w14:paraId="20E37544" w14:textId="77777777" w:rsidTr="00AA2B44">
        <w:trPr>
          <w:jc w:val="center"/>
        </w:trPr>
        <w:tc>
          <w:tcPr>
            <w:tcW w:w="6211" w:type="dxa"/>
            <w:gridSpan w:val="3"/>
          </w:tcPr>
          <w:p w14:paraId="275364D3" w14:textId="77777777" w:rsidR="00E8034D" w:rsidRPr="00A817B9" w:rsidRDefault="00E8034D" w:rsidP="00AA2B44">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454FC91F" w14:textId="77777777" w:rsidR="00E8034D" w:rsidRPr="00A817B9" w:rsidRDefault="00E8034D" w:rsidP="00AA2B44">
            <w:pPr>
              <w:spacing w:after="80"/>
              <w:rPr>
                <w:rFonts w:ascii="Calibri" w:hAnsi="Calibri" w:cs="Calibri"/>
                <w:b/>
                <w:color w:val="000000" w:themeColor="text1"/>
              </w:rPr>
            </w:pPr>
            <w:r w:rsidRPr="00A817B9">
              <w:rPr>
                <w:rFonts w:ascii="Calibri" w:hAnsi="Calibri" w:cs="Calibri"/>
                <w:b/>
                <w:color w:val="000000" w:themeColor="text1"/>
              </w:rPr>
              <w:t>PRIORIDAD:</w:t>
            </w:r>
            <w:r>
              <w:rPr>
                <w:rFonts w:ascii="Calibri" w:hAnsi="Calibri" w:cs="Calibri"/>
                <w:b/>
                <w:color w:val="000000" w:themeColor="text1"/>
              </w:rPr>
              <w:t xml:space="preserve"> Media</w:t>
            </w:r>
          </w:p>
        </w:tc>
      </w:tr>
      <w:tr w:rsidR="00E8034D" w:rsidRPr="00C87596" w14:paraId="67EE90EF" w14:textId="77777777" w:rsidTr="00AA2B44">
        <w:trPr>
          <w:jc w:val="center"/>
        </w:trPr>
        <w:tc>
          <w:tcPr>
            <w:tcW w:w="9384" w:type="dxa"/>
            <w:gridSpan w:val="4"/>
            <w:vAlign w:val="center"/>
          </w:tcPr>
          <w:p w14:paraId="511684B9" w14:textId="77777777" w:rsidR="00E8034D" w:rsidRPr="00A817B9" w:rsidRDefault="00E8034D" w:rsidP="00AA2B44">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Pr>
                <w:rFonts w:ascii="Calibri" w:eastAsia="Arial Unicode MS" w:hAnsi="Calibri" w:cs="Calibri"/>
                <w:color w:val="000000" w:themeColor="text1"/>
              </w:rPr>
              <w:t>30</w:t>
            </w:r>
          </w:p>
        </w:tc>
      </w:tr>
      <w:tr w:rsidR="00E8034D" w:rsidRPr="00C87596" w14:paraId="64130ADD" w14:textId="77777777" w:rsidTr="00AA2B44">
        <w:trPr>
          <w:jc w:val="center"/>
        </w:trPr>
        <w:tc>
          <w:tcPr>
            <w:tcW w:w="9384" w:type="dxa"/>
            <w:gridSpan w:val="4"/>
            <w:vAlign w:val="center"/>
          </w:tcPr>
          <w:p w14:paraId="463B17F6" w14:textId="77777777" w:rsidR="00E8034D" w:rsidRPr="00A817B9" w:rsidRDefault="00E8034D" w:rsidP="00AA2B44">
            <w:pPr>
              <w:spacing w:after="80"/>
              <w:rPr>
                <w:rFonts w:ascii="Calibri" w:hAnsi="Calibri" w:cs="Calibri"/>
                <w:i/>
                <w:color w:val="000000" w:themeColor="text1"/>
              </w:rPr>
            </w:pPr>
            <w:r w:rsidRPr="00A817B9">
              <w:rPr>
                <w:rFonts w:ascii="Calibri" w:hAnsi="Calibri" w:cs="Calibri"/>
                <w:b/>
                <w:color w:val="000000" w:themeColor="text1"/>
              </w:rPr>
              <w:t xml:space="preserve">ACTORES: </w:t>
            </w:r>
            <w:r>
              <w:rPr>
                <w:rFonts w:ascii="Calibri" w:eastAsia="Arial Unicode MS" w:hAnsi="Calibri" w:cs="Calibri"/>
                <w:color w:val="000000" w:themeColor="text1"/>
              </w:rPr>
              <w:t xml:space="preserve">Administrador </w:t>
            </w:r>
          </w:p>
        </w:tc>
      </w:tr>
      <w:tr w:rsidR="00E8034D" w:rsidRPr="007949FF" w14:paraId="64D57033" w14:textId="77777777" w:rsidTr="00AA2B44">
        <w:trPr>
          <w:jc w:val="center"/>
        </w:trPr>
        <w:tc>
          <w:tcPr>
            <w:tcW w:w="9384" w:type="dxa"/>
            <w:gridSpan w:val="4"/>
            <w:vAlign w:val="center"/>
          </w:tcPr>
          <w:p w14:paraId="49949999" w14:textId="77777777" w:rsidR="00E8034D" w:rsidRPr="00A817B9" w:rsidRDefault="00E8034D" w:rsidP="00AA2B44">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CU-30</w:t>
            </w:r>
          </w:p>
        </w:tc>
      </w:tr>
      <w:tr w:rsidR="00E8034D" w:rsidRPr="007949FF" w14:paraId="4FC70CCE" w14:textId="77777777" w:rsidTr="00AA2B44">
        <w:trPr>
          <w:jc w:val="center"/>
        </w:trPr>
        <w:tc>
          <w:tcPr>
            <w:tcW w:w="9384" w:type="dxa"/>
            <w:gridSpan w:val="4"/>
            <w:vAlign w:val="center"/>
          </w:tcPr>
          <w:p w14:paraId="6B3E4AC3" w14:textId="77777777" w:rsidR="00E8034D" w:rsidRPr="007949FF" w:rsidRDefault="00E8034D" w:rsidP="00AA2B44">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Pr>
                <w:rFonts w:ascii="Calibri" w:eastAsia="Arial Unicode MS" w:hAnsi="Calibri" w:cs="Calibri"/>
                <w:i/>
                <w:iCs/>
                <w:color w:val="000000" w:themeColor="text1"/>
              </w:rPr>
              <w:t xml:space="preserve">El administrador podrá modificar datos a la lista de lugares turísticos </w:t>
            </w:r>
          </w:p>
        </w:tc>
      </w:tr>
      <w:tr w:rsidR="00E8034D" w:rsidRPr="00EF35A7" w14:paraId="648F47C5" w14:textId="77777777" w:rsidTr="00AA2B44">
        <w:trPr>
          <w:jc w:val="center"/>
        </w:trPr>
        <w:tc>
          <w:tcPr>
            <w:tcW w:w="9384" w:type="dxa"/>
            <w:gridSpan w:val="4"/>
            <w:tcBorders>
              <w:bottom w:val="single" w:sz="4" w:space="0" w:color="auto"/>
            </w:tcBorders>
          </w:tcPr>
          <w:p w14:paraId="22431F51" w14:textId="77777777" w:rsidR="00E8034D" w:rsidRPr="00650954" w:rsidRDefault="00E8034D" w:rsidP="00AA2B44">
            <w:pPr>
              <w:rPr>
                <w:rFonts w:ascii="Calibri" w:hAnsi="Calibri" w:cs="Calibri"/>
                <w:b/>
                <w:color w:val="000000" w:themeColor="text1"/>
              </w:rPr>
            </w:pPr>
            <w:r>
              <w:rPr>
                <w:rFonts w:ascii="Calibri" w:hAnsi="Calibri" w:cs="Calibri"/>
                <w:b/>
              </w:rPr>
              <w:t>NOTAS</w:t>
            </w:r>
            <w:r w:rsidRPr="007949FF">
              <w:rPr>
                <w:rFonts w:ascii="Calibri" w:hAnsi="Calibri" w:cs="Calibri"/>
                <w:b/>
              </w:rPr>
              <w:t>:</w:t>
            </w:r>
          </w:p>
          <w:p w14:paraId="04153029" w14:textId="77777777" w:rsidR="00E8034D" w:rsidRDefault="00E8034D">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 xml:space="preserve">El </w:t>
            </w:r>
            <w:r>
              <w:rPr>
                <w:rFonts w:ascii="Calibri" w:hAnsi="Calibri" w:cs="Calibri"/>
                <w:i/>
                <w:color w:val="000000" w:themeColor="text1"/>
              </w:rPr>
              <w:t>administrador</w:t>
            </w:r>
            <w:r w:rsidRPr="00650954">
              <w:rPr>
                <w:rFonts w:ascii="Calibri" w:hAnsi="Calibri" w:cs="Calibri"/>
                <w:i/>
                <w:color w:val="000000" w:themeColor="text1"/>
              </w:rPr>
              <w:t xml:space="preserve"> debe ingresar los datos necesarios para acceder a la </w:t>
            </w:r>
            <w:r>
              <w:rPr>
                <w:rFonts w:ascii="Calibri" w:hAnsi="Calibri" w:cs="Calibri"/>
                <w:i/>
                <w:color w:val="000000" w:themeColor="text1"/>
              </w:rPr>
              <w:t>lista de lugares turísticos.</w:t>
            </w:r>
          </w:p>
          <w:p w14:paraId="3BE53E2E" w14:textId="77777777" w:rsidR="00E8034D" w:rsidRPr="002C61EA" w:rsidRDefault="00E8034D">
            <w:pPr>
              <w:pStyle w:val="Prrafodelista"/>
              <w:numPr>
                <w:ilvl w:val="0"/>
                <w:numId w:val="23"/>
              </w:numPr>
              <w:spacing w:after="80"/>
              <w:rPr>
                <w:rFonts w:ascii="Calibri" w:hAnsi="Calibri" w:cs="Calibri"/>
                <w:i/>
                <w:color w:val="000000" w:themeColor="text1"/>
              </w:rPr>
            </w:pPr>
            <w:r w:rsidRPr="002C61EA">
              <w:rPr>
                <w:rFonts w:ascii="Calibri" w:hAnsi="Calibri" w:cs="Calibri"/>
                <w:i/>
                <w:color w:val="000000" w:themeColor="text1"/>
              </w:rPr>
              <w:t>El administrador debe rellenar los campos necesarios para modificar el registro: (</w:t>
            </w:r>
            <w:r w:rsidRPr="002C61EA">
              <w:rPr>
                <w:rFonts w:ascii="Calibri" w:hAnsi="Calibri" w:cs="Calibri"/>
                <w:i/>
                <w:kern w:val="24"/>
                <w:lang w:val="es-EC"/>
              </w:rPr>
              <w:t>Nombre, Ubicación, Lugar de interés, Restaurantes, Hoteles).</w:t>
            </w:r>
          </w:p>
        </w:tc>
      </w:tr>
      <w:tr w:rsidR="00E8034D" w14:paraId="7BF441E0" w14:textId="77777777" w:rsidTr="00AA2B44">
        <w:trPr>
          <w:jc w:val="center"/>
        </w:trPr>
        <w:tc>
          <w:tcPr>
            <w:tcW w:w="9384" w:type="dxa"/>
            <w:gridSpan w:val="4"/>
            <w:tcBorders>
              <w:bottom w:val="single" w:sz="4" w:space="0" w:color="auto"/>
            </w:tcBorders>
          </w:tcPr>
          <w:p w14:paraId="67C14155" w14:textId="77777777" w:rsidR="00E8034D" w:rsidRDefault="00E8034D" w:rsidP="00AA2B44">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 xml:space="preserve">La modificación del lugar turístico </w:t>
            </w:r>
            <w:r w:rsidRPr="00DF6294">
              <w:rPr>
                <w:rFonts w:ascii="Calibri" w:eastAsia="Arial Unicode MS" w:hAnsi="Calibri" w:cs="Calibri"/>
                <w:i/>
                <w:color w:val="000000" w:themeColor="text1"/>
              </w:rPr>
              <w:t>es exitosa o no.</w:t>
            </w:r>
          </w:p>
        </w:tc>
      </w:tr>
      <w:tr w:rsidR="00E8034D" w:rsidRPr="00641AE6" w14:paraId="0B042DC2" w14:textId="77777777" w:rsidTr="00AA2B44">
        <w:trPr>
          <w:trHeight w:val="345"/>
          <w:jc w:val="center"/>
        </w:trPr>
        <w:tc>
          <w:tcPr>
            <w:tcW w:w="9384" w:type="dxa"/>
            <w:gridSpan w:val="4"/>
            <w:tcBorders>
              <w:bottom w:val="single" w:sz="4" w:space="0" w:color="auto"/>
            </w:tcBorders>
            <w:shd w:val="clear" w:color="auto" w:fill="D9D9D9"/>
          </w:tcPr>
          <w:p w14:paraId="64903312" w14:textId="77777777" w:rsidR="00E8034D" w:rsidRPr="00641AE6" w:rsidRDefault="00E8034D" w:rsidP="00AA2B44">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E8034D" w14:paraId="3FC18A75" w14:textId="77777777" w:rsidTr="00AA2B44">
        <w:trPr>
          <w:trHeight w:val="1674"/>
          <w:jc w:val="center"/>
        </w:trPr>
        <w:tc>
          <w:tcPr>
            <w:tcW w:w="988" w:type="dxa"/>
            <w:tcBorders>
              <w:bottom w:val="single" w:sz="4" w:space="0" w:color="auto"/>
            </w:tcBorders>
          </w:tcPr>
          <w:p w14:paraId="3A5C1463" w14:textId="77777777" w:rsidR="00E8034D" w:rsidRPr="008D7F92" w:rsidRDefault="00E8034D" w:rsidP="00AA2B44">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-30.1</w:t>
            </w:r>
            <w:r w:rsidRPr="008D7F92">
              <w:rPr>
                <w:rFonts w:ascii="Calibri" w:eastAsia="Arial Unicode MS" w:hAnsi="Calibri" w:cs="Calibri"/>
              </w:rPr>
              <w:t xml:space="preserve">     </w:t>
            </w:r>
          </w:p>
          <w:p w14:paraId="7986FA8B" w14:textId="77777777" w:rsidR="00E8034D" w:rsidRPr="00481B4B" w:rsidRDefault="00E8034D" w:rsidP="00AA2B44">
            <w:pPr>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4A46ABDE" w14:textId="77777777" w:rsidR="00E8034D" w:rsidRPr="00DF6294" w:rsidRDefault="00E8034D"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Modificación de lugar turístico </w:t>
            </w:r>
            <w:r w:rsidRPr="00DF6294">
              <w:rPr>
                <w:rFonts w:ascii="Calibri" w:eastAsia="Arial Unicode MS" w:hAnsi="Calibri" w:cs="Calibri"/>
                <w:i/>
                <w:color w:val="000000" w:themeColor="text1"/>
              </w:rPr>
              <w:t>exitos</w:t>
            </w:r>
            <w:r>
              <w:rPr>
                <w:rFonts w:ascii="Calibri" w:eastAsia="Arial Unicode MS" w:hAnsi="Calibri" w:cs="Calibri"/>
                <w:i/>
                <w:color w:val="000000" w:themeColor="text1"/>
              </w:rPr>
              <w:t>o</w:t>
            </w:r>
            <w:r w:rsidRPr="00DF6294">
              <w:rPr>
                <w:rFonts w:ascii="Calibri" w:eastAsia="Arial Unicode MS" w:hAnsi="Calibri" w:cs="Calibri"/>
                <w:i/>
                <w:color w:val="000000" w:themeColor="text1"/>
              </w:rPr>
              <w:t>.</w:t>
            </w:r>
          </w:p>
          <w:p w14:paraId="143C49C7" w14:textId="77777777" w:rsidR="00E8034D" w:rsidRPr="00DF6294" w:rsidRDefault="00E8034D" w:rsidP="00AA2B44">
            <w:pPr>
              <w:autoSpaceDE w:val="0"/>
              <w:autoSpaceDN w:val="0"/>
              <w:adjustRightInd w:val="0"/>
              <w:spacing w:after="60"/>
              <w:rPr>
                <w:rFonts w:ascii="Calibri" w:eastAsia="Arial Unicode MS" w:hAnsi="Calibri" w:cs="Calibri"/>
                <w:i/>
                <w:color w:val="000000" w:themeColor="text1"/>
              </w:rPr>
            </w:pPr>
            <w:r w:rsidRPr="00DF6294">
              <w:rPr>
                <w:rFonts w:ascii="Calibri" w:hAnsi="Calibri" w:cs="Calibri"/>
                <w:b/>
                <w:bCs/>
                <w:color w:val="000000" w:themeColor="text1"/>
              </w:rPr>
              <w:t>SUPOSICIONES/ASUNCIONES</w:t>
            </w:r>
            <w:r w:rsidRPr="00DF6294">
              <w:rPr>
                <w:rFonts w:ascii="Calibri" w:eastAsia="Arial Unicode MS" w:hAnsi="Calibri" w:cs="Calibri"/>
                <w:i/>
                <w:color w:val="000000" w:themeColor="text1"/>
              </w:rPr>
              <w:t xml:space="preserve">: </w:t>
            </w:r>
          </w:p>
          <w:p w14:paraId="67E720DF" w14:textId="77777777" w:rsidR="00E8034D" w:rsidRPr="005400EF" w:rsidRDefault="00E8034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DF6294">
              <w:rPr>
                <w:rFonts w:ascii="Calibri" w:eastAsia="Arial Unicode MS" w:hAnsi="Calibri" w:cs="Calibri"/>
                <w:i/>
                <w:color w:val="000000" w:themeColor="text1"/>
              </w:rPr>
              <w:t xml:space="preserve"> ingresa correctamente todos los datos en los campos requeridos.</w:t>
            </w:r>
          </w:p>
          <w:p w14:paraId="28E4F317" w14:textId="77777777" w:rsidR="00E8034D" w:rsidRPr="00DF6294" w:rsidRDefault="00E8034D" w:rsidP="00AA2B44">
            <w:pPr>
              <w:autoSpaceDE w:val="0"/>
              <w:autoSpaceDN w:val="0"/>
              <w:adjustRightInd w:val="0"/>
              <w:spacing w:after="60"/>
              <w:rPr>
                <w:rFonts w:ascii="Calibri" w:eastAsia="Arial Unicode MS" w:hAnsi="Calibri" w:cs="Calibri"/>
                <w:i/>
                <w:color w:val="000000" w:themeColor="text1"/>
              </w:rPr>
            </w:pPr>
            <w:r w:rsidRPr="00DF6294">
              <w:rPr>
                <w:rFonts w:ascii="Calibri" w:hAnsi="Calibri" w:cs="Calibri"/>
                <w:b/>
                <w:color w:val="000000" w:themeColor="text1"/>
              </w:rPr>
              <w:t>RESULTADOS:</w:t>
            </w:r>
            <w:r w:rsidRPr="00DF6294">
              <w:rPr>
                <w:rFonts w:ascii="Calibri" w:eastAsia="Arial Unicode MS" w:hAnsi="Calibri" w:cs="Calibri"/>
                <w:i/>
                <w:color w:val="000000" w:themeColor="text1"/>
              </w:rPr>
              <w:t xml:space="preserve"> </w:t>
            </w:r>
          </w:p>
          <w:p w14:paraId="724E784B" w14:textId="77777777" w:rsidR="00E8034D" w:rsidRPr="00DF6294" w:rsidRDefault="00E8034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DF6294">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modifica</w:t>
            </w:r>
            <w:r w:rsidRPr="00DF6294">
              <w:rPr>
                <w:rFonts w:ascii="Calibri" w:eastAsia="Arial Unicode MS" w:hAnsi="Calibri" w:cs="Calibri"/>
                <w:i/>
                <w:color w:val="000000" w:themeColor="text1"/>
              </w:rPr>
              <w:t xml:space="preserve"> exitosamente </w:t>
            </w:r>
            <w:r>
              <w:rPr>
                <w:rFonts w:ascii="Calibri" w:eastAsia="Arial Unicode MS" w:hAnsi="Calibri" w:cs="Calibri"/>
                <w:i/>
                <w:color w:val="000000" w:themeColor="text1"/>
              </w:rPr>
              <w:t>los datos del lugar turístico</w:t>
            </w:r>
            <w:r w:rsidRPr="00DF6294">
              <w:rPr>
                <w:rFonts w:ascii="Calibri" w:eastAsia="Arial Unicode MS" w:hAnsi="Calibri" w:cs="Calibri"/>
                <w:i/>
                <w:color w:val="000000" w:themeColor="text1"/>
              </w:rPr>
              <w:t>.</w:t>
            </w:r>
          </w:p>
          <w:p w14:paraId="4769C544" w14:textId="77777777" w:rsidR="00E8034D" w:rsidRPr="00DF6294" w:rsidRDefault="00E8034D">
            <w:pPr>
              <w:pStyle w:val="Prrafodelista"/>
              <w:numPr>
                <w:ilvl w:val="0"/>
                <w:numId w:val="22"/>
              </w:numPr>
              <w:autoSpaceDE w:val="0"/>
              <w:autoSpaceDN w:val="0"/>
              <w:adjustRightInd w:val="0"/>
              <w:spacing w:after="60"/>
              <w:rPr>
                <w:rFonts w:ascii="Calibri" w:eastAsia="Arial Unicode MS" w:hAnsi="Calibri" w:cs="Calibri"/>
                <w:i/>
                <w:color w:val="0000FF"/>
              </w:rPr>
            </w:pPr>
            <w:r w:rsidRPr="00DF6294">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a la modificación.</w:t>
            </w:r>
          </w:p>
        </w:tc>
      </w:tr>
      <w:tr w:rsidR="00E8034D" w14:paraId="198D734F" w14:textId="77777777" w:rsidTr="00AA2B44">
        <w:trPr>
          <w:trHeight w:val="1674"/>
          <w:jc w:val="center"/>
        </w:trPr>
        <w:tc>
          <w:tcPr>
            <w:tcW w:w="988" w:type="dxa"/>
          </w:tcPr>
          <w:p w14:paraId="7EE992A7" w14:textId="77777777" w:rsidR="00E8034D" w:rsidRPr="008D7F92" w:rsidRDefault="00E8034D"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-30.2</w:t>
            </w:r>
            <w:r w:rsidRPr="008D7F92">
              <w:rPr>
                <w:rFonts w:ascii="Calibri" w:eastAsia="Arial Unicode MS" w:hAnsi="Calibri" w:cs="Calibri"/>
              </w:rPr>
              <w:t xml:space="preserve">     </w:t>
            </w:r>
          </w:p>
          <w:p w14:paraId="61ABFCF0" w14:textId="77777777" w:rsidR="00E8034D" w:rsidRPr="00481B4B" w:rsidRDefault="00E8034D" w:rsidP="00AA2B44">
            <w:pPr>
              <w:autoSpaceDE w:val="0"/>
              <w:autoSpaceDN w:val="0"/>
              <w:adjustRightInd w:val="0"/>
              <w:ind w:left="360"/>
              <w:rPr>
                <w:rFonts w:ascii="Calibri" w:hAnsi="Calibri" w:cs="Calibri"/>
                <w:color w:val="0000FF"/>
                <w:lang w:eastAsia="es-ES"/>
              </w:rPr>
            </w:pPr>
          </w:p>
        </w:tc>
        <w:tc>
          <w:tcPr>
            <w:tcW w:w="8396" w:type="dxa"/>
            <w:gridSpan w:val="3"/>
          </w:tcPr>
          <w:p w14:paraId="1E136F29" w14:textId="77777777" w:rsidR="00E8034D" w:rsidRPr="00615203" w:rsidRDefault="00E8034D" w:rsidP="00AA2B44">
            <w:pPr>
              <w:autoSpaceDE w:val="0"/>
              <w:autoSpaceDN w:val="0"/>
              <w:adjustRightInd w:val="0"/>
              <w:spacing w:after="6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Modificación de lugar turístico no </w:t>
            </w:r>
            <w:r w:rsidRPr="00DF6294">
              <w:rPr>
                <w:rFonts w:ascii="Calibri" w:eastAsia="Arial Unicode MS" w:hAnsi="Calibri" w:cs="Calibri"/>
                <w:i/>
                <w:color w:val="000000" w:themeColor="text1"/>
              </w:rPr>
              <w:t>exitosa por ingreso de datos no valido.</w:t>
            </w:r>
          </w:p>
          <w:p w14:paraId="6A9C47EA" w14:textId="77777777" w:rsidR="00E8034D" w:rsidRPr="00BF161E" w:rsidRDefault="00E8034D" w:rsidP="00AA2B44">
            <w:pPr>
              <w:autoSpaceDE w:val="0"/>
              <w:autoSpaceDN w:val="0"/>
              <w:adjustRightInd w:val="0"/>
              <w:spacing w:after="6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087FDBEA" w14:textId="77777777" w:rsidR="00E8034D" w:rsidRPr="00E22EE1" w:rsidRDefault="00E8034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E22EE1">
              <w:rPr>
                <w:rFonts w:ascii="Calibri" w:eastAsia="Arial Unicode MS" w:hAnsi="Calibri" w:cs="Calibri"/>
                <w:i/>
                <w:color w:val="000000" w:themeColor="text1"/>
              </w:rPr>
              <w:t xml:space="preserve"> ingresó mal algún campo requerido para</w:t>
            </w:r>
            <w:r>
              <w:rPr>
                <w:rFonts w:ascii="Calibri" w:eastAsia="Arial Unicode MS" w:hAnsi="Calibri" w:cs="Calibri"/>
                <w:i/>
                <w:color w:val="000000" w:themeColor="text1"/>
              </w:rPr>
              <w:t xml:space="preserve"> la modificación</w:t>
            </w:r>
            <w:r w:rsidRPr="00E22EE1">
              <w:rPr>
                <w:rFonts w:ascii="Calibri" w:eastAsia="Arial Unicode MS" w:hAnsi="Calibri" w:cs="Calibri"/>
                <w:i/>
                <w:color w:val="000000" w:themeColor="text1"/>
              </w:rPr>
              <w:t>.</w:t>
            </w:r>
          </w:p>
          <w:p w14:paraId="2C2455CF" w14:textId="77777777" w:rsidR="00E8034D" w:rsidRPr="00E22EE1" w:rsidRDefault="00E8034D" w:rsidP="00AA2B44">
            <w:pPr>
              <w:autoSpaceDE w:val="0"/>
              <w:autoSpaceDN w:val="0"/>
              <w:adjustRightInd w:val="0"/>
              <w:spacing w:after="6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08FCA9B7" w14:textId="77777777" w:rsidR="00E8034D" w:rsidRPr="00E22EE1" w:rsidRDefault="00E8034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E22EE1">
              <w:rPr>
                <w:rFonts w:ascii="Calibri" w:eastAsia="Arial Unicode MS" w:hAnsi="Calibri" w:cs="Calibri"/>
                <w:i/>
                <w:color w:val="000000" w:themeColor="text1"/>
              </w:rPr>
              <w:t xml:space="preserve"> no puede </w:t>
            </w:r>
            <w:r>
              <w:rPr>
                <w:rFonts w:ascii="Calibri" w:eastAsia="Arial Unicode MS" w:hAnsi="Calibri" w:cs="Calibri"/>
                <w:i/>
                <w:color w:val="000000" w:themeColor="text1"/>
              </w:rPr>
              <w:t xml:space="preserve">modificar el lugar turístico </w:t>
            </w:r>
            <w:r w:rsidRPr="00E22EE1">
              <w:rPr>
                <w:rFonts w:ascii="Calibri" w:eastAsia="Arial Unicode MS" w:hAnsi="Calibri" w:cs="Calibri"/>
                <w:i/>
                <w:color w:val="000000" w:themeColor="text1"/>
              </w:rPr>
              <w:t>exitosamente</w:t>
            </w:r>
            <w:r>
              <w:rPr>
                <w:rFonts w:ascii="Calibri" w:eastAsia="Arial Unicode MS" w:hAnsi="Calibri" w:cs="Calibri"/>
                <w:i/>
                <w:color w:val="000000" w:themeColor="text1"/>
              </w:rPr>
              <w:t>.</w:t>
            </w:r>
            <w:r w:rsidRPr="00E22EE1">
              <w:rPr>
                <w:rFonts w:ascii="Calibri" w:eastAsia="Arial Unicode MS" w:hAnsi="Calibri" w:cs="Calibri"/>
                <w:i/>
                <w:color w:val="000000" w:themeColor="text1"/>
              </w:rPr>
              <w:t xml:space="preserve"> </w:t>
            </w:r>
          </w:p>
          <w:p w14:paraId="600777D8" w14:textId="77777777" w:rsidR="00E8034D" w:rsidRPr="006D393B" w:rsidRDefault="00E8034D">
            <w:pPr>
              <w:pStyle w:val="Prrafodelista"/>
              <w:numPr>
                <w:ilvl w:val="0"/>
                <w:numId w:val="22"/>
              </w:numPr>
              <w:autoSpaceDE w:val="0"/>
              <w:autoSpaceDN w:val="0"/>
              <w:adjustRightInd w:val="0"/>
              <w:spacing w:after="60"/>
              <w:rPr>
                <w:rFonts w:ascii="Calibri" w:eastAsia="Arial Unicode MS" w:hAnsi="Calibri" w:cs="Calibri"/>
                <w:i/>
                <w:color w:val="0000FF"/>
              </w:rPr>
            </w:pPr>
            <w:r w:rsidRPr="00E22EE1">
              <w:rPr>
                <w:rFonts w:ascii="Calibri" w:eastAsia="Arial Unicode MS" w:hAnsi="Calibri" w:cs="Calibri"/>
                <w:i/>
                <w:color w:val="000000" w:themeColor="text1"/>
              </w:rPr>
              <w:t xml:space="preserve">El sistema le indicará al </w:t>
            </w:r>
            <w:r>
              <w:rPr>
                <w:rFonts w:ascii="Calibri" w:eastAsia="Arial Unicode MS" w:hAnsi="Calibri" w:cs="Calibri"/>
                <w:i/>
                <w:color w:val="000000" w:themeColor="text1"/>
              </w:rPr>
              <w:t>administrador</w:t>
            </w:r>
            <w:r w:rsidRPr="00E22EE1">
              <w:rPr>
                <w:rFonts w:ascii="Calibri" w:eastAsia="Arial Unicode MS" w:hAnsi="Calibri" w:cs="Calibri"/>
                <w:i/>
                <w:color w:val="000000" w:themeColor="text1"/>
              </w:rPr>
              <w:t xml:space="preserve"> el error para que se corrija.</w:t>
            </w:r>
          </w:p>
        </w:tc>
      </w:tr>
      <w:tr w:rsidR="00E8034D" w14:paraId="2B4B8A40" w14:textId="77777777" w:rsidTr="00AA2B44">
        <w:trPr>
          <w:trHeight w:val="1674"/>
          <w:jc w:val="center"/>
        </w:trPr>
        <w:tc>
          <w:tcPr>
            <w:tcW w:w="988" w:type="dxa"/>
          </w:tcPr>
          <w:p w14:paraId="628D6F5F" w14:textId="77777777" w:rsidR="00E8034D" w:rsidRPr="008D7F92" w:rsidRDefault="00E8034D" w:rsidP="00AA2B44">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-30.3</w:t>
            </w:r>
            <w:r w:rsidRPr="008D7F92">
              <w:rPr>
                <w:rFonts w:ascii="Calibri" w:eastAsia="Arial Unicode MS" w:hAnsi="Calibri" w:cs="Calibri"/>
              </w:rPr>
              <w:t xml:space="preserve">     </w:t>
            </w:r>
          </w:p>
          <w:p w14:paraId="66F668E6" w14:textId="77777777" w:rsidR="00E8034D" w:rsidRPr="008D7F92" w:rsidRDefault="00E8034D" w:rsidP="00AA2B44">
            <w:pPr>
              <w:autoSpaceDE w:val="0"/>
              <w:autoSpaceDN w:val="0"/>
              <w:adjustRightInd w:val="0"/>
              <w:rPr>
                <w:rFonts w:ascii="Calibri" w:eastAsia="Arial Unicode MS" w:hAnsi="Calibri" w:cs="Calibri"/>
              </w:rPr>
            </w:pPr>
          </w:p>
        </w:tc>
        <w:tc>
          <w:tcPr>
            <w:tcW w:w="8396" w:type="dxa"/>
            <w:gridSpan w:val="3"/>
          </w:tcPr>
          <w:p w14:paraId="16233425" w14:textId="77777777" w:rsidR="00E8034D" w:rsidRPr="00CD0AF8" w:rsidRDefault="00E8034D" w:rsidP="00AA2B44">
            <w:pPr>
              <w:autoSpaceDE w:val="0"/>
              <w:autoSpaceDN w:val="0"/>
              <w:adjustRightInd w:val="0"/>
              <w:spacing w:after="6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Modificación de lugar turístico </w:t>
            </w:r>
            <w:r w:rsidRPr="00CD0AF8">
              <w:rPr>
                <w:rFonts w:ascii="Calibri" w:eastAsia="Arial Unicode MS" w:hAnsi="Calibri" w:cs="Calibri"/>
                <w:i/>
                <w:color w:val="000000" w:themeColor="text1"/>
              </w:rPr>
              <w:t>no exitosa por</w:t>
            </w:r>
            <w:r>
              <w:rPr>
                <w:rFonts w:ascii="Calibri" w:eastAsia="Arial Unicode MS" w:hAnsi="Calibri" w:cs="Calibri"/>
                <w:i/>
                <w:color w:val="000000" w:themeColor="text1"/>
              </w:rPr>
              <w:t xml:space="preserve"> igualdad de datos</w:t>
            </w:r>
            <w:r w:rsidRPr="00CD0AF8">
              <w:rPr>
                <w:rFonts w:ascii="Calibri" w:eastAsia="Arial Unicode MS" w:hAnsi="Calibri" w:cs="Calibri"/>
                <w:i/>
                <w:color w:val="000000" w:themeColor="text1"/>
              </w:rPr>
              <w:t>.</w:t>
            </w:r>
          </w:p>
          <w:p w14:paraId="5F943B31" w14:textId="77777777" w:rsidR="00E8034D" w:rsidRPr="00CD0AF8" w:rsidRDefault="00E8034D"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54AFB924" w14:textId="77777777" w:rsidR="00E8034D" w:rsidRPr="00CD0AF8" w:rsidRDefault="00E8034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Pr>
                <w:rFonts w:ascii="Calibri" w:eastAsia="Arial Unicode MS" w:hAnsi="Calibri" w:cs="Calibri"/>
                <w:i/>
                <w:color w:val="000000" w:themeColor="text1"/>
              </w:rPr>
              <w:t>Ya se ha creado un lugar turístico con esos datos anteriormente</w:t>
            </w:r>
            <w:r w:rsidRPr="00CD0AF8">
              <w:rPr>
                <w:rFonts w:ascii="Calibri" w:eastAsia="Arial Unicode MS" w:hAnsi="Calibri" w:cs="Calibri"/>
                <w:i/>
                <w:color w:val="000000" w:themeColor="text1"/>
              </w:rPr>
              <w:t>.</w:t>
            </w:r>
          </w:p>
          <w:p w14:paraId="745E7AF5" w14:textId="77777777" w:rsidR="00E8034D" w:rsidRPr="00CD0AF8" w:rsidRDefault="00E8034D" w:rsidP="00AA2B44">
            <w:pPr>
              <w:autoSpaceDE w:val="0"/>
              <w:autoSpaceDN w:val="0"/>
              <w:adjustRightInd w:val="0"/>
              <w:spacing w:after="6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67A003E2" w14:textId="77777777" w:rsidR="00E8034D" w:rsidRPr="00CD0AF8" w:rsidRDefault="00E8034D">
            <w:pPr>
              <w:pStyle w:val="Prrafodelista"/>
              <w:numPr>
                <w:ilvl w:val="0"/>
                <w:numId w:val="22"/>
              </w:numPr>
              <w:autoSpaceDE w:val="0"/>
              <w:autoSpaceDN w:val="0"/>
              <w:adjustRightInd w:val="0"/>
              <w:spacing w:after="6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w:t>
            </w:r>
            <w:r w:rsidRPr="00CD0AF8">
              <w:rPr>
                <w:rFonts w:ascii="Calibri" w:eastAsia="Arial Unicode MS" w:hAnsi="Calibri" w:cs="Calibri"/>
                <w:i/>
                <w:color w:val="000000" w:themeColor="text1"/>
              </w:rPr>
              <w:t xml:space="preserve"> no puede</w:t>
            </w:r>
            <w:r>
              <w:rPr>
                <w:rFonts w:ascii="Calibri" w:eastAsia="Arial Unicode MS" w:hAnsi="Calibri" w:cs="Calibri"/>
                <w:i/>
                <w:color w:val="000000" w:themeColor="text1"/>
              </w:rPr>
              <w:t xml:space="preserve"> modificar el lugar turístico</w:t>
            </w:r>
            <w:r w:rsidRPr="00CD0AF8">
              <w:rPr>
                <w:rFonts w:ascii="Calibri" w:eastAsia="Arial Unicode MS" w:hAnsi="Calibri" w:cs="Calibri"/>
                <w:i/>
                <w:color w:val="000000" w:themeColor="text1"/>
              </w:rPr>
              <w:t>.</w:t>
            </w:r>
          </w:p>
          <w:p w14:paraId="00C1F11D" w14:textId="77777777" w:rsidR="00E8034D" w:rsidRPr="00C052B1" w:rsidRDefault="00E8034D">
            <w:pPr>
              <w:pStyle w:val="Prrafodelista"/>
              <w:numPr>
                <w:ilvl w:val="0"/>
                <w:numId w:val="22"/>
              </w:numPr>
              <w:autoSpaceDE w:val="0"/>
              <w:autoSpaceDN w:val="0"/>
              <w:adjustRightInd w:val="0"/>
              <w:spacing w:after="60"/>
              <w:rPr>
                <w:rFonts w:ascii="Calibri" w:eastAsia="Arial Unicode MS" w:hAnsi="Calibri" w:cs="Calibri"/>
                <w:i/>
                <w:color w:val="0000FF"/>
              </w:rPr>
            </w:pPr>
            <w:r w:rsidRPr="00CD0AF8">
              <w:rPr>
                <w:rFonts w:ascii="Calibri" w:eastAsia="Arial Unicode MS" w:hAnsi="Calibri" w:cs="Calibri"/>
                <w:i/>
                <w:color w:val="000000" w:themeColor="text1"/>
              </w:rPr>
              <w:t>Se muestra un mensaje en pantalla indicando</w:t>
            </w:r>
            <w:r>
              <w:rPr>
                <w:rFonts w:ascii="Calibri" w:eastAsia="Arial Unicode MS" w:hAnsi="Calibri" w:cs="Calibri"/>
                <w:i/>
                <w:color w:val="000000" w:themeColor="text1"/>
              </w:rPr>
              <w:t xml:space="preserve"> que los datos ingresados ya han sido registrados</w:t>
            </w:r>
            <w:r w:rsidRPr="00CD0AF8">
              <w:rPr>
                <w:rFonts w:ascii="Calibri" w:eastAsia="Arial Unicode MS" w:hAnsi="Calibri" w:cs="Calibri"/>
                <w:i/>
                <w:color w:val="000000" w:themeColor="text1"/>
              </w:rPr>
              <w:t>.</w:t>
            </w:r>
          </w:p>
        </w:tc>
      </w:tr>
    </w:tbl>
    <w:p w14:paraId="2783CAA6" w14:textId="77777777" w:rsidR="00E8034D" w:rsidRDefault="00E8034D"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BC23FA" w:rsidRPr="007949FF" w14:paraId="580E01C9" w14:textId="77777777" w:rsidTr="00EB1FBC">
        <w:trPr>
          <w:tblHeader/>
          <w:jc w:val="center"/>
        </w:trPr>
        <w:tc>
          <w:tcPr>
            <w:tcW w:w="4629" w:type="dxa"/>
            <w:gridSpan w:val="2"/>
            <w:tcBorders>
              <w:bottom w:val="single" w:sz="4" w:space="0" w:color="auto"/>
            </w:tcBorders>
            <w:shd w:val="clear" w:color="auto" w:fill="D9D9D9"/>
          </w:tcPr>
          <w:p w14:paraId="57601489" w14:textId="77777777" w:rsidR="00BC23FA" w:rsidRPr="007949FF" w:rsidRDefault="00BC23FA" w:rsidP="00EB1FBC">
            <w:pPr>
              <w:rPr>
                <w:rFonts w:ascii="Calibri" w:hAnsi="Calibri" w:cs="Calibri"/>
                <w:b/>
              </w:rPr>
            </w:pPr>
            <w:r w:rsidRPr="007949FF">
              <w:rPr>
                <w:rFonts w:ascii="Calibri" w:hAnsi="Calibri" w:cs="Calibri"/>
                <w:b/>
              </w:rPr>
              <w:t>IDENTIFICADOR CASO DE USO:</w:t>
            </w:r>
          </w:p>
          <w:p w14:paraId="1C00A95C" w14:textId="77777777" w:rsidR="00BC23FA" w:rsidRPr="007949FF" w:rsidRDefault="00BC23FA" w:rsidP="00EB1FBC">
            <w:pPr>
              <w:tabs>
                <w:tab w:val="left" w:pos="2695"/>
              </w:tabs>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31</w:t>
            </w:r>
            <w:r>
              <w:rPr>
                <w:rFonts w:ascii="Calibri" w:eastAsia="Arial Unicode MS" w:hAnsi="Calibri" w:cs="Calibri"/>
                <w:b/>
                <w:bCs/>
                <w:color w:val="000000" w:themeColor="text1"/>
              </w:rPr>
              <w:tab/>
            </w:r>
          </w:p>
        </w:tc>
        <w:tc>
          <w:tcPr>
            <w:tcW w:w="4755" w:type="dxa"/>
            <w:gridSpan w:val="2"/>
            <w:shd w:val="clear" w:color="auto" w:fill="D9D9D9"/>
          </w:tcPr>
          <w:p w14:paraId="606DDCE0" w14:textId="77777777" w:rsidR="00BC23FA" w:rsidRPr="007949FF" w:rsidRDefault="00BC23FA" w:rsidP="00EB1FBC">
            <w:pPr>
              <w:rPr>
                <w:rFonts w:ascii="Calibri" w:hAnsi="Calibri" w:cs="Calibri"/>
                <w:b/>
              </w:rPr>
            </w:pPr>
            <w:r w:rsidRPr="007949FF">
              <w:rPr>
                <w:rFonts w:ascii="Calibri" w:hAnsi="Calibri" w:cs="Calibri"/>
                <w:b/>
              </w:rPr>
              <w:t>NOMBRE:</w:t>
            </w:r>
          </w:p>
          <w:p w14:paraId="71BF6EE3" w14:textId="77777777" w:rsidR="00BC23FA" w:rsidRPr="007949FF" w:rsidRDefault="00BC23FA" w:rsidP="00EB1FBC">
            <w:pPr>
              <w:rPr>
                <w:rFonts w:ascii="Calibri" w:hAnsi="Calibri" w:cs="Calibri"/>
                <w:b/>
              </w:rPr>
            </w:pPr>
            <w:r>
              <w:rPr>
                <w:rFonts w:ascii="Calibri" w:eastAsia="Arial Unicode MS" w:hAnsi="Calibri" w:cs="Calibri"/>
                <w:color w:val="000000" w:themeColor="text1"/>
              </w:rPr>
              <w:t>Eliminar lugar turístico</w:t>
            </w:r>
          </w:p>
        </w:tc>
      </w:tr>
      <w:tr w:rsidR="00BC23FA" w:rsidRPr="007949FF" w14:paraId="2F184FFC" w14:textId="77777777" w:rsidTr="00EB1FBC">
        <w:trPr>
          <w:jc w:val="center"/>
        </w:trPr>
        <w:tc>
          <w:tcPr>
            <w:tcW w:w="6211" w:type="dxa"/>
            <w:gridSpan w:val="3"/>
          </w:tcPr>
          <w:p w14:paraId="2C6757A9" w14:textId="77777777" w:rsidR="00BC23FA" w:rsidRPr="00AA2222" w:rsidRDefault="00BC23FA" w:rsidP="00EB1FBC">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139AA77E" w14:textId="77777777" w:rsidR="00BC23FA" w:rsidRPr="00AA2222" w:rsidRDefault="00BC23FA" w:rsidP="00EB1FBC">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BC23FA" w:rsidRPr="00C87596" w14:paraId="5CD11C29" w14:textId="77777777" w:rsidTr="00EB1FBC">
        <w:trPr>
          <w:jc w:val="center"/>
        </w:trPr>
        <w:tc>
          <w:tcPr>
            <w:tcW w:w="9384" w:type="dxa"/>
            <w:gridSpan w:val="4"/>
            <w:vAlign w:val="center"/>
          </w:tcPr>
          <w:p w14:paraId="52C14DC3" w14:textId="77777777" w:rsidR="00BC23FA" w:rsidRPr="00C87596" w:rsidRDefault="00BC23FA" w:rsidP="00EB1FBC">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31</w:t>
            </w:r>
          </w:p>
        </w:tc>
      </w:tr>
      <w:tr w:rsidR="00BC23FA" w:rsidRPr="00C87596" w14:paraId="6CEB2E6F" w14:textId="77777777" w:rsidTr="00EB1FBC">
        <w:trPr>
          <w:jc w:val="center"/>
        </w:trPr>
        <w:tc>
          <w:tcPr>
            <w:tcW w:w="9384" w:type="dxa"/>
            <w:gridSpan w:val="4"/>
            <w:vAlign w:val="center"/>
          </w:tcPr>
          <w:p w14:paraId="5D32476E" w14:textId="77777777" w:rsidR="00BC23FA" w:rsidRPr="00C87596" w:rsidRDefault="00BC23FA" w:rsidP="00EB1FBC">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Pr>
                <w:rFonts w:ascii="Calibri" w:eastAsia="Arial Unicode MS" w:hAnsi="Calibri" w:cs="Calibri"/>
                <w:color w:val="000000" w:themeColor="text1"/>
              </w:rPr>
              <w:t>Usuario, Base de Datos, Administrador</w:t>
            </w:r>
          </w:p>
        </w:tc>
      </w:tr>
      <w:tr w:rsidR="00BC23FA" w:rsidRPr="007949FF" w14:paraId="51AAEEEE" w14:textId="77777777" w:rsidTr="00EB1FBC">
        <w:trPr>
          <w:jc w:val="center"/>
        </w:trPr>
        <w:tc>
          <w:tcPr>
            <w:tcW w:w="9384" w:type="dxa"/>
            <w:gridSpan w:val="4"/>
            <w:vAlign w:val="center"/>
          </w:tcPr>
          <w:p w14:paraId="1561529C" w14:textId="77777777" w:rsidR="00BC23FA" w:rsidRPr="007949FF" w:rsidRDefault="00BC23FA" w:rsidP="00EB1FBC">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BC23FA" w:rsidRPr="007949FF" w14:paraId="14F5AE39" w14:textId="77777777" w:rsidTr="00EB1FBC">
        <w:trPr>
          <w:jc w:val="center"/>
        </w:trPr>
        <w:tc>
          <w:tcPr>
            <w:tcW w:w="9384" w:type="dxa"/>
            <w:gridSpan w:val="4"/>
            <w:vAlign w:val="center"/>
          </w:tcPr>
          <w:p w14:paraId="259D0C82" w14:textId="77777777" w:rsidR="00BC23FA" w:rsidRPr="00A26496" w:rsidRDefault="00BC23FA" w:rsidP="00EB1FBC">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sidRPr="005B15D3">
              <w:rPr>
                <w:rFonts w:asciiTheme="minorHAnsi" w:hAnsiTheme="minorHAnsi" w:cstheme="minorHAnsi"/>
                <w:i/>
                <w:iCs/>
              </w:rPr>
              <w:t xml:space="preserve">El sistema </w:t>
            </w:r>
            <w:r>
              <w:rPr>
                <w:rFonts w:asciiTheme="minorHAnsi" w:hAnsiTheme="minorHAnsi" w:cstheme="minorHAnsi"/>
                <w:i/>
                <w:iCs/>
              </w:rPr>
              <w:t>permitirá borrar de los datos ingresados el lugar turístico que el usuario haya elegido.</w:t>
            </w:r>
          </w:p>
        </w:tc>
      </w:tr>
      <w:tr w:rsidR="00BC23FA" w:rsidRPr="00EF35A7" w14:paraId="5DE7BC8E" w14:textId="77777777" w:rsidTr="00EB1FBC">
        <w:trPr>
          <w:jc w:val="center"/>
        </w:trPr>
        <w:tc>
          <w:tcPr>
            <w:tcW w:w="9384" w:type="dxa"/>
            <w:gridSpan w:val="4"/>
            <w:tcBorders>
              <w:bottom w:val="single" w:sz="4" w:space="0" w:color="auto"/>
            </w:tcBorders>
          </w:tcPr>
          <w:p w14:paraId="30296FC3" w14:textId="77777777" w:rsidR="00BC23FA" w:rsidRDefault="00BC23FA" w:rsidP="00EB1FBC">
            <w:pPr>
              <w:rPr>
                <w:rFonts w:ascii="Calibri" w:hAnsi="Calibri" w:cs="Calibri"/>
                <w:b/>
              </w:rPr>
            </w:pPr>
            <w:r>
              <w:rPr>
                <w:rFonts w:ascii="Calibri" w:hAnsi="Calibri" w:cs="Calibri"/>
                <w:b/>
              </w:rPr>
              <w:t>NOTAS</w:t>
            </w:r>
            <w:r w:rsidRPr="007949FF">
              <w:rPr>
                <w:rFonts w:ascii="Calibri" w:hAnsi="Calibri" w:cs="Calibri"/>
                <w:b/>
              </w:rPr>
              <w:t>:</w:t>
            </w:r>
          </w:p>
          <w:p w14:paraId="40B16860" w14:textId="77777777" w:rsidR="00BC23FA" w:rsidRPr="00A26496" w:rsidRDefault="00BC23FA">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de la factura registrada del usuario en el sistema el cual tiene respaldo en una base de datos</w:t>
            </w:r>
            <w:r w:rsidRPr="00A26496">
              <w:rPr>
                <w:rFonts w:ascii="Calibri" w:hAnsi="Calibri" w:cs="Calibri"/>
                <w:i/>
                <w:color w:val="000000" w:themeColor="text1"/>
              </w:rPr>
              <w:t>.</w:t>
            </w:r>
          </w:p>
          <w:p w14:paraId="70FE1139" w14:textId="77777777" w:rsidR="00BC23FA" w:rsidRPr="001E4D7E" w:rsidRDefault="00BC23FA">
            <w:pPr>
              <w:pStyle w:val="Prrafodelista"/>
              <w:numPr>
                <w:ilvl w:val="0"/>
                <w:numId w:val="23"/>
              </w:numPr>
              <w:rPr>
                <w:rFonts w:ascii="Calibri" w:hAnsi="Calibri" w:cs="Calibri"/>
                <w:i/>
                <w:color w:val="000000" w:themeColor="text1"/>
              </w:rPr>
            </w:pPr>
            <w:r w:rsidRPr="001E4D7E">
              <w:rPr>
                <w:rFonts w:ascii="Calibri" w:hAnsi="Calibri" w:cs="Calibri"/>
                <w:i/>
                <w:color w:val="000000" w:themeColor="text1"/>
              </w:rPr>
              <w:t>Los campos por visualizar son: nombres, apellidos, cedula, edad, numero de celular, dirección domiciliaria, número de viajeros, destino de viaje, fecha de salida, fecha de regreso, medio de transporte, categoría, tipo de hotel, descuento, valor a pagar.</w:t>
            </w:r>
          </w:p>
        </w:tc>
      </w:tr>
      <w:tr w:rsidR="00BC23FA" w14:paraId="1C727CE9" w14:textId="77777777" w:rsidTr="00EB1FBC">
        <w:trPr>
          <w:jc w:val="center"/>
        </w:trPr>
        <w:tc>
          <w:tcPr>
            <w:tcW w:w="9384" w:type="dxa"/>
            <w:gridSpan w:val="4"/>
            <w:tcBorders>
              <w:bottom w:val="single" w:sz="4" w:space="0" w:color="auto"/>
            </w:tcBorders>
          </w:tcPr>
          <w:p w14:paraId="1E396F60" w14:textId="77777777" w:rsidR="00BC23FA" w:rsidRDefault="00BC23FA" w:rsidP="00EB1FBC">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La eliminación del paquete fue exitosa o no es exitosa.</w:t>
            </w:r>
          </w:p>
        </w:tc>
      </w:tr>
      <w:tr w:rsidR="00BC23FA" w:rsidRPr="00641AE6" w14:paraId="6D60AC00" w14:textId="77777777" w:rsidTr="00EB1FBC">
        <w:trPr>
          <w:trHeight w:val="345"/>
          <w:jc w:val="center"/>
        </w:trPr>
        <w:tc>
          <w:tcPr>
            <w:tcW w:w="9384" w:type="dxa"/>
            <w:gridSpan w:val="4"/>
            <w:tcBorders>
              <w:bottom w:val="single" w:sz="4" w:space="0" w:color="auto"/>
            </w:tcBorders>
            <w:shd w:val="clear" w:color="auto" w:fill="D9D9D9"/>
          </w:tcPr>
          <w:p w14:paraId="6F2EB19C" w14:textId="77777777" w:rsidR="00BC23FA" w:rsidRPr="00641AE6" w:rsidRDefault="00BC23FA" w:rsidP="00EB1FBC">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BC23FA" w14:paraId="0CFC3C22" w14:textId="77777777" w:rsidTr="00B35EEC">
        <w:trPr>
          <w:trHeight w:val="1348"/>
          <w:jc w:val="center"/>
        </w:trPr>
        <w:tc>
          <w:tcPr>
            <w:tcW w:w="988" w:type="dxa"/>
            <w:tcBorders>
              <w:bottom w:val="single" w:sz="4" w:space="0" w:color="auto"/>
            </w:tcBorders>
          </w:tcPr>
          <w:p w14:paraId="30B35F6E" w14:textId="4721C560" w:rsidR="00BC23FA" w:rsidRPr="008D7F92" w:rsidRDefault="00BC23FA" w:rsidP="00EB1FBC">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w:t>
            </w:r>
            <w:r w:rsidR="007834D0">
              <w:rPr>
                <w:rFonts w:ascii="Calibri" w:eastAsia="Arial Unicode MS" w:hAnsi="Calibri" w:cs="Calibri"/>
              </w:rPr>
              <w:t>3</w:t>
            </w:r>
            <w:r>
              <w:rPr>
                <w:rFonts w:ascii="Calibri" w:eastAsia="Arial Unicode MS" w:hAnsi="Calibri" w:cs="Calibri"/>
              </w:rPr>
              <w:t>1.1</w:t>
            </w:r>
            <w:r w:rsidRPr="008D7F92">
              <w:rPr>
                <w:rFonts w:ascii="Calibri" w:eastAsia="Arial Unicode MS" w:hAnsi="Calibri" w:cs="Calibri"/>
              </w:rPr>
              <w:t xml:space="preserve">     </w:t>
            </w:r>
          </w:p>
          <w:p w14:paraId="6C60DA4C" w14:textId="77777777" w:rsidR="00BC23FA" w:rsidRPr="00481B4B" w:rsidRDefault="00BC23FA" w:rsidP="00EB1FBC">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5AA37F8F" w14:textId="77777777" w:rsidR="00BC23FA" w:rsidRPr="00202CF1" w:rsidRDefault="00BC23FA"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La eliminación del paquete fue exitosamente</w:t>
            </w:r>
            <w:r w:rsidRPr="00202CF1">
              <w:rPr>
                <w:rFonts w:ascii="Calibri" w:eastAsia="Arial Unicode MS" w:hAnsi="Calibri" w:cs="Calibri"/>
                <w:i/>
                <w:color w:val="000000" w:themeColor="text1"/>
              </w:rPr>
              <w:t>.</w:t>
            </w:r>
          </w:p>
          <w:p w14:paraId="4D6164CB" w14:textId="77777777" w:rsidR="00BC23FA" w:rsidRPr="00202CF1" w:rsidRDefault="00BC23FA"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2C64A367" w14:textId="77777777" w:rsidR="00BC23FA"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 xml:space="preserve">Se </w:t>
            </w:r>
            <w:r>
              <w:rPr>
                <w:rFonts w:ascii="Calibri" w:eastAsia="Arial Unicode MS" w:hAnsi="Calibri" w:cs="Calibri"/>
                <w:i/>
                <w:color w:val="000000" w:themeColor="text1"/>
              </w:rPr>
              <w:t>elimina todos los campos registrados de la factura</w:t>
            </w:r>
            <w:r w:rsidRPr="00202CF1">
              <w:rPr>
                <w:rFonts w:ascii="Calibri" w:eastAsia="Arial Unicode MS" w:hAnsi="Calibri" w:cs="Calibri"/>
                <w:i/>
                <w:color w:val="000000" w:themeColor="text1"/>
              </w:rPr>
              <w:t>.</w:t>
            </w:r>
          </w:p>
          <w:p w14:paraId="2BDD7039" w14:textId="77777777" w:rsidR="00BC23FA" w:rsidRPr="00202CF1"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tipos de datos en los campos serán revocados del sistema y de la base de datos.</w:t>
            </w:r>
          </w:p>
          <w:p w14:paraId="69271152" w14:textId="77777777" w:rsidR="00BC23FA" w:rsidRPr="00202CF1" w:rsidRDefault="00BC23FA"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1AD07618" w14:textId="77777777" w:rsidR="00BC23FA" w:rsidRPr="00202CF1"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 xml:space="preserve">Se </w:t>
            </w:r>
            <w:r>
              <w:rPr>
                <w:rFonts w:ascii="Calibri" w:eastAsia="Arial Unicode MS" w:hAnsi="Calibri" w:cs="Calibri"/>
                <w:i/>
                <w:color w:val="000000" w:themeColor="text1"/>
              </w:rPr>
              <w:t>realiza la eliminación de la factura exitosamente.</w:t>
            </w:r>
          </w:p>
          <w:p w14:paraId="4A4F417F" w14:textId="77777777" w:rsidR="00BC23FA" w:rsidRPr="00202CF1" w:rsidRDefault="00BC23FA">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exitoso l</w:t>
            </w:r>
            <w:r>
              <w:rPr>
                <w:rFonts w:ascii="Calibri" w:eastAsia="Arial Unicode MS" w:hAnsi="Calibri" w:cs="Calibri"/>
                <w:i/>
                <w:color w:val="000000" w:themeColor="text1"/>
              </w:rPr>
              <w:t>a eliminación del paquete</w:t>
            </w:r>
            <w:r w:rsidRPr="00202CF1">
              <w:rPr>
                <w:rFonts w:ascii="Calibri" w:eastAsia="Arial Unicode MS" w:hAnsi="Calibri" w:cs="Calibri"/>
                <w:i/>
                <w:color w:val="000000" w:themeColor="text1"/>
              </w:rPr>
              <w:t>.</w:t>
            </w:r>
          </w:p>
          <w:p w14:paraId="5D90899D" w14:textId="77777777" w:rsidR="00BC23FA" w:rsidRPr="000F227C" w:rsidRDefault="00BC23FA">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t>Se enviará un mensaje automático al correo electrónico indicand</w:t>
            </w:r>
            <w:r>
              <w:rPr>
                <w:rFonts w:ascii="Calibri" w:eastAsia="Arial Unicode MS" w:hAnsi="Calibri" w:cs="Calibri"/>
                <w:i/>
                <w:color w:val="000000" w:themeColor="text1"/>
              </w:rPr>
              <w:t>o la eliminación exitosa del paquete</w:t>
            </w:r>
            <w:r w:rsidRPr="00202CF1">
              <w:rPr>
                <w:rFonts w:ascii="Calibri" w:eastAsia="Arial Unicode MS" w:hAnsi="Calibri" w:cs="Calibri"/>
                <w:i/>
                <w:color w:val="000000" w:themeColor="text1"/>
              </w:rPr>
              <w:t xml:space="preserve">. </w:t>
            </w:r>
          </w:p>
        </w:tc>
      </w:tr>
      <w:tr w:rsidR="00BC23FA" w14:paraId="4B720DD8" w14:textId="77777777" w:rsidTr="007834D0">
        <w:trPr>
          <w:trHeight w:val="1674"/>
          <w:jc w:val="center"/>
        </w:trPr>
        <w:tc>
          <w:tcPr>
            <w:tcW w:w="988" w:type="dxa"/>
          </w:tcPr>
          <w:p w14:paraId="439B8DA3" w14:textId="759DC432" w:rsidR="00BC23FA" w:rsidRPr="008D7F92" w:rsidRDefault="00BC23FA"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7834D0">
              <w:rPr>
                <w:rFonts w:ascii="Calibri" w:eastAsia="Arial Unicode MS" w:hAnsi="Calibri" w:cs="Calibri"/>
              </w:rPr>
              <w:t>3</w:t>
            </w:r>
            <w:r>
              <w:rPr>
                <w:rFonts w:ascii="Calibri" w:eastAsia="Arial Unicode MS" w:hAnsi="Calibri" w:cs="Calibri"/>
              </w:rPr>
              <w:t>1.2</w:t>
            </w:r>
            <w:r w:rsidRPr="008D7F92">
              <w:rPr>
                <w:rFonts w:ascii="Calibri" w:eastAsia="Arial Unicode MS" w:hAnsi="Calibri" w:cs="Calibri"/>
              </w:rPr>
              <w:t xml:space="preserve">     </w:t>
            </w:r>
          </w:p>
          <w:p w14:paraId="41958347" w14:textId="77777777" w:rsidR="00BC23FA" w:rsidRPr="00481B4B" w:rsidRDefault="00BC23FA" w:rsidP="00EB1FBC">
            <w:pPr>
              <w:suppressAutoHyphens w:val="0"/>
              <w:autoSpaceDE w:val="0"/>
              <w:autoSpaceDN w:val="0"/>
              <w:adjustRightInd w:val="0"/>
              <w:ind w:left="360"/>
              <w:rPr>
                <w:rFonts w:ascii="Calibri" w:hAnsi="Calibri" w:cs="Calibri"/>
                <w:color w:val="0000FF"/>
                <w:lang w:eastAsia="es-ES"/>
              </w:rPr>
            </w:pPr>
          </w:p>
        </w:tc>
        <w:tc>
          <w:tcPr>
            <w:tcW w:w="8396" w:type="dxa"/>
            <w:gridSpan w:val="3"/>
          </w:tcPr>
          <w:p w14:paraId="1FDA0533" w14:textId="77777777" w:rsidR="00BC23FA" w:rsidRPr="00E91204" w:rsidRDefault="00BC23FA"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La eliminación no se realizó de manera exitosa</w:t>
            </w:r>
            <w:r w:rsidRPr="00E91204">
              <w:rPr>
                <w:rFonts w:ascii="Calibri" w:eastAsia="Arial Unicode MS" w:hAnsi="Calibri" w:cs="Calibri"/>
                <w:i/>
                <w:color w:val="000000" w:themeColor="text1"/>
              </w:rPr>
              <w:t>.</w:t>
            </w:r>
          </w:p>
          <w:p w14:paraId="0A06372B" w14:textId="77777777" w:rsidR="00BC23FA" w:rsidRPr="00E91204" w:rsidRDefault="00BC23FA"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2B7F2498" w14:textId="77777777" w:rsidR="00BC23FA" w:rsidRPr="00E91204"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w:t>
            </w:r>
            <w:r>
              <w:rPr>
                <w:rFonts w:ascii="Calibri" w:eastAsia="Arial Unicode MS" w:hAnsi="Calibri" w:cs="Calibri"/>
                <w:i/>
                <w:color w:val="000000" w:themeColor="text1"/>
              </w:rPr>
              <w:t>en la eliminación</w:t>
            </w:r>
            <w:r w:rsidRPr="00E91204">
              <w:rPr>
                <w:rFonts w:ascii="Calibri" w:eastAsia="Arial Unicode MS" w:hAnsi="Calibri" w:cs="Calibri"/>
                <w:i/>
                <w:color w:val="000000" w:themeColor="text1"/>
              </w:rPr>
              <w:t>.</w:t>
            </w:r>
          </w:p>
          <w:p w14:paraId="47ABA8FF" w14:textId="77777777" w:rsidR="00BC23FA"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cedula escrito está incompleto.</w:t>
            </w:r>
          </w:p>
          <w:p w14:paraId="1F7F06F2" w14:textId="77777777" w:rsidR="00BC23FA" w:rsidRPr="00E91204"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datos ingresados del usuario no coinciden con los ya registrados.</w:t>
            </w:r>
          </w:p>
          <w:p w14:paraId="673A3041" w14:textId="77777777" w:rsidR="00BC23FA" w:rsidRPr="00E91204" w:rsidRDefault="00BC23FA"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3E5A0C40" w14:textId="77777777" w:rsidR="00BC23FA" w:rsidRPr="00E91204" w:rsidRDefault="00BC23FA">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eliminación correctamente.</w:t>
            </w:r>
            <w:r w:rsidRPr="00E91204">
              <w:rPr>
                <w:rFonts w:ascii="Calibri" w:eastAsia="Arial Unicode MS" w:hAnsi="Calibri" w:cs="Calibri"/>
                <w:i/>
                <w:color w:val="000000" w:themeColor="text1"/>
              </w:rPr>
              <w:t xml:space="preserve"> </w:t>
            </w:r>
          </w:p>
          <w:p w14:paraId="1F94B68A" w14:textId="77777777" w:rsidR="00BC23FA" w:rsidRPr="00405838" w:rsidRDefault="00BC23FA">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 sistema l</w:t>
            </w:r>
            <w:r>
              <w:rPr>
                <w:rFonts w:ascii="Calibri" w:eastAsia="Arial Unicode MS" w:hAnsi="Calibri" w:cs="Calibri"/>
                <w:i/>
                <w:color w:val="000000" w:themeColor="text1"/>
              </w:rPr>
              <w:t>impia los campos rellenados</w:t>
            </w:r>
          </w:p>
          <w:p w14:paraId="272B83F5" w14:textId="77777777" w:rsidR="00BC23FA" w:rsidRPr="006D393B" w:rsidRDefault="00BC23FA">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Se presenta un mensaje donde mencione que no se pudo realizar la eliminación por datos incompletos</w:t>
            </w:r>
            <w:r w:rsidRPr="00E91204">
              <w:rPr>
                <w:rFonts w:ascii="Calibri" w:eastAsia="Arial Unicode MS" w:hAnsi="Calibri" w:cs="Calibri"/>
                <w:i/>
                <w:color w:val="000000" w:themeColor="text1"/>
              </w:rPr>
              <w:t>.</w:t>
            </w:r>
          </w:p>
        </w:tc>
      </w:tr>
      <w:tr w:rsidR="00BC23FA" w14:paraId="65490F39" w14:textId="77777777" w:rsidTr="007834D0">
        <w:trPr>
          <w:trHeight w:val="1674"/>
          <w:jc w:val="center"/>
        </w:trPr>
        <w:tc>
          <w:tcPr>
            <w:tcW w:w="988" w:type="dxa"/>
          </w:tcPr>
          <w:p w14:paraId="7189E804" w14:textId="407CA794" w:rsidR="00BC23FA" w:rsidRPr="008D7F92" w:rsidRDefault="00BC23FA"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7834D0">
              <w:rPr>
                <w:rFonts w:ascii="Calibri" w:eastAsia="Arial Unicode MS" w:hAnsi="Calibri" w:cs="Calibri"/>
              </w:rPr>
              <w:t>3</w:t>
            </w:r>
            <w:r>
              <w:rPr>
                <w:rFonts w:ascii="Calibri" w:eastAsia="Arial Unicode MS" w:hAnsi="Calibri" w:cs="Calibri"/>
              </w:rPr>
              <w:t>1.3</w:t>
            </w:r>
            <w:r w:rsidRPr="008D7F92">
              <w:rPr>
                <w:rFonts w:ascii="Calibri" w:eastAsia="Arial Unicode MS" w:hAnsi="Calibri" w:cs="Calibri"/>
              </w:rPr>
              <w:t xml:space="preserve">     </w:t>
            </w:r>
          </w:p>
          <w:p w14:paraId="5296C568" w14:textId="77777777" w:rsidR="00BC23FA" w:rsidRPr="008D7F92" w:rsidRDefault="00BC23FA" w:rsidP="00EB1FBC">
            <w:pPr>
              <w:autoSpaceDE w:val="0"/>
              <w:autoSpaceDN w:val="0"/>
              <w:adjustRightInd w:val="0"/>
              <w:rPr>
                <w:rFonts w:ascii="Calibri" w:eastAsia="Arial Unicode MS" w:hAnsi="Calibri" w:cs="Calibri"/>
              </w:rPr>
            </w:pPr>
          </w:p>
        </w:tc>
        <w:tc>
          <w:tcPr>
            <w:tcW w:w="8396" w:type="dxa"/>
            <w:gridSpan w:val="3"/>
          </w:tcPr>
          <w:p w14:paraId="7D200C9B" w14:textId="77777777" w:rsidR="00BC23FA" w:rsidRPr="005443C8" w:rsidRDefault="00BC23FA" w:rsidP="00EB1FBC">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La eliminación fue exitosa, pero ocurre un apagón</w:t>
            </w:r>
            <w:r w:rsidRPr="005443C8">
              <w:rPr>
                <w:rFonts w:ascii="Calibri" w:eastAsia="Arial Unicode MS" w:hAnsi="Calibri" w:cs="Calibri"/>
                <w:i/>
                <w:color w:val="000000" w:themeColor="text1"/>
              </w:rPr>
              <w:t>.</w:t>
            </w:r>
          </w:p>
          <w:p w14:paraId="519090BE" w14:textId="77777777" w:rsidR="00BC23FA" w:rsidRPr="005443C8" w:rsidRDefault="00BC23FA" w:rsidP="00EB1FBC">
            <w:pPr>
              <w:autoSpaceDE w:val="0"/>
              <w:autoSpaceDN w:val="0"/>
              <w:adjustRightInd w:val="0"/>
              <w:rPr>
                <w:rFonts w:ascii="Calibri" w:eastAsia="Arial Unicode MS" w:hAnsi="Calibri" w:cs="Calibri"/>
                <w:i/>
                <w:color w:val="000000" w:themeColor="text1"/>
              </w:rPr>
            </w:pPr>
            <w:r w:rsidRPr="005443C8">
              <w:rPr>
                <w:rFonts w:ascii="Calibri" w:hAnsi="Calibri" w:cs="Calibri"/>
                <w:b/>
                <w:bCs/>
                <w:color w:val="000000" w:themeColor="text1"/>
              </w:rPr>
              <w:t>SUPOSICIONES/ASUNCIONES</w:t>
            </w:r>
            <w:r w:rsidRPr="005443C8">
              <w:rPr>
                <w:rFonts w:ascii="Calibri" w:eastAsia="Arial Unicode MS" w:hAnsi="Calibri" w:cs="Calibri"/>
                <w:i/>
                <w:color w:val="000000" w:themeColor="text1"/>
              </w:rPr>
              <w:t xml:space="preserve">: </w:t>
            </w:r>
          </w:p>
          <w:p w14:paraId="320D9B5F" w14:textId="77777777" w:rsidR="00BC23FA" w:rsidRPr="005443C8"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 xml:space="preserve">Se ha </w:t>
            </w:r>
            <w:r>
              <w:rPr>
                <w:rFonts w:ascii="Calibri" w:eastAsia="Arial Unicode MS" w:hAnsi="Calibri" w:cs="Calibri"/>
                <w:i/>
                <w:color w:val="000000" w:themeColor="text1"/>
              </w:rPr>
              <w:t>eliminado exitosamente pero no pudo completar su actualización debido a un apagón en el sector</w:t>
            </w:r>
            <w:r w:rsidRPr="005443C8">
              <w:rPr>
                <w:rFonts w:ascii="Calibri" w:eastAsia="Arial Unicode MS" w:hAnsi="Calibri" w:cs="Calibri"/>
                <w:i/>
                <w:color w:val="000000" w:themeColor="text1"/>
              </w:rPr>
              <w:t>.</w:t>
            </w:r>
          </w:p>
          <w:p w14:paraId="4F0E56E4" w14:textId="77777777" w:rsidR="00BC23FA" w:rsidRPr="005443C8" w:rsidRDefault="00BC23FA" w:rsidP="00EB1FBC">
            <w:pPr>
              <w:autoSpaceDE w:val="0"/>
              <w:autoSpaceDN w:val="0"/>
              <w:adjustRightInd w:val="0"/>
              <w:rPr>
                <w:rFonts w:ascii="Calibri" w:eastAsia="Arial Unicode MS" w:hAnsi="Calibri" w:cs="Calibri"/>
                <w:i/>
                <w:color w:val="000000" w:themeColor="text1"/>
              </w:rPr>
            </w:pPr>
            <w:r w:rsidRPr="005443C8">
              <w:rPr>
                <w:rFonts w:ascii="Calibri" w:hAnsi="Calibri" w:cs="Calibri"/>
                <w:b/>
                <w:color w:val="000000" w:themeColor="text1"/>
              </w:rPr>
              <w:t>RESULTADOS:</w:t>
            </w:r>
            <w:r w:rsidRPr="005443C8">
              <w:rPr>
                <w:rFonts w:ascii="Calibri" w:eastAsia="Arial Unicode MS" w:hAnsi="Calibri" w:cs="Calibri"/>
                <w:i/>
                <w:color w:val="000000" w:themeColor="text1"/>
              </w:rPr>
              <w:t xml:space="preserve"> </w:t>
            </w:r>
          </w:p>
          <w:p w14:paraId="74283853" w14:textId="77777777" w:rsidR="00BC23FA" w:rsidRPr="005443C8" w:rsidRDefault="00BC23F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 xml:space="preserve">El usuario no puede realizar </w:t>
            </w:r>
            <w:r>
              <w:rPr>
                <w:rFonts w:ascii="Calibri" w:eastAsia="Arial Unicode MS" w:hAnsi="Calibri" w:cs="Calibri"/>
                <w:i/>
                <w:color w:val="000000" w:themeColor="text1"/>
              </w:rPr>
              <w:t>los cambios de la eliminación del lugar turístico en los datos</w:t>
            </w:r>
            <w:r w:rsidRPr="005443C8">
              <w:rPr>
                <w:rFonts w:ascii="Calibri" w:eastAsia="Arial Unicode MS" w:hAnsi="Calibri" w:cs="Calibri"/>
                <w:i/>
                <w:color w:val="000000" w:themeColor="text1"/>
              </w:rPr>
              <w:t>.</w:t>
            </w:r>
          </w:p>
          <w:p w14:paraId="4605BDA4" w14:textId="77777777" w:rsidR="00BC23FA" w:rsidRPr="00C052B1" w:rsidRDefault="00BC23FA">
            <w:pPr>
              <w:pStyle w:val="Prrafodelista"/>
              <w:numPr>
                <w:ilvl w:val="0"/>
                <w:numId w:val="22"/>
              </w:numPr>
              <w:autoSpaceDE w:val="0"/>
              <w:autoSpaceDN w:val="0"/>
              <w:adjustRightInd w:val="0"/>
              <w:spacing w:after="120"/>
              <w:rPr>
                <w:rFonts w:ascii="Calibri" w:eastAsia="Arial Unicode MS" w:hAnsi="Calibri" w:cs="Calibri"/>
                <w:i/>
                <w:color w:val="0000FF"/>
              </w:rPr>
            </w:pPr>
            <w:r w:rsidRPr="005443C8">
              <w:rPr>
                <w:rFonts w:ascii="Calibri" w:eastAsia="Arial Unicode MS" w:hAnsi="Calibri" w:cs="Calibri"/>
                <w:i/>
                <w:color w:val="000000" w:themeColor="text1"/>
              </w:rPr>
              <w:t xml:space="preserve">Se muestra un mensaje en pantalla indicando </w:t>
            </w:r>
            <w:r>
              <w:rPr>
                <w:rFonts w:ascii="Calibri" w:eastAsia="Arial Unicode MS" w:hAnsi="Calibri" w:cs="Calibri"/>
                <w:i/>
                <w:color w:val="000000" w:themeColor="text1"/>
              </w:rPr>
              <w:t>que los cambios realizados no se completaron correctamente</w:t>
            </w:r>
            <w:r w:rsidRPr="005443C8">
              <w:rPr>
                <w:rFonts w:ascii="Calibri" w:eastAsia="Arial Unicode MS" w:hAnsi="Calibri" w:cs="Calibri"/>
                <w:i/>
                <w:color w:val="000000" w:themeColor="text1"/>
              </w:rPr>
              <w:t>.</w:t>
            </w:r>
          </w:p>
        </w:tc>
      </w:tr>
    </w:tbl>
    <w:p w14:paraId="7CC258DC" w14:textId="77777777" w:rsidR="005A5C79" w:rsidRDefault="005A5C79" w:rsidP="00661FD4"/>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8A07DE" w:rsidRPr="007949FF" w14:paraId="10DA2D65" w14:textId="77777777" w:rsidTr="007503CF">
        <w:trPr>
          <w:tblHeader/>
          <w:jc w:val="center"/>
        </w:trPr>
        <w:tc>
          <w:tcPr>
            <w:tcW w:w="4629" w:type="dxa"/>
            <w:gridSpan w:val="2"/>
            <w:tcBorders>
              <w:bottom w:val="single" w:sz="4" w:space="0" w:color="auto"/>
            </w:tcBorders>
            <w:shd w:val="clear" w:color="auto" w:fill="D9D9D9"/>
          </w:tcPr>
          <w:p w14:paraId="249497D1" w14:textId="77777777" w:rsidR="008A07DE" w:rsidRPr="00A817B9" w:rsidRDefault="008A07DE" w:rsidP="007503CF">
            <w:pPr>
              <w:rPr>
                <w:rFonts w:ascii="Calibri" w:hAnsi="Calibri" w:cs="Calibri"/>
                <w:b/>
                <w:color w:val="000000" w:themeColor="text1"/>
              </w:rPr>
            </w:pPr>
            <w:r w:rsidRPr="00A817B9">
              <w:rPr>
                <w:rFonts w:ascii="Calibri" w:hAnsi="Calibri" w:cs="Calibri"/>
                <w:b/>
                <w:color w:val="000000" w:themeColor="text1"/>
              </w:rPr>
              <w:t>IDENTIFICADOR CASO DE USO:</w:t>
            </w:r>
          </w:p>
          <w:p w14:paraId="7390E352" w14:textId="194A6A16" w:rsidR="008A07DE" w:rsidRPr="00A817B9" w:rsidRDefault="008A07DE" w:rsidP="007503CF">
            <w:pPr>
              <w:spacing w:after="120"/>
              <w:rPr>
                <w:rFonts w:ascii="Calibri" w:hAnsi="Calibri" w:cs="Calibri"/>
                <w:b/>
                <w:color w:val="000000" w:themeColor="text1"/>
              </w:rPr>
            </w:pPr>
            <w:r w:rsidRPr="00A817B9">
              <w:rPr>
                <w:rFonts w:ascii="Calibri" w:eastAsia="Arial Unicode MS" w:hAnsi="Calibri" w:cs="Calibri"/>
                <w:b/>
                <w:bCs/>
                <w:color w:val="000000" w:themeColor="text1"/>
              </w:rPr>
              <w:t>CU-</w:t>
            </w:r>
            <w:r w:rsidR="000A111F">
              <w:rPr>
                <w:rFonts w:ascii="Calibri" w:eastAsia="Arial Unicode MS" w:hAnsi="Calibri" w:cs="Calibri"/>
                <w:b/>
                <w:bCs/>
                <w:color w:val="000000" w:themeColor="text1"/>
              </w:rPr>
              <w:t>32</w:t>
            </w:r>
          </w:p>
        </w:tc>
        <w:tc>
          <w:tcPr>
            <w:tcW w:w="4755" w:type="dxa"/>
            <w:gridSpan w:val="2"/>
            <w:shd w:val="clear" w:color="auto" w:fill="D9D9D9"/>
          </w:tcPr>
          <w:p w14:paraId="186DBC0D" w14:textId="77777777" w:rsidR="008A07DE" w:rsidRPr="00A817B9" w:rsidRDefault="008A07DE" w:rsidP="007503CF">
            <w:pPr>
              <w:rPr>
                <w:rFonts w:ascii="Calibri" w:hAnsi="Calibri" w:cs="Calibri"/>
                <w:b/>
                <w:color w:val="000000" w:themeColor="text1"/>
              </w:rPr>
            </w:pPr>
            <w:r w:rsidRPr="00A817B9">
              <w:rPr>
                <w:rFonts w:ascii="Calibri" w:hAnsi="Calibri" w:cs="Calibri"/>
                <w:b/>
                <w:color w:val="000000" w:themeColor="text1"/>
              </w:rPr>
              <w:t>NOMBRE:</w:t>
            </w:r>
          </w:p>
          <w:p w14:paraId="44D3EA8E" w14:textId="53F63CFF" w:rsidR="008A07DE" w:rsidRPr="00A817B9" w:rsidRDefault="002E5D3F" w:rsidP="007503CF">
            <w:pPr>
              <w:rPr>
                <w:rFonts w:ascii="Calibri" w:hAnsi="Calibri" w:cs="Calibri"/>
                <w:b/>
                <w:color w:val="000000" w:themeColor="text1"/>
              </w:rPr>
            </w:pPr>
            <w:r>
              <w:rPr>
                <w:rFonts w:ascii="Calibri" w:eastAsia="Arial Unicode MS" w:hAnsi="Calibri" w:cs="Calibri"/>
                <w:color w:val="000000" w:themeColor="text1"/>
              </w:rPr>
              <w:t xml:space="preserve">Crear </w:t>
            </w:r>
            <w:r w:rsidR="008A07DE">
              <w:rPr>
                <w:rFonts w:ascii="Calibri" w:eastAsia="Arial Unicode MS" w:hAnsi="Calibri" w:cs="Calibri"/>
                <w:color w:val="000000" w:themeColor="text1"/>
              </w:rPr>
              <w:t>Paquetes de Viajes</w:t>
            </w:r>
          </w:p>
        </w:tc>
      </w:tr>
      <w:tr w:rsidR="008A07DE" w:rsidRPr="007949FF" w14:paraId="1B99BFB3" w14:textId="77777777" w:rsidTr="007503CF">
        <w:trPr>
          <w:jc w:val="center"/>
        </w:trPr>
        <w:tc>
          <w:tcPr>
            <w:tcW w:w="6211" w:type="dxa"/>
            <w:gridSpan w:val="3"/>
          </w:tcPr>
          <w:p w14:paraId="1D0C2D12" w14:textId="77777777" w:rsidR="008A07DE" w:rsidRPr="00A817B9" w:rsidRDefault="008A07DE" w:rsidP="007503CF">
            <w:pPr>
              <w:spacing w:after="80"/>
              <w:jc w:val="both"/>
              <w:rPr>
                <w:rFonts w:ascii="Calibri" w:hAnsi="Calibri" w:cs="Calibri"/>
                <w:b/>
                <w:color w:val="000000" w:themeColor="text1"/>
              </w:rPr>
            </w:pPr>
            <w:r w:rsidRPr="00A817B9">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7729D9E9" w14:textId="77777777" w:rsidR="008A07DE" w:rsidRPr="00A817B9" w:rsidRDefault="008A07DE" w:rsidP="007503CF">
            <w:pPr>
              <w:spacing w:after="80"/>
              <w:rPr>
                <w:rFonts w:ascii="Calibri" w:hAnsi="Calibri" w:cs="Calibri"/>
                <w:b/>
                <w:color w:val="000000" w:themeColor="text1"/>
              </w:rPr>
            </w:pPr>
            <w:r w:rsidRPr="00A817B9">
              <w:rPr>
                <w:rFonts w:ascii="Calibri" w:hAnsi="Calibri" w:cs="Calibri"/>
                <w:b/>
                <w:color w:val="000000" w:themeColor="text1"/>
              </w:rPr>
              <w:t>PRIORIDAD:</w:t>
            </w:r>
            <w:r>
              <w:rPr>
                <w:rFonts w:ascii="Calibri" w:hAnsi="Calibri" w:cs="Calibri"/>
                <w:b/>
                <w:color w:val="000000" w:themeColor="text1"/>
              </w:rPr>
              <w:t xml:space="preserve"> Alta</w:t>
            </w:r>
          </w:p>
        </w:tc>
      </w:tr>
      <w:tr w:rsidR="008A07DE" w:rsidRPr="00C87596" w14:paraId="078C6F59" w14:textId="77777777" w:rsidTr="007503CF">
        <w:trPr>
          <w:jc w:val="center"/>
        </w:trPr>
        <w:tc>
          <w:tcPr>
            <w:tcW w:w="9384" w:type="dxa"/>
            <w:gridSpan w:val="4"/>
            <w:vAlign w:val="center"/>
          </w:tcPr>
          <w:p w14:paraId="745BF9D6" w14:textId="6C23A829" w:rsidR="008A07DE" w:rsidRPr="00A817B9" w:rsidRDefault="008A07DE" w:rsidP="007503CF">
            <w:pPr>
              <w:spacing w:after="80"/>
              <w:jc w:val="both"/>
              <w:rPr>
                <w:rFonts w:ascii="Calibri" w:hAnsi="Calibri" w:cs="Calibri"/>
                <w:i/>
                <w:color w:val="000000" w:themeColor="text1"/>
                <w:lang w:eastAsia="es-ES"/>
              </w:rPr>
            </w:pPr>
            <w:r w:rsidRPr="00A817B9">
              <w:rPr>
                <w:rFonts w:ascii="Calibri" w:hAnsi="Calibri" w:cs="Calibri"/>
                <w:b/>
                <w:color w:val="000000" w:themeColor="text1"/>
              </w:rPr>
              <w:t xml:space="preserve">REQUERIMIENTO FUNCIONAL ASOCIADO: </w:t>
            </w:r>
            <w:r w:rsidRPr="00A817B9">
              <w:rPr>
                <w:rFonts w:ascii="Calibri" w:eastAsia="Arial Unicode MS" w:hAnsi="Calibri" w:cs="Calibri"/>
                <w:color w:val="000000" w:themeColor="text1"/>
              </w:rPr>
              <w:t>RF-</w:t>
            </w:r>
            <w:r w:rsidR="008F4F04">
              <w:rPr>
                <w:rFonts w:ascii="Calibri" w:eastAsia="Arial Unicode MS" w:hAnsi="Calibri" w:cs="Calibri"/>
                <w:color w:val="000000" w:themeColor="text1"/>
              </w:rPr>
              <w:t>32</w:t>
            </w:r>
          </w:p>
        </w:tc>
      </w:tr>
      <w:tr w:rsidR="008A07DE" w:rsidRPr="00C87596" w14:paraId="3AB4DF53" w14:textId="77777777" w:rsidTr="007503CF">
        <w:trPr>
          <w:jc w:val="center"/>
        </w:trPr>
        <w:tc>
          <w:tcPr>
            <w:tcW w:w="9384" w:type="dxa"/>
            <w:gridSpan w:val="4"/>
            <w:vAlign w:val="center"/>
          </w:tcPr>
          <w:p w14:paraId="31984C53" w14:textId="609EEE87" w:rsidR="008A07DE" w:rsidRPr="00A817B9" w:rsidRDefault="008A07DE" w:rsidP="007503CF">
            <w:pPr>
              <w:spacing w:after="80"/>
              <w:rPr>
                <w:rFonts w:ascii="Calibri" w:hAnsi="Calibri" w:cs="Calibri"/>
                <w:i/>
                <w:color w:val="000000" w:themeColor="text1"/>
              </w:rPr>
            </w:pPr>
            <w:r w:rsidRPr="00A817B9">
              <w:rPr>
                <w:rFonts w:ascii="Calibri" w:hAnsi="Calibri" w:cs="Calibri"/>
                <w:b/>
                <w:color w:val="000000" w:themeColor="text1"/>
              </w:rPr>
              <w:t xml:space="preserve">ACTORES: </w:t>
            </w:r>
            <w:r w:rsidR="00D00E4A">
              <w:rPr>
                <w:rFonts w:ascii="Calibri" w:eastAsia="Arial Unicode MS" w:hAnsi="Calibri" w:cs="Calibri"/>
                <w:i/>
                <w:color w:val="000000" w:themeColor="text1"/>
              </w:rPr>
              <w:t>Gerente</w:t>
            </w:r>
            <w:r w:rsidR="008F4F04">
              <w:rPr>
                <w:rFonts w:ascii="Calibri" w:eastAsia="Arial Unicode MS" w:hAnsi="Calibri" w:cs="Calibri"/>
                <w:i/>
                <w:color w:val="000000" w:themeColor="text1"/>
              </w:rPr>
              <w:t xml:space="preserve">, </w:t>
            </w:r>
            <w:r w:rsidR="008F4F04">
              <w:rPr>
                <w:rFonts w:ascii="Calibri" w:eastAsia="Arial Unicode MS" w:hAnsi="Calibri" w:cs="Calibri"/>
                <w:color w:val="000000" w:themeColor="text1"/>
              </w:rPr>
              <w:t>Base de Datos</w:t>
            </w:r>
          </w:p>
        </w:tc>
      </w:tr>
      <w:tr w:rsidR="008A07DE" w:rsidRPr="007949FF" w14:paraId="33B0D709" w14:textId="77777777" w:rsidTr="007503CF">
        <w:trPr>
          <w:jc w:val="center"/>
        </w:trPr>
        <w:tc>
          <w:tcPr>
            <w:tcW w:w="9384" w:type="dxa"/>
            <w:gridSpan w:val="4"/>
            <w:vAlign w:val="center"/>
          </w:tcPr>
          <w:p w14:paraId="47E83E75" w14:textId="77777777" w:rsidR="008A07DE" w:rsidRPr="00A817B9" w:rsidRDefault="008A07DE" w:rsidP="007503CF">
            <w:pPr>
              <w:spacing w:after="80"/>
              <w:rPr>
                <w:rFonts w:ascii="Calibri" w:hAnsi="Calibri" w:cs="Calibri"/>
                <w:b/>
                <w:color w:val="000000" w:themeColor="text1"/>
              </w:rPr>
            </w:pPr>
            <w:r w:rsidRPr="00A817B9">
              <w:rPr>
                <w:rFonts w:ascii="Calibri" w:hAnsi="Calibri" w:cs="Calibri"/>
                <w:b/>
                <w:color w:val="000000" w:themeColor="text1"/>
              </w:rPr>
              <w:t xml:space="preserve">CASOS DE USO ASOCIADOS: </w:t>
            </w:r>
            <w:r>
              <w:rPr>
                <w:rFonts w:ascii="Calibri" w:eastAsia="Arial Unicode MS" w:hAnsi="Calibri" w:cs="Calibri"/>
                <w:color w:val="000000" w:themeColor="text1"/>
              </w:rPr>
              <w:t>NINGUNO</w:t>
            </w:r>
          </w:p>
        </w:tc>
      </w:tr>
      <w:tr w:rsidR="008A07DE" w:rsidRPr="007949FF" w14:paraId="1762653A" w14:textId="77777777" w:rsidTr="007503CF">
        <w:trPr>
          <w:jc w:val="center"/>
        </w:trPr>
        <w:tc>
          <w:tcPr>
            <w:tcW w:w="9384" w:type="dxa"/>
            <w:gridSpan w:val="4"/>
            <w:vAlign w:val="center"/>
          </w:tcPr>
          <w:p w14:paraId="22364784" w14:textId="420D4C6F" w:rsidR="008A07DE" w:rsidRPr="007949FF" w:rsidRDefault="008A07DE" w:rsidP="007503CF">
            <w:pPr>
              <w:spacing w:after="80"/>
              <w:rPr>
                <w:rFonts w:ascii="Calibri" w:hAnsi="Calibri" w:cs="Calibri"/>
                <w:b/>
                <w:color w:val="0000FF"/>
              </w:rPr>
            </w:pPr>
            <w:r>
              <w:rPr>
                <w:rFonts w:ascii="Calibri" w:hAnsi="Calibri" w:cs="Calibri"/>
                <w:b/>
              </w:rPr>
              <w:t>DESCRIPCIÓN</w:t>
            </w:r>
            <w:r w:rsidRPr="007949FF">
              <w:rPr>
                <w:rFonts w:ascii="Calibri" w:hAnsi="Calibri" w:cs="Calibri"/>
                <w:b/>
              </w:rPr>
              <w:t>:</w:t>
            </w:r>
            <w:r>
              <w:rPr>
                <w:rFonts w:ascii="Calibri" w:hAnsi="Calibri" w:cs="Calibri"/>
                <w:color w:val="0000FF"/>
                <w:lang w:eastAsia="es-ES"/>
              </w:rPr>
              <w:t xml:space="preserve"> </w:t>
            </w:r>
            <w:r w:rsidR="008F4F04" w:rsidRPr="005B15D3">
              <w:rPr>
                <w:rFonts w:asciiTheme="minorHAnsi" w:hAnsiTheme="minorHAnsi" w:cstheme="minorHAnsi"/>
                <w:i/>
                <w:iCs/>
              </w:rPr>
              <w:t xml:space="preserve">El sistema deberá ser capaz de </w:t>
            </w:r>
            <w:r w:rsidR="008F4F04">
              <w:rPr>
                <w:rFonts w:asciiTheme="minorHAnsi" w:hAnsiTheme="minorHAnsi" w:cstheme="minorHAnsi"/>
                <w:i/>
                <w:iCs/>
              </w:rPr>
              <w:t>crear un paquete de viajes</w:t>
            </w:r>
            <w:r w:rsidR="008F4F04">
              <w:rPr>
                <w:rFonts w:ascii="Calibri" w:eastAsia="Arial Unicode MS" w:hAnsi="Calibri" w:cs="Calibri"/>
                <w:i/>
                <w:iCs/>
                <w:color w:val="000000" w:themeColor="text1"/>
              </w:rPr>
              <w:t>.</w:t>
            </w:r>
          </w:p>
        </w:tc>
      </w:tr>
      <w:tr w:rsidR="008A07DE" w:rsidRPr="00EF35A7" w14:paraId="38043B42" w14:textId="77777777" w:rsidTr="00AD18F5">
        <w:trPr>
          <w:trHeight w:val="1453"/>
          <w:jc w:val="center"/>
        </w:trPr>
        <w:tc>
          <w:tcPr>
            <w:tcW w:w="9384" w:type="dxa"/>
            <w:gridSpan w:val="4"/>
            <w:tcBorders>
              <w:bottom w:val="single" w:sz="4" w:space="0" w:color="auto"/>
            </w:tcBorders>
          </w:tcPr>
          <w:p w14:paraId="34D2267B" w14:textId="77777777" w:rsidR="008A07DE" w:rsidRPr="00650954" w:rsidRDefault="008A07DE" w:rsidP="007503CF">
            <w:pPr>
              <w:rPr>
                <w:rFonts w:ascii="Calibri" w:hAnsi="Calibri" w:cs="Calibri"/>
                <w:b/>
                <w:color w:val="000000" w:themeColor="text1"/>
              </w:rPr>
            </w:pPr>
            <w:r>
              <w:rPr>
                <w:rFonts w:ascii="Calibri" w:hAnsi="Calibri" w:cs="Calibri"/>
                <w:b/>
              </w:rPr>
              <w:lastRenderedPageBreak/>
              <w:t>NOTAS</w:t>
            </w:r>
            <w:r w:rsidRPr="007949FF">
              <w:rPr>
                <w:rFonts w:ascii="Calibri" w:hAnsi="Calibri" w:cs="Calibri"/>
                <w:b/>
              </w:rPr>
              <w:t>:</w:t>
            </w:r>
          </w:p>
          <w:p w14:paraId="7D1B104D" w14:textId="486CE9CC" w:rsidR="008A07DE" w:rsidRDefault="008A07DE">
            <w:pPr>
              <w:pStyle w:val="Prrafodelista"/>
              <w:numPr>
                <w:ilvl w:val="0"/>
                <w:numId w:val="23"/>
              </w:numPr>
              <w:spacing w:after="80"/>
              <w:rPr>
                <w:rFonts w:ascii="Calibri" w:hAnsi="Calibri" w:cs="Calibri"/>
                <w:i/>
                <w:color w:val="000000" w:themeColor="text1"/>
              </w:rPr>
            </w:pPr>
            <w:r w:rsidRPr="00650954">
              <w:rPr>
                <w:rFonts w:ascii="Calibri" w:hAnsi="Calibri" w:cs="Calibri"/>
                <w:i/>
                <w:color w:val="000000" w:themeColor="text1"/>
              </w:rPr>
              <w:t xml:space="preserve">El </w:t>
            </w:r>
            <w:r w:rsidR="00D00E4A">
              <w:rPr>
                <w:rFonts w:ascii="Calibri" w:eastAsia="Arial Unicode MS" w:hAnsi="Calibri" w:cs="Calibri"/>
                <w:i/>
                <w:color w:val="000000" w:themeColor="text1"/>
              </w:rPr>
              <w:t>gerente</w:t>
            </w:r>
            <w:r w:rsidRPr="00650954">
              <w:rPr>
                <w:rFonts w:ascii="Calibri" w:hAnsi="Calibri" w:cs="Calibri"/>
                <w:i/>
                <w:color w:val="000000" w:themeColor="text1"/>
              </w:rPr>
              <w:t xml:space="preserve"> debe ingresar los datos necesarios</w:t>
            </w:r>
            <w:r>
              <w:rPr>
                <w:rFonts w:ascii="Calibri" w:hAnsi="Calibri" w:cs="Calibri"/>
                <w:i/>
                <w:color w:val="000000" w:themeColor="text1"/>
              </w:rPr>
              <w:t xml:space="preserve"> para </w:t>
            </w:r>
            <w:r w:rsidR="00272D44">
              <w:rPr>
                <w:rFonts w:ascii="Calibri" w:hAnsi="Calibri" w:cs="Calibri"/>
                <w:i/>
                <w:color w:val="000000" w:themeColor="text1"/>
              </w:rPr>
              <w:t>crear</w:t>
            </w:r>
            <w:r>
              <w:rPr>
                <w:rFonts w:ascii="Calibri" w:hAnsi="Calibri" w:cs="Calibri"/>
                <w:i/>
                <w:color w:val="000000" w:themeColor="text1"/>
              </w:rPr>
              <w:t xml:space="preserve"> un paquete de viaje</w:t>
            </w:r>
            <w:r w:rsidRPr="00650954">
              <w:rPr>
                <w:rFonts w:ascii="Calibri" w:hAnsi="Calibri" w:cs="Calibri"/>
                <w:i/>
                <w:color w:val="000000" w:themeColor="text1"/>
              </w:rPr>
              <w:t>.</w:t>
            </w:r>
          </w:p>
          <w:p w14:paraId="3CCF07B5" w14:textId="0F1AEC95" w:rsidR="00272D44" w:rsidRDefault="008A07DE">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 xml:space="preserve">Los campos que debe ingresar son: </w:t>
            </w:r>
            <w:r w:rsidR="00007B27">
              <w:rPr>
                <w:rFonts w:ascii="Calibri" w:hAnsi="Calibri" w:cs="Calibri"/>
                <w:bCs/>
              </w:rPr>
              <w:t>Aerolínea disponible, lugares turísticos establecidos, hoteles disponibles, costo del paquete, descuentos aplicados en el paquete, fecha de salida y fecha de llegada</w:t>
            </w:r>
            <w:r w:rsidR="00007B27" w:rsidRPr="00A26496">
              <w:rPr>
                <w:rFonts w:ascii="Calibri" w:hAnsi="Calibri" w:cs="Calibri"/>
                <w:i/>
                <w:color w:val="000000" w:themeColor="text1"/>
              </w:rPr>
              <w:t>.</w:t>
            </w:r>
          </w:p>
          <w:p w14:paraId="3ADFD53C" w14:textId="29A512CD" w:rsidR="00272D44" w:rsidRPr="00272D44" w:rsidRDefault="00272D44">
            <w:pPr>
              <w:pStyle w:val="Prrafodelista"/>
              <w:numPr>
                <w:ilvl w:val="0"/>
                <w:numId w:val="23"/>
              </w:numPr>
              <w:spacing w:after="80"/>
              <w:rPr>
                <w:rFonts w:ascii="Calibri" w:hAnsi="Calibri" w:cs="Calibri"/>
                <w:i/>
                <w:color w:val="000000" w:themeColor="text1"/>
              </w:rPr>
            </w:pPr>
            <w:r w:rsidRPr="00272D44">
              <w:rPr>
                <w:rFonts w:ascii="Calibri" w:hAnsi="Calibri" w:cs="Calibri"/>
                <w:bCs/>
              </w:rPr>
              <w:t>Se mostrará la información registrada de los destinos, lugares turísticos, hoteles y aerolíneas disponibles para la inclusión del paquete.</w:t>
            </w:r>
          </w:p>
        </w:tc>
      </w:tr>
      <w:tr w:rsidR="008A07DE" w14:paraId="7332D606" w14:textId="77777777" w:rsidTr="007503CF">
        <w:trPr>
          <w:jc w:val="center"/>
        </w:trPr>
        <w:tc>
          <w:tcPr>
            <w:tcW w:w="9384" w:type="dxa"/>
            <w:gridSpan w:val="4"/>
            <w:tcBorders>
              <w:bottom w:val="single" w:sz="4" w:space="0" w:color="auto"/>
            </w:tcBorders>
          </w:tcPr>
          <w:p w14:paraId="1562325D" w14:textId="77777777" w:rsidR="008A07DE" w:rsidRDefault="008A07DE" w:rsidP="007503CF">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El registro del paquete de viaje</w:t>
            </w:r>
            <w:r w:rsidRPr="00DF6294">
              <w:rPr>
                <w:rFonts w:ascii="Calibri" w:eastAsia="Arial Unicode MS" w:hAnsi="Calibri" w:cs="Calibri"/>
                <w:i/>
                <w:color w:val="000000" w:themeColor="text1"/>
              </w:rPr>
              <w:t xml:space="preserve"> es exitosa o no.</w:t>
            </w:r>
          </w:p>
        </w:tc>
      </w:tr>
      <w:tr w:rsidR="008A07DE" w:rsidRPr="00641AE6" w14:paraId="246D92C4" w14:textId="77777777" w:rsidTr="007503CF">
        <w:trPr>
          <w:trHeight w:val="345"/>
          <w:jc w:val="center"/>
        </w:trPr>
        <w:tc>
          <w:tcPr>
            <w:tcW w:w="9384" w:type="dxa"/>
            <w:gridSpan w:val="4"/>
            <w:tcBorders>
              <w:bottom w:val="single" w:sz="4" w:space="0" w:color="auto"/>
            </w:tcBorders>
            <w:shd w:val="clear" w:color="auto" w:fill="D9D9D9"/>
          </w:tcPr>
          <w:p w14:paraId="0049A5E3" w14:textId="77777777" w:rsidR="008A07DE" w:rsidRPr="00641AE6" w:rsidRDefault="008A07DE" w:rsidP="007503CF">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8A07DE" w14:paraId="1052063D" w14:textId="77777777" w:rsidTr="002E5B26">
        <w:trPr>
          <w:trHeight w:val="1674"/>
          <w:jc w:val="center"/>
        </w:trPr>
        <w:tc>
          <w:tcPr>
            <w:tcW w:w="988" w:type="dxa"/>
            <w:tcBorders>
              <w:bottom w:val="single" w:sz="4" w:space="0" w:color="auto"/>
            </w:tcBorders>
          </w:tcPr>
          <w:p w14:paraId="1AA41D82" w14:textId="5CC8E289" w:rsidR="008A07DE" w:rsidRPr="008D7F92" w:rsidRDefault="008A07DE" w:rsidP="007503CF">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0A111F">
              <w:rPr>
                <w:rFonts w:ascii="Calibri" w:eastAsia="Arial Unicode MS" w:hAnsi="Calibri" w:cs="Calibri"/>
              </w:rPr>
              <w:t>32</w:t>
            </w:r>
            <w:r>
              <w:rPr>
                <w:rFonts w:ascii="Calibri" w:eastAsia="Arial Unicode MS" w:hAnsi="Calibri" w:cs="Calibri"/>
              </w:rPr>
              <w:t>.1</w:t>
            </w:r>
            <w:r w:rsidRPr="008D7F92">
              <w:rPr>
                <w:rFonts w:ascii="Calibri" w:eastAsia="Arial Unicode MS" w:hAnsi="Calibri" w:cs="Calibri"/>
              </w:rPr>
              <w:t xml:space="preserve">     </w:t>
            </w:r>
          </w:p>
          <w:p w14:paraId="250CBDD9" w14:textId="77777777" w:rsidR="008A07DE" w:rsidRPr="00481B4B" w:rsidRDefault="008A07DE" w:rsidP="007503CF">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36DFD109" w14:textId="77777777" w:rsidR="0026759C" w:rsidRPr="00202CF1" w:rsidRDefault="0026759C" w:rsidP="0026759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Se realiza la creación del paquete exitosamente</w:t>
            </w:r>
            <w:r w:rsidRPr="00202CF1">
              <w:rPr>
                <w:rFonts w:ascii="Calibri" w:eastAsia="Arial Unicode MS" w:hAnsi="Calibri" w:cs="Calibri"/>
                <w:i/>
                <w:color w:val="000000" w:themeColor="text1"/>
              </w:rPr>
              <w:t>.</w:t>
            </w:r>
          </w:p>
          <w:p w14:paraId="43630B48" w14:textId="77777777" w:rsidR="0026759C" w:rsidRPr="00202CF1" w:rsidRDefault="0026759C" w:rsidP="0026759C">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49B49ECD" w14:textId="77777777" w:rsidR="0026759C" w:rsidRDefault="0026759C">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 xml:space="preserve">Se </w:t>
            </w:r>
            <w:r>
              <w:rPr>
                <w:rFonts w:ascii="Calibri" w:eastAsia="Arial Unicode MS" w:hAnsi="Calibri" w:cs="Calibri"/>
                <w:i/>
                <w:color w:val="000000" w:themeColor="text1"/>
              </w:rPr>
              <w:t>crea el paquete de viaje correctamente</w:t>
            </w:r>
            <w:r w:rsidRPr="00202CF1">
              <w:rPr>
                <w:rFonts w:ascii="Calibri" w:eastAsia="Arial Unicode MS" w:hAnsi="Calibri" w:cs="Calibri"/>
                <w:i/>
                <w:color w:val="000000" w:themeColor="text1"/>
              </w:rPr>
              <w:t>.</w:t>
            </w:r>
          </w:p>
          <w:p w14:paraId="313CE98D" w14:textId="77777777" w:rsidR="0026759C" w:rsidRPr="00202CF1" w:rsidRDefault="0026759C">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tipos de datos ingresados en los campos serán guardados exitosamente en el sistema y la base de datos.</w:t>
            </w:r>
          </w:p>
          <w:p w14:paraId="08D8A037" w14:textId="77777777" w:rsidR="0026759C" w:rsidRPr="00202CF1" w:rsidRDefault="0026759C" w:rsidP="0026759C">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79871739" w14:textId="77777777" w:rsidR="0026759C" w:rsidRPr="00202CF1" w:rsidRDefault="0026759C">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creación del paquete exitosamente</w:t>
            </w:r>
            <w:r w:rsidRPr="00202CF1">
              <w:rPr>
                <w:rFonts w:ascii="Calibri" w:eastAsia="Arial Unicode MS" w:hAnsi="Calibri" w:cs="Calibri"/>
                <w:i/>
                <w:color w:val="000000" w:themeColor="text1"/>
              </w:rPr>
              <w:t>.</w:t>
            </w:r>
          </w:p>
          <w:p w14:paraId="4E92DD38" w14:textId="77777777" w:rsidR="0026759C" w:rsidRPr="00202CF1" w:rsidRDefault="0026759C">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w:t>
            </w:r>
            <w:r>
              <w:rPr>
                <w:rFonts w:ascii="Calibri" w:eastAsia="Arial Unicode MS" w:hAnsi="Calibri" w:cs="Calibri"/>
                <w:i/>
                <w:color w:val="000000" w:themeColor="text1"/>
              </w:rPr>
              <w:t>o la creación exitosa</w:t>
            </w:r>
            <w:r w:rsidRPr="00202CF1">
              <w:rPr>
                <w:rFonts w:ascii="Calibri" w:eastAsia="Arial Unicode MS" w:hAnsi="Calibri" w:cs="Calibri"/>
                <w:i/>
                <w:color w:val="000000" w:themeColor="text1"/>
              </w:rPr>
              <w:t>.</w:t>
            </w:r>
          </w:p>
          <w:p w14:paraId="6FC915B0" w14:textId="733D7C64" w:rsidR="008A07DE" w:rsidRPr="00DF6294" w:rsidRDefault="0026759C">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t xml:space="preserve">Se enviará un mensaje automático al correo electrónico </w:t>
            </w:r>
            <w:r>
              <w:rPr>
                <w:rFonts w:ascii="Calibri" w:eastAsia="Arial Unicode MS" w:hAnsi="Calibri" w:cs="Calibri"/>
                <w:i/>
                <w:color w:val="000000" w:themeColor="text1"/>
              </w:rPr>
              <w:t>a la agencia indicando el nuevo paquete de viaje disponible</w:t>
            </w:r>
            <w:r w:rsidRPr="00202CF1">
              <w:rPr>
                <w:rFonts w:ascii="Calibri" w:eastAsia="Arial Unicode MS" w:hAnsi="Calibri" w:cs="Calibri"/>
                <w:i/>
                <w:color w:val="000000" w:themeColor="text1"/>
              </w:rPr>
              <w:t>.</w:t>
            </w:r>
          </w:p>
        </w:tc>
      </w:tr>
      <w:tr w:rsidR="008A07DE" w14:paraId="61217961" w14:textId="77777777" w:rsidTr="002E5B26">
        <w:trPr>
          <w:trHeight w:val="1674"/>
          <w:jc w:val="center"/>
        </w:trPr>
        <w:tc>
          <w:tcPr>
            <w:tcW w:w="988" w:type="dxa"/>
          </w:tcPr>
          <w:p w14:paraId="35C60B08" w14:textId="71CC1ACE" w:rsidR="008A07DE" w:rsidRPr="008D7F92" w:rsidRDefault="008A07DE" w:rsidP="007503C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0A111F">
              <w:rPr>
                <w:rFonts w:ascii="Calibri" w:eastAsia="Arial Unicode MS" w:hAnsi="Calibri" w:cs="Calibri"/>
              </w:rPr>
              <w:t>32</w:t>
            </w:r>
            <w:r>
              <w:rPr>
                <w:rFonts w:ascii="Calibri" w:eastAsia="Arial Unicode MS" w:hAnsi="Calibri" w:cs="Calibri"/>
              </w:rPr>
              <w:t>.2</w:t>
            </w:r>
            <w:r w:rsidRPr="008D7F92">
              <w:rPr>
                <w:rFonts w:ascii="Calibri" w:eastAsia="Arial Unicode MS" w:hAnsi="Calibri" w:cs="Calibri"/>
              </w:rPr>
              <w:t xml:space="preserve">     </w:t>
            </w:r>
          </w:p>
          <w:p w14:paraId="09A20694" w14:textId="77777777" w:rsidR="008A07DE" w:rsidRPr="00481B4B" w:rsidRDefault="008A07DE" w:rsidP="007503CF">
            <w:pPr>
              <w:suppressAutoHyphens w:val="0"/>
              <w:autoSpaceDE w:val="0"/>
              <w:autoSpaceDN w:val="0"/>
              <w:adjustRightInd w:val="0"/>
              <w:ind w:left="360"/>
              <w:rPr>
                <w:rFonts w:ascii="Calibri" w:hAnsi="Calibri" w:cs="Calibri"/>
                <w:color w:val="0000FF"/>
                <w:lang w:eastAsia="es-ES"/>
              </w:rPr>
            </w:pPr>
          </w:p>
        </w:tc>
        <w:tc>
          <w:tcPr>
            <w:tcW w:w="8396" w:type="dxa"/>
            <w:gridSpan w:val="3"/>
          </w:tcPr>
          <w:p w14:paraId="27E318FC" w14:textId="2AD5FED9" w:rsidR="008A07DE" w:rsidRPr="00615203" w:rsidRDefault="008A07DE" w:rsidP="007503CF">
            <w:pPr>
              <w:autoSpaceDE w:val="0"/>
              <w:autoSpaceDN w:val="0"/>
              <w:adjustRightInd w:val="0"/>
              <w:spacing w:after="8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sidR="00A91449">
              <w:rPr>
                <w:rFonts w:ascii="Calibri" w:eastAsia="Arial Unicode MS" w:hAnsi="Calibri" w:cs="Calibri"/>
                <w:i/>
                <w:color w:val="000000" w:themeColor="text1"/>
              </w:rPr>
              <w:t xml:space="preserve">Creación </w:t>
            </w:r>
            <w:r>
              <w:rPr>
                <w:rFonts w:ascii="Calibri" w:eastAsia="Arial Unicode MS" w:hAnsi="Calibri" w:cs="Calibri"/>
                <w:i/>
                <w:color w:val="000000" w:themeColor="text1"/>
              </w:rPr>
              <w:t>del paquete de viaje</w:t>
            </w:r>
            <w:r w:rsidRPr="00DF6294">
              <w:rPr>
                <w:rFonts w:ascii="Calibri" w:eastAsia="Arial Unicode MS" w:hAnsi="Calibri" w:cs="Calibri"/>
                <w:i/>
                <w:color w:val="000000" w:themeColor="text1"/>
              </w:rPr>
              <w:t xml:space="preserve"> </w:t>
            </w:r>
            <w:r>
              <w:rPr>
                <w:rFonts w:ascii="Calibri" w:eastAsia="Arial Unicode MS" w:hAnsi="Calibri" w:cs="Calibri"/>
                <w:i/>
                <w:color w:val="000000" w:themeColor="text1"/>
              </w:rPr>
              <w:t xml:space="preserve">no </w:t>
            </w:r>
            <w:r w:rsidRPr="00DF6294">
              <w:rPr>
                <w:rFonts w:ascii="Calibri" w:eastAsia="Arial Unicode MS" w:hAnsi="Calibri" w:cs="Calibri"/>
                <w:i/>
                <w:color w:val="000000" w:themeColor="text1"/>
              </w:rPr>
              <w:t>exitos</w:t>
            </w:r>
            <w:r>
              <w:rPr>
                <w:rFonts w:ascii="Calibri" w:eastAsia="Arial Unicode MS" w:hAnsi="Calibri" w:cs="Calibri"/>
                <w:i/>
                <w:color w:val="000000" w:themeColor="text1"/>
              </w:rPr>
              <w:t>o</w:t>
            </w:r>
            <w:r w:rsidRPr="00DF6294">
              <w:rPr>
                <w:rFonts w:ascii="Calibri" w:eastAsia="Arial Unicode MS" w:hAnsi="Calibri" w:cs="Calibri"/>
                <w:i/>
                <w:color w:val="000000" w:themeColor="text1"/>
              </w:rPr>
              <w:t xml:space="preserve"> por ingreso de datos </w:t>
            </w:r>
            <w:r w:rsidR="00A91449">
              <w:rPr>
                <w:rFonts w:ascii="Calibri" w:eastAsia="Arial Unicode MS" w:hAnsi="Calibri" w:cs="Calibri"/>
                <w:i/>
                <w:color w:val="000000" w:themeColor="text1"/>
              </w:rPr>
              <w:t>erróneos</w:t>
            </w:r>
            <w:r w:rsidRPr="00DF6294">
              <w:rPr>
                <w:rFonts w:ascii="Calibri" w:eastAsia="Arial Unicode MS" w:hAnsi="Calibri" w:cs="Calibri"/>
                <w:i/>
                <w:color w:val="000000" w:themeColor="text1"/>
              </w:rPr>
              <w:t>.</w:t>
            </w:r>
          </w:p>
          <w:p w14:paraId="4E423E62" w14:textId="77777777" w:rsidR="008A07DE" w:rsidRPr="00BF161E" w:rsidRDefault="008A07DE" w:rsidP="007503CF">
            <w:pPr>
              <w:autoSpaceDE w:val="0"/>
              <w:autoSpaceDN w:val="0"/>
              <w:adjustRightInd w:val="0"/>
              <w:rPr>
                <w:rFonts w:ascii="Calibri" w:eastAsia="Arial Unicode MS" w:hAnsi="Calibri" w:cs="Calibri"/>
                <w:i/>
                <w:color w:val="0000FF"/>
              </w:rPr>
            </w:pPr>
            <w:r w:rsidRPr="00BF161E">
              <w:rPr>
                <w:rFonts w:ascii="Calibri" w:hAnsi="Calibri" w:cs="Calibri"/>
                <w:b/>
                <w:bCs/>
              </w:rPr>
              <w:t>SUPOSICIONES/ASUNCIONES</w:t>
            </w:r>
            <w:r w:rsidRPr="00BF161E">
              <w:rPr>
                <w:rFonts w:ascii="Calibri" w:eastAsia="Arial Unicode MS" w:hAnsi="Calibri" w:cs="Calibri"/>
                <w:i/>
                <w:color w:val="0000FF"/>
              </w:rPr>
              <w:t xml:space="preserve">: </w:t>
            </w:r>
          </w:p>
          <w:p w14:paraId="5E601057" w14:textId="319C094C" w:rsidR="008A07DE" w:rsidRDefault="008A07DE">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sidR="00D00E4A">
              <w:rPr>
                <w:rFonts w:ascii="Calibri" w:eastAsia="Arial Unicode MS" w:hAnsi="Calibri" w:cs="Calibri"/>
                <w:i/>
                <w:color w:val="000000" w:themeColor="text1"/>
              </w:rPr>
              <w:t>gerente</w:t>
            </w:r>
            <w:r w:rsidRPr="00E22EE1">
              <w:rPr>
                <w:rFonts w:ascii="Calibri" w:eastAsia="Arial Unicode MS" w:hAnsi="Calibri" w:cs="Calibri"/>
                <w:i/>
                <w:color w:val="000000" w:themeColor="text1"/>
              </w:rPr>
              <w:t xml:space="preserve"> ingresó mal algún campo requerido para el registro.</w:t>
            </w:r>
          </w:p>
          <w:p w14:paraId="4A1D76FC" w14:textId="27BF410D" w:rsidR="00BC4C9F" w:rsidRPr="00E22EE1" w:rsidRDefault="00BC4C9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datos ingresados no son válidos.</w:t>
            </w:r>
          </w:p>
          <w:p w14:paraId="265FB22C" w14:textId="77777777" w:rsidR="008A07DE" w:rsidRPr="00E22EE1" w:rsidRDefault="008A07DE" w:rsidP="007503CF">
            <w:pPr>
              <w:autoSpaceDE w:val="0"/>
              <w:autoSpaceDN w:val="0"/>
              <w:adjustRightInd w:val="0"/>
              <w:rPr>
                <w:rFonts w:ascii="Calibri" w:eastAsia="Arial Unicode MS" w:hAnsi="Calibri" w:cs="Calibri"/>
                <w:i/>
                <w:color w:val="000000" w:themeColor="text1"/>
              </w:rPr>
            </w:pPr>
            <w:r w:rsidRPr="00E22EE1">
              <w:rPr>
                <w:rFonts w:ascii="Calibri" w:hAnsi="Calibri" w:cs="Calibri"/>
                <w:b/>
                <w:color w:val="000000" w:themeColor="text1"/>
              </w:rPr>
              <w:t>RESULTADOS:</w:t>
            </w:r>
            <w:r w:rsidRPr="00E22EE1">
              <w:rPr>
                <w:rFonts w:ascii="Calibri" w:eastAsia="Arial Unicode MS" w:hAnsi="Calibri" w:cs="Calibri"/>
                <w:i/>
                <w:color w:val="000000" w:themeColor="text1"/>
              </w:rPr>
              <w:t xml:space="preserve"> </w:t>
            </w:r>
          </w:p>
          <w:p w14:paraId="40431049" w14:textId="5CB52033" w:rsidR="008A07DE" w:rsidRPr="00E22EE1" w:rsidRDefault="008A07DE">
            <w:pPr>
              <w:pStyle w:val="Prrafodelista"/>
              <w:numPr>
                <w:ilvl w:val="0"/>
                <w:numId w:val="22"/>
              </w:numPr>
              <w:autoSpaceDE w:val="0"/>
              <w:autoSpaceDN w:val="0"/>
              <w:adjustRightInd w:val="0"/>
              <w:rPr>
                <w:rFonts w:ascii="Calibri" w:eastAsia="Arial Unicode MS" w:hAnsi="Calibri" w:cs="Calibri"/>
                <w:i/>
                <w:color w:val="000000" w:themeColor="text1"/>
              </w:rPr>
            </w:pPr>
            <w:r w:rsidRPr="00E22EE1">
              <w:rPr>
                <w:rFonts w:ascii="Calibri" w:eastAsia="Arial Unicode MS" w:hAnsi="Calibri" w:cs="Calibri"/>
                <w:i/>
                <w:color w:val="000000" w:themeColor="text1"/>
              </w:rPr>
              <w:t xml:space="preserve">El </w:t>
            </w:r>
            <w:r w:rsidR="00D00E4A">
              <w:rPr>
                <w:rFonts w:ascii="Calibri" w:eastAsia="Arial Unicode MS" w:hAnsi="Calibri" w:cs="Calibri"/>
                <w:i/>
                <w:color w:val="000000" w:themeColor="text1"/>
              </w:rPr>
              <w:t>gerente</w:t>
            </w:r>
            <w:r w:rsidRPr="00E22EE1">
              <w:rPr>
                <w:rFonts w:ascii="Calibri" w:eastAsia="Arial Unicode MS" w:hAnsi="Calibri" w:cs="Calibri"/>
                <w:i/>
                <w:color w:val="000000" w:themeColor="text1"/>
              </w:rPr>
              <w:t xml:space="preserve"> no puede </w:t>
            </w:r>
            <w:r>
              <w:rPr>
                <w:rFonts w:ascii="Calibri" w:eastAsia="Arial Unicode MS" w:hAnsi="Calibri" w:cs="Calibri"/>
                <w:i/>
                <w:color w:val="000000" w:themeColor="text1"/>
              </w:rPr>
              <w:t>registrar el paquete de viaje</w:t>
            </w:r>
            <w:r w:rsidRPr="00DF6294">
              <w:rPr>
                <w:rFonts w:ascii="Calibri" w:eastAsia="Arial Unicode MS" w:hAnsi="Calibri" w:cs="Calibri"/>
                <w:i/>
                <w:color w:val="000000" w:themeColor="text1"/>
              </w:rPr>
              <w:t xml:space="preserve"> </w:t>
            </w:r>
            <w:r w:rsidRPr="00E22EE1">
              <w:rPr>
                <w:rFonts w:ascii="Calibri" w:eastAsia="Arial Unicode MS" w:hAnsi="Calibri" w:cs="Calibri"/>
                <w:i/>
                <w:color w:val="000000" w:themeColor="text1"/>
              </w:rPr>
              <w:t>exitosamente</w:t>
            </w:r>
            <w:r>
              <w:rPr>
                <w:rFonts w:ascii="Calibri" w:eastAsia="Arial Unicode MS" w:hAnsi="Calibri" w:cs="Calibri"/>
                <w:i/>
                <w:color w:val="000000" w:themeColor="text1"/>
              </w:rPr>
              <w:t>.</w:t>
            </w:r>
            <w:r w:rsidRPr="00E22EE1">
              <w:rPr>
                <w:rFonts w:ascii="Calibri" w:eastAsia="Arial Unicode MS" w:hAnsi="Calibri" w:cs="Calibri"/>
                <w:i/>
                <w:color w:val="000000" w:themeColor="text1"/>
              </w:rPr>
              <w:t xml:space="preserve"> </w:t>
            </w:r>
          </w:p>
          <w:p w14:paraId="67D4933D" w14:textId="627AE6C3" w:rsidR="008A07DE" w:rsidRPr="006D393B" w:rsidRDefault="008A07DE">
            <w:pPr>
              <w:pStyle w:val="Prrafodelista"/>
              <w:numPr>
                <w:ilvl w:val="0"/>
                <w:numId w:val="22"/>
              </w:numPr>
              <w:autoSpaceDE w:val="0"/>
              <w:autoSpaceDN w:val="0"/>
              <w:adjustRightInd w:val="0"/>
              <w:spacing w:after="120"/>
              <w:rPr>
                <w:rFonts w:ascii="Calibri" w:eastAsia="Arial Unicode MS" w:hAnsi="Calibri" w:cs="Calibri"/>
                <w:i/>
                <w:color w:val="0000FF"/>
              </w:rPr>
            </w:pPr>
            <w:r w:rsidRPr="00E22EE1">
              <w:rPr>
                <w:rFonts w:ascii="Calibri" w:eastAsia="Arial Unicode MS" w:hAnsi="Calibri" w:cs="Calibri"/>
                <w:i/>
                <w:color w:val="000000" w:themeColor="text1"/>
              </w:rPr>
              <w:t xml:space="preserve">El sistema le indicará al </w:t>
            </w:r>
            <w:r w:rsidR="00D00E4A">
              <w:rPr>
                <w:rFonts w:ascii="Calibri" w:eastAsia="Arial Unicode MS" w:hAnsi="Calibri" w:cs="Calibri"/>
                <w:i/>
                <w:color w:val="000000" w:themeColor="text1"/>
              </w:rPr>
              <w:t>gerente</w:t>
            </w:r>
            <w:r w:rsidRPr="00E22EE1">
              <w:rPr>
                <w:rFonts w:ascii="Calibri" w:eastAsia="Arial Unicode MS" w:hAnsi="Calibri" w:cs="Calibri"/>
                <w:i/>
                <w:color w:val="000000" w:themeColor="text1"/>
              </w:rPr>
              <w:t xml:space="preserve"> el error para que se corrija.</w:t>
            </w:r>
          </w:p>
        </w:tc>
      </w:tr>
      <w:tr w:rsidR="008A07DE" w14:paraId="1FEDE6FD" w14:textId="77777777" w:rsidTr="008902DF">
        <w:trPr>
          <w:trHeight w:val="639"/>
          <w:jc w:val="center"/>
        </w:trPr>
        <w:tc>
          <w:tcPr>
            <w:tcW w:w="988" w:type="dxa"/>
          </w:tcPr>
          <w:p w14:paraId="5C3A5F7E" w14:textId="29D092F3" w:rsidR="008A07DE" w:rsidRPr="008D7F92" w:rsidRDefault="008A07DE" w:rsidP="007503C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0A111F">
              <w:rPr>
                <w:rFonts w:ascii="Calibri" w:eastAsia="Arial Unicode MS" w:hAnsi="Calibri" w:cs="Calibri"/>
              </w:rPr>
              <w:t>32</w:t>
            </w:r>
            <w:r>
              <w:rPr>
                <w:rFonts w:ascii="Calibri" w:eastAsia="Arial Unicode MS" w:hAnsi="Calibri" w:cs="Calibri"/>
              </w:rPr>
              <w:t>.3</w:t>
            </w:r>
            <w:r w:rsidRPr="008D7F92">
              <w:rPr>
                <w:rFonts w:ascii="Calibri" w:eastAsia="Arial Unicode MS" w:hAnsi="Calibri" w:cs="Calibri"/>
              </w:rPr>
              <w:t xml:space="preserve">     </w:t>
            </w:r>
          </w:p>
          <w:p w14:paraId="466E5C22" w14:textId="77777777" w:rsidR="008A07DE" w:rsidRPr="008D7F92" w:rsidRDefault="008A07DE" w:rsidP="007503CF">
            <w:pPr>
              <w:autoSpaceDE w:val="0"/>
              <w:autoSpaceDN w:val="0"/>
              <w:adjustRightInd w:val="0"/>
              <w:rPr>
                <w:rFonts w:ascii="Calibri" w:eastAsia="Arial Unicode MS" w:hAnsi="Calibri" w:cs="Calibri"/>
              </w:rPr>
            </w:pPr>
          </w:p>
        </w:tc>
        <w:tc>
          <w:tcPr>
            <w:tcW w:w="8396" w:type="dxa"/>
            <w:gridSpan w:val="3"/>
          </w:tcPr>
          <w:p w14:paraId="12D16BC1" w14:textId="0CA4ADFD" w:rsidR="008A07DE" w:rsidRPr="00CD0AF8" w:rsidRDefault="008A07DE" w:rsidP="007503CF">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sidR="00BC4C9F">
              <w:rPr>
                <w:rFonts w:ascii="Calibri" w:eastAsia="Arial Unicode MS" w:hAnsi="Calibri" w:cs="Calibri"/>
                <w:i/>
                <w:color w:val="000000" w:themeColor="text1"/>
              </w:rPr>
              <w:t>Creación</w:t>
            </w:r>
            <w:r>
              <w:rPr>
                <w:rFonts w:ascii="Calibri" w:eastAsia="Arial Unicode MS" w:hAnsi="Calibri" w:cs="Calibri"/>
                <w:i/>
                <w:color w:val="000000" w:themeColor="text1"/>
              </w:rPr>
              <w:t xml:space="preserve"> del paquete de viaje</w:t>
            </w:r>
            <w:r w:rsidRPr="00DF6294">
              <w:rPr>
                <w:rFonts w:ascii="Calibri" w:eastAsia="Arial Unicode MS" w:hAnsi="Calibri" w:cs="Calibri"/>
                <w:i/>
                <w:color w:val="000000" w:themeColor="text1"/>
              </w:rPr>
              <w:t xml:space="preserve"> </w:t>
            </w:r>
            <w:r w:rsidRPr="00CD0AF8">
              <w:rPr>
                <w:rFonts w:ascii="Calibri" w:eastAsia="Arial Unicode MS" w:hAnsi="Calibri" w:cs="Calibri"/>
                <w:i/>
                <w:color w:val="000000" w:themeColor="text1"/>
              </w:rPr>
              <w:t>no exitosa por existencia de igualdad de datos.</w:t>
            </w:r>
          </w:p>
          <w:p w14:paraId="071F9812" w14:textId="77777777" w:rsidR="008A07DE" w:rsidRPr="00CD0AF8" w:rsidRDefault="008A07DE" w:rsidP="007503CF">
            <w:pPr>
              <w:autoSpaceDE w:val="0"/>
              <w:autoSpaceDN w:val="0"/>
              <w:adjustRightInd w:val="0"/>
              <w:rPr>
                <w:rFonts w:ascii="Calibri" w:eastAsia="Arial Unicode MS" w:hAnsi="Calibri" w:cs="Calibri"/>
                <w:i/>
                <w:color w:val="000000" w:themeColor="text1"/>
              </w:rPr>
            </w:pPr>
            <w:r w:rsidRPr="00CD0AF8">
              <w:rPr>
                <w:rFonts w:ascii="Calibri" w:hAnsi="Calibri" w:cs="Calibri"/>
                <w:b/>
                <w:bCs/>
                <w:color w:val="000000" w:themeColor="text1"/>
              </w:rPr>
              <w:t>SUPOSICIONES/ASUNCIONES</w:t>
            </w:r>
            <w:r w:rsidRPr="00CD0AF8">
              <w:rPr>
                <w:rFonts w:ascii="Calibri" w:eastAsia="Arial Unicode MS" w:hAnsi="Calibri" w:cs="Calibri"/>
                <w:i/>
                <w:color w:val="000000" w:themeColor="text1"/>
              </w:rPr>
              <w:t xml:space="preserve">: </w:t>
            </w:r>
          </w:p>
          <w:p w14:paraId="62198C8E" w14:textId="77777777" w:rsidR="008A07DE" w:rsidRPr="00CD0AF8" w:rsidRDefault="008A07DE">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Se ha creado </w:t>
            </w:r>
            <w:r>
              <w:rPr>
                <w:rFonts w:ascii="Calibri" w:eastAsia="Arial Unicode MS" w:hAnsi="Calibri" w:cs="Calibri"/>
                <w:i/>
                <w:color w:val="000000" w:themeColor="text1"/>
              </w:rPr>
              <w:t xml:space="preserve">un paquete de viaje </w:t>
            </w:r>
            <w:r w:rsidRPr="00CD0AF8">
              <w:rPr>
                <w:rFonts w:ascii="Calibri" w:eastAsia="Arial Unicode MS" w:hAnsi="Calibri" w:cs="Calibri"/>
                <w:i/>
                <w:color w:val="000000" w:themeColor="text1"/>
              </w:rPr>
              <w:t>utilizando los mismos datos.</w:t>
            </w:r>
          </w:p>
          <w:p w14:paraId="09320F43" w14:textId="77777777" w:rsidR="008A07DE" w:rsidRPr="00CD0AF8" w:rsidRDefault="008A07DE" w:rsidP="007503CF">
            <w:pPr>
              <w:autoSpaceDE w:val="0"/>
              <w:autoSpaceDN w:val="0"/>
              <w:adjustRightInd w:val="0"/>
              <w:rPr>
                <w:rFonts w:ascii="Calibri" w:eastAsia="Arial Unicode MS" w:hAnsi="Calibri" w:cs="Calibri"/>
                <w:i/>
                <w:color w:val="000000" w:themeColor="text1"/>
              </w:rPr>
            </w:pPr>
            <w:r w:rsidRPr="00CD0AF8">
              <w:rPr>
                <w:rFonts w:ascii="Calibri" w:hAnsi="Calibri" w:cs="Calibri"/>
                <w:b/>
                <w:color w:val="000000" w:themeColor="text1"/>
              </w:rPr>
              <w:t>RESULTADOS:</w:t>
            </w:r>
            <w:r w:rsidRPr="00CD0AF8">
              <w:rPr>
                <w:rFonts w:ascii="Calibri" w:eastAsia="Arial Unicode MS" w:hAnsi="Calibri" w:cs="Calibri"/>
                <w:i/>
                <w:color w:val="000000" w:themeColor="text1"/>
              </w:rPr>
              <w:t xml:space="preserve"> </w:t>
            </w:r>
          </w:p>
          <w:p w14:paraId="6080317D" w14:textId="77777777" w:rsidR="008A07DE" w:rsidRPr="00CD0AF8" w:rsidRDefault="008A07DE">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El usuario no puede </w:t>
            </w:r>
            <w:r>
              <w:rPr>
                <w:rFonts w:ascii="Calibri" w:eastAsia="Arial Unicode MS" w:hAnsi="Calibri" w:cs="Calibri"/>
                <w:i/>
                <w:color w:val="000000" w:themeColor="text1"/>
              </w:rPr>
              <w:t>registrar el paquete de viaje</w:t>
            </w:r>
            <w:r w:rsidRPr="00DF6294">
              <w:rPr>
                <w:rFonts w:ascii="Calibri" w:eastAsia="Arial Unicode MS" w:hAnsi="Calibri" w:cs="Calibri"/>
                <w:i/>
                <w:color w:val="000000" w:themeColor="text1"/>
              </w:rPr>
              <w:t xml:space="preserve"> </w:t>
            </w:r>
            <w:r w:rsidRPr="00CD0AF8">
              <w:rPr>
                <w:rFonts w:ascii="Calibri" w:eastAsia="Arial Unicode MS" w:hAnsi="Calibri" w:cs="Calibri"/>
                <w:i/>
                <w:color w:val="000000" w:themeColor="text1"/>
              </w:rPr>
              <w:t>en el sistema con los mismos datos.</w:t>
            </w:r>
          </w:p>
          <w:p w14:paraId="30F7726F" w14:textId="77777777" w:rsidR="008A07DE" w:rsidRPr="00C052B1" w:rsidRDefault="008A07DE">
            <w:pPr>
              <w:pStyle w:val="Prrafodelista"/>
              <w:numPr>
                <w:ilvl w:val="0"/>
                <w:numId w:val="22"/>
              </w:numPr>
              <w:autoSpaceDE w:val="0"/>
              <w:autoSpaceDN w:val="0"/>
              <w:adjustRightInd w:val="0"/>
              <w:spacing w:after="120"/>
              <w:rPr>
                <w:rFonts w:ascii="Calibri" w:eastAsia="Arial Unicode MS" w:hAnsi="Calibri" w:cs="Calibri"/>
                <w:i/>
                <w:color w:val="0000FF"/>
              </w:rPr>
            </w:pPr>
            <w:r w:rsidRPr="00CD0AF8">
              <w:rPr>
                <w:rFonts w:ascii="Calibri" w:eastAsia="Arial Unicode MS" w:hAnsi="Calibri" w:cs="Calibri"/>
                <w:i/>
                <w:color w:val="000000" w:themeColor="text1"/>
              </w:rPr>
              <w:t>Se muestra un mensaje en pantalla indicando la existencia de un</w:t>
            </w:r>
            <w:r>
              <w:rPr>
                <w:rFonts w:ascii="Calibri" w:eastAsia="Arial Unicode MS" w:hAnsi="Calibri" w:cs="Calibri"/>
                <w:i/>
                <w:color w:val="000000" w:themeColor="text1"/>
              </w:rPr>
              <w:t xml:space="preserve"> paquete de viaje </w:t>
            </w:r>
            <w:r w:rsidRPr="00CD0AF8">
              <w:rPr>
                <w:rFonts w:ascii="Calibri" w:eastAsia="Arial Unicode MS" w:hAnsi="Calibri" w:cs="Calibri"/>
                <w:i/>
                <w:color w:val="000000" w:themeColor="text1"/>
              </w:rPr>
              <w:t>con esos datos.</w:t>
            </w:r>
          </w:p>
        </w:tc>
      </w:tr>
      <w:tr w:rsidR="008902DF" w14:paraId="616DB421" w14:textId="77777777" w:rsidTr="008902DF">
        <w:trPr>
          <w:trHeight w:val="639"/>
          <w:jc w:val="center"/>
        </w:trPr>
        <w:tc>
          <w:tcPr>
            <w:tcW w:w="988" w:type="dxa"/>
          </w:tcPr>
          <w:p w14:paraId="5ED98A1F" w14:textId="4131A67D" w:rsidR="008902DF" w:rsidRPr="008D7F92" w:rsidRDefault="008902DF" w:rsidP="008902DF">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-32.4</w:t>
            </w:r>
            <w:r w:rsidRPr="008D7F92">
              <w:rPr>
                <w:rFonts w:ascii="Calibri" w:eastAsia="Arial Unicode MS" w:hAnsi="Calibri" w:cs="Calibri"/>
              </w:rPr>
              <w:t xml:space="preserve">     </w:t>
            </w:r>
          </w:p>
          <w:p w14:paraId="3DC90397" w14:textId="77777777" w:rsidR="008902DF" w:rsidRPr="008D7F92" w:rsidRDefault="008902DF" w:rsidP="007503CF">
            <w:pPr>
              <w:autoSpaceDE w:val="0"/>
              <w:autoSpaceDN w:val="0"/>
              <w:adjustRightInd w:val="0"/>
              <w:rPr>
                <w:rFonts w:ascii="Calibri" w:eastAsia="Arial Unicode MS" w:hAnsi="Calibri" w:cs="Calibri"/>
              </w:rPr>
            </w:pPr>
          </w:p>
        </w:tc>
        <w:tc>
          <w:tcPr>
            <w:tcW w:w="8396" w:type="dxa"/>
            <w:gridSpan w:val="3"/>
          </w:tcPr>
          <w:p w14:paraId="79A22A24" w14:textId="77777777" w:rsidR="001E3629" w:rsidRPr="00E91204" w:rsidRDefault="001E3629" w:rsidP="001E3629">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No se realiza la creación del paquete por falta de datos</w:t>
            </w:r>
            <w:r w:rsidRPr="00E91204">
              <w:rPr>
                <w:rFonts w:ascii="Calibri" w:eastAsia="Arial Unicode MS" w:hAnsi="Calibri" w:cs="Calibri"/>
                <w:i/>
                <w:color w:val="000000" w:themeColor="text1"/>
              </w:rPr>
              <w:t>.</w:t>
            </w:r>
          </w:p>
          <w:p w14:paraId="5D379958" w14:textId="77777777" w:rsidR="001E3629" w:rsidRPr="00E91204" w:rsidRDefault="001E3629" w:rsidP="001E3629">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39029EF5" w14:textId="77777777" w:rsidR="001E3629" w:rsidRPr="00E91204" w:rsidRDefault="001E362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Falta un campo en detallar por falta de información</w:t>
            </w:r>
            <w:r w:rsidRPr="00E91204">
              <w:rPr>
                <w:rFonts w:ascii="Calibri" w:eastAsia="Arial Unicode MS" w:hAnsi="Calibri" w:cs="Calibri"/>
                <w:i/>
                <w:color w:val="000000" w:themeColor="text1"/>
              </w:rPr>
              <w:t>.</w:t>
            </w:r>
          </w:p>
          <w:p w14:paraId="3498FC9D" w14:textId="77777777" w:rsidR="001E3629" w:rsidRDefault="001E362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w:t>
            </w:r>
            <w:r>
              <w:rPr>
                <w:rFonts w:ascii="Calibri" w:eastAsia="Arial Unicode MS" w:hAnsi="Calibri" w:cs="Calibri"/>
                <w:i/>
                <w:color w:val="000000" w:themeColor="text1"/>
              </w:rPr>
              <w:t xml:space="preserve"> vuelos innecesarios</w:t>
            </w:r>
            <w:r w:rsidRPr="00E91204">
              <w:rPr>
                <w:rFonts w:ascii="Calibri" w:eastAsia="Arial Unicode MS" w:hAnsi="Calibri" w:cs="Calibri"/>
                <w:i/>
                <w:color w:val="000000" w:themeColor="text1"/>
              </w:rPr>
              <w:t>.</w:t>
            </w:r>
          </w:p>
          <w:p w14:paraId="6C1FE42E" w14:textId="77777777" w:rsidR="001E3629" w:rsidRDefault="001E362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lastRenderedPageBreak/>
              <w:t>La fecha del vuelo no ha sido aprobada por días no laborables.</w:t>
            </w:r>
          </w:p>
          <w:p w14:paraId="1E81AE0D" w14:textId="77777777" w:rsidR="001E3629" w:rsidRPr="00E91204" w:rsidRDefault="001E3629">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El descuento debe aprobarse con los administradores. </w:t>
            </w:r>
          </w:p>
          <w:p w14:paraId="6FFEED94" w14:textId="77777777" w:rsidR="001E3629" w:rsidRPr="00E91204" w:rsidRDefault="001E3629" w:rsidP="001E3629">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21ED4433" w14:textId="77777777" w:rsidR="001E3629" w:rsidRPr="00E91204" w:rsidRDefault="001E3629">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creación del paquete exitosamente.</w:t>
            </w:r>
          </w:p>
          <w:p w14:paraId="4BD7F0C7" w14:textId="77777777" w:rsidR="001E3629" w:rsidRPr="001E3629" w:rsidRDefault="001E3629">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limpia los campos rellenados</w:t>
            </w:r>
            <w:r w:rsidRPr="00E91204">
              <w:rPr>
                <w:rFonts w:ascii="Calibri" w:eastAsia="Arial Unicode MS" w:hAnsi="Calibri" w:cs="Calibri"/>
                <w:i/>
                <w:color w:val="000000" w:themeColor="text1"/>
              </w:rPr>
              <w:t>.</w:t>
            </w:r>
          </w:p>
          <w:p w14:paraId="639B8C99" w14:textId="38DA90CD" w:rsidR="008902DF" w:rsidRPr="001E3629" w:rsidRDefault="001E3629">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Se m</w:t>
            </w:r>
            <w:r w:rsidRPr="001E3629">
              <w:rPr>
                <w:rFonts w:ascii="Calibri" w:eastAsia="Arial Unicode MS" w:hAnsi="Calibri" w:cs="Calibri"/>
                <w:i/>
                <w:color w:val="000000" w:themeColor="text1"/>
              </w:rPr>
              <w:t>uestra un mensaje donde mencione que no se pudo realizar la creación del paquete por falta de información.</w:t>
            </w:r>
          </w:p>
        </w:tc>
      </w:tr>
    </w:tbl>
    <w:p w14:paraId="2DBF43F0" w14:textId="40C25AF7" w:rsidR="002653CD" w:rsidRDefault="002653CD" w:rsidP="008A07DE">
      <w:pPr>
        <w:rPr>
          <w:rFonts w:ascii="Calibri" w:hAnsi="Calibri" w:cs="Book Antiqua"/>
          <w:b/>
          <w:spacing w:val="20"/>
        </w:rPr>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05060F" w:rsidRPr="007949FF" w14:paraId="3C168389" w14:textId="77777777" w:rsidTr="00EB1FBC">
        <w:trPr>
          <w:tblHeader/>
          <w:jc w:val="center"/>
        </w:trPr>
        <w:tc>
          <w:tcPr>
            <w:tcW w:w="4629" w:type="dxa"/>
            <w:gridSpan w:val="2"/>
            <w:tcBorders>
              <w:bottom w:val="single" w:sz="4" w:space="0" w:color="auto"/>
            </w:tcBorders>
            <w:shd w:val="clear" w:color="auto" w:fill="D9D9D9"/>
          </w:tcPr>
          <w:p w14:paraId="2E00AADE" w14:textId="77777777" w:rsidR="0005060F" w:rsidRPr="007949FF" w:rsidRDefault="0005060F" w:rsidP="00EB1FBC">
            <w:pPr>
              <w:rPr>
                <w:rFonts w:ascii="Calibri" w:hAnsi="Calibri" w:cs="Calibri"/>
                <w:b/>
              </w:rPr>
            </w:pPr>
            <w:r w:rsidRPr="007949FF">
              <w:rPr>
                <w:rFonts w:ascii="Calibri" w:hAnsi="Calibri" w:cs="Calibri"/>
                <w:b/>
              </w:rPr>
              <w:t>IDENTIFICADOR CASO DE USO:</w:t>
            </w:r>
          </w:p>
          <w:p w14:paraId="6AA7C7E9" w14:textId="77777777" w:rsidR="0005060F" w:rsidRPr="007949FF" w:rsidRDefault="0005060F" w:rsidP="00EB1FBC">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33</w:t>
            </w:r>
          </w:p>
        </w:tc>
        <w:tc>
          <w:tcPr>
            <w:tcW w:w="4755" w:type="dxa"/>
            <w:gridSpan w:val="2"/>
            <w:shd w:val="clear" w:color="auto" w:fill="D9D9D9"/>
          </w:tcPr>
          <w:p w14:paraId="41AD1780" w14:textId="77777777" w:rsidR="0005060F" w:rsidRPr="007949FF" w:rsidRDefault="0005060F" w:rsidP="00EB1FBC">
            <w:pPr>
              <w:rPr>
                <w:rFonts w:ascii="Calibri" w:hAnsi="Calibri" w:cs="Calibri"/>
                <w:b/>
              </w:rPr>
            </w:pPr>
            <w:r w:rsidRPr="007949FF">
              <w:rPr>
                <w:rFonts w:ascii="Calibri" w:hAnsi="Calibri" w:cs="Calibri"/>
                <w:b/>
              </w:rPr>
              <w:t>NOMBRE:</w:t>
            </w:r>
          </w:p>
          <w:p w14:paraId="286B6BE2" w14:textId="77777777" w:rsidR="0005060F" w:rsidRPr="007949FF" w:rsidRDefault="0005060F" w:rsidP="00EB1FBC">
            <w:pPr>
              <w:rPr>
                <w:rFonts w:ascii="Calibri" w:hAnsi="Calibri" w:cs="Calibri"/>
                <w:b/>
              </w:rPr>
            </w:pPr>
            <w:r>
              <w:rPr>
                <w:rFonts w:ascii="Calibri" w:eastAsia="Arial Unicode MS" w:hAnsi="Calibri" w:cs="Calibri"/>
                <w:color w:val="000000" w:themeColor="text1"/>
              </w:rPr>
              <w:t>Modificar Paquetes de Viajes</w:t>
            </w:r>
          </w:p>
        </w:tc>
      </w:tr>
      <w:tr w:rsidR="0005060F" w:rsidRPr="007949FF" w14:paraId="06F851CB" w14:textId="77777777" w:rsidTr="00EB1FBC">
        <w:trPr>
          <w:jc w:val="center"/>
        </w:trPr>
        <w:tc>
          <w:tcPr>
            <w:tcW w:w="6211" w:type="dxa"/>
            <w:gridSpan w:val="3"/>
          </w:tcPr>
          <w:p w14:paraId="46C0EEB8" w14:textId="77777777" w:rsidR="0005060F" w:rsidRPr="00AA2222" w:rsidRDefault="0005060F" w:rsidP="00EB1FBC">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7292DB69" w14:textId="77777777" w:rsidR="0005060F" w:rsidRPr="00AA2222" w:rsidRDefault="0005060F" w:rsidP="00EB1FBC">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05060F" w:rsidRPr="00C87596" w14:paraId="1E79DD39" w14:textId="77777777" w:rsidTr="00EB1FBC">
        <w:trPr>
          <w:jc w:val="center"/>
        </w:trPr>
        <w:tc>
          <w:tcPr>
            <w:tcW w:w="9384" w:type="dxa"/>
            <w:gridSpan w:val="4"/>
            <w:vAlign w:val="center"/>
          </w:tcPr>
          <w:p w14:paraId="7F669BF4" w14:textId="77777777" w:rsidR="0005060F" w:rsidRPr="00C87596" w:rsidRDefault="0005060F" w:rsidP="00EB1FBC">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33</w:t>
            </w:r>
          </w:p>
        </w:tc>
      </w:tr>
      <w:tr w:rsidR="0005060F" w:rsidRPr="00C87596" w14:paraId="644F4B4B" w14:textId="77777777" w:rsidTr="00EB1FBC">
        <w:trPr>
          <w:jc w:val="center"/>
        </w:trPr>
        <w:tc>
          <w:tcPr>
            <w:tcW w:w="9384" w:type="dxa"/>
            <w:gridSpan w:val="4"/>
            <w:vAlign w:val="center"/>
          </w:tcPr>
          <w:p w14:paraId="442897AB" w14:textId="77777777" w:rsidR="0005060F" w:rsidRPr="00C87596" w:rsidRDefault="0005060F" w:rsidP="00EB1FBC">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Pr="00AB65B6">
              <w:rPr>
                <w:rFonts w:ascii="Calibri" w:eastAsia="Arial Unicode MS" w:hAnsi="Calibri" w:cs="Calibri"/>
                <w:color w:val="000000" w:themeColor="text1"/>
              </w:rPr>
              <w:t>Administrador</w:t>
            </w:r>
            <w:r>
              <w:rPr>
                <w:rFonts w:ascii="Calibri" w:eastAsia="Arial Unicode MS" w:hAnsi="Calibri" w:cs="Calibri"/>
                <w:color w:val="000000" w:themeColor="text1"/>
              </w:rPr>
              <w:t>, Base de Datos</w:t>
            </w:r>
          </w:p>
        </w:tc>
      </w:tr>
      <w:tr w:rsidR="0005060F" w:rsidRPr="007949FF" w14:paraId="49E68420" w14:textId="77777777" w:rsidTr="00EB1FBC">
        <w:trPr>
          <w:jc w:val="center"/>
        </w:trPr>
        <w:tc>
          <w:tcPr>
            <w:tcW w:w="9384" w:type="dxa"/>
            <w:gridSpan w:val="4"/>
            <w:vAlign w:val="center"/>
          </w:tcPr>
          <w:p w14:paraId="510863B9" w14:textId="77777777" w:rsidR="0005060F" w:rsidRPr="007949FF" w:rsidRDefault="0005060F" w:rsidP="00EB1FBC">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05060F" w:rsidRPr="007949FF" w14:paraId="42FB1EEF" w14:textId="77777777" w:rsidTr="00EB1FBC">
        <w:trPr>
          <w:jc w:val="center"/>
        </w:trPr>
        <w:tc>
          <w:tcPr>
            <w:tcW w:w="9384" w:type="dxa"/>
            <w:gridSpan w:val="4"/>
            <w:vAlign w:val="center"/>
          </w:tcPr>
          <w:p w14:paraId="2B67AA40" w14:textId="77777777" w:rsidR="0005060F" w:rsidRPr="00A26496" w:rsidRDefault="0005060F" w:rsidP="00EB1FBC">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sidRPr="00D44529">
              <w:rPr>
                <w:rFonts w:ascii="Calibri" w:eastAsia="Calibri" w:hAnsi="Calibri" w:cs="Calibri Light"/>
                <w:i/>
                <w:iCs/>
                <w:color w:val="000000"/>
              </w:rPr>
              <w:t xml:space="preserve">El sistema permitirá modificar </w:t>
            </w:r>
            <w:r>
              <w:rPr>
                <w:rFonts w:ascii="Calibri" w:eastAsia="Calibri" w:hAnsi="Calibri" w:cs="Calibri Light"/>
                <w:i/>
                <w:iCs/>
                <w:color w:val="000000"/>
              </w:rPr>
              <w:t>el paquete de viaje elegido por el usuario y cambiarlo por el deseado</w:t>
            </w:r>
            <w:r>
              <w:rPr>
                <w:rFonts w:ascii="Calibri" w:eastAsia="Arial Unicode MS" w:hAnsi="Calibri" w:cs="Calibri"/>
                <w:i/>
                <w:iCs/>
                <w:color w:val="000000" w:themeColor="text1"/>
              </w:rPr>
              <w:t>.</w:t>
            </w:r>
          </w:p>
        </w:tc>
      </w:tr>
      <w:tr w:rsidR="0005060F" w:rsidRPr="00EF35A7" w14:paraId="0054F738" w14:textId="77777777" w:rsidTr="00EB1FBC">
        <w:trPr>
          <w:jc w:val="center"/>
        </w:trPr>
        <w:tc>
          <w:tcPr>
            <w:tcW w:w="9384" w:type="dxa"/>
            <w:gridSpan w:val="4"/>
            <w:tcBorders>
              <w:bottom w:val="single" w:sz="4" w:space="0" w:color="auto"/>
            </w:tcBorders>
          </w:tcPr>
          <w:p w14:paraId="36DE8DD1" w14:textId="77777777" w:rsidR="0005060F" w:rsidRPr="007949FF" w:rsidRDefault="0005060F" w:rsidP="00EB1FBC">
            <w:pPr>
              <w:rPr>
                <w:rFonts w:ascii="Calibri" w:hAnsi="Calibri" w:cs="Calibri"/>
                <w:b/>
              </w:rPr>
            </w:pPr>
            <w:r>
              <w:rPr>
                <w:rFonts w:ascii="Calibri" w:hAnsi="Calibri" w:cs="Calibri"/>
                <w:b/>
              </w:rPr>
              <w:t>NOTAS</w:t>
            </w:r>
            <w:r w:rsidRPr="007949FF">
              <w:rPr>
                <w:rFonts w:ascii="Calibri" w:hAnsi="Calibri" w:cs="Calibri"/>
                <w:b/>
              </w:rPr>
              <w:t>:</w:t>
            </w:r>
          </w:p>
          <w:p w14:paraId="12F36059" w14:textId="77777777" w:rsidR="0005060F" w:rsidRPr="00A26496" w:rsidRDefault="0005060F">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registrada del paquete en el sistema cuyo cual tiene respaldo en una base de datos</w:t>
            </w:r>
            <w:r w:rsidRPr="00A26496">
              <w:rPr>
                <w:rFonts w:ascii="Calibri" w:hAnsi="Calibri" w:cs="Calibri"/>
                <w:i/>
                <w:color w:val="000000" w:themeColor="text1"/>
              </w:rPr>
              <w:t>.</w:t>
            </w:r>
          </w:p>
          <w:p w14:paraId="1DC3EC82" w14:textId="77777777" w:rsidR="0005060F" w:rsidRPr="000B1471" w:rsidRDefault="0005060F">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por </w:t>
            </w:r>
            <w:r>
              <w:rPr>
                <w:rFonts w:ascii="Calibri" w:hAnsi="Calibri" w:cs="Calibri"/>
                <w:i/>
                <w:color w:val="000000" w:themeColor="text1"/>
              </w:rPr>
              <w:t>visualizar</w:t>
            </w:r>
            <w:r w:rsidRPr="00A26496">
              <w:rPr>
                <w:rFonts w:ascii="Calibri" w:hAnsi="Calibri" w:cs="Calibri"/>
                <w:i/>
                <w:color w:val="000000" w:themeColor="text1"/>
              </w:rPr>
              <w:t xml:space="preserve"> son:</w:t>
            </w:r>
            <w:r w:rsidRPr="00E24785">
              <w:rPr>
                <w:rFonts w:ascii="Calibri" w:hAnsi="Calibri" w:cs="Calibri"/>
                <w:bCs/>
              </w:rPr>
              <w:t xml:space="preserve"> </w:t>
            </w:r>
            <w:r>
              <w:rPr>
                <w:rFonts w:ascii="Calibri" w:hAnsi="Calibri" w:cs="Calibri"/>
                <w:bCs/>
              </w:rPr>
              <w:t>Aerolínea disponible, lugares turísticos establecidos, hoteles disponibles, costo del paquete, descuentos aplicados en el paquete, fecha de salida y fecha de llegada</w:t>
            </w:r>
            <w:r w:rsidRPr="00A26496">
              <w:rPr>
                <w:rFonts w:ascii="Calibri" w:hAnsi="Calibri" w:cs="Calibri"/>
                <w:i/>
                <w:color w:val="000000" w:themeColor="text1"/>
              </w:rPr>
              <w:t xml:space="preserve">. </w:t>
            </w:r>
          </w:p>
        </w:tc>
      </w:tr>
      <w:tr w:rsidR="0005060F" w14:paraId="5A02CBF1" w14:textId="77777777" w:rsidTr="00EB1FBC">
        <w:trPr>
          <w:jc w:val="center"/>
        </w:trPr>
        <w:tc>
          <w:tcPr>
            <w:tcW w:w="9384" w:type="dxa"/>
            <w:gridSpan w:val="4"/>
            <w:tcBorders>
              <w:bottom w:val="single" w:sz="4" w:space="0" w:color="auto"/>
            </w:tcBorders>
          </w:tcPr>
          <w:p w14:paraId="569CD777" w14:textId="77777777" w:rsidR="0005060F" w:rsidRDefault="0005060F" w:rsidP="00EB1FBC">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la modificación exitosamente o no se realiza correctamente</w:t>
            </w:r>
            <w:r w:rsidRPr="00AB65B6">
              <w:rPr>
                <w:rFonts w:ascii="Calibri" w:eastAsia="Arial Unicode MS" w:hAnsi="Calibri" w:cs="Calibri"/>
                <w:i/>
                <w:color w:val="000000" w:themeColor="text1"/>
              </w:rPr>
              <w:t>.</w:t>
            </w:r>
          </w:p>
        </w:tc>
      </w:tr>
      <w:tr w:rsidR="0005060F" w:rsidRPr="00641AE6" w14:paraId="75AABD71" w14:textId="77777777" w:rsidTr="00EB1FBC">
        <w:trPr>
          <w:trHeight w:val="345"/>
          <w:jc w:val="center"/>
        </w:trPr>
        <w:tc>
          <w:tcPr>
            <w:tcW w:w="9384" w:type="dxa"/>
            <w:gridSpan w:val="4"/>
            <w:tcBorders>
              <w:bottom w:val="single" w:sz="4" w:space="0" w:color="auto"/>
            </w:tcBorders>
            <w:shd w:val="clear" w:color="auto" w:fill="D9D9D9"/>
          </w:tcPr>
          <w:p w14:paraId="3856D15D" w14:textId="77777777" w:rsidR="0005060F" w:rsidRPr="00641AE6" w:rsidRDefault="0005060F" w:rsidP="00EB1FBC">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05060F" w14:paraId="026D6A2E" w14:textId="77777777" w:rsidTr="0005060F">
        <w:trPr>
          <w:trHeight w:val="1674"/>
          <w:jc w:val="center"/>
        </w:trPr>
        <w:tc>
          <w:tcPr>
            <w:tcW w:w="988" w:type="dxa"/>
            <w:tcBorders>
              <w:bottom w:val="single" w:sz="4" w:space="0" w:color="auto"/>
            </w:tcBorders>
          </w:tcPr>
          <w:p w14:paraId="32327E08" w14:textId="00A70224" w:rsidR="0005060F" w:rsidRPr="008D7F92" w:rsidRDefault="0005060F" w:rsidP="00EB1FBC">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-33.1</w:t>
            </w:r>
            <w:r w:rsidRPr="008D7F92">
              <w:rPr>
                <w:rFonts w:ascii="Calibri" w:eastAsia="Arial Unicode MS" w:hAnsi="Calibri" w:cs="Calibri"/>
              </w:rPr>
              <w:t xml:space="preserve">     </w:t>
            </w:r>
          </w:p>
          <w:p w14:paraId="5619B4A0" w14:textId="77777777" w:rsidR="0005060F" w:rsidRPr="00481B4B" w:rsidRDefault="0005060F" w:rsidP="00EB1FBC">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33332F0C" w14:textId="77777777" w:rsidR="0005060F" w:rsidRPr="00202CF1" w:rsidRDefault="0005060F"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Se realiza la modificación del paquete exitosamente</w:t>
            </w:r>
            <w:r w:rsidRPr="00202CF1">
              <w:rPr>
                <w:rFonts w:ascii="Calibri" w:eastAsia="Arial Unicode MS" w:hAnsi="Calibri" w:cs="Calibri"/>
                <w:i/>
                <w:color w:val="000000" w:themeColor="text1"/>
              </w:rPr>
              <w:t>.</w:t>
            </w:r>
          </w:p>
          <w:p w14:paraId="4DA0BFCB" w14:textId="77777777" w:rsidR="0005060F" w:rsidRPr="00202CF1" w:rsidRDefault="0005060F"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2AEA9FD2" w14:textId="77777777" w:rsidR="0005060F"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ingreso correctamente todos los datos en los campos requeridos.</w:t>
            </w:r>
          </w:p>
          <w:p w14:paraId="0602034D" w14:textId="77777777" w:rsidR="0005060F"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La fecha de salida y regreso se modificó exitosamente.</w:t>
            </w:r>
          </w:p>
          <w:p w14:paraId="16454371" w14:textId="77777777" w:rsidR="0005060F"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modificará el descuento si es necesario.</w:t>
            </w:r>
          </w:p>
          <w:p w14:paraId="7A390ECE" w14:textId="77777777" w:rsidR="0005060F" w:rsidRPr="00202CF1"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actualizará nuevos destinos y lugares turísticos en el paquete por temporadas.</w:t>
            </w:r>
          </w:p>
          <w:p w14:paraId="79F9DCFC" w14:textId="77777777" w:rsidR="0005060F" w:rsidRPr="00202CF1" w:rsidRDefault="0005060F"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019F9BF9" w14:textId="77777777" w:rsidR="0005060F" w:rsidRPr="00202CF1"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modificación de los paquetes exitosamente</w:t>
            </w:r>
            <w:r w:rsidRPr="00202CF1">
              <w:rPr>
                <w:rFonts w:ascii="Calibri" w:eastAsia="Arial Unicode MS" w:hAnsi="Calibri" w:cs="Calibri"/>
                <w:i/>
                <w:color w:val="000000" w:themeColor="text1"/>
              </w:rPr>
              <w:t>.</w:t>
            </w:r>
          </w:p>
          <w:p w14:paraId="632F4CA3" w14:textId="77777777" w:rsidR="0005060F" w:rsidRPr="00202CF1" w:rsidRDefault="0005060F">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a la modificación en el paquete</w:t>
            </w:r>
            <w:r w:rsidRPr="00202CF1">
              <w:rPr>
                <w:rFonts w:ascii="Calibri" w:eastAsia="Arial Unicode MS" w:hAnsi="Calibri" w:cs="Calibri"/>
                <w:i/>
                <w:color w:val="000000" w:themeColor="text1"/>
              </w:rPr>
              <w:t>.</w:t>
            </w:r>
          </w:p>
          <w:p w14:paraId="289BF75D" w14:textId="77777777" w:rsidR="0005060F" w:rsidRPr="000F227C" w:rsidRDefault="0005060F">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t xml:space="preserve">Se enviará un mensaje automático al correo electrónico indicando </w:t>
            </w:r>
            <w:r>
              <w:rPr>
                <w:rFonts w:ascii="Calibri" w:eastAsia="Arial Unicode MS" w:hAnsi="Calibri" w:cs="Calibri"/>
                <w:i/>
                <w:color w:val="000000" w:themeColor="text1"/>
              </w:rPr>
              <w:t>que se ha realizado la modificación de los paquetes de viajes a la agencia de viajes</w:t>
            </w:r>
            <w:r w:rsidRPr="00202CF1">
              <w:rPr>
                <w:rFonts w:ascii="Calibri" w:eastAsia="Arial Unicode MS" w:hAnsi="Calibri" w:cs="Calibri"/>
                <w:i/>
                <w:color w:val="000000" w:themeColor="text1"/>
              </w:rPr>
              <w:t xml:space="preserve">. </w:t>
            </w:r>
          </w:p>
        </w:tc>
      </w:tr>
      <w:tr w:rsidR="0005060F" w14:paraId="4E4BE24E" w14:textId="77777777" w:rsidTr="0005060F">
        <w:trPr>
          <w:trHeight w:val="1674"/>
          <w:jc w:val="center"/>
        </w:trPr>
        <w:tc>
          <w:tcPr>
            <w:tcW w:w="988" w:type="dxa"/>
          </w:tcPr>
          <w:p w14:paraId="3A8F0D73" w14:textId="5349D026" w:rsidR="0005060F" w:rsidRPr="008D7F92" w:rsidRDefault="0005060F"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-33.2</w:t>
            </w:r>
            <w:r w:rsidRPr="008D7F92">
              <w:rPr>
                <w:rFonts w:ascii="Calibri" w:eastAsia="Arial Unicode MS" w:hAnsi="Calibri" w:cs="Calibri"/>
              </w:rPr>
              <w:t xml:space="preserve">     </w:t>
            </w:r>
          </w:p>
          <w:p w14:paraId="1D03CB19" w14:textId="77777777" w:rsidR="0005060F" w:rsidRPr="00481B4B" w:rsidRDefault="0005060F" w:rsidP="00EB1FBC">
            <w:pPr>
              <w:suppressAutoHyphens w:val="0"/>
              <w:autoSpaceDE w:val="0"/>
              <w:autoSpaceDN w:val="0"/>
              <w:adjustRightInd w:val="0"/>
              <w:ind w:left="360"/>
              <w:rPr>
                <w:rFonts w:ascii="Calibri" w:hAnsi="Calibri" w:cs="Calibri"/>
                <w:color w:val="0000FF"/>
                <w:lang w:eastAsia="es-ES"/>
              </w:rPr>
            </w:pPr>
          </w:p>
        </w:tc>
        <w:tc>
          <w:tcPr>
            <w:tcW w:w="8396" w:type="dxa"/>
            <w:gridSpan w:val="3"/>
          </w:tcPr>
          <w:p w14:paraId="35935227" w14:textId="77777777" w:rsidR="0005060F" w:rsidRPr="00E91204" w:rsidRDefault="0005060F"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No se realiza la modificación del paquete de viajes correctamente</w:t>
            </w:r>
            <w:r w:rsidRPr="00E91204">
              <w:rPr>
                <w:rFonts w:ascii="Calibri" w:eastAsia="Arial Unicode MS" w:hAnsi="Calibri" w:cs="Calibri"/>
                <w:i/>
                <w:color w:val="000000" w:themeColor="text1"/>
              </w:rPr>
              <w:t>.</w:t>
            </w:r>
          </w:p>
          <w:p w14:paraId="6FC3745D" w14:textId="77777777" w:rsidR="0005060F" w:rsidRPr="00E91204" w:rsidRDefault="0005060F"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3853F797" w14:textId="77777777" w:rsidR="0005060F" w:rsidRPr="00E91204"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No se ingresó los datos necesarios por falta de información</w:t>
            </w:r>
            <w:r w:rsidRPr="00E91204">
              <w:rPr>
                <w:rFonts w:ascii="Calibri" w:eastAsia="Arial Unicode MS" w:hAnsi="Calibri" w:cs="Calibri"/>
                <w:i/>
                <w:color w:val="000000" w:themeColor="text1"/>
              </w:rPr>
              <w:t>.</w:t>
            </w:r>
          </w:p>
          <w:p w14:paraId="084E339A" w14:textId="77777777" w:rsidR="0005060F"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La fecha de salida no cumple con la demanda presentada</w:t>
            </w:r>
            <w:r w:rsidRPr="00E91204">
              <w:rPr>
                <w:rFonts w:ascii="Calibri" w:eastAsia="Arial Unicode MS" w:hAnsi="Calibri" w:cs="Calibri"/>
                <w:i/>
                <w:color w:val="000000" w:themeColor="text1"/>
              </w:rPr>
              <w:t>.</w:t>
            </w:r>
          </w:p>
          <w:p w14:paraId="3B1E42F5" w14:textId="77777777" w:rsidR="0005060F" w:rsidRPr="00E91204"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Las aerolíneas ingresadas no son las establecidas anteriormente. </w:t>
            </w:r>
          </w:p>
          <w:p w14:paraId="12FB8AB2" w14:textId="77777777" w:rsidR="0005060F" w:rsidRPr="00E91204" w:rsidRDefault="0005060F"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57049266" w14:textId="77777777" w:rsidR="0005060F" w:rsidRPr="00E91204" w:rsidRDefault="0005060F">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modificación del paquete exitosamente.</w:t>
            </w:r>
          </w:p>
          <w:p w14:paraId="657134AF" w14:textId="77777777" w:rsidR="0005060F" w:rsidRPr="003551B3" w:rsidRDefault="0005060F">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limpia los campos rellenados</w:t>
            </w:r>
            <w:r w:rsidRPr="00E91204">
              <w:rPr>
                <w:rFonts w:ascii="Calibri" w:eastAsia="Arial Unicode MS" w:hAnsi="Calibri" w:cs="Calibri"/>
                <w:i/>
                <w:color w:val="000000" w:themeColor="text1"/>
              </w:rPr>
              <w:t>.</w:t>
            </w:r>
          </w:p>
          <w:p w14:paraId="42FF116A" w14:textId="77777777" w:rsidR="0005060F" w:rsidRPr="006D393B" w:rsidRDefault="0005060F">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Muestra un mensaje donde mencione que no se pudo realizar la modificación del paquete de viajes por falta de datos en el sistema.</w:t>
            </w:r>
          </w:p>
        </w:tc>
      </w:tr>
      <w:tr w:rsidR="0005060F" w14:paraId="323DBFC3" w14:textId="77777777" w:rsidTr="0005060F">
        <w:trPr>
          <w:trHeight w:val="1674"/>
          <w:jc w:val="center"/>
        </w:trPr>
        <w:tc>
          <w:tcPr>
            <w:tcW w:w="988" w:type="dxa"/>
          </w:tcPr>
          <w:p w14:paraId="50359929" w14:textId="3ED8C33F" w:rsidR="0005060F" w:rsidRPr="008D7F92" w:rsidRDefault="0005060F"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-33.3</w:t>
            </w:r>
            <w:r w:rsidRPr="008D7F92">
              <w:rPr>
                <w:rFonts w:ascii="Calibri" w:eastAsia="Arial Unicode MS" w:hAnsi="Calibri" w:cs="Calibri"/>
              </w:rPr>
              <w:t xml:space="preserve">     </w:t>
            </w:r>
          </w:p>
          <w:p w14:paraId="33419708" w14:textId="77777777" w:rsidR="0005060F" w:rsidRPr="008D7F92" w:rsidRDefault="0005060F" w:rsidP="00EB1FBC">
            <w:pPr>
              <w:autoSpaceDE w:val="0"/>
              <w:autoSpaceDN w:val="0"/>
              <w:adjustRightInd w:val="0"/>
              <w:rPr>
                <w:rFonts w:ascii="Calibri" w:eastAsia="Arial Unicode MS" w:hAnsi="Calibri" w:cs="Calibri"/>
              </w:rPr>
            </w:pPr>
          </w:p>
        </w:tc>
        <w:tc>
          <w:tcPr>
            <w:tcW w:w="8396" w:type="dxa"/>
            <w:gridSpan w:val="3"/>
          </w:tcPr>
          <w:p w14:paraId="764BDF46" w14:textId="77777777" w:rsidR="0005060F" w:rsidRPr="005443C8" w:rsidRDefault="0005060F" w:rsidP="00EB1FBC">
            <w:pPr>
              <w:autoSpaceDE w:val="0"/>
              <w:autoSpaceDN w:val="0"/>
              <w:adjustRightInd w:val="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No se realiza la modificación del paquete de viajes debido a que las fechas están incorrectas</w:t>
            </w:r>
            <w:r w:rsidRPr="005443C8">
              <w:rPr>
                <w:rFonts w:ascii="Calibri" w:eastAsia="Arial Unicode MS" w:hAnsi="Calibri" w:cs="Calibri"/>
                <w:i/>
                <w:color w:val="000000" w:themeColor="text1"/>
              </w:rPr>
              <w:t>.</w:t>
            </w:r>
          </w:p>
          <w:p w14:paraId="57C18AAC" w14:textId="77777777" w:rsidR="0005060F" w:rsidRPr="005443C8" w:rsidRDefault="0005060F" w:rsidP="00EB1FBC">
            <w:pPr>
              <w:autoSpaceDE w:val="0"/>
              <w:autoSpaceDN w:val="0"/>
              <w:adjustRightInd w:val="0"/>
              <w:rPr>
                <w:rFonts w:ascii="Calibri" w:eastAsia="Arial Unicode MS" w:hAnsi="Calibri" w:cs="Calibri"/>
                <w:i/>
                <w:color w:val="000000" w:themeColor="text1"/>
              </w:rPr>
            </w:pPr>
            <w:r w:rsidRPr="005443C8">
              <w:rPr>
                <w:rFonts w:ascii="Calibri" w:hAnsi="Calibri" w:cs="Calibri"/>
                <w:b/>
                <w:bCs/>
                <w:color w:val="000000" w:themeColor="text1"/>
              </w:rPr>
              <w:t>SUPOSICIONES/ASUNCIONES</w:t>
            </w:r>
            <w:r w:rsidRPr="005443C8">
              <w:rPr>
                <w:rFonts w:ascii="Calibri" w:eastAsia="Arial Unicode MS" w:hAnsi="Calibri" w:cs="Calibri"/>
                <w:i/>
                <w:color w:val="000000" w:themeColor="text1"/>
              </w:rPr>
              <w:t xml:space="preserve">: </w:t>
            </w:r>
          </w:p>
          <w:p w14:paraId="36F1C745" w14:textId="77777777" w:rsidR="0005060F" w:rsidRPr="005443C8"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tipos de datos en los campos no coinciden con las fechas ya establecidas por la administración.</w:t>
            </w:r>
          </w:p>
          <w:p w14:paraId="74767349" w14:textId="77777777" w:rsidR="0005060F" w:rsidRPr="005443C8" w:rsidRDefault="0005060F" w:rsidP="00EB1FBC">
            <w:pPr>
              <w:autoSpaceDE w:val="0"/>
              <w:autoSpaceDN w:val="0"/>
              <w:adjustRightInd w:val="0"/>
              <w:rPr>
                <w:rFonts w:ascii="Calibri" w:eastAsia="Arial Unicode MS" w:hAnsi="Calibri" w:cs="Calibri"/>
                <w:i/>
                <w:color w:val="000000" w:themeColor="text1"/>
              </w:rPr>
            </w:pPr>
            <w:r w:rsidRPr="005443C8">
              <w:rPr>
                <w:rFonts w:ascii="Calibri" w:hAnsi="Calibri" w:cs="Calibri"/>
                <w:b/>
                <w:color w:val="000000" w:themeColor="text1"/>
              </w:rPr>
              <w:t>RESULTADOS:</w:t>
            </w:r>
            <w:r w:rsidRPr="005443C8">
              <w:rPr>
                <w:rFonts w:ascii="Calibri" w:eastAsia="Arial Unicode MS" w:hAnsi="Calibri" w:cs="Calibri"/>
                <w:i/>
                <w:color w:val="000000" w:themeColor="text1"/>
              </w:rPr>
              <w:t xml:space="preserve"> </w:t>
            </w:r>
          </w:p>
          <w:p w14:paraId="7F31B3D2" w14:textId="77777777" w:rsidR="0005060F" w:rsidRPr="005443C8" w:rsidRDefault="0005060F">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5443C8">
              <w:rPr>
                <w:rFonts w:ascii="Calibri" w:eastAsia="Arial Unicode MS" w:hAnsi="Calibri" w:cs="Calibri"/>
                <w:i/>
                <w:color w:val="000000" w:themeColor="text1"/>
              </w:rPr>
              <w:t xml:space="preserve">El </w:t>
            </w:r>
            <w:r>
              <w:rPr>
                <w:rFonts w:ascii="Calibri" w:eastAsia="Arial Unicode MS" w:hAnsi="Calibri" w:cs="Calibri"/>
                <w:i/>
                <w:color w:val="000000" w:themeColor="text1"/>
              </w:rPr>
              <w:t>administrador no puede generar la modificación del paquete de viajes por datos que no constan en el informe</w:t>
            </w:r>
            <w:r w:rsidRPr="005443C8">
              <w:rPr>
                <w:rFonts w:ascii="Calibri" w:eastAsia="Arial Unicode MS" w:hAnsi="Calibri" w:cs="Calibri"/>
                <w:i/>
                <w:color w:val="000000" w:themeColor="text1"/>
              </w:rPr>
              <w:t>.</w:t>
            </w:r>
          </w:p>
          <w:p w14:paraId="30CC8CAE" w14:textId="77777777" w:rsidR="0005060F" w:rsidRPr="00C052B1" w:rsidRDefault="0005060F">
            <w:pPr>
              <w:pStyle w:val="Prrafodelista"/>
              <w:numPr>
                <w:ilvl w:val="0"/>
                <w:numId w:val="22"/>
              </w:numPr>
              <w:autoSpaceDE w:val="0"/>
              <w:autoSpaceDN w:val="0"/>
              <w:adjustRightInd w:val="0"/>
              <w:spacing w:after="120"/>
              <w:rPr>
                <w:rFonts w:ascii="Calibri" w:eastAsia="Arial Unicode MS" w:hAnsi="Calibri" w:cs="Calibri"/>
                <w:i/>
                <w:color w:val="0000FF"/>
              </w:rPr>
            </w:pPr>
            <w:r w:rsidRPr="005443C8">
              <w:rPr>
                <w:rFonts w:ascii="Calibri" w:eastAsia="Arial Unicode MS" w:hAnsi="Calibri" w:cs="Calibri"/>
                <w:i/>
                <w:color w:val="000000" w:themeColor="text1"/>
              </w:rPr>
              <w:t xml:space="preserve">Se muestra un mensaje en pantalla indicando la </w:t>
            </w:r>
            <w:r>
              <w:rPr>
                <w:rFonts w:ascii="Calibri" w:eastAsia="Arial Unicode MS" w:hAnsi="Calibri" w:cs="Calibri"/>
                <w:i/>
                <w:color w:val="000000" w:themeColor="text1"/>
              </w:rPr>
              <w:t>modificación alterada pero no completada correctamente</w:t>
            </w:r>
            <w:r w:rsidRPr="005443C8">
              <w:rPr>
                <w:rFonts w:ascii="Calibri" w:eastAsia="Arial Unicode MS" w:hAnsi="Calibri" w:cs="Calibri"/>
                <w:i/>
                <w:color w:val="000000" w:themeColor="text1"/>
              </w:rPr>
              <w:t>.</w:t>
            </w:r>
          </w:p>
        </w:tc>
      </w:tr>
    </w:tbl>
    <w:p w14:paraId="7B289D47" w14:textId="6F59B0D7" w:rsidR="00AD18F5" w:rsidRDefault="00AD18F5" w:rsidP="008A07DE">
      <w:pPr>
        <w:rPr>
          <w:rFonts w:ascii="Calibri" w:hAnsi="Calibri" w:cs="Book Antiqua"/>
          <w:b/>
          <w:spacing w:val="20"/>
        </w:rPr>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0A1E12" w:rsidRPr="007949FF" w14:paraId="05EB3DB5" w14:textId="77777777" w:rsidTr="00EB1FBC">
        <w:trPr>
          <w:tblHeader/>
          <w:jc w:val="center"/>
        </w:trPr>
        <w:tc>
          <w:tcPr>
            <w:tcW w:w="4629" w:type="dxa"/>
            <w:gridSpan w:val="2"/>
            <w:tcBorders>
              <w:bottom w:val="single" w:sz="4" w:space="0" w:color="auto"/>
            </w:tcBorders>
            <w:shd w:val="clear" w:color="auto" w:fill="D9D9D9"/>
          </w:tcPr>
          <w:p w14:paraId="077BEF06" w14:textId="77777777" w:rsidR="000A1E12" w:rsidRPr="007949FF" w:rsidRDefault="000A1E12" w:rsidP="00EB1FBC">
            <w:pPr>
              <w:rPr>
                <w:rFonts w:ascii="Calibri" w:hAnsi="Calibri" w:cs="Calibri"/>
                <w:b/>
              </w:rPr>
            </w:pPr>
            <w:bookmarkStart w:id="57" w:name="_Hlk108557718"/>
            <w:r w:rsidRPr="007949FF">
              <w:rPr>
                <w:rFonts w:ascii="Calibri" w:hAnsi="Calibri" w:cs="Calibri"/>
                <w:b/>
              </w:rPr>
              <w:t>IDENTIFICADOR CASO DE USO:</w:t>
            </w:r>
          </w:p>
          <w:p w14:paraId="388D67C9" w14:textId="77777777" w:rsidR="000A1E12" w:rsidRPr="007949FF" w:rsidRDefault="000A1E12" w:rsidP="00EB1FBC">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34</w:t>
            </w:r>
          </w:p>
        </w:tc>
        <w:tc>
          <w:tcPr>
            <w:tcW w:w="4755" w:type="dxa"/>
            <w:gridSpan w:val="2"/>
            <w:shd w:val="clear" w:color="auto" w:fill="D9D9D9"/>
          </w:tcPr>
          <w:p w14:paraId="23D3631C" w14:textId="77777777" w:rsidR="000A1E12" w:rsidRPr="007949FF" w:rsidRDefault="000A1E12" w:rsidP="00EB1FBC">
            <w:pPr>
              <w:rPr>
                <w:rFonts w:ascii="Calibri" w:hAnsi="Calibri" w:cs="Calibri"/>
                <w:b/>
              </w:rPr>
            </w:pPr>
            <w:r w:rsidRPr="007949FF">
              <w:rPr>
                <w:rFonts w:ascii="Calibri" w:hAnsi="Calibri" w:cs="Calibri"/>
                <w:b/>
              </w:rPr>
              <w:t>NOMBRE:</w:t>
            </w:r>
          </w:p>
          <w:p w14:paraId="7F8E01E2" w14:textId="77777777" w:rsidR="000A1E12" w:rsidRPr="007949FF" w:rsidRDefault="000A1E12" w:rsidP="00EB1FBC">
            <w:pPr>
              <w:rPr>
                <w:rFonts w:ascii="Calibri" w:hAnsi="Calibri" w:cs="Calibri"/>
                <w:b/>
              </w:rPr>
            </w:pPr>
            <w:r>
              <w:rPr>
                <w:rFonts w:ascii="Calibri" w:eastAsia="Arial Unicode MS" w:hAnsi="Calibri" w:cs="Calibri"/>
                <w:color w:val="000000" w:themeColor="text1"/>
              </w:rPr>
              <w:t>Consultar Paquetes de Viajes</w:t>
            </w:r>
          </w:p>
        </w:tc>
      </w:tr>
      <w:tr w:rsidR="000A1E12" w:rsidRPr="007949FF" w14:paraId="1B34C481" w14:textId="77777777" w:rsidTr="00EB1FBC">
        <w:trPr>
          <w:jc w:val="center"/>
        </w:trPr>
        <w:tc>
          <w:tcPr>
            <w:tcW w:w="6211" w:type="dxa"/>
            <w:gridSpan w:val="3"/>
          </w:tcPr>
          <w:p w14:paraId="2CAAECF2" w14:textId="77777777" w:rsidR="000A1E12" w:rsidRPr="00AA2222" w:rsidRDefault="000A1E12" w:rsidP="00EB1FBC">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3450CF7D" w14:textId="77777777" w:rsidR="000A1E12" w:rsidRPr="00AA2222" w:rsidRDefault="000A1E12" w:rsidP="00EB1FBC">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0A1E12" w:rsidRPr="00C87596" w14:paraId="481C5897" w14:textId="77777777" w:rsidTr="00EB1FBC">
        <w:trPr>
          <w:jc w:val="center"/>
        </w:trPr>
        <w:tc>
          <w:tcPr>
            <w:tcW w:w="9384" w:type="dxa"/>
            <w:gridSpan w:val="4"/>
            <w:vAlign w:val="center"/>
          </w:tcPr>
          <w:p w14:paraId="52635763" w14:textId="77777777" w:rsidR="000A1E12" w:rsidRPr="00C87596" w:rsidRDefault="000A1E12" w:rsidP="00EB1FBC">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34</w:t>
            </w:r>
          </w:p>
        </w:tc>
      </w:tr>
      <w:tr w:rsidR="000A1E12" w:rsidRPr="00C87596" w14:paraId="6F937A7F" w14:textId="77777777" w:rsidTr="00EB1FBC">
        <w:trPr>
          <w:jc w:val="center"/>
        </w:trPr>
        <w:tc>
          <w:tcPr>
            <w:tcW w:w="9384" w:type="dxa"/>
            <w:gridSpan w:val="4"/>
            <w:vAlign w:val="center"/>
          </w:tcPr>
          <w:p w14:paraId="027F7AB7" w14:textId="77777777" w:rsidR="000A1E12" w:rsidRPr="00C87596" w:rsidRDefault="000A1E12" w:rsidP="00EB1FBC">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Pr="00AB65B6">
              <w:rPr>
                <w:rFonts w:ascii="Calibri" w:eastAsia="Arial Unicode MS" w:hAnsi="Calibri" w:cs="Calibri"/>
                <w:color w:val="000000" w:themeColor="text1"/>
              </w:rPr>
              <w:t>Administrador</w:t>
            </w:r>
            <w:r>
              <w:rPr>
                <w:rFonts w:ascii="Calibri" w:eastAsia="Arial Unicode MS" w:hAnsi="Calibri" w:cs="Calibri"/>
                <w:color w:val="000000" w:themeColor="text1"/>
              </w:rPr>
              <w:t>, Base de Datos, Usuario.</w:t>
            </w:r>
          </w:p>
        </w:tc>
      </w:tr>
      <w:tr w:rsidR="000A1E12" w:rsidRPr="007949FF" w14:paraId="35E125DA" w14:textId="77777777" w:rsidTr="00EB1FBC">
        <w:trPr>
          <w:jc w:val="center"/>
        </w:trPr>
        <w:tc>
          <w:tcPr>
            <w:tcW w:w="9384" w:type="dxa"/>
            <w:gridSpan w:val="4"/>
            <w:vAlign w:val="center"/>
          </w:tcPr>
          <w:p w14:paraId="07CF46F0" w14:textId="77777777" w:rsidR="000A1E12" w:rsidRPr="007949FF" w:rsidRDefault="000A1E12" w:rsidP="00EB1FBC">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0A1E12" w:rsidRPr="007949FF" w14:paraId="5C05391B" w14:textId="77777777" w:rsidTr="00EB1FBC">
        <w:trPr>
          <w:jc w:val="center"/>
        </w:trPr>
        <w:tc>
          <w:tcPr>
            <w:tcW w:w="9384" w:type="dxa"/>
            <w:gridSpan w:val="4"/>
            <w:vAlign w:val="center"/>
          </w:tcPr>
          <w:p w14:paraId="1975ECAC" w14:textId="77777777" w:rsidR="000A1E12" w:rsidRPr="00A26496" w:rsidRDefault="000A1E12" w:rsidP="00EB1FBC">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Pr>
                <w:rFonts w:asciiTheme="minorHAnsi" w:hAnsiTheme="minorHAnsi" w:cstheme="minorHAnsi"/>
                <w:i/>
                <w:iCs/>
              </w:rPr>
              <w:t>El usuario podrá consultar el paquete de viaje seleccionado exitosamente en el sistema</w:t>
            </w:r>
            <w:r>
              <w:rPr>
                <w:rFonts w:ascii="Calibri" w:eastAsia="Arial Unicode MS" w:hAnsi="Calibri" w:cs="Calibri"/>
                <w:i/>
                <w:iCs/>
                <w:color w:val="000000" w:themeColor="text1"/>
              </w:rPr>
              <w:t>.</w:t>
            </w:r>
          </w:p>
        </w:tc>
      </w:tr>
      <w:tr w:rsidR="000A1E12" w:rsidRPr="00EF35A7" w14:paraId="396EAC08" w14:textId="77777777" w:rsidTr="00EB1FBC">
        <w:trPr>
          <w:jc w:val="center"/>
        </w:trPr>
        <w:tc>
          <w:tcPr>
            <w:tcW w:w="9384" w:type="dxa"/>
            <w:gridSpan w:val="4"/>
            <w:tcBorders>
              <w:bottom w:val="single" w:sz="4" w:space="0" w:color="auto"/>
            </w:tcBorders>
          </w:tcPr>
          <w:p w14:paraId="4F6CAA9B" w14:textId="77777777" w:rsidR="000A1E12" w:rsidRPr="007949FF" w:rsidRDefault="000A1E12" w:rsidP="00EB1FBC">
            <w:pPr>
              <w:rPr>
                <w:rFonts w:ascii="Calibri" w:hAnsi="Calibri" w:cs="Calibri"/>
                <w:b/>
              </w:rPr>
            </w:pPr>
            <w:r>
              <w:rPr>
                <w:rFonts w:ascii="Calibri" w:hAnsi="Calibri" w:cs="Calibri"/>
                <w:b/>
              </w:rPr>
              <w:t>NOTAS</w:t>
            </w:r>
            <w:r w:rsidRPr="007949FF">
              <w:rPr>
                <w:rFonts w:ascii="Calibri" w:hAnsi="Calibri" w:cs="Calibri"/>
                <w:b/>
              </w:rPr>
              <w:t>:</w:t>
            </w:r>
          </w:p>
          <w:p w14:paraId="16D9E86F" w14:textId="77777777" w:rsidR="000A1E12" w:rsidRPr="00A26496" w:rsidRDefault="000A1E12">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registrada del paquete en el sistema cuyo cual tiene respaldo en una base de datos</w:t>
            </w:r>
            <w:r w:rsidRPr="00A26496">
              <w:rPr>
                <w:rFonts w:ascii="Calibri" w:hAnsi="Calibri" w:cs="Calibri"/>
                <w:i/>
                <w:color w:val="000000" w:themeColor="text1"/>
              </w:rPr>
              <w:t>.</w:t>
            </w:r>
          </w:p>
          <w:p w14:paraId="40B6A1EC" w14:textId="77777777" w:rsidR="000A1E12" w:rsidRPr="000B1471" w:rsidRDefault="000A1E12">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por </w:t>
            </w:r>
            <w:r>
              <w:rPr>
                <w:rFonts w:ascii="Calibri" w:hAnsi="Calibri" w:cs="Calibri"/>
                <w:i/>
                <w:color w:val="000000" w:themeColor="text1"/>
              </w:rPr>
              <w:t>visualizar</w:t>
            </w:r>
            <w:r w:rsidRPr="00A26496">
              <w:rPr>
                <w:rFonts w:ascii="Calibri" w:hAnsi="Calibri" w:cs="Calibri"/>
                <w:i/>
                <w:color w:val="000000" w:themeColor="text1"/>
              </w:rPr>
              <w:t xml:space="preserve"> son:</w:t>
            </w:r>
            <w:r w:rsidRPr="00E24785">
              <w:rPr>
                <w:rFonts w:ascii="Calibri" w:hAnsi="Calibri" w:cs="Calibri"/>
                <w:bCs/>
              </w:rPr>
              <w:t xml:space="preserve"> </w:t>
            </w:r>
            <w:r>
              <w:rPr>
                <w:rFonts w:ascii="Calibri" w:hAnsi="Calibri" w:cs="Calibri"/>
                <w:bCs/>
              </w:rPr>
              <w:t>Aerolínea disponible, lugares turísticos establecidos, hoteles disponibles, costo del paquete, descuentos aplicados en el paquete, fecha de salida y fecha de llegada</w:t>
            </w:r>
            <w:r w:rsidRPr="00A26496">
              <w:rPr>
                <w:rFonts w:ascii="Calibri" w:hAnsi="Calibri" w:cs="Calibri"/>
                <w:i/>
                <w:color w:val="000000" w:themeColor="text1"/>
              </w:rPr>
              <w:t>.</w:t>
            </w:r>
          </w:p>
        </w:tc>
      </w:tr>
      <w:tr w:rsidR="000A1E12" w14:paraId="2662B3C2" w14:textId="77777777" w:rsidTr="00EB1FBC">
        <w:trPr>
          <w:jc w:val="center"/>
        </w:trPr>
        <w:tc>
          <w:tcPr>
            <w:tcW w:w="9384" w:type="dxa"/>
            <w:gridSpan w:val="4"/>
            <w:tcBorders>
              <w:bottom w:val="single" w:sz="4" w:space="0" w:color="auto"/>
            </w:tcBorders>
          </w:tcPr>
          <w:p w14:paraId="65CA8BD1" w14:textId="77777777" w:rsidR="000A1E12" w:rsidRDefault="000A1E12" w:rsidP="00EB1FBC">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la consulta o no se realiza la consulta correctamente</w:t>
            </w:r>
            <w:r w:rsidRPr="00AB65B6">
              <w:rPr>
                <w:rFonts w:ascii="Calibri" w:eastAsia="Arial Unicode MS" w:hAnsi="Calibri" w:cs="Calibri"/>
                <w:i/>
                <w:color w:val="000000" w:themeColor="text1"/>
              </w:rPr>
              <w:t>.</w:t>
            </w:r>
          </w:p>
        </w:tc>
      </w:tr>
      <w:tr w:rsidR="000A1E12" w:rsidRPr="00641AE6" w14:paraId="3E9CF7A5" w14:textId="77777777" w:rsidTr="00EB1FBC">
        <w:trPr>
          <w:trHeight w:val="345"/>
          <w:jc w:val="center"/>
        </w:trPr>
        <w:tc>
          <w:tcPr>
            <w:tcW w:w="9384" w:type="dxa"/>
            <w:gridSpan w:val="4"/>
            <w:tcBorders>
              <w:bottom w:val="single" w:sz="4" w:space="0" w:color="auto"/>
            </w:tcBorders>
            <w:shd w:val="clear" w:color="auto" w:fill="D9D9D9"/>
          </w:tcPr>
          <w:p w14:paraId="3396E35B" w14:textId="77777777" w:rsidR="000A1E12" w:rsidRPr="00641AE6" w:rsidRDefault="000A1E12" w:rsidP="00EB1FBC">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0A1E12" w14:paraId="40382775" w14:textId="77777777" w:rsidTr="00EB1FBC">
        <w:trPr>
          <w:trHeight w:val="1674"/>
          <w:jc w:val="center"/>
        </w:trPr>
        <w:tc>
          <w:tcPr>
            <w:tcW w:w="988" w:type="dxa"/>
            <w:tcBorders>
              <w:bottom w:val="single" w:sz="4" w:space="0" w:color="auto"/>
            </w:tcBorders>
          </w:tcPr>
          <w:p w14:paraId="26D549C3" w14:textId="77777777" w:rsidR="000A1E12" w:rsidRPr="008D7F92" w:rsidRDefault="000A1E12" w:rsidP="00EB1FBC">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-34.1</w:t>
            </w:r>
            <w:r w:rsidRPr="008D7F92">
              <w:rPr>
                <w:rFonts w:ascii="Calibri" w:eastAsia="Arial Unicode MS" w:hAnsi="Calibri" w:cs="Calibri"/>
              </w:rPr>
              <w:t xml:space="preserve">     </w:t>
            </w:r>
          </w:p>
          <w:p w14:paraId="5F7B88FE" w14:textId="77777777" w:rsidR="000A1E12" w:rsidRPr="00481B4B" w:rsidRDefault="000A1E12" w:rsidP="00EB1FBC">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2143593C" w14:textId="77777777" w:rsidR="000A1E12" w:rsidRPr="00202CF1" w:rsidRDefault="000A1E12"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 xml:space="preserve">Se realiza la consulta del paquete </w:t>
            </w:r>
            <w:r w:rsidRPr="00202CF1">
              <w:rPr>
                <w:rFonts w:ascii="Calibri" w:eastAsia="Arial Unicode MS" w:hAnsi="Calibri" w:cs="Calibri"/>
                <w:i/>
                <w:color w:val="000000" w:themeColor="text1"/>
              </w:rPr>
              <w:t>exitosa</w:t>
            </w:r>
            <w:r>
              <w:rPr>
                <w:rFonts w:ascii="Calibri" w:eastAsia="Arial Unicode MS" w:hAnsi="Calibri" w:cs="Calibri"/>
                <w:i/>
                <w:color w:val="000000" w:themeColor="text1"/>
              </w:rPr>
              <w:t>mente</w:t>
            </w:r>
            <w:r w:rsidRPr="00202CF1">
              <w:rPr>
                <w:rFonts w:ascii="Calibri" w:eastAsia="Arial Unicode MS" w:hAnsi="Calibri" w:cs="Calibri"/>
                <w:i/>
                <w:color w:val="000000" w:themeColor="text1"/>
              </w:rPr>
              <w:t>.</w:t>
            </w:r>
          </w:p>
          <w:p w14:paraId="2FC307EC" w14:textId="77777777" w:rsidR="000A1E12" w:rsidRPr="00202CF1" w:rsidRDefault="000A1E12"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6813BA41" w14:textId="77777777" w:rsidR="000A1E12"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mostrará los datos registrados en el sistema y la base de datos</w:t>
            </w:r>
            <w:r w:rsidRPr="00202CF1">
              <w:rPr>
                <w:rFonts w:ascii="Calibri" w:eastAsia="Arial Unicode MS" w:hAnsi="Calibri" w:cs="Calibri"/>
                <w:i/>
                <w:color w:val="000000" w:themeColor="text1"/>
              </w:rPr>
              <w:t>.</w:t>
            </w:r>
          </w:p>
          <w:p w14:paraId="57DD416E" w14:textId="77777777" w:rsidR="000A1E12"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realizará la consulta con cualquier campo de los cuales se establecieron.</w:t>
            </w:r>
          </w:p>
          <w:p w14:paraId="5E23EF6D" w14:textId="77777777" w:rsidR="000A1E12" w:rsidRPr="00202CF1"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datos ingresados son correctos en los campos requeridos.</w:t>
            </w:r>
          </w:p>
          <w:p w14:paraId="23A519F7" w14:textId="77777777" w:rsidR="000A1E12" w:rsidRPr="00202CF1" w:rsidRDefault="000A1E12"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0FE1EBC1" w14:textId="77777777" w:rsidR="000A1E12" w:rsidRPr="00202CF1"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consulta del paquete exitosamente</w:t>
            </w:r>
            <w:r w:rsidRPr="00202CF1">
              <w:rPr>
                <w:rFonts w:ascii="Calibri" w:eastAsia="Arial Unicode MS" w:hAnsi="Calibri" w:cs="Calibri"/>
                <w:i/>
                <w:color w:val="000000" w:themeColor="text1"/>
              </w:rPr>
              <w:t>.</w:t>
            </w:r>
          </w:p>
          <w:p w14:paraId="691E087A" w14:textId="77777777" w:rsidR="000A1E12" w:rsidRPr="00D226E6" w:rsidRDefault="000A1E12">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Se mostrará un mensaje en pantalla indicando que fue exitos</w:t>
            </w:r>
            <w:r>
              <w:rPr>
                <w:rFonts w:ascii="Calibri" w:eastAsia="Arial Unicode MS" w:hAnsi="Calibri" w:cs="Calibri"/>
                <w:i/>
                <w:color w:val="000000" w:themeColor="text1"/>
              </w:rPr>
              <w:t>a la consulta del paquete de viajes</w:t>
            </w:r>
            <w:r w:rsidRPr="00D226E6">
              <w:rPr>
                <w:rFonts w:ascii="Calibri" w:eastAsia="Arial Unicode MS" w:hAnsi="Calibri" w:cs="Calibri"/>
                <w:i/>
                <w:color w:val="000000" w:themeColor="text1"/>
              </w:rPr>
              <w:t xml:space="preserve">. </w:t>
            </w:r>
          </w:p>
        </w:tc>
      </w:tr>
      <w:tr w:rsidR="000A1E12" w14:paraId="48620E15" w14:textId="77777777" w:rsidTr="00EB1FBC">
        <w:trPr>
          <w:trHeight w:val="1674"/>
          <w:jc w:val="center"/>
        </w:trPr>
        <w:tc>
          <w:tcPr>
            <w:tcW w:w="988" w:type="dxa"/>
          </w:tcPr>
          <w:p w14:paraId="454E8600" w14:textId="77777777" w:rsidR="000A1E12" w:rsidRPr="008D7F92" w:rsidRDefault="000A1E12"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-34.2</w:t>
            </w:r>
            <w:r w:rsidRPr="008D7F92">
              <w:rPr>
                <w:rFonts w:ascii="Calibri" w:eastAsia="Arial Unicode MS" w:hAnsi="Calibri" w:cs="Calibri"/>
              </w:rPr>
              <w:t xml:space="preserve">     </w:t>
            </w:r>
          </w:p>
          <w:p w14:paraId="70778750" w14:textId="77777777" w:rsidR="000A1E12" w:rsidRPr="00481B4B" w:rsidRDefault="000A1E12" w:rsidP="00EB1FBC">
            <w:pPr>
              <w:suppressAutoHyphens w:val="0"/>
              <w:autoSpaceDE w:val="0"/>
              <w:autoSpaceDN w:val="0"/>
              <w:adjustRightInd w:val="0"/>
              <w:ind w:left="360"/>
              <w:rPr>
                <w:rFonts w:ascii="Calibri" w:hAnsi="Calibri" w:cs="Calibri"/>
                <w:color w:val="0000FF"/>
                <w:lang w:eastAsia="es-ES"/>
              </w:rPr>
            </w:pPr>
          </w:p>
        </w:tc>
        <w:tc>
          <w:tcPr>
            <w:tcW w:w="8396" w:type="dxa"/>
            <w:gridSpan w:val="3"/>
          </w:tcPr>
          <w:p w14:paraId="348EF5AF" w14:textId="77777777" w:rsidR="000A1E12" w:rsidRPr="00E91204" w:rsidRDefault="000A1E12"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No se realiza la consulta del paquete de viajes correctamente por falta de datos</w:t>
            </w:r>
            <w:r w:rsidRPr="00E91204">
              <w:rPr>
                <w:rFonts w:ascii="Calibri" w:eastAsia="Arial Unicode MS" w:hAnsi="Calibri" w:cs="Calibri"/>
                <w:i/>
                <w:color w:val="000000" w:themeColor="text1"/>
              </w:rPr>
              <w:t>.</w:t>
            </w:r>
          </w:p>
          <w:p w14:paraId="6B740A85" w14:textId="77777777" w:rsidR="000A1E12" w:rsidRPr="00E91204" w:rsidRDefault="000A1E12"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5DC48940" w14:textId="77777777" w:rsidR="000A1E12" w:rsidRPr="00E91204"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para la </w:t>
            </w:r>
            <w:r>
              <w:rPr>
                <w:rFonts w:ascii="Calibri" w:eastAsia="Arial Unicode MS" w:hAnsi="Calibri" w:cs="Calibri"/>
                <w:i/>
                <w:color w:val="000000" w:themeColor="text1"/>
              </w:rPr>
              <w:t>consulta</w:t>
            </w:r>
            <w:r w:rsidRPr="00E91204">
              <w:rPr>
                <w:rFonts w:ascii="Calibri" w:eastAsia="Arial Unicode MS" w:hAnsi="Calibri" w:cs="Calibri"/>
                <w:i/>
                <w:color w:val="000000" w:themeColor="text1"/>
              </w:rPr>
              <w:t>.</w:t>
            </w:r>
          </w:p>
          <w:p w14:paraId="57D23CAE" w14:textId="77777777" w:rsidR="000A1E12"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cedula escrito está incompleto.</w:t>
            </w:r>
          </w:p>
          <w:p w14:paraId="376ED6A6" w14:textId="77777777" w:rsidR="000A1E12" w:rsidRPr="00E91204" w:rsidRDefault="000A1E12">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El paquete no se encuentra disponible por falta de información. </w:t>
            </w:r>
          </w:p>
          <w:p w14:paraId="322D6650" w14:textId="77777777" w:rsidR="000A1E12" w:rsidRPr="00E91204" w:rsidRDefault="000A1E12"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12BAD3E5" w14:textId="77777777" w:rsidR="000A1E12" w:rsidRPr="00E91204" w:rsidRDefault="000A1E12">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consulta correctamente.</w:t>
            </w:r>
          </w:p>
          <w:p w14:paraId="245FC0F3" w14:textId="77777777" w:rsidR="000A1E12" w:rsidRPr="003551B3" w:rsidRDefault="000A1E12">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limpiara todos los campos rellenados en el sistema</w:t>
            </w:r>
            <w:r w:rsidRPr="00E91204">
              <w:rPr>
                <w:rFonts w:ascii="Calibri" w:eastAsia="Arial Unicode MS" w:hAnsi="Calibri" w:cs="Calibri"/>
                <w:i/>
                <w:color w:val="000000" w:themeColor="text1"/>
              </w:rPr>
              <w:t>.</w:t>
            </w:r>
          </w:p>
          <w:p w14:paraId="0879EC11" w14:textId="77777777" w:rsidR="000A1E12" w:rsidRPr="006D393B" w:rsidRDefault="000A1E12">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Muestra un mensaje indicando la consulta fallida en la búsqueda del sistema.</w:t>
            </w:r>
          </w:p>
        </w:tc>
      </w:tr>
      <w:bookmarkEnd w:id="57"/>
    </w:tbl>
    <w:p w14:paraId="5EE227C8" w14:textId="1315D4D7" w:rsidR="00990D76" w:rsidRDefault="00990D76" w:rsidP="008A07DE">
      <w:pPr>
        <w:rPr>
          <w:rFonts w:ascii="Calibri" w:hAnsi="Calibri" w:cs="Book Antiqua"/>
          <w:b/>
          <w:spacing w:val="20"/>
        </w:rPr>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820448" w:rsidRPr="007949FF" w14:paraId="517B3880" w14:textId="77777777" w:rsidTr="00EB1FBC">
        <w:trPr>
          <w:tblHeader/>
          <w:jc w:val="center"/>
        </w:trPr>
        <w:tc>
          <w:tcPr>
            <w:tcW w:w="4629" w:type="dxa"/>
            <w:gridSpan w:val="2"/>
            <w:tcBorders>
              <w:bottom w:val="single" w:sz="4" w:space="0" w:color="auto"/>
            </w:tcBorders>
            <w:shd w:val="clear" w:color="auto" w:fill="D9D9D9"/>
          </w:tcPr>
          <w:p w14:paraId="6E84A731" w14:textId="77777777" w:rsidR="00820448" w:rsidRPr="007949FF" w:rsidRDefault="00820448" w:rsidP="00EB1FBC">
            <w:pPr>
              <w:rPr>
                <w:rFonts w:ascii="Calibri" w:hAnsi="Calibri" w:cs="Calibri"/>
                <w:b/>
              </w:rPr>
            </w:pPr>
            <w:r w:rsidRPr="007949FF">
              <w:rPr>
                <w:rFonts w:ascii="Calibri" w:hAnsi="Calibri" w:cs="Calibri"/>
                <w:b/>
              </w:rPr>
              <w:t>IDENTIFICADOR CASO DE USO:</w:t>
            </w:r>
          </w:p>
          <w:p w14:paraId="720F03D3" w14:textId="77777777" w:rsidR="00820448" w:rsidRPr="007949FF" w:rsidRDefault="00820448" w:rsidP="00EB1FBC">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35</w:t>
            </w:r>
          </w:p>
        </w:tc>
        <w:tc>
          <w:tcPr>
            <w:tcW w:w="4755" w:type="dxa"/>
            <w:gridSpan w:val="2"/>
            <w:shd w:val="clear" w:color="auto" w:fill="D9D9D9"/>
          </w:tcPr>
          <w:p w14:paraId="4512ADC3" w14:textId="77777777" w:rsidR="00820448" w:rsidRPr="007949FF" w:rsidRDefault="00820448" w:rsidP="00EB1FBC">
            <w:pPr>
              <w:rPr>
                <w:rFonts w:ascii="Calibri" w:hAnsi="Calibri" w:cs="Calibri"/>
                <w:b/>
              </w:rPr>
            </w:pPr>
            <w:r w:rsidRPr="007949FF">
              <w:rPr>
                <w:rFonts w:ascii="Calibri" w:hAnsi="Calibri" w:cs="Calibri"/>
                <w:b/>
              </w:rPr>
              <w:t>NOMBRE:</w:t>
            </w:r>
          </w:p>
          <w:p w14:paraId="78A0F245" w14:textId="77777777" w:rsidR="00820448" w:rsidRPr="007949FF" w:rsidRDefault="00820448" w:rsidP="00EB1FBC">
            <w:pPr>
              <w:rPr>
                <w:rFonts w:ascii="Calibri" w:hAnsi="Calibri" w:cs="Calibri"/>
                <w:b/>
              </w:rPr>
            </w:pPr>
            <w:r>
              <w:rPr>
                <w:rFonts w:ascii="Calibri" w:eastAsia="Arial Unicode MS" w:hAnsi="Calibri" w:cs="Calibri"/>
                <w:color w:val="000000" w:themeColor="text1"/>
              </w:rPr>
              <w:t>Eliminar Paquetes de Viajes</w:t>
            </w:r>
          </w:p>
        </w:tc>
      </w:tr>
      <w:tr w:rsidR="00820448" w:rsidRPr="007949FF" w14:paraId="1B1E9628" w14:textId="77777777" w:rsidTr="00EB1FBC">
        <w:trPr>
          <w:jc w:val="center"/>
        </w:trPr>
        <w:tc>
          <w:tcPr>
            <w:tcW w:w="6211" w:type="dxa"/>
            <w:gridSpan w:val="3"/>
          </w:tcPr>
          <w:p w14:paraId="7F337504" w14:textId="77777777" w:rsidR="00820448" w:rsidRPr="00AA2222" w:rsidRDefault="00820448" w:rsidP="00EB1FBC">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Alta</w:t>
            </w:r>
          </w:p>
        </w:tc>
        <w:tc>
          <w:tcPr>
            <w:tcW w:w="3173" w:type="dxa"/>
          </w:tcPr>
          <w:p w14:paraId="741D1795" w14:textId="77777777" w:rsidR="00820448" w:rsidRPr="00AA2222" w:rsidRDefault="00820448" w:rsidP="00EB1FBC">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820448" w:rsidRPr="00C87596" w14:paraId="0560DC39" w14:textId="77777777" w:rsidTr="00EB1FBC">
        <w:trPr>
          <w:jc w:val="center"/>
        </w:trPr>
        <w:tc>
          <w:tcPr>
            <w:tcW w:w="9384" w:type="dxa"/>
            <w:gridSpan w:val="4"/>
            <w:vAlign w:val="center"/>
          </w:tcPr>
          <w:p w14:paraId="7F734D13" w14:textId="77777777" w:rsidR="00820448" w:rsidRPr="00C87596" w:rsidRDefault="00820448" w:rsidP="00EB1FBC">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35</w:t>
            </w:r>
          </w:p>
        </w:tc>
      </w:tr>
      <w:tr w:rsidR="00820448" w:rsidRPr="00C87596" w14:paraId="7A440A0D" w14:textId="77777777" w:rsidTr="00EB1FBC">
        <w:trPr>
          <w:jc w:val="center"/>
        </w:trPr>
        <w:tc>
          <w:tcPr>
            <w:tcW w:w="9384" w:type="dxa"/>
            <w:gridSpan w:val="4"/>
            <w:vAlign w:val="center"/>
          </w:tcPr>
          <w:p w14:paraId="6FED362B" w14:textId="77777777" w:rsidR="00820448" w:rsidRPr="00C87596" w:rsidRDefault="00820448" w:rsidP="00EB1FBC">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Pr="00AB65B6">
              <w:rPr>
                <w:rFonts w:ascii="Calibri" w:eastAsia="Arial Unicode MS" w:hAnsi="Calibri" w:cs="Calibri"/>
                <w:color w:val="000000" w:themeColor="text1"/>
              </w:rPr>
              <w:t>Administrador</w:t>
            </w:r>
            <w:r>
              <w:rPr>
                <w:rFonts w:ascii="Calibri" w:eastAsia="Arial Unicode MS" w:hAnsi="Calibri" w:cs="Calibri"/>
                <w:color w:val="000000" w:themeColor="text1"/>
              </w:rPr>
              <w:t>, Base de Datos</w:t>
            </w:r>
          </w:p>
        </w:tc>
      </w:tr>
      <w:tr w:rsidR="00820448" w:rsidRPr="007949FF" w14:paraId="5738A6C7" w14:textId="77777777" w:rsidTr="00EB1FBC">
        <w:trPr>
          <w:jc w:val="center"/>
        </w:trPr>
        <w:tc>
          <w:tcPr>
            <w:tcW w:w="9384" w:type="dxa"/>
            <w:gridSpan w:val="4"/>
            <w:vAlign w:val="center"/>
          </w:tcPr>
          <w:p w14:paraId="1F428D6F" w14:textId="77777777" w:rsidR="00820448" w:rsidRPr="007949FF" w:rsidRDefault="00820448" w:rsidP="00EB1FBC">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820448" w:rsidRPr="007949FF" w14:paraId="76A161D7" w14:textId="77777777" w:rsidTr="00EB1FBC">
        <w:trPr>
          <w:jc w:val="center"/>
        </w:trPr>
        <w:tc>
          <w:tcPr>
            <w:tcW w:w="9384" w:type="dxa"/>
            <w:gridSpan w:val="4"/>
            <w:vAlign w:val="center"/>
          </w:tcPr>
          <w:p w14:paraId="3362F6C3" w14:textId="77777777" w:rsidR="00820448" w:rsidRPr="00A26496" w:rsidRDefault="00820448" w:rsidP="00EB1FBC">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sidRPr="005B15D3">
              <w:rPr>
                <w:rFonts w:asciiTheme="minorHAnsi" w:hAnsiTheme="minorHAnsi" w:cstheme="minorHAnsi"/>
                <w:i/>
                <w:iCs/>
              </w:rPr>
              <w:t xml:space="preserve">El sistema </w:t>
            </w:r>
            <w:r>
              <w:rPr>
                <w:rFonts w:asciiTheme="minorHAnsi" w:hAnsiTheme="minorHAnsi" w:cstheme="minorHAnsi"/>
                <w:i/>
                <w:iCs/>
              </w:rPr>
              <w:t>permitirá borrar el paquete de viaje seleccionado con antelación del sistema</w:t>
            </w:r>
            <w:r>
              <w:rPr>
                <w:rFonts w:ascii="Calibri" w:eastAsia="Arial Unicode MS" w:hAnsi="Calibri" w:cs="Calibri"/>
                <w:i/>
                <w:iCs/>
                <w:color w:val="000000" w:themeColor="text1"/>
              </w:rPr>
              <w:t>.</w:t>
            </w:r>
          </w:p>
        </w:tc>
      </w:tr>
      <w:tr w:rsidR="00820448" w:rsidRPr="00EF35A7" w14:paraId="0AD0BBB2" w14:textId="77777777" w:rsidTr="00EB1FBC">
        <w:trPr>
          <w:jc w:val="center"/>
        </w:trPr>
        <w:tc>
          <w:tcPr>
            <w:tcW w:w="9384" w:type="dxa"/>
            <w:gridSpan w:val="4"/>
            <w:tcBorders>
              <w:bottom w:val="single" w:sz="4" w:space="0" w:color="auto"/>
            </w:tcBorders>
          </w:tcPr>
          <w:p w14:paraId="28336E7E" w14:textId="77777777" w:rsidR="00820448" w:rsidRPr="007949FF" w:rsidRDefault="00820448" w:rsidP="00EB1FBC">
            <w:pPr>
              <w:rPr>
                <w:rFonts w:ascii="Calibri" w:hAnsi="Calibri" w:cs="Calibri"/>
                <w:b/>
              </w:rPr>
            </w:pPr>
            <w:r>
              <w:rPr>
                <w:rFonts w:ascii="Calibri" w:hAnsi="Calibri" w:cs="Calibri"/>
                <w:b/>
              </w:rPr>
              <w:t>NOTAS</w:t>
            </w:r>
            <w:r w:rsidRPr="007949FF">
              <w:rPr>
                <w:rFonts w:ascii="Calibri" w:hAnsi="Calibri" w:cs="Calibri"/>
                <w:b/>
              </w:rPr>
              <w:t>:</w:t>
            </w:r>
          </w:p>
          <w:p w14:paraId="58229523" w14:textId="77777777" w:rsidR="00820448" w:rsidRPr="00A26496" w:rsidRDefault="00820448">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registrada del paquete en el sistema cuyo cual tiene respaldo en una base de datos</w:t>
            </w:r>
            <w:r w:rsidRPr="00A26496">
              <w:rPr>
                <w:rFonts w:ascii="Calibri" w:hAnsi="Calibri" w:cs="Calibri"/>
                <w:i/>
                <w:color w:val="000000" w:themeColor="text1"/>
              </w:rPr>
              <w:t>.</w:t>
            </w:r>
          </w:p>
          <w:p w14:paraId="41C056DA" w14:textId="77777777" w:rsidR="00820448" w:rsidRPr="000B1471" w:rsidRDefault="00820448">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por </w:t>
            </w:r>
            <w:r>
              <w:rPr>
                <w:rFonts w:ascii="Calibri" w:hAnsi="Calibri" w:cs="Calibri"/>
                <w:i/>
                <w:color w:val="000000" w:themeColor="text1"/>
              </w:rPr>
              <w:t>visualizar</w:t>
            </w:r>
            <w:r w:rsidRPr="00A26496">
              <w:rPr>
                <w:rFonts w:ascii="Calibri" w:hAnsi="Calibri" w:cs="Calibri"/>
                <w:i/>
                <w:color w:val="000000" w:themeColor="text1"/>
              </w:rPr>
              <w:t xml:space="preserve"> son:</w:t>
            </w:r>
            <w:r w:rsidRPr="00E24785">
              <w:rPr>
                <w:rFonts w:ascii="Calibri" w:hAnsi="Calibri" w:cs="Calibri"/>
                <w:bCs/>
              </w:rPr>
              <w:t xml:space="preserve"> </w:t>
            </w:r>
            <w:r>
              <w:rPr>
                <w:rFonts w:ascii="Calibri" w:hAnsi="Calibri" w:cs="Calibri"/>
                <w:bCs/>
              </w:rPr>
              <w:t>Aerolínea disponible, lugares turísticos establecidos, hoteles disponibles, costo del paquete, descuentos aplicados en el paquete, fecha de salida y fecha de llegada</w:t>
            </w:r>
            <w:r w:rsidRPr="00A26496">
              <w:rPr>
                <w:rFonts w:ascii="Calibri" w:hAnsi="Calibri" w:cs="Calibri"/>
                <w:i/>
                <w:color w:val="000000" w:themeColor="text1"/>
              </w:rPr>
              <w:t>.</w:t>
            </w:r>
          </w:p>
        </w:tc>
      </w:tr>
      <w:tr w:rsidR="00820448" w14:paraId="6D7DCAA7" w14:textId="77777777" w:rsidTr="00EB1FBC">
        <w:trPr>
          <w:jc w:val="center"/>
        </w:trPr>
        <w:tc>
          <w:tcPr>
            <w:tcW w:w="9384" w:type="dxa"/>
            <w:gridSpan w:val="4"/>
            <w:tcBorders>
              <w:bottom w:val="single" w:sz="4" w:space="0" w:color="auto"/>
            </w:tcBorders>
          </w:tcPr>
          <w:p w14:paraId="04BD4E9F" w14:textId="77777777" w:rsidR="00820448" w:rsidRDefault="00820448" w:rsidP="00EB1FBC">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la eliminación del paquete de viaje o no se realiza correctamente</w:t>
            </w:r>
            <w:r w:rsidRPr="00AB65B6">
              <w:rPr>
                <w:rFonts w:ascii="Calibri" w:eastAsia="Arial Unicode MS" w:hAnsi="Calibri" w:cs="Calibri"/>
                <w:i/>
                <w:color w:val="000000" w:themeColor="text1"/>
              </w:rPr>
              <w:t>.</w:t>
            </w:r>
          </w:p>
        </w:tc>
      </w:tr>
      <w:tr w:rsidR="00820448" w:rsidRPr="00641AE6" w14:paraId="2749B609" w14:textId="77777777" w:rsidTr="00EB1FBC">
        <w:trPr>
          <w:trHeight w:val="345"/>
          <w:jc w:val="center"/>
        </w:trPr>
        <w:tc>
          <w:tcPr>
            <w:tcW w:w="9384" w:type="dxa"/>
            <w:gridSpan w:val="4"/>
            <w:tcBorders>
              <w:bottom w:val="single" w:sz="4" w:space="0" w:color="auto"/>
            </w:tcBorders>
            <w:shd w:val="clear" w:color="auto" w:fill="D9D9D9"/>
          </w:tcPr>
          <w:p w14:paraId="0DD45EE9" w14:textId="77777777" w:rsidR="00820448" w:rsidRPr="00641AE6" w:rsidRDefault="00820448" w:rsidP="00EB1FBC">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820448" w14:paraId="475A5D03" w14:textId="77777777" w:rsidTr="00404F8A">
        <w:trPr>
          <w:trHeight w:val="1674"/>
          <w:jc w:val="center"/>
        </w:trPr>
        <w:tc>
          <w:tcPr>
            <w:tcW w:w="988" w:type="dxa"/>
            <w:tcBorders>
              <w:bottom w:val="single" w:sz="4" w:space="0" w:color="auto"/>
            </w:tcBorders>
          </w:tcPr>
          <w:p w14:paraId="51D9433F" w14:textId="5376F4AD" w:rsidR="00820448" w:rsidRPr="008D7F92" w:rsidRDefault="00820448" w:rsidP="00EB1FBC">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w:t>
            </w:r>
            <w:r w:rsidR="00404F8A">
              <w:rPr>
                <w:rFonts w:ascii="Calibri" w:eastAsia="Arial Unicode MS" w:hAnsi="Calibri" w:cs="Calibri"/>
              </w:rPr>
              <w:t>35</w:t>
            </w:r>
            <w:r>
              <w:rPr>
                <w:rFonts w:ascii="Calibri" w:eastAsia="Arial Unicode MS" w:hAnsi="Calibri" w:cs="Calibri"/>
              </w:rPr>
              <w:t>.1</w:t>
            </w:r>
            <w:r w:rsidRPr="008D7F92">
              <w:rPr>
                <w:rFonts w:ascii="Calibri" w:eastAsia="Arial Unicode MS" w:hAnsi="Calibri" w:cs="Calibri"/>
              </w:rPr>
              <w:t xml:space="preserve">     </w:t>
            </w:r>
          </w:p>
          <w:p w14:paraId="16F5A8C6" w14:textId="77777777" w:rsidR="00820448" w:rsidRPr="00481B4B" w:rsidRDefault="00820448" w:rsidP="00EB1FBC">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69586215" w14:textId="77777777" w:rsidR="00820448" w:rsidRPr="00202CF1" w:rsidRDefault="00820448"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615203">
              <w:rPr>
                <w:rFonts w:ascii="Calibri" w:hAnsi="Calibri" w:cs="Calibri"/>
                <w:b/>
                <w:bCs/>
              </w:rPr>
              <w:t xml:space="preserve">: </w:t>
            </w:r>
            <w:r>
              <w:rPr>
                <w:rFonts w:ascii="Calibri" w:eastAsia="Arial Unicode MS" w:hAnsi="Calibri" w:cs="Calibri"/>
                <w:i/>
                <w:color w:val="000000" w:themeColor="text1"/>
              </w:rPr>
              <w:t>Se realiza la eliminación del paquete de viaje</w:t>
            </w:r>
            <w:r w:rsidRPr="00202CF1">
              <w:rPr>
                <w:rFonts w:ascii="Calibri" w:eastAsia="Arial Unicode MS" w:hAnsi="Calibri" w:cs="Calibri"/>
                <w:i/>
                <w:color w:val="000000" w:themeColor="text1"/>
              </w:rPr>
              <w:t>.</w:t>
            </w:r>
          </w:p>
          <w:p w14:paraId="7EB7BBA2" w14:textId="77777777" w:rsidR="00820448" w:rsidRPr="00202CF1" w:rsidRDefault="00820448"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bCs/>
                <w:color w:val="000000" w:themeColor="text1"/>
              </w:rPr>
              <w:t>SUPOSICIONES/ASUNCIONES</w:t>
            </w:r>
            <w:r w:rsidRPr="00202CF1">
              <w:rPr>
                <w:rFonts w:ascii="Calibri" w:eastAsia="Arial Unicode MS" w:hAnsi="Calibri" w:cs="Calibri"/>
                <w:i/>
                <w:color w:val="000000" w:themeColor="text1"/>
              </w:rPr>
              <w:t xml:space="preserve">: </w:t>
            </w:r>
          </w:p>
          <w:p w14:paraId="69A6274A" w14:textId="77777777" w:rsidR="00820448"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realizará la eliminación del paquete por falta de información</w:t>
            </w:r>
            <w:r w:rsidRPr="00202CF1">
              <w:rPr>
                <w:rFonts w:ascii="Calibri" w:eastAsia="Arial Unicode MS" w:hAnsi="Calibri" w:cs="Calibri"/>
                <w:i/>
                <w:color w:val="000000" w:themeColor="text1"/>
              </w:rPr>
              <w:t>.</w:t>
            </w:r>
          </w:p>
          <w:p w14:paraId="263E4263" w14:textId="77777777" w:rsidR="00820448"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Las fechas establecidas no son las indicadas en el informe.</w:t>
            </w:r>
          </w:p>
          <w:p w14:paraId="3D859726" w14:textId="77777777" w:rsidR="00820448" w:rsidRPr="00202CF1"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datos en el sistema no son los correctos.</w:t>
            </w:r>
          </w:p>
          <w:p w14:paraId="490455B6" w14:textId="77777777" w:rsidR="00820448" w:rsidRPr="00202CF1" w:rsidRDefault="00820448" w:rsidP="00EB1FBC">
            <w:pPr>
              <w:autoSpaceDE w:val="0"/>
              <w:autoSpaceDN w:val="0"/>
              <w:adjustRightInd w:val="0"/>
              <w:rPr>
                <w:rFonts w:ascii="Calibri" w:eastAsia="Arial Unicode MS" w:hAnsi="Calibri" w:cs="Calibri"/>
                <w:i/>
                <w:color w:val="000000" w:themeColor="text1"/>
              </w:rPr>
            </w:pPr>
            <w:r w:rsidRPr="00202CF1">
              <w:rPr>
                <w:rFonts w:ascii="Calibri" w:hAnsi="Calibri" w:cs="Calibri"/>
                <w:b/>
                <w:color w:val="000000" w:themeColor="text1"/>
              </w:rPr>
              <w:t>RESULTADOS:</w:t>
            </w:r>
            <w:r w:rsidRPr="00202CF1">
              <w:rPr>
                <w:rFonts w:ascii="Calibri" w:eastAsia="Arial Unicode MS" w:hAnsi="Calibri" w:cs="Calibri"/>
                <w:i/>
                <w:color w:val="000000" w:themeColor="text1"/>
              </w:rPr>
              <w:t xml:space="preserve"> </w:t>
            </w:r>
          </w:p>
          <w:p w14:paraId="4658F6D7" w14:textId="77777777" w:rsidR="00820448" w:rsidRPr="00202CF1"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202CF1">
              <w:rPr>
                <w:rFonts w:ascii="Calibri" w:eastAsia="Arial Unicode MS" w:hAnsi="Calibri" w:cs="Calibri"/>
                <w:i/>
                <w:color w:val="000000" w:themeColor="text1"/>
              </w:rPr>
              <w:t>Se re</w:t>
            </w:r>
            <w:r>
              <w:rPr>
                <w:rFonts w:ascii="Calibri" w:eastAsia="Arial Unicode MS" w:hAnsi="Calibri" w:cs="Calibri"/>
                <w:i/>
                <w:color w:val="000000" w:themeColor="text1"/>
              </w:rPr>
              <w:t>aliza la eliminación del paquete del viaje exitosamente</w:t>
            </w:r>
            <w:r w:rsidRPr="00202CF1">
              <w:rPr>
                <w:rFonts w:ascii="Calibri" w:eastAsia="Arial Unicode MS" w:hAnsi="Calibri" w:cs="Calibri"/>
                <w:i/>
                <w:color w:val="000000" w:themeColor="text1"/>
              </w:rPr>
              <w:t>.</w:t>
            </w:r>
          </w:p>
          <w:p w14:paraId="5E027A22" w14:textId="77777777" w:rsidR="00820448" w:rsidRPr="00202CF1" w:rsidRDefault="00820448">
            <w:pPr>
              <w:pStyle w:val="Prrafodelista"/>
              <w:numPr>
                <w:ilvl w:val="0"/>
                <w:numId w:val="22"/>
              </w:numPr>
              <w:autoSpaceDE w:val="0"/>
              <w:autoSpaceDN w:val="0"/>
              <w:adjustRightInd w:val="0"/>
              <w:spacing w:after="120"/>
              <w:rPr>
                <w:rFonts w:ascii="Calibri" w:eastAsia="Arial Unicode MS" w:hAnsi="Calibri" w:cs="Calibri"/>
                <w:i/>
                <w:color w:val="000000" w:themeColor="text1"/>
              </w:rPr>
            </w:pPr>
            <w:r w:rsidRPr="00202CF1">
              <w:rPr>
                <w:rFonts w:ascii="Calibri" w:eastAsia="Arial Unicode MS" w:hAnsi="Calibri" w:cs="Calibri"/>
                <w:i/>
                <w:color w:val="000000" w:themeColor="text1"/>
              </w:rPr>
              <w:t xml:space="preserve">Se mostrará un mensaje en pantalla indicando que fue </w:t>
            </w:r>
            <w:r>
              <w:rPr>
                <w:rFonts w:ascii="Calibri" w:eastAsia="Arial Unicode MS" w:hAnsi="Calibri" w:cs="Calibri"/>
                <w:i/>
                <w:color w:val="000000" w:themeColor="text1"/>
              </w:rPr>
              <w:t>realizado con éxito la eliminación del paquete</w:t>
            </w:r>
            <w:r w:rsidRPr="00202CF1">
              <w:rPr>
                <w:rFonts w:ascii="Calibri" w:eastAsia="Arial Unicode MS" w:hAnsi="Calibri" w:cs="Calibri"/>
                <w:i/>
                <w:color w:val="000000" w:themeColor="text1"/>
              </w:rPr>
              <w:t>.</w:t>
            </w:r>
          </w:p>
          <w:p w14:paraId="20145700" w14:textId="77777777" w:rsidR="00820448" w:rsidRPr="000F227C" w:rsidRDefault="00820448">
            <w:pPr>
              <w:pStyle w:val="Prrafodelista"/>
              <w:numPr>
                <w:ilvl w:val="0"/>
                <w:numId w:val="22"/>
              </w:numPr>
              <w:autoSpaceDE w:val="0"/>
              <w:autoSpaceDN w:val="0"/>
              <w:adjustRightInd w:val="0"/>
              <w:spacing w:after="120"/>
              <w:rPr>
                <w:rFonts w:ascii="Calibri" w:eastAsia="Arial Unicode MS" w:hAnsi="Calibri" w:cs="Calibri"/>
                <w:i/>
                <w:color w:val="0000FF"/>
              </w:rPr>
            </w:pPr>
            <w:r w:rsidRPr="00202CF1">
              <w:rPr>
                <w:rFonts w:ascii="Calibri" w:eastAsia="Arial Unicode MS" w:hAnsi="Calibri" w:cs="Calibri"/>
                <w:i/>
                <w:color w:val="000000" w:themeColor="text1"/>
              </w:rPr>
              <w:t xml:space="preserve">Se enviará un mensaje automático al correo electrónico </w:t>
            </w:r>
            <w:r>
              <w:rPr>
                <w:rFonts w:ascii="Calibri" w:eastAsia="Arial Unicode MS" w:hAnsi="Calibri" w:cs="Calibri"/>
                <w:i/>
                <w:color w:val="000000" w:themeColor="text1"/>
              </w:rPr>
              <w:t>de la agencia indicando la eliminación del paquete correctamente</w:t>
            </w:r>
            <w:r w:rsidRPr="00202CF1">
              <w:rPr>
                <w:rFonts w:ascii="Calibri" w:eastAsia="Arial Unicode MS" w:hAnsi="Calibri" w:cs="Calibri"/>
                <w:i/>
                <w:color w:val="000000" w:themeColor="text1"/>
              </w:rPr>
              <w:t xml:space="preserve">. </w:t>
            </w:r>
          </w:p>
        </w:tc>
      </w:tr>
      <w:tr w:rsidR="00820448" w14:paraId="44A2F659" w14:textId="77777777" w:rsidTr="00404F8A">
        <w:trPr>
          <w:trHeight w:val="1674"/>
          <w:jc w:val="center"/>
        </w:trPr>
        <w:tc>
          <w:tcPr>
            <w:tcW w:w="988" w:type="dxa"/>
          </w:tcPr>
          <w:p w14:paraId="70AF16E6" w14:textId="5421C801" w:rsidR="00820448" w:rsidRPr="008D7F92" w:rsidRDefault="00820448"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w:t>
            </w:r>
            <w:r w:rsidR="00404F8A">
              <w:rPr>
                <w:rFonts w:ascii="Calibri" w:eastAsia="Arial Unicode MS" w:hAnsi="Calibri" w:cs="Calibri"/>
              </w:rPr>
              <w:t>35</w:t>
            </w:r>
            <w:r>
              <w:rPr>
                <w:rFonts w:ascii="Calibri" w:eastAsia="Arial Unicode MS" w:hAnsi="Calibri" w:cs="Calibri"/>
              </w:rPr>
              <w:t>.2</w:t>
            </w:r>
            <w:r w:rsidRPr="008D7F92">
              <w:rPr>
                <w:rFonts w:ascii="Calibri" w:eastAsia="Arial Unicode MS" w:hAnsi="Calibri" w:cs="Calibri"/>
              </w:rPr>
              <w:t xml:space="preserve">     </w:t>
            </w:r>
          </w:p>
          <w:p w14:paraId="080E7B75" w14:textId="77777777" w:rsidR="00820448" w:rsidRPr="00481B4B" w:rsidRDefault="00820448" w:rsidP="00EB1FBC">
            <w:pPr>
              <w:suppressAutoHyphens w:val="0"/>
              <w:autoSpaceDE w:val="0"/>
              <w:autoSpaceDN w:val="0"/>
              <w:adjustRightInd w:val="0"/>
              <w:ind w:left="360"/>
              <w:rPr>
                <w:rFonts w:ascii="Calibri" w:hAnsi="Calibri" w:cs="Calibri"/>
                <w:color w:val="0000FF"/>
                <w:lang w:eastAsia="es-ES"/>
              </w:rPr>
            </w:pPr>
          </w:p>
        </w:tc>
        <w:tc>
          <w:tcPr>
            <w:tcW w:w="8396" w:type="dxa"/>
            <w:gridSpan w:val="3"/>
          </w:tcPr>
          <w:p w14:paraId="2EA2DB65" w14:textId="77777777" w:rsidR="00820448" w:rsidRPr="00E91204" w:rsidRDefault="00820448" w:rsidP="00EB1FBC">
            <w:pPr>
              <w:autoSpaceDE w:val="0"/>
              <w:autoSpaceDN w:val="0"/>
              <w:adjustRightInd w:val="0"/>
              <w:spacing w:after="80"/>
              <w:rPr>
                <w:rFonts w:ascii="Calibri" w:eastAsia="Arial Unicode MS" w:hAnsi="Calibri" w:cs="Calibri"/>
                <w:i/>
                <w:color w:val="000000" w:themeColor="text1"/>
              </w:rPr>
            </w:pPr>
            <w:r w:rsidRPr="00E3446B">
              <w:rPr>
                <w:rFonts w:ascii="Calibri" w:hAnsi="Calibri" w:cs="Calibri"/>
                <w:b/>
                <w:bCs/>
              </w:rPr>
              <w:t>DESCRIPCIÓN</w:t>
            </w:r>
            <w:r w:rsidRPr="00E91204">
              <w:rPr>
                <w:rFonts w:ascii="Calibri" w:hAnsi="Calibri" w:cs="Calibri"/>
                <w:b/>
                <w:bCs/>
                <w:color w:val="000000" w:themeColor="text1"/>
              </w:rPr>
              <w:t xml:space="preserve">: </w:t>
            </w:r>
            <w:r>
              <w:rPr>
                <w:rFonts w:ascii="Calibri" w:eastAsia="Arial Unicode MS" w:hAnsi="Calibri" w:cs="Calibri"/>
                <w:i/>
                <w:color w:val="000000" w:themeColor="text1"/>
              </w:rPr>
              <w:t>No se realiza la eliminación del paquete debido a datos mal ingresados</w:t>
            </w:r>
            <w:r w:rsidRPr="00E91204">
              <w:rPr>
                <w:rFonts w:ascii="Calibri" w:eastAsia="Arial Unicode MS" w:hAnsi="Calibri" w:cs="Calibri"/>
                <w:i/>
                <w:color w:val="000000" w:themeColor="text1"/>
              </w:rPr>
              <w:t>.</w:t>
            </w:r>
          </w:p>
          <w:p w14:paraId="38C78BC2" w14:textId="77777777" w:rsidR="00820448" w:rsidRPr="00E91204" w:rsidRDefault="00820448"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bCs/>
                <w:color w:val="000000" w:themeColor="text1"/>
              </w:rPr>
              <w:t>SUPOSICIONES/ASUNCIONES</w:t>
            </w:r>
            <w:r w:rsidRPr="00E91204">
              <w:rPr>
                <w:rFonts w:ascii="Calibri" w:eastAsia="Arial Unicode MS" w:hAnsi="Calibri" w:cs="Calibri"/>
                <w:i/>
                <w:color w:val="000000" w:themeColor="text1"/>
              </w:rPr>
              <w:t xml:space="preserve">: </w:t>
            </w:r>
          </w:p>
          <w:p w14:paraId="5A4951B0" w14:textId="77777777" w:rsidR="00820448" w:rsidRPr="00E91204"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para la </w:t>
            </w:r>
            <w:r>
              <w:rPr>
                <w:rFonts w:ascii="Calibri" w:eastAsia="Arial Unicode MS" w:hAnsi="Calibri" w:cs="Calibri"/>
                <w:i/>
                <w:color w:val="000000" w:themeColor="text1"/>
              </w:rPr>
              <w:t>eliminación</w:t>
            </w:r>
            <w:r w:rsidRPr="00E91204">
              <w:rPr>
                <w:rFonts w:ascii="Calibri" w:eastAsia="Arial Unicode MS" w:hAnsi="Calibri" w:cs="Calibri"/>
                <w:i/>
                <w:color w:val="000000" w:themeColor="text1"/>
              </w:rPr>
              <w:t>.</w:t>
            </w:r>
          </w:p>
          <w:p w14:paraId="49CFC054" w14:textId="77777777" w:rsidR="00820448"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El número de cedula escrito está incompleto.</w:t>
            </w:r>
          </w:p>
          <w:p w14:paraId="421225DD" w14:textId="77777777" w:rsidR="00820448" w:rsidRPr="00E91204" w:rsidRDefault="00820448">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El paquete del viaje tiene datos que no coinciden con los mostrados en el informe. </w:t>
            </w:r>
          </w:p>
          <w:p w14:paraId="4D4376D6" w14:textId="77777777" w:rsidR="00820448" w:rsidRPr="00E91204" w:rsidRDefault="00820448" w:rsidP="00EB1FBC">
            <w:pPr>
              <w:autoSpaceDE w:val="0"/>
              <w:autoSpaceDN w:val="0"/>
              <w:adjustRightInd w:val="0"/>
              <w:rPr>
                <w:rFonts w:ascii="Calibri" w:eastAsia="Arial Unicode MS" w:hAnsi="Calibri" w:cs="Calibri"/>
                <w:i/>
                <w:color w:val="000000" w:themeColor="text1"/>
              </w:rPr>
            </w:pPr>
            <w:r w:rsidRPr="00E91204">
              <w:rPr>
                <w:rFonts w:ascii="Calibri" w:hAnsi="Calibri" w:cs="Calibri"/>
                <w:b/>
                <w:color w:val="000000" w:themeColor="text1"/>
              </w:rPr>
              <w:t>RESULTADOS:</w:t>
            </w:r>
            <w:r w:rsidRPr="00E91204">
              <w:rPr>
                <w:rFonts w:ascii="Calibri" w:eastAsia="Arial Unicode MS" w:hAnsi="Calibri" w:cs="Calibri"/>
                <w:i/>
                <w:color w:val="000000" w:themeColor="text1"/>
              </w:rPr>
              <w:t xml:space="preserve"> </w:t>
            </w:r>
          </w:p>
          <w:p w14:paraId="3032CAA2" w14:textId="77777777" w:rsidR="00820448" w:rsidRPr="00E91204" w:rsidRDefault="00820448">
            <w:pPr>
              <w:pStyle w:val="Prrafodelista"/>
              <w:numPr>
                <w:ilvl w:val="0"/>
                <w:numId w:val="22"/>
              </w:numPr>
              <w:autoSpaceDE w:val="0"/>
              <w:autoSpaceDN w:val="0"/>
              <w:adjustRightInd w:val="0"/>
              <w:rPr>
                <w:rFonts w:ascii="Calibri" w:eastAsia="Arial Unicode MS" w:hAnsi="Calibri" w:cs="Calibri"/>
                <w:i/>
                <w:color w:val="000000" w:themeColor="text1"/>
              </w:rPr>
            </w:pPr>
            <w:r>
              <w:rPr>
                <w:rFonts w:ascii="Calibri" w:eastAsia="Arial Unicode MS" w:hAnsi="Calibri" w:cs="Calibri"/>
                <w:i/>
                <w:color w:val="000000" w:themeColor="text1"/>
              </w:rPr>
              <w:t>No se realiza la eliminación exitosamente.</w:t>
            </w:r>
          </w:p>
          <w:p w14:paraId="279468FE" w14:textId="77777777" w:rsidR="00820448" w:rsidRPr="003551B3" w:rsidRDefault="00820448">
            <w:pPr>
              <w:pStyle w:val="Prrafodelista"/>
              <w:numPr>
                <w:ilvl w:val="0"/>
                <w:numId w:val="22"/>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elimina los datos del sistema referente al paquete del viaje</w:t>
            </w:r>
            <w:r w:rsidRPr="00E91204">
              <w:rPr>
                <w:rFonts w:ascii="Calibri" w:eastAsia="Arial Unicode MS" w:hAnsi="Calibri" w:cs="Calibri"/>
                <w:i/>
                <w:color w:val="000000" w:themeColor="text1"/>
              </w:rPr>
              <w:t>.</w:t>
            </w:r>
          </w:p>
          <w:p w14:paraId="038C9E56" w14:textId="77777777" w:rsidR="00820448" w:rsidRPr="006D393B" w:rsidRDefault="00820448">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color w:val="000000" w:themeColor="text1"/>
              </w:rPr>
              <w:t>Muestra un mensaje donde mencione que el paquete de viaje se ha eliminado del sistema y la base de datos exitosamente.</w:t>
            </w:r>
          </w:p>
        </w:tc>
      </w:tr>
    </w:tbl>
    <w:p w14:paraId="4793071C" w14:textId="39C63C54" w:rsidR="00820448" w:rsidRDefault="00820448" w:rsidP="008A07DE">
      <w:pPr>
        <w:rPr>
          <w:rFonts w:ascii="Calibri" w:hAnsi="Calibri" w:cs="Book Antiqua"/>
          <w:b/>
          <w:spacing w:val="20"/>
        </w:rPr>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CA424F" w:rsidRPr="007949FF" w14:paraId="1A0B8CBF" w14:textId="77777777" w:rsidTr="00D31E7E">
        <w:trPr>
          <w:tblHeader/>
          <w:jc w:val="center"/>
        </w:trPr>
        <w:tc>
          <w:tcPr>
            <w:tcW w:w="4629" w:type="dxa"/>
            <w:gridSpan w:val="2"/>
            <w:tcBorders>
              <w:bottom w:val="single" w:sz="4" w:space="0" w:color="auto"/>
            </w:tcBorders>
            <w:shd w:val="clear" w:color="auto" w:fill="D9D9D9"/>
          </w:tcPr>
          <w:p w14:paraId="7D61BF41" w14:textId="77777777" w:rsidR="00CA424F" w:rsidRPr="007949FF" w:rsidRDefault="00CA424F" w:rsidP="00D31E7E">
            <w:pPr>
              <w:rPr>
                <w:rFonts w:ascii="Calibri" w:hAnsi="Calibri" w:cs="Calibri"/>
                <w:b/>
              </w:rPr>
            </w:pPr>
            <w:r w:rsidRPr="007949FF">
              <w:rPr>
                <w:rFonts w:ascii="Calibri" w:hAnsi="Calibri" w:cs="Calibri"/>
                <w:b/>
              </w:rPr>
              <w:t>IDENTIFICADOR CASO DE USO:</w:t>
            </w:r>
          </w:p>
          <w:p w14:paraId="29F32ADC" w14:textId="4188C7A6" w:rsidR="00CA424F" w:rsidRPr="007949FF" w:rsidRDefault="00CA424F" w:rsidP="00D31E7E">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36</w:t>
            </w:r>
          </w:p>
        </w:tc>
        <w:tc>
          <w:tcPr>
            <w:tcW w:w="4755" w:type="dxa"/>
            <w:gridSpan w:val="2"/>
            <w:shd w:val="clear" w:color="auto" w:fill="D9D9D9"/>
          </w:tcPr>
          <w:p w14:paraId="70BFF257" w14:textId="77777777" w:rsidR="00CA424F" w:rsidRPr="007949FF" w:rsidRDefault="00CA424F" w:rsidP="00D31E7E">
            <w:pPr>
              <w:rPr>
                <w:rFonts w:ascii="Calibri" w:hAnsi="Calibri" w:cs="Calibri"/>
                <w:b/>
              </w:rPr>
            </w:pPr>
            <w:r w:rsidRPr="007949FF">
              <w:rPr>
                <w:rFonts w:ascii="Calibri" w:hAnsi="Calibri" w:cs="Calibri"/>
                <w:b/>
              </w:rPr>
              <w:t>NOMBRE:</w:t>
            </w:r>
          </w:p>
          <w:p w14:paraId="0EC0EB32" w14:textId="11B4EDBD" w:rsidR="00CA424F" w:rsidRPr="00CA424F" w:rsidRDefault="00CA424F" w:rsidP="00CA424F">
            <w:pPr>
              <w:textAlignment w:val="baseline"/>
              <w:rPr>
                <w:rFonts w:ascii="Calibri" w:hAnsi="Calibri" w:cs="Calibri"/>
                <w:lang w:eastAsia="es-EC"/>
              </w:rPr>
            </w:pPr>
            <w:r>
              <w:rPr>
                <w:rFonts w:ascii="Calibri" w:hAnsi="Calibri" w:cs="Calibri"/>
                <w:lang w:eastAsia="es-EC"/>
              </w:rPr>
              <w:t>Consultar</w:t>
            </w:r>
            <w:r w:rsidRPr="005C7F40">
              <w:rPr>
                <w:rFonts w:ascii="Calibri" w:hAnsi="Calibri" w:cs="Calibri"/>
                <w:lang w:eastAsia="es-EC"/>
              </w:rPr>
              <w:t xml:space="preserve"> transporte </w:t>
            </w:r>
          </w:p>
        </w:tc>
      </w:tr>
      <w:tr w:rsidR="00CA424F" w:rsidRPr="007949FF" w14:paraId="1D12E443" w14:textId="77777777" w:rsidTr="00D31E7E">
        <w:trPr>
          <w:jc w:val="center"/>
        </w:trPr>
        <w:tc>
          <w:tcPr>
            <w:tcW w:w="6211" w:type="dxa"/>
            <w:gridSpan w:val="3"/>
          </w:tcPr>
          <w:p w14:paraId="48233BFA" w14:textId="52DFF519" w:rsidR="00CA424F" w:rsidRPr="00AA2222" w:rsidRDefault="00CA424F" w:rsidP="00D31E7E">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color w:val="000000" w:themeColor="text1"/>
              </w:rPr>
              <w:t>Media</w:t>
            </w:r>
          </w:p>
        </w:tc>
        <w:tc>
          <w:tcPr>
            <w:tcW w:w="3173" w:type="dxa"/>
          </w:tcPr>
          <w:p w14:paraId="0AC0AF54" w14:textId="77777777" w:rsidR="00CA424F" w:rsidRPr="00AA2222" w:rsidRDefault="00CA424F" w:rsidP="00D31E7E">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CA424F" w:rsidRPr="00C87596" w14:paraId="36FBB5B3" w14:textId="77777777" w:rsidTr="00D31E7E">
        <w:trPr>
          <w:jc w:val="center"/>
        </w:trPr>
        <w:tc>
          <w:tcPr>
            <w:tcW w:w="9384" w:type="dxa"/>
            <w:gridSpan w:val="4"/>
            <w:vAlign w:val="center"/>
          </w:tcPr>
          <w:p w14:paraId="78CBA166" w14:textId="1C62DA31" w:rsidR="00CA424F" w:rsidRPr="00C87596" w:rsidRDefault="00CA424F" w:rsidP="00D31E7E">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AA2222">
              <w:rPr>
                <w:rFonts w:ascii="Calibri" w:eastAsia="Arial Unicode MS" w:hAnsi="Calibri" w:cs="Calibri"/>
                <w:color w:val="000000" w:themeColor="text1"/>
              </w:rPr>
              <w:t>RF-</w:t>
            </w:r>
            <w:r>
              <w:rPr>
                <w:rFonts w:ascii="Calibri" w:eastAsia="Arial Unicode MS" w:hAnsi="Calibri" w:cs="Calibri"/>
                <w:color w:val="000000" w:themeColor="text1"/>
              </w:rPr>
              <w:t>36</w:t>
            </w:r>
          </w:p>
        </w:tc>
      </w:tr>
      <w:tr w:rsidR="00CA424F" w:rsidRPr="00C87596" w14:paraId="655C4699" w14:textId="77777777" w:rsidTr="00D31E7E">
        <w:trPr>
          <w:jc w:val="center"/>
        </w:trPr>
        <w:tc>
          <w:tcPr>
            <w:tcW w:w="9384" w:type="dxa"/>
            <w:gridSpan w:val="4"/>
            <w:vAlign w:val="center"/>
          </w:tcPr>
          <w:p w14:paraId="71766060" w14:textId="148B8AC7" w:rsidR="00CA424F" w:rsidRPr="00C87596" w:rsidRDefault="00CA424F" w:rsidP="00D31E7E">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00B73994">
              <w:rPr>
                <w:rFonts w:ascii="Calibri" w:eastAsia="Arial Unicode MS" w:hAnsi="Calibri" w:cs="Calibri"/>
                <w:color w:val="000000" w:themeColor="text1"/>
              </w:rPr>
              <w:t>Usuario</w:t>
            </w:r>
            <w:r>
              <w:rPr>
                <w:rFonts w:ascii="Calibri" w:eastAsia="Arial Unicode MS" w:hAnsi="Calibri" w:cs="Calibri"/>
                <w:color w:val="000000" w:themeColor="text1"/>
              </w:rPr>
              <w:t xml:space="preserve">, </w:t>
            </w:r>
            <w:r w:rsidR="00B73994">
              <w:rPr>
                <w:rFonts w:ascii="Calibri" w:eastAsia="Arial Unicode MS" w:hAnsi="Calibri" w:cs="Calibri"/>
                <w:color w:val="000000" w:themeColor="text1"/>
              </w:rPr>
              <w:t>Empleado</w:t>
            </w:r>
          </w:p>
        </w:tc>
      </w:tr>
      <w:tr w:rsidR="00CA424F" w:rsidRPr="007949FF" w14:paraId="37AA2C2E" w14:textId="77777777" w:rsidTr="00D31E7E">
        <w:trPr>
          <w:jc w:val="center"/>
        </w:trPr>
        <w:tc>
          <w:tcPr>
            <w:tcW w:w="9384" w:type="dxa"/>
            <w:gridSpan w:val="4"/>
            <w:vAlign w:val="center"/>
          </w:tcPr>
          <w:p w14:paraId="200D4203" w14:textId="77777777" w:rsidR="00CA424F" w:rsidRPr="007949FF" w:rsidRDefault="00CA424F" w:rsidP="00D31E7E">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eastAsia="Arial Unicode MS" w:hAnsi="Calibri" w:cs="Calibri"/>
                <w:color w:val="000000" w:themeColor="text1"/>
              </w:rPr>
              <w:t>ninguna</w:t>
            </w:r>
          </w:p>
        </w:tc>
      </w:tr>
      <w:tr w:rsidR="00CA424F" w:rsidRPr="007949FF" w14:paraId="0A4448C7" w14:textId="77777777" w:rsidTr="00D31E7E">
        <w:trPr>
          <w:jc w:val="center"/>
        </w:trPr>
        <w:tc>
          <w:tcPr>
            <w:tcW w:w="9384" w:type="dxa"/>
            <w:gridSpan w:val="4"/>
            <w:vAlign w:val="center"/>
          </w:tcPr>
          <w:p w14:paraId="166DB84E" w14:textId="578AC269" w:rsidR="00CA424F" w:rsidRPr="00A26496" w:rsidRDefault="00CA424F" w:rsidP="00D31E7E">
            <w:pPr>
              <w:spacing w:after="80"/>
              <w:rPr>
                <w:rFonts w:ascii="Calibri" w:hAnsi="Calibri" w:cs="Calibri"/>
                <w:b/>
                <w:color w:val="000000" w:themeColor="text1"/>
              </w:rPr>
            </w:pPr>
            <w:r w:rsidRPr="00A26496">
              <w:rPr>
                <w:rFonts w:ascii="Calibri" w:hAnsi="Calibri" w:cs="Calibri"/>
                <w:b/>
                <w:color w:val="000000" w:themeColor="text1"/>
              </w:rPr>
              <w:t>DESCRIPCIÓN:</w:t>
            </w:r>
            <w:r w:rsidRPr="00A26496">
              <w:rPr>
                <w:rFonts w:ascii="Calibri" w:hAnsi="Calibri" w:cs="Calibri"/>
                <w:color w:val="000000" w:themeColor="text1"/>
                <w:lang w:eastAsia="es-ES"/>
              </w:rPr>
              <w:t xml:space="preserve"> </w:t>
            </w:r>
            <w:r w:rsidRPr="005B15D3">
              <w:rPr>
                <w:rFonts w:asciiTheme="minorHAnsi" w:hAnsiTheme="minorHAnsi" w:cstheme="minorHAnsi"/>
                <w:i/>
                <w:iCs/>
              </w:rPr>
              <w:t xml:space="preserve">El sistema </w:t>
            </w:r>
            <w:r>
              <w:rPr>
                <w:rFonts w:asciiTheme="minorHAnsi" w:hAnsiTheme="minorHAnsi" w:cstheme="minorHAnsi"/>
                <w:i/>
                <w:iCs/>
              </w:rPr>
              <w:t xml:space="preserve">permitirá </w:t>
            </w:r>
            <w:r w:rsidR="006B4F69">
              <w:rPr>
                <w:rFonts w:asciiTheme="minorHAnsi" w:hAnsiTheme="minorHAnsi" w:cstheme="minorHAnsi"/>
                <w:i/>
                <w:iCs/>
              </w:rPr>
              <w:t>consultar el transporte de acuerdo con la compañía que se solicite.</w:t>
            </w:r>
          </w:p>
        </w:tc>
      </w:tr>
      <w:tr w:rsidR="00CA424F" w:rsidRPr="00EF35A7" w14:paraId="52D11E29" w14:textId="77777777" w:rsidTr="00D31E7E">
        <w:trPr>
          <w:jc w:val="center"/>
        </w:trPr>
        <w:tc>
          <w:tcPr>
            <w:tcW w:w="9384" w:type="dxa"/>
            <w:gridSpan w:val="4"/>
            <w:tcBorders>
              <w:bottom w:val="single" w:sz="4" w:space="0" w:color="auto"/>
            </w:tcBorders>
          </w:tcPr>
          <w:p w14:paraId="78A8B5DC" w14:textId="77777777" w:rsidR="00CA424F" w:rsidRPr="007949FF" w:rsidRDefault="00CA424F" w:rsidP="00D31E7E">
            <w:pPr>
              <w:rPr>
                <w:rFonts w:ascii="Calibri" w:hAnsi="Calibri" w:cs="Calibri"/>
                <w:b/>
              </w:rPr>
            </w:pPr>
            <w:r>
              <w:rPr>
                <w:rFonts w:ascii="Calibri" w:hAnsi="Calibri" w:cs="Calibri"/>
                <w:b/>
              </w:rPr>
              <w:t>NOTAS</w:t>
            </w:r>
            <w:r w:rsidRPr="007949FF">
              <w:rPr>
                <w:rFonts w:ascii="Calibri" w:hAnsi="Calibri" w:cs="Calibri"/>
                <w:b/>
              </w:rPr>
              <w:t>:</w:t>
            </w:r>
          </w:p>
          <w:p w14:paraId="7B55A245" w14:textId="5A1BB8CB" w:rsidR="00CA424F" w:rsidRPr="00A26496" w:rsidRDefault="00CA424F">
            <w:pPr>
              <w:pStyle w:val="Prrafodelista"/>
              <w:numPr>
                <w:ilvl w:val="0"/>
                <w:numId w:val="23"/>
              </w:numPr>
              <w:spacing w:after="80"/>
              <w:rPr>
                <w:rFonts w:ascii="Calibri" w:hAnsi="Calibri" w:cs="Calibri"/>
                <w:i/>
                <w:color w:val="000000" w:themeColor="text1"/>
              </w:rPr>
            </w:pPr>
            <w:r>
              <w:rPr>
                <w:rFonts w:ascii="Calibri" w:hAnsi="Calibri" w:cs="Calibri"/>
                <w:i/>
                <w:color w:val="000000" w:themeColor="text1"/>
              </w:rPr>
              <w:t>Se mostrará la información registrada de</w:t>
            </w:r>
            <w:r w:rsidR="00146002">
              <w:rPr>
                <w:rFonts w:ascii="Calibri" w:hAnsi="Calibri" w:cs="Calibri"/>
                <w:i/>
                <w:color w:val="000000" w:themeColor="text1"/>
              </w:rPr>
              <w:t xml:space="preserve"> </w:t>
            </w:r>
            <w:r>
              <w:rPr>
                <w:rFonts w:ascii="Calibri" w:hAnsi="Calibri" w:cs="Calibri"/>
                <w:i/>
                <w:color w:val="000000" w:themeColor="text1"/>
              </w:rPr>
              <w:t>l</w:t>
            </w:r>
            <w:r w:rsidR="00146002">
              <w:rPr>
                <w:rFonts w:ascii="Calibri" w:hAnsi="Calibri" w:cs="Calibri"/>
                <w:i/>
                <w:color w:val="000000" w:themeColor="text1"/>
              </w:rPr>
              <w:t xml:space="preserve">as compañías de transporte </w:t>
            </w:r>
            <w:r>
              <w:rPr>
                <w:rFonts w:ascii="Calibri" w:hAnsi="Calibri" w:cs="Calibri"/>
                <w:i/>
                <w:color w:val="000000" w:themeColor="text1"/>
              </w:rPr>
              <w:t xml:space="preserve">en el sistema </w:t>
            </w:r>
            <w:r w:rsidR="00146002">
              <w:rPr>
                <w:rFonts w:ascii="Calibri" w:hAnsi="Calibri" w:cs="Calibri"/>
                <w:i/>
                <w:color w:val="000000" w:themeColor="text1"/>
              </w:rPr>
              <w:t>el c</w:t>
            </w:r>
            <w:r>
              <w:rPr>
                <w:rFonts w:ascii="Calibri" w:hAnsi="Calibri" w:cs="Calibri"/>
                <w:i/>
                <w:color w:val="000000" w:themeColor="text1"/>
              </w:rPr>
              <w:t>ual tiene respaldo en una base de datos</w:t>
            </w:r>
            <w:r w:rsidRPr="00A26496">
              <w:rPr>
                <w:rFonts w:ascii="Calibri" w:hAnsi="Calibri" w:cs="Calibri"/>
                <w:i/>
                <w:color w:val="000000" w:themeColor="text1"/>
              </w:rPr>
              <w:t>.</w:t>
            </w:r>
          </w:p>
          <w:p w14:paraId="1F3F19E5" w14:textId="13113740" w:rsidR="00CA424F" w:rsidRPr="000B1471" w:rsidRDefault="00CA424F">
            <w:pPr>
              <w:pStyle w:val="Prrafodelista"/>
              <w:numPr>
                <w:ilvl w:val="0"/>
                <w:numId w:val="23"/>
              </w:numPr>
              <w:spacing w:after="80"/>
              <w:rPr>
                <w:rFonts w:ascii="Calibri" w:hAnsi="Calibri" w:cs="Calibri"/>
                <w:i/>
                <w:color w:val="0000FF"/>
              </w:rPr>
            </w:pPr>
            <w:r w:rsidRPr="00A26496">
              <w:rPr>
                <w:rFonts w:ascii="Calibri" w:hAnsi="Calibri" w:cs="Calibri"/>
                <w:i/>
                <w:color w:val="000000" w:themeColor="text1"/>
              </w:rPr>
              <w:t xml:space="preserve">Los campos por </w:t>
            </w:r>
            <w:r>
              <w:rPr>
                <w:rFonts w:ascii="Calibri" w:hAnsi="Calibri" w:cs="Calibri"/>
                <w:i/>
                <w:color w:val="000000" w:themeColor="text1"/>
              </w:rPr>
              <w:t>visualizar</w:t>
            </w:r>
            <w:r w:rsidRPr="00A26496">
              <w:rPr>
                <w:rFonts w:ascii="Calibri" w:hAnsi="Calibri" w:cs="Calibri"/>
                <w:i/>
                <w:color w:val="000000" w:themeColor="text1"/>
              </w:rPr>
              <w:t xml:space="preserve"> son:</w:t>
            </w:r>
            <w:r w:rsidRPr="00E24785">
              <w:rPr>
                <w:rFonts w:ascii="Calibri" w:hAnsi="Calibri" w:cs="Calibri"/>
                <w:bCs/>
              </w:rPr>
              <w:t xml:space="preserve"> </w:t>
            </w:r>
            <w:r w:rsidR="00A52A3B">
              <w:rPr>
                <w:rFonts w:ascii="Calibri" w:hAnsi="Calibri" w:cs="Calibri"/>
                <w:bCs/>
              </w:rPr>
              <w:t>placa, compañía, conductor.</w:t>
            </w:r>
          </w:p>
        </w:tc>
      </w:tr>
      <w:tr w:rsidR="00CA424F" w14:paraId="120AC494" w14:textId="77777777" w:rsidTr="00D31E7E">
        <w:trPr>
          <w:jc w:val="center"/>
        </w:trPr>
        <w:tc>
          <w:tcPr>
            <w:tcW w:w="9384" w:type="dxa"/>
            <w:gridSpan w:val="4"/>
            <w:tcBorders>
              <w:bottom w:val="single" w:sz="4" w:space="0" w:color="auto"/>
            </w:tcBorders>
          </w:tcPr>
          <w:p w14:paraId="3B7EFF09" w14:textId="77777777" w:rsidR="00CA424F" w:rsidRDefault="00CA424F" w:rsidP="00D31E7E">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eastAsia="Arial Unicode MS" w:hAnsi="Calibri" w:cs="Calibri"/>
                <w:i/>
                <w:color w:val="000000" w:themeColor="text1"/>
              </w:rPr>
              <w:t>Se realiza la eliminación del paquete de viaje o no se realiza correctamente</w:t>
            </w:r>
            <w:r w:rsidRPr="00AB65B6">
              <w:rPr>
                <w:rFonts w:ascii="Calibri" w:eastAsia="Arial Unicode MS" w:hAnsi="Calibri" w:cs="Calibri"/>
                <w:i/>
                <w:color w:val="000000" w:themeColor="text1"/>
              </w:rPr>
              <w:t>.</w:t>
            </w:r>
          </w:p>
        </w:tc>
      </w:tr>
      <w:tr w:rsidR="00CA424F" w:rsidRPr="00641AE6" w14:paraId="7EF08A71" w14:textId="77777777" w:rsidTr="00D31E7E">
        <w:trPr>
          <w:trHeight w:val="345"/>
          <w:jc w:val="center"/>
        </w:trPr>
        <w:tc>
          <w:tcPr>
            <w:tcW w:w="9384" w:type="dxa"/>
            <w:gridSpan w:val="4"/>
            <w:tcBorders>
              <w:bottom w:val="single" w:sz="4" w:space="0" w:color="auto"/>
            </w:tcBorders>
            <w:shd w:val="clear" w:color="auto" w:fill="D9D9D9"/>
          </w:tcPr>
          <w:p w14:paraId="4224201B" w14:textId="77777777" w:rsidR="00CA424F" w:rsidRPr="00641AE6" w:rsidRDefault="00CA424F" w:rsidP="00D31E7E">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CA424F" w14:paraId="7132D052" w14:textId="77777777" w:rsidTr="00D31E7E">
        <w:trPr>
          <w:trHeight w:val="1674"/>
          <w:jc w:val="center"/>
        </w:trPr>
        <w:tc>
          <w:tcPr>
            <w:tcW w:w="988" w:type="dxa"/>
            <w:tcBorders>
              <w:bottom w:val="single" w:sz="4" w:space="0" w:color="auto"/>
            </w:tcBorders>
          </w:tcPr>
          <w:p w14:paraId="6CFBFAB3" w14:textId="64B24EE9" w:rsidR="00CA424F" w:rsidRPr="008D7F92" w:rsidRDefault="00CA424F" w:rsidP="00D31E7E">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lastRenderedPageBreak/>
              <w:t>ES</w:t>
            </w:r>
            <w:r>
              <w:rPr>
                <w:rFonts w:ascii="Calibri" w:eastAsia="Arial Unicode MS" w:hAnsi="Calibri" w:cs="Calibri"/>
              </w:rPr>
              <w:t>-3</w:t>
            </w:r>
            <w:r w:rsidR="00B73994">
              <w:rPr>
                <w:rFonts w:ascii="Calibri" w:eastAsia="Arial Unicode MS" w:hAnsi="Calibri" w:cs="Calibri"/>
              </w:rPr>
              <w:t>6</w:t>
            </w:r>
            <w:r>
              <w:rPr>
                <w:rFonts w:ascii="Calibri" w:eastAsia="Arial Unicode MS" w:hAnsi="Calibri" w:cs="Calibri"/>
              </w:rPr>
              <w:t>.1</w:t>
            </w:r>
            <w:r w:rsidRPr="008D7F92">
              <w:rPr>
                <w:rFonts w:ascii="Calibri" w:eastAsia="Arial Unicode MS" w:hAnsi="Calibri" w:cs="Calibri"/>
              </w:rPr>
              <w:t xml:space="preserve">     </w:t>
            </w:r>
          </w:p>
          <w:p w14:paraId="19CD835D" w14:textId="77777777" w:rsidR="00CA424F" w:rsidRPr="00481B4B" w:rsidRDefault="00CA424F" w:rsidP="00D31E7E">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7FED3AFA" w14:textId="77777777" w:rsidR="00B73994" w:rsidRPr="005C7F40" w:rsidRDefault="00B73994" w:rsidP="00B73994">
            <w:pPr>
              <w:textAlignment w:val="baseline"/>
              <w:rPr>
                <w:rFonts w:ascii="Calibri" w:hAnsi="Calibri" w:cs="Calibri"/>
                <w:lang w:eastAsia="es-EC"/>
              </w:rPr>
            </w:pPr>
            <w:r w:rsidRPr="005C7F40">
              <w:rPr>
                <w:rFonts w:ascii="Calibri" w:hAnsi="Calibri" w:cs="Calibri"/>
                <w:b/>
                <w:bCs/>
                <w:lang w:eastAsia="es-EC"/>
              </w:rPr>
              <w:t xml:space="preserve">DESCRIPCIÓN: </w:t>
            </w:r>
            <w:r>
              <w:rPr>
                <w:rFonts w:ascii="Calibri" w:hAnsi="Calibri" w:cs="Calibri"/>
                <w:lang w:eastAsia="es-EC"/>
              </w:rPr>
              <w:t>Consulta</w:t>
            </w:r>
            <w:r w:rsidRPr="005C7F40">
              <w:rPr>
                <w:rFonts w:ascii="Calibri" w:hAnsi="Calibri" w:cs="Calibri"/>
                <w:lang w:eastAsia="es-EC"/>
              </w:rPr>
              <w:t xml:space="preserve"> de transporte exitosa. </w:t>
            </w:r>
          </w:p>
          <w:p w14:paraId="4AFC79D0" w14:textId="77777777" w:rsidR="00B73994" w:rsidRPr="005C7F40" w:rsidRDefault="00B73994" w:rsidP="00B73994">
            <w:pPr>
              <w:textAlignment w:val="baseline"/>
              <w:rPr>
                <w:rFonts w:ascii="Calibri" w:hAnsi="Calibri" w:cs="Calibri"/>
                <w:lang w:eastAsia="es-EC"/>
              </w:rPr>
            </w:pPr>
            <w:r w:rsidRPr="005C7F40">
              <w:rPr>
                <w:rFonts w:ascii="Calibri" w:hAnsi="Calibri" w:cs="Calibri"/>
                <w:b/>
                <w:bCs/>
                <w:lang w:eastAsia="es-EC"/>
              </w:rPr>
              <w:t>SUPOSICIONES/ASUNCIONES</w:t>
            </w:r>
            <w:r w:rsidRPr="005C7F40">
              <w:rPr>
                <w:rFonts w:ascii="Calibri" w:hAnsi="Calibri" w:cs="Calibri"/>
                <w:i/>
                <w:iCs/>
                <w:lang w:eastAsia="es-EC"/>
              </w:rPr>
              <w:t>: </w:t>
            </w:r>
            <w:r w:rsidRPr="005C7F40">
              <w:rPr>
                <w:rFonts w:ascii="Calibri" w:hAnsi="Calibri" w:cs="Calibri"/>
                <w:lang w:eastAsia="es-EC"/>
              </w:rPr>
              <w:t> </w:t>
            </w:r>
          </w:p>
          <w:p w14:paraId="52D9F71B" w14:textId="77777777" w:rsidR="00B73994" w:rsidRPr="00B73994" w:rsidRDefault="00B73994">
            <w:pPr>
              <w:pStyle w:val="Prrafodelista"/>
              <w:numPr>
                <w:ilvl w:val="0"/>
                <w:numId w:val="43"/>
              </w:numPr>
              <w:textAlignment w:val="baseline"/>
              <w:rPr>
                <w:rFonts w:ascii="Calibri" w:hAnsi="Calibri" w:cs="Calibri"/>
                <w:lang w:eastAsia="es-EC"/>
              </w:rPr>
            </w:pPr>
            <w:r w:rsidRPr="00B73994">
              <w:rPr>
                <w:rFonts w:ascii="Calibri" w:hAnsi="Calibri" w:cs="Calibri"/>
                <w:i/>
                <w:iCs/>
                <w:lang w:eastAsia="es-EC"/>
              </w:rPr>
              <w:t>El sistema dispone de transportes registrados.</w:t>
            </w:r>
          </w:p>
          <w:p w14:paraId="0EE998C9" w14:textId="77777777" w:rsidR="00B73994" w:rsidRPr="005C7F40" w:rsidRDefault="00B73994" w:rsidP="00B73994">
            <w:pPr>
              <w:textAlignment w:val="baseline"/>
              <w:rPr>
                <w:rFonts w:ascii="Calibri" w:hAnsi="Calibri" w:cs="Calibri"/>
                <w:lang w:eastAsia="es-EC"/>
              </w:rPr>
            </w:pPr>
            <w:r w:rsidRPr="005C7F40">
              <w:rPr>
                <w:rFonts w:ascii="Calibri" w:hAnsi="Calibri" w:cs="Calibri"/>
                <w:b/>
                <w:bCs/>
                <w:lang w:eastAsia="es-EC"/>
              </w:rPr>
              <w:t>RESULTADOS:</w:t>
            </w:r>
            <w:r w:rsidRPr="005C7F40">
              <w:rPr>
                <w:rFonts w:ascii="Calibri" w:hAnsi="Calibri" w:cs="Calibri"/>
                <w:lang w:eastAsia="es-EC"/>
              </w:rPr>
              <w:t> </w:t>
            </w:r>
          </w:p>
          <w:p w14:paraId="3296FF8F" w14:textId="77777777" w:rsidR="00B73994" w:rsidRPr="00B73994" w:rsidRDefault="00B73994">
            <w:pPr>
              <w:pStyle w:val="Prrafodelista"/>
              <w:numPr>
                <w:ilvl w:val="0"/>
                <w:numId w:val="43"/>
              </w:numPr>
              <w:textAlignment w:val="baseline"/>
              <w:rPr>
                <w:rFonts w:ascii="Calibri" w:hAnsi="Calibri" w:cs="Calibri"/>
                <w:lang w:eastAsia="es-EC"/>
              </w:rPr>
            </w:pPr>
            <w:r w:rsidRPr="00B73994">
              <w:rPr>
                <w:rFonts w:ascii="Calibri" w:hAnsi="Calibri" w:cs="Calibri"/>
                <w:lang w:eastAsia="es-EC"/>
              </w:rPr>
              <w:t>Los transportes se encuentran exitosamente registrados en el sistema. </w:t>
            </w:r>
          </w:p>
          <w:p w14:paraId="48DD69DB" w14:textId="65D6CEB0" w:rsidR="00CA424F" w:rsidRPr="00B73994" w:rsidRDefault="00B73994">
            <w:pPr>
              <w:pStyle w:val="Prrafodelista"/>
              <w:numPr>
                <w:ilvl w:val="0"/>
                <w:numId w:val="43"/>
              </w:numPr>
              <w:autoSpaceDE w:val="0"/>
              <w:autoSpaceDN w:val="0"/>
              <w:adjustRightInd w:val="0"/>
              <w:spacing w:after="120"/>
              <w:rPr>
                <w:rFonts w:ascii="Calibri" w:eastAsia="Arial Unicode MS" w:hAnsi="Calibri" w:cs="Calibri"/>
                <w:i/>
                <w:color w:val="0000FF"/>
              </w:rPr>
            </w:pPr>
            <w:r w:rsidRPr="00B73994">
              <w:rPr>
                <w:rFonts w:ascii="Calibri" w:hAnsi="Calibri" w:cs="Calibri"/>
                <w:lang w:eastAsia="es-EC"/>
              </w:rPr>
              <w:t>Se mostrará en pantalla una lista de todos los transportes. </w:t>
            </w:r>
          </w:p>
        </w:tc>
      </w:tr>
      <w:tr w:rsidR="00CA424F" w14:paraId="7C08FDFA" w14:textId="77777777" w:rsidTr="00A62C88">
        <w:trPr>
          <w:trHeight w:val="781"/>
          <w:jc w:val="center"/>
        </w:trPr>
        <w:tc>
          <w:tcPr>
            <w:tcW w:w="988" w:type="dxa"/>
          </w:tcPr>
          <w:p w14:paraId="456ECADB" w14:textId="7B1DB693" w:rsidR="00CA424F" w:rsidRPr="008D7F92" w:rsidRDefault="00CA424F" w:rsidP="00D31E7E">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w:t>
            </w:r>
            <w:r w:rsidR="00B73994">
              <w:rPr>
                <w:rFonts w:ascii="Calibri" w:eastAsia="Arial Unicode MS" w:hAnsi="Calibri" w:cs="Calibri"/>
              </w:rPr>
              <w:t>6</w:t>
            </w:r>
            <w:r>
              <w:rPr>
                <w:rFonts w:ascii="Calibri" w:eastAsia="Arial Unicode MS" w:hAnsi="Calibri" w:cs="Calibri"/>
              </w:rPr>
              <w:t>.2</w:t>
            </w:r>
            <w:r w:rsidRPr="008D7F92">
              <w:rPr>
                <w:rFonts w:ascii="Calibri" w:eastAsia="Arial Unicode MS" w:hAnsi="Calibri" w:cs="Calibri"/>
              </w:rPr>
              <w:t xml:space="preserve">     </w:t>
            </w:r>
          </w:p>
          <w:p w14:paraId="46691125" w14:textId="77777777" w:rsidR="00CA424F" w:rsidRPr="00481B4B" w:rsidRDefault="00CA424F" w:rsidP="00D31E7E">
            <w:pPr>
              <w:suppressAutoHyphens w:val="0"/>
              <w:autoSpaceDE w:val="0"/>
              <w:autoSpaceDN w:val="0"/>
              <w:adjustRightInd w:val="0"/>
              <w:ind w:left="360"/>
              <w:rPr>
                <w:rFonts w:ascii="Calibri" w:hAnsi="Calibri" w:cs="Calibri"/>
                <w:color w:val="0000FF"/>
                <w:lang w:eastAsia="es-ES"/>
              </w:rPr>
            </w:pPr>
          </w:p>
        </w:tc>
        <w:tc>
          <w:tcPr>
            <w:tcW w:w="8396" w:type="dxa"/>
            <w:gridSpan w:val="3"/>
          </w:tcPr>
          <w:p w14:paraId="41497B3A" w14:textId="77777777" w:rsidR="006B4F69" w:rsidRPr="005C7F40" w:rsidRDefault="006B4F69" w:rsidP="006B4F69">
            <w:pPr>
              <w:textAlignment w:val="baseline"/>
              <w:rPr>
                <w:rFonts w:ascii="Calibri" w:hAnsi="Calibri" w:cs="Calibri"/>
                <w:lang w:eastAsia="es-EC"/>
              </w:rPr>
            </w:pPr>
            <w:r w:rsidRPr="005C7F40">
              <w:rPr>
                <w:rFonts w:ascii="Calibri" w:hAnsi="Calibri" w:cs="Calibri"/>
                <w:b/>
                <w:bCs/>
                <w:lang w:eastAsia="es-EC"/>
              </w:rPr>
              <w:t xml:space="preserve">DESCRIPCIÓN: </w:t>
            </w:r>
            <w:r>
              <w:rPr>
                <w:rFonts w:ascii="Calibri" w:hAnsi="Calibri" w:cs="Calibri"/>
                <w:lang w:eastAsia="es-EC"/>
              </w:rPr>
              <w:t>Consulta</w:t>
            </w:r>
            <w:r w:rsidRPr="005C7F40">
              <w:rPr>
                <w:rFonts w:ascii="Calibri" w:hAnsi="Calibri" w:cs="Calibri"/>
                <w:lang w:eastAsia="es-EC"/>
              </w:rPr>
              <w:t xml:space="preserve"> de transporte no exitosa por falta de un campo no existente.  </w:t>
            </w:r>
          </w:p>
          <w:p w14:paraId="3B092681" w14:textId="77777777" w:rsidR="006B4F69" w:rsidRPr="005C7F40" w:rsidRDefault="006B4F69" w:rsidP="006B4F69">
            <w:pPr>
              <w:textAlignment w:val="baseline"/>
              <w:rPr>
                <w:rFonts w:ascii="Calibri" w:hAnsi="Calibri" w:cs="Calibri"/>
                <w:lang w:eastAsia="es-EC"/>
              </w:rPr>
            </w:pPr>
            <w:r w:rsidRPr="005C7F40">
              <w:rPr>
                <w:rFonts w:ascii="Calibri" w:hAnsi="Calibri" w:cs="Calibri"/>
                <w:b/>
                <w:bCs/>
                <w:lang w:eastAsia="es-EC"/>
              </w:rPr>
              <w:t>SUPOSICIONES/ASUNCIONES:</w:t>
            </w:r>
            <w:r w:rsidRPr="005C7F40">
              <w:rPr>
                <w:rFonts w:ascii="Calibri" w:hAnsi="Calibri" w:cs="Calibri"/>
                <w:lang w:eastAsia="es-EC"/>
              </w:rPr>
              <w:t> </w:t>
            </w:r>
          </w:p>
          <w:p w14:paraId="6916F2CF" w14:textId="51513D28" w:rsidR="006B4F69" w:rsidRPr="006B4F69" w:rsidRDefault="006B4F69">
            <w:pPr>
              <w:pStyle w:val="Prrafodelista"/>
              <w:numPr>
                <w:ilvl w:val="0"/>
                <w:numId w:val="44"/>
              </w:numPr>
              <w:textAlignment w:val="baseline"/>
              <w:rPr>
                <w:rFonts w:ascii="Calibri" w:hAnsi="Calibri" w:cs="Calibri"/>
                <w:lang w:eastAsia="es-EC"/>
              </w:rPr>
            </w:pPr>
            <w:r w:rsidRPr="006B4F69">
              <w:rPr>
                <w:rFonts w:ascii="Calibri" w:hAnsi="Calibri" w:cs="Calibri"/>
                <w:i/>
                <w:iCs/>
                <w:lang w:eastAsia="es-EC"/>
              </w:rPr>
              <w:t xml:space="preserve">El </w:t>
            </w:r>
            <w:r>
              <w:rPr>
                <w:rFonts w:ascii="Calibri" w:hAnsi="Calibri" w:cs="Calibri"/>
                <w:i/>
                <w:iCs/>
                <w:lang w:eastAsia="es-EC"/>
              </w:rPr>
              <w:t>empleado</w:t>
            </w:r>
            <w:r w:rsidRPr="006B4F69">
              <w:rPr>
                <w:rFonts w:ascii="Calibri" w:hAnsi="Calibri" w:cs="Calibri"/>
                <w:i/>
                <w:iCs/>
                <w:lang w:eastAsia="es-EC"/>
              </w:rPr>
              <w:t xml:space="preserve"> no registró ningún trasporte.</w:t>
            </w:r>
          </w:p>
          <w:p w14:paraId="306DE822" w14:textId="77777777" w:rsidR="006B4F69" w:rsidRPr="006B4F69" w:rsidRDefault="006B4F69">
            <w:pPr>
              <w:pStyle w:val="Prrafodelista"/>
              <w:numPr>
                <w:ilvl w:val="0"/>
                <w:numId w:val="44"/>
              </w:numPr>
              <w:textAlignment w:val="baseline"/>
              <w:rPr>
                <w:rFonts w:ascii="Calibri" w:hAnsi="Calibri" w:cs="Calibri"/>
                <w:lang w:eastAsia="es-EC"/>
              </w:rPr>
            </w:pPr>
            <w:r w:rsidRPr="006B4F69">
              <w:rPr>
                <w:rFonts w:ascii="Calibri" w:hAnsi="Calibri" w:cs="Calibri"/>
                <w:i/>
                <w:iCs/>
                <w:lang w:eastAsia="es-EC"/>
              </w:rPr>
              <w:t>La compañía de transporte se encuentra deshabilitada en ese momento.</w:t>
            </w:r>
          </w:p>
          <w:p w14:paraId="036F40A3" w14:textId="77777777" w:rsidR="006B4F69" w:rsidRPr="005C7F40" w:rsidRDefault="006B4F69" w:rsidP="006B4F69">
            <w:pPr>
              <w:textAlignment w:val="baseline"/>
              <w:rPr>
                <w:rFonts w:ascii="Calibri" w:hAnsi="Calibri" w:cs="Calibri"/>
                <w:lang w:eastAsia="es-EC"/>
              </w:rPr>
            </w:pPr>
            <w:r w:rsidRPr="005C7F40">
              <w:rPr>
                <w:rFonts w:ascii="Calibri" w:hAnsi="Calibri" w:cs="Calibri"/>
                <w:b/>
                <w:bCs/>
                <w:lang w:eastAsia="es-EC"/>
              </w:rPr>
              <w:t>RESULTADOS:</w:t>
            </w:r>
            <w:r w:rsidRPr="005C7F40">
              <w:rPr>
                <w:rFonts w:ascii="Calibri" w:hAnsi="Calibri" w:cs="Calibri"/>
                <w:i/>
                <w:iCs/>
                <w:color w:val="0000FF"/>
                <w:lang w:eastAsia="es-EC"/>
              </w:rPr>
              <w:t> </w:t>
            </w:r>
            <w:r w:rsidRPr="005C7F40">
              <w:rPr>
                <w:rFonts w:ascii="Calibri" w:hAnsi="Calibri" w:cs="Calibri"/>
                <w:color w:val="0000FF"/>
                <w:lang w:eastAsia="es-EC"/>
              </w:rPr>
              <w:t> </w:t>
            </w:r>
          </w:p>
          <w:p w14:paraId="5E0F7059" w14:textId="446DBCED" w:rsidR="006B4F69" w:rsidRPr="006B4F69" w:rsidRDefault="006B4F69">
            <w:pPr>
              <w:pStyle w:val="Prrafodelista"/>
              <w:numPr>
                <w:ilvl w:val="0"/>
                <w:numId w:val="45"/>
              </w:numPr>
              <w:textAlignment w:val="baseline"/>
              <w:rPr>
                <w:rFonts w:ascii="Calibri" w:hAnsi="Calibri" w:cs="Calibri"/>
                <w:lang w:eastAsia="es-EC"/>
              </w:rPr>
            </w:pPr>
            <w:r w:rsidRPr="006B4F69">
              <w:rPr>
                <w:rFonts w:ascii="Calibri" w:hAnsi="Calibri" w:cs="Calibri"/>
                <w:i/>
                <w:iCs/>
                <w:lang w:eastAsia="es-EC"/>
              </w:rPr>
              <w:t>Los transporte</w:t>
            </w:r>
            <w:r>
              <w:rPr>
                <w:rFonts w:ascii="Calibri" w:hAnsi="Calibri" w:cs="Calibri"/>
                <w:i/>
                <w:iCs/>
                <w:lang w:eastAsia="es-EC"/>
              </w:rPr>
              <w:t>s</w:t>
            </w:r>
            <w:r w:rsidRPr="006B4F69">
              <w:rPr>
                <w:rFonts w:ascii="Calibri" w:hAnsi="Calibri" w:cs="Calibri"/>
                <w:i/>
                <w:iCs/>
                <w:lang w:eastAsia="es-EC"/>
              </w:rPr>
              <w:t xml:space="preserve"> no se registraron exitosamente.</w:t>
            </w:r>
            <w:r w:rsidRPr="006B4F69">
              <w:rPr>
                <w:rFonts w:ascii="Calibri" w:hAnsi="Calibri" w:cs="Calibri"/>
                <w:lang w:eastAsia="es-EC"/>
              </w:rPr>
              <w:t> </w:t>
            </w:r>
          </w:p>
          <w:p w14:paraId="462E5F40" w14:textId="1155FCF2" w:rsidR="00CA424F" w:rsidRPr="006B4F69" w:rsidRDefault="006B4F69">
            <w:pPr>
              <w:pStyle w:val="Prrafodelista"/>
              <w:numPr>
                <w:ilvl w:val="0"/>
                <w:numId w:val="45"/>
              </w:numPr>
              <w:autoSpaceDE w:val="0"/>
              <w:autoSpaceDN w:val="0"/>
              <w:adjustRightInd w:val="0"/>
              <w:spacing w:after="120"/>
              <w:rPr>
                <w:rFonts w:ascii="Calibri" w:eastAsia="Arial Unicode MS" w:hAnsi="Calibri" w:cs="Calibri"/>
                <w:i/>
                <w:color w:val="0000FF"/>
              </w:rPr>
            </w:pPr>
            <w:r w:rsidRPr="006B4F69">
              <w:rPr>
                <w:rFonts w:ascii="Calibri" w:hAnsi="Calibri" w:cs="Calibri"/>
                <w:i/>
                <w:iCs/>
                <w:lang w:eastAsia="es-EC"/>
              </w:rPr>
              <w:t>El sistema le indicará que para tal compañía no existen transportes registrados.</w:t>
            </w:r>
            <w:r w:rsidRPr="006B4F69">
              <w:rPr>
                <w:rFonts w:ascii="Calibri" w:hAnsi="Calibri" w:cs="Calibri"/>
                <w:lang w:eastAsia="es-EC"/>
              </w:rPr>
              <w:t> </w:t>
            </w:r>
          </w:p>
        </w:tc>
      </w:tr>
    </w:tbl>
    <w:p w14:paraId="25CC2D35" w14:textId="77777777" w:rsidR="00F868C6" w:rsidRDefault="00F868C6" w:rsidP="008A07DE">
      <w:pPr>
        <w:rPr>
          <w:rFonts w:ascii="Calibri" w:hAnsi="Calibri" w:cs="Book Antiqua"/>
          <w:b/>
          <w:spacing w:val="20"/>
        </w:rPr>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F868C6" w:rsidRPr="007949FF" w14:paraId="64AF8B6A" w14:textId="77777777" w:rsidTr="00EB1FBC">
        <w:trPr>
          <w:tblHeader/>
          <w:jc w:val="center"/>
        </w:trPr>
        <w:tc>
          <w:tcPr>
            <w:tcW w:w="4629" w:type="dxa"/>
            <w:gridSpan w:val="2"/>
            <w:tcBorders>
              <w:bottom w:val="single" w:sz="4" w:space="0" w:color="auto"/>
            </w:tcBorders>
            <w:shd w:val="clear" w:color="auto" w:fill="D9D9D9"/>
          </w:tcPr>
          <w:p w14:paraId="1417558F" w14:textId="77777777" w:rsidR="00F868C6" w:rsidRPr="007949FF" w:rsidRDefault="00F868C6" w:rsidP="00EB1FBC">
            <w:pPr>
              <w:rPr>
                <w:rFonts w:ascii="Calibri" w:hAnsi="Calibri" w:cs="Calibri"/>
                <w:b/>
              </w:rPr>
            </w:pPr>
            <w:r w:rsidRPr="007949FF">
              <w:rPr>
                <w:rFonts w:ascii="Calibri" w:hAnsi="Calibri" w:cs="Calibri"/>
                <w:b/>
              </w:rPr>
              <w:t>IDENTIFICADOR CASO DE USO:</w:t>
            </w:r>
          </w:p>
          <w:p w14:paraId="5E3A1874" w14:textId="02012428" w:rsidR="00F868C6" w:rsidRPr="007949FF" w:rsidRDefault="00F868C6" w:rsidP="00EB1FBC">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37</w:t>
            </w:r>
          </w:p>
        </w:tc>
        <w:tc>
          <w:tcPr>
            <w:tcW w:w="4755" w:type="dxa"/>
            <w:gridSpan w:val="2"/>
            <w:shd w:val="clear" w:color="auto" w:fill="D9D9D9"/>
          </w:tcPr>
          <w:p w14:paraId="75C8FB3F" w14:textId="77777777" w:rsidR="00F868C6" w:rsidRPr="007949FF" w:rsidRDefault="00F868C6" w:rsidP="00EB1FBC">
            <w:pPr>
              <w:rPr>
                <w:rFonts w:ascii="Calibri" w:hAnsi="Calibri" w:cs="Calibri"/>
                <w:b/>
              </w:rPr>
            </w:pPr>
            <w:r w:rsidRPr="007949FF">
              <w:rPr>
                <w:rFonts w:ascii="Calibri" w:hAnsi="Calibri" w:cs="Calibri"/>
                <w:b/>
              </w:rPr>
              <w:t>NOMBRE:</w:t>
            </w:r>
          </w:p>
          <w:p w14:paraId="3A5B8950" w14:textId="565C7A4C" w:rsidR="00F868C6" w:rsidRPr="007949FF" w:rsidRDefault="00F868C6" w:rsidP="00EB1FBC">
            <w:pPr>
              <w:rPr>
                <w:rFonts w:ascii="Calibri" w:hAnsi="Calibri" w:cs="Calibri"/>
                <w:b/>
              </w:rPr>
            </w:pPr>
            <w:r>
              <w:rPr>
                <w:rFonts w:ascii="Calibri" w:eastAsia="Arial Unicode MS" w:hAnsi="Calibri" w:cs="Calibri"/>
                <w:color w:val="000000" w:themeColor="text1"/>
              </w:rPr>
              <w:t>Realizar pago</w:t>
            </w:r>
          </w:p>
        </w:tc>
      </w:tr>
      <w:tr w:rsidR="00F868C6" w:rsidRPr="007949FF" w14:paraId="7D37D280" w14:textId="77777777" w:rsidTr="00EB1FBC">
        <w:trPr>
          <w:jc w:val="center"/>
        </w:trPr>
        <w:tc>
          <w:tcPr>
            <w:tcW w:w="6211" w:type="dxa"/>
            <w:gridSpan w:val="3"/>
          </w:tcPr>
          <w:p w14:paraId="3D845B0B" w14:textId="5883F6D5" w:rsidR="00F868C6" w:rsidRPr="00AA2222" w:rsidRDefault="00F868C6" w:rsidP="00EB1FBC">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iCs/>
              </w:rPr>
              <w:t>Media</w:t>
            </w:r>
          </w:p>
        </w:tc>
        <w:tc>
          <w:tcPr>
            <w:tcW w:w="3173" w:type="dxa"/>
          </w:tcPr>
          <w:p w14:paraId="19A5804D" w14:textId="77777777" w:rsidR="00F868C6" w:rsidRPr="00AA2222" w:rsidRDefault="00F868C6" w:rsidP="00EB1FBC">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F868C6" w:rsidRPr="00C87596" w14:paraId="708D6E84" w14:textId="77777777" w:rsidTr="00DE71EA">
        <w:trPr>
          <w:jc w:val="center"/>
        </w:trPr>
        <w:tc>
          <w:tcPr>
            <w:tcW w:w="9384" w:type="dxa"/>
            <w:gridSpan w:val="4"/>
          </w:tcPr>
          <w:p w14:paraId="6193721B" w14:textId="72AF370B" w:rsidR="00F868C6" w:rsidRPr="00C87596" w:rsidRDefault="00F868C6" w:rsidP="00F868C6">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31</w:t>
            </w:r>
          </w:p>
        </w:tc>
      </w:tr>
      <w:tr w:rsidR="00F868C6" w:rsidRPr="00C87596" w14:paraId="2CC20F50" w14:textId="77777777" w:rsidTr="00DE71EA">
        <w:trPr>
          <w:jc w:val="center"/>
        </w:trPr>
        <w:tc>
          <w:tcPr>
            <w:tcW w:w="9384" w:type="dxa"/>
            <w:gridSpan w:val="4"/>
          </w:tcPr>
          <w:p w14:paraId="7CD5AFB1" w14:textId="0ADF02CC" w:rsidR="00F868C6" w:rsidRPr="00C87596" w:rsidRDefault="00F868C6" w:rsidP="00F868C6">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Pr>
                <w:rFonts w:ascii="Calibri" w:hAnsi="Calibri" w:cs="Calibri"/>
                <w:bCs/>
              </w:rPr>
              <w:t>Cliente</w:t>
            </w:r>
          </w:p>
        </w:tc>
      </w:tr>
      <w:tr w:rsidR="00F868C6" w:rsidRPr="007949FF" w14:paraId="3DE86EE6" w14:textId="77777777" w:rsidTr="00DE71EA">
        <w:trPr>
          <w:jc w:val="center"/>
        </w:trPr>
        <w:tc>
          <w:tcPr>
            <w:tcW w:w="9384" w:type="dxa"/>
            <w:gridSpan w:val="4"/>
          </w:tcPr>
          <w:p w14:paraId="2BD24D33" w14:textId="12050B28" w:rsidR="00F868C6" w:rsidRPr="007949FF" w:rsidRDefault="00F868C6" w:rsidP="00F868C6">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hAnsi="Calibri" w:cs="Calibri"/>
                <w:bCs/>
              </w:rPr>
              <w:t>ninguno</w:t>
            </w:r>
          </w:p>
        </w:tc>
      </w:tr>
      <w:tr w:rsidR="00F868C6" w:rsidRPr="007949FF" w14:paraId="4987EE09" w14:textId="77777777" w:rsidTr="00DE71EA">
        <w:trPr>
          <w:jc w:val="center"/>
        </w:trPr>
        <w:tc>
          <w:tcPr>
            <w:tcW w:w="9384" w:type="dxa"/>
            <w:gridSpan w:val="4"/>
          </w:tcPr>
          <w:p w14:paraId="18F35170" w14:textId="4F211FD1" w:rsidR="00F868C6" w:rsidRPr="00A26496" w:rsidRDefault="00F868C6" w:rsidP="00F868C6">
            <w:pPr>
              <w:spacing w:after="80"/>
              <w:rPr>
                <w:rFonts w:ascii="Calibri" w:hAnsi="Calibri" w:cs="Calibri"/>
                <w:b/>
                <w:color w:val="000000" w:themeColor="text1"/>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cliente deberá realizar el pago que corresponde por el servicio prestado, una vez que se realice el pago, el cajero registrará el mismo sistema. </w:t>
            </w:r>
          </w:p>
        </w:tc>
      </w:tr>
      <w:tr w:rsidR="00F868C6" w:rsidRPr="00EF35A7" w14:paraId="3035FEB7" w14:textId="77777777" w:rsidTr="00EB1FBC">
        <w:trPr>
          <w:jc w:val="center"/>
        </w:trPr>
        <w:tc>
          <w:tcPr>
            <w:tcW w:w="9384" w:type="dxa"/>
            <w:gridSpan w:val="4"/>
            <w:tcBorders>
              <w:bottom w:val="single" w:sz="4" w:space="0" w:color="auto"/>
            </w:tcBorders>
          </w:tcPr>
          <w:p w14:paraId="712E7D37" w14:textId="77777777" w:rsidR="00F868C6" w:rsidRDefault="00F868C6" w:rsidP="00F868C6">
            <w:pPr>
              <w:rPr>
                <w:rFonts w:ascii="Calibri" w:hAnsi="Calibri" w:cs="Calibri"/>
                <w:bCs/>
              </w:rPr>
            </w:pPr>
            <w:r>
              <w:rPr>
                <w:rFonts w:ascii="Calibri" w:hAnsi="Calibri" w:cs="Calibri"/>
                <w:b/>
              </w:rPr>
              <w:t>NOTAS</w:t>
            </w:r>
            <w:r w:rsidRPr="007949FF">
              <w:rPr>
                <w:rFonts w:ascii="Calibri" w:hAnsi="Calibri" w:cs="Calibri"/>
                <w:b/>
              </w:rPr>
              <w:t>:</w:t>
            </w:r>
            <w:r>
              <w:rPr>
                <w:rFonts w:ascii="Calibri" w:hAnsi="Calibri" w:cs="Calibri"/>
                <w:bCs/>
              </w:rPr>
              <w:t xml:space="preserve"> </w:t>
            </w:r>
          </w:p>
          <w:p w14:paraId="6FFBF6BF" w14:textId="58027424" w:rsidR="00F868C6" w:rsidRPr="00F868C6" w:rsidRDefault="00F868C6">
            <w:pPr>
              <w:pStyle w:val="Prrafodelista"/>
              <w:numPr>
                <w:ilvl w:val="0"/>
                <w:numId w:val="40"/>
              </w:numPr>
              <w:rPr>
                <w:rFonts w:ascii="Calibri" w:hAnsi="Calibri" w:cs="Calibri"/>
                <w:b/>
              </w:rPr>
            </w:pPr>
            <w:r w:rsidRPr="00F868C6">
              <w:rPr>
                <w:rFonts w:ascii="Calibri" w:hAnsi="Calibri" w:cs="Calibri"/>
                <w:bCs/>
              </w:rPr>
              <w:t>El sistema le permitirá al cliente realizar el pago correspondiente.</w:t>
            </w:r>
          </w:p>
        </w:tc>
      </w:tr>
      <w:tr w:rsidR="00F868C6" w14:paraId="29401789" w14:textId="77777777" w:rsidTr="00EB1FBC">
        <w:trPr>
          <w:jc w:val="center"/>
        </w:trPr>
        <w:tc>
          <w:tcPr>
            <w:tcW w:w="9384" w:type="dxa"/>
            <w:gridSpan w:val="4"/>
            <w:tcBorders>
              <w:bottom w:val="single" w:sz="4" w:space="0" w:color="auto"/>
            </w:tcBorders>
          </w:tcPr>
          <w:p w14:paraId="227979BD" w14:textId="2FFEE637" w:rsidR="00F868C6" w:rsidRDefault="00F868C6" w:rsidP="00EB1FBC">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sidR="002F058D">
              <w:rPr>
                <w:rFonts w:ascii="Calibri" w:hAnsi="Calibri" w:cs="Calibri"/>
                <w:bCs/>
              </w:rPr>
              <w:t>La</w:t>
            </w:r>
            <w:r w:rsidR="002F058D" w:rsidRPr="00A500A1">
              <w:rPr>
                <w:rFonts w:ascii="Calibri" w:hAnsi="Calibri" w:cs="Calibri"/>
                <w:bCs/>
              </w:rPr>
              <w:t xml:space="preserve"> </w:t>
            </w:r>
            <w:r w:rsidR="002F058D">
              <w:rPr>
                <w:rFonts w:ascii="Calibri" w:hAnsi="Calibri" w:cs="Calibri"/>
                <w:bCs/>
              </w:rPr>
              <w:t xml:space="preserve">realización de pago </w:t>
            </w:r>
            <w:r w:rsidR="002F058D" w:rsidRPr="00A500A1">
              <w:rPr>
                <w:rFonts w:ascii="Calibri" w:hAnsi="Calibri" w:cs="Calibri"/>
                <w:bCs/>
              </w:rPr>
              <w:t>es exitoso o no</w:t>
            </w:r>
            <w:r w:rsidR="002F058D">
              <w:rPr>
                <w:rFonts w:ascii="Calibri" w:hAnsi="Calibri" w:cs="Calibri"/>
                <w:b/>
              </w:rPr>
              <w:t>.</w:t>
            </w:r>
          </w:p>
        </w:tc>
      </w:tr>
      <w:tr w:rsidR="00F868C6" w:rsidRPr="00641AE6" w14:paraId="45D556EA" w14:textId="77777777" w:rsidTr="00EB1FBC">
        <w:trPr>
          <w:trHeight w:val="345"/>
          <w:jc w:val="center"/>
        </w:trPr>
        <w:tc>
          <w:tcPr>
            <w:tcW w:w="9384" w:type="dxa"/>
            <w:gridSpan w:val="4"/>
            <w:tcBorders>
              <w:bottom w:val="single" w:sz="4" w:space="0" w:color="auto"/>
            </w:tcBorders>
            <w:shd w:val="clear" w:color="auto" w:fill="D9D9D9"/>
          </w:tcPr>
          <w:p w14:paraId="1AD3AE60" w14:textId="77777777" w:rsidR="00F868C6" w:rsidRPr="00641AE6" w:rsidRDefault="00F868C6" w:rsidP="00EB1FBC">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F868C6" w14:paraId="04D1E9CF" w14:textId="77777777" w:rsidTr="00EB1FBC">
        <w:trPr>
          <w:trHeight w:val="1674"/>
          <w:jc w:val="center"/>
        </w:trPr>
        <w:tc>
          <w:tcPr>
            <w:tcW w:w="988" w:type="dxa"/>
            <w:tcBorders>
              <w:bottom w:val="single" w:sz="4" w:space="0" w:color="auto"/>
            </w:tcBorders>
          </w:tcPr>
          <w:p w14:paraId="24743822" w14:textId="45636EE4" w:rsidR="00F868C6" w:rsidRPr="008D7F92" w:rsidRDefault="00F868C6" w:rsidP="00EB1FBC">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w:t>
            </w:r>
            <w:r w:rsidR="002F058D">
              <w:rPr>
                <w:rFonts w:ascii="Calibri" w:eastAsia="Arial Unicode MS" w:hAnsi="Calibri" w:cs="Calibri"/>
              </w:rPr>
              <w:t>7</w:t>
            </w:r>
            <w:r>
              <w:rPr>
                <w:rFonts w:ascii="Calibri" w:eastAsia="Arial Unicode MS" w:hAnsi="Calibri" w:cs="Calibri"/>
              </w:rPr>
              <w:t>.1</w:t>
            </w:r>
            <w:r w:rsidRPr="008D7F92">
              <w:rPr>
                <w:rFonts w:ascii="Calibri" w:eastAsia="Arial Unicode MS" w:hAnsi="Calibri" w:cs="Calibri"/>
              </w:rPr>
              <w:t xml:space="preserve">     </w:t>
            </w:r>
          </w:p>
          <w:p w14:paraId="199A4420" w14:textId="77777777" w:rsidR="00F868C6" w:rsidRPr="00481B4B" w:rsidRDefault="00F868C6" w:rsidP="00EB1FBC">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4AA72119" w14:textId="77777777" w:rsidR="002F058D" w:rsidRPr="00615203" w:rsidRDefault="002F058D" w:rsidP="002F058D">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Pr>
                <w:rFonts w:ascii="Calibri" w:hAnsi="Calibri" w:cs="Calibri"/>
              </w:rPr>
              <w:t>Se realiza el pago</w:t>
            </w:r>
            <w:r w:rsidRPr="00AB60A6">
              <w:rPr>
                <w:rFonts w:ascii="Calibri" w:hAnsi="Calibri" w:cs="Calibri"/>
              </w:rPr>
              <w:t xml:space="preserve"> exitosa</w:t>
            </w:r>
            <w:r>
              <w:rPr>
                <w:rFonts w:ascii="Calibri" w:hAnsi="Calibri" w:cs="Calibri"/>
              </w:rPr>
              <w:t>mente.</w:t>
            </w:r>
          </w:p>
          <w:p w14:paraId="08ADA237" w14:textId="77777777" w:rsidR="002F058D" w:rsidRDefault="002F058D" w:rsidP="002F058D">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0834BB33" w14:textId="77777777" w:rsidR="002F058D" w:rsidRPr="00CA1765" w:rsidRDefault="002F058D">
            <w:pPr>
              <w:pStyle w:val="Prrafodelista"/>
              <w:numPr>
                <w:ilvl w:val="0"/>
                <w:numId w:val="22"/>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cliente ingresa toda la información correctamente.</w:t>
            </w:r>
          </w:p>
          <w:p w14:paraId="69FE553D" w14:textId="77777777" w:rsidR="002F058D" w:rsidRPr="00574C48" w:rsidRDefault="002F058D">
            <w:pPr>
              <w:pStyle w:val="Prrafodelista"/>
              <w:numPr>
                <w:ilvl w:val="0"/>
                <w:numId w:val="22"/>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cliente realiza el pago correcto del valor establecido por el servicio.</w:t>
            </w:r>
          </w:p>
          <w:p w14:paraId="5D18EA76" w14:textId="77777777" w:rsidR="002F058D" w:rsidRDefault="002F058D" w:rsidP="002F058D">
            <w:pPr>
              <w:autoSpaceDE w:val="0"/>
              <w:autoSpaceDN w:val="0"/>
              <w:adjustRightInd w:val="0"/>
              <w:rPr>
                <w:rFonts w:ascii="Calibri" w:hAnsi="Calibri" w:cs="Calibri"/>
                <w:b/>
              </w:rPr>
            </w:pPr>
            <w:r>
              <w:rPr>
                <w:rFonts w:ascii="Calibri" w:hAnsi="Calibri" w:cs="Calibri"/>
                <w:b/>
              </w:rPr>
              <w:t>RESULTADOS:</w:t>
            </w:r>
          </w:p>
          <w:p w14:paraId="1FE7A0E3" w14:textId="77777777" w:rsidR="002F058D" w:rsidRDefault="002F058D">
            <w:pPr>
              <w:pStyle w:val="Prrafodelista"/>
              <w:numPr>
                <w:ilvl w:val="0"/>
                <w:numId w:val="22"/>
              </w:numPr>
              <w:suppressAutoHyphens/>
              <w:autoSpaceDE w:val="0"/>
              <w:autoSpaceDN w:val="0"/>
              <w:adjustRightInd w:val="0"/>
              <w:rPr>
                <w:rFonts w:ascii="Calibri" w:hAnsi="Calibri" w:cs="Calibri"/>
                <w:bCs/>
              </w:rPr>
            </w:pPr>
            <w:r>
              <w:rPr>
                <w:rFonts w:ascii="Calibri" w:hAnsi="Calibri" w:cs="Calibri"/>
                <w:bCs/>
              </w:rPr>
              <w:t>El cliente realiza el pago exitosamente.</w:t>
            </w:r>
          </w:p>
          <w:p w14:paraId="331D444C" w14:textId="1413ED26" w:rsidR="00F868C6" w:rsidRPr="000F227C" w:rsidRDefault="002F058D">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hAnsi="Calibri" w:cs="Calibri"/>
                <w:bCs/>
              </w:rPr>
              <w:t>El sistema muestra un mensaje que el pago fue exitoso</w:t>
            </w:r>
            <w:r w:rsidRPr="00CA1765">
              <w:rPr>
                <w:rFonts w:ascii="Calibri" w:hAnsi="Calibri" w:cs="Calibri"/>
                <w:bCs/>
              </w:rPr>
              <w:t>.</w:t>
            </w:r>
          </w:p>
        </w:tc>
      </w:tr>
      <w:tr w:rsidR="00F868C6" w14:paraId="35DD2675" w14:textId="77777777" w:rsidTr="005646B6">
        <w:trPr>
          <w:trHeight w:val="355"/>
          <w:jc w:val="center"/>
        </w:trPr>
        <w:tc>
          <w:tcPr>
            <w:tcW w:w="988" w:type="dxa"/>
          </w:tcPr>
          <w:p w14:paraId="040367A5" w14:textId="69DB3225" w:rsidR="00F868C6" w:rsidRPr="008D7F92" w:rsidRDefault="00F868C6"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w:t>
            </w:r>
            <w:r w:rsidR="002F058D">
              <w:rPr>
                <w:rFonts w:ascii="Calibri" w:eastAsia="Arial Unicode MS" w:hAnsi="Calibri" w:cs="Calibri"/>
              </w:rPr>
              <w:t>7</w:t>
            </w:r>
            <w:r>
              <w:rPr>
                <w:rFonts w:ascii="Calibri" w:eastAsia="Arial Unicode MS" w:hAnsi="Calibri" w:cs="Calibri"/>
              </w:rPr>
              <w:t>.2</w:t>
            </w:r>
            <w:r w:rsidRPr="008D7F92">
              <w:rPr>
                <w:rFonts w:ascii="Calibri" w:eastAsia="Arial Unicode MS" w:hAnsi="Calibri" w:cs="Calibri"/>
              </w:rPr>
              <w:t xml:space="preserve">     </w:t>
            </w:r>
          </w:p>
          <w:p w14:paraId="11ABD653" w14:textId="77777777" w:rsidR="00F868C6" w:rsidRPr="00481B4B" w:rsidRDefault="00F868C6" w:rsidP="00EB1FBC">
            <w:pPr>
              <w:suppressAutoHyphens w:val="0"/>
              <w:autoSpaceDE w:val="0"/>
              <w:autoSpaceDN w:val="0"/>
              <w:adjustRightInd w:val="0"/>
              <w:ind w:left="360"/>
              <w:rPr>
                <w:rFonts w:ascii="Calibri" w:hAnsi="Calibri" w:cs="Calibri"/>
                <w:color w:val="0000FF"/>
                <w:lang w:eastAsia="es-ES"/>
              </w:rPr>
            </w:pPr>
          </w:p>
        </w:tc>
        <w:tc>
          <w:tcPr>
            <w:tcW w:w="8396" w:type="dxa"/>
            <w:gridSpan w:val="3"/>
          </w:tcPr>
          <w:p w14:paraId="6B0C4B34" w14:textId="77777777" w:rsidR="002F058D" w:rsidRPr="00387922" w:rsidRDefault="002F058D" w:rsidP="002F058D">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El pago no fue exitoso por falta de información. </w:t>
            </w:r>
          </w:p>
          <w:p w14:paraId="51ADF2B7" w14:textId="77777777" w:rsidR="002F058D" w:rsidRDefault="002F058D" w:rsidP="002F058D">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194534D1" w14:textId="77777777" w:rsidR="002F058D" w:rsidRPr="00B16A9A" w:rsidRDefault="002F058D">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 xml:space="preserve">El </w:t>
            </w:r>
            <w:r>
              <w:rPr>
                <w:rFonts w:ascii="Calibri" w:eastAsia="Arial Unicode MS" w:hAnsi="Calibri" w:cs="Calibri"/>
                <w:i/>
              </w:rPr>
              <w:t>cliente no ingresa toda la información que el sistema solicita.</w:t>
            </w:r>
          </w:p>
          <w:p w14:paraId="0F0803B4" w14:textId="77777777" w:rsidR="002F058D" w:rsidRDefault="002F058D" w:rsidP="002F058D">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4182D8B2" w14:textId="77777777" w:rsidR="002F058D" w:rsidRDefault="002F058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cliente no realiza el pago.</w:t>
            </w:r>
          </w:p>
          <w:p w14:paraId="61F602FA" w14:textId="53C0095E" w:rsidR="00F868C6" w:rsidRPr="006D393B" w:rsidRDefault="002F058D">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rPr>
              <w:lastRenderedPageBreak/>
              <w:t>El sistema le indicará al cliente el error para que corrija.</w:t>
            </w:r>
          </w:p>
        </w:tc>
      </w:tr>
      <w:tr w:rsidR="002F058D" w14:paraId="3A2721CD" w14:textId="77777777" w:rsidTr="00EB1FBC">
        <w:trPr>
          <w:trHeight w:val="1674"/>
          <w:jc w:val="center"/>
        </w:trPr>
        <w:tc>
          <w:tcPr>
            <w:tcW w:w="988" w:type="dxa"/>
          </w:tcPr>
          <w:p w14:paraId="22A2CA21" w14:textId="5A3126EF" w:rsidR="002F058D" w:rsidRDefault="002F058D" w:rsidP="00EB1FBC">
            <w:pPr>
              <w:autoSpaceDE w:val="0"/>
              <w:autoSpaceDN w:val="0"/>
              <w:adjustRightInd w:val="0"/>
              <w:rPr>
                <w:rFonts w:ascii="Calibri" w:eastAsia="Arial Unicode MS" w:hAnsi="Calibri" w:cs="Calibri"/>
              </w:rPr>
            </w:pPr>
            <w:r>
              <w:rPr>
                <w:rFonts w:ascii="Calibri" w:eastAsia="Arial Unicode MS" w:hAnsi="Calibri" w:cs="Calibri"/>
              </w:rPr>
              <w:lastRenderedPageBreak/>
              <w:t>ES-37.3</w:t>
            </w:r>
          </w:p>
          <w:p w14:paraId="558F5F58" w14:textId="37C1D8B1" w:rsidR="002F058D" w:rsidRPr="002F058D" w:rsidRDefault="002F058D" w:rsidP="002F058D">
            <w:pPr>
              <w:rPr>
                <w:rFonts w:ascii="Calibri" w:eastAsia="Arial Unicode MS" w:hAnsi="Calibri" w:cs="Calibri"/>
              </w:rPr>
            </w:pPr>
          </w:p>
        </w:tc>
        <w:tc>
          <w:tcPr>
            <w:tcW w:w="8396" w:type="dxa"/>
            <w:gridSpan w:val="3"/>
          </w:tcPr>
          <w:p w14:paraId="6C9469FF" w14:textId="77777777" w:rsidR="002F058D" w:rsidRPr="00387922" w:rsidRDefault="002F058D" w:rsidP="002F058D">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No se realiza el pago porque el valor fue erróneo. </w:t>
            </w:r>
          </w:p>
          <w:p w14:paraId="14B33E2C" w14:textId="77777777" w:rsidR="002F058D" w:rsidRDefault="002F058D" w:rsidP="002F058D">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3B64CC11" w14:textId="77777777" w:rsidR="002F058D" w:rsidRPr="00B16A9A" w:rsidRDefault="002F058D">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cliente realiza el pago, pero con un valor erróneo.</w:t>
            </w:r>
          </w:p>
          <w:p w14:paraId="24F576DA" w14:textId="77777777" w:rsidR="002F058D" w:rsidRDefault="002F058D" w:rsidP="002F058D">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5E4C42BC" w14:textId="77777777" w:rsidR="00A02FAD" w:rsidRDefault="002F058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cliente el error del pago para que corrija</w:t>
            </w:r>
          </w:p>
          <w:p w14:paraId="784996B2" w14:textId="1899C5F7" w:rsidR="002F058D" w:rsidRPr="00A02FAD" w:rsidRDefault="002F058D">
            <w:pPr>
              <w:pStyle w:val="Prrafodelista"/>
              <w:numPr>
                <w:ilvl w:val="0"/>
                <w:numId w:val="37"/>
              </w:numPr>
              <w:suppressAutoHyphens/>
              <w:autoSpaceDE w:val="0"/>
              <w:autoSpaceDN w:val="0"/>
              <w:adjustRightInd w:val="0"/>
              <w:rPr>
                <w:rFonts w:ascii="Calibri" w:eastAsia="Arial Unicode MS" w:hAnsi="Calibri" w:cs="Calibri"/>
                <w:i/>
              </w:rPr>
            </w:pPr>
            <w:r w:rsidRPr="00A02FAD">
              <w:rPr>
                <w:rFonts w:ascii="Calibri" w:eastAsia="Arial Unicode MS" w:hAnsi="Calibri" w:cs="Calibri"/>
                <w:i/>
              </w:rPr>
              <w:t>El cliente no realiza el pago.</w:t>
            </w:r>
          </w:p>
        </w:tc>
      </w:tr>
    </w:tbl>
    <w:p w14:paraId="758E9EA6" w14:textId="78C15293" w:rsidR="00C43957" w:rsidRDefault="00C43957" w:rsidP="008A07DE">
      <w:pPr>
        <w:rPr>
          <w:rFonts w:ascii="Calibri" w:hAnsi="Calibri" w:cs="Book Antiqua"/>
          <w:b/>
          <w:spacing w:val="20"/>
        </w:rPr>
      </w:pPr>
    </w:p>
    <w:tbl>
      <w:tblPr>
        <w:tblW w:w="9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641"/>
        <w:gridCol w:w="1582"/>
        <w:gridCol w:w="3173"/>
      </w:tblGrid>
      <w:tr w:rsidR="00A62C88" w:rsidRPr="007949FF" w14:paraId="5A24D527" w14:textId="77777777" w:rsidTr="00D31E7E">
        <w:trPr>
          <w:tblHeader/>
          <w:jc w:val="center"/>
        </w:trPr>
        <w:tc>
          <w:tcPr>
            <w:tcW w:w="4629" w:type="dxa"/>
            <w:gridSpan w:val="2"/>
            <w:tcBorders>
              <w:bottom w:val="single" w:sz="4" w:space="0" w:color="auto"/>
            </w:tcBorders>
            <w:shd w:val="clear" w:color="auto" w:fill="D9D9D9"/>
          </w:tcPr>
          <w:p w14:paraId="7EB4A31E" w14:textId="77777777" w:rsidR="00A62C88" w:rsidRPr="007949FF" w:rsidRDefault="00A62C88" w:rsidP="00D31E7E">
            <w:pPr>
              <w:rPr>
                <w:rFonts w:ascii="Calibri" w:hAnsi="Calibri" w:cs="Calibri"/>
                <w:b/>
              </w:rPr>
            </w:pPr>
            <w:r w:rsidRPr="007949FF">
              <w:rPr>
                <w:rFonts w:ascii="Calibri" w:hAnsi="Calibri" w:cs="Calibri"/>
                <w:b/>
              </w:rPr>
              <w:t>IDENTIFICADOR CASO DE USO:</w:t>
            </w:r>
          </w:p>
          <w:p w14:paraId="72E2BEB7" w14:textId="041BFA3E" w:rsidR="00A62C88" w:rsidRPr="007949FF" w:rsidRDefault="00A62C88" w:rsidP="00D31E7E">
            <w:pPr>
              <w:spacing w:after="120"/>
              <w:rPr>
                <w:rFonts w:ascii="Calibri" w:hAnsi="Calibri" w:cs="Calibri"/>
                <w:b/>
              </w:rPr>
            </w:pPr>
            <w:r w:rsidRPr="00AA2222">
              <w:rPr>
                <w:rFonts w:ascii="Calibri" w:eastAsia="Arial Unicode MS" w:hAnsi="Calibri" w:cs="Calibri"/>
                <w:b/>
                <w:bCs/>
                <w:color w:val="000000" w:themeColor="text1"/>
              </w:rPr>
              <w:t>CU-</w:t>
            </w:r>
            <w:r>
              <w:rPr>
                <w:rFonts w:ascii="Calibri" w:eastAsia="Arial Unicode MS" w:hAnsi="Calibri" w:cs="Calibri"/>
                <w:b/>
                <w:bCs/>
                <w:color w:val="000000" w:themeColor="text1"/>
              </w:rPr>
              <w:t>38</w:t>
            </w:r>
          </w:p>
        </w:tc>
        <w:tc>
          <w:tcPr>
            <w:tcW w:w="4755" w:type="dxa"/>
            <w:gridSpan w:val="2"/>
            <w:shd w:val="clear" w:color="auto" w:fill="D9D9D9"/>
          </w:tcPr>
          <w:p w14:paraId="7FBB6664" w14:textId="77777777" w:rsidR="00A62C88" w:rsidRPr="007949FF" w:rsidRDefault="00A62C88" w:rsidP="00D31E7E">
            <w:pPr>
              <w:rPr>
                <w:rFonts w:ascii="Calibri" w:hAnsi="Calibri" w:cs="Calibri"/>
                <w:b/>
              </w:rPr>
            </w:pPr>
            <w:r w:rsidRPr="007949FF">
              <w:rPr>
                <w:rFonts w:ascii="Calibri" w:hAnsi="Calibri" w:cs="Calibri"/>
                <w:b/>
              </w:rPr>
              <w:t>NOMBRE:</w:t>
            </w:r>
          </w:p>
          <w:p w14:paraId="53540A88" w14:textId="7216B105" w:rsidR="00A62C88" w:rsidRPr="007949FF" w:rsidRDefault="00A62C88" w:rsidP="00D31E7E">
            <w:pPr>
              <w:rPr>
                <w:rFonts w:ascii="Calibri" w:hAnsi="Calibri" w:cs="Calibri"/>
                <w:b/>
              </w:rPr>
            </w:pPr>
            <w:r>
              <w:rPr>
                <w:rFonts w:ascii="Calibri" w:eastAsia="Arial Unicode MS" w:hAnsi="Calibri" w:cs="Calibri"/>
                <w:color w:val="000000" w:themeColor="text1"/>
              </w:rPr>
              <w:t>Consultar pago</w:t>
            </w:r>
          </w:p>
        </w:tc>
      </w:tr>
      <w:tr w:rsidR="00A62C88" w:rsidRPr="007949FF" w14:paraId="5079EFEE" w14:textId="77777777" w:rsidTr="00D31E7E">
        <w:trPr>
          <w:jc w:val="center"/>
        </w:trPr>
        <w:tc>
          <w:tcPr>
            <w:tcW w:w="6211" w:type="dxa"/>
            <w:gridSpan w:val="3"/>
          </w:tcPr>
          <w:p w14:paraId="52121986" w14:textId="77777777" w:rsidR="00A62C88" w:rsidRPr="00AA2222" w:rsidRDefault="00A62C88" w:rsidP="00D31E7E">
            <w:pPr>
              <w:spacing w:after="80"/>
              <w:jc w:val="both"/>
              <w:rPr>
                <w:rFonts w:ascii="Calibri" w:hAnsi="Calibri" w:cs="Calibri"/>
                <w:b/>
                <w:color w:val="000000" w:themeColor="text1"/>
              </w:rPr>
            </w:pPr>
            <w:r w:rsidRPr="00AA2222">
              <w:rPr>
                <w:rFonts w:ascii="Calibri" w:hAnsi="Calibri" w:cs="Calibri"/>
                <w:b/>
                <w:color w:val="000000" w:themeColor="text1"/>
              </w:rPr>
              <w:t xml:space="preserve">COMPLEJIDAD: </w:t>
            </w:r>
            <w:r>
              <w:rPr>
                <w:rFonts w:ascii="Calibri" w:eastAsia="Arial Unicode MS" w:hAnsi="Calibri" w:cs="Calibri"/>
                <w:iCs/>
              </w:rPr>
              <w:t>Media</w:t>
            </w:r>
          </w:p>
        </w:tc>
        <w:tc>
          <w:tcPr>
            <w:tcW w:w="3173" w:type="dxa"/>
          </w:tcPr>
          <w:p w14:paraId="1B6A1A26" w14:textId="77777777" w:rsidR="00A62C88" w:rsidRPr="00AA2222" w:rsidRDefault="00A62C88" w:rsidP="00D31E7E">
            <w:pPr>
              <w:spacing w:after="80"/>
              <w:rPr>
                <w:rFonts w:ascii="Calibri" w:hAnsi="Calibri" w:cs="Calibri"/>
                <w:b/>
                <w:color w:val="000000" w:themeColor="text1"/>
              </w:rPr>
            </w:pPr>
            <w:r w:rsidRPr="00AA2222">
              <w:rPr>
                <w:rFonts w:ascii="Calibri" w:hAnsi="Calibri" w:cs="Calibri"/>
                <w:b/>
                <w:color w:val="000000" w:themeColor="text1"/>
              </w:rPr>
              <w:t xml:space="preserve">PRIORIDAD: </w:t>
            </w:r>
            <w:r w:rsidRPr="00AA2222">
              <w:rPr>
                <w:rFonts w:ascii="Calibri" w:eastAsia="Arial Unicode MS" w:hAnsi="Calibri" w:cs="Calibri"/>
                <w:color w:val="000000" w:themeColor="text1"/>
              </w:rPr>
              <w:t>Alta</w:t>
            </w:r>
          </w:p>
        </w:tc>
      </w:tr>
      <w:tr w:rsidR="00A62C88" w:rsidRPr="00C87596" w14:paraId="38A4D26F" w14:textId="77777777" w:rsidTr="00D31E7E">
        <w:trPr>
          <w:jc w:val="center"/>
        </w:trPr>
        <w:tc>
          <w:tcPr>
            <w:tcW w:w="9384" w:type="dxa"/>
            <w:gridSpan w:val="4"/>
          </w:tcPr>
          <w:p w14:paraId="70F66C47" w14:textId="7726B6B3" w:rsidR="00A62C88" w:rsidRPr="00C87596" w:rsidRDefault="00A62C88" w:rsidP="00D31E7E">
            <w:pPr>
              <w:spacing w:after="80"/>
              <w:jc w:val="both"/>
              <w:rPr>
                <w:rFonts w:ascii="Calibri" w:hAnsi="Calibri" w:cs="Calibri"/>
                <w:i/>
                <w:color w:val="0000FF"/>
                <w:lang w:eastAsia="es-ES"/>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3</w:t>
            </w:r>
            <w:r w:rsidR="008E2EEC">
              <w:rPr>
                <w:rFonts w:ascii="Calibri" w:hAnsi="Calibri" w:cs="Calibri"/>
                <w:bCs/>
              </w:rPr>
              <w:t>8</w:t>
            </w:r>
          </w:p>
        </w:tc>
      </w:tr>
      <w:tr w:rsidR="00A62C88" w:rsidRPr="00C87596" w14:paraId="2B25909F" w14:textId="77777777" w:rsidTr="00D31E7E">
        <w:trPr>
          <w:jc w:val="center"/>
        </w:trPr>
        <w:tc>
          <w:tcPr>
            <w:tcW w:w="9384" w:type="dxa"/>
            <w:gridSpan w:val="4"/>
          </w:tcPr>
          <w:p w14:paraId="2629C2DE" w14:textId="64B6CF19" w:rsidR="00A62C88" w:rsidRPr="00C87596" w:rsidRDefault="00A62C88" w:rsidP="00D31E7E">
            <w:pPr>
              <w:spacing w:after="80"/>
              <w:rPr>
                <w:rFonts w:ascii="Calibri" w:hAnsi="Calibri" w:cs="Calibri"/>
                <w:i/>
                <w:color w:val="0000FF"/>
              </w:rPr>
            </w:pPr>
            <w:r w:rsidRPr="007949FF">
              <w:rPr>
                <w:rFonts w:ascii="Calibri" w:hAnsi="Calibri" w:cs="Calibri"/>
                <w:b/>
              </w:rPr>
              <w:t>ACTORES:</w:t>
            </w:r>
            <w:r>
              <w:rPr>
                <w:rFonts w:ascii="Calibri" w:hAnsi="Calibri" w:cs="Calibri"/>
                <w:b/>
              </w:rPr>
              <w:t xml:space="preserve"> </w:t>
            </w:r>
            <w:r w:rsidR="008E2EEC">
              <w:rPr>
                <w:rFonts w:ascii="Calibri" w:hAnsi="Calibri" w:cs="Calibri"/>
                <w:bCs/>
              </w:rPr>
              <w:t>Empleado</w:t>
            </w:r>
          </w:p>
        </w:tc>
      </w:tr>
      <w:tr w:rsidR="00A62C88" w:rsidRPr="007949FF" w14:paraId="734F217F" w14:textId="77777777" w:rsidTr="00D31E7E">
        <w:trPr>
          <w:jc w:val="center"/>
        </w:trPr>
        <w:tc>
          <w:tcPr>
            <w:tcW w:w="9384" w:type="dxa"/>
            <w:gridSpan w:val="4"/>
          </w:tcPr>
          <w:p w14:paraId="5B29F2A9" w14:textId="77777777" w:rsidR="00A62C88" w:rsidRPr="007949FF" w:rsidRDefault="00A62C88" w:rsidP="00D31E7E">
            <w:pPr>
              <w:spacing w:after="80"/>
              <w:rPr>
                <w:rFonts w:ascii="Calibri" w:hAnsi="Calibri" w:cs="Calibri"/>
                <w:b/>
                <w:color w:val="800000"/>
              </w:rPr>
            </w:pPr>
            <w:r w:rsidRPr="007949FF">
              <w:rPr>
                <w:rFonts w:ascii="Calibri" w:hAnsi="Calibri" w:cs="Calibri"/>
                <w:b/>
              </w:rPr>
              <w:t>CASOS DE USO ASOCIADOS:</w:t>
            </w:r>
            <w:r>
              <w:rPr>
                <w:rFonts w:ascii="Calibri" w:hAnsi="Calibri" w:cs="Calibri"/>
                <w:b/>
              </w:rPr>
              <w:t xml:space="preserve"> </w:t>
            </w:r>
            <w:r>
              <w:rPr>
                <w:rFonts w:ascii="Calibri" w:hAnsi="Calibri" w:cs="Calibri"/>
                <w:bCs/>
              </w:rPr>
              <w:t>ninguno</w:t>
            </w:r>
          </w:p>
        </w:tc>
      </w:tr>
      <w:tr w:rsidR="00A62C88" w:rsidRPr="007949FF" w14:paraId="4887C214" w14:textId="77777777" w:rsidTr="00D31E7E">
        <w:trPr>
          <w:jc w:val="center"/>
        </w:trPr>
        <w:tc>
          <w:tcPr>
            <w:tcW w:w="9384" w:type="dxa"/>
            <w:gridSpan w:val="4"/>
          </w:tcPr>
          <w:p w14:paraId="3DC4F8C0" w14:textId="139CB852" w:rsidR="00A62C88" w:rsidRPr="00A26496" w:rsidRDefault="00A62C88" w:rsidP="00D31E7E">
            <w:pPr>
              <w:spacing w:after="80"/>
              <w:rPr>
                <w:rFonts w:ascii="Calibri" w:hAnsi="Calibri" w:cs="Calibri"/>
                <w:b/>
                <w:color w:val="000000" w:themeColor="text1"/>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w:t>
            </w:r>
            <w:r w:rsidR="008E2EEC">
              <w:rPr>
                <w:rFonts w:ascii="Calibri" w:hAnsi="Calibri" w:cs="Calibri"/>
                <w:bCs/>
              </w:rPr>
              <w:t>sistema permitirá consultar el pago realizado por el usuario.</w:t>
            </w:r>
            <w:r>
              <w:rPr>
                <w:rFonts w:ascii="Calibri" w:hAnsi="Calibri" w:cs="Calibri"/>
                <w:bCs/>
              </w:rPr>
              <w:t xml:space="preserve"> </w:t>
            </w:r>
          </w:p>
        </w:tc>
      </w:tr>
      <w:tr w:rsidR="00A62C88" w:rsidRPr="00EF35A7" w14:paraId="7B72A5EF" w14:textId="77777777" w:rsidTr="00D31E7E">
        <w:trPr>
          <w:jc w:val="center"/>
        </w:trPr>
        <w:tc>
          <w:tcPr>
            <w:tcW w:w="9384" w:type="dxa"/>
            <w:gridSpan w:val="4"/>
            <w:tcBorders>
              <w:bottom w:val="single" w:sz="4" w:space="0" w:color="auto"/>
            </w:tcBorders>
          </w:tcPr>
          <w:p w14:paraId="1B2D5B6D" w14:textId="77777777" w:rsidR="00A62C88" w:rsidRDefault="00A62C88" w:rsidP="00D31E7E">
            <w:pPr>
              <w:rPr>
                <w:rFonts w:ascii="Calibri" w:hAnsi="Calibri" w:cs="Calibri"/>
                <w:bCs/>
              </w:rPr>
            </w:pPr>
            <w:r>
              <w:rPr>
                <w:rFonts w:ascii="Calibri" w:hAnsi="Calibri" w:cs="Calibri"/>
                <w:b/>
              </w:rPr>
              <w:t>NOTAS</w:t>
            </w:r>
            <w:r w:rsidRPr="007949FF">
              <w:rPr>
                <w:rFonts w:ascii="Calibri" w:hAnsi="Calibri" w:cs="Calibri"/>
                <w:b/>
              </w:rPr>
              <w:t>:</w:t>
            </w:r>
            <w:r>
              <w:rPr>
                <w:rFonts w:ascii="Calibri" w:hAnsi="Calibri" w:cs="Calibri"/>
                <w:bCs/>
              </w:rPr>
              <w:t xml:space="preserve"> </w:t>
            </w:r>
          </w:p>
          <w:p w14:paraId="36191620" w14:textId="32DDC5EC" w:rsidR="00A62C88" w:rsidRPr="00F868C6" w:rsidRDefault="00A62C88">
            <w:pPr>
              <w:pStyle w:val="Prrafodelista"/>
              <w:numPr>
                <w:ilvl w:val="0"/>
                <w:numId w:val="40"/>
              </w:numPr>
              <w:rPr>
                <w:rFonts w:ascii="Calibri" w:hAnsi="Calibri" w:cs="Calibri"/>
                <w:b/>
              </w:rPr>
            </w:pPr>
            <w:r w:rsidRPr="00F868C6">
              <w:rPr>
                <w:rFonts w:ascii="Calibri" w:hAnsi="Calibri" w:cs="Calibri"/>
                <w:bCs/>
              </w:rPr>
              <w:t xml:space="preserve">El sistema le permitirá al </w:t>
            </w:r>
            <w:r w:rsidR="003C194D">
              <w:rPr>
                <w:rFonts w:ascii="Calibri" w:hAnsi="Calibri" w:cs="Calibri"/>
                <w:bCs/>
              </w:rPr>
              <w:t>empleado consultar</w:t>
            </w:r>
            <w:r w:rsidRPr="00F868C6">
              <w:rPr>
                <w:rFonts w:ascii="Calibri" w:hAnsi="Calibri" w:cs="Calibri"/>
                <w:bCs/>
              </w:rPr>
              <w:t xml:space="preserve"> el pago correspondiente.</w:t>
            </w:r>
          </w:p>
        </w:tc>
      </w:tr>
      <w:tr w:rsidR="00A62C88" w14:paraId="656266C6" w14:textId="77777777" w:rsidTr="00D31E7E">
        <w:trPr>
          <w:jc w:val="center"/>
        </w:trPr>
        <w:tc>
          <w:tcPr>
            <w:tcW w:w="9384" w:type="dxa"/>
            <w:gridSpan w:val="4"/>
            <w:tcBorders>
              <w:bottom w:val="single" w:sz="4" w:space="0" w:color="auto"/>
            </w:tcBorders>
          </w:tcPr>
          <w:p w14:paraId="7854B9A2" w14:textId="0F027A3F" w:rsidR="00A62C88" w:rsidRDefault="00A62C88" w:rsidP="00D31E7E">
            <w:pPr>
              <w:spacing w:after="80"/>
              <w:rPr>
                <w:rFonts w:ascii="Calibri" w:hAnsi="Calibri" w:cs="Calibri"/>
                <w:b/>
              </w:rPr>
            </w:pPr>
            <w:r w:rsidRPr="00FF34EA">
              <w:rPr>
                <w:rFonts w:ascii="Calibri" w:hAnsi="Calibri" w:cs="Calibri"/>
                <w:b/>
              </w:rPr>
              <w:t>CRITERIOS DE ACEPTACIÓN:</w:t>
            </w:r>
            <w:r>
              <w:rPr>
                <w:rFonts w:ascii="Calibri" w:hAnsi="Calibri" w:cs="Calibri"/>
                <w:b/>
              </w:rPr>
              <w:t xml:space="preserve"> </w:t>
            </w:r>
            <w:r>
              <w:rPr>
                <w:rFonts w:ascii="Calibri" w:hAnsi="Calibri" w:cs="Calibri"/>
                <w:bCs/>
              </w:rPr>
              <w:t>La</w:t>
            </w:r>
            <w:r w:rsidRPr="00A500A1">
              <w:rPr>
                <w:rFonts w:ascii="Calibri" w:hAnsi="Calibri" w:cs="Calibri"/>
                <w:bCs/>
              </w:rPr>
              <w:t xml:space="preserve"> </w:t>
            </w:r>
            <w:r w:rsidR="003C194D">
              <w:rPr>
                <w:rFonts w:ascii="Calibri" w:hAnsi="Calibri" w:cs="Calibri"/>
                <w:bCs/>
              </w:rPr>
              <w:t>consulta</w:t>
            </w:r>
            <w:r>
              <w:rPr>
                <w:rFonts w:ascii="Calibri" w:hAnsi="Calibri" w:cs="Calibri"/>
                <w:bCs/>
              </w:rPr>
              <w:t xml:space="preserve"> de pago </w:t>
            </w:r>
            <w:r w:rsidRPr="00A500A1">
              <w:rPr>
                <w:rFonts w:ascii="Calibri" w:hAnsi="Calibri" w:cs="Calibri"/>
                <w:bCs/>
              </w:rPr>
              <w:t>es exitoso o no</w:t>
            </w:r>
            <w:r>
              <w:rPr>
                <w:rFonts w:ascii="Calibri" w:hAnsi="Calibri" w:cs="Calibri"/>
                <w:b/>
              </w:rPr>
              <w:t>.</w:t>
            </w:r>
          </w:p>
        </w:tc>
      </w:tr>
      <w:tr w:rsidR="00A62C88" w:rsidRPr="00641AE6" w14:paraId="2415B0CA" w14:textId="77777777" w:rsidTr="00D31E7E">
        <w:trPr>
          <w:trHeight w:val="345"/>
          <w:jc w:val="center"/>
        </w:trPr>
        <w:tc>
          <w:tcPr>
            <w:tcW w:w="9384" w:type="dxa"/>
            <w:gridSpan w:val="4"/>
            <w:tcBorders>
              <w:bottom w:val="single" w:sz="4" w:space="0" w:color="auto"/>
            </w:tcBorders>
            <w:shd w:val="clear" w:color="auto" w:fill="D9D9D9"/>
          </w:tcPr>
          <w:p w14:paraId="0B0D9B91" w14:textId="77777777" w:rsidR="00A62C88" w:rsidRPr="00641AE6" w:rsidRDefault="00A62C88" w:rsidP="00D31E7E">
            <w:pPr>
              <w:autoSpaceDE w:val="0"/>
              <w:autoSpaceDN w:val="0"/>
              <w:adjustRightInd w:val="0"/>
              <w:spacing w:after="80"/>
              <w:rPr>
                <w:rFonts w:ascii="Calibri" w:hAnsi="Calibri" w:cs="Calibri"/>
                <w:b/>
              </w:rPr>
            </w:pPr>
            <w:r>
              <w:rPr>
                <w:rFonts w:ascii="Calibri" w:hAnsi="Calibri" w:cs="Calibri"/>
                <w:b/>
              </w:rPr>
              <w:t>ESCENARIOS</w:t>
            </w:r>
            <w:r w:rsidRPr="00FF34EA">
              <w:rPr>
                <w:rFonts w:ascii="Calibri" w:hAnsi="Calibri" w:cs="Calibri"/>
                <w:b/>
              </w:rPr>
              <w:t xml:space="preserve">: </w:t>
            </w:r>
          </w:p>
        </w:tc>
      </w:tr>
      <w:tr w:rsidR="00A62C88" w14:paraId="3ECD3E0F" w14:textId="77777777" w:rsidTr="00D31E7E">
        <w:trPr>
          <w:trHeight w:val="1674"/>
          <w:jc w:val="center"/>
        </w:trPr>
        <w:tc>
          <w:tcPr>
            <w:tcW w:w="988" w:type="dxa"/>
            <w:tcBorders>
              <w:bottom w:val="single" w:sz="4" w:space="0" w:color="auto"/>
            </w:tcBorders>
          </w:tcPr>
          <w:p w14:paraId="6F2C082D" w14:textId="4EAFDFBF" w:rsidR="00A62C88" w:rsidRPr="008D7F92" w:rsidRDefault="00A62C88" w:rsidP="00D31E7E">
            <w:pPr>
              <w:autoSpaceDE w:val="0"/>
              <w:autoSpaceDN w:val="0"/>
              <w:adjustRightInd w:val="0"/>
              <w:spacing w:after="8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w:t>
            </w:r>
            <w:r w:rsidR="00DD4E5E">
              <w:rPr>
                <w:rFonts w:ascii="Calibri" w:eastAsia="Arial Unicode MS" w:hAnsi="Calibri" w:cs="Calibri"/>
              </w:rPr>
              <w:t>8</w:t>
            </w:r>
            <w:r>
              <w:rPr>
                <w:rFonts w:ascii="Calibri" w:eastAsia="Arial Unicode MS" w:hAnsi="Calibri" w:cs="Calibri"/>
              </w:rPr>
              <w:t>.1</w:t>
            </w:r>
            <w:r w:rsidRPr="008D7F92">
              <w:rPr>
                <w:rFonts w:ascii="Calibri" w:eastAsia="Arial Unicode MS" w:hAnsi="Calibri" w:cs="Calibri"/>
              </w:rPr>
              <w:t xml:space="preserve">     </w:t>
            </w:r>
          </w:p>
          <w:p w14:paraId="07429B8A" w14:textId="77777777" w:rsidR="00A62C88" w:rsidRPr="00481B4B" w:rsidRDefault="00A62C88" w:rsidP="00D31E7E">
            <w:pPr>
              <w:suppressAutoHyphens w:val="0"/>
              <w:autoSpaceDE w:val="0"/>
              <w:autoSpaceDN w:val="0"/>
              <w:adjustRightInd w:val="0"/>
              <w:spacing w:after="80"/>
              <w:ind w:left="360"/>
              <w:rPr>
                <w:rFonts w:ascii="Calibri" w:hAnsi="Calibri" w:cs="Calibri"/>
                <w:color w:val="0000FF"/>
                <w:lang w:eastAsia="es-ES"/>
              </w:rPr>
            </w:pPr>
          </w:p>
        </w:tc>
        <w:tc>
          <w:tcPr>
            <w:tcW w:w="8396" w:type="dxa"/>
            <w:gridSpan w:val="3"/>
            <w:tcBorders>
              <w:bottom w:val="single" w:sz="4" w:space="0" w:color="auto"/>
            </w:tcBorders>
          </w:tcPr>
          <w:p w14:paraId="2155B3E8" w14:textId="30958463" w:rsidR="00A62C88" w:rsidRPr="00615203" w:rsidRDefault="00A62C88" w:rsidP="00D31E7E">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sidR="004C224A">
              <w:rPr>
                <w:rFonts w:ascii="Calibri" w:hAnsi="Calibri" w:cs="Calibri"/>
              </w:rPr>
              <w:t>La consulta de</w:t>
            </w:r>
            <w:r>
              <w:rPr>
                <w:rFonts w:ascii="Calibri" w:hAnsi="Calibri" w:cs="Calibri"/>
              </w:rPr>
              <w:t xml:space="preserve"> pago</w:t>
            </w:r>
            <w:r w:rsidR="004C224A">
              <w:rPr>
                <w:rFonts w:ascii="Calibri" w:hAnsi="Calibri" w:cs="Calibri"/>
              </w:rPr>
              <w:t xml:space="preserve"> se realizó</w:t>
            </w:r>
            <w:r w:rsidRPr="00AB60A6">
              <w:rPr>
                <w:rFonts w:ascii="Calibri" w:hAnsi="Calibri" w:cs="Calibri"/>
              </w:rPr>
              <w:t xml:space="preserve"> exitosa</w:t>
            </w:r>
            <w:r>
              <w:rPr>
                <w:rFonts w:ascii="Calibri" w:hAnsi="Calibri" w:cs="Calibri"/>
              </w:rPr>
              <w:t>mente.</w:t>
            </w:r>
          </w:p>
          <w:p w14:paraId="6FE39CA7" w14:textId="77777777" w:rsidR="00A62C88" w:rsidRDefault="00A62C88" w:rsidP="00D31E7E">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09FD968D" w14:textId="5E4CE561" w:rsidR="00A62C88" w:rsidRPr="00CA1765" w:rsidRDefault="00A62C88">
            <w:pPr>
              <w:pStyle w:val="Prrafodelista"/>
              <w:numPr>
                <w:ilvl w:val="0"/>
                <w:numId w:val="22"/>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 xml:space="preserve">El </w:t>
            </w:r>
            <w:r w:rsidR="004C224A">
              <w:rPr>
                <w:rFonts w:ascii="Calibri" w:eastAsia="Arial Unicode MS" w:hAnsi="Calibri" w:cs="Calibri"/>
                <w:i/>
              </w:rPr>
              <w:t>empleado</w:t>
            </w:r>
            <w:r>
              <w:rPr>
                <w:rFonts w:ascii="Calibri" w:eastAsia="Arial Unicode MS" w:hAnsi="Calibri" w:cs="Calibri"/>
                <w:i/>
              </w:rPr>
              <w:t xml:space="preserve"> ingresa toda la información correctamente.</w:t>
            </w:r>
          </w:p>
          <w:p w14:paraId="5671DF3B" w14:textId="77777777" w:rsidR="004C224A" w:rsidRDefault="004C224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mostrará los datos registrados en el sistema y la base de datos</w:t>
            </w:r>
            <w:r w:rsidRPr="00202CF1">
              <w:rPr>
                <w:rFonts w:ascii="Calibri" w:eastAsia="Arial Unicode MS" w:hAnsi="Calibri" w:cs="Calibri"/>
                <w:i/>
                <w:color w:val="000000" w:themeColor="text1"/>
              </w:rPr>
              <w:t>.</w:t>
            </w:r>
          </w:p>
          <w:p w14:paraId="7EB0D76C" w14:textId="77777777" w:rsidR="004C224A" w:rsidRPr="00202CF1" w:rsidRDefault="004C224A">
            <w:pPr>
              <w:pStyle w:val="Prrafodelista"/>
              <w:numPr>
                <w:ilvl w:val="0"/>
                <w:numId w:val="22"/>
              </w:num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Los datos ingresados son correctos en los campos requeridos.</w:t>
            </w:r>
          </w:p>
          <w:p w14:paraId="76802629" w14:textId="77777777" w:rsidR="00A62C88" w:rsidRDefault="00A62C88" w:rsidP="00D31E7E">
            <w:pPr>
              <w:autoSpaceDE w:val="0"/>
              <w:autoSpaceDN w:val="0"/>
              <w:adjustRightInd w:val="0"/>
              <w:rPr>
                <w:rFonts w:ascii="Calibri" w:hAnsi="Calibri" w:cs="Calibri"/>
                <w:b/>
              </w:rPr>
            </w:pPr>
            <w:r>
              <w:rPr>
                <w:rFonts w:ascii="Calibri" w:hAnsi="Calibri" w:cs="Calibri"/>
                <w:b/>
              </w:rPr>
              <w:t>RESULTADOS:</w:t>
            </w:r>
          </w:p>
          <w:p w14:paraId="2D44EF34" w14:textId="63D0CDB3" w:rsidR="00A62C88" w:rsidRDefault="00A62C88">
            <w:pPr>
              <w:pStyle w:val="Prrafodelista"/>
              <w:numPr>
                <w:ilvl w:val="0"/>
                <w:numId w:val="22"/>
              </w:numPr>
              <w:suppressAutoHyphens/>
              <w:autoSpaceDE w:val="0"/>
              <w:autoSpaceDN w:val="0"/>
              <w:adjustRightInd w:val="0"/>
              <w:rPr>
                <w:rFonts w:ascii="Calibri" w:hAnsi="Calibri" w:cs="Calibri"/>
                <w:bCs/>
              </w:rPr>
            </w:pPr>
            <w:r>
              <w:rPr>
                <w:rFonts w:ascii="Calibri" w:hAnsi="Calibri" w:cs="Calibri"/>
                <w:bCs/>
              </w:rPr>
              <w:t xml:space="preserve">El </w:t>
            </w:r>
            <w:r w:rsidR="004C224A">
              <w:rPr>
                <w:rFonts w:ascii="Calibri" w:hAnsi="Calibri" w:cs="Calibri"/>
                <w:bCs/>
              </w:rPr>
              <w:t xml:space="preserve">empleado </w:t>
            </w:r>
            <w:r>
              <w:rPr>
                <w:rFonts w:ascii="Calibri" w:hAnsi="Calibri" w:cs="Calibri"/>
                <w:bCs/>
              </w:rPr>
              <w:t xml:space="preserve">realiza </w:t>
            </w:r>
            <w:r w:rsidR="004C224A">
              <w:rPr>
                <w:rFonts w:ascii="Calibri" w:hAnsi="Calibri" w:cs="Calibri"/>
                <w:bCs/>
              </w:rPr>
              <w:t>la consulta d</w:t>
            </w:r>
            <w:r>
              <w:rPr>
                <w:rFonts w:ascii="Calibri" w:hAnsi="Calibri" w:cs="Calibri"/>
                <w:bCs/>
              </w:rPr>
              <w:t>el pago exitosamente.</w:t>
            </w:r>
          </w:p>
          <w:p w14:paraId="48995E8E" w14:textId="2B2B7B44" w:rsidR="00A62C88" w:rsidRPr="000F227C" w:rsidRDefault="00A62C88">
            <w:pPr>
              <w:pStyle w:val="Prrafodelista"/>
              <w:numPr>
                <w:ilvl w:val="0"/>
                <w:numId w:val="22"/>
              </w:numPr>
              <w:autoSpaceDE w:val="0"/>
              <w:autoSpaceDN w:val="0"/>
              <w:adjustRightInd w:val="0"/>
              <w:spacing w:after="120"/>
              <w:rPr>
                <w:rFonts w:ascii="Calibri" w:eastAsia="Arial Unicode MS" w:hAnsi="Calibri" w:cs="Calibri"/>
                <w:i/>
                <w:color w:val="0000FF"/>
              </w:rPr>
            </w:pPr>
            <w:r>
              <w:rPr>
                <w:rFonts w:ascii="Calibri" w:hAnsi="Calibri" w:cs="Calibri"/>
                <w:bCs/>
              </w:rPr>
              <w:t xml:space="preserve">El sistema muestra un mensaje que </w:t>
            </w:r>
            <w:r w:rsidR="009F7F41">
              <w:rPr>
                <w:rFonts w:ascii="Calibri" w:hAnsi="Calibri" w:cs="Calibri"/>
                <w:bCs/>
              </w:rPr>
              <w:t>la consulta</w:t>
            </w:r>
            <w:r>
              <w:rPr>
                <w:rFonts w:ascii="Calibri" w:hAnsi="Calibri" w:cs="Calibri"/>
                <w:bCs/>
              </w:rPr>
              <w:t xml:space="preserve"> fue exitos</w:t>
            </w:r>
            <w:r w:rsidR="009F7F41">
              <w:rPr>
                <w:rFonts w:ascii="Calibri" w:hAnsi="Calibri" w:cs="Calibri"/>
                <w:bCs/>
              </w:rPr>
              <w:t>a</w:t>
            </w:r>
            <w:r w:rsidRPr="00CA1765">
              <w:rPr>
                <w:rFonts w:ascii="Calibri" w:hAnsi="Calibri" w:cs="Calibri"/>
                <w:bCs/>
              </w:rPr>
              <w:t>.</w:t>
            </w:r>
          </w:p>
        </w:tc>
      </w:tr>
      <w:tr w:rsidR="00A62C88" w14:paraId="20E1F558" w14:textId="77777777" w:rsidTr="00D31E7E">
        <w:trPr>
          <w:trHeight w:val="1674"/>
          <w:jc w:val="center"/>
        </w:trPr>
        <w:tc>
          <w:tcPr>
            <w:tcW w:w="988" w:type="dxa"/>
          </w:tcPr>
          <w:p w14:paraId="62D2A26F" w14:textId="257BC4B7" w:rsidR="00A62C88" w:rsidRPr="008D7F92" w:rsidRDefault="00A62C88" w:rsidP="00D31E7E">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w:t>
            </w:r>
            <w:r w:rsidR="00DD4E5E">
              <w:rPr>
                <w:rFonts w:ascii="Calibri" w:eastAsia="Arial Unicode MS" w:hAnsi="Calibri" w:cs="Calibri"/>
              </w:rPr>
              <w:t>8</w:t>
            </w:r>
            <w:r>
              <w:rPr>
                <w:rFonts w:ascii="Calibri" w:eastAsia="Arial Unicode MS" w:hAnsi="Calibri" w:cs="Calibri"/>
              </w:rPr>
              <w:t>.2</w:t>
            </w:r>
            <w:r w:rsidRPr="008D7F92">
              <w:rPr>
                <w:rFonts w:ascii="Calibri" w:eastAsia="Arial Unicode MS" w:hAnsi="Calibri" w:cs="Calibri"/>
              </w:rPr>
              <w:t xml:space="preserve">     </w:t>
            </w:r>
          </w:p>
          <w:p w14:paraId="45AE661F" w14:textId="77777777" w:rsidR="00A62C88" w:rsidRPr="00481B4B" w:rsidRDefault="00A62C88" w:rsidP="00D31E7E">
            <w:pPr>
              <w:suppressAutoHyphens w:val="0"/>
              <w:autoSpaceDE w:val="0"/>
              <w:autoSpaceDN w:val="0"/>
              <w:adjustRightInd w:val="0"/>
              <w:ind w:left="360"/>
              <w:rPr>
                <w:rFonts w:ascii="Calibri" w:hAnsi="Calibri" w:cs="Calibri"/>
                <w:color w:val="0000FF"/>
                <w:lang w:eastAsia="es-ES"/>
              </w:rPr>
            </w:pPr>
          </w:p>
        </w:tc>
        <w:tc>
          <w:tcPr>
            <w:tcW w:w="8396" w:type="dxa"/>
            <w:gridSpan w:val="3"/>
          </w:tcPr>
          <w:p w14:paraId="4E909F62" w14:textId="19E248BB" w:rsidR="00A62C88" w:rsidRPr="00387922" w:rsidRDefault="00A62C88" w:rsidP="00D31E7E">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sidR="00C131C7">
              <w:rPr>
                <w:rFonts w:ascii="Calibri" w:hAnsi="Calibri" w:cs="Calibri"/>
              </w:rPr>
              <w:t>La consulta del pago no es exitosa por falta de datos</w:t>
            </w:r>
            <w:r>
              <w:rPr>
                <w:rFonts w:ascii="Calibri" w:hAnsi="Calibri" w:cs="Calibri"/>
              </w:rPr>
              <w:t xml:space="preserve">. </w:t>
            </w:r>
          </w:p>
          <w:p w14:paraId="1D3F5090" w14:textId="77777777" w:rsidR="00A62C88" w:rsidRDefault="00A62C88" w:rsidP="00D31E7E">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2102759D" w14:textId="1264F0C6" w:rsidR="00A62C88" w:rsidRDefault="00A62C88">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 xml:space="preserve">El </w:t>
            </w:r>
            <w:r w:rsidR="00436766">
              <w:rPr>
                <w:rFonts w:ascii="Calibri" w:eastAsia="Arial Unicode MS" w:hAnsi="Calibri" w:cs="Calibri"/>
                <w:i/>
              </w:rPr>
              <w:t>empleado</w:t>
            </w:r>
            <w:r>
              <w:rPr>
                <w:rFonts w:ascii="Calibri" w:eastAsia="Arial Unicode MS" w:hAnsi="Calibri" w:cs="Calibri"/>
                <w:i/>
              </w:rPr>
              <w:t xml:space="preserve"> no ingresa toda la información que el sistema solicita.</w:t>
            </w:r>
          </w:p>
          <w:p w14:paraId="220EC5F1" w14:textId="3C3EF952" w:rsidR="00436766" w:rsidRPr="00436766" w:rsidRDefault="00436766">
            <w:pPr>
              <w:pStyle w:val="Prrafodelista"/>
              <w:numPr>
                <w:ilvl w:val="0"/>
                <w:numId w:val="36"/>
              </w:numPr>
              <w:autoSpaceDE w:val="0"/>
              <w:autoSpaceDN w:val="0"/>
              <w:adjustRightInd w:val="0"/>
              <w:spacing w:after="80"/>
              <w:rPr>
                <w:rFonts w:ascii="Calibri" w:eastAsia="Arial Unicode MS" w:hAnsi="Calibri" w:cs="Calibri"/>
                <w:i/>
                <w:color w:val="000000" w:themeColor="text1"/>
              </w:rPr>
            </w:pPr>
            <w:r w:rsidRPr="00E91204">
              <w:rPr>
                <w:rFonts w:ascii="Calibri" w:eastAsia="Arial Unicode MS" w:hAnsi="Calibri" w:cs="Calibri"/>
                <w:i/>
                <w:color w:val="000000" w:themeColor="text1"/>
              </w:rPr>
              <w:t xml:space="preserve">Se ingresó mal algún campo requerido para la </w:t>
            </w:r>
            <w:r>
              <w:rPr>
                <w:rFonts w:ascii="Calibri" w:eastAsia="Arial Unicode MS" w:hAnsi="Calibri" w:cs="Calibri"/>
                <w:i/>
                <w:color w:val="000000" w:themeColor="text1"/>
              </w:rPr>
              <w:t>consulta</w:t>
            </w:r>
            <w:r w:rsidRPr="00E91204">
              <w:rPr>
                <w:rFonts w:ascii="Calibri" w:eastAsia="Arial Unicode MS" w:hAnsi="Calibri" w:cs="Calibri"/>
                <w:i/>
                <w:color w:val="000000" w:themeColor="text1"/>
              </w:rPr>
              <w:t>.</w:t>
            </w:r>
          </w:p>
          <w:p w14:paraId="7666BE94" w14:textId="77777777" w:rsidR="00A62C88" w:rsidRDefault="00A62C88" w:rsidP="00D31E7E">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5EAA3CF5" w14:textId="1EF609DF" w:rsidR="00A62C88" w:rsidRDefault="00A62C88">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 xml:space="preserve">El </w:t>
            </w:r>
            <w:r w:rsidR="00436766">
              <w:rPr>
                <w:rFonts w:ascii="Calibri" w:eastAsia="Arial Unicode MS" w:hAnsi="Calibri" w:cs="Calibri"/>
                <w:i/>
              </w:rPr>
              <w:t>empleado</w:t>
            </w:r>
            <w:r>
              <w:rPr>
                <w:rFonts w:ascii="Calibri" w:eastAsia="Arial Unicode MS" w:hAnsi="Calibri" w:cs="Calibri"/>
                <w:i/>
              </w:rPr>
              <w:t xml:space="preserve"> no realiza </w:t>
            </w:r>
            <w:r w:rsidR="00436766">
              <w:rPr>
                <w:rFonts w:ascii="Calibri" w:eastAsia="Arial Unicode MS" w:hAnsi="Calibri" w:cs="Calibri"/>
                <w:i/>
              </w:rPr>
              <w:t>la consulta d</w:t>
            </w:r>
            <w:r>
              <w:rPr>
                <w:rFonts w:ascii="Calibri" w:eastAsia="Arial Unicode MS" w:hAnsi="Calibri" w:cs="Calibri"/>
                <w:i/>
              </w:rPr>
              <w:t>el pago.</w:t>
            </w:r>
          </w:p>
          <w:p w14:paraId="5FE568BB" w14:textId="4D4958FC" w:rsidR="00436766" w:rsidRPr="00436766" w:rsidRDefault="00436766">
            <w:pPr>
              <w:pStyle w:val="Prrafodelista"/>
              <w:numPr>
                <w:ilvl w:val="0"/>
                <w:numId w:val="36"/>
              </w:numPr>
              <w:autoSpaceDE w:val="0"/>
              <w:autoSpaceDN w:val="0"/>
              <w:adjustRightInd w:val="0"/>
              <w:spacing w:after="120"/>
              <w:rPr>
                <w:rFonts w:ascii="Calibri" w:eastAsia="Arial Unicode MS" w:hAnsi="Calibri" w:cs="Calibri"/>
                <w:i/>
                <w:color w:val="0000FF"/>
              </w:rPr>
            </w:pPr>
            <w:r w:rsidRPr="00E91204">
              <w:rPr>
                <w:rFonts w:ascii="Calibri" w:eastAsia="Arial Unicode MS" w:hAnsi="Calibri" w:cs="Calibri"/>
                <w:i/>
                <w:color w:val="000000" w:themeColor="text1"/>
              </w:rPr>
              <w:t>El</w:t>
            </w:r>
            <w:r>
              <w:rPr>
                <w:rFonts w:ascii="Calibri" w:eastAsia="Arial Unicode MS" w:hAnsi="Calibri" w:cs="Calibri"/>
                <w:i/>
                <w:color w:val="000000" w:themeColor="text1"/>
              </w:rPr>
              <w:t xml:space="preserve"> sistema limpiara todos los campos rellenados en el sistema</w:t>
            </w:r>
            <w:r w:rsidRPr="00E91204">
              <w:rPr>
                <w:rFonts w:ascii="Calibri" w:eastAsia="Arial Unicode MS" w:hAnsi="Calibri" w:cs="Calibri"/>
                <w:i/>
                <w:color w:val="000000" w:themeColor="text1"/>
              </w:rPr>
              <w:t>.</w:t>
            </w:r>
          </w:p>
          <w:p w14:paraId="43F17352" w14:textId="77777777" w:rsidR="00A62C88" w:rsidRPr="006D393B" w:rsidRDefault="00A62C88">
            <w:pPr>
              <w:pStyle w:val="Prrafodelista"/>
              <w:numPr>
                <w:ilvl w:val="0"/>
                <w:numId w:val="36"/>
              </w:numPr>
              <w:autoSpaceDE w:val="0"/>
              <w:autoSpaceDN w:val="0"/>
              <w:adjustRightInd w:val="0"/>
              <w:spacing w:after="120"/>
              <w:rPr>
                <w:rFonts w:ascii="Calibri" w:eastAsia="Arial Unicode MS" w:hAnsi="Calibri" w:cs="Calibri"/>
                <w:i/>
                <w:color w:val="0000FF"/>
              </w:rPr>
            </w:pPr>
            <w:r>
              <w:rPr>
                <w:rFonts w:ascii="Calibri" w:eastAsia="Arial Unicode MS" w:hAnsi="Calibri" w:cs="Calibri"/>
                <w:i/>
              </w:rPr>
              <w:t>El sistema le indicará al cliente el error para que corrija.</w:t>
            </w:r>
          </w:p>
        </w:tc>
      </w:tr>
      <w:tr w:rsidR="00A62C88" w14:paraId="51A22D92" w14:textId="77777777" w:rsidTr="00D31E7E">
        <w:trPr>
          <w:trHeight w:val="1674"/>
          <w:jc w:val="center"/>
        </w:trPr>
        <w:tc>
          <w:tcPr>
            <w:tcW w:w="988" w:type="dxa"/>
          </w:tcPr>
          <w:p w14:paraId="178E01AB" w14:textId="77AFCAA1" w:rsidR="00A62C88" w:rsidRDefault="00A62C88" w:rsidP="00D31E7E">
            <w:pPr>
              <w:autoSpaceDE w:val="0"/>
              <w:autoSpaceDN w:val="0"/>
              <w:adjustRightInd w:val="0"/>
              <w:rPr>
                <w:rFonts w:ascii="Calibri" w:eastAsia="Arial Unicode MS" w:hAnsi="Calibri" w:cs="Calibri"/>
              </w:rPr>
            </w:pPr>
            <w:r>
              <w:rPr>
                <w:rFonts w:ascii="Calibri" w:eastAsia="Arial Unicode MS" w:hAnsi="Calibri" w:cs="Calibri"/>
              </w:rPr>
              <w:lastRenderedPageBreak/>
              <w:t>ES-3</w:t>
            </w:r>
            <w:r w:rsidR="00DD4E5E">
              <w:rPr>
                <w:rFonts w:ascii="Calibri" w:eastAsia="Arial Unicode MS" w:hAnsi="Calibri" w:cs="Calibri"/>
              </w:rPr>
              <w:t>8</w:t>
            </w:r>
            <w:r>
              <w:rPr>
                <w:rFonts w:ascii="Calibri" w:eastAsia="Arial Unicode MS" w:hAnsi="Calibri" w:cs="Calibri"/>
              </w:rPr>
              <w:t>.3</w:t>
            </w:r>
          </w:p>
          <w:p w14:paraId="3DE2C8A6" w14:textId="77777777" w:rsidR="00A62C88" w:rsidRPr="002F058D" w:rsidRDefault="00A62C88" w:rsidP="00D31E7E">
            <w:pPr>
              <w:rPr>
                <w:rFonts w:ascii="Calibri" w:eastAsia="Arial Unicode MS" w:hAnsi="Calibri" w:cs="Calibri"/>
              </w:rPr>
            </w:pPr>
          </w:p>
        </w:tc>
        <w:tc>
          <w:tcPr>
            <w:tcW w:w="8396" w:type="dxa"/>
            <w:gridSpan w:val="3"/>
          </w:tcPr>
          <w:p w14:paraId="403865BE" w14:textId="19C60BE3" w:rsidR="00A62C88" w:rsidRPr="00387922" w:rsidRDefault="00A62C88" w:rsidP="00D31E7E">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sidR="009F798F">
              <w:rPr>
                <w:rFonts w:ascii="Calibri" w:hAnsi="Calibri" w:cs="Calibri"/>
              </w:rPr>
              <w:t xml:space="preserve">Consulta no exitosa por </w:t>
            </w:r>
            <w:r w:rsidR="00B90157">
              <w:rPr>
                <w:rFonts w:ascii="Calibri" w:hAnsi="Calibri" w:cs="Calibri"/>
              </w:rPr>
              <w:t>fallas técnicas.</w:t>
            </w:r>
          </w:p>
          <w:p w14:paraId="4EA3F0E8" w14:textId="77777777" w:rsidR="00A62C88" w:rsidRDefault="00A62C88" w:rsidP="00D31E7E">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1E6A8947" w14:textId="47B033E5" w:rsidR="00B90157" w:rsidRPr="00B90157" w:rsidRDefault="00B90157">
            <w:pPr>
              <w:pStyle w:val="Prrafodelista"/>
              <w:numPr>
                <w:ilvl w:val="0"/>
                <w:numId w:val="37"/>
              </w:numPr>
              <w:autoSpaceDE w:val="0"/>
              <w:autoSpaceDN w:val="0"/>
              <w:adjustRightInd w:val="0"/>
              <w:spacing w:after="80"/>
              <w:rPr>
                <w:rFonts w:ascii="Calibri" w:eastAsia="Arial Unicode MS" w:hAnsi="Calibri" w:cs="Calibri"/>
                <w:i/>
              </w:rPr>
            </w:pPr>
            <w:r w:rsidRPr="00B90157">
              <w:rPr>
                <w:rFonts w:ascii="Calibri" w:eastAsia="Arial Unicode MS" w:hAnsi="Calibri" w:cs="Calibri"/>
                <w:i/>
              </w:rPr>
              <w:t xml:space="preserve">Ocurre alguna falla técnica al momento </w:t>
            </w:r>
            <w:r>
              <w:rPr>
                <w:rFonts w:ascii="Calibri" w:eastAsia="Arial Unicode MS" w:hAnsi="Calibri" w:cs="Calibri"/>
                <w:i/>
              </w:rPr>
              <w:t>de consultar un pago</w:t>
            </w:r>
            <w:r w:rsidRPr="00B90157">
              <w:rPr>
                <w:rFonts w:ascii="Calibri" w:eastAsia="Arial Unicode MS" w:hAnsi="Calibri" w:cs="Calibri"/>
                <w:i/>
              </w:rPr>
              <w:t>.</w:t>
            </w:r>
          </w:p>
          <w:p w14:paraId="62C2180E" w14:textId="77777777" w:rsidR="00A62C88" w:rsidRDefault="00A62C88" w:rsidP="00D31E7E">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4B21B39E" w14:textId="6056520E" w:rsidR="00A62C88" w:rsidRDefault="00A62C88">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 xml:space="preserve">El sistema le indicará al </w:t>
            </w:r>
            <w:r w:rsidR="00B90157">
              <w:rPr>
                <w:rFonts w:ascii="Calibri" w:eastAsia="Arial Unicode MS" w:hAnsi="Calibri" w:cs="Calibri"/>
                <w:i/>
              </w:rPr>
              <w:t>empleado</w:t>
            </w:r>
            <w:r>
              <w:rPr>
                <w:rFonts w:ascii="Calibri" w:eastAsia="Arial Unicode MS" w:hAnsi="Calibri" w:cs="Calibri"/>
                <w:i/>
              </w:rPr>
              <w:t xml:space="preserve"> el error </w:t>
            </w:r>
            <w:r w:rsidR="00B90157">
              <w:rPr>
                <w:rFonts w:ascii="Calibri" w:eastAsia="Arial Unicode MS" w:hAnsi="Calibri" w:cs="Calibri"/>
                <w:i/>
              </w:rPr>
              <w:t>técnico.</w:t>
            </w:r>
          </w:p>
          <w:p w14:paraId="2A94BB15" w14:textId="1E1BB40C" w:rsidR="00B90157" w:rsidRPr="00C544FB" w:rsidRDefault="00B90157">
            <w:pPr>
              <w:pStyle w:val="Prrafodelista"/>
              <w:numPr>
                <w:ilvl w:val="0"/>
                <w:numId w:val="37"/>
              </w:numPr>
              <w:autoSpaceDE w:val="0"/>
              <w:autoSpaceDN w:val="0"/>
              <w:adjustRightInd w:val="0"/>
              <w:spacing w:after="80"/>
              <w:rPr>
                <w:rFonts w:ascii="Calibri" w:eastAsia="Arial Unicode MS" w:hAnsi="Calibri" w:cs="Calibri"/>
                <w:i/>
              </w:rPr>
            </w:pPr>
            <w:r w:rsidRPr="00C544FB">
              <w:rPr>
                <w:rFonts w:ascii="Calibri" w:eastAsia="Arial Unicode MS" w:hAnsi="Calibri" w:cs="Calibri"/>
                <w:i/>
              </w:rPr>
              <w:t xml:space="preserve">El </w:t>
            </w:r>
            <w:r>
              <w:rPr>
                <w:rFonts w:ascii="Calibri" w:eastAsia="Arial Unicode MS" w:hAnsi="Calibri" w:cs="Calibri"/>
                <w:i/>
              </w:rPr>
              <w:t>empleado</w:t>
            </w:r>
            <w:r w:rsidRPr="00C544FB">
              <w:rPr>
                <w:rFonts w:ascii="Calibri" w:eastAsia="Arial Unicode MS" w:hAnsi="Calibri" w:cs="Calibri"/>
                <w:i/>
              </w:rPr>
              <w:t xml:space="preserve"> no puede ingresar al sistema por fallas técnicas.</w:t>
            </w:r>
          </w:p>
          <w:p w14:paraId="66F49FC5" w14:textId="2BF2C259" w:rsidR="00A62C88" w:rsidRPr="00B90157" w:rsidRDefault="00B90157">
            <w:pPr>
              <w:pStyle w:val="Prrafodelista"/>
              <w:numPr>
                <w:ilvl w:val="0"/>
                <w:numId w:val="37"/>
              </w:numPr>
              <w:suppressAutoHyphens/>
              <w:autoSpaceDE w:val="0"/>
              <w:autoSpaceDN w:val="0"/>
              <w:adjustRightInd w:val="0"/>
              <w:rPr>
                <w:rFonts w:ascii="Calibri" w:eastAsia="Arial Unicode MS" w:hAnsi="Calibri" w:cs="Calibri"/>
                <w:i/>
              </w:rPr>
            </w:pPr>
            <w:r w:rsidRPr="00C544FB">
              <w:rPr>
                <w:rFonts w:ascii="Calibri" w:eastAsia="Arial Unicode MS" w:hAnsi="Calibri" w:cs="Calibri"/>
                <w:i/>
              </w:rPr>
              <w:t>Se guarda el registro de</w:t>
            </w:r>
            <w:r>
              <w:rPr>
                <w:rFonts w:ascii="Calibri" w:eastAsia="Arial Unicode MS" w:hAnsi="Calibri" w:cs="Calibri"/>
                <w:i/>
              </w:rPr>
              <w:t xml:space="preserve"> la consulta</w:t>
            </w:r>
            <w:r w:rsidRPr="00C544FB">
              <w:rPr>
                <w:rFonts w:ascii="Calibri" w:eastAsia="Arial Unicode MS" w:hAnsi="Calibri" w:cs="Calibri"/>
                <w:i/>
              </w:rPr>
              <w:t xml:space="preserve"> fallid</w:t>
            </w:r>
            <w:r>
              <w:rPr>
                <w:rFonts w:ascii="Calibri" w:eastAsia="Arial Unicode MS" w:hAnsi="Calibri" w:cs="Calibri"/>
                <w:i/>
              </w:rPr>
              <w:t>a</w:t>
            </w:r>
            <w:r w:rsidRPr="00C544FB">
              <w:rPr>
                <w:rFonts w:ascii="Calibri" w:eastAsia="Arial Unicode MS" w:hAnsi="Calibri" w:cs="Calibri"/>
                <w:i/>
              </w:rPr>
              <w:t xml:space="preserve"> en el sistema.</w:t>
            </w:r>
          </w:p>
        </w:tc>
      </w:tr>
    </w:tbl>
    <w:p w14:paraId="277F2D78" w14:textId="77777777" w:rsidR="00A02FAD" w:rsidRDefault="00A02FAD" w:rsidP="008A07DE">
      <w:pPr>
        <w:rPr>
          <w:rFonts w:ascii="Calibri" w:hAnsi="Calibri" w:cs="Book Antiqua"/>
          <w:b/>
          <w:spacing w:val="20"/>
        </w:rPr>
      </w:pPr>
    </w:p>
    <w:tbl>
      <w:tblPr>
        <w:tblW w:w="96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A02FAD" w:rsidRPr="00FF34EA" w14:paraId="5FF2B4FD" w14:textId="77777777" w:rsidTr="00A02FAD">
        <w:trPr>
          <w:tblHeader/>
        </w:trPr>
        <w:tc>
          <w:tcPr>
            <w:tcW w:w="4903" w:type="dxa"/>
            <w:gridSpan w:val="2"/>
            <w:shd w:val="clear" w:color="auto" w:fill="D9D9D9"/>
          </w:tcPr>
          <w:p w14:paraId="5B8F6E4C" w14:textId="77777777" w:rsidR="00A02FAD" w:rsidRPr="007949FF" w:rsidRDefault="00A02FAD" w:rsidP="00CD3D12">
            <w:pPr>
              <w:rPr>
                <w:rFonts w:ascii="Calibri" w:hAnsi="Calibri" w:cs="Calibri"/>
                <w:b/>
              </w:rPr>
            </w:pPr>
            <w:r w:rsidRPr="007949FF">
              <w:rPr>
                <w:rFonts w:ascii="Calibri" w:hAnsi="Calibri" w:cs="Calibri"/>
                <w:b/>
              </w:rPr>
              <w:t>IDENTIFICADOR CASO DE USO:</w:t>
            </w:r>
          </w:p>
          <w:p w14:paraId="28873181" w14:textId="77777777" w:rsidR="00A02FAD" w:rsidRPr="007949FF" w:rsidRDefault="00A02FAD" w:rsidP="00CD3D12">
            <w:pPr>
              <w:rPr>
                <w:rFonts w:ascii="Calibri" w:hAnsi="Calibri" w:cs="Calibri"/>
                <w:b/>
              </w:rPr>
            </w:pPr>
            <w:r w:rsidRPr="00263FB0">
              <w:rPr>
                <w:rFonts w:ascii="Calibri" w:hAnsi="Calibri" w:cs="Calibri"/>
                <w:b/>
              </w:rPr>
              <w:t>CU-</w:t>
            </w:r>
            <w:r>
              <w:rPr>
                <w:rFonts w:ascii="Calibri" w:hAnsi="Calibri" w:cs="Calibri"/>
                <w:b/>
              </w:rPr>
              <w:t>39</w:t>
            </w:r>
          </w:p>
        </w:tc>
        <w:tc>
          <w:tcPr>
            <w:tcW w:w="4755" w:type="dxa"/>
            <w:gridSpan w:val="2"/>
            <w:shd w:val="clear" w:color="auto" w:fill="D9D9D9"/>
          </w:tcPr>
          <w:p w14:paraId="6582D7CF" w14:textId="77777777" w:rsidR="00A02FAD" w:rsidRPr="007949FF" w:rsidRDefault="00A02FAD" w:rsidP="00CD3D12">
            <w:pPr>
              <w:rPr>
                <w:rFonts w:ascii="Calibri" w:hAnsi="Calibri" w:cs="Calibri"/>
                <w:b/>
              </w:rPr>
            </w:pPr>
            <w:r w:rsidRPr="007949FF">
              <w:rPr>
                <w:rFonts w:ascii="Calibri" w:hAnsi="Calibri" w:cs="Calibri"/>
                <w:b/>
              </w:rPr>
              <w:t>NOMBRE:</w:t>
            </w:r>
          </w:p>
          <w:p w14:paraId="370BEF93" w14:textId="1C4CEF52" w:rsidR="00A02FAD" w:rsidRPr="00AC4C94" w:rsidRDefault="00A02FAD" w:rsidP="00CD3D12">
            <w:pPr>
              <w:rPr>
                <w:rFonts w:ascii="Calibri" w:hAnsi="Calibri" w:cs="Calibri"/>
              </w:rPr>
            </w:pPr>
            <w:r>
              <w:rPr>
                <w:rFonts w:ascii="Calibri" w:eastAsia="Arial Unicode MS" w:hAnsi="Calibri" w:cs="Calibri"/>
                <w:iCs/>
              </w:rPr>
              <w:t>Elimin</w:t>
            </w:r>
            <w:r w:rsidRPr="00A636F0">
              <w:rPr>
                <w:rFonts w:ascii="Calibri" w:eastAsia="Arial Unicode MS" w:hAnsi="Calibri" w:cs="Calibri"/>
                <w:iCs/>
              </w:rPr>
              <w:t xml:space="preserve">ar </w:t>
            </w:r>
            <w:r>
              <w:rPr>
                <w:rFonts w:ascii="Calibri" w:eastAsia="Arial Unicode MS" w:hAnsi="Calibri" w:cs="Calibri"/>
                <w:iCs/>
              </w:rPr>
              <w:t>pago</w:t>
            </w:r>
          </w:p>
        </w:tc>
      </w:tr>
      <w:tr w:rsidR="00A02FAD" w:rsidRPr="00FF34EA" w14:paraId="6AD052E9" w14:textId="77777777" w:rsidTr="00A02FAD">
        <w:tc>
          <w:tcPr>
            <w:tcW w:w="6485" w:type="dxa"/>
            <w:gridSpan w:val="3"/>
          </w:tcPr>
          <w:p w14:paraId="7D163EE6" w14:textId="77777777" w:rsidR="00A02FAD" w:rsidRPr="00024F5F" w:rsidRDefault="00A02FAD" w:rsidP="00CD3D12">
            <w:pPr>
              <w:rPr>
                <w:rFonts w:ascii="Calibri" w:hAnsi="Calibri" w:cs="Calibri"/>
                <w:b/>
              </w:rPr>
            </w:pPr>
            <w:r w:rsidRPr="007949FF">
              <w:rPr>
                <w:rFonts w:ascii="Calibri" w:hAnsi="Calibri" w:cs="Calibri"/>
                <w:b/>
              </w:rPr>
              <w:t>COMPLEJIDAD:</w:t>
            </w:r>
            <w:r>
              <w:rPr>
                <w:rFonts w:ascii="Calibri" w:hAnsi="Calibri" w:cs="Calibri"/>
                <w:b/>
              </w:rPr>
              <w:t xml:space="preserve"> </w:t>
            </w:r>
            <w:r>
              <w:rPr>
                <w:rFonts w:ascii="Calibri" w:eastAsia="Arial Unicode MS" w:hAnsi="Calibri" w:cs="Calibri"/>
                <w:iCs/>
              </w:rPr>
              <w:t>Alta</w:t>
            </w:r>
          </w:p>
        </w:tc>
        <w:tc>
          <w:tcPr>
            <w:tcW w:w="3173" w:type="dxa"/>
          </w:tcPr>
          <w:p w14:paraId="5977FA75" w14:textId="77777777" w:rsidR="00A02FAD" w:rsidRPr="00024F5F" w:rsidRDefault="00A02FAD" w:rsidP="00CD3D12">
            <w:pPr>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A02FAD" w:rsidRPr="00FF34EA" w14:paraId="6FD36181" w14:textId="77777777" w:rsidTr="00A02FAD">
        <w:tc>
          <w:tcPr>
            <w:tcW w:w="9658" w:type="dxa"/>
            <w:gridSpan w:val="4"/>
          </w:tcPr>
          <w:p w14:paraId="5509B0E0" w14:textId="77777777" w:rsidR="00A02FAD" w:rsidRPr="00024F5F" w:rsidRDefault="00A02FAD" w:rsidP="00CD3D12">
            <w:pPr>
              <w:rPr>
                <w:rFonts w:ascii="Calibri" w:hAnsi="Calibri" w:cs="Calibri"/>
                <w:b/>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31; RF32; RF-33</w:t>
            </w:r>
          </w:p>
        </w:tc>
      </w:tr>
      <w:tr w:rsidR="00A02FAD" w:rsidRPr="00FF34EA" w14:paraId="7D428505" w14:textId="77777777" w:rsidTr="00A02FAD">
        <w:tc>
          <w:tcPr>
            <w:tcW w:w="9658" w:type="dxa"/>
            <w:gridSpan w:val="4"/>
          </w:tcPr>
          <w:p w14:paraId="1B5093CB" w14:textId="77777777" w:rsidR="00A02FAD" w:rsidRPr="00024F5F" w:rsidRDefault="00A02FAD" w:rsidP="00CD3D12">
            <w:pPr>
              <w:rPr>
                <w:rFonts w:ascii="Calibri" w:hAnsi="Calibri" w:cs="Calibri"/>
                <w:bCs/>
              </w:rPr>
            </w:pPr>
            <w:r w:rsidRPr="007949FF">
              <w:rPr>
                <w:rFonts w:ascii="Calibri" w:hAnsi="Calibri" w:cs="Calibri"/>
                <w:b/>
              </w:rPr>
              <w:t>ACTORES:</w:t>
            </w:r>
            <w:r>
              <w:rPr>
                <w:rFonts w:ascii="Calibri" w:hAnsi="Calibri" w:cs="Calibri"/>
                <w:b/>
              </w:rPr>
              <w:t xml:space="preserve"> </w:t>
            </w:r>
            <w:r>
              <w:rPr>
                <w:rFonts w:ascii="Calibri" w:hAnsi="Calibri" w:cs="Calibri"/>
                <w:bCs/>
              </w:rPr>
              <w:t>Usuario</w:t>
            </w:r>
          </w:p>
        </w:tc>
      </w:tr>
      <w:tr w:rsidR="00A02FAD" w:rsidRPr="00FF34EA" w14:paraId="29486687" w14:textId="77777777" w:rsidTr="00A02FAD">
        <w:tc>
          <w:tcPr>
            <w:tcW w:w="9658" w:type="dxa"/>
            <w:gridSpan w:val="4"/>
          </w:tcPr>
          <w:p w14:paraId="7BF60C72" w14:textId="77777777" w:rsidR="00A02FAD" w:rsidRPr="00EF20A7" w:rsidRDefault="00A02FAD" w:rsidP="00CD3D12">
            <w:pPr>
              <w:rPr>
                <w:rFonts w:ascii="Calibri" w:hAnsi="Calibri" w:cs="Calibri"/>
                <w:b/>
              </w:rPr>
            </w:pPr>
            <w:r w:rsidRPr="007949FF">
              <w:rPr>
                <w:rFonts w:ascii="Calibri" w:hAnsi="Calibri" w:cs="Calibri"/>
                <w:b/>
              </w:rPr>
              <w:t>CASOS DE USO ASOCIADOS:</w:t>
            </w:r>
            <w:r>
              <w:rPr>
                <w:rFonts w:ascii="Calibri" w:hAnsi="Calibri" w:cs="Calibri"/>
                <w:b/>
              </w:rPr>
              <w:t xml:space="preserve"> </w:t>
            </w:r>
            <w:r>
              <w:rPr>
                <w:rFonts w:ascii="Calibri" w:hAnsi="Calibri" w:cs="Calibri"/>
                <w:bCs/>
              </w:rPr>
              <w:t>CU-37</w:t>
            </w:r>
          </w:p>
        </w:tc>
      </w:tr>
      <w:tr w:rsidR="00A02FAD" w:rsidRPr="00FF34EA" w14:paraId="55C70FFB" w14:textId="77777777" w:rsidTr="00A02FAD">
        <w:tc>
          <w:tcPr>
            <w:tcW w:w="9658" w:type="dxa"/>
            <w:gridSpan w:val="4"/>
          </w:tcPr>
          <w:p w14:paraId="59921F49" w14:textId="77777777" w:rsidR="00A02FAD" w:rsidRPr="001C48C9" w:rsidRDefault="00A02FAD" w:rsidP="00CD3D12">
            <w:pPr>
              <w:rPr>
                <w:rFonts w:ascii="Calibri" w:hAnsi="Calibri" w:cs="Calibri"/>
                <w:bCs/>
                <w:color w:val="0000FF"/>
                <w:lang w:eastAsia="es-ES"/>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sistema le deberá permitir eliminar el pago realizado al adquirir un servicio, con el fin de borrar dicho pago en el sistema. </w:t>
            </w:r>
          </w:p>
        </w:tc>
      </w:tr>
      <w:tr w:rsidR="00A02FAD" w:rsidRPr="00FF34EA" w14:paraId="1FB3ACCD" w14:textId="77777777" w:rsidTr="00A02FAD">
        <w:tc>
          <w:tcPr>
            <w:tcW w:w="9658" w:type="dxa"/>
            <w:gridSpan w:val="4"/>
            <w:tcBorders>
              <w:bottom w:val="single" w:sz="4" w:space="0" w:color="auto"/>
            </w:tcBorders>
          </w:tcPr>
          <w:p w14:paraId="50BCEF91" w14:textId="77777777" w:rsidR="00A02FAD" w:rsidRPr="00A427F0" w:rsidRDefault="00A02FAD" w:rsidP="00CD3D12">
            <w:pPr>
              <w:rPr>
                <w:rFonts w:ascii="Calibri" w:hAnsi="Calibri" w:cs="Calibri"/>
                <w:b/>
              </w:rPr>
            </w:pPr>
            <w:r w:rsidRPr="001C48C9">
              <w:rPr>
                <w:rFonts w:ascii="Calibri" w:hAnsi="Calibri" w:cs="Calibri"/>
                <w:b/>
              </w:rPr>
              <w:t xml:space="preserve">NOTAS: </w:t>
            </w:r>
          </w:p>
          <w:p w14:paraId="7B3F7047" w14:textId="77777777" w:rsidR="00A02FAD" w:rsidRDefault="00A02FAD">
            <w:pPr>
              <w:pStyle w:val="Prrafodelista"/>
              <w:numPr>
                <w:ilvl w:val="0"/>
                <w:numId w:val="34"/>
              </w:numPr>
              <w:suppressAutoHyphens/>
              <w:rPr>
                <w:rFonts w:ascii="Calibri" w:hAnsi="Calibri" w:cs="Calibri"/>
                <w:bCs/>
              </w:rPr>
            </w:pPr>
            <w:r>
              <w:rPr>
                <w:rFonts w:ascii="Calibri" w:hAnsi="Calibri" w:cs="Calibri"/>
                <w:bCs/>
              </w:rPr>
              <w:t>El usuario deberá eliminar toda la información que el sistema le pida. Revisar [RF-33]</w:t>
            </w:r>
          </w:p>
          <w:p w14:paraId="4BC3557E" w14:textId="77777777" w:rsidR="00A02FAD" w:rsidRPr="00FC3B68" w:rsidRDefault="00A02FAD">
            <w:pPr>
              <w:pStyle w:val="Prrafodelista"/>
              <w:numPr>
                <w:ilvl w:val="0"/>
                <w:numId w:val="34"/>
              </w:numPr>
              <w:suppressAutoHyphens/>
              <w:rPr>
                <w:rFonts w:ascii="Calibri" w:hAnsi="Calibri" w:cs="Calibri"/>
                <w:bCs/>
              </w:rPr>
            </w:pPr>
            <w:r>
              <w:rPr>
                <w:rFonts w:ascii="Calibri" w:hAnsi="Calibri" w:cs="Calibri"/>
                <w:bCs/>
              </w:rPr>
              <w:t xml:space="preserve">Luego de haber pago su servicio el sistema le permitirá al usuario eliminar su pago del sistema. </w:t>
            </w:r>
          </w:p>
        </w:tc>
      </w:tr>
      <w:tr w:rsidR="00A02FAD" w:rsidRPr="00FF34EA" w14:paraId="4A06C587" w14:textId="77777777" w:rsidTr="00A02FAD">
        <w:tc>
          <w:tcPr>
            <w:tcW w:w="9658" w:type="dxa"/>
            <w:gridSpan w:val="4"/>
            <w:tcBorders>
              <w:bottom w:val="single" w:sz="4" w:space="0" w:color="auto"/>
            </w:tcBorders>
          </w:tcPr>
          <w:p w14:paraId="4AF8E8C6" w14:textId="77777777" w:rsidR="00A02FAD" w:rsidRDefault="00A02FAD" w:rsidP="00CD3D12">
            <w:pPr>
              <w:rPr>
                <w:rFonts w:ascii="Calibri" w:hAnsi="Calibri" w:cs="Calibri"/>
                <w:b/>
              </w:rPr>
            </w:pPr>
            <w:r w:rsidRPr="00FF34EA">
              <w:rPr>
                <w:rFonts w:ascii="Calibri" w:hAnsi="Calibri" w:cs="Calibri"/>
                <w:b/>
              </w:rPr>
              <w:t>CRITERIOS DE ACEPTACIÓN:</w:t>
            </w:r>
            <w:r>
              <w:rPr>
                <w:rFonts w:ascii="Calibri" w:hAnsi="Calibri" w:cs="Calibri"/>
                <w:b/>
              </w:rPr>
              <w:t xml:space="preserve"> </w:t>
            </w:r>
            <w:r w:rsidRPr="00A500A1">
              <w:rPr>
                <w:rFonts w:ascii="Calibri" w:hAnsi="Calibri" w:cs="Calibri"/>
                <w:bCs/>
              </w:rPr>
              <w:t>E</w:t>
            </w:r>
            <w:r>
              <w:rPr>
                <w:rFonts w:ascii="Calibri" w:hAnsi="Calibri" w:cs="Calibri"/>
                <w:bCs/>
              </w:rPr>
              <w:t>liminar</w:t>
            </w:r>
            <w:r w:rsidRPr="00A500A1">
              <w:rPr>
                <w:rFonts w:ascii="Calibri" w:hAnsi="Calibri" w:cs="Calibri"/>
                <w:bCs/>
              </w:rPr>
              <w:t xml:space="preserve"> </w:t>
            </w:r>
            <w:r>
              <w:rPr>
                <w:rFonts w:ascii="Calibri" w:hAnsi="Calibri" w:cs="Calibri"/>
                <w:bCs/>
              </w:rPr>
              <w:t>pago</w:t>
            </w:r>
            <w:r w:rsidRPr="00A500A1">
              <w:rPr>
                <w:rFonts w:ascii="Calibri" w:hAnsi="Calibri" w:cs="Calibri"/>
                <w:bCs/>
              </w:rPr>
              <w:t xml:space="preserve"> es exitoso o no</w:t>
            </w:r>
            <w:r>
              <w:rPr>
                <w:rFonts w:ascii="Calibri" w:hAnsi="Calibri" w:cs="Calibri"/>
                <w:b/>
              </w:rPr>
              <w:t>.</w:t>
            </w:r>
          </w:p>
        </w:tc>
      </w:tr>
      <w:tr w:rsidR="00A02FAD" w:rsidRPr="00FF34EA" w14:paraId="77D00D93" w14:textId="77777777" w:rsidTr="00A02FAD">
        <w:trPr>
          <w:trHeight w:val="345"/>
        </w:trPr>
        <w:tc>
          <w:tcPr>
            <w:tcW w:w="9658" w:type="dxa"/>
            <w:gridSpan w:val="4"/>
            <w:tcBorders>
              <w:bottom w:val="single" w:sz="4" w:space="0" w:color="auto"/>
            </w:tcBorders>
            <w:shd w:val="clear" w:color="auto" w:fill="D9D9D9"/>
          </w:tcPr>
          <w:p w14:paraId="00D49E78" w14:textId="77777777" w:rsidR="00A02FAD" w:rsidRPr="00641AE6" w:rsidRDefault="00A02FAD" w:rsidP="00CD3D12">
            <w:pPr>
              <w:autoSpaceDE w:val="0"/>
              <w:autoSpaceDN w:val="0"/>
              <w:adjustRightInd w:val="0"/>
              <w:rPr>
                <w:rFonts w:ascii="Calibri" w:hAnsi="Calibri" w:cs="Calibri"/>
                <w:b/>
              </w:rPr>
            </w:pPr>
            <w:r>
              <w:rPr>
                <w:rFonts w:ascii="Calibri" w:hAnsi="Calibri" w:cs="Calibri"/>
                <w:b/>
              </w:rPr>
              <w:t>ESCENARIOS</w:t>
            </w:r>
            <w:r w:rsidRPr="00FF34EA">
              <w:rPr>
                <w:rFonts w:ascii="Calibri" w:hAnsi="Calibri" w:cs="Calibri"/>
                <w:b/>
              </w:rPr>
              <w:t xml:space="preserve">: </w:t>
            </w:r>
          </w:p>
        </w:tc>
      </w:tr>
      <w:tr w:rsidR="00A02FAD" w:rsidRPr="00FF34EA" w14:paraId="18137516" w14:textId="77777777" w:rsidTr="00A02FAD">
        <w:trPr>
          <w:trHeight w:val="1674"/>
        </w:trPr>
        <w:tc>
          <w:tcPr>
            <w:tcW w:w="1134" w:type="dxa"/>
            <w:tcBorders>
              <w:bottom w:val="single" w:sz="4" w:space="0" w:color="auto"/>
            </w:tcBorders>
          </w:tcPr>
          <w:p w14:paraId="03A5B226" w14:textId="77777777" w:rsidR="00A02FAD" w:rsidRPr="008D7F92" w:rsidRDefault="00A02FAD" w:rsidP="00CD3D12">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39.</w:t>
            </w:r>
            <w:r w:rsidRPr="00387922">
              <w:rPr>
                <w:rFonts w:ascii="Calibri" w:eastAsia="Arial Unicode MS" w:hAnsi="Calibri" w:cs="Calibri"/>
              </w:rPr>
              <w:t xml:space="preserve">1    </w:t>
            </w:r>
          </w:p>
          <w:p w14:paraId="06B0107C" w14:textId="77777777" w:rsidR="00A02FAD" w:rsidRPr="00481B4B" w:rsidRDefault="00A02FAD" w:rsidP="00CD3D12">
            <w:pPr>
              <w:suppressAutoHyphens w:val="0"/>
              <w:autoSpaceDE w:val="0"/>
              <w:autoSpaceDN w:val="0"/>
              <w:adjustRightInd w:val="0"/>
              <w:ind w:left="360"/>
              <w:rPr>
                <w:rFonts w:ascii="Calibri" w:hAnsi="Calibri" w:cs="Calibri"/>
                <w:color w:val="0000FF"/>
                <w:lang w:eastAsia="es-ES"/>
              </w:rPr>
            </w:pPr>
          </w:p>
        </w:tc>
        <w:tc>
          <w:tcPr>
            <w:tcW w:w="8524" w:type="dxa"/>
            <w:gridSpan w:val="3"/>
            <w:tcBorders>
              <w:bottom w:val="single" w:sz="4" w:space="0" w:color="auto"/>
            </w:tcBorders>
          </w:tcPr>
          <w:p w14:paraId="2B750CC3" w14:textId="77777777" w:rsidR="00A02FAD" w:rsidRPr="00615203" w:rsidRDefault="00A02FAD" w:rsidP="00CD3D12">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Pr>
                <w:rFonts w:ascii="Calibri" w:hAnsi="Calibri" w:cs="Calibri"/>
              </w:rPr>
              <w:t>Eliminar</w:t>
            </w:r>
            <w:r w:rsidRPr="00AB60A6">
              <w:rPr>
                <w:rFonts w:ascii="Calibri" w:hAnsi="Calibri" w:cs="Calibri"/>
              </w:rPr>
              <w:t xml:space="preserve"> </w:t>
            </w:r>
            <w:r>
              <w:rPr>
                <w:rFonts w:ascii="Calibri" w:hAnsi="Calibri" w:cs="Calibri"/>
              </w:rPr>
              <w:t>pago</w:t>
            </w:r>
            <w:r w:rsidRPr="00AB60A6">
              <w:rPr>
                <w:rFonts w:ascii="Calibri" w:hAnsi="Calibri" w:cs="Calibri"/>
              </w:rPr>
              <w:t xml:space="preserve"> exitos</w:t>
            </w:r>
            <w:r>
              <w:rPr>
                <w:rFonts w:ascii="Calibri" w:hAnsi="Calibri" w:cs="Calibri"/>
              </w:rPr>
              <w:t>o.</w:t>
            </w:r>
          </w:p>
          <w:p w14:paraId="447752A8" w14:textId="77777777" w:rsidR="00A02FAD" w:rsidRDefault="00A02FAD" w:rsidP="00CD3D12">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30AACB40" w14:textId="77777777" w:rsidR="00A02FAD" w:rsidRPr="00FB5ED9" w:rsidRDefault="00A02FAD">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usuario elimina el pago correctamente en el sistema.</w:t>
            </w:r>
          </w:p>
          <w:p w14:paraId="23443663" w14:textId="77777777" w:rsidR="00A02FAD" w:rsidRDefault="00A02FAD" w:rsidP="00CD3D12">
            <w:pPr>
              <w:autoSpaceDE w:val="0"/>
              <w:autoSpaceDN w:val="0"/>
              <w:adjustRightInd w:val="0"/>
              <w:rPr>
                <w:rFonts w:ascii="Calibri" w:hAnsi="Calibri" w:cs="Calibri"/>
                <w:b/>
              </w:rPr>
            </w:pPr>
            <w:r>
              <w:rPr>
                <w:rFonts w:ascii="Calibri" w:hAnsi="Calibri" w:cs="Calibri"/>
                <w:b/>
              </w:rPr>
              <w:t>RESULTADOS:</w:t>
            </w:r>
          </w:p>
          <w:p w14:paraId="0AE7292B" w14:textId="77777777" w:rsidR="00A02FAD" w:rsidRDefault="00A02FAD">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El pago se registra correctamente en el sistema.</w:t>
            </w:r>
          </w:p>
          <w:p w14:paraId="612308BF" w14:textId="77777777" w:rsidR="00A02FAD" w:rsidRPr="00AC7028" w:rsidRDefault="00A02FAD">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Se mostrará un mensaje en pantalla indicando que fue exitoso al borrar el pago.</w:t>
            </w:r>
          </w:p>
        </w:tc>
      </w:tr>
      <w:tr w:rsidR="00A02FAD" w:rsidRPr="00FF34EA" w14:paraId="12D3E7FC" w14:textId="77777777" w:rsidTr="00A02FAD">
        <w:trPr>
          <w:trHeight w:val="1674"/>
        </w:trPr>
        <w:tc>
          <w:tcPr>
            <w:tcW w:w="1134" w:type="dxa"/>
          </w:tcPr>
          <w:p w14:paraId="3D7F7D79" w14:textId="77777777" w:rsidR="00A02FAD" w:rsidRPr="008D7F92" w:rsidRDefault="00A02FAD" w:rsidP="00CD3D12">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39.</w:t>
            </w:r>
            <w:r w:rsidRPr="00387922">
              <w:rPr>
                <w:rFonts w:ascii="Calibri" w:eastAsia="Arial Unicode MS" w:hAnsi="Calibri" w:cs="Calibri"/>
              </w:rPr>
              <w:t xml:space="preserve">2 </w:t>
            </w:r>
          </w:p>
          <w:p w14:paraId="5EFD5270" w14:textId="77777777" w:rsidR="00A02FAD" w:rsidRPr="00481B4B" w:rsidRDefault="00A02FAD" w:rsidP="00CD3D12">
            <w:pPr>
              <w:suppressAutoHyphens w:val="0"/>
              <w:autoSpaceDE w:val="0"/>
              <w:autoSpaceDN w:val="0"/>
              <w:adjustRightInd w:val="0"/>
              <w:ind w:left="360"/>
              <w:rPr>
                <w:rFonts w:ascii="Calibri" w:hAnsi="Calibri" w:cs="Calibri"/>
                <w:color w:val="0000FF"/>
                <w:lang w:eastAsia="es-ES"/>
              </w:rPr>
            </w:pPr>
          </w:p>
        </w:tc>
        <w:tc>
          <w:tcPr>
            <w:tcW w:w="8524" w:type="dxa"/>
            <w:gridSpan w:val="3"/>
          </w:tcPr>
          <w:p w14:paraId="37507778" w14:textId="77777777" w:rsidR="00A02FAD" w:rsidRPr="00387922" w:rsidRDefault="00A02FAD" w:rsidP="00CD3D12">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 xml:space="preserve">Eliminar pago no exitoso porque se ingresa una cédula incorrecta. </w:t>
            </w:r>
          </w:p>
          <w:p w14:paraId="2503F5D6" w14:textId="77777777" w:rsidR="00A02FAD" w:rsidRDefault="00A02FAD" w:rsidP="00CD3D12">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23FAD1E9" w14:textId="77777777" w:rsidR="00A02FAD" w:rsidRPr="00B16A9A" w:rsidRDefault="00A02FAD">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El</w:t>
            </w:r>
            <w:r>
              <w:rPr>
                <w:rFonts w:ascii="Calibri" w:eastAsia="Arial Unicode MS" w:hAnsi="Calibri" w:cs="Calibri"/>
                <w:i/>
              </w:rPr>
              <w:t xml:space="preserve"> usuario </w:t>
            </w:r>
            <w:r w:rsidRPr="00B16A9A">
              <w:rPr>
                <w:rFonts w:ascii="Calibri" w:eastAsia="Arial Unicode MS" w:hAnsi="Calibri" w:cs="Calibri"/>
                <w:i/>
              </w:rPr>
              <w:t xml:space="preserve">ingreso mal </w:t>
            </w:r>
            <w:r>
              <w:rPr>
                <w:rFonts w:ascii="Calibri" w:eastAsia="Arial Unicode MS" w:hAnsi="Calibri" w:cs="Calibri"/>
                <w:i/>
              </w:rPr>
              <w:t>su cédula.</w:t>
            </w:r>
          </w:p>
          <w:p w14:paraId="68538FD7" w14:textId="77777777" w:rsidR="00A02FAD" w:rsidRDefault="00A02FAD" w:rsidP="00CD3D12">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68C20DC9" w14:textId="77777777" w:rsidR="00A02FAD" w:rsidRDefault="00A02FA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pago no se pudo eliminar correctamente.</w:t>
            </w:r>
          </w:p>
          <w:p w14:paraId="7797BA53" w14:textId="77777777" w:rsidR="00A02FAD" w:rsidRPr="00B16A9A" w:rsidRDefault="00A02FA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usuario el error para que corrija.</w:t>
            </w:r>
          </w:p>
        </w:tc>
      </w:tr>
      <w:tr w:rsidR="00A02FAD" w:rsidRPr="00FF34EA" w14:paraId="2C564190" w14:textId="77777777" w:rsidTr="00720BB2">
        <w:trPr>
          <w:trHeight w:val="472"/>
        </w:trPr>
        <w:tc>
          <w:tcPr>
            <w:tcW w:w="1134" w:type="dxa"/>
            <w:tcBorders>
              <w:bottom w:val="single" w:sz="4" w:space="0" w:color="auto"/>
            </w:tcBorders>
          </w:tcPr>
          <w:p w14:paraId="66775C53" w14:textId="77777777" w:rsidR="00A02FAD" w:rsidRPr="008D7F92" w:rsidRDefault="00A02FAD" w:rsidP="00CD3D12">
            <w:pPr>
              <w:autoSpaceDE w:val="0"/>
              <w:autoSpaceDN w:val="0"/>
              <w:adjustRightInd w:val="0"/>
              <w:rPr>
                <w:rFonts w:ascii="Calibri" w:eastAsia="Arial Unicode MS" w:hAnsi="Calibri" w:cs="Calibri"/>
              </w:rPr>
            </w:pPr>
            <w:r>
              <w:rPr>
                <w:rFonts w:ascii="Calibri" w:eastAsia="Arial Unicode MS" w:hAnsi="Calibri" w:cs="Calibri"/>
              </w:rPr>
              <w:t>ES-39.3</w:t>
            </w:r>
          </w:p>
        </w:tc>
        <w:tc>
          <w:tcPr>
            <w:tcW w:w="8524" w:type="dxa"/>
            <w:gridSpan w:val="3"/>
            <w:tcBorders>
              <w:bottom w:val="single" w:sz="4" w:space="0" w:color="auto"/>
            </w:tcBorders>
          </w:tcPr>
          <w:p w14:paraId="0C1DDBAF" w14:textId="1F0BCB52" w:rsidR="00A02FAD" w:rsidRPr="00387922" w:rsidRDefault="00A02FAD" w:rsidP="00CD3D12">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sidR="0092773B">
              <w:rPr>
                <w:rFonts w:ascii="Calibri" w:hAnsi="Calibri" w:cs="Calibri"/>
              </w:rPr>
              <w:t>Elimina</w:t>
            </w:r>
            <w:r w:rsidR="00F74411">
              <w:rPr>
                <w:rFonts w:ascii="Calibri" w:hAnsi="Calibri" w:cs="Calibri"/>
              </w:rPr>
              <w:t>r</w:t>
            </w:r>
            <w:r>
              <w:rPr>
                <w:rFonts w:ascii="Calibri" w:hAnsi="Calibri" w:cs="Calibri"/>
              </w:rPr>
              <w:t xml:space="preserve"> pago no exitoso</w:t>
            </w:r>
            <w:r w:rsidRPr="00AC7028">
              <w:rPr>
                <w:rFonts w:ascii="Calibri" w:hAnsi="Calibri" w:cs="Calibri"/>
              </w:rPr>
              <w:t xml:space="preserve"> </w:t>
            </w:r>
            <w:r>
              <w:rPr>
                <w:rFonts w:ascii="Calibri" w:hAnsi="Calibri" w:cs="Calibri"/>
              </w:rPr>
              <w:t xml:space="preserve">por ingresar incorrectamente el código del viaje. </w:t>
            </w:r>
          </w:p>
          <w:p w14:paraId="708181E4" w14:textId="77777777" w:rsidR="00A02FAD" w:rsidRDefault="00A02FAD" w:rsidP="00CD3D12">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3361064F" w14:textId="77777777" w:rsidR="00A02FAD" w:rsidRDefault="00A02FAD">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 xml:space="preserve">El </w:t>
            </w:r>
            <w:r>
              <w:rPr>
                <w:rFonts w:ascii="Calibri" w:eastAsia="Arial Unicode MS" w:hAnsi="Calibri" w:cs="Calibri"/>
                <w:i/>
              </w:rPr>
              <w:t>usua</w:t>
            </w:r>
            <w:r w:rsidRPr="00B16A9A">
              <w:rPr>
                <w:rFonts w:ascii="Calibri" w:eastAsia="Arial Unicode MS" w:hAnsi="Calibri" w:cs="Calibri"/>
                <w:i/>
              </w:rPr>
              <w:t>r</w:t>
            </w:r>
            <w:r>
              <w:rPr>
                <w:rFonts w:ascii="Calibri" w:eastAsia="Arial Unicode MS" w:hAnsi="Calibri" w:cs="Calibri"/>
                <w:i/>
              </w:rPr>
              <w:t>io ingresa toda la información que requiere el sistema.</w:t>
            </w:r>
          </w:p>
          <w:p w14:paraId="2C3BCF8E" w14:textId="77777777" w:rsidR="00A02FAD" w:rsidRPr="007A6580" w:rsidRDefault="00A02FAD">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 xml:space="preserve">El </w:t>
            </w:r>
            <w:r>
              <w:rPr>
                <w:rFonts w:ascii="Calibri" w:eastAsia="Arial Unicode MS" w:hAnsi="Calibri" w:cs="Calibri"/>
                <w:i/>
              </w:rPr>
              <w:t>usuario</w:t>
            </w:r>
            <w:r w:rsidRPr="00B16A9A">
              <w:rPr>
                <w:rFonts w:ascii="Calibri" w:eastAsia="Arial Unicode MS" w:hAnsi="Calibri" w:cs="Calibri"/>
                <w:i/>
              </w:rPr>
              <w:t xml:space="preserve"> ingreso mal</w:t>
            </w:r>
            <w:r>
              <w:rPr>
                <w:rFonts w:ascii="Calibri" w:eastAsia="Arial Unicode MS" w:hAnsi="Calibri" w:cs="Calibri"/>
                <w:i/>
              </w:rPr>
              <w:t xml:space="preserve"> un el código de viaje erróneo.</w:t>
            </w:r>
          </w:p>
          <w:p w14:paraId="0D963FAC" w14:textId="77777777" w:rsidR="00A02FAD" w:rsidRDefault="00A02FAD" w:rsidP="00CD3D12">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58156F17" w14:textId="77777777" w:rsidR="00A02FAD" w:rsidRDefault="00A02FA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pago no se pudo registrarse correctamente.</w:t>
            </w:r>
          </w:p>
          <w:p w14:paraId="4953BBBE" w14:textId="77777777" w:rsidR="00A02FAD" w:rsidRPr="00C3764B" w:rsidRDefault="00A02FAD">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usuario el error para que corrija.</w:t>
            </w:r>
          </w:p>
        </w:tc>
      </w:tr>
    </w:tbl>
    <w:p w14:paraId="478F3274" w14:textId="77777777" w:rsidR="00A02FAD" w:rsidRDefault="00A02FAD" w:rsidP="008A07DE">
      <w:pPr>
        <w:rPr>
          <w:rFonts w:ascii="Calibri" w:hAnsi="Calibri" w:cs="Book Antiqua"/>
          <w:b/>
          <w:spacing w:val="20"/>
        </w:rPr>
      </w:pPr>
    </w:p>
    <w:tbl>
      <w:tblPr>
        <w:tblW w:w="965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C43957" w:rsidRPr="00FF34EA" w14:paraId="31D374B8" w14:textId="77777777" w:rsidTr="00C43957">
        <w:trPr>
          <w:tblHeader/>
        </w:trPr>
        <w:tc>
          <w:tcPr>
            <w:tcW w:w="4903" w:type="dxa"/>
            <w:gridSpan w:val="2"/>
            <w:shd w:val="clear" w:color="auto" w:fill="D9D9D9"/>
          </w:tcPr>
          <w:p w14:paraId="3AE1F760" w14:textId="77777777" w:rsidR="00C43957" w:rsidRPr="007949FF" w:rsidRDefault="00C43957" w:rsidP="00EB1FBC">
            <w:pPr>
              <w:rPr>
                <w:rFonts w:ascii="Calibri" w:hAnsi="Calibri" w:cs="Calibri"/>
                <w:b/>
              </w:rPr>
            </w:pPr>
            <w:r w:rsidRPr="007949FF">
              <w:rPr>
                <w:rFonts w:ascii="Calibri" w:hAnsi="Calibri" w:cs="Calibri"/>
                <w:b/>
              </w:rPr>
              <w:t>IDENTIFICADOR CASO DE USO:</w:t>
            </w:r>
          </w:p>
          <w:p w14:paraId="09DBEC41" w14:textId="77777777" w:rsidR="00C43957" w:rsidRPr="00A06C22" w:rsidRDefault="00C43957" w:rsidP="00EB1FBC">
            <w:pPr>
              <w:rPr>
                <w:rFonts w:ascii="Calibri" w:hAnsi="Calibri" w:cs="Calibri"/>
                <w:bCs/>
              </w:rPr>
            </w:pPr>
            <w:r w:rsidRPr="00A06C22">
              <w:rPr>
                <w:rFonts w:ascii="Calibri" w:hAnsi="Calibri" w:cs="Calibri"/>
                <w:bCs/>
              </w:rPr>
              <w:t>CU-40</w:t>
            </w:r>
            <w:r w:rsidRPr="00A06C22">
              <w:rPr>
                <w:rFonts w:ascii="Calibri" w:hAnsi="Calibri" w:cs="Calibri"/>
                <w:bCs/>
                <w:color w:val="0000FF"/>
              </w:rPr>
              <w:t xml:space="preserve"> </w:t>
            </w:r>
          </w:p>
        </w:tc>
        <w:tc>
          <w:tcPr>
            <w:tcW w:w="4755" w:type="dxa"/>
            <w:gridSpan w:val="2"/>
            <w:shd w:val="clear" w:color="auto" w:fill="D9D9D9"/>
          </w:tcPr>
          <w:p w14:paraId="55032CF0" w14:textId="77777777" w:rsidR="00C43957" w:rsidRDefault="00C43957" w:rsidP="00EB1FBC">
            <w:pPr>
              <w:rPr>
                <w:rFonts w:ascii="Calibri" w:hAnsi="Calibri" w:cs="Calibri"/>
                <w:b/>
              </w:rPr>
            </w:pPr>
            <w:r w:rsidRPr="007949FF">
              <w:rPr>
                <w:rFonts w:ascii="Calibri" w:hAnsi="Calibri" w:cs="Calibri"/>
                <w:b/>
              </w:rPr>
              <w:t>NOMBRE:</w:t>
            </w:r>
          </w:p>
          <w:p w14:paraId="28391B27" w14:textId="70655375" w:rsidR="00C43957" w:rsidRPr="00C43957" w:rsidRDefault="00C43957" w:rsidP="00EB1FBC">
            <w:pPr>
              <w:rPr>
                <w:rFonts w:ascii="Calibri" w:hAnsi="Calibri" w:cs="Calibri"/>
                <w:bCs/>
              </w:rPr>
            </w:pPr>
            <w:r w:rsidRPr="007A6580">
              <w:rPr>
                <w:rFonts w:ascii="Calibri" w:hAnsi="Calibri" w:cs="Calibri"/>
                <w:bCs/>
              </w:rPr>
              <w:t>Validar pago</w:t>
            </w:r>
          </w:p>
        </w:tc>
      </w:tr>
      <w:tr w:rsidR="00C43957" w:rsidRPr="00FF34EA" w14:paraId="5BDAEF62" w14:textId="77777777" w:rsidTr="00C43957">
        <w:tc>
          <w:tcPr>
            <w:tcW w:w="6485" w:type="dxa"/>
            <w:gridSpan w:val="3"/>
          </w:tcPr>
          <w:p w14:paraId="1831909C" w14:textId="77777777" w:rsidR="00C43957" w:rsidRPr="00024F5F" w:rsidRDefault="00C43957" w:rsidP="00EB1FBC">
            <w:pPr>
              <w:rPr>
                <w:rFonts w:ascii="Calibri" w:hAnsi="Calibri" w:cs="Calibri"/>
                <w:b/>
              </w:rPr>
            </w:pPr>
            <w:r w:rsidRPr="007949FF">
              <w:rPr>
                <w:rFonts w:ascii="Calibri" w:hAnsi="Calibri" w:cs="Calibri"/>
                <w:b/>
              </w:rPr>
              <w:t>COMPLEJIDAD:</w:t>
            </w:r>
            <w:r>
              <w:rPr>
                <w:rFonts w:ascii="Calibri" w:hAnsi="Calibri" w:cs="Calibri"/>
                <w:b/>
              </w:rPr>
              <w:t xml:space="preserve"> </w:t>
            </w:r>
            <w:r>
              <w:rPr>
                <w:rFonts w:ascii="Calibri" w:eastAsia="Arial Unicode MS" w:hAnsi="Calibri" w:cs="Calibri"/>
                <w:iCs/>
              </w:rPr>
              <w:t>Alta</w:t>
            </w:r>
          </w:p>
        </w:tc>
        <w:tc>
          <w:tcPr>
            <w:tcW w:w="3173" w:type="dxa"/>
          </w:tcPr>
          <w:p w14:paraId="40857B60" w14:textId="77777777" w:rsidR="00C43957" w:rsidRPr="00024F5F" w:rsidRDefault="00C43957" w:rsidP="00EB1FBC">
            <w:pPr>
              <w:rPr>
                <w:rFonts w:ascii="Calibri" w:hAnsi="Calibri" w:cs="Calibri"/>
                <w:b/>
              </w:rPr>
            </w:pPr>
            <w:r w:rsidRPr="007949FF">
              <w:rPr>
                <w:rFonts w:ascii="Calibri" w:hAnsi="Calibri" w:cs="Calibri"/>
                <w:b/>
              </w:rPr>
              <w:t>PRIORIDAD:</w:t>
            </w:r>
            <w:r>
              <w:rPr>
                <w:rFonts w:ascii="Calibri" w:hAnsi="Calibri" w:cs="Calibri"/>
                <w:b/>
              </w:rPr>
              <w:t xml:space="preserve"> </w:t>
            </w:r>
            <w:r w:rsidRPr="00024F5F">
              <w:rPr>
                <w:rFonts w:ascii="Calibri" w:eastAsia="Arial Unicode MS" w:hAnsi="Calibri" w:cs="Calibri"/>
                <w:iCs/>
              </w:rPr>
              <w:t>Alta</w:t>
            </w:r>
          </w:p>
        </w:tc>
      </w:tr>
      <w:tr w:rsidR="00C43957" w:rsidRPr="00FF34EA" w14:paraId="20C0FF34" w14:textId="77777777" w:rsidTr="00C43957">
        <w:tc>
          <w:tcPr>
            <w:tcW w:w="9658" w:type="dxa"/>
            <w:gridSpan w:val="4"/>
          </w:tcPr>
          <w:p w14:paraId="791E76D0" w14:textId="77777777" w:rsidR="00C43957" w:rsidRPr="00024F5F" w:rsidRDefault="00C43957" w:rsidP="00EB1FBC">
            <w:pPr>
              <w:rPr>
                <w:rFonts w:ascii="Calibri" w:hAnsi="Calibri" w:cs="Calibri"/>
                <w:b/>
              </w:rPr>
            </w:pPr>
            <w:r w:rsidRPr="007949FF">
              <w:rPr>
                <w:rFonts w:ascii="Calibri" w:hAnsi="Calibri" w:cs="Calibri"/>
                <w:b/>
              </w:rPr>
              <w:t>REQUERIMIENTO FUNCIONAL ASOCIADO:</w:t>
            </w:r>
            <w:r>
              <w:rPr>
                <w:rFonts w:ascii="Calibri" w:hAnsi="Calibri" w:cs="Calibri"/>
                <w:b/>
              </w:rPr>
              <w:t xml:space="preserve"> </w:t>
            </w:r>
            <w:r w:rsidRPr="00024F5F">
              <w:rPr>
                <w:rFonts w:ascii="Calibri" w:hAnsi="Calibri" w:cs="Calibri"/>
                <w:bCs/>
              </w:rPr>
              <w:t>RF-</w:t>
            </w:r>
            <w:r>
              <w:rPr>
                <w:rFonts w:ascii="Calibri" w:hAnsi="Calibri" w:cs="Calibri"/>
                <w:bCs/>
              </w:rPr>
              <w:t>31,32,34</w:t>
            </w:r>
          </w:p>
        </w:tc>
      </w:tr>
      <w:tr w:rsidR="00C43957" w:rsidRPr="00FF34EA" w14:paraId="721458EB" w14:textId="77777777" w:rsidTr="00C43957">
        <w:tc>
          <w:tcPr>
            <w:tcW w:w="9658" w:type="dxa"/>
            <w:gridSpan w:val="4"/>
          </w:tcPr>
          <w:p w14:paraId="270B2843" w14:textId="77777777" w:rsidR="00C43957" w:rsidRPr="00024F5F" w:rsidRDefault="00C43957" w:rsidP="00EB1FBC">
            <w:pPr>
              <w:rPr>
                <w:rFonts w:ascii="Calibri" w:hAnsi="Calibri" w:cs="Calibri"/>
                <w:bCs/>
              </w:rPr>
            </w:pPr>
            <w:r w:rsidRPr="007949FF">
              <w:rPr>
                <w:rFonts w:ascii="Calibri" w:hAnsi="Calibri" w:cs="Calibri"/>
                <w:b/>
              </w:rPr>
              <w:t>ACTORES:</w:t>
            </w:r>
            <w:r>
              <w:rPr>
                <w:rFonts w:ascii="Calibri" w:hAnsi="Calibri" w:cs="Calibri"/>
                <w:b/>
              </w:rPr>
              <w:t xml:space="preserve"> </w:t>
            </w:r>
            <w:r>
              <w:rPr>
                <w:rFonts w:ascii="Calibri" w:hAnsi="Calibri" w:cs="Calibri"/>
                <w:bCs/>
              </w:rPr>
              <w:t>Administrador</w:t>
            </w:r>
          </w:p>
        </w:tc>
      </w:tr>
      <w:tr w:rsidR="00C43957" w:rsidRPr="00FF34EA" w14:paraId="635D252A" w14:textId="77777777" w:rsidTr="00C43957">
        <w:tc>
          <w:tcPr>
            <w:tcW w:w="9658" w:type="dxa"/>
            <w:gridSpan w:val="4"/>
          </w:tcPr>
          <w:p w14:paraId="11A4339F" w14:textId="77777777" w:rsidR="00C43957" w:rsidRPr="00EF20A7" w:rsidRDefault="00C43957" w:rsidP="00EB1FBC">
            <w:pPr>
              <w:rPr>
                <w:rFonts w:ascii="Calibri" w:hAnsi="Calibri" w:cs="Calibri"/>
                <w:b/>
              </w:rPr>
            </w:pPr>
            <w:r w:rsidRPr="007949FF">
              <w:rPr>
                <w:rFonts w:ascii="Calibri" w:hAnsi="Calibri" w:cs="Calibri"/>
                <w:b/>
              </w:rPr>
              <w:t>CASOS DE USO ASOCIADOS:</w:t>
            </w:r>
            <w:r>
              <w:rPr>
                <w:rFonts w:ascii="Calibri" w:hAnsi="Calibri" w:cs="Calibri"/>
                <w:b/>
              </w:rPr>
              <w:t xml:space="preserve"> </w:t>
            </w:r>
            <w:r>
              <w:rPr>
                <w:rFonts w:ascii="Calibri" w:hAnsi="Calibri" w:cs="Calibri"/>
                <w:bCs/>
              </w:rPr>
              <w:t>CU-37; CU-38</w:t>
            </w:r>
          </w:p>
        </w:tc>
      </w:tr>
      <w:tr w:rsidR="00C43957" w:rsidRPr="00FF34EA" w14:paraId="2E155650" w14:textId="77777777" w:rsidTr="00C43957">
        <w:tc>
          <w:tcPr>
            <w:tcW w:w="9658" w:type="dxa"/>
            <w:gridSpan w:val="4"/>
          </w:tcPr>
          <w:p w14:paraId="0767A443" w14:textId="77777777" w:rsidR="00C43957" w:rsidRPr="001C48C9" w:rsidRDefault="00C43957" w:rsidP="00EB1FBC">
            <w:pPr>
              <w:rPr>
                <w:rFonts w:ascii="Calibri" w:hAnsi="Calibri" w:cs="Calibri"/>
                <w:bCs/>
                <w:color w:val="0000FF"/>
                <w:lang w:eastAsia="es-ES"/>
              </w:rPr>
            </w:pPr>
            <w:r>
              <w:rPr>
                <w:rFonts w:ascii="Calibri" w:hAnsi="Calibri" w:cs="Calibri"/>
                <w:b/>
              </w:rPr>
              <w:t>DESCRIPCIÓN</w:t>
            </w:r>
            <w:r w:rsidRPr="007949FF">
              <w:rPr>
                <w:rFonts w:ascii="Calibri" w:hAnsi="Calibri" w:cs="Calibri"/>
                <w:b/>
              </w:rPr>
              <w:t>:</w:t>
            </w:r>
            <w:r>
              <w:rPr>
                <w:rFonts w:ascii="Calibri" w:hAnsi="Calibri" w:cs="Calibri"/>
                <w:b/>
              </w:rPr>
              <w:t xml:space="preserve"> </w:t>
            </w:r>
            <w:r>
              <w:rPr>
                <w:rFonts w:ascii="Calibri" w:hAnsi="Calibri" w:cs="Calibri"/>
                <w:bCs/>
              </w:rPr>
              <w:t xml:space="preserve">El administrador podrá validar el pago de viaje o un servicio adquirido por el cliente una vez que el pago se haya realizado. </w:t>
            </w:r>
          </w:p>
        </w:tc>
      </w:tr>
      <w:tr w:rsidR="00C43957" w:rsidRPr="00FF34EA" w14:paraId="5433DDE1" w14:textId="77777777" w:rsidTr="00C43957">
        <w:tc>
          <w:tcPr>
            <w:tcW w:w="9658" w:type="dxa"/>
            <w:gridSpan w:val="4"/>
            <w:tcBorders>
              <w:bottom w:val="single" w:sz="4" w:space="0" w:color="auto"/>
            </w:tcBorders>
          </w:tcPr>
          <w:p w14:paraId="039D08D8" w14:textId="77777777" w:rsidR="00C43957" w:rsidRDefault="00C43957" w:rsidP="00EB1FBC">
            <w:pPr>
              <w:rPr>
                <w:rFonts w:ascii="Calibri" w:hAnsi="Calibri" w:cs="Calibri"/>
                <w:b/>
              </w:rPr>
            </w:pPr>
            <w:r w:rsidRPr="001C48C9">
              <w:rPr>
                <w:rFonts w:ascii="Calibri" w:hAnsi="Calibri" w:cs="Calibri"/>
                <w:b/>
              </w:rPr>
              <w:t xml:space="preserve">NOTAS: </w:t>
            </w:r>
          </w:p>
          <w:p w14:paraId="3A68E869" w14:textId="77777777" w:rsidR="00C43957" w:rsidRDefault="00C43957" w:rsidP="00DC4A32">
            <w:pPr>
              <w:pStyle w:val="Prrafodelista"/>
              <w:numPr>
                <w:ilvl w:val="0"/>
                <w:numId w:val="34"/>
              </w:numPr>
              <w:suppressAutoHyphens/>
              <w:ind w:left="360"/>
              <w:rPr>
                <w:rFonts w:ascii="Calibri" w:hAnsi="Calibri" w:cs="Calibri"/>
                <w:bCs/>
              </w:rPr>
            </w:pPr>
            <w:r>
              <w:rPr>
                <w:rFonts w:ascii="Calibri" w:hAnsi="Calibri" w:cs="Calibri"/>
                <w:bCs/>
              </w:rPr>
              <w:t>Para validar el pago se tienen que ingresar dos códigos: el de la factura y del paquete del viaje.</w:t>
            </w:r>
          </w:p>
          <w:p w14:paraId="65A8E8D9" w14:textId="77777777" w:rsidR="00C43957" w:rsidRDefault="00C43957" w:rsidP="00DC4A32">
            <w:pPr>
              <w:pStyle w:val="Prrafodelista"/>
              <w:numPr>
                <w:ilvl w:val="0"/>
                <w:numId w:val="34"/>
              </w:numPr>
              <w:suppressAutoHyphens/>
              <w:ind w:left="360"/>
              <w:rPr>
                <w:rFonts w:ascii="Calibri" w:hAnsi="Calibri" w:cs="Calibri"/>
                <w:bCs/>
              </w:rPr>
            </w:pPr>
            <w:r>
              <w:rPr>
                <w:rFonts w:ascii="Calibri" w:hAnsi="Calibri" w:cs="Calibri"/>
                <w:bCs/>
              </w:rPr>
              <w:t>El administrador deberá ingresar toda la información que el sistema le pida. Revisar [RF-34]</w:t>
            </w:r>
          </w:p>
          <w:p w14:paraId="1BF9AB78" w14:textId="77777777" w:rsidR="00C43957" w:rsidRPr="002D7420" w:rsidRDefault="00C43957" w:rsidP="00DC4A32">
            <w:pPr>
              <w:pStyle w:val="Prrafodelista"/>
              <w:numPr>
                <w:ilvl w:val="0"/>
                <w:numId w:val="34"/>
              </w:numPr>
              <w:suppressAutoHyphens/>
              <w:ind w:left="360"/>
              <w:rPr>
                <w:rFonts w:ascii="Calibri" w:hAnsi="Calibri" w:cs="Calibri"/>
                <w:bCs/>
              </w:rPr>
            </w:pPr>
            <w:r>
              <w:rPr>
                <w:rFonts w:ascii="Calibri" w:hAnsi="Calibri" w:cs="Calibri"/>
                <w:bCs/>
              </w:rPr>
              <w:t>Solo el administrador tendrá permisos necesarios para este proceso.</w:t>
            </w:r>
          </w:p>
        </w:tc>
      </w:tr>
      <w:tr w:rsidR="00C43957" w:rsidRPr="00FF34EA" w14:paraId="2F1BE9F0" w14:textId="77777777" w:rsidTr="00C43957">
        <w:tc>
          <w:tcPr>
            <w:tcW w:w="9658" w:type="dxa"/>
            <w:gridSpan w:val="4"/>
            <w:tcBorders>
              <w:bottom w:val="single" w:sz="4" w:space="0" w:color="auto"/>
            </w:tcBorders>
          </w:tcPr>
          <w:p w14:paraId="64D3DEEC" w14:textId="77777777" w:rsidR="00C43957" w:rsidRDefault="00C43957" w:rsidP="00EB1FBC">
            <w:pPr>
              <w:rPr>
                <w:rFonts w:ascii="Calibri" w:hAnsi="Calibri" w:cs="Calibri"/>
                <w:b/>
              </w:rPr>
            </w:pPr>
            <w:r w:rsidRPr="00FF34EA">
              <w:rPr>
                <w:rFonts w:ascii="Calibri" w:hAnsi="Calibri" w:cs="Calibri"/>
                <w:b/>
              </w:rPr>
              <w:t>CRITERIOS DE ACEPTACIÓN:</w:t>
            </w:r>
            <w:r>
              <w:rPr>
                <w:rFonts w:ascii="Calibri" w:hAnsi="Calibri" w:cs="Calibri"/>
                <w:b/>
              </w:rPr>
              <w:t xml:space="preserve"> </w:t>
            </w:r>
            <w:r w:rsidRPr="00A500A1">
              <w:rPr>
                <w:rFonts w:ascii="Calibri" w:hAnsi="Calibri" w:cs="Calibri"/>
                <w:bCs/>
              </w:rPr>
              <w:t xml:space="preserve">El </w:t>
            </w:r>
            <w:r>
              <w:rPr>
                <w:rFonts w:ascii="Calibri" w:hAnsi="Calibri" w:cs="Calibri"/>
                <w:bCs/>
              </w:rPr>
              <w:t>validar pago</w:t>
            </w:r>
            <w:r w:rsidRPr="00A500A1">
              <w:rPr>
                <w:rFonts w:ascii="Calibri" w:hAnsi="Calibri" w:cs="Calibri"/>
                <w:bCs/>
              </w:rPr>
              <w:t xml:space="preserve"> es exitoso o no</w:t>
            </w:r>
            <w:r>
              <w:rPr>
                <w:rFonts w:ascii="Calibri" w:hAnsi="Calibri" w:cs="Calibri"/>
                <w:b/>
              </w:rPr>
              <w:t>.</w:t>
            </w:r>
          </w:p>
        </w:tc>
      </w:tr>
      <w:tr w:rsidR="00C43957" w:rsidRPr="00FF34EA" w14:paraId="285A4C41" w14:textId="77777777" w:rsidTr="00C43957">
        <w:trPr>
          <w:trHeight w:val="345"/>
        </w:trPr>
        <w:tc>
          <w:tcPr>
            <w:tcW w:w="9658" w:type="dxa"/>
            <w:gridSpan w:val="4"/>
            <w:tcBorders>
              <w:bottom w:val="single" w:sz="4" w:space="0" w:color="auto"/>
            </w:tcBorders>
            <w:shd w:val="clear" w:color="auto" w:fill="D9D9D9"/>
          </w:tcPr>
          <w:p w14:paraId="5CEA6CBC" w14:textId="77777777" w:rsidR="00C43957" w:rsidRPr="00641AE6" w:rsidRDefault="00C43957" w:rsidP="00EB1FBC">
            <w:pPr>
              <w:autoSpaceDE w:val="0"/>
              <w:autoSpaceDN w:val="0"/>
              <w:adjustRightInd w:val="0"/>
              <w:rPr>
                <w:rFonts w:ascii="Calibri" w:hAnsi="Calibri" w:cs="Calibri"/>
                <w:b/>
              </w:rPr>
            </w:pPr>
            <w:r>
              <w:rPr>
                <w:rFonts w:ascii="Calibri" w:hAnsi="Calibri" w:cs="Calibri"/>
                <w:b/>
              </w:rPr>
              <w:t>ESCENARIOS</w:t>
            </w:r>
            <w:r w:rsidRPr="00FF34EA">
              <w:rPr>
                <w:rFonts w:ascii="Calibri" w:hAnsi="Calibri" w:cs="Calibri"/>
                <w:b/>
              </w:rPr>
              <w:t xml:space="preserve">: </w:t>
            </w:r>
          </w:p>
        </w:tc>
      </w:tr>
      <w:tr w:rsidR="00C43957" w:rsidRPr="00FF34EA" w14:paraId="12EC6B8B" w14:textId="77777777" w:rsidTr="00C43957">
        <w:trPr>
          <w:trHeight w:val="1674"/>
        </w:trPr>
        <w:tc>
          <w:tcPr>
            <w:tcW w:w="1134" w:type="dxa"/>
            <w:tcBorders>
              <w:bottom w:val="single" w:sz="4" w:space="0" w:color="auto"/>
            </w:tcBorders>
          </w:tcPr>
          <w:p w14:paraId="2B2C18EE" w14:textId="77777777" w:rsidR="00C43957" w:rsidRPr="0036206E" w:rsidRDefault="00C43957" w:rsidP="00EB1FBC">
            <w:pPr>
              <w:autoSpaceDE w:val="0"/>
              <w:autoSpaceDN w:val="0"/>
              <w:adjustRightInd w:val="0"/>
              <w:rPr>
                <w:rFonts w:ascii="Calibri" w:eastAsia="Arial Unicode MS" w:hAnsi="Calibri" w:cs="Calibri"/>
              </w:rPr>
            </w:pPr>
            <w:r w:rsidRPr="008D7F92">
              <w:rPr>
                <w:rFonts w:ascii="Calibri" w:eastAsia="Arial Unicode MS" w:hAnsi="Calibri" w:cs="Calibri"/>
              </w:rPr>
              <w:t>ES-</w:t>
            </w:r>
            <w:r>
              <w:rPr>
                <w:rFonts w:ascii="Calibri" w:eastAsia="Arial Unicode MS" w:hAnsi="Calibri" w:cs="Calibri"/>
              </w:rPr>
              <w:t>40.1</w:t>
            </w:r>
            <w:r w:rsidRPr="00387922">
              <w:rPr>
                <w:rFonts w:ascii="Calibri" w:eastAsia="Arial Unicode MS" w:hAnsi="Calibri" w:cs="Calibri"/>
              </w:rPr>
              <w:t xml:space="preserve">    </w:t>
            </w:r>
          </w:p>
          <w:p w14:paraId="55C52898" w14:textId="77777777" w:rsidR="00C43957" w:rsidRPr="00481B4B" w:rsidRDefault="00C43957" w:rsidP="00EB1FBC">
            <w:pPr>
              <w:suppressAutoHyphens w:val="0"/>
              <w:autoSpaceDE w:val="0"/>
              <w:autoSpaceDN w:val="0"/>
              <w:adjustRightInd w:val="0"/>
              <w:ind w:left="360"/>
              <w:rPr>
                <w:rFonts w:ascii="Calibri" w:hAnsi="Calibri" w:cs="Calibri"/>
                <w:color w:val="0000FF"/>
                <w:lang w:eastAsia="es-ES"/>
              </w:rPr>
            </w:pPr>
          </w:p>
        </w:tc>
        <w:tc>
          <w:tcPr>
            <w:tcW w:w="8524" w:type="dxa"/>
            <w:gridSpan w:val="3"/>
            <w:tcBorders>
              <w:bottom w:val="single" w:sz="4" w:space="0" w:color="auto"/>
            </w:tcBorders>
          </w:tcPr>
          <w:p w14:paraId="07B329A9" w14:textId="77777777" w:rsidR="00C43957" w:rsidRPr="00615203" w:rsidRDefault="00C43957" w:rsidP="00EB1FBC">
            <w:pPr>
              <w:autoSpaceDE w:val="0"/>
              <w:autoSpaceDN w:val="0"/>
              <w:adjustRightInd w:val="0"/>
              <w:rPr>
                <w:rFonts w:ascii="Calibri" w:eastAsia="Arial Unicode MS" w:hAnsi="Calibri" w:cs="Calibri"/>
                <w:i/>
                <w:color w:val="0000FF"/>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b/>
                <w:bCs/>
              </w:rPr>
              <w:t xml:space="preserve"> </w:t>
            </w:r>
            <w:r>
              <w:rPr>
                <w:rFonts w:ascii="Calibri" w:hAnsi="Calibri" w:cs="Calibri"/>
              </w:rPr>
              <w:t>Se valida el pago</w:t>
            </w:r>
            <w:r w:rsidRPr="00AB60A6">
              <w:rPr>
                <w:rFonts w:ascii="Calibri" w:hAnsi="Calibri" w:cs="Calibri"/>
              </w:rPr>
              <w:t xml:space="preserve"> exitoso</w:t>
            </w:r>
            <w:r>
              <w:rPr>
                <w:rFonts w:ascii="Calibri" w:hAnsi="Calibri" w:cs="Calibri"/>
              </w:rPr>
              <w:t>.</w:t>
            </w:r>
          </w:p>
          <w:p w14:paraId="7F51F515" w14:textId="77777777" w:rsidR="00C43957" w:rsidRDefault="00C43957" w:rsidP="00EB1FBC">
            <w:pPr>
              <w:autoSpaceDE w:val="0"/>
              <w:autoSpaceDN w:val="0"/>
              <w:adjustRightInd w:val="0"/>
              <w:rPr>
                <w:rFonts w:ascii="Calibri" w:eastAsia="Arial Unicode MS" w:hAnsi="Calibri" w:cs="Calibri"/>
                <w:i/>
              </w:rPr>
            </w:pPr>
            <w:r>
              <w:rPr>
                <w:rFonts w:ascii="Calibri" w:hAnsi="Calibri" w:cs="Calibri"/>
                <w:b/>
                <w:bCs/>
              </w:rPr>
              <w:t>SUPOSICIONES/</w:t>
            </w:r>
            <w:r w:rsidRPr="00615203">
              <w:rPr>
                <w:rFonts w:ascii="Calibri" w:hAnsi="Calibri" w:cs="Calibri"/>
                <w:b/>
                <w:bCs/>
              </w:rPr>
              <w:t>ASUNCIONES</w:t>
            </w:r>
            <w:r w:rsidRPr="00AB60A6">
              <w:rPr>
                <w:rFonts w:ascii="Calibri" w:eastAsia="Arial Unicode MS" w:hAnsi="Calibri" w:cs="Calibri"/>
                <w:i/>
              </w:rPr>
              <w:t xml:space="preserve">: </w:t>
            </w:r>
          </w:p>
          <w:p w14:paraId="06342BC8" w14:textId="77777777" w:rsidR="00C43957" w:rsidRPr="004D7E38" w:rsidRDefault="00C43957">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administrador ingresa toda la información que requiere el sistema.</w:t>
            </w:r>
          </w:p>
          <w:p w14:paraId="1A804298" w14:textId="77777777" w:rsidR="00C43957" w:rsidRPr="00574C48" w:rsidRDefault="00C43957">
            <w:pPr>
              <w:pStyle w:val="Prrafodelista"/>
              <w:numPr>
                <w:ilvl w:val="0"/>
                <w:numId w:val="35"/>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Se ingresa correctamente los códigos de la factura y el de paquete del viaje.</w:t>
            </w:r>
          </w:p>
          <w:p w14:paraId="458777C4" w14:textId="77777777" w:rsidR="00C43957" w:rsidRDefault="00C43957" w:rsidP="00EB1FBC">
            <w:pPr>
              <w:autoSpaceDE w:val="0"/>
              <w:autoSpaceDN w:val="0"/>
              <w:adjustRightInd w:val="0"/>
              <w:rPr>
                <w:rFonts w:ascii="Calibri" w:hAnsi="Calibri" w:cs="Calibri"/>
                <w:b/>
              </w:rPr>
            </w:pPr>
            <w:r>
              <w:rPr>
                <w:rFonts w:ascii="Calibri" w:hAnsi="Calibri" w:cs="Calibri"/>
                <w:b/>
              </w:rPr>
              <w:t>RESULTADOS:</w:t>
            </w:r>
          </w:p>
          <w:p w14:paraId="790A7D08" w14:textId="77777777" w:rsidR="00C43957" w:rsidRDefault="00C43957">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La validación del pago se realiza correctamente en el sistema.</w:t>
            </w:r>
          </w:p>
          <w:p w14:paraId="226B8C27" w14:textId="77777777" w:rsidR="00C43957" w:rsidRPr="00AC7028" w:rsidRDefault="00C43957">
            <w:pPr>
              <w:pStyle w:val="Prrafodelista"/>
              <w:numPr>
                <w:ilvl w:val="0"/>
                <w:numId w:val="35"/>
              </w:numPr>
              <w:suppressAutoHyphens/>
              <w:autoSpaceDE w:val="0"/>
              <w:autoSpaceDN w:val="0"/>
              <w:adjustRightInd w:val="0"/>
              <w:rPr>
                <w:rFonts w:ascii="Calibri" w:hAnsi="Calibri" w:cs="Calibri"/>
                <w:bCs/>
              </w:rPr>
            </w:pPr>
            <w:r>
              <w:rPr>
                <w:rFonts w:ascii="Calibri" w:hAnsi="Calibri" w:cs="Calibri"/>
                <w:bCs/>
              </w:rPr>
              <w:t>Se mostrará un mensaje en pantalla indicando que fue exitoso al validar el pago.</w:t>
            </w:r>
          </w:p>
        </w:tc>
      </w:tr>
      <w:tr w:rsidR="00C43957" w:rsidRPr="00FF34EA" w14:paraId="796180D4" w14:textId="77777777" w:rsidTr="00C43957">
        <w:trPr>
          <w:trHeight w:val="1674"/>
        </w:trPr>
        <w:tc>
          <w:tcPr>
            <w:tcW w:w="1134" w:type="dxa"/>
          </w:tcPr>
          <w:p w14:paraId="12E66FE4" w14:textId="77777777" w:rsidR="00C43957" w:rsidRPr="008D7F92" w:rsidRDefault="00C43957" w:rsidP="00EB1FBC">
            <w:pPr>
              <w:autoSpaceDE w:val="0"/>
              <w:autoSpaceDN w:val="0"/>
              <w:adjustRightInd w:val="0"/>
              <w:rPr>
                <w:rFonts w:ascii="Calibri" w:hAnsi="Calibri" w:cs="Calibri"/>
                <w:i/>
                <w:color w:val="0000FF"/>
                <w:lang w:eastAsia="es-ES"/>
              </w:rPr>
            </w:pPr>
            <w:r w:rsidRPr="008D7F92">
              <w:rPr>
                <w:rFonts w:ascii="Calibri" w:eastAsia="Arial Unicode MS" w:hAnsi="Calibri" w:cs="Calibri"/>
              </w:rPr>
              <w:t>ES-</w:t>
            </w:r>
            <w:r>
              <w:rPr>
                <w:rFonts w:ascii="Calibri" w:eastAsia="Arial Unicode MS" w:hAnsi="Calibri" w:cs="Calibri"/>
              </w:rPr>
              <w:t>40.</w:t>
            </w:r>
            <w:r w:rsidRPr="00387922">
              <w:rPr>
                <w:rFonts w:ascii="Calibri" w:eastAsia="Arial Unicode MS" w:hAnsi="Calibri" w:cs="Calibri"/>
              </w:rPr>
              <w:t xml:space="preserve">2 </w:t>
            </w:r>
          </w:p>
          <w:p w14:paraId="2D5F40BE" w14:textId="77777777" w:rsidR="00C43957" w:rsidRPr="00481B4B" w:rsidRDefault="00C43957" w:rsidP="00EB1FBC">
            <w:pPr>
              <w:suppressAutoHyphens w:val="0"/>
              <w:autoSpaceDE w:val="0"/>
              <w:autoSpaceDN w:val="0"/>
              <w:adjustRightInd w:val="0"/>
              <w:ind w:left="360"/>
              <w:rPr>
                <w:rFonts w:ascii="Calibri" w:hAnsi="Calibri" w:cs="Calibri"/>
                <w:color w:val="0000FF"/>
                <w:lang w:eastAsia="es-ES"/>
              </w:rPr>
            </w:pPr>
          </w:p>
        </w:tc>
        <w:tc>
          <w:tcPr>
            <w:tcW w:w="8524" w:type="dxa"/>
            <w:gridSpan w:val="3"/>
          </w:tcPr>
          <w:p w14:paraId="3A43745E" w14:textId="77777777" w:rsidR="00C43957" w:rsidRPr="00387922" w:rsidRDefault="00C43957" w:rsidP="00EB1FBC">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w:t>
            </w:r>
            <w:r>
              <w:rPr>
                <w:rFonts w:ascii="Calibri" w:hAnsi="Calibri" w:cs="Calibri"/>
                <w:b/>
                <w:bCs/>
              </w:rPr>
              <w:t xml:space="preserve"> </w:t>
            </w:r>
            <w:r>
              <w:rPr>
                <w:rFonts w:ascii="Calibri" w:hAnsi="Calibri" w:cs="Calibri"/>
              </w:rPr>
              <w:t xml:space="preserve">No se valida el pago por ingresar la información incorrecta  </w:t>
            </w:r>
          </w:p>
          <w:p w14:paraId="48D40E98" w14:textId="77777777" w:rsidR="00C43957" w:rsidRDefault="00C43957" w:rsidP="00EB1FBC">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0A40ABE6" w14:textId="77777777" w:rsidR="00C43957" w:rsidRPr="00980978" w:rsidRDefault="00C43957">
            <w:pPr>
              <w:pStyle w:val="Prrafodelista"/>
              <w:numPr>
                <w:ilvl w:val="0"/>
                <w:numId w:val="36"/>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administrador ingresa toda la información que requiere el sistema.</w:t>
            </w:r>
          </w:p>
          <w:p w14:paraId="6E0F3F63" w14:textId="77777777" w:rsidR="00C43957" w:rsidRPr="00B16A9A" w:rsidRDefault="00C43957">
            <w:pPr>
              <w:pStyle w:val="Prrafodelista"/>
              <w:numPr>
                <w:ilvl w:val="0"/>
                <w:numId w:val="36"/>
              </w:numPr>
              <w:suppressAutoHyphens/>
              <w:autoSpaceDE w:val="0"/>
              <w:autoSpaceDN w:val="0"/>
              <w:adjustRightInd w:val="0"/>
              <w:rPr>
                <w:rFonts w:ascii="Calibri" w:eastAsia="Arial Unicode MS" w:hAnsi="Calibri" w:cs="Calibri"/>
                <w:i/>
              </w:rPr>
            </w:pPr>
            <w:r w:rsidRPr="00B16A9A">
              <w:rPr>
                <w:rFonts w:ascii="Calibri" w:eastAsia="Arial Unicode MS" w:hAnsi="Calibri" w:cs="Calibri"/>
                <w:i/>
              </w:rPr>
              <w:t xml:space="preserve">El administrador ingreso mal </w:t>
            </w:r>
            <w:r>
              <w:rPr>
                <w:rFonts w:ascii="Calibri" w:eastAsia="Arial Unicode MS" w:hAnsi="Calibri" w:cs="Calibri"/>
                <w:i/>
              </w:rPr>
              <w:t>uno de los de los códigos de factura o el paquete de viaje.</w:t>
            </w:r>
          </w:p>
          <w:p w14:paraId="59FFB8F1" w14:textId="77777777" w:rsidR="00C43957" w:rsidRDefault="00C43957" w:rsidP="00EB1FBC">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4266D8AE" w14:textId="77777777" w:rsidR="00C43957" w:rsidRDefault="00C43957">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administrador no puede validar el pago.</w:t>
            </w:r>
          </w:p>
          <w:p w14:paraId="7E9370F6" w14:textId="77777777" w:rsidR="00C43957" w:rsidRPr="00B16A9A" w:rsidRDefault="00C43957">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administrador el error para que corrija.</w:t>
            </w:r>
          </w:p>
        </w:tc>
      </w:tr>
      <w:tr w:rsidR="00C43957" w:rsidRPr="00FF34EA" w14:paraId="370BEEF1" w14:textId="77777777" w:rsidTr="00C43957">
        <w:trPr>
          <w:trHeight w:val="1674"/>
        </w:trPr>
        <w:tc>
          <w:tcPr>
            <w:tcW w:w="1134" w:type="dxa"/>
            <w:tcBorders>
              <w:bottom w:val="single" w:sz="4" w:space="0" w:color="auto"/>
            </w:tcBorders>
          </w:tcPr>
          <w:p w14:paraId="2C9841C6" w14:textId="77777777" w:rsidR="00C43957" w:rsidRPr="008D7F92" w:rsidRDefault="00C43957" w:rsidP="00EB1FBC">
            <w:pPr>
              <w:autoSpaceDE w:val="0"/>
              <w:autoSpaceDN w:val="0"/>
              <w:adjustRightInd w:val="0"/>
              <w:rPr>
                <w:rFonts w:ascii="Calibri" w:eastAsia="Arial Unicode MS" w:hAnsi="Calibri" w:cs="Calibri"/>
              </w:rPr>
            </w:pPr>
            <w:r>
              <w:rPr>
                <w:rFonts w:ascii="Calibri" w:eastAsia="Arial Unicode MS" w:hAnsi="Calibri" w:cs="Calibri"/>
              </w:rPr>
              <w:t>ES-40.3</w:t>
            </w:r>
          </w:p>
        </w:tc>
        <w:tc>
          <w:tcPr>
            <w:tcW w:w="8524" w:type="dxa"/>
            <w:gridSpan w:val="3"/>
            <w:tcBorders>
              <w:bottom w:val="single" w:sz="4" w:space="0" w:color="auto"/>
            </w:tcBorders>
          </w:tcPr>
          <w:p w14:paraId="68200D0A" w14:textId="77777777" w:rsidR="00C43957" w:rsidRPr="00387922" w:rsidRDefault="00C43957" w:rsidP="00EB1FBC">
            <w:pPr>
              <w:autoSpaceDE w:val="0"/>
              <w:autoSpaceDN w:val="0"/>
              <w:adjustRightInd w:val="0"/>
              <w:rPr>
                <w:rFonts w:ascii="Calibri" w:hAnsi="Calibri" w:cs="Calibri"/>
              </w:rPr>
            </w:pPr>
            <w:r w:rsidRPr="00E3446B">
              <w:rPr>
                <w:rFonts w:ascii="Calibri" w:hAnsi="Calibri" w:cs="Calibri"/>
                <w:b/>
                <w:bCs/>
              </w:rPr>
              <w:t>DESCRIPCIÓN</w:t>
            </w:r>
            <w:r w:rsidRPr="00615203">
              <w:rPr>
                <w:rFonts w:ascii="Calibri" w:hAnsi="Calibri" w:cs="Calibri"/>
                <w:b/>
                <w:bCs/>
              </w:rPr>
              <w:t xml:space="preserve">: </w:t>
            </w:r>
            <w:r>
              <w:rPr>
                <w:rFonts w:ascii="Calibri" w:hAnsi="Calibri" w:cs="Calibri"/>
              </w:rPr>
              <w:t>La validación no exitosa por falta de información</w:t>
            </w:r>
            <w:r w:rsidRPr="00AC7028">
              <w:rPr>
                <w:rFonts w:ascii="Calibri" w:hAnsi="Calibri" w:cs="Calibri"/>
              </w:rPr>
              <w:t>.</w:t>
            </w:r>
            <w:r>
              <w:rPr>
                <w:rFonts w:ascii="Calibri" w:hAnsi="Calibri" w:cs="Calibri"/>
              </w:rPr>
              <w:t xml:space="preserve"> </w:t>
            </w:r>
          </w:p>
          <w:p w14:paraId="30A116BE" w14:textId="77777777" w:rsidR="00C43957" w:rsidRDefault="00C43957" w:rsidP="00EB1FBC">
            <w:pPr>
              <w:autoSpaceDE w:val="0"/>
              <w:autoSpaceDN w:val="0"/>
              <w:adjustRightInd w:val="0"/>
              <w:rPr>
                <w:rFonts w:ascii="Calibri" w:hAnsi="Calibri" w:cs="Calibri"/>
                <w:b/>
                <w:bCs/>
              </w:rPr>
            </w:pPr>
            <w:r>
              <w:rPr>
                <w:rFonts w:ascii="Calibri" w:hAnsi="Calibri" w:cs="Calibri"/>
                <w:b/>
                <w:bCs/>
              </w:rPr>
              <w:t>SUPOSICIONES/</w:t>
            </w:r>
            <w:r w:rsidRPr="00615203">
              <w:rPr>
                <w:rFonts w:ascii="Calibri" w:hAnsi="Calibri" w:cs="Calibri"/>
                <w:b/>
                <w:bCs/>
              </w:rPr>
              <w:t>ASUNCIONES</w:t>
            </w:r>
            <w:r>
              <w:rPr>
                <w:rFonts w:ascii="Calibri" w:hAnsi="Calibri" w:cs="Calibri"/>
                <w:b/>
                <w:bCs/>
              </w:rPr>
              <w:t>:</w:t>
            </w:r>
          </w:p>
          <w:p w14:paraId="2EF25642" w14:textId="77777777" w:rsidR="00C43957" w:rsidRPr="00980978" w:rsidRDefault="00C43957">
            <w:pPr>
              <w:pStyle w:val="Prrafodelista"/>
              <w:numPr>
                <w:ilvl w:val="0"/>
                <w:numId w:val="36"/>
              </w:numPr>
              <w:suppressAutoHyphens/>
              <w:autoSpaceDE w:val="0"/>
              <w:autoSpaceDN w:val="0"/>
              <w:adjustRightInd w:val="0"/>
              <w:rPr>
                <w:rFonts w:ascii="Calibri" w:eastAsia="Arial Unicode MS" w:hAnsi="Calibri" w:cs="Calibri"/>
                <w:i/>
                <w:color w:val="0000FF"/>
              </w:rPr>
            </w:pPr>
            <w:r>
              <w:rPr>
                <w:rFonts w:ascii="Calibri" w:eastAsia="Arial Unicode MS" w:hAnsi="Calibri" w:cs="Calibri"/>
                <w:i/>
              </w:rPr>
              <w:t>El administrador ingresa toda la información que requiere el sistema.</w:t>
            </w:r>
          </w:p>
          <w:p w14:paraId="21E3F6A6" w14:textId="77777777" w:rsidR="00C43957" w:rsidRPr="00B16A9A" w:rsidRDefault="00C43957">
            <w:pPr>
              <w:pStyle w:val="Prrafodelista"/>
              <w:numPr>
                <w:ilvl w:val="0"/>
                <w:numId w:val="36"/>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administrador se olvidó de ingresar el código de factura.</w:t>
            </w:r>
          </w:p>
          <w:p w14:paraId="4179FB85" w14:textId="77777777" w:rsidR="00C43957" w:rsidRDefault="00C43957" w:rsidP="00EB1FBC">
            <w:pPr>
              <w:autoSpaceDE w:val="0"/>
              <w:autoSpaceDN w:val="0"/>
              <w:adjustRightInd w:val="0"/>
              <w:rPr>
                <w:rFonts w:ascii="Calibri" w:eastAsia="Arial Unicode MS" w:hAnsi="Calibri" w:cs="Calibri"/>
                <w:i/>
                <w:color w:val="0000FF"/>
              </w:rPr>
            </w:pPr>
            <w:r>
              <w:rPr>
                <w:rFonts w:ascii="Calibri" w:hAnsi="Calibri" w:cs="Calibri"/>
                <w:b/>
              </w:rPr>
              <w:t>RESULTADOS:</w:t>
            </w:r>
            <w:r w:rsidRPr="00641AE6">
              <w:rPr>
                <w:rFonts w:ascii="Calibri" w:eastAsia="Arial Unicode MS" w:hAnsi="Calibri" w:cs="Calibri"/>
                <w:i/>
                <w:color w:val="0000FF"/>
              </w:rPr>
              <w:t xml:space="preserve"> </w:t>
            </w:r>
          </w:p>
          <w:p w14:paraId="7FB30683" w14:textId="77777777" w:rsidR="00C43957" w:rsidRPr="00F97C7D" w:rsidRDefault="00C43957">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administrador no puede validar el pago.</w:t>
            </w:r>
          </w:p>
          <w:p w14:paraId="120DD0B2" w14:textId="77777777" w:rsidR="00C43957" w:rsidRPr="00F97C7D" w:rsidRDefault="00C43957">
            <w:pPr>
              <w:pStyle w:val="Prrafodelista"/>
              <w:numPr>
                <w:ilvl w:val="0"/>
                <w:numId w:val="37"/>
              </w:numPr>
              <w:suppressAutoHyphens/>
              <w:autoSpaceDE w:val="0"/>
              <w:autoSpaceDN w:val="0"/>
              <w:adjustRightInd w:val="0"/>
              <w:rPr>
                <w:rFonts w:ascii="Calibri" w:eastAsia="Arial Unicode MS" w:hAnsi="Calibri" w:cs="Calibri"/>
                <w:i/>
              </w:rPr>
            </w:pPr>
            <w:r>
              <w:rPr>
                <w:rFonts w:ascii="Calibri" w:eastAsia="Arial Unicode MS" w:hAnsi="Calibri" w:cs="Calibri"/>
                <w:i/>
              </w:rPr>
              <w:t>El sistema le indicará al administrador el error para que corrija.</w:t>
            </w:r>
          </w:p>
        </w:tc>
      </w:tr>
    </w:tbl>
    <w:p w14:paraId="5C1D5344" w14:textId="77777777" w:rsidR="00C67250" w:rsidRDefault="00C67250" w:rsidP="00E50E5D">
      <w:pPr>
        <w:pStyle w:val="Ttulo2"/>
        <w:numPr>
          <w:ilvl w:val="1"/>
          <w:numId w:val="2"/>
        </w:numPr>
        <w:spacing w:before="840" w:after="0"/>
        <w:ind w:left="1418"/>
        <w:rPr>
          <w:rFonts w:ascii="Calibri" w:hAnsi="Calibri" w:cs="Book Antiqua"/>
          <w:i w:val="0"/>
          <w:sz w:val="24"/>
        </w:rPr>
      </w:pPr>
      <w:bookmarkStart w:id="58" w:name="_Toc34121078"/>
      <w:bookmarkStart w:id="59" w:name="_Toc44907577"/>
      <w:bookmarkStart w:id="60" w:name="_Toc202244544"/>
      <w:bookmarkStart w:id="61" w:name="_Toc391994524"/>
      <w:bookmarkStart w:id="62" w:name="_Toc61560574"/>
      <w:r w:rsidRPr="00C95560">
        <w:rPr>
          <w:rFonts w:ascii="Calibri" w:hAnsi="Calibri" w:cs="Book Antiqua"/>
          <w:i w:val="0"/>
          <w:sz w:val="24"/>
        </w:rPr>
        <w:t>Vista Funcional</w:t>
      </w:r>
      <w:bookmarkEnd w:id="58"/>
      <w:bookmarkEnd w:id="59"/>
      <w:bookmarkEnd w:id="60"/>
      <w:bookmarkEnd w:id="61"/>
      <w:bookmarkEnd w:id="62"/>
    </w:p>
    <w:p w14:paraId="6C104013" w14:textId="77777777" w:rsidR="00C67250" w:rsidRPr="00A96743" w:rsidRDefault="00C67250" w:rsidP="00DC4A32">
      <w:pPr>
        <w:pStyle w:val="Ttulo3"/>
        <w:numPr>
          <w:ilvl w:val="2"/>
          <w:numId w:val="2"/>
        </w:numPr>
        <w:spacing w:before="120" w:after="0"/>
        <w:ind w:left="1701"/>
        <w:rPr>
          <w:rFonts w:ascii="Calibri" w:hAnsi="Calibri" w:cs="Calibri"/>
          <w:sz w:val="24"/>
          <w:szCs w:val="24"/>
        </w:rPr>
      </w:pPr>
      <w:bookmarkStart w:id="63" w:name="_Toc384647739"/>
      <w:bookmarkStart w:id="64" w:name="_Toc384653941"/>
      <w:bookmarkStart w:id="65" w:name="_Toc384654440"/>
      <w:bookmarkStart w:id="66" w:name="_Toc391994525"/>
      <w:bookmarkStart w:id="67" w:name="_Toc56989741"/>
      <w:bookmarkStart w:id="68" w:name="_Toc56990437"/>
      <w:bookmarkStart w:id="69" w:name="_Toc56990504"/>
      <w:bookmarkStart w:id="70" w:name="_Toc56990583"/>
      <w:bookmarkStart w:id="71" w:name="_Toc56990884"/>
      <w:bookmarkStart w:id="72" w:name="_Toc56990973"/>
      <w:bookmarkStart w:id="73" w:name="_Toc56991136"/>
      <w:bookmarkStart w:id="74" w:name="_Toc56991203"/>
      <w:bookmarkStart w:id="75" w:name="_Toc56991270"/>
      <w:bookmarkStart w:id="76" w:name="_Toc44907578"/>
      <w:bookmarkStart w:id="77" w:name="ModelodeAnalisis"/>
      <w:bookmarkStart w:id="78" w:name="_Toc202244545"/>
      <w:bookmarkStart w:id="79" w:name="_Toc391994528"/>
      <w:bookmarkStart w:id="80" w:name="_Toc61560575"/>
      <w:bookmarkStart w:id="81" w:name="_Toc34121079"/>
      <w:bookmarkStart w:id="82" w:name="_Hlk59918498"/>
      <w:bookmarkEnd w:id="63"/>
      <w:bookmarkEnd w:id="64"/>
      <w:bookmarkEnd w:id="65"/>
      <w:bookmarkEnd w:id="66"/>
      <w:bookmarkEnd w:id="67"/>
      <w:bookmarkEnd w:id="68"/>
      <w:bookmarkEnd w:id="69"/>
      <w:bookmarkEnd w:id="70"/>
      <w:bookmarkEnd w:id="71"/>
      <w:bookmarkEnd w:id="72"/>
      <w:bookmarkEnd w:id="73"/>
      <w:bookmarkEnd w:id="74"/>
      <w:bookmarkEnd w:id="75"/>
      <w:r w:rsidRPr="00A96743">
        <w:rPr>
          <w:rFonts w:ascii="Calibri" w:hAnsi="Calibri" w:cs="Calibri"/>
          <w:sz w:val="24"/>
          <w:szCs w:val="24"/>
        </w:rPr>
        <w:t>Modelo de Análisis</w:t>
      </w:r>
      <w:bookmarkEnd w:id="76"/>
      <w:bookmarkEnd w:id="77"/>
      <w:bookmarkEnd w:id="78"/>
      <w:bookmarkEnd w:id="79"/>
      <w:bookmarkEnd w:id="80"/>
      <w:r w:rsidRPr="00A96743">
        <w:rPr>
          <w:rFonts w:ascii="Calibri" w:hAnsi="Calibri" w:cs="Calibri"/>
          <w:sz w:val="24"/>
          <w:szCs w:val="24"/>
        </w:rPr>
        <w:t xml:space="preserve"> </w:t>
      </w:r>
      <w:bookmarkEnd w:id="81"/>
    </w:p>
    <w:p w14:paraId="0F3597C9" w14:textId="68ECA8B5" w:rsidR="001F5FAC" w:rsidRDefault="001F5FAC" w:rsidP="00250978">
      <w:pPr>
        <w:jc w:val="both"/>
        <w:rPr>
          <w:rFonts w:ascii="Calibri" w:hAnsi="Calibri" w:cs="Book Antiqua"/>
          <w:i/>
          <w:color w:val="0000FF"/>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1F5FAC" w:rsidRPr="00B75B4C" w14:paraId="532643F2" w14:textId="77777777" w:rsidTr="00975451">
        <w:tc>
          <w:tcPr>
            <w:tcW w:w="2001" w:type="dxa"/>
            <w:shd w:val="clear" w:color="auto" w:fill="DBDBDB"/>
          </w:tcPr>
          <w:p w14:paraId="160CA9D4" w14:textId="77777777" w:rsidR="001F5FAC" w:rsidRPr="004A43F6" w:rsidRDefault="001F5FAC" w:rsidP="00943E22">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EDBD924" w14:textId="0E58F583" w:rsidR="001F5FAC" w:rsidRPr="004A43F6" w:rsidRDefault="001F5FAC" w:rsidP="00943E22">
            <w:pPr>
              <w:ind w:left="13"/>
              <w:jc w:val="both"/>
              <w:rPr>
                <w:rFonts w:ascii="Calibri" w:hAnsi="Calibri" w:cs="Book Antiqua"/>
                <w:i/>
              </w:rPr>
            </w:pPr>
            <w:r>
              <w:rPr>
                <w:rFonts w:ascii="Calibri" w:hAnsi="Calibri" w:cs="Book Antiqua"/>
                <w:i/>
              </w:rPr>
              <w:t>DG</w:t>
            </w:r>
            <w:r w:rsidR="00583B8D">
              <w:rPr>
                <w:rFonts w:ascii="Calibri" w:hAnsi="Calibri" w:cs="Book Antiqua"/>
                <w:i/>
              </w:rPr>
              <w:t>-</w:t>
            </w:r>
            <w:r w:rsidR="00D60FA8">
              <w:rPr>
                <w:rFonts w:ascii="Calibri" w:hAnsi="Calibri" w:cs="Book Antiqua"/>
                <w:i/>
              </w:rPr>
              <w:t>1</w:t>
            </w:r>
          </w:p>
        </w:tc>
      </w:tr>
      <w:tr w:rsidR="001F5FAC" w:rsidRPr="00AE76E5" w14:paraId="66410950" w14:textId="77777777" w:rsidTr="00975451">
        <w:tc>
          <w:tcPr>
            <w:tcW w:w="2001" w:type="dxa"/>
            <w:shd w:val="clear" w:color="auto" w:fill="DBDBDB"/>
          </w:tcPr>
          <w:p w14:paraId="7E097D24" w14:textId="77777777" w:rsidR="001F5FAC" w:rsidRPr="004A43F6" w:rsidRDefault="001F5FAC" w:rsidP="00943E22">
            <w:pPr>
              <w:rPr>
                <w:rFonts w:ascii="Calibri" w:hAnsi="Calibri" w:cs="Book Antiqua"/>
                <w:b/>
                <w:i/>
              </w:rPr>
            </w:pPr>
            <w:r w:rsidRPr="004A43F6">
              <w:rPr>
                <w:rFonts w:ascii="Calibri" w:hAnsi="Calibri" w:cs="Book Antiqua"/>
                <w:b/>
                <w:i/>
              </w:rPr>
              <w:t>Descripción:</w:t>
            </w:r>
          </w:p>
        </w:tc>
        <w:tc>
          <w:tcPr>
            <w:tcW w:w="5087" w:type="dxa"/>
          </w:tcPr>
          <w:p w14:paraId="4D12D34D" w14:textId="0270F193" w:rsidR="001F5FAC" w:rsidRPr="004A43F6" w:rsidRDefault="00D60FA8" w:rsidP="00943E22">
            <w:pPr>
              <w:rPr>
                <w:rFonts w:ascii="Calibri" w:hAnsi="Calibri" w:cs="Book Antiqua"/>
                <w:i/>
              </w:rPr>
            </w:pPr>
            <w:r>
              <w:rPr>
                <w:rFonts w:ascii="Calibri" w:hAnsi="Calibri" w:cs="Book Antiqua"/>
                <w:i/>
              </w:rPr>
              <w:t xml:space="preserve">Registro del usuario no exitoso por existencia de </w:t>
            </w:r>
            <w:r w:rsidR="00402BD5">
              <w:rPr>
                <w:rFonts w:ascii="Calibri" w:hAnsi="Calibri" w:cs="Book Antiqua"/>
                <w:i/>
              </w:rPr>
              <w:t xml:space="preserve">una </w:t>
            </w:r>
            <w:r>
              <w:rPr>
                <w:rFonts w:ascii="Calibri" w:hAnsi="Calibri" w:cs="Book Antiqua"/>
                <w:i/>
              </w:rPr>
              <w:t>cuenta.</w:t>
            </w:r>
          </w:p>
        </w:tc>
      </w:tr>
      <w:tr w:rsidR="001F5FAC" w:rsidRPr="00AE76E5" w14:paraId="0D5EAD9C" w14:textId="77777777" w:rsidTr="00975451">
        <w:tc>
          <w:tcPr>
            <w:tcW w:w="2001" w:type="dxa"/>
            <w:shd w:val="clear" w:color="auto" w:fill="DBDBDB"/>
          </w:tcPr>
          <w:p w14:paraId="680F21D2" w14:textId="77777777" w:rsidR="001F5FAC" w:rsidRPr="004A43F6" w:rsidRDefault="001F5FAC" w:rsidP="00943E22">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7915460" w14:textId="0ABC8E93" w:rsidR="001F5FAC" w:rsidRPr="004A43F6" w:rsidRDefault="0014451B" w:rsidP="00943E22">
            <w:pPr>
              <w:rPr>
                <w:rFonts w:ascii="Calibri" w:hAnsi="Calibri" w:cs="Book Antiqua"/>
                <w:i/>
              </w:rPr>
            </w:pPr>
            <w:r>
              <w:rPr>
                <w:rFonts w:ascii="Calibri" w:hAnsi="Calibri" w:cs="Book Antiqua"/>
                <w:i/>
              </w:rPr>
              <w:t>RF-1</w:t>
            </w:r>
          </w:p>
        </w:tc>
      </w:tr>
      <w:tr w:rsidR="001F5FAC" w:rsidRPr="00AE76E5" w14:paraId="41671378" w14:textId="77777777" w:rsidTr="00975451">
        <w:tc>
          <w:tcPr>
            <w:tcW w:w="2001" w:type="dxa"/>
            <w:shd w:val="clear" w:color="auto" w:fill="DBDBDB"/>
          </w:tcPr>
          <w:p w14:paraId="0436FF22" w14:textId="77777777" w:rsidR="001F5FAC" w:rsidRPr="004A43F6" w:rsidRDefault="001F5FAC" w:rsidP="00943E22">
            <w:pPr>
              <w:rPr>
                <w:rFonts w:ascii="Calibri" w:hAnsi="Calibri" w:cs="Book Antiqua"/>
                <w:b/>
                <w:i/>
              </w:rPr>
            </w:pPr>
            <w:r w:rsidRPr="004A43F6">
              <w:rPr>
                <w:rFonts w:ascii="Calibri" w:hAnsi="Calibri" w:cs="Book Antiqua"/>
                <w:b/>
                <w:i/>
              </w:rPr>
              <w:t>CU asociados:</w:t>
            </w:r>
          </w:p>
        </w:tc>
        <w:tc>
          <w:tcPr>
            <w:tcW w:w="5087" w:type="dxa"/>
          </w:tcPr>
          <w:p w14:paraId="4CE67D70" w14:textId="652556AA" w:rsidR="001F5FAC" w:rsidRPr="004A43F6" w:rsidRDefault="0014451B" w:rsidP="00943E22">
            <w:pPr>
              <w:rPr>
                <w:rFonts w:ascii="Calibri" w:hAnsi="Calibri" w:cs="Book Antiqua"/>
                <w:i/>
              </w:rPr>
            </w:pPr>
            <w:r>
              <w:rPr>
                <w:rFonts w:ascii="Calibri" w:hAnsi="Calibri" w:cs="Book Antiqua"/>
                <w:i/>
              </w:rPr>
              <w:t>CU-1</w:t>
            </w:r>
          </w:p>
        </w:tc>
      </w:tr>
      <w:tr w:rsidR="001F5FAC" w:rsidRPr="00AE76E5" w14:paraId="501022BB" w14:textId="77777777" w:rsidTr="00975451">
        <w:tc>
          <w:tcPr>
            <w:tcW w:w="2001" w:type="dxa"/>
            <w:shd w:val="clear" w:color="auto" w:fill="DBDBDB"/>
          </w:tcPr>
          <w:p w14:paraId="2A62BE02" w14:textId="77777777" w:rsidR="001F5FAC" w:rsidRPr="004A43F6" w:rsidRDefault="001F5FAC" w:rsidP="00943E22">
            <w:pPr>
              <w:rPr>
                <w:rFonts w:ascii="Calibri" w:hAnsi="Calibri" w:cs="Book Antiqua"/>
                <w:b/>
                <w:i/>
              </w:rPr>
            </w:pPr>
            <w:r w:rsidRPr="004A43F6">
              <w:rPr>
                <w:rFonts w:ascii="Calibri" w:hAnsi="Calibri" w:cs="Book Antiqua"/>
                <w:b/>
                <w:i/>
              </w:rPr>
              <w:t>Esc. Asociados:</w:t>
            </w:r>
          </w:p>
        </w:tc>
        <w:tc>
          <w:tcPr>
            <w:tcW w:w="5087" w:type="dxa"/>
          </w:tcPr>
          <w:p w14:paraId="29201D48" w14:textId="0D51662C" w:rsidR="001F5FAC" w:rsidRPr="004A43F6" w:rsidRDefault="0014451B" w:rsidP="00943E22">
            <w:pPr>
              <w:rPr>
                <w:rFonts w:ascii="Calibri" w:hAnsi="Calibri" w:cs="Book Antiqua"/>
                <w:i/>
              </w:rPr>
            </w:pPr>
            <w:r>
              <w:rPr>
                <w:rFonts w:ascii="Calibri" w:hAnsi="Calibri" w:cs="Book Antiqua"/>
                <w:i/>
              </w:rPr>
              <w:t>ES-1.3</w:t>
            </w:r>
          </w:p>
        </w:tc>
      </w:tr>
    </w:tbl>
    <w:p w14:paraId="286D3DE7" w14:textId="01EC7E5E" w:rsidR="00484F15" w:rsidRPr="005C2158" w:rsidRDefault="005C2158" w:rsidP="00484F15">
      <w:pPr>
        <w:spacing w:before="160"/>
        <w:jc w:val="center"/>
        <w:rPr>
          <w:rFonts w:ascii="Calibri" w:hAnsi="Calibri" w:cs="Book Antiqua"/>
          <w:b/>
          <w:bCs/>
          <w:iCs/>
          <w:color w:val="000000" w:themeColor="text1"/>
          <w:sz w:val="32"/>
          <w:szCs w:val="32"/>
        </w:rPr>
      </w:pPr>
      <w:r w:rsidRPr="005C2158">
        <w:rPr>
          <w:rFonts w:ascii="Calibri" w:hAnsi="Calibri" w:cs="Book Antiqua"/>
          <w:b/>
          <w:bCs/>
          <w:iCs/>
          <w:noProof/>
          <w:color w:val="000000" w:themeColor="text1"/>
          <w:sz w:val="32"/>
          <w:szCs w:val="32"/>
        </w:rPr>
        <w:drawing>
          <wp:anchor distT="0" distB="0" distL="114300" distR="114300" simplePos="0" relativeHeight="251667456" behindDoc="0" locked="0" layoutInCell="1" allowOverlap="1" wp14:anchorId="723EEE08" wp14:editId="7181C586">
            <wp:simplePos x="0" y="0"/>
            <wp:positionH relativeFrom="margin">
              <wp:posOffset>108585</wp:posOffset>
            </wp:positionH>
            <wp:positionV relativeFrom="paragraph">
              <wp:posOffset>389255</wp:posOffset>
            </wp:positionV>
            <wp:extent cx="6305550" cy="3769360"/>
            <wp:effectExtent l="0" t="0" r="0" b="25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6305550" cy="3769360"/>
                    </a:xfrm>
                    <a:prstGeom prst="rect">
                      <a:avLst/>
                    </a:prstGeom>
                  </pic:spPr>
                </pic:pic>
              </a:graphicData>
            </a:graphic>
            <wp14:sizeRelH relativeFrom="page">
              <wp14:pctWidth>0</wp14:pctWidth>
            </wp14:sizeRelH>
            <wp14:sizeRelV relativeFrom="page">
              <wp14:pctHeight>0</wp14:pctHeight>
            </wp14:sizeRelV>
          </wp:anchor>
        </w:drawing>
      </w:r>
      <w:r w:rsidRPr="005C2158">
        <w:rPr>
          <w:rFonts w:ascii="Calibri" w:hAnsi="Calibri" w:cs="Book Antiqua"/>
          <w:b/>
          <w:bCs/>
          <w:iCs/>
          <w:color w:val="000000" w:themeColor="text1"/>
          <w:sz w:val="32"/>
          <w:szCs w:val="32"/>
        </w:rPr>
        <w:t>DSS: Registro de usuario no exitoso</w:t>
      </w: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75451" w:rsidRPr="00B75B4C" w14:paraId="53006980" w14:textId="77777777" w:rsidTr="00975451">
        <w:tc>
          <w:tcPr>
            <w:tcW w:w="2001" w:type="dxa"/>
            <w:shd w:val="clear" w:color="auto" w:fill="DBDBDB"/>
          </w:tcPr>
          <w:p w14:paraId="77893ECA" w14:textId="77777777" w:rsidR="00975451" w:rsidRPr="004A43F6" w:rsidRDefault="00975451" w:rsidP="005C7D80">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673ABA0D" w14:textId="26105515" w:rsidR="00975451" w:rsidRPr="004A43F6" w:rsidRDefault="00975451" w:rsidP="005C7D80">
            <w:pPr>
              <w:ind w:left="13"/>
              <w:jc w:val="both"/>
              <w:rPr>
                <w:rFonts w:ascii="Calibri" w:hAnsi="Calibri" w:cs="Book Antiqua"/>
                <w:i/>
              </w:rPr>
            </w:pPr>
            <w:r>
              <w:rPr>
                <w:rFonts w:ascii="Calibri" w:hAnsi="Calibri" w:cs="Book Antiqua"/>
                <w:i/>
              </w:rPr>
              <w:t>DG-</w:t>
            </w:r>
            <w:r w:rsidR="0014451B">
              <w:rPr>
                <w:rFonts w:ascii="Calibri" w:hAnsi="Calibri" w:cs="Book Antiqua"/>
                <w:i/>
              </w:rPr>
              <w:t>2</w:t>
            </w:r>
          </w:p>
        </w:tc>
      </w:tr>
      <w:tr w:rsidR="00975451" w:rsidRPr="00AE76E5" w14:paraId="51455204" w14:textId="77777777" w:rsidTr="00975451">
        <w:tc>
          <w:tcPr>
            <w:tcW w:w="2001" w:type="dxa"/>
            <w:shd w:val="clear" w:color="auto" w:fill="DBDBDB"/>
          </w:tcPr>
          <w:p w14:paraId="51DC391A" w14:textId="77777777" w:rsidR="00975451" w:rsidRPr="004A43F6" w:rsidRDefault="00975451" w:rsidP="005C7D80">
            <w:pPr>
              <w:rPr>
                <w:rFonts w:ascii="Calibri" w:hAnsi="Calibri" w:cs="Book Antiqua"/>
                <w:b/>
                <w:i/>
              </w:rPr>
            </w:pPr>
            <w:r w:rsidRPr="004A43F6">
              <w:rPr>
                <w:rFonts w:ascii="Calibri" w:hAnsi="Calibri" w:cs="Book Antiqua"/>
                <w:b/>
                <w:i/>
              </w:rPr>
              <w:t>Descripción:</w:t>
            </w:r>
          </w:p>
        </w:tc>
        <w:tc>
          <w:tcPr>
            <w:tcW w:w="5087" w:type="dxa"/>
          </w:tcPr>
          <w:p w14:paraId="08877FFA" w14:textId="246C0C4A" w:rsidR="00975451" w:rsidRPr="004A43F6" w:rsidRDefault="0014451B" w:rsidP="005C7D80">
            <w:pPr>
              <w:rPr>
                <w:rFonts w:ascii="Calibri" w:hAnsi="Calibri" w:cs="Book Antiqua"/>
                <w:i/>
              </w:rPr>
            </w:pPr>
            <w:r>
              <w:rPr>
                <w:rFonts w:ascii="Calibri" w:hAnsi="Calibri" w:cs="Book Antiqua"/>
                <w:i/>
              </w:rPr>
              <w:t>Consulta de usuario exitosa.</w:t>
            </w:r>
          </w:p>
        </w:tc>
      </w:tr>
      <w:tr w:rsidR="00975451" w:rsidRPr="00AE76E5" w14:paraId="2656DADC" w14:textId="77777777" w:rsidTr="00975451">
        <w:tc>
          <w:tcPr>
            <w:tcW w:w="2001" w:type="dxa"/>
            <w:shd w:val="clear" w:color="auto" w:fill="DBDBDB"/>
          </w:tcPr>
          <w:p w14:paraId="6B684622" w14:textId="77777777" w:rsidR="00975451" w:rsidRPr="004A43F6" w:rsidRDefault="00975451" w:rsidP="005C7D80">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A5768A9" w14:textId="1188E4C1" w:rsidR="00975451" w:rsidRPr="004A43F6" w:rsidRDefault="0014451B" w:rsidP="005C7D80">
            <w:pPr>
              <w:rPr>
                <w:rFonts w:ascii="Calibri" w:hAnsi="Calibri" w:cs="Book Antiqua"/>
                <w:i/>
              </w:rPr>
            </w:pPr>
            <w:r>
              <w:rPr>
                <w:rFonts w:ascii="Calibri" w:hAnsi="Calibri" w:cs="Book Antiqua"/>
                <w:i/>
              </w:rPr>
              <w:t>RF-2</w:t>
            </w:r>
          </w:p>
        </w:tc>
      </w:tr>
      <w:tr w:rsidR="00975451" w:rsidRPr="00AE76E5" w14:paraId="6CFC9E79" w14:textId="77777777" w:rsidTr="00975451">
        <w:tc>
          <w:tcPr>
            <w:tcW w:w="2001" w:type="dxa"/>
            <w:shd w:val="clear" w:color="auto" w:fill="DBDBDB"/>
          </w:tcPr>
          <w:p w14:paraId="6D16FDFD" w14:textId="77777777" w:rsidR="00975451" w:rsidRPr="004A43F6" w:rsidRDefault="00975451" w:rsidP="005C7D80">
            <w:pPr>
              <w:rPr>
                <w:rFonts w:ascii="Calibri" w:hAnsi="Calibri" w:cs="Book Antiqua"/>
                <w:b/>
                <w:i/>
              </w:rPr>
            </w:pPr>
            <w:r w:rsidRPr="004A43F6">
              <w:rPr>
                <w:rFonts w:ascii="Calibri" w:hAnsi="Calibri" w:cs="Book Antiqua"/>
                <w:b/>
                <w:i/>
              </w:rPr>
              <w:t>CU asociados:</w:t>
            </w:r>
          </w:p>
        </w:tc>
        <w:tc>
          <w:tcPr>
            <w:tcW w:w="5087" w:type="dxa"/>
          </w:tcPr>
          <w:p w14:paraId="261ACB79" w14:textId="38F2F258" w:rsidR="00975451" w:rsidRPr="004A43F6" w:rsidRDefault="0014451B" w:rsidP="005C7D80">
            <w:pPr>
              <w:rPr>
                <w:rFonts w:ascii="Calibri" w:hAnsi="Calibri" w:cs="Book Antiqua"/>
                <w:i/>
              </w:rPr>
            </w:pPr>
            <w:r>
              <w:rPr>
                <w:rFonts w:ascii="Calibri" w:hAnsi="Calibri" w:cs="Book Antiqua"/>
                <w:i/>
              </w:rPr>
              <w:t>CU-2</w:t>
            </w:r>
          </w:p>
        </w:tc>
      </w:tr>
      <w:tr w:rsidR="00975451" w:rsidRPr="00AE76E5" w14:paraId="1081D4F1" w14:textId="77777777" w:rsidTr="00975451">
        <w:tc>
          <w:tcPr>
            <w:tcW w:w="2001" w:type="dxa"/>
            <w:shd w:val="clear" w:color="auto" w:fill="DBDBDB"/>
          </w:tcPr>
          <w:p w14:paraId="325866AB" w14:textId="77777777" w:rsidR="00975451" w:rsidRPr="004A43F6" w:rsidRDefault="00975451" w:rsidP="005C7D80">
            <w:pPr>
              <w:rPr>
                <w:rFonts w:ascii="Calibri" w:hAnsi="Calibri" w:cs="Book Antiqua"/>
                <w:b/>
                <w:i/>
              </w:rPr>
            </w:pPr>
            <w:r w:rsidRPr="004A43F6">
              <w:rPr>
                <w:rFonts w:ascii="Calibri" w:hAnsi="Calibri" w:cs="Book Antiqua"/>
                <w:b/>
                <w:i/>
              </w:rPr>
              <w:t>Esc. Asociados:</w:t>
            </w:r>
          </w:p>
        </w:tc>
        <w:tc>
          <w:tcPr>
            <w:tcW w:w="5087" w:type="dxa"/>
          </w:tcPr>
          <w:p w14:paraId="04677861" w14:textId="27B342CF" w:rsidR="00975451" w:rsidRPr="004A43F6" w:rsidRDefault="0014451B" w:rsidP="005C7D80">
            <w:pPr>
              <w:rPr>
                <w:rFonts w:ascii="Calibri" w:hAnsi="Calibri" w:cs="Book Antiqua"/>
                <w:i/>
              </w:rPr>
            </w:pPr>
            <w:r>
              <w:rPr>
                <w:rFonts w:ascii="Calibri" w:hAnsi="Calibri" w:cs="Book Antiqua"/>
                <w:i/>
              </w:rPr>
              <w:t>ES-2.1</w:t>
            </w:r>
          </w:p>
        </w:tc>
      </w:tr>
    </w:tbl>
    <w:p w14:paraId="606D3DCA" w14:textId="0C7F3801" w:rsidR="00880FFE" w:rsidRDefault="004F6CAE" w:rsidP="004F6CAE">
      <w:pPr>
        <w:spacing w:before="120"/>
        <w:ind w:left="2124"/>
        <w:rPr>
          <w:rFonts w:ascii="Calibri" w:hAnsi="Calibri" w:cs="Book Antiqua"/>
          <w:b/>
          <w:bCs/>
          <w:iCs/>
          <w:color w:val="000000" w:themeColor="text1"/>
          <w:sz w:val="32"/>
          <w:szCs w:val="32"/>
        </w:rPr>
      </w:pPr>
      <w:r w:rsidRPr="00890068">
        <w:rPr>
          <w:rFonts w:ascii="Calibri" w:hAnsi="Calibri" w:cs="Book Antiqua"/>
          <w:i/>
          <w:noProof/>
          <w:color w:val="595959"/>
        </w:rPr>
        <w:drawing>
          <wp:anchor distT="0" distB="0" distL="114300" distR="114300" simplePos="0" relativeHeight="251668480" behindDoc="0" locked="0" layoutInCell="1" allowOverlap="1" wp14:anchorId="4E4A8A14" wp14:editId="1A83A549">
            <wp:simplePos x="0" y="0"/>
            <wp:positionH relativeFrom="margin">
              <wp:align>left</wp:align>
            </wp:positionH>
            <wp:positionV relativeFrom="paragraph">
              <wp:posOffset>343535</wp:posOffset>
            </wp:positionV>
            <wp:extent cx="6120130" cy="2212975"/>
            <wp:effectExtent l="0" t="0" r="0" b="0"/>
            <wp:wrapNone/>
            <wp:docPr id="28" name="Imagen 2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Diagrama&#10;&#10;Descripción generada automáticamente"/>
                    <pic:cNvPicPr/>
                  </pic:nvPicPr>
                  <pic:blipFill>
                    <a:blip r:embed="rId26" cstate="email">
                      <a:extLst>
                        <a:ext uri="{28A0092B-C50C-407E-A947-70E740481C1C}">
                          <a14:useLocalDpi xmlns:a14="http://schemas.microsoft.com/office/drawing/2010/main"/>
                        </a:ext>
                      </a:extLst>
                    </a:blip>
                    <a:stretch>
                      <a:fillRect/>
                    </a:stretch>
                  </pic:blipFill>
                  <pic:spPr>
                    <a:xfrm>
                      <a:off x="0" y="0"/>
                      <a:ext cx="6120130" cy="2212975"/>
                    </a:xfrm>
                    <a:prstGeom prst="rect">
                      <a:avLst/>
                    </a:prstGeom>
                  </pic:spPr>
                </pic:pic>
              </a:graphicData>
            </a:graphic>
            <wp14:sizeRelH relativeFrom="page">
              <wp14:pctWidth>0</wp14:pctWidth>
            </wp14:sizeRelH>
            <wp14:sizeRelV relativeFrom="page">
              <wp14:pctHeight>0</wp14:pctHeight>
            </wp14:sizeRelV>
          </wp:anchor>
        </w:drawing>
      </w:r>
      <w:r w:rsidR="00A84A91" w:rsidRPr="005C2158">
        <w:rPr>
          <w:rFonts w:ascii="Calibri" w:hAnsi="Calibri" w:cs="Book Antiqua"/>
          <w:b/>
          <w:bCs/>
          <w:iCs/>
          <w:color w:val="000000" w:themeColor="text1"/>
          <w:sz w:val="32"/>
          <w:szCs w:val="32"/>
        </w:rPr>
        <w:t xml:space="preserve">DSS: </w:t>
      </w:r>
      <w:r w:rsidR="00A84A91">
        <w:rPr>
          <w:rFonts w:ascii="Calibri" w:hAnsi="Calibri" w:cs="Book Antiqua"/>
          <w:b/>
          <w:bCs/>
          <w:iCs/>
          <w:color w:val="000000" w:themeColor="text1"/>
          <w:sz w:val="32"/>
          <w:szCs w:val="32"/>
        </w:rPr>
        <w:t>Consulta</w:t>
      </w:r>
      <w:r w:rsidR="00A84A91" w:rsidRPr="005C2158">
        <w:rPr>
          <w:rFonts w:ascii="Calibri" w:hAnsi="Calibri" w:cs="Book Antiqua"/>
          <w:b/>
          <w:bCs/>
          <w:iCs/>
          <w:color w:val="000000" w:themeColor="text1"/>
          <w:sz w:val="32"/>
          <w:szCs w:val="32"/>
        </w:rPr>
        <w:t xml:space="preserve"> de usuario exitos</w:t>
      </w:r>
      <w:r w:rsidR="00A84A91">
        <w:rPr>
          <w:rFonts w:ascii="Calibri" w:hAnsi="Calibri" w:cs="Book Antiqua"/>
          <w:b/>
          <w:bCs/>
          <w:iCs/>
          <w:color w:val="000000" w:themeColor="text1"/>
          <w:sz w:val="32"/>
          <w:szCs w:val="32"/>
        </w:rPr>
        <w:t>a</w:t>
      </w:r>
    </w:p>
    <w:p w14:paraId="0794482C" w14:textId="5EA1703D" w:rsidR="00484F15" w:rsidRDefault="00484F15" w:rsidP="004F6CAE">
      <w:pPr>
        <w:spacing w:before="120"/>
        <w:ind w:left="2124"/>
        <w:rPr>
          <w:rFonts w:ascii="Calibri" w:hAnsi="Calibri" w:cs="Book Antiqua"/>
          <w:b/>
          <w:bCs/>
          <w:iCs/>
          <w:color w:val="000000" w:themeColor="text1"/>
          <w:sz w:val="32"/>
          <w:szCs w:val="32"/>
        </w:rPr>
      </w:pPr>
    </w:p>
    <w:p w14:paraId="725BAD19" w14:textId="420C8939" w:rsidR="00484F15" w:rsidRDefault="00484F15" w:rsidP="004F6CAE">
      <w:pPr>
        <w:spacing w:before="120"/>
        <w:ind w:left="2124"/>
        <w:rPr>
          <w:rFonts w:ascii="Calibri" w:hAnsi="Calibri" w:cs="Book Antiqua"/>
          <w:b/>
          <w:bCs/>
          <w:iCs/>
          <w:color w:val="000000" w:themeColor="text1"/>
          <w:sz w:val="32"/>
          <w:szCs w:val="32"/>
        </w:rPr>
      </w:pPr>
    </w:p>
    <w:p w14:paraId="75F93455" w14:textId="74599EE8" w:rsidR="00484F15" w:rsidRDefault="00484F15" w:rsidP="004F6CAE">
      <w:pPr>
        <w:spacing w:before="120"/>
        <w:ind w:left="2124"/>
        <w:rPr>
          <w:rFonts w:ascii="Calibri" w:hAnsi="Calibri" w:cs="Book Antiqua"/>
          <w:b/>
          <w:bCs/>
          <w:iCs/>
          <w:color w:val="000000" w:themeColor="text1"/>
          <w:sz w:val="32"/>
          <w:szCs w:val="32"/>
        </w:rPr>
      </w:pPr>
    </w:p>
    <w:p w14:paraId="5EFF66C8" w14:textId="77777777" w:rsidR="00484F15" w:rsidRDefault="00484F15" w:rsidP="004F6CAE">
      <w:pPr>
        <w:spacing w:before="120"/>
        <w:ind w:left="2124"/>
        <w:rPr>
          <w:rFonts w:ascii="Calibri" w:hAnsi="Calibri" w:cs="Book Antiqua"/>
          <w:i/>
          <w:color w:val="595959"/>
        </w:rPr>
      </w:pPr>
    </w:p>
    <w:p w14:paraId="33F36ADB" w14:textId="7EDFCE23" w:rsidR="00890068" w:rsidRDefault="00890068" w:rsidP="00890068">
      <w:pPr>
        <w:rPr>
          <w:rFonts w:ascii="Calibri" w:hAnsi="Calibri" w:cs="Book Antiqua"/>
          <w:i/>
          <w:color w:val="595959"/>
        </w:rPr>
      </w:pPr>
    </w:p>
    <w:p w14:paraId="6AF40987" w14:textId="2F1E60C7" w:rsidR="008F6C6A" w:rsidRDefault="008F6C6A" w:rsidP="00890068">
      <w:pPr>
        <w:rPr>
          <w:rFonts w:ascii="Calibri" w:hAnsi="Calibri" w:cs="Book Antiqua"/>
          <w:i/>
          <w:color w:val="595959"/>
        </w:rPr>
      </w:pPr>
    </w:p>
    <w:p w14:paraId="3B7378F3" w14:textId="77777777" w:rsidR="008F6C6A" w:rsidRDefault="008F6C6A" w:rsidP="00890068">
      <w:pPr>
        <w:rPr>
          <w:rFonts w:ascii="Calibri" w:hAnsi="Calibri" w:cs="Book Antiqua"/>
          <w:i/>
          <w:color w:val="595959"/>
        </w:rPr>
      </w:pPr>
    </w:p>
    <w:tbl>
      <w:tblPr>
        <w:tblW w:w="0" w:type="auto"/>
        <w:tblInd w:w="1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75451" w:rsidRPr="00B75B4C" w14:paraId="62590F24" w14:textId="77777777" w:rsidTr="00975451">
        <w:tc>
          <w:tcPr>
            <w:tcW w:w="2001" w:type="dxa"/>
            <w:shd w:val="clear" w:color="auto" w:fill="DBDBDB"/>
          </w:tcPr>
          <w:p w14:paraId="079F4BC9" w14:textId="77777777" w:rsidR="00975451" w:rsidRPr="004A43F6" w:rsidRDefault="00975451" w:rsidP="005C7D80">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52B1F36" w14:textId="6060ADE5" w:rsidR="00975451" w:rsidRPr="004A43F6" w:rsidRDefault="00975451" w:rsidP="005C7D80">
            <w:pPr>
              <w:ind w:left="13"/>
              <w:jc w:val="both"/>
              <w:rPr>
                <w:rFonts w:ascii="Calibri" w:hAnsi="Calibri" w:cs="Book Antiqua"/>
                <w:i/>
              </w:rPr>
            </w:pPr>
            <w:r>
              <w:rPr>
                <w:rFonts w:ascii="Calibri" w:hAnsi="Calibri" w:cs="Book Antiqua"/>
                <w:i/>
              </w:rPr>
              <w:t>DG-</w:t>
            </w:r>
            <w:r w:rsidR="0063202D">
              <w:rPr>
                <w:rFonts w:ascii="Calibri" w:hAnsi="Calibri" w:cs="Book Antiqua"/>
                <w:i/>
              </w:rPr>
              <w:t>3</w:t>
            </w:r>
          </w:p>
        </w:tc>
      </w:tr>
      <w:tr w:rsidR="00975451" w:rsidRPr="00AE76E5" w14:paraId="40E1A4E8" w14:textId="77777777" w:rsidTr="00975451">
        <w:tc>
          <w:tcPr>
            <w:tcW w:w="2001" w:type="dxa"/>
            <w:shd w:val="clear" w:color="auto" w:fill="DBDBDB"/>
          </w:tcPr>
          <w:p w14:paraId="0DA6BE95" w14:textId="3B85581F" w:rsidR="00975451" w:rsidRPr="004A43F6" w:rsidRDefault="00975451" w:rsidP="005C7D80">
            <w:pPr>
              <w:rPr>
                <w:rFonts w:ascii="Calibri" w:hAnsi="Calibri" w:cs="Book Antiqua"/>
                <w:b/>
                <w:i/>
              </w:rPr>
            </w:pPr>
            <w:r w:rsidRPr="004A43F6">
              <w:rPr>
                <w:rFonts w:ascii="Calibri" w:hAnsi="Calibri" w:cs="Book Antiqua"/>
                <w:b/>
                <w:i/>
              </w:rPr>
              <w:lastRenderedPageBreak/>
              <w:t>Descripción:</w:t>
            </w:r>
          </w:p>
        </w:tc>
        <w:tc>
          <w:tcPr>
            <w:tcW w:w="5087" w:type="dxa"/>
          </w:tcPr>
          <w:p w14:paraId="50EA2030" w14:textId="65442721" w:rsidR="00975451" w:rsidRPr="004A43F6" w:rsidRDefault="0063202D" w:rsidP="005C7D80">
            <w:pPr>
              <w:rPr>
                <w:rFonts w:ascii="Calibri" w:hAnsi="Calibri" w:cs="Book Antiqua"/>
                <w:i/>
              </w:rPr>
            </w:pPr>
            <w:r w:rsidRPr="00C544FB">
              <w:rPr>
                <w:rFonts w:ascii="Calibri" w:eastAsia="Arial Unicode MS" w:hAnsi="Calibri" w:cs="Calibri"/>
                <w:i/>
              </w:rPr>
              <w:t>Modificación</w:t>
            </w:r>
            <w:r>
              <w:rPr>
                <w:rFonts w:ascii="Calibri" w:eastAsia="Arial Unicode MS" w:hAnsi="Calibri" w:cs="Calibri"/>
                <w:i/>
              </w:rPr>
              <w:t xml:space="preserve"> del usuario</w:t>
            </w:r>
            <w:r w:rsidRPr="00C544FB">
              <w:rPr>
                <w:rFonts w:ascii="Calibri" w:eastAsia="Arial Unicode MS" w:hAnsi="Calibri" w:cs="Calibri"/>
                <w:i/>
              </w:rPr>
              <w:t xml:space="preserve"> no exitosa por fallo en la red</w:t>
            </w:r>
            <w:r>
              <w:rPr>
                <w:rFonts w:ascii="Calibri" w:eastAsia="Arial Unicode MS" w:hAnsi="Calibri" w:cs="Calibri"/>
                <w:i/>
              </w:rPr>
              <w:t>.</w:t>
            </w:r>
          </w:p>
        </w:tc>
      </w:tr>
      <w:tr w:rsidR="00975451" w:rsidRPr="00AE76E5" w14:paraId="4F936AC0" w14:textId="77777777" w:rsidTr="00975451">
        <w:tc>
          <w:tcPr>
            <w:tcW w:w="2001" w:type="dxa"/>
            <w:shd w:val="clear" w:color="auto" w:fill="DBDBDB"/>
          </w:tcPr>
          <w:p w14:paraId="2B803F76" w14:textId="77777777" w:rsidR="00975451" w:rsidRPr="004A43F6" w:rsidRDefault="00975451" w:rsidP="005C7D80">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20F49E9" w14:textId="42DCFF25" w:rsidR="00975451" w:rsidRPr="004A43F6" w:rsidRDefault="00DD35CD" w:rsidP="005C7D80">
            <w:pPr>
              <w:rPr>
                <w:rFonts w:ascii="Calibri" w:hAnsi="Calibri" w:cs="Book Antiqua"/>
                <w:i/>
              </w:rPr>
            </w:pPr>
            <w:r>
              <w:rPr>
                <w:rFonts w:ascii="Calibri" w:hAnsi="Calibri" w:cs="Book Antiqua"/>
                <w:i/>
              </w:rPr>
              <w:t>RF-3</w:t>
            </w:r>
          </w:p>
        </w:tc>
      </w:tr>
      <w:tr w:rsidR="00975451" w:rsidRPr="00AE76E5" w14:paraId="7D4C0EF0" w14:textId="77777777" w:rsidTr="00975451">
        <w:tc>
          <w:tcPr>
            <w:tcW w:w="2001" w:type="dxa"/>
            <w:shd w:val="clear" w:color="auto" w:fill="DBDBDB"/>
          </w:tcPr>
          <w:p w14:paraId="6573325F" w14:textId="77777777" w:rsidR="00975451" w:rsidRPr="004A43F6" w:rsidRDefault="00975451" w:rsidP="005C7D80">
            <w:pPr>
              <w:rPr>
                <w:rFonts w:ascii="Calibri" w:hAnsi="Calibri" w:cs="Book Antiqua"/>
                <w:b/>
                <w:i/>
              </w:rPr>
            </w:pPr>
            <w:r w:rsidRPr="004A43F6">
              <w:rPr>
                <w:rFonts w:ascii="Calibri" w:hAnsi="Calibri" w:cs="Book Antiqua"/>
                <w:b/>
                <w:i/>
              </w:rPr>
              <w:t>CU asociados:</w:t>
            </w:r>
          </w:p>
        </w:tc>
        <w:tc>
          <w:tcPr>
            <w:tcW w:w="5087" w:type="dxa"/>
          </w:tcPr>
          <w:p w14:paraId="0F605290" w14:textId="322E4613" w:rsidR="00975451" w:rsidRPr="004A43F6" w:rsidRDefault="00DD35CD" w:rsidP="005C7D80">
            <w:pPr>
              <w:rPr>
                <w:rFonts w:ascii="Calibri" w:hAnsi="Calibri" w:cs="Book Antiqua"/>
                <w:i/>
              </w:rPr>
            </w:pPr>
            <w:r>
              <w:rPr>
                <w:rFonts w:ascii="Calibri" w:hAnsi="Calibri" w:cs="Book Antiqua"/>
                <w:i/>
              </w:rPr>
              <w:t>CU-3</w:t>
            </w:r>
          </w:p>
        </w:tc>
      </w:tr>
      <w:tr w:rsidR="00975451" w:rsidRPr="00AE76E5" w14:paraId="5AB97CD7" w14:textId="77777777" w:rsidTr="00975451">
        <w:tc>
          <w:tcPr>
            <w:tcW w:w="2001" w:type="dxa"/>
            <w:shd w:val="clear" w:color="auto" w:fill="DBDBDB"/>
          </w:tcPr>
          <w:p w14:paraId="69E608F8" w14:textId="77777777" w:rsidR="00975451" w:rsidRPr="004A43F6" w:rsidRDefault="00975451" w:rsidP="005C7D80">
            <w:pPr>
              <w:rPr>
                <w:rFonts w:ascii="Calibri" w:hAnsi="Calibri" w:cs="Book Antiqua"/>
                <w:b/>
                <w:i/>
              </w:rPr>
            </w:pPr>
            <w:r w:rsidRPr="004A43F6">
              <w:rPr>
                <w:rFonts w:ascii="Calibri" w:hAnsi="Calibri" w:cs="Book Antiqua"/>
                <w:b/>
                <w:i/>
              </w:rPr>
              <w:t>Esc. Asociados:</w:t>
            </w:r>
          </w:p>
        </w:tc>
        <w:tc>
          <w:tcPr>
            <w:tcW w:w="5087" w:type="dxa"/>
          </w:tcPr>
          <w:p w14:paraId="38F2EEA2" w14:textId="5E1E9210" w:rsidR="00975451" w:rsidRPr="004A43F6" w:rsidRDefault="00DD35CD" w:rsidP="005C7D80">
            <w:pPr>
              <w:rPr>
                <w:rFonts w:ascii="Calibri" w:hAnsi="Calibri" w:cs="Book Antiqua"/>
                <w:i/>
              </w:rPr>
            </w:pPr>
            <w:r>
              <w:rPr>
                <w:rFonts w:ascii="Calibri" w:hAnsi="Calibri" w:cs="Book Antiqua"/>
                <w:i/>
              </w:rPr>
              <w:t>ES-3.2</w:t>
            </w:r>
          </w:p>
        </w:tc>
      </w:tr>
    </w:tbl>
    <w:p w14:paraId="382BE93B" w14:textId="0EA5568A" w:rsidR="00975451" w:rsidRDefault="00920124" w:rsidP="007C3C1F">
      <w:pPr>
        <w:spacing w:before="240"/>
        <w:ind w:left="2124"/>
        <w:rPr>
          <w:rFonts w:ascii="Calibri" w:hAnsi="Calibri" w:cs="Book Antiqua"/>
          <w:i/>
          <w:color w:val="595959"/>
        </w:rPr>
      </w:pPr>
      <w:r w:rsidRPr="00920124">
        <w:rPr>
          <w:rFonts w:ascii="Calibri" w:hAnsi="Calibri" w:cs="Book Antiqua"/>
          <w:i/>
          <w:noProof/>
          <w:color w:val="595959"/>
        </w:rPr>
        <w:drawing>
          <wp:anchor distT="0" distB="0" distL="114300" distR="114300" simplePos="0" relativeHeight="251672576" behindDoc="0" locked="0" layoutInCell="1" allowOverlap="1" wp14:anchorId="6D4FDF17" wp14:editId="4768A1E2">
            <wp:simplePos x="0" y="0"/>
            <wp:positionH relativeFrom="margin">
              <wp:align>left</wp:align>
            </wp:positionH>
            <wp:positionV relativeFrom="paragraph">
              <wp:posOffset>447040</wp:posOffset>
            </wp:positionV>
            <wp:extent cx="6120130" cy="2310130"/>
            <wp:effectExtent l="0" t="0" r="0" b="0"/>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27" cstate="email">
                      <a:extLst>
                        <a:ext uri="{28A0092B-C50C-407E-A947-70E740481C1C}">
                          <a14:useLocalDpi xmlns:a14="http://schemas.microsoft.com/office/drawing/2010/main"/>
                        </a:ext>
                      </a:extLst>
                    </a:blip>
                    <a:stretch>
                      <a:fillRect/>
                    </a:stretch>
                  </pic:blipFill>
                  <pic:spPr>
                    <a:xfrm>
                      <a:off x="0" y="0"/>
                      <a:ext cx="6120130" cy="2310130"/>
                    </a:xfrm>
                    <a:prstGeom prst="rect">
                      <a:avLst/>
                    </a:prstGeom>
                  </pic:spPr>
                </pic:pic>
              </a:graphicData>
            </a:graphic>
            <wp14:sizeRelH relativeFrom="page">
              <wp14:pctWidth>0</wp14:pctWidth>
            </wp14:sizeRelH>
            <wp14:sizeRelV relativeFrom="page">
              <wp14:pctHeight>0</wp14:pctHeight>
            </wp14:sizeRelV>
          </wp:anchor>
        </w:drawing>
      </w:r>
      <w:r w:rsidR="007C3C1F" w:rsidRPr="005C2158">
        <w:rPr>
          <w:rFonts w:ascii="Calibri" w:hAnsi="Calibri" w:cs="Book Antiqua"/>
          <w:b/>
          <w:bCs/>
          <w:iCs/>
          <w:color w:val="000000" w:themeColor="text1"/>
          <w:sz w:val="32"/>
          <w:szCs w:val="32"/>
        </w:rPr>
        <w:t xml:space="preserve">DSS: </w:t>
      </w:r>
      <w:r w:rsidR="007C3C1F">
        <w:rPr>
          <w:rFonts w:ascii="Calibri" w:hAnsi="Calibri" w:cs="Book Antiqua"/>
          <w:b/>
          <w:bCs/>
          <w:iCs/>
          <w:color w:val="000000" w:themeColor="text1"/>
          <w:sz w:val="32"/>
          <w:szCs w:val="32"/>
        </w:rPr>
        <w:t xml:space="preserve">Modificación </w:t>
      </w:r>
      <w:r w:rsidR="007C3C1F" w:rsidRPr="005C2158">
        <w:rPr>
          <w:rFonts w:ascii="Calibri" w:hAnsi="Calibri" w:cs="Book Antiqua"/>
          <w:b/>
          <w:bCs/>
          <w:iCs/>
          <w:color w:val="000000" w:themeColor="text1"/>
          <w:sz w:val="32"/>
          <w:szCs w:val="32"/>
        </w:rPr>
        <w:t>de usuario</w:t>
      </w:r>
      <w:r w:rsidR="007C3C1F">
        <w:rPr>
          <w:rFonts w:ascii="Calibri" w:hAnsi="Calibri" w:cs="Book Antiqua"/>
          <w:b/>
          <w:bCs/>
          <w:iCs/>
          <w:color w:val="000000" w:themeColor="text1"/>
          <w:sz w:val="32"/>
          <w:szCs w:val="32"/>
        </w:rPr>
        <w:t xml:space="preserve"> no</w:t>
      </w:r>
      <w:r w:rsidR="007C3C1F" w:rsidRPr="005C2158">
        <w:rPr>
          <w:rFonts w:ascii="Calibri" w:hAnsi="Calibri" w:cs="Book Antiqua"/>
          <w:b/>
          <w:bCs/>
          <w:iCs/>
          <w:color w:val="000000" w:themeColor="text1"/>
          <w:sz w:val="32"/>
          <w:szCs w:val="32"/>
        </w:rPr>
        <w:t xml:space="preserve"> exitos</w:t>
      </w:r>
      <w:r w:rsidR="007C3C1F">
        <w:rPr>
          <w:rFonts w:ascii="Calibri" w:hAnsi="Calibri" w:cs="Book Antiqua"/>
          <w:b/>
          <w:bCs/>
          <w:iCs/>
          <w:color w:val="000000" w:themeColor="text1"/>
          <w:sz w:val="32"/>
          <w:szCs w:val="32"/>
        </w:rPr>
        <w:t>a</w:t>
      </w:r>
    </w:p>
    <w:p w14:paraId="15C24AC2" w14:textId="77777777" w:rsidR="00920124" w:rsidRDefault="00920124" w:rsidP="00263B58">
      <w:pPr>
        <w:rPr>
          <w:rFonts w:ascii="Calibri" w:hAnsi="Calibri" w:cs="Book Antiqua"/>
          <w:i/>
          <w:color w:val="595959"/>
        </w:rPr>
      </w:pPr>
    </w:p>
    <w:tbl>
      <w:tblPr>
        <w:tblW w:w="0" w:type="auto"/>
        <w:tblInd w:w="1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75451" w:rsidRPr="00B75B4C" w14:paraId="27925F1B" w14:textId="77777777" w:rsidTr="00975451">
        <w:tc>
          <w:tcPr>
            <w:tcW w:w="2001" w:type="dxa"/>
            <w:shd w:val="clear" w:color="auto" w:fill="DBDBDB"/>
          </w:tcPr>
          <w:p w14:paraId="18F72298" w14:textId="77777777" w:rsidR="00975451" w:rsidRPr="004A43F6" w:rsidRDefault="00975451" w:rsidP="005C7D80">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BF6D691" w14:textId="59EE6265" w:rsidR="00975451" w:rsidRPr="004A43F6" w:rsidRDefault="00975451" w:rsidP="005C7D80">
            <w:pPr>
              <w:ind w:left="13"/>
              <w:jc w:val="both"/>
              <w:rPr>
                <w:rFonts w:ascii="Calibri" w:hAnsi="Calibri" w:cs="Book Antiqua"/>
                <w:i/>
              </w:rPr>
            </w:pPr>
            <w:r>
              <w:rPr>
                <w:rFonts w:ascii="Calibri" w:hAnsi="Calibri" w:cs="Book Antiqua"/>
                <w:i/>
              </w:rPr>
              <w:t>DG-</w:t>
            </w:r>
            <w:r w:rsidR="00080D0D">
              <w:rPr>
                <w:rFonts w:ascii="Calibri" w:hAnsi="Calibri" w:cs="Book Antiqua"/>
                <w:i/>
              </w:rPr>
              <w:t>4</w:t>
            </w:r>
          </w:p>
        </w:tc>
      </w:tr>
      <w:tr w:rsidR="00975451" w:rsidRPr="00AE76E5" w14:paraId="49609A3E" w14:textId="77777777" w:rsidTr="00975451">
        <w:tc>
          <w:tcPr>
            <w:tcW w:w="2001" w:type="dxa"/>
            <w:shd w:val="clear" w:color="auto" w:fill="DBDBDB"/>
          </w:tcPr>
          <w:p w14:paraId="35574DE6" w14:textId="77777777" w:rsidR="00975451" w:rsidRPr="004A43F6" w:rsidRDefault="00975451" w:rsidP="005C7D80">
            <w:pPr>
              <w:rPr>
                <w:rFonts w:ascii="Calibri" w:hAnsi="Calibri" w:cs="Book Antiqua"/>
                <w:b/>
                <w:i/>
              </w:rPr>
            </w:pPr>
            <w:r w:rsidRPr="004A43F6">
              <w:rPr>
                <w:rFonts w:ascii="Calibri" w:hAnsi="Calibri" w:cs="Book Antiqua"/>
                <w:b/>
                <w:i/>
              </w:rPr>
              <w:t>Descripción:</w:t>
            </w:r>
          </w:p>
        </w:tc>
        <w:tc>
          <w:tcPr>
            <w:tcW w:w="5087" w:type="dxa"/>
          </w:tcPr>
          <w:p w14:paraId="71544825" w14:textId="6E6714CF" w:rsidR="00975451" w:rsidRPr="004A43F6" w:rsidRDefault="00F51074" w:rsidP="005C7D80">
            <w:pPr>
              <w:rPr>
                <w:rFonts w:ascii="Calibri" w:hAnsi="Calibri" w:cs="Book Antiqua"/>
                <w:i/>
              </w:rPr>
            </w:pPr>
            <w:r>
              <w:rPr>
                <w:rFonts w:ascii="Calibri" w:hAnsi="Calibri" w:cs="Book Antiqua"/>
                <w:i/>
              </w:rPr>
              <w:t>Eliminación de usuario exitosa</w:t>
            </w:r>
          </w:p>
        </w:tc>
      </w:tr>
      <w:tr w:rsidR="00975451" w:rsidRPr="00AE76E5" w14:paraId="405A7116" w14:textId="77777777" w:rsidTr="00975451">
        <w:tc>
          <w:tcPr>
            <w:tcW w:w="2001" w:type="dxa"/>
            <w:shd w:val="clear" w:color="auto" w:fill="DBDBDB"/>
          </w:tcPr>
          <w:p w14:paraId="1A0A1E75" w14:textId="77777777" w:rsidR="00975451" w:rsidRPr="004A43F6" w:rsidRDefault="00975451" w:rsidP="005C7D80">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13F317E" w14:textId="530AF1B0" w:rsidR="00975451" w:rsidRPr="004A43F6" w:rsidRDefault="00F51074" w:rsidP="005C7D80">
            <w:pPr>
              <w:rPr>
                <w:rFonts w:ascii="Calibri" w:hAnsi="Calibri" w:cs="Book Antiqua"/>
                <w:i/>
              </w:rPr>
            </w:pPr>
            <w:r>
              <w:rPr>
                <w:rFonts w:ascii="Calibri" w:hAnsi="Calibri" w:cs="Book Antiqua"/>
                <w:i/>
              </w:rPr>
              <w:t>RF-4</w:t>
            </w:r>
          </w:p>
        </w:tc>
      </w:tr>
      <w:tr w:rsidR="00975451" w:rsidRPr="00AE76E5" w14:paraId="3C792F00" w14:textId="77777777" w:rsidTr="00975451">
        <w:tc>
          <w:tcPr>
            <w:tcW w:w="2001" w:type="dxa"/>
            <w:shd w:val="clear" w:color="auto" w:fill="DBDBDB"/>
          </w:tcPr>
          <w:p w14:paraId="68B12950" w14:textId="77777777" w:rsidR="00975451" w:rsidRPr="004A43F6" w:rsidRDefault="00975451" w:rsidP="005C7D80">
            <w:pPr>
              <w:rPr>
                <w:rFonts w:ascii="Calibri" w:hAnsi="Calibri" w:cs="Book Antiqua"/>
                <w:b/>
                <w:i/>
              </w:rPr>
            </w:pPr>
            <w:r w:rsidRPr="004A43F6">
              <w:rPr>
                <w:rFonts w:ascii="Calibri" w:hAnsi="Calibri" w:cs="Book Antiqua"/>
                <w:b/>
                <w:i/>
              </w:rPr>
              <w:t>CU asociados:</w:t>
            </w:r>
          </w:p>
        </w:tc>
        <w:tc>
          <w:tcPr>
            <w:tcW w:w="5087" w:type="dxa"/>
          </w:tcPr>
          <w:p w14:paraId="6F8AD779" w14:textId="3CE38BD4" w:rsidR="00975451" w:rsidRPr="004A43F6" w:rsidRDefault="00F51074" w:rsidP="005C7D80">
            <w:pPr>
              <w:rPr>
                <w:rFonts w:ascii="Calibri" w:hAnsi="Calibri" w:cs="Book Antiqua"/>
                <w:i/>
              </w:rPr>
            </w:pPr>
            <w:r>
              <w:rPr>
                <w:rFonts w:ascii="Calibri" w:hAnsi="Calibri" w:cs="Book Antiqua"/>
                <w:i/>
              </w:rPr>
              <w:t>CU-4</w:t>
            </w:r>
          </w:p>
        </w:tc>
      </w:tr>
      <w:tr w:rsidR="00975451" w:rsidRPr="00AE76E5" w14:paraId="7E5412DB" w14:textId="77777777" w:rsidTr="00975451">
        <w:tc>
          <w:tcPr>
            <w:tcW w:w="2001" w:type="dxa"/>
            <w:shd w:val="clear" w:color="auto" w:fill="DBDBDB"/>
          </w:tcPr>
          <w:p w14:paraId="100CD829" w14:textId="77777777" w:rsidR="00975451" w:rsidRPr="004A43F6" w:rsidRDefault="00975451" w:rsidP="005C7D80">
            <w:pPr>
              <w:rPr>
                <w:rFonts w:ascii="Calibri" w:hAnsi="Calibri" w:cs="Book Antiqua"/>
                <w:b/>
                <w:i/>
              </w:rPr>
            </w:pPr>
            <w:r w:rsidRPr="004A43F6">
              <w:rPr>
                <w:rFonts w:ascii="Calibri" w:hAnsi="Calibri" w:cs="Book Antiqua"/>
                <w:b/>
                <w:i/>
              </w:rPr>
              <w:t>Esc. Asociados:</w:t>
            </w:r>
          </w:p>
        </w:tc>
        <w:tc>
          <w:tcPr>
            <w:tcW w:w="5087" w:type="dxa"/>
          </w:tcPr>
          <w:p w14:paraId="57CD6978" w14:textId="0DF1A98A" w:rsidR="00975451" w:rsidRPr="004A43F6" w:rsidRDefault="00F51074" w:rsidP="005C7D80">
            <w:pPr>
              <w:rPr>
                <w:rFonts w:ascii="Calibri" w:hAnsi="Calibri" w:cs="Book Antiqua"/>
                <w:i/>
              </w:rPr>
            </w:pPr>
            <w:r>
              <w:rPr>
                <w:rFonts w:ascii="Calibri" w:hAnsi="Calibri" w:cs="Book Antiqua"/>
                <w:i/>
              </w:rPr>
              <w:t>ES-4.1</w:t>
            </w:r>
          </w:p>
        </w:tc>
      </w:tr>
    </w:tbl>
    <w:p w14:paraId="46199EE4" w14:textId="285B1EAD" w:rsidR="00834C7E" w:rsidRDefault="00DE3A0F" w:rsidP="00B81294">
      <w:pPr>
        <w:spacing w:before="240"/>
        <w:ind w:left="2124"/>
        <w:rPr>
          <w:rFonts w:ascii="Calibri" w:hAnsi="Calibri" w:cs="Book Antiqua"/>
          <w:i/>
          <w:color w:val="595959"/>
        </w:rPr>
      </w:pPr>
      <w:r w:rsidRPr="007C3C1F">
        <w:rPr>
          <w:rFonts w:ascii="Calibri" w:hAnsi="Calibri" w:cs="Book Antiqua"/>
          <w:i/>
          <w:noProof/>
          <w:color w:val="595959"/>
        </w:rPr>
        <w:drawing>
          <wp:anchor distT="0" distB="0" distL="114300" distR="114300" simplePos="0" relativeHeight="251670528" behindDoc="0" locked="0" layoutInCell="1" allowOverlap="1" wp14:anchorId="237F961A" wp14:editId="14173611">
            <wp:simplePos x="0" y="0"/>
            <wp:positionH relativeFrom="margin">
              <wp:align>center</wp:align>
            </wp:positionH>
            <wp:positionV relativeFrom="paragraph">
              <wp:posOffset>427990</wp:posOffset>
            </wp:positionV>
            <wp:extent cx="5638800" cy="3134360"/>
            <wp:effectExtent l="0" t="0" r="0" b="889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8" cstate="email">
                      <a:extLst>
                        <a:ext uri="{28A0092B-C50C-407E-A947-70E740481C1C}">
                          <a14:useLocalDpi xmlns:a14="http://schemas.microsoft.com/office/drawing/2010/main"/>
                        </a:ext>
                      </a:extLst>
                    </a:blip>
                    <a:stretch>
                      <a:fillRect/>
                    </a:stretch>
                  </pic:blipFill>
                  <pic:spPr>
                    <a:xfrm>
                      <a:off x="0" y="0"/>
                      <a:ext cx="5638800" cy="3134360"/>
                    </a:xfrm>
                    <a:prstGeom prst="rect">
                      <a:avLst/>
                    </a:prstGeom>
                  </pic:spPr>
                </pic:pic>
              </a:graphicData>
            </a:graphic>
            <wp14:sizeRelH relativeFrom="page">
              <wp14:pctWidth>0</wp14:pctWidth>
            </wp14:sizeRelH>
            <wp14:sizeRelV relativeFrom="page">
              <wp14:pctHeight>0</wp14:pctHeight>
            </wp14:sizeRelV>
          </wp:anchor>
        </w:drawing>
      </w:r>
      <w:r w:rsidR="00834C7E" w:rsidRPr="005C2158">
        <w:rPr>
          <w:rFonts w:ascii="Calibri" w:hAnsi="Calibri" w:cs="Book Antiqua"/>
          <w:b/>
          <w:bCs/>
          <w:iCs/>
          <w:color w:val="000000" w:themeColor="text1"/>
          <w:sz w:val="32"/>
          <w:szCs w:val="32"/>
        </w:rPr>
        <w:t xml:space="preserve">DSS: </w:t>
      </w:r>
      <w:r w:rsidR="00834C7E">
        <w:rPr>
          <w:rFonts w:ascii="Calibri" w:hAnsi="Calibri" w:cs="Book Antiqua"/>
          <w:b/>
          <w:bCs/>
          <w:iCs/>
          <w:color w:val="000000" w:themeColor="text1"/>
          <w:sz w:val="32"/>
          <w:szCs w:val="32"/>
        </w:rPr>
        <w:t xml:space="preserve">Eliminación </w:t>
      </w:r>
      <w:r w:rsidR="00834C7E" w:rsidRPr="005C2158">
        <w:rPr>
          <w:rFonts w:ascii="Calibri" w:hAnsi="Calibri" w:cs="Book Antiqua"/>
          <w:b/>
          <w:bCs/>
          <w:iCs/>
          <w:color w:val="000000" w:themeColor="text1"/>
          <w:sz w:val="32"/>
          <w:szCs w:val="32"/>
        </w:rPr>
        <w:t>de usuario</w:t>
      </w:r>
      <w:r w:rsidR="00834C7E">
        <w:rPr>
          <w:rFonts w:ascii="Calibri" w:hAnsi="Calibri" w:cs="Book Antiqua"/>
          <w:b/>
          <w:bCs/>
          <w:iCs/>
          <w:color w:val="000000" w:themeColor="text1"/>
          <w:sz w:val="32"/>
          <w:szCs w:val="32"/>
        </w:rPr>
        <w:t xml:space="preserve"> e</w:t>
      </w:r>
      <w:r w:rsidR="00834C7E" w:rsidRPr="005C2158">
        <w:rPr>
          <w:rFonts w:ascii="Calibri" w:hAnsi="Calibri" w:cs="Book Antiqua"/>
          <w:b/>
          <w:bCs/>
          <w:iCs/>
          <w:color w:val="000000" w:themeColor="text1"/>
          <w:sz w:val="32"/>
          <w:szCs w:val="32"/>
        </w:rPr>
        <w:t>xitos</w:t>
      </w:r>
      <w:r w:rsidR="00834C7E">
        <w:rPr>
          <w:rFonts w:ascii="Calibri" w:hAnsi="Calibri" w:cs="Book Antiqua"/>
          <w:b/>
          <w:bCs/>
          <w:iCs/>
          <w:color w:val="000000" w:themeColor="text1"/>
          <w:sz w:val="32"/>
          <w:szCs w:val="32"/>
        </w:rPr>
        <w:t>a</w:t>
      </w:r>
    </w:p>
    <w:p w14:paraId="3AFE826F" w14:textId="719626CB" w:rsidR="00B81294" w:rsidRDefault="00B81294" w:rsidP="00CC6A58">
      <w:pPr>
        <w:rPr>
          <w:rFonts w:ascii="Calibri" w:hAnsi="Calibri" w:cs="Book Antiqua"/>
          <w:i/>
          <w:color w:val="595959"/>
        </w:rPr>
      </w:pPr>
    </w:p>
    <w:tbl>
      <w:tblPr>
        <w:tblpPr w:leftFromText="141" w:rightFromText="141" w:vertAnchor="text" w:horzAnchor="margin" w:tblpXSpec="center" w:tblpY="-5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7"/>
        <w:gridCol w:w="5528"/>
      </w:tblGrid>
      <w:tr w:rsidR="00B81294" w:rsidRPr="00B75B4C" w14:paraId="1A5AA6C2" w14:textId="77777777" w:rsidTr="00B81294">
        <w:tc>
          <w:tcPr>
            <w:tcW w:w="1917" w:type="dxa"/>
            <w:shd w:val="clear" w:color="auto" w:fill="DBDBDB"/>
          </w:tcPr>
          <w:p w14:paraId="6AEC96FF" w14:textId="77777777" w:rsidR="00B81294" w:rsidRPr="004A43F6" w:rsidRDefault="00B81294" w:rsidP="00B81294">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528" w:type="dxa"/>
          </w:tcPr>
          <w:p w14:paraId="116993E0" w14:textId="77777777" w:rsidR="00B81294" w:rsidRPr="004A43F6" w:rsidRDefault="00B81294" w:rsidP="00B81294">
            <w:pPr>
              <w:ind w:left="13"/>
              <w:jc w:val="both"/>
              <w:rPr>
                <w:rFonts w:ascii="Calibri" w:hAnsi="Calibri" w:cs="Book Antiqua"/>
                <w:i/>
              </w:rPr>
            </w:pPr>
            <w:r>
              <w:rPr>
                <w:rFonts w:ascii="Calibri" w:hAnsi="Calibri" w:cs="Book Antiqua"/>
                <w:i/>
              </w:rPr>
              <w:t>DG-5</w:t>
            </w:r>
          </w:p>
        </w:tc>
      </w:tr>
      <w:tr w:rsidR="00B81294" w:rsidRPr="00AE76E5" w14:paraId="2C9D9912" w14:textId="77777777" w:rsidTr="00B81294">
        <w:tc>
          <w:tcPr>
            <w:tcW w:w="1917" w:type="dxa"/>
            <w:shd w:val="clear" w:color="auto" w:fill="DBDBDB"/>
          </w:tcPr>
          <w:p w14:paraId="22BC24AA" w14:textId="77777777" w:rsidR="00B81294" w:rsidRPr="004A43F6" w:rsidRDefault="00B81294" w:rsidP="00B81294">
            <w:pPr>
              <w:rPr>
                <w:rFonts w:ascii="Calibri" w:hAnsi="Calibri" w:cs="Book Antiqua"/>
                <w:b/>
                <w:i/>
              </w:rPr>
            </w:pPr>
            <w:r w:rsidRPr="004A43F6">
              <w:rPr>
                <w:rFonts w:ascii="Calibri" w:hAnsi="Calibri" w:cs="Book Antiqua"/>
                <w:b/>
                <w:i/>
              </w:rPr>
              <w:t>Descripción:</w:t>
            </w:r>
          </w:p>
        </w:tc>
        <w:tc>
          <w:tcPr>
            <w:tcW w:w="5528" w:type="dxa"/>
          </w:tcPr>
          <w:p w14:paraId="26D74C7A" w14:textId="77777777" w:rsidR="00B81294" w:rsidRPr="004A43F6" w:rsidRDefault="00B81294" w:rsidP="00B81294">
            <w:pPr>
              <w:rPr>
                <w:rFonts w:ascii="Calibri" w:hAnsi="Calibri" w:cs="Book Antiqua"/>
                <w:i/>
              </w:rPr>
            </w:pPr>
            <w:r>
              <w:rPr>
                <w:rFonts w:ascii="Calibri" w:hAnsi="Calibri" w:cs="Book Antiqua"/>
                <w:i/>
              </w:rPr>
              <w:t>Ingreso al sistema no exitoso por contraseña errónea.</w:t>
            </w:r>
          </w:p>
        </w:tc>
      </w:tr>
      <w:tr w:rsidR="00B81294" w:rsidRPr="00AE76E5" w14:paraId="390DE608" w14:textId="77777777" w:rsidTr="00B81294">
        <w:tc>
          <w:tcPr>
            <w:tcW w:w="1917" w:type="dxa"/>
            <w:shd w:val="clear" w:color="auto" w:fill="DBDBDB"/>
          </w:tcPr>
          <w:p w14:paraId="35061C95" w14:textId="77777777" w:rsidR="00B81294" w:rsidRPr="004A43F6" w:rsidRDefault="00B81294" w:rsidP="00B8129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528" w:type="dxa"/>
          </w:tcPr>
          <w:p w14:paraId="46836030" w14:textId="77777777" w:rsidR="00B81294" w:rsidRPr="004A43F6" w:rsidRDefault="00B81294" w:rsidP="00B81294">
            <w:pPr>
              <w:rPr>
                <w:rFonts w:ascii="Calibri" w:hAnsi="Calibri" w:cs="Book Antiqua"/>
                <w:i/>
              </w:rPr>
            </w:pPr>
            <w:r>
              <w:rPr>
                <w:rFonts w:ascii="Calibri" w:hAnsi="Calibri" w:cs="Book Antiqua"/>
                <w:i/>
              </w:rPr>
              <w:t>RF-5</w:t>
            </w:r>
          </w:p>
        </w:tc>
      </w:tr>
      <w:tr w:rsidR="00B81294" w:rsidRPr="00AE76E5" w14:paraId="2BE95DCB" w14:textId="77777777" w:rsidTr="00B81294">
        <w:tc>
          <w:tcPr>
            <w:tcW w:w="1917" w:type="dxa"/>
            <w:shd w:val="clear" w:color="auto" w:fill="DBDBDB"/>
          </w:tcPr>
          <w:p w14:paraId="653E9D84" w14:textId="77777777" w:rsidR="00B81294" w:rsidRPr="004A43F6" w:rsidRDefault="00B81294" w:rsidP="00B81294">
            <w:pPr>
              <w:rPr>
                <w:rFonts w:ascii="Calibri" w:hAnsi="Calibri" w:cs="Book Antiqua"/>
                <w:b/>
                <w:i/>
              </w:rPr>
            </w:pPr>
            <w:r w:rsidRPr="004A43F6">
              <w:rPr>
                <w:rFonts w:ascii="Calibri" w:hAnsi="Calibri" w:cs="Book Antiqua"/>
                <w:b/>
                <w:i/>
              </w:rPr>
              <w:t>CU asociados:</w:t>
            </w:r>
          </w:p>
        </w:tc>
        <w:tc>
          <w:tcPr>
            <w:tcW w:w="5528" w:type="dxa"/>
          </w:tcPr>
          <w:p w14:paraId="2E2DBE46" w14:textId="77777777" w:rsidR="00B81294" w:rsidRPr="004A43F6" w:rsidRDefault="00B81294" w:rsidP="00B81294">
            <w:pPr>
              <w:rPr>
                <w:rFonts w:ascii="Calibri" w:hAnsi="Calibri" w:cs="Book Antiqua"/>
                <w:i/>
              </w:rPr>
            </w:pPr>
            <w:r>
              <w:rPr>
                <w:rFonts w:ascii="Calibri" w:hAnsi="Calibri" w:cs="Book Antiqua"/>
                <w:i/>
              </w:rPr>
              <w:t>CU-5</w:t>
            </w:r>
          </w:p>
        </w:tc>
      </w:tr>
      <w:tr w:rsidR="00B81294" w:rsidRPr="00AE76E5" w14:paraId="358F275E" w14:textId="77777777" w:rsidTr="00B81294">
        <w:tc>
          <w:tcPr>
            <w:tcW w:w="1917" w:type="dxa"/>
            <w:shd w:val="clear" w:color="auto" w:fill="DBDBDB"/>
          </w:tcPr>
          <w:p w14:paraId="32C010D6" w14:textId="77777777" w:rsidR="00B81294" w:rsidRPr="004A43F6" w:rsidRDefault="00B81294" w:rsidP="00B81294">
            <w:pPr>
              <w:rPr>
                <w:rFonts w:ascii="Calibri" w:hAnsi="Calibri" w:cs="Book Antiqua"/>
                <w:b/>
                <w:i/>
              </w:rPr>
            </w:pPr>
            <w:r w:rsidRPr="004A43F6">
              <w:rPr>
                <w:rFonts w:ascii="Calibri" w:hAnsi="Calibri" w:cs="Book Antiqua"/>
                <w:b/>
                <w:i/>
              </w:rPr>
              <w:t>Esc. Asociados:</w:t>
            </w:r>
          </w:p>
        </w:tc>
        <w:tc>
          <w:tcPr>
            <w:tcW w:w="5528" w:type="dxa"/>
          </w:tcPr>
          <w:p w14:paraId="0D529E4A" w14:textId="77777777" w:rsidR="00B81294" w:rsidRPr="004A43F6" w:rsidRDefault="00B81294" w:rsidP="00B81294">
            <w:pPr>
              <w:rPr>
                <w:rFonts w:ascii="Calibri" w:hAnsi="Calibri" w:cs="Book Antiqua"/>
                <w:i/>
              </w:rPr>
            </w:pPr>
            <w:r>
              <w:rPr>
                <w:rFonts w:ascii="Calibri" w:hAnsi="Calibri" w:cs="Book Antiqua"/>
                <w:i/>
              </w:rPr>
              <w:t>ES-5.3</w:t>
            </w:r>
          </w:p>
        </w:tc>
      </w:tr>
    </w:tbl>
    <w:p w14:paraId="1ADDDB53" w14:textId="6DF1E4E0" w:rsidR="00C67250" w:rsidRDefault="00C67250" w:rsidP="00C67250">
      <w:pPr>
        <w:ind w:left="993"/>
        <w:jc w:val="both"/>
        <w:rPr>
          <w:rFonts w:ascii="Calibri" w:hAnsi="Calibri" w:cs="Book Antiqua"/>
          <w:i/>
          <w:color w:val="595959"/>
        </w:rPr>
      </w:pPr>
    </w:p>
    <w:p w14:paraId="4C33B0E8" w14:textId="6384D76A" w:rsidR="00C67250" w:rsidRDefault="00C67250" w:rsidP="00C67250">
      <w:pPr>
        <w:ind w:left="993"/>
        <w:jc w:val="both"/>
        <w:rPr>
          <w:rFonts w:ascii="Calibri" w:hAnsi="Calibri" w:cs="Book Antiqua"/>
          <w:i/>
          <w:color w:val="595959"/>
        </w:rPr>
      </w:pPr>
    </w:p>
    <w:p w14:paraId="31954C3B" w14:textId="24A8EB14" w:rsidR="00C67250" w:rsidRDefault="00C67250" w:rsidP="00C67250">
      <w:pPr>
        <w:ind w:left="993"/>
        <w:jc w:val="center"/>
        <w:rPr>
          <w:rFonts w:ascii="Calibri" w:hAnsi="Calibri" w:cs="Book Antiqua"/>
          <w:i/>
          <w:color w:val="595959"/>
        </w:rPr>
      </w:pPr>
    </w:p>
    <w:p w14:paraId="1C02E29E" w14:textId="77777777" w:rsidR="000544F7" w:rsidRDefault="000544F7" w:rsidP="000544F7">
      <w:pPr>
        <w:spacing w:after="120"/>
        <w:jc w:val="center"/>
        <w:rPr>
          <w:rFonts w:ascii="Calibri" w:hAnsi="Calibri" w:cs="Book Antiqua"/>
          <w:i/>
          <w:color w:val="595959"/>
        </w:rPr>
      </w:pPr>
    </w:p>
    <w:p w14:paraId="2F62A6D3" w14:textId="2E8C12AA" w:rsidR="00C67250" w:rsidRDefault="00C67250" w:rsidP="00C67250">
      <w:pPr>
        <w:ind w:left="993"/>
        <w:jc w:val="center"/>
        <w:rPr>
          <w:rFonts w:ascii="Calibri" w:hAnsi="Calibri" w:cs="Book Antiqua"/>
          <w:i/>
          <w:color w:val="595959"/>
        </w:rPr>
      </w:pPr>
    </w:p>
    <w:bookmarkEnd w:id="82"/>
    <w:p w14:paraId="72B2D423" w14:textId="4EB4C672" w:rsidR="00944810" w:rsidRDefault="000544F7" w:rsidP="00C67250">
      <w:pPr>
        <w:ind w:left="993"/>
        <w:jc w:val="center"/>
        <w:rPr>
          <w:rFonts w:ascii="Calibri" w:hAnsi="Calibri" w:cs="Book Antiqua"/>
          <w:i/>
          <w:color w:val="595959"/>
        </w:rPr>
      </w:pPr>
      <w:r w:rsidRPr="00CA1CB3">
        <w:rPr>
          <w:rFonts w:ascii="Calibri" w:hAnsi="Calibri" w:cs="Book Antiqua"/>
          <w:i/>
          <w:noProof/>
          <w:color w:val="595959"/>
        </w:rPr>
        <w:drawing>
          <wp:anchor distT="0" distB="0" distL="114300" distR="114300" simplePos="0" relativeHeight="251673600" behindDoc="0" locked="0" layoutInCell="1" allowOverlap="1" wp14:anchorId="41410427" wp14:editId="5981F148">
            <wp:simplePos x="0" y="0"/>
            <wp:positionH relativeFrom="margin">
              <wp:posOffset>469265</wp:posOffset>
            </wp:positionH>
            <wp:positionV relativeFrom="paragraph">
              <wp:posOffset>260985</wp:posOffset>
            </wp:positionV>
            <wp:extent cx="5505450" cy="3027045"/>
            <wp:effectExtent l="0" t="0" r="0" b="1905"/>
            <wp:wrapTopAndBottom/>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email">
                      <a:extLst>
                        <a:ext uri="{28A0092B-C50C-407E-A947-70E740481C1C}">
                          <a14:useLocalDpi xmlns:a14="http://schemas.microsoft.com/office/drawing/2010/main"/>
                        </a:ext>
                      </a:extLst>
                    </a:blip>
                    <a:stretch>
                      <a:fillRect/>
                    </a:stretch>
                  </pic:blipFill>
                  <pic:spPr>
                    <a:xfrm>
                      <a:off x="0" y="0"/>
                      <a:ext cx="5505450" cy="3027045"/>
                    </a:xfrm>
                    <a:prstGeom prst="rect">
                      <a:avLst/>
                    </a:prstGeom>
                  </pic:spPr>
                </pic:pic>
              </a:graphicData>
            </a:graphic>
            <wp14:sizeRelH relativeFrom="page">
              <wp14:pctWidth>0</wp14:pctWidth>
            </wp14:sizeRelH>
            <wp14:sizeRelV relativeFrom="page">
              <wp14:pctHeight>0</wp14:pctHeight>
            </wp14:sizeRelV>
          </wp:anchor>
        </w:drawing>
      </w:r>
      <w:r w:rsidR="00CA1CB3" w:rsidRPr="005C2158">
        <w:rPr>
          <w:rFonts w:ascii="Calibri" w:hAnsi="Calibri" w:cs="Book Antiqua"/>
          <w:b/>
          <w:bCs/>
          <w:iCs/>
          <w:color w:val="000000" w:themeColor="text1"/>
          <w:sz w:val="32"/>
          <w:szCs w:val="32"/>
        </w:rPr>
        <w:t xml:space="preserve">DSS: </w:t>
      </w:r>
      <w:r w:rsidR="00CA1CB3">
        <w:rPr>
          <w:rFonts w:ascii="Calibri" w:hAnsi="Calibri" w:cs="Book Antiqua"/>
          <w:b/>
          <w:bCs/>
          <w:iCs/>
          <w:color w:val="000000" w:themeColor="text1"/>
          <w:sz w:val="32"/>
          <w:szCs w:val="32"/>
        </w:rPr>
        <w:t>Ingreso al sistema no e</w:t>
      </w:r>
      <w:r w:rsidR="00CA1CB3" w:rsidRPr="005C2158">
        <w:rPr>
          <w:rFonts w:ascii="Calibri" w:hAnsi="Calibri" w:cs="Book Antiqua"/>
          <w:b/>
          <w:bCs/>
          <w:iCs/>
          <w:color w:val="000000" w:themeColor="text1"/>
          <w:sz w:val="32"/>
          <w:szCs w:val="32"/>
        </w:rPr>
        <w:t>xitos</w:t>
      </w:r>
      <w:r w:rsidR="00CA1CB3">
        <w:rPr>
          <w:rFonts w:ascii="Calibri" w:hAnsi="Calibri" w:cs="Book Antiqua"/>
          <w:b/>
          <w:bCs/>
          <w:iCs/>
          <w:color w:val="000000" w:themeColor="text1"/>
          <w:sz w:val="32"/>
          <w:szCs w:val="32"/>
        </w:rPr>
        <w:t>o</w:t>
      </w:r>
      <w:r w:rsidR="00CA1CB3" w:rsidRPr="00CA1CB3">
        <w:rPr>
          <w:rFonts w:ascii="Calibri" w:hAnsi="Calibri" w:cs="Book Antiqua"/>
          <w:i/>
          <w:color w:val="595959"/>
        </w:rPr>
        <w:t xml:space="preserve"> </w:t>
      </w:r>
    </w:p>
    <w:p w14:paraId="5F9C7A5E" w14:textId="77777777" w:rsidR="00BD5EAA" w:rsidRDefault="00BD5EAA" w:rsidP="000C0339">
      <w:pPr>
        <w:rPr>
          <w:rFonts w:ascii="Calibri" w:hAnsi="Calibri" w:cs="Book Antiqua"/>
          <w:i/>
          <w:color w:val="595959"/>
        </w:rPr>
      </w:pPr>
    </w:p>
    <w:tbl>
      <w:tblPr>
        <w:tblW w:w="0" w:type="auto"/>
        <w:tblInd w:w="1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9"/>
        <w:gridCol w:w="4809"/>
      </w:tblGrid>
      <w:tr w:rsidR="00263B58" w14:paraId="08E9AB76" w14:textId="77777777" w:rsidTr="00263B58">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4B867AB6" w14:textId="77777777" w:rsidR="00263B58" w:rsidRDefault="00263B58" w:rsidP="00AA2B44">
            <w:pPr>
              <w:spacing w:line="256" w:lineRule="auto"/>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4809" w:type="dxa"/>
            <w:tcBorders>
              <w:top w:val="single" w:sz="4" w:space="0" w:color="000000"/>
              <w:left w:val="single" w:sz="4" w:space="0" w:color="000000"/>
              <w:bottom w:val="single" w:sz="4" w:space="0" w:color="000000"/>
              <w:right w:val="single" w:sz="4" w:space="0" w:color="000000"/>
            </w:tcBorders>
            <w:hideMark/>
          </w:tcPr>
          <w:p w14:paraId="011E77E1" w14:textId="77777777" w:rsidR="00263B58" w:rsidRDefault="00263B58" w:rsidP="00AA2B44">
            <w:pPr>
              <w:spacing w:line="256" w:lineRule="auto"/>
              <w:ind w:left="13"/>
              <w:jc w:val="both"/>
              <w:rPr>
                <w:rFonts w:ascii="Calibri" w:hAnsi="Calibri" w:cs="Book Antiqua"/>
                <w:i/>
              </w:rPr>
            </w:pPr>
            <w:r>
              <w:rPr>
                <w:rFonts w:ascii="Calibri" w:hAnsi="Calibri" w:cs="Book Antiqua"/>
                <w:i/>
              </w:rPr>
              <w:t>DG-6</w:t>
            </w:r>
          </w:p>
        </w:tc>
      </w:tr>
      <w:tr w:rsidR="00263B58" w14:paraId="08849D05" w14:textId="77777777" w:rsidTr="00263B58">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0763949B" w14:textId="77777777" w:rsidR="00263B58" w:rsidRDefault="00263B58" w:rsidP="00AA2B44">
            <w:pPr>
              <w:spacing w:line="256" w:lineRule="auto"/>
              <w:rPr>
                <w:rFonts w:ascii="Calibri" w:hAnsi="Calibri" w:cs="Book Antiqua"/>
                <w:b/>
                <w:i/>
              </w:rPr>
            </w:pPr>
            <w:r>
              <w:rPr>
                <w:rFonts w:ascii="Calibri" w:hAnsi="Calibri" w:cs="Book Antiqua"/>
                <w:b/>
                <w:i/>
              </w:rPr>
              <w:t>Descripción:</w:t>
            </w:r>
          </w:p>
        </w:tc>
        <w:tc>
          <w:tcPr>
            <w:tcW w:w="4809" w:type="dxa"/>
            <w:tcBorders>
              <w:top w:val="single" w:sz="4" w:space="0" w:color="000000"/>
              <w:left w:val="single" w:sz="4" w:space="0" w:color="000000"/>
              <w:bottom w:val="single" w:sz="4" w:space="0" w:color="000000"/>
              <w:right w:val="single" w:sz="4" w:space="0" w:color="000000"/>
            </w:tcBorders>
            <w:hideMark/>
          </w:tcPr>
          <w:p w14:paraId="1248A8E9" w14:textId="77777777" w:rsidR="00263B58" w:rsidRDefault="00263B58" w:rsidP="00AA2B44">
            <w:pPr>
              <w:spacing w:line="256" w:lineRule="auto"/>
              <w:rPr>
                <w:rFonts w:ascii="Calibri" w:hAnsi="Calibri" w:cs="Book Antiqua"/>
                <w:i/>
              </w:rPr>
            </w:pPr>
            <w:r>
              <w:rPr>
                <w:rStyle w:val="normaltextrun"/>
                <w:rFonts w:ascii="Calibri" w:hAnsi="Calibri" w:cs="Calibri"/>
                <w:i/>
                <w:iCs/>
                <w:color w:val="000000"/>
                <w:bdr w:val="none" w:sz="0" w:space="0" w:color="auto" w:frame="1"/>
              </w:rPr>
              <w:t>Reserva de viaje exitosa.</w:t>
            </w:r>
          </w:p>
        </w:tc>
      </w:tr>
      <w:tr w:rsidR="00263B58" w14:paraId="3161A189" w14:textId="77777777" w:rsidTr="00263B58">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628884A5" w14:textId="77777777" w:rsidR="00263B58" w:rsidRDefault="00263B58" w:rsidP="00AA2B44">
            <w:pPr>
              <w:spacing w:line="256" w:lineRule="auto"/>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4809" w:type="dxa"/>
            <w:tcBorders>
              <w:top w:val="single" w:sz="4" w:space="0" w:color="000000"/>
              <w:left w:val="single" w:sz="4" w:space="0" w:color="000000"/>
              <w:bottom w:val="single" w:sz="4" w:space="0" w:color="000000"/>
              <w:right w:val="single" w:sz="4" w:space="0" w:color="000000"/>
            </w:tcBorders>
            <w:hideMark/>
          </w:tcPr>
          <w:p w14:paraId="2A559C80" w14:textId="77777777" w:rsidR="00263B58" w:rsidRDefault="00263B58" w:rsidP="00AA2B44">
            <w:pPr>
              <w:spacing w:line="256" w:lineRule="auto"/>
              <w:rPr>
                <w:rFonts w:ascii="Calibri" w:hAnsi="Calibri" w:cs="Book Antiqua"/>
                <w:i/>
              </w:rPr>
            </w:pPr>
            <w:r>
              <w:rPr>
                <w:rFonts w:ascii="Calibri" w:hAnsi="Calibri" w:cs="Book Antiqua"/>
                <w:i/>
              </w:rPr>
              <w:t>RF-6</w:t>
            </w:r>
          </w:p>
        </w:tc>
      </w:tr>
      <w:tr w:rsidR="00263B58" w14:paraId="1DDC1668" w14:textId="77777777" w:rsidTr="00263B58">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097EBFBE" w14:textId="77777777" w:rsidR="00263B58" w:rsidRDefault="00263B58" w:rsidP="00AA2B44">
            <w:pPr>
              <w:spacing w:line="256" w:lineRule="auto"/>
              <w:rPr>
                <w:rFonts w:ascii="Calibri" w:hAnsi="Calibri" w:cs="Book Antiqua"/>
                <w:b/>
                <w:i/>
              </w:rPr>
            </w:pPr>
            <w:r>
              <w:rPr>
                <w:rFonts w:ascii="Calibri" w:hAnsi="Calibri" w:cs="Book Antiqua"/>
                <w:b/>
                <w:i/>
              </w:rPr>
              <w:t>CU asociados:</w:t>
            </w:r>
          </w:p>
        </w:tc>
        <w:tc>
          <w:tcPr>
            <w:tcW w:w="4809" w:type="dxa"/>
            <w:tcBorders>
              <w:top w:val="single" w:sz="4" w:space="0" w:color="000000"/>
              <w:left w:val="single" w:sz="4" w:space="0" w:color="000000"/>
              <w:bottom w:val="single" w:sz="4" w:space="0" w:color="000000"/>
              <w:right w:val="single" w:sz="4" w:space="0" w:color="000000"/>
            </w:tcBorders>
            <w:hideMark/>
          </w:tcPr>
          <w:p w14:paraId="5E8E8DA0" w14:textId="77777777" w:rsidR="00263B58" w:rsidRDefault="00263B58" w:rsidP="00AA2B44">
            <w:pPr>
              <w:spacing w:line="256" w:lineRule="auto"/>
              <w:rPr>
                <w:rFonts w:ascii="Calibri" w:hAnsi="Calibri" w:cs="Book Antiqua"/>
                <w:i/>
              </w:rPr>
            </w:pPr>
            <w:r>
              <w:rPr>
                <w:rFonts w:ascii="Calibri" w:hAnsi="Calibri" w:cs="Book Antiqua"/>
                <w:i/>
              </w:rPr>
              <w:t>CU-6</w:t>
            </w:r>
          </w:p>
        </w:tc>
      </w:tr>
      <w:tr w:rsidR="00263B58" w14:paraId="38BEEDF9" w14:textId="77777777" w:rsidTr="00263B58">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1F54611C" w14:textId="77777777" w:rsidR="00263B58" w:rsidRDefault="00263B58" w:rsidP="00AA2B44">
            <w:pPr>
              <w:spacing w:line="256" w:lineRule="auto"/>
              <w:rPr>
                <w:rFonts w:ascii="Calibri" w:hAnsi="Calibri" w:cs="Book Antiqua"/>
                <w:b/>
                <w:i/>
              </w:rPr>
            </w:pPr>
            <w:r>
              <w:rPr>
                <w:rFonts w:ascii="Calibri" w:hAnsi="Calibri" w:cs="Book Antiqua"/>
                <w:b/>
                <w:i/>
              </w:rPr>
              <w:t>Esc. Asociados:</w:t>
            </w:r>
          </w:p>
        </w:tc>
        <w:tc>
          <w:tcPr>
            <w:tcW w:w="4809" w:type="dxa"/>
            <w:tcBorders>
              <w:top w:val="single" w:sz="4" w:space="0" w:color="000000"/>
              <w:left w:val="single" w:sz="4" w:space="0" w:color="000000"/>
              <w:bottom w:val="single" w:sz="4" w:space="0" w:color="000000"/>
              <w:right w:val="single" w:sz="4" w:space="0" w:color="000000"/>
            </w:tcBorders>
            <w:hideMark/>
          </w:tcPr>
          <w:p w14:paraId="031E3409" w14:textId="77777777" w:rsidR="00263B58" w:rsidRDefault="00263B58" w:rsidP="00AA2B44">
            <w:pPr>
              <w:spacing w:line="256" w:lineRule="auto"/>
              <w:rPr>
                <w:rFonts w:ascii="Calibri" w:hAnsi="Calibri" w:cs="Book Antiqua"/>
                <w:i/>
              </w:rPr>
            </w:pPr>
            <w:r>
              <w:rPr>
                <w:rFonts w:ascii="Calibri" w:hAnsi="Calibri" w:cs="Book Antiqua"/>
                <w:i/>
              </w:rPr>
              <w:t>ES-6.1</w:t>
            </w:r>
          </w:p>
        </w:tc>
      </w:tr>
    </w:tbl>
    <w:p w14:paraId="19ACD0E9" w14:textId="620BE99B" w:rsidR="000276C4" w:rsidRDefault="00263B58" w:rsidP="003D3AF7">
      <w:pPr>
        <w:spacing w:before="120"/>
        <w:ind w:left="993"/>
        <w:jc w:val="center"/>
        <w:rPr>
          <w:rFonts w:ascii="Calibri" w:hAnsi="Calibri" w:cs="Book Antiqua"/>
          <w:b/>
          <w:bCs/>
          <w:iCs/>
          <w:color w:val="000000" w:themeColor="text1"/>
          <w:sz w:val="32"/>
          <w:szCs w:val="32"/>
        </w:rPr>
      </w:pPr>
      <w:r>
        <w:rPr>
          <w:noProof/>
        </w:rPr>
        <w:drawing>
          <wp:anchor distT="0" distB="0" distL="114300" distR="114300" simplePos="0" relativeHeight="251707392" behindDoc="0" locked="0" layoutInCell="1" allowOverlap="1" wp14:anchorId="635C5043" wp14:editId="69123F74">
            <wp:simplePos x="0" y="0"/>
            <wp:positionH relativeFrom="margin">
              <wp:align>right</wp:align>
            </wp:positionH>
            <wp:positionV relativeFrom="paragraph">
              <wp:posOffset>417830</wp:posOffset>
            </wp:positionV>
            <wp:extent cx="5400040" cy="2887345"/>
            <wp:effectExtent l="0" t="0" r="0" b="8255"/>
            <wp:wrapNone/>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0" cstate="email">
                      <a:extLst>
                        <a:ext uri="{28A0092B-C50C-407E-A947-70E740481C1C}">
                          <a14:useLocalDpi xmlns:a14="http://schemas.microsoft.com/office/drawing/2010/main"/>
                        </a:ext>
                      </a:extLst>
                    </a:blip>
                    <a:stretch>
                      <a:fillRect/>
                    </a:stretch>
                  </pic:blipFill>
                  <pic:spPr>
                    <a:xfrm>
                      <a:off x="0" y="0"/>
                      <a:ext cx="5400040" cy="2887345"/>
                    </a:xfrm>
                    <a:prstGeom prst="rect">
                      <a:avLst/>
                    </a:prstGeom>
                  </pic:spPr>
                </pic:pic>
              </a:graphicData>
            </a:graphic>
            <wp14:sizeRelH relativeFrom="page">
              <wp14:pctWidth>0</wp14:pctWidth>
            </wp14:sizeRelH>
            <wp14:sizeRelV relativeFrom="page">
              <wp14:pctHeight>0</wp14:pctHeight>
            </wp14:sizeRelV>
          </wp:anchor>
        </w:drawing>
      </w:r>
      <w:r w:rsidRPr="00263B58">
        <w:rPr>
          <w:rFonts w:ascii="Calibri" w:hAnsi="Calibri" w:cs="Book Antiqua"/>
          <w:b/>
          <w:bCs/>
          <w:iCs/>
          <w:color w:val="000000" w:themeColor="text1"/>
          <w:sz w:val="32"/>
          <w:szCs w:val="32"/>
        </w:rPr>
        <w:t>DSS: Reserva de viaje exitosa</w:t>
      </w:r>
    </w:p>
    <w:p w14:paraId="7E0DBA1E" w14:textId="6FAA16CB" w:rsidR="000C0339" w:rsidRDefault="000C0339" w:rsidP="00263B58">
      <w:pPr>
        <w:spacing w:before="200"/>
        <w:ind w:left="993"/>
        <w:jc w:val="center"/>
        <w:rPr>
          <w:rFonts w:ascii="Calibri" w:hAnsi="Calibri" w:cs="Book Antiqua"/>
          <w:b/>
          <w:bCs/>
          <w:iCs/>
          <w:color w:val="000000" w:themeColor="text1"/>
          <w:sz w:val="32"/>
          <w:szCs w:val="32"/>
        </w:rPr>
      </w:pPr>
    </w:p>
    <w:p w14:paraId="6B395A5C" w14:textId="124C7BED" w:rsidR="000C0339" w:rsidRDefault="000C0339" w:rsidP="00263B58">
      <w:pPr>
        <w:spacing w:before="200"/>
        <w:ind w:left="993"/>
        <w:jc w:val="center"/>
        <w:rPr>
          <w:rFonts w:ascii="Calibri" w:hAnsi="Calibri" w:cs="Book Antiqua"/>
          <w:b/>
          <w:bCs/>
          <w:iCs/>
          <w:color w:val="000000" w:themeColor="text1"/>
          <w:sz w:val="32"/>
          <w:szCs w:val="32"/>
        </w:rPr>
      </w:pPr>
    </w:p>
    <w:p w14:paraId="1B3AFA5B" w14:textId="40A344EF" w:rsidR="000C0339" w:rsidRDefault="000C0339" w:rsidP="00263B58">
      <w:pPr>
        <w:spacing w:before="200"/>
        <w:ind w:left="993"/>
        <w:jc w:val="center"/>
        <w:rPr>
          <w:rFonts w:ascii="Calibri" w:hAnsi="Calibri" w:cs="Book Antiqua"/>
          <w:b/>
          <w:bCs/>
          <w:iCs/>
          <w:color w:val="000000" w:themeColor="text1"/>
          <w:sz w:val="32"/>
          <w:szCs w:val="32"/>
        </w:rPr>
      </w:pPr>
    </w:p>
    <w:p w14:paraId="5298506D" w14:textId="38524A01" w:rsidR="000C0339" w:rsidRDefault="000C0339" w:rsidP="00263B58">
      <w:pPr>
        <w:spacing w:before="200"/>
        <w:ind w:left="993"/>
        <w:jc w:val="center"/>
        <w:rPr>
          <w:rFonts w:ascii="Calibri" w:hAnsi="Calibri" w:cs="Book Antiqua"/>
          <w:b/>
          <w:bCs/>
          <w:iCs/>
          <w:color w:val="000000" w:themeColor="text1"/>
          <w:sz w:val="32"/>
          <w:szCs w:val="32"/>
        </w:rPr>
      </w:pPr>
    </w:p>
    <w:p w14:paraId="47EDCB20" w14:textId="08965E66" w:rsidR="000C0339" w:rsidRDefault="000C0339" w:rsidP="00263B58">
      <w:pPr>
        <w:spacing w:before="200"/>
        <w:ind w:left="993"/>
        <w:jc w:val="center"/>
        <w:rPr>
          <w:rFonts w:ascii="Calibri" w:hAnsi="Calibri" w:cs="Book Antiqua"/>
          <w:b/>
          <w:bCs/>
          <w:iCs/>
          <w:color w:val="000000" w:themeColor="text1"/>
          <w:sz w:val="32"/>
          <w:szCs w:val="32"/>
        </w:rPr>
      </w:pPr>
    </w:p>
    <w:p w14:paraId="0BB02562" w14:textId="7F96C829" w:rsidR="000C0339" w:rsidRDefault="000C0339" w:rsidP="00263B58">
      <w:pPr>
        <w:spacing w:before="200"/>
        <w:ind w:left="993"/>
        <w:jc w:val="center"/>
        <w:rPr>
          <w:rFonts w:ascii="Calibri" w:hAnsi="Calibri" w:cs="Book Antiqua"/>
          <w:b/>
          <w:bCs/>
          <w:iCs/>
          <w:color w:val="000000" w:themeColor="text1"/>
          <w:sz w:val="32"/>
          <w:szCs w:val="32"/>
        </w:rPr>
      </w:pPr>
    </w:p>
    <w:p w14:paraId="59E80F9F" w14:textId="77777777" w:rsidR="000C0339" w:rsidRPr="00263B58" w:rsidRDefault="000C0339" w:rsidP="00263B58">
      <w:pPr>
        <w:spacing w:before="200"/>
        <w:ind w:left="993"/>
        <w:jc w:val="center"/>
        <w:rPr>
          <w:rFonts w:ascii="Calibri" w:hAnsi="Calibri" w:cs="Book Antiqua"/>
          <w:b/>
          <w:bCs/>
          <w:iCs/>
          <w:color w:val="000000" w:themeColor="text1"/>
          <w:sz w:val="32"/>
          <w:szCs w:val="32"/>
        </w:rPr>
      </w:pPr>
    </w:p>
    <w:p w14:paraId="5B1C1E63" w14:textId="191D5343" w:rsidR="007E6EB5" w:rsidRDefault="007E6EB5" w:rsidP="00C67250">
      <w:pPr>
        <w:ind w:left="993"/>
        <w:jc w:val="center"/>
        <w:rPr>
          <w:rFonts w:ascii="Calibri" w:hAnsi="Calibri" w:cs="Book Antiqua"/>
          <w:i/>
          <w:color w:val="595959"/>
        </w:rPr>
      </w:pPr>
    </w:p>
    <w:tbl>
      <w:tblPr>
        <w:tblW w:w="0" w:type="auto"/>
        <w:tblInd w:w="1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9"/>
        <w:gridCol w:w="4809"/>
      </w:tblGrid>
      <w:tr w:rsidR="002B2A34" w14:paraId="1F70F081" w14:textId="77777777" w:rsidTr="002B2A34">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4DC86912" w14:textId="77777777" w:rsidR="002B2A34" w:rsidRDefault="002B2A34" w:rsidP="00AA2B44">
            <w:pPr>
              <w:spacing w:line="256" w:lineRule="auto"/>
              <w:jc w:val="both"/>
              <w:rPr>
                <w:rFonts w:ascii="Calibri" w:hAnsi="Calibri" w:cs="Book Antiqua"/>
                <w:b/>
                <w:i/>
              </w:rPr>
            </w:pPr>
            <w:r>
              <w:rPr>
                <w:rFonts w:ascii="Calibri" w:hAnsi="Calibri" w:cs="Book Antiqua"/>
                <w:b/>
                <w:i/>
              </w:rPr>
              <w:lastRenderedPageBreak/>
              <w:t xml:space="preserve">ID </w:t>
            </w:r>
            <w:proofErr w:type="spellStart"/>
            <w:r>
              <w:rPr>
                <w:rFonts w:ascii="Calibri" w:hAnsi="Calibri" w:cs="Book Antiqua"/>
                <w:b/>
                <w:i/>
              </w:rPr>
              <w:t>Ref</w:t>
            </w:r>
            <w:proofErr w:type="spellEnd"/>
            <w:r>
              <w:rPr>
                <w:rFonts w:ascii="Calibri" w:hAnsi="Calibri" w:cs="Book Antiqua"/>
                <w:b/>
                <w:i/>
              </w:rPr>
              <w:t>:</w:t>
            </w:r>
          </w:p>
        </w:tc>
        <w:tc>
          <w:tcPr>
            <w:tcW w:w="4809" w:type="dxa"/>
            <w:tcBorders>
              <w:top w:val="single" w:sz="4" w:space="0" w:color="000000"/>
              <w:left w:val="single" w:sz="4" w:space="0" w:color="000000"/>
              <w:bottom w:val="single" w:sz="4" w:space="0" w:color="000000"/>
              <w:right w:val="single" w:sz="4" w:space="0" w:color="000000"/>
            </w:tcBorders>
            <w:hideMark/>
          </w:tcPr>
          <w:p w14:paraId="1C73BEF1" w14:textId="77777777" w:rsidR="002B2A34" w:rsidRDefault="002B2A34" w:rsidP="00AA2B44">
            <w:pPr>
              <w:spacing w:line="256" w:lineRule="auto"/>
              <w:ind w:left="13"/>
              <w:jc w:val="both"/>
              <w:rPr>
                <w:rFonts w:ascii="Calibri" w:hAnsi="Calibri" w:cs="Book Antiqua"/>
                <w:i/>
              </w:rPr>
            </w:pPr>
            <w:r>
              <w:rPr>
                <w:rFonts w:ascii="Calibri" w:hAnsi="Calibri" w:cs="Book Antiqua"/>
                <w:i/>
              </w:rPr>
              <w:t>DG-7</w:t>
            </w:r>
          </w:p>
        </w:tc>
      </w:tr>
      <w:tr w:rsidR="002B2A34" w14:paraId="0B7E6BAE" w14:textId="77777777" w:rsidTr="002B2A34">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4AC74D3E" w14:textId="77777777" w:rsidR="002B2A34" w:rsidRDefault="002B2A34" w:rsidP="00AA2B44">
            <w:pPr>
              <w:spacing w:line="256" w:lineRule="auto"/>
              <w:rPr>
                <w:rFonts w:ascii="Calibri" w:hAnsi="Calibri" w:cs="Book Antiqua"/>
                <w:b/>
                <w:i/>
              </w:rPr>
            </w:pPr>
            <w:r>
              <w:rPr>
                <w:rFonts w:ascii="Calibri" w:hAnsi="Calibri" w:cs="Book Antiqua"/>
                <w:b/>
                <w:i/>
              </w:rPr>
              <w:t>Descripción:</w:t>
            </w:r>
          </w:p>
        </w:tc>
        <w:tc>
          <w:tcPr>
            <w:tcW w:w="4809" w:type="dxa"/>
            <w:tcBorders>
              <w:top w:val="single" w:sz="4" w:space="0" w:color="000000"/>
              <w:left w:val="single" w:sz="4" w:space="0" w:color="000000"/>
              <w:bottom w:val="single" w:sz="4" w:space="0" w:color="000000"/>
              <w:right w:val="single" w:sz="4" w:space="0" w:color="000000"/>
            </w:tcBorders>
            <w:hideMark/>
          </w:tcPr>
          <w:p w14:paraId="5AEB2F32" w14:textId="77777777" w:rsidR="002B2A34" w:rsidRDefault="002B2A34" w:rsidP="00AA2B44">
            <w:pPr>
              <w:spacing w:line="256" w:lineRule="auto"/>
              <w:rPr>
                <w:rFonts w:ascii="Calibri" w:hAnsi="Calibri" w:cs="Book Antiqua"/>
                <w:i/>
              </w:rPr>
            </w:pPr>
            <w:r>
              <w:rPr>
                <w:rStyle w:val="normaltextrun"/>
                <w:rFonts w:ascii="Calibri" w:hAnsi="Calibri" w:cs="Calibri"/>
                <w:i/>
                <w:iCs/>
                <w:color w:val="000000"/>
                <w:bdr w:val="none" w:sz="0" w:space="0" w:color="auto" w:frame="1"/>
              </w:rPr>
              <w:t>consulta de reserva de viaje del usuario exitosa.</w:t>
            </w:r>
          </w:p>
        </w:tc>
      </w:tr>
      <w:tr w:rsidR="002B2A34" w14:paraId="2EBFEC72" w14:textId="77777777" w:rsidTr="002B2A34">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0BF5B5E0" w14:textId="77777777" w:rsidR="002B2A34" w:rsidRDefault="002B2A34" w:rsidP="00AA2B44">
            <w:pPr>
              <w:spacing w:line="256" w:lineRule="auto"/>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4809" w:type="dxa"/>
            <w:tcBorders>
              <w:top w:val="single" w:sz="4" w:space="0" w:color="000000"/>
              <w:left w:val="single" w:sz="4" w:space="0" w:color="000000"/>
              <w:bottom w:val="single" w:sz="4" w:space="0" w:color="000000"/>
              <w:right w:val="single" w:sz="4" w:space="0" w:color="000000"/>
            </w:tcBorders>
            <w:hideMark/>
          </w:tcPr>
          <w:p w14:paraId="6C4F06AC" w14:textId="77777777" w:rsidR="002B2A34" w:rsidRDefault="002B2A34" w:rsidP="00AA2B44">
            <w:pPr>
              <w:spacing w:line="256" w:lineRule="auto"/>
              <w:rPr>
                <w:rFonts w:ascii="Calibri" w:hAnsi="Calibri" w:cs="Book Antiqua"/>
                <w:i/>
              </w:rPr>
            </w:pPr>
            <w:r>
              <w:rPr>
                <w:rFonts w:ascii="Calibri" w:hAnsi="Calibri" w:cs="Book Antiqua"/>
                <w:i/>
              </w:rPr>
              <w:t>RF-7</w:t>
            </w:r>
          </w:p>
        </w:tc>
      </w:tr>
      <w:tr w:rsidR="002B2A34" w14:paraId="27A276A0" w14:textId="77777777" w:rsidTr="002B2A34">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13DEA3EA" w14:textId="77777777" w:rsidR="002B2A34" w:rsidRDefault="002B2A34" w:rsidP="00AA2B44">
            <w:pPr>
              <w:spacing w:line="256" w:lineRule="auto"/>
              <w:rPr>
                <w:rFonts w:ascii="Calibri" w:hAnsi="Calibri" w:cs="Book Antiqua"/>
                <w:b/>
                <w:i/>
              </w:rPr>
            </w:pPr>
            <w:r>
              <w:rPr>
                <w:rFonts w:ascii="Calibri" w:hAnsi="Calibri" w:cs="Book Antiqua"/>
                <w:b/>
                <w:i/>
              </w:rPr>
              <w:t>CU asociados:</w:t>
            </w:r>
          </w:p>
        </w:tc>
        <w:tc>
          <w:tcPr>
            <w:tcW w:w="4809" w:type="dxa"/>
            <w:tcBorders>
              <w:top w:val="single" w:sz="4" w:space="0" w:color="000000"/>
              <w:left w:val="single" w:sz="4" w:space="0" w:color="000000"/>
              <w:bottom w:val="single" w:sz="4" w:space="0" w:color="000000"/>
              <w:right w:val="single" w:sz="4" w:space="0" w:color="000000"/>
            </w:tcBorders>
            <w:hideMark/>
          </w:tcPr>
          <w:p w14:paraId="5F42FAF5" w14:textId="77777777" w:rsidR="002B2A34" w:rsidRDefault="002B2A34" w:rsidP="00AA2B44">
            <w:pPr>
              <w:spacing w:line="256" w:lineRule="auto"/>
              <w:rPr>
                <w:rFonts w:ascii="Calibri" w:hAnsi="Calibri" w:cs="Book Antiqua"/>
                <w:i/>
              </w:rPr>
            </w:pPr>
            <w:r>
              <w:rPr>
                <w:rFonts w:ascii="Calibri" w:hAnsi="Calibri" w:cs="Book Antiqua"/>
                <w:i/>
              </w:rPr>
              <w:t>CU-7</w:t>
            </w:r>
          </w:p>
        </w:tc>
      </w:tr>
      <w:tr w:rsidR="002B2A34" w14:paraId="784C9F59" w14:textId="77777777" w:rsidTr="002B2A34">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1EADA800" w14:textId="77777777" w:rsidR="002B2A34" w:rsidRDefault="002B2A34" w:rsidP="00AA2B44">
            <w:pPr>
              <w:spacing w:line="256" w:lineRule="auto"/>
              <w:rPr>
                <w:rFonts w:ascii="Calibri" w:hAnsi="Calibri" w:cs="Book Antiqua"/>
                <w:b/>
                <w:i/>
              </w:rPr>
            </w:pPr>
            <w:r>
              <w:rPr>
                <w:rFonts w:ascii="Calibri" w:hAnsi="Calibri" w:cs="Book Antiqua"/>
                <w:b/>
                <w:i/>
              </w:rPr>
              <w:t>Esc. Asociados:</w:t>
            </w:r>
          </w:p>
        </w:tc>
        <w:tc>
          <w:tcPr>
            <w:tcW w:w="4809" w:type="dxa"/>
            <w:tcBorders>
              <w:top w:val="single" w:sz="4" w:space="0" w:color="000000"/>
              <w:left w:val="single" w:sz="4" w:space="0" w:color="000000"/>
              <w:bottom w:val="single" w:sz="4" w:space="0" w:color="000000"/>
              <w:right w:val="single" w:sz="4" w:space="0" w:color="000000"/>
            </w:tcBorders>
            <w:hideMark/>
          </w:tcPr>
          <w:p w14:paraId="0712D39B" w14:textId="77777777" w:rsidR="002B2A34" w:rsidRDefault="002B2A34" w:rsidP="00AA2B44">
            <w:pPr>
              <w:spacing w:line="256" w:lineRule="auto"/>
              <w:rPr>
                <w:rFonts w:ascii="Calibri" w:hAnsi="Calibri" w:cs="Book Antiqua"/>
                <w:i/>
              </w:rPr>
            </w:pPr>
            <w:r>
              <w:rPr>
                <w:rFonts w:ascii="Calibri" w:hAnsi="Calibri" w:cs="Book Antiqua"/>
                <w:i/>
              </w:rPr>
              <w:t>ES-7.1</w:t>
            </w:r>
          </w:p>
        </w:tc>
      </w:tr>
    </w:tbl>
    <w:p w14:paraId="1694C1F7" w14:textId="0F9075AB" w:rsidR="002B2A34" w:rsidRPr="002B2A34" w:rsidRDefault="00544631" w:rsidP="002B2A34">
      <w:pPr>
        <w:spacing w:before="200"/>
        <w:ind w:left="2832"/>
        <w:rPr>
          <w:rFonts w:ascii="Calibri" w:hAnsi="Calibri" w:cs="Book Antiqua"/>
          <w:b/>
          <w:bCs/>
          <w:iCs/>
          <w:color w:val="000000" w:themeColor="text1"/>
          <w:sz w:val="32"/>
          <w:szCs w:val="32"/>
        </w:rPr>
      </w:pPr>
      <w:r>
        <w:rPr>
          <w:noProof/>
        </w:rPr>
        <w:drawing>
          <wp:anchor distT="0" distB="0" distL="114300" distR="114300" simplePos="0" relativeHeight="251708416" behindDoc="0" locked="0" layoutInCell="1" allowOverlap="1" wp14:anchorId="13C9C0A7" wp14:editId="7C193F58">
            <wp:simplePos x="0" y="0"/>
            <wp:positionH relativeFrom="margin">
              <wp:align>center</wp:align>
            </wp:positionH>
            <wp:positionV relativeFrom="paragraph">
              <wp:posOffset>400685</wp:posOffset>
            </wp:positionV>
            <wp:extent cx="5562600" cy="23241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31" cstate="email">
                      <a:extLst>
                        <a:ext uri="{28A0092B-C50C-407E-A947-70E740481C1C}">
                          <a14:useLocalDpi xmlns:a14="http://schemas.microsoft.com/office/drawing/2010/main"/>
                        </a:ext>
                      </a:extLst>
                    </a:blip>
                    <a:srcRect r="10466"/>
                    <a:stretch/>
                  </pic:blipFill>
                  <pic:spPr bwMode="auto">
                    <a:xfrm>
                      <a:off x="0" y="0"/>
                      <a:ext cx="556260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2A34" w:rsidRPr="002B2A34">
        <w:rPr>
          <w:rFonts w:ascii="Calibri" w:hAnsi="Calibri" w:cs="Book Antiqua"/>
          <w:b/>
          <w:bCs/>
          <w:iCs/>
          <w:color w:val="000000" w:themeColor="text1"/>
          <w:sz w:val="32"/>
          <w:szCs w:val="32"/>
        </w:rPr>
        <w:t>DSS: Consulta de reserva exitosa</w:t>
      </w:r>
    </w:p>
    <w:p w14:paraId="0BF6B64C" w14:textId="01551111" w:rsidR="005D28FD" w:rsidRDefault="005D28FD" w:rsidP="00C67250">
      <w:pPr>
        <w:ind w:left="993"/>
        <w:jc w:val="center"/>
        <w:rPr>
          <w:rFonts w:ascii="Calibri" w:hAnsi="Calibri" w:cs="Book Antiqua"/>
          <w:i/>
          <w:color w:val="595959"/>
        </w:rPr>
      </w:pPr>
    </w:p>
    <w:tbl>
      <w:tblPr>
        <w:tblW w:w="0" w:type="auto"/>
        <w:tblInd w:w="1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9"/>
        <w:gridCol w:w="4809"/>
      </w:tblGrid>
      <w:tr w:rsidR="00964626" w14:paraId="64DD2701" w14:textId="77777777" w:rsidTr="0096462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2AE34627" w14:textId="77777777" w:rsidR="00964626" w:rsidRDefault="00964626" w:rsidP="00AA2B44">
            <w:pPr>
              <w:spacing w:line="256" w:lineRule="auto"/>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4809" w:type="dxa"/>
            <w:tcBorders>
              <w:top w:val="single" w:sz="4" w:space="0" w:color="000000"/>
              <w:left w:val="single" w:sz="4" w:space="0" w:color="000000"/>
              <w:bottom w:val="single" w:sz="4" w:space="0" w:color="000000"/>
              <w:right w:val="single" w:sz="4" w:space="0" w:color="000000"/>
            </w:tcBorders>
            <w:hideMark/>
          </w:tcPr>
          <w:p w14:paraId="6C07087A" w14:textId="77777777" w:rsidR="00964626" w:rsidRDefault="00964626" w:rsidP="00AA2B44">
            <w:pPr>
              <w:spacing w:line="256" w:lineRule="auto"/>
              <w:ind w:left="13"/>
              <w:jc w:val="both"/>
              <w:rPr>
                <w:rFonts w:ascii="Calibri" w:hAnsi="Calibri" w:cs="Book Antiqua"/>
                <w:i/>
              </w:rPr>
            </w:pPr>
            <w:r>
              <w:rPr>
                <w:rFonts w:ascii="Calibri" w:hAnsi="Calibri" w:cs="Book Antiqua"/>
                <w:i/>
              </w:rPr>
              <w:t>DG-8</w:t>
            </w:r>
          </w:p>
        </w:tc>
      </w:tr>
      <w:tr w:rsidR="00964626" w14:paraId="3FFE1477" w14:textId="77777777" w:rsidTr="0096462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132E46C7" w14:textId="77777777" w:rsidR="00964626" w:rsidRDefault="00964626" w:rsidP="00AA2B44">
            <w:pPr>
              <w:spacing w:line="256" w:lineRule="auto"/>
              <w:rPr>
                <w:rFonts w:ascii="Calibri" w:hAnsi="Calibri" w:cs="Book Antiqua"/>
                <w:b/>
                <w:i/>
              </w:rPr>
            </w:pPr>
            <w:r>
              <w:rPr>
                <w:rFonts w:ascii="Calibri" w:hAnsi="Calibri" w:cs="Book Antiqua"/>
                <w:b/>
                <w:i/>
              </w:rPr>
              <w:t>Descripción:</w:t>
            </w:r>
          </w:p>
        </w:tc>
        <w:tc>
          <w:tcPr>
            <w:tcW w:w="4809" w:type="dxa"/>
            <w:tcBorders>
              <w:top w:val="single" w:sz="4" w:space="0" w:color="000000"/>
              <w:left w:val="single" w:sz="4" w:space="0" w:color="000000"/>
              <w:bottom w:val="single" w:sz="4" w:space="0" w:color="000000"/>
              <w:right w:val="single" w:sz="4" w:space="0" w:color="000000"/>
            </w:tcBorders>
            <w:hideMark/>
          </w:tcPr>
          <w:p w14:paraId="715E0BF8" w14:textId="77777777" w:rsidR="00964626" w:rsidRDefault="00964626" w:rsidP="00AA2B44">
            <w:pPr>
              <w:spacing w:line="256" w:lineRule="auto"/>
              <w:rPr>
                <w:rFonts w:ascii="Calibri" w:hAnsi="Calibri" w:cs="Book Antiqua"/>
                <w:i/>
              </w:rPr>
            </w:pPr>
            <w:r>
              <w:rPr>
                <w:rStyle w:val="normaltextrun"/>
                <w:rFonts w:ascii="Calibri" w:hAnsi="Calibri" w:cs="Calibri"/>
                <w:i/>
                <w:iCs/>
                <w:color w:val="000000"/>
                <w:shd w:val="clear" w:color="auto" w:fill="FFFFFF"/>
              </w:rPr>
              <w:t>Modificación de reserva no exitosa por ingreso de datos no valido</w:t>
            </w:r>
          </w:p>
        </w:tc>
      </w:tr>
      <w:tr w:rsidR="00964626" w14:paraId="1972BB9C" w14:textId="77777777" w:rsidTr="0096462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1163FE50" w14:textId="77777777" w:rsidR="00964626" w:rsidRDefault="00964626" w:rsidP="00AA2B44">
            <w:pPr>
              <w:spacing w:line="256" w:lineRule="auto"/>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4809" w:type="dxa"/>
            <w:tcBorders>
              <w:top w:val="single" w:sz="4" w:space="0" w:color="000000"/>
              <w:left w:val="single" w:sz="4" w:space="0" w:color="000000"/>
              <w:bottom w:val="single" w:sz="4" w:space="0" w:color="000000"/>
              <w:right w:val="single" w:sz="4" w:space="0" w:color="000000"/>
            </w:tcBorders>
            <w:hideMark/>
          </w:tcPr>
          <w:p w14:paraId="441FF7D0" w14:textId="77777777" w:rsidR="00964626" w:rsidRDefault="00964626" w:rsidP="00AA2B44">
            <w:pPr>
              <w:spacing w:line="256" w:lineRule="auto"/>
              <w:rPr>
                <w:rFonts w:ascii="Calibri" w:hAnsi="Calibri" w:cs="Book Antiqua"/>
                <w:i/>
              </w:rPr>
            </w:pPr>
            <w:r>
              <w:rPr>
                <w:rFonts w:ascii="Calibri" w:hAnsi="Calibri" w:cs="Book Antiqua"/>
                <w:i/>
              </w:rPr>
              <w:t>RF-7</w:t>
            </w:r>
          </w:p>
        </w:tc>
      </w:tr>
      <w:tr w:rsidR="00964626" w14:paraId="118C68A3" w14:textId="77777777" w:rsidTr="0096462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6194095D" w14:textId="77777777" w:rsidR="00964626" w:rsidRDefault="00964626" w:rsidP="00AA2B44">
            <w:pPr>
              <w:spacing w:line="256" w:lineRule="auto"/>
              <w:rPr>
                <w:rFonts w:ascii="Calibri" w:hAnsi="Calibri" w:cs="Book Antiqua"/>
                <w:b/>
                <w:i/>
              </w:rPr>
            </w:pPr>
            <w:r>
              <w:rPr>
                <w:rFonts w:ascii="Calibri" w:hAnsi="Calibri" w:cs="Book Antiqua"/>
                <w:b/>
                <w:i/>
              </w:rPr>
              <w:t>CU asociados:</w:t>
            </w:r>
          </w:p>
        </w:tc>
        <w:tc>
          <w:tcPr>
            <w:tcW w:w="4809" w:type="dxa"/>
            <w:tcBorders>
              <w:top w:val="single" w:sz="4" w:space="0" w:color="000000"/>
              <w:left w:val="single" w:sz="4" w:space="0" w:color="000000"/>
              <w:bottom w:val="single" w:sz="4" w:space="0" w:color="000000"/>
              <w:right w:val="single" w:sz="4" w:space="0" w:color="000000"/>
            </w:tcBorders>
            <w:hideMark/>
          </w:tcPr>
          <w:p w14:paraId="07382FBF" w14:textId="77777777" w:rsidR="00964626" w:rsidRDefault="00964626" w:rsidP="00AA2B44">
            <w:pPr>
              <w:spacing w:line="256" w:lineRule="auto"/>
              <w:rPr>
                <w:rFonts w:ascii="Calibri" w:hAnsi="Calibri" w:cs="Book Antiqua"/>
                <w:i/>
              </w:rPr>
            </w:pPr>
            <w:r>
              <w:rPr>
                <w:rFonts w:ascii="Calibri" w:hAnsi="Calibri" w:cs="Book Antiqua"/>
                <w:i/>
              </w:rPr>
              <w:t>CU-8</w:t>
            </w:r>
          </w:p>
        </w:tc>
      </w:tr>
      <w:tr w:rsidR="00964626" w14:paraId="28AE786C" w14:textId="77777777" w:rsidTr="0096462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5296FC2C" w14:textId="77777777" w:rsidR="00964626" w:rsidRDefault="00964626" w:rsidP="00AA2B44">
            <w:pPr>
              <w:spacing w:line="256" w:lineRule="auto"/>
              <w:rPr>
                <w:rFonts w:ascii="Calibri" w:hAnsi="Calibri" w:cs="Book Antiqua"/>
                <w:b/>
                <w:i/>
              </w:rPr>
            </w:pPr>
            <w:r>
              <w:rPr>
                <w:rFonts w:ascii="Calibri" w:hAnsi="Calibri" w:cs="Book Antiqua"/>
                <w:b/>
                <w:i/>
              </w:rPr>
              <w:t>Esc. Asociados:</w:t>
            </w:r>
          </w:p>
        </w:tc>
        <w:tc>
          <w:tcPr>
            <w:tcW w:w="4809" w:type="dxa"/>
            <w:tcBorders>
              <w:top w:val="single" w:sz="4" w:space="0" w:color="000000"/>
              <w:left w:val="single" w:sz="4" w:space="0" w:color="000000"/>
              <w:bottom w:val="single" w:sz="4" w:space="0" w:color="000000"/>
              <w:right w:val="single" w:sz="4" w:space="0" w:color="000000"/>
            </w:tcBorders>
            <w:hideMark/>
          </w:tcPr>
          <w:p w14:paraId="0554FE5A" w14:textId="77777777" w:rsidR="00964626" w:rsidRDefault="00964626" w:rsidP="00AA2B44">
            <w:pPr>
              <w:spacing w:line="256" w:lineRule="auto"/>
              <w:rPr>
                <w:rFonts w:ascii="Calibri" w:hAnsi="Calibri" w:cs="Book Antiqua"/>
                <w:i/>
              </w:rPr>
            </w:pPr>
            <w:r>
              <w:rPr>
                <w:rFonts w:ascii="Calibri" w:hAnsi="Calibri" w:cs="Book Antiqua"/>
                <w:i/>
              </w:rPr>
              <w:t>ES-8.2</w:t>
            </w:r>
          </w:p>
        </w:tc>
      </w:tr>
    </w:tbl>
    <w:p w14:paraId="096F40EF" w14:textId="65804BEE" w:rsidR="00964626" w:rsidRDefault="00544631" w:rsidP="00964626">
      <w:pPr>
        <w:spacing w:before="200"/>
        <w:ind w:left="2124"/>
        <w:rPr>
          <w:rFonts w:ascii="Calibri" w:hAnsi="Calibri" w:cs="Book Antiqua"/>
          <w:b/>
          <w:bCs/>
          <w:iCs/>
          <w:color w:val="000000" w:themeColor="text1"/>
          <w:sz w:val="32"/>
          <w:szCs w:val="32"/>
        </w:rPr>
      </w:pPr>
      <w:r>
        <w:rPr>
          <w:b/>
          <w:bCs/>
          <w:noProof/>
        </w:rPr>
        <w:drawing>
          <wp:anchor distT="0" distB="0" distL="114300" distR="114300" simplePos="0" relativeHeight="251709440" behindDoc="0" locked="0" layoutInCell="1" allowOverlap="1" wp14:anchorId="3E460792" wp14:editId="6FA01CFC">
            <wp:simplePos x="0" y="0"/>
            <wp:positionH relativeFrom="margin">
              <wp:posOffset>575310</wp:posOffset>
            </wp:positionH>
            <wp:positionV relativeFrom="paragraph">
              <wp:posOffset>414020</wp:posOffset>
            </wp:positionV>
            <wp:extent cx="5400040" cy="272415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5400040" cy="2724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4626" w:rsidRPr="00964626">
        <w:rPr>
          <w:rFonts w:ascii="Calibri" w:hAnsi="Calibri" w:cs="Book Antiqua"/>
          <w:b/>
          <w:bCs/>
          <w:iCs/>
          <w:color w:val="000000" w:themeColor="text1"/>
          <w:sz w:val="32"/>
          <w:szCs w:val="32"/>
        </w:rPr>
        <w:t>DSS: Modificar reser</w:t>
      </w:r>
      <w:r w:rsidR="003D3AF7">
        <w:rPr>
          <w:rFonts w:ascii="Calibri" w:hAnsi="Calibri" w:cs="Book Antiqua"/>
          <w:b/>
          <w:bCs/>
          <w:iCs/>
          <w:color w:val="000000" w:themeColor="text1"/>
          <w:sz w:val="32"/>
          <w:szCs w:val="32"/>
        </w:rPr>
        <w:t>v</w:t>
      </w:r>
      <w:r w:rsidR="00964626" w:rsidRPr="00964626">
        <w:rPr>
          <w:rFonts w:ascii="Calibri" w:hAnsi="Calibri" w:cs="Book Antiqua"/>
          <w:b/>
          <w:bCs/>
          <w:iCs/>
          <w:color w:val="000000" w:themeColor="text1"/>
          <w:sz w:val="32"/>
          <w:szCs w:val="32"/>
        </w:rPr>
        <w:t>a de viaje no exitosa</w:t>
      </w:r>
    </w:p>
    <w:p w14:paraId="5156A784" w14:textId="4778FAB2" w:rsidR="00544631" w:rsidRDefault="00544631" w:rsidP="00964626">
      <w:pPr>
        <w:spacing w:before="200"/>
        <w:ind w:left="2124"/>
        <w:rPr>
          <w:rFonts w:ascii="Calibri" w:hAnsi="Calibri" w:cs="Book Antiqua"/>
          <w:b/>
          <w:bCs/>
          <w:iCs/>
          <w:color w:val="000000" w:themeColor="text1"/>
          <w:sz w:val="32"/>
          <w:szCs w:val="32"/>
        </w:rPr>
      </w:pPr>
    </w:p>
    <w:p w14:paraId="43D71EAF" w14:textId="2EC0FDD6" w:rsidR="00544631" w:rsidRDefault="00544631" w:rsidP="00544631">
      <w:pPr>
        <w:spacing w:before="200"/>
        <w:rPr>
          <w:rFonts w:ascii="Calibri" w:hAnsi="Calibri" w:cs="Book Antiqua"/>
          <w:b/>
          <w:bCs/>
          <w:iCs/>
          <w:color w:val="000000" w:themeColor="text1"/>
          <w:sz w:val="32"/>
          <w:szCs w:val="32"/>
        </w:rPr>
      </w:pPr>
    </w:p>
    <w:p w14:paraId="3CD6C18D" w14:textId="15CC0AA7" w:rsidR="00544631" w:rsidRDefault="00544631" w:rsidP="00964626">
      <w:pPr>
        <w:spacing w:before="200"/>
        <w:ind w:left="2124"/>
        <w:rPr>
          <w:rFonts w:ascii="Calibri" w:hAnsi="Calibri" w:cs="Book Antiqua"/>
          <w:b/>
          <w:bCs/>
          <w:iCs/>
          <w:color w:val="000000" w:themeColor="text1"/>
          <w:sz w:val="32"/>
          <w:szCs w:val="32"/>
        </w:rPr>
      </w:pPr>
    </w:p>
    <w:p w14:paraId="7CCA1F9D" w14:textId="712BCCB5" w:rsidR="00544631" w:rsidRDefault="00544631" w:rsidP="00964626">
      <w:pPr>
        <w:spacing w:before="200"/>
        <w:ind w:left="2124"/>
        <w:rPr>
          <w:rFonts w:ascii="Calibri" w:hAnsi="Calibri" w:cs="Book Antiqua"/>
          <w:b/>
          <w:bCs/>
          <w:iCs/>
          <w:color w:val="000000" w:themeColor="text1"/>
          <w:sz w:val="32"/>
          <w:szCs w:val="32"/>
        </w:rPr>
      </w:pPr>
    </w:p>
    <w:p w14:paraId="38593391" w14:textId="77777777" w:rsidR="00544631" w:rsidRDefault="00544631" w:rsidP="00964626">
      <w:pPr>
        <w:spacing w:before="200"/>
        <w:ind w:left="2124"/>
        <w:rPr>
          <w:rFonts w:ascii="Calibri" w:hAnsi="Calibri" w:cs="Book Antiqua"/>
          <w:b/>
          <w:bCs/>
          <w:iCs/>
          <w:color w:val="000000" w:themeColor="text1"/>
          <w:sz w:val="32"/>
          <w:szCs w:val="32"/>
        </w:rPr>
      </w:pPr>
    </w:p>
    <w:p w14:paraId="3FC5DA37" w14:textId="7EC7EB8E" w:rsidR="00544631" w:rsidRDefault="00544631" w:rsidP="00964626">
      <w:pPr>
        <w:spacing w:before="200"/>
        <w:ind w:left="2124"/>
        <w:rPr>
          <w:rFonts w:ascii="Calibri" w:hAnsi="Calibri" w:cs="Book Antiqua"/>
          <w:b/>
          <w:bCs/>
          <w:iCs/>
          <w:color w:val="000000" w:themeColor="text1"/>
          <w:sz w:val="32"/>
          <w:szCs w:val="32"/>
        </w:rPr>
      </w:pPr>
    </w:p>
    <w:p w14:paraId="5F7838B7" w14:textId="11CCAE75" w:rsidR="00544631" w:rsidRPr="00964626" w:rsidRDefault="00544631" w:rsidP="00964626">
      <w:pPr>
        <w:spacing w:before="200"/>
        <w:ind w:left="2124"/>
        <w:rPr>
          <w:rFonts w:ascii="Calibri" w:hAnsi="Calibri" w:cs="Book Antiqua"/>
          <w:b/>
          <w:bCs/>
          <w:iCs/>
          <w:color w:val="000000" w:themeColor="text1"/>
          <w:sz w:val="32"/>
          <w:szCs w:val="32"/>
        </w:rPr>
      </w:pPr>
    </w:p>
    <w:p w14:paraId="56C4C986" w14:textId="4AA0D5BD" w:rsidR="002B2A34" w:rsidRDefault="002B2A34" w:rsidP="00544631">
      <w:pPr>
        <w:spacing w:after="120"/>
        <w:ind w:left="993"/>
        <w:jc w:val="center"/>
        <w:rPr>
          <w:rFonts w:ascii="Calibri" w:hAnsi="Calibri" w:cs="Book Antiqua"/>
          <w:i/>
          <w:color w:val="595959"/>
        </w:rPr>
      </w:pPr>
    </w:p>
    <w:tbl>
      <w:tblPr>
        <w:tblpPr w:leftFromText="141" w:rightFromText="141" w:vertAnchor="text" w:horzAnchor="page" w:tblpX="3451" w:tblpY="9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9"/>
        <w:gridCol w:w="4809"/>
      </w:tblGrid>
      <w:tr w:rsidR="00604196" w14:paraId="335B8871" w14:textId="77777777" w:rsidTr="0060419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7662F2EB" w14:textId="77777777" w:rsidR="00604196" w:rsidRDefault="00604196" w:rsidP="00604196">
            <w:pPr>
              <w:spacing w:line="256" w:lineRule="auto"/>
              <w:jc w:val="both"/>
              <w:rPr>
                <w:rFonts w:ascii="Calibri" w:hAnsi="Calibri" w:cs="Book Antiqua"/>
                <w:b/>
                <w:i/>
              </w:rPr>
            </w:pPr>
            <w:r>
              <w:rPr>
                <w:rFonts w:ascii="Calibri" w:hAnsi="Calibri" w:cs="Book Antiqua"/>
                <w:b/>
                <w:i/>
              </w:rPr>
              <w:lastRenderedPageBreak/>
              <w:t xml:space="preserve">ID </w:t>
            </w:r>
            <w:proofErr w:type="spellStart"/>
            <w:r>
              <w:rPr>
                <w:rFonts w:ascii="Calibri" w:hAnsi="Calibri" w:cs="Book Antiqua"/>
                <w:b/>
                <w:i/>
              </w:rPr>
              <w:t>Ref</w:t>
            </w:r>
            <w:proofErr w:type="spellEnd"/>
            <w:r>
              <w:rPr>
                <w:rFonts w:ascii="Calibri" w:hAnsi="Calibri" w:cs="Book Antiqua"/>
                <w:b/>
                <w:i/>
              </w:rPr>
              <w:t>:</w:t>
            </w:r>
          </w:p>
        </w:tc>
        <w:tc>
          <w:tcPr>
            <w:tcW w:w="4809" w:type="dxa"/>
            <w:tcBorders>
              <w:top w:val="single" w:sz="4" w:space="0" w:color="000000"/>
              <w:left w:val="single" w:sz="4" w:space="0" w:color="000000"/>
              <w:bottom w:val="single" w:sz="4" w:space="0" w:color="000000"/>
              <w:right w:val="single" w:sz="4" w:space="0" w:color="000000"/>
            </w:tcBorders>
            <w:hideMark/>
          </w:tcPr>
          <w:p w14:paraId="4D0E2984" w14:textId="33A2EB49" w:rsidR="00604196" w:rsidRDefault="00604196" w:rsidP="00604196">
            <w:pPr>
              <w:spacing w:line="256" w:lineRule="auto"/>
              <w:ind w:left="13"/>
              <w:jc w:val="both"/>
              <w:rPr>
                <w:rFonts w:ascii="Calibri" w:hAnsi="Calibri" w:cs="Book Antiqua"/>
                <w:i/>
              </w:rPr>
            </w:pPr>
            <w:r>
              <w:rPr>
                <w:rFonts w:ascii="Calibri" w:hAnsi="Calibri" w:cs="Book Antiqua"/>
                <w:i/>
              </w:rPr>
              <w:t>DG-9</w:t>
            </w:r>
          </w:p>
        </w:tc>
      </w:tr>
      <w:tr w:rsidR="00604196" w14:paraId="3E255A07" w14:textId="77777777" w:rsidTr="0060419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598E2892" w14:textId="77777777" w:rsidR="00604196" w:rsidRDefault="00604196" w:rsidP="00604196">
            <w:pPr>
              <w:spacing w:line="256" w:lineRule="auto"/>
              <w:rPr>
                <w:rFonts w:ascii="Calibri" w:hAnsi="Calibri" w:cs="Book Antiqua"/>
                <w:b/>
                <w:i/>
              </w:rPr>
            </w:pPr>
            <w:r>
              <w:rPr>
                <w:rFonts w:ascii="Calibri" w:hAnsi="Calibri" w:cs="Book Antiqua"/>
                <w:b/>
                <w:i/>
              </w:rPr>
              <w:t>Descripción:</w:t>
            </w:r>
          </w:p>
        </w:tc>
        <w:tc>
          <w:tcPr>
            <w:tcW w:w="4809" w:type="dxa"/>
            <w:tcBorders>
              <w:top w:val="single" w:sz="4" w:space="0" w:color="000000"/>
              <w:left w:val="single" w:sz="4" w:space="0" w:color="000000"/>
              <w:bottom w:val="single" w:sz="4" w:space="0" w:color="000000"/>
              <w:right w:val="single" w:sz="4" w:space="0" w:color="000000"/>
            </w:tcBorders>
            <w:hideMark/>
          </w:tcPr>
          <w:p w14:paraId="3DB75ADB" w14:textId="77777777" w:rsidR="00604196" w:rsidRDefault="00604196" w:rsidP="00604196">
            <w:pPr>
              <w:spacing w:line="256" w:lineRule="auto"/>
              <w:rPr>
                <w:rFonts w:ascii="Calibri" w:hAnsi="Calibri" w:cs="Book Antiqua"/>
                <w:i/>
              </w:rPr>
            </w:pPr>
            <w:r>
              <w:rPr>
                <w:rStyle w:val="normaltextrun"/>
                <w:rFonts w:ascii="Calibri" w:hAnsi="Calibri" w:cs="Calibri"/>
                <w:i/>
                <w:iCs/>
                <w:color w:val="000000"/>
                <w:shd w:val="clear" w:color="auto" w:fill="FFFFFF"/>
              </w:rPr>
              <w:t>Cancelación de reserva de viaje exitosa.</w:t>
            </w:r>
          </w:p>
        </w:tc>
      </w:tr>
      <w:tr w:rsidR="00604196" w14:paraId="6C87A577" w14:textId="77777777" w:rsidTr="0060419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39FB898C" w14:textId="77777777" w:rsidR="00604196" w:rsidRDefault="00604196" w:rsidP="00604196">
            <w:pPr>
              <w:spacing w:line="256" w:lineRule="auto"/>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4809" w:type="dxa"/>
            <w:tcBorders>
              <w:top w:val="single" w:sz="4" w:space="0" w:color="000000"/>
              <w:left w:val="single" w:sz="4" w:space="0" w:color="000000"/>
              <w:bottom w:val="single" w:sz="4" w:space="0" w:color="000000"/>
              <w:right w:val="single" w:sz="4" w:space="0" w:color="000000"/>
            </w:tcBorders>
            <w:hideMark/>
          </w:tcPr>
          <w:p w14:paraId="01D892E2" w14:textId="77777777" w:rsidR="00604196" w:rsidRDefault="00604196" w:rsidP="00604196">
            <w:pPr>
              <w:spacing w:line="256" w:lineRule="auto"/>
              <w:rPr>
                <w:rFonts w:ascii="Calibri" w:hAnsi="Calibri" w:cs="Book Antiqua"/>
                <w:i/>
              </w:rPr>
            </w:pPr>
            <w:r>
              <w:rPr>
                <w:rFonts w:ascii="Calibri" w:hAnsi="Calibri" w:cs="Book Antiqua"/>
                <w:i/>
              </w:rPr>
              <w:t>RF-9</w:t>
            </w:r>
          </w:p>
        </w:tc>
      </w:tr>
      <w:tr w:rsidR="00604196" w14:paraId="4829986C" w14:textId="77777777" w:rsidTr="0060419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2AE3BD5F" w14:textId="77777777" w:rsidR="00604196" w:rsidRDefault="00604196" w:rsidP="00604196">
            <w:pPr>
              <w:spacing w:line="256" w:lineRule="auto"/>
              <w:rPr>
                <w:rFonts w:ascii="Calibri" w:hAnsi="Calibri" w:cs="Book Antiqua"/>
                <w:b/>
                <w:i/>
              </w:rPr>
            </w:pPr>
            <w:r>
              <w:rPr>
                <w:rFonts w:ascii="Calibri" w:hAnsi="Calibri" w:cs="Book Antiqua"/>
                <w:b/>
                <w:i/>
              </w:rPr>
              <w:t>CU asociados:</w:t>
            </w:r>
          </w:p>
        </w:tc>
        <w:tc>
          <w:tcPr>
            <w:tcW w:w="4809" w:type="dxa"/>
            <w:tcBorders>
              <w:top w:val="single" w:sz="4" w:space="0" w:color="000000"/>
              <w:left w:val="single" w:sz="4" w:space="0" w:color="000000"/>
              <w:bottom w:val="single" w:sz="4" w:space="0" w:color="000000"/>
              <w:right w:val="single" w:sz="4" w:space="0" w:color="000000"/>
            </w:tcBorders>
            <w:hideMark/>
          </w:tcPr>
          <w:p w14:paraId="7DE4A8B8" w14:textId="77777777" w:rsidR="00604196" w:rsidRDefault="00604196" w:rsidP="00604196">
            <w:pPr>
              <w:spacing w:line="256" w:lineRule="auto"/>
              <w:rPr>
                <w:rFonts w:ascii="Calibri" w:hAnsi="Calibri" w:cs="Book Antiqua"/>
                <w:i/>
              </w:rPr>
            </w:pPr>
            <w:r>
              <w:rPr>
                <w:rFonts w:ascii="Calibri" w:hAnsi="Calibri" w:cs="Book Antiqua"/>
                <w:i/>
              </w:rPr>
              <w:t>CU-9</w:t>
            </w:r>
          </w:p>
        </w:tc>
      </w:tr>
      <w:tr w:rsidR="00604196" w14:paraId="2793ABE4" w14:textId="77777777" w:rsidTr="00604196">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7EC9518E" w14:textId="77777777" w:rsidR="00604196" w:rsidRDefault="00604196" w:rsidP="00604196">
            <w:pPr>
              <w:spacing w:line="256" w:lineRule="auto"/>
              <w:rPr>
                <w:rFonts w:ascii="Calibri" w:hAnsi="Calibri" w:cs="Book Antiqua"/>
                <w:b/>
                <w:i/>
              </w:rPr>
            </w:pPr>
            <w:r>
              <w:rPr>
                <w:rFonts w:ascii="Calibri" w:hAnsi="Calibri" w:cs="Book Antiqua"/>
                <w:b/>
                <w:i/>
              </w:rPr>
              <w:t>Esc. Asociados:</w:t>
            </w:r>
          </w:p>
        </w:tc>
        <w:tc>
          <w:tcPr>
            <w:tcW w:w="4809" w:type="dxa"/>
            <w:tcBorders>
              <w:top w:val="single" w:sz="4" w:space="0" w:color="000000"/>
              <w:left w:val="single" w:sz="4" w:space="0" w:color="000000"/>
              <w:bottom w:val="single" w:sz="4" w:space="0" w:color="000000"/>
              <w:right w:val="single" w:sz="4" w:space="0" w:color="000000"/>
            </w:tcBorders>
            <w:hideMark/>
          </w:tcPr>
          <w:p w14:paraId="0C4AAB20" w14:textId="77777777" w:rsidR="00604196" w:rsidRDefault="00604196" w:rsidP="00604196">
            <w:pPr>
              <w:spacing w:line="256" w:lineRule="auto"/>
              <w:rPr>
                <w:rFonts w:ascii="Calibri" w:hAnsi="Calibri" w:cs="Book Antiqua"/>
                <w:i/>
              </w:rPr>
            </w:pPr>
            <w:r>
              <w:rPr>
                <w:rFonts w:ascii="Calibri" w:hAnsi="Calibri" w:cs="Book Antiqua"/>
                <w:i/>
              </w:rPr>
              <w:t>ES-9.1</w:t>
            </w:r>
          </w:p>
        </w:tc>
      </w:tr>
    </w:tbl>
    <w:p w14:paraId="2160D796" w14:textId="6BDCF6CC" w:rsidR="00604196" w:rsidRDefault="00604196" w:rsidP="00C67250">
      <w:pPr>
        <w:ind w:left="993"/>
        <w:jc w:val="center"/>
        <w:rPr>
          <w:rFonts w:ascii="Calibri" w:hAnsi="Calibri" w:cs="Book Antiqua"/>
          <w:i/>
          <w:color w:val="595959"/>
        </w:rPr>
      </w:pPr>
    </w:p>
    <w:p w14:paraId="4F3F832D" w14:textId="57B4EF36" w:rsidR="00604196" w:rsidRDefault="00604196" w:rsidP="00C67250">
      <w:pPr>
        <w:ind w:left="993"/>
        <w:jc w:val="center"/>
        <w:rPr>
          <w:rFonts w:ascii="Calibri" w:hAnsi="Calibri" w:cs="Book Antiqua"/>
          <w:i/>
          <w:color w:val="595959"/>
        </w:rPr>
      </w:pPr>
    </w:p>
    <w:p w14:paraId="4D0217AE" w14:textId="5F2C8DC8" w:rsidR="00964626" w:rsidRDefault="00964626" w:rsidP="00C67250">
      <w:pPr>
        <w:ind w:left="993"/>
        <w:jc w:val="center"/>
        <w:rPr>
          <w:rFonts w:ascii="Calibri" w:hAnsi="Calibri" w:cs="Book Antiqua"/>
          <w:i/>
          <w:color w:val="595959"/>
        </w:rPr>
      </w:pPr>
    </w:p>
    <w:p w14:paraId="621EF30C" w14:textId="77777777" w:rsidR="00964626" w:rsidRDefault="00964626" w:rsidP="00C67250">
      <w:pPr>
        <w:ind w:left="993"/>
        <w:jc w:val="center"/>
        <w:rPr>
          <w:rFonts w:ascii="Calibri" w:hAnsi="Calibri" w:cs="Book Antiqua"/>
          <w:i/>
          <w:color w:val="595959"/>
        </w:rPr>
      </w:pPr>
    </w:p>
    <w:p w14:paraId="3C4FB88D" w14:textId="1E76FD2C" w:rsidR="002B2A34" w:rsidRDefault="002B2A34" w:rsidP="00C67250">
      <w:pPr>
        <w:ind w:left="993"/>
        <w:jc w:val="center"/>
        <w:rPr>
          <w:rFonts w:ascii="Calibri" w:hAnsi="Calibri" w:cs="Book Antiqua"/>
          <w:i/>
          <w:color w:val="595959"/>
        </w:rPr>
      </w:pPr>
    </w:p>
    <w:p w14:paraId="55DB476A" w14:textId="584FA3D2" w:rsidR="00604196" w:rsidRDefault="00604196" w:rsidP="00C67250">
      <w:pPr>
        <w:ind w:left="993"/>
        <w:jc w:val="center"/>
        <w:rPr>
          <w:rFonts w:ascii="Calibri" w:hAnsi="Calibri" w:cs="Book Antiqua"/>
          <w:i/>
          <w:color w:val="595959"/>
        </w:rPr>
      </w:pPr>
    </w:p>
    <w:p w14:paraId="065D186E" w14:textId="7DB22CEB" w:rsidR="00DD0E82" w:rsidRPr="00DD0E82" w:rsidRDefault="00E855E5" w:rsidP="00DD0E82">
      <w:pPr>
        <w:ind w:left="2832"/>
        <w:rPr>
          <w:rFonts w:ascii="Calibri" w:hAnsi="Calibri" w:cs="Book Antiqua"/>
          <w:b/>
          <w:bCs/>
          <w:iCs/>
          <w:color w:val="000000" w:themeColor="text1"/>
          <w:sz w:val="32"/>
          <w:szCs w:val="32"/>
        </w:rPr>
      </w:pPr>
      <w:r>
        <w:rPr>
          <w:noProof/>
        </w:rPr>
        <w:drawing>
          <wp:anchor distT="0" distB="0" distL="114300" distR="114300" simplePos="0" relativeHeight="251710464" behindDoc="0" locked="0" layoutInCell="1" allowOverlap="1" wp14:anchorId="4EEBA919" wp14:editId="6C84DFDD">
            <wp:simplePos x="0" y="0"/>
            <wp:positionH relativeFrom="margin">
              <wp:align>right</wp:align>
            </wp:positionH>
            <wp:positionV relativeFrom="paragraph">
              <wp:posOffset>274955</wp:posOffset>
            </wp:positionV>
            <wp:extent cx="5769610" cy="3048000"/>
            <wp:effectExtent l="0" t="0" r="2540" b="0"/>
            <wp:wrapSquare wrapText="bothSides"/>
            <wp:docPr id="55" name="Imagen 5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Diagrama&#10;&#10;Descripción generada automáticamente"/>
                    <pic:cNvPicPr/>
                  </pic:nvPicPr>
                  <pic:blipFill>
                    <a:blip r:embed="rId33" cstate="email">
                      <a:extLst>
                        <a:ext uri="{28A0092B-C50C-407E-A947-70E740481C1C}">
                          <a14:useLocalDpi xmlns:a14="http://schemas.microsoft.com/office/drawing/2010/main"/>
                        </a:ext>
                      </a:extLst>
                    </a:blip>
                    <a:stretch>
                      <a:fillRect/>
                    </a:stretch>
                  </pic:blipFill>
                  <pic:spPr>
                    <a:xfrm>
                      <a:off x="0" y="0"/>
                      <a:ext cx="5769610" cy="3048000"/>
                    </a:xfrm>
                    <a:prstGeom prst="rect">
                      <a:avLst/>
                    </a:prstGeom>
                  </pic:spPr>
                </pic:pic>
              </a:graphicData>
            </a:graphic>
            <wp14:sizeRelH relativeFrom="page">
              <wp14:pctWidth>0</wp14:pctWidth>
            </wp14:sizeRelH>
            <wp14:sizeRelV relativeFrom="page">
              <wp14:pctHeight>0</wp14:pctHeight>
            </wp14:sizeRelV>
          </wp:anchor>
        </w:drawing>
      </w:r>
      <w:r w:rsidR="00DD0E82" w:rsidRPr="00DD0E82">
        <w:rPr>
          <w:rFonts w:ascii="Calibri" w:hAnsi="Calibri" w:cs="Book Antiqua"/>
          <w:b/>
          <w:bCs/>
          <w:iCs/>
          <w:color w:val="000000" w:themeColor="text1"/>
          <w:sz w:val="32"/>
          <w:szCs w:val="32"/>
        </w:rPr>
        <w:t>DSS: Eliminar Reserva del Viaje exitosa</w:t>
      </w:r>
    </w:p>
    <w:p w14:paraId="024C81DD" w14:textId="45C3A588" w:rsidR="00604196" w:rsidRDefault="00604196" w:rsidP="00C67250">
      <w:pPr>
        <w:ind w:left="993"/>
        <w:jc w:val="center"/>
        <w:rPr>
          <w:rFonts w:ascii="Calibri" w:hAnsi="Calibri" w:cs="Book Antiqua"/>
          <w:i/>
          <w:color w:val="595959"/>
        </w:rPr>
      </w:pPr>
    </w:p>
    <w:tbl>
      <w:tblPr>
        <w:tblW w:w="0" w:type="auto"/>
        <w:tblInd w:w="1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9"/>
        <w:gridCol w:w="4809"/>
      </w:tblGrid>
      <w:tr w:rsidR="008F263C" w14:paraId="27AA1963" w14:textId="77777777" w:rsidTr="008F263C">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04D55348" w14:textId="77777777" w:rsidR="008F263C" w:rsidRDefault="008F263C" w:rsidP="00AA2B44">
            <w:pPr>
              <w:spacing w:line="256" w:lineRule="auto"/>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4809" w:type="dxa"/>
            <w:tcBorders>
              <w:top w:val="single" w:sz="4" w:space="0" w:color="000000"/>
              <w:left w:val="single" w:sz="4" w:space="0" w:color="000000"/>
              <w:bottom w:val="single" w:sz="4" w:space="0" w:color="000000"/>
              <w:right w:val="single" w:sz="4" w:space="0" w:color="000000"/>
            </w:tcBorders>
            <w:hideMark/>
          </w:tcPr>
          <w:p w14:paraId="06E8AFBA" w14:textId="77777777" w:rsidR="008F263C" w:rsidRDefault="008F263C" w:rsidP="00AA2B44">
            <w:pPr>
              <w:spacing w:line="256" w:lineRule="auto"/>
              <w:ind w:left="13"/>
              <w:jc w:val="both"/>
              <w:rPr>
                <w:rFonts w:ascii="Calibri" w:hAnsi="Calibri" w:cs="Book Antiqua"/>
                <w:i/>
              </w:rPr>
            </w:pPr>
            <w:r>
              <w:rPr>
                <w:rFonts w:ascii="Calibri" w:hAnsi="Calibri" w:cs="Book Antiqua"/>
                <w:i/>
              </w:rPr>
              <w:t>DG-10</w:t>
            </w:r>
          </w:p>
        </w:tc>
      </w:tr>
      <w:tr w:rsidR="008F263C" w14:paraId="48BC6791" w14:textId="77777777" w:rsidTr="008F263C">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439CA1E3" w14:textId="77777777" w:rsidR="008F263C" w:rsidRDefault="008F263C" w:rsidP="00AA2B44">
            <w:pPr>
              <w:spacing w:line="256" w:lineRule="auto"/>
              <w:rPr>
                <w:rFonts w:ascii="Calibri" w:hAnsi="Calibri" w:cs="Book Antiqua"/>
                <w:b/>
                <w:i/>
              </w:rPr>
            </w:pPr>
            <w:r>
              <w:rPr>
                <w:rFonts w:ascii="Calibri" w:hAnsi="Calibri" w:cs="Book Antiqua"/>
                <w:b/>
                <w:i/>
              </w:rPr>
              <w:t>Descripción:</w:t>
            </w:r>
          </w:p>
        </w:tc>
        <w:tc>
          <w:tcPr>
            <w:tcW w:w="4809" w:type="dxa"/>
            <w:tcBorders>
              <w:top w:val="single" w:sz="4" w:space="0" w:color="000000"/>
              <w:left w:val="single" w:sz="4" w:space="0" w:color="000000"/>
              <w:bottom w:val="single" w:sz="4" w:space="0" w:color="000000"/>
              <w:right w:val="single" w:sz="4" w:space="0" w:color="000000"/>
            </w:tcBorders>
            <w:hideMark/>
          </w:tcPr>
          <w:p w14:paraId="6AFB60C5" w14:textId="77777777" w:rsidR="008F263C" w:rsidRDefault="008F263C" w:rsidP="00AA2B44">
            <w:pPr>
              <w:spacing w:line="256" w:lineRule="auto"/>
              <w:rPr>
                <w:rFonts w:ascii="Calibri" w:hAnsi="Calibri" w:cs="Book Antiqua"/>
                <w:i/>
              </w:rPr>
            </w:pPr>
            <w:r>
              <w:rPr>
                <w:rStyle w:val="normaltextrun"/>
                <w:rFonts w:ascii="Calibri" w:hAnsi="Calibri" w:cs="Calibri"/>
                <w:i/>
                <w:iCs/>
                <w:color w:val="000000"/>
                <w:shd w:val="clear" w:color="auto" w:fill="FFFFFF"/>
              </w:rPr>
              <w:t xml:space="preserve"> Registro no exitoso del hotel por ingreso de datos no valido.</w:t>
            </w:r>
          </w:p>
        </w:tc>
      </w:tr>
      <w:tr w:rsidR="008F263C" w14:paraId="4C2A0F5B" w14:textId="77777777" w:rsidTr="008F263C">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7EDE0535" w14:textId="77777777" w:rsidR="008F263C" w:rsidRDefault="008F263C" w:rsidP="00AA2B44">
            <w:pPr>
              <w:spacing w:line="256" w:lineRule="auto"/>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4809" w:type="dxa"/>
            <w:tcBorders>
              <w:top w:val="single" w:sz="4" w:space="0" w:color="000000"/>
              <w:left w:val="single" w:sz="4" w:space="0" w:color="000000"/>
              <w:bottom w:val="single" w:sz="4" w:space="0" w:color="000000"/>
              <w:right w:val="single" w:sz="4" w:space="0" w:color="000000"/>
            </w:tcBorders>
            <w:hideMark/>
          </w:tcPr>
          <w:p w14:paraId="267AB2CC" w14:textId="77777777" w:rsidR="008F263C" w:rsidRDefault="008F263C" w:rsidP="00AA2B44">
            <w:pPr>
              <w:spacing w:line="256" w:lineRule="auto"/>
              <w:rPr>
                <w:rFonts w:ascii="Calibri" w:hAnsi="Calibri" w:cs="Book Antiqua"/>
                <w:i/>
              </w:rPr>
            </w:pPr>
            <w:r>
              <w:rPr>
                <w:rFonts w:ascii="Calibri" w:hAnsi="Calibri" w:cs="Book Antiqua"/>
                <w:i/>
              </w:rPr>
              <w:t>RF-11</w:t>
            </w:r>
          </w:p>
        </w:tc>
      </w:tr>
      <w:tr w:rsidR="008F263C" w14:paraId="0D32EF82" w14:textId="77777777" w:rsidTr="008F263C">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049BE855" w14:textId="77777777" w:rsidR="008F263C" w:rsidRDefault="008F263C" w:rsidP="00AA2B44">
            <w:pPr>
              <w:spacing w:line="256" w:lineRule="auto"/>
              <w:rPr>
                <w:rFonts w:ascii="Calibri" w:hAnsi="Calibri" w:cs="Book Antiqua"/>
                <w:b/>
                <w:i/>
              </w:rPr>
            </w:pPr>
            <w:r>
              <w:rPr>
                <w:rFonts w:ascii="Calibri" w:hAnsi="Calibri" w:cs="Book Antiqua"/>
                <w:b/>
                <w:i/>
              </w:rPr>
              <w:t>CU asociados:</w:t>
            </w:r>
          </w:p>
        </w:tc>
        <w:tc>
          <w:tcPr>
            <w:tcW w:w="4809" w:type="dxa"/>
            <w:tcBorders>
              <w:top w:val="single" w:sz="4" w:space="0" w:color="000000"/>
              <w:left w:val="single" w:sz="4" w:space="0" w:color="000000"/>
              <w:bottom w:val="single" w:sz="4" w:space="0" w:color="000000"/>
              <w:right w:val="single" w:sz="4" w:space="0" w:color="000000"/>
            </w:tcBorders>
            <w:hideMark/>
          </w:tcPr>
          <w:p w14:paraId="6C2CC949" w14:textId="77777777" w:rsidR="008F263C" w:rsidRDefault="008F263C" w:rsidP="00AA2B44">
            <w:pPr>
              <w:spacing w:line="256" w:lineRule="auto"/>
              <w:rPr>
                <w:rFonts w:ascii="Calibri" w:hAnsi="Calibri" w:cs="Book Antiqua"/>
                <w:i/>
              </w:rPr>
            </w:pPr>
            <w:r>
              <w:rPr>
                <w:rFonts w:ascii="Calibri" w:hAnsi="Calibri" w:cs="Book Antiqua"/>
                <w:i/>
              </w:rPr>
              <w:t>CU-10</w:t>
            </w:r>
          </w:p>
        </w:tc>
      </w:tr>
      <w:tr w:rsidR="008F263C" w14:paraId="09E18F8A" w14:textId="77777777" w:rsidTr="008F263C">
        <w:tc>
          <w:tcPr>
            <w:tcW w:w="1959" w:type="dxa"/>
            <w:tcBorders>
              <w:top w:val="single" w:sz="4" w:space="0" w:color="000000"/>
              <w:left w:val="single" w:sz="4" w:space="0" w:color="000000"/>
              <w:bottom w:val="single" w:sz="4" w:space="0" w:color="000000"/>
              <w:right w:val="single" w:sz="4" w:space="0" w:color="000000"/>
            </w:tcBorders>
            <w:shd w:val="clear" w:color="auto" w:fill="DBDBDB"/>
            <w:hideMark/>
          </w:tcPr>
          <w:p w14:paraId="761AF69C" w14:textId="77777777" w:rsidR="008F263C" w:rsidRDefault="008F263C" w:rsidP="00AA2B44">
            <w:pPr>
              <w:spacing w:line="256" w:lineRule="auto"/>
              <w:rPr>
                <w:rFonts w:ascii="Calibri" w:hAnsi="Calibri" w:cs="Book Antiqua"/>
                <w:b/>
                <w:i/>
              </w:rPr>
            </w:pPr>
            <w:r>
              <w:rPr>
                <w:rFonts w:ascii="Calibri" w:hAnsi="Calibri" w:cs="Book Antiqua"/>
                <w:b/>
                <w:i/>
              </w:rPr>
              <w:t>Esc. Asociados:</w:t>
            </w:r>
          </w:p>
        </w:tc>
        <w:tc>
          <w:tcPr>
            <w:tcW w:w="4809" w:type="dxa"/>
            <w:tcBorders>
              <w:top w:val="single" w:sz="4" w:space="0" w:color="000000"/>
              <w:left w:val="single" w:sz="4" w:space="0" w:color="000000"/>
              <w:bottom w:val="single" w:sz="4" w:space="0" w:color="000000"/>
              <w:right w:val="single" w:sz="4" w:space="0" w:color="000000"/>
            </w:tcBorders>
            <w:hideMark/>
          </w:tcPr>
          <w:p w14:paraId="0373BB35" w14:textId="77777777" w:rsidR="008F263C" w:rsidRDefault="008F263C" w:rsidP="00AA2B44">
            <w:pPr>
              <w:spacing w:line="256" w:lineRule="auto"/>
              <w:rPr>
                <w:rFonts w:ascii="Calibri" w:hAnsi="Calibri" w:cs="Book Antiqua"/>
                <w:i/>
              </w:rPr>
            </w:pPr>
            <w:r>
              <w:rPr>
                <w:rFonts w:ascii="Calibri" w:hAnsi="Calibri" w:cs="Book Antiqua"/>
                <w:i/>
              </w:rPr>
              <w:t>ES-10.2</w:t>
            </w:r>
          </w:p>
        </w:tc>
      </w:tr>
    </w:tbl>
    <w:p w14:paraId="3E06D759" w14:textId="710AF3C9" w:rsidR="008F263C" w:rsidRPr="008F263C" w:rsidRDefault="008F263C" w:rsidP="008F263C">
      <w:pPr>
        <w:spacing w:before="200"/>
        <w:ind w:left="2832"/>
        <w:rPr>
          <w:rFonts w:ascii="Calibri" w:hAnsi="Calibri" w:cs="Book Antiqua"/>
          <w:b/>
          <w:bCs/>
          <w:iCs/>
          <w:color w:val="000000" w:themeColor="text1"/>
          <w:sz w:val="32"/>
          <w:szCs w:val="32"/>
        </w:rPr>
      </w:pPr>
      <w:r>
        <w:rPr>
          <w:noProof/>
        </w:rPr>
        <w:drawing>
          <wp:anchor distT="0" distB="0" distL="114300" distR="114300" simplePos="0" relativeHeight="251711488" behindDoc="0" locked="0" layoutInCell="1" allowOverlap="1" wp14:anchorId="13E5C7C0" wp14:editId="408D05EA">
            <wp:simplePos x="0" y="0"/>
            <wp:positionH relativeFrom="margin">
              <wp:posOffset>356235</wp:posOffset>
            </wp:positionH>
            <wp:positionV relativeFrom="paragraph">
              <wp:posOffset>385445</wp:posOffset>
            </wp:positionV>
            <wp:extent cx="6050280" cy="2495550"/>
            <wp:effectExtent l="0" t="0" r="7620" b="0"/>
            <wp:wrapSquare wrapText="bothSides"/>
            <wp:docPr id="56" name="Imagen 5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10;&#10;Descripción generada automáticament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6050280"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263C">
        <w:rPr>
          <w:rFonts w:ascii="Calibri" w:hAnsi="Calibri" w:cs="Book Antiqua"/>
          <w:b/>
          <w:bCs/>
          <w:iCs/>
          <w:color w:val="000000" w:themeColor="text1"/>
          <w:sz w:val="32"/>
          <w:szCs w:val="32"/>
        </w:rPr>
        <w:t>DSS: Registro de Hotel no exitoso</w:t>
      </w:r>
    </w:p>
    <w:p w14:paraId="511A7564" w14:textId="4B320743" w:rsidR="00604196" w:rsidRDefault="00604196" w:rsidP="0044691E">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1C1740" w14:paraId="41581760" w14:textId="77777777" w:rsidTr="00D31E7E">
        <w:trPr>
          <w:jc w:val="center"/>
        </w:trPr>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6CB5123" w14:textId="77777777" w:rsidR="001C1740" w:rsidRDefault="001C1740" w:rsidP="00D31E7E">
            <w:pPr>
              <w:jc w:val="both"/>
              <w:rPr>
                <w:rFonts w:ascii="Calibri" w:hAnsi="Calibri" w:cs="Book Antiqua"/>
                <w:b/>
                <w:i/>
              </w:rPr>
            </w:pPr>
            <w:r>
              <w:rPr>
                <w:rFonts w:ascii="Calibri" w:hAnsi="Calibri" w:cs="Book Antiqua"/>
                <w:b/>
                <w:i/>
              </w:rPr>
              <w:lastRenderedPageBreak/>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00F4907F" w14:textId="77777777" w:rsidR="001C1740" w:rsidRDefault="001C1740" w:rsidP="00D31E7E">
            <w:pPr>
              <w:ind w:left="13"/>
              <w:jc w:val="both"/>
              <w:rPr>
                <w:rFonts w:ascii="Calibri" w:hAnsi="Calibri" w:cs="Book Antiqua"/>
                <w:i/>
              </w:rPr>
            </w:pPr>
            <w:r>
              <w:rPr>
                <w:rFonts w:ascii="Calibri" w:hAnsi="Calibri" w:cs="Book Antiqua"/>
                <w:i/>
              </w:rPr>
              <w:t>DG-11</w:t>
            </w:r>
          </w:p>
        </w:tc>
      </w:tr>
      <w:tr w:rsidR="001C1740" w14:paraId="5BE419CA" w14:textId="77777777" w:rsidTr="00D31E7E">
        <w:trPr>
          <w:jc w:val="center"/>
        </w:trPr>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B85A367" w14:textId="77777777" w:rsidR="001C1740" w:rsidRDefault="001C1740" w:rsidP="00D31E7E">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00DA9072" w14:textId="4986EBA5" w:rsidR="001C1740" w:rsidRDefault="001C1740" w:rsidP="00D31E7E">
            <w:pPr>
              <w:rPr>
                <w:rFonts w:ascii="Calibri" w:hAnsi="Calibri" w:cs="Book Antiqua"/>
                <w:i/>
              </w:rPr>
            </w:pPr>
            <w:r>
              <w:rPr>
                <w:rFonts w:ascii="Calibri" w:hAnsi="Calibri" w:cs="Book Antiqua"/>
                <w:i/>
              </w:rPr>
              <w:t>Modificación de hote</w:t>
            </w:r>
            <w:r w:rsidR="0055687D">
              <w:rPr>
                <w:rFonts w:ascii="Calibri" w:hAnsi="Calibri" w:cs="Book Antiqua"/>
                <w:i/>
              </w:rPr>
              <w:t xml:space="preserve">l </w:t>
            </w:r>
            <w:r>
              <w:rPr>
                <w:rFonts w:ascii="Calibri" w:hAnsi="Calibri" w:cs="Book Antiqua"/>
                <w:i/>
              </w:rPr>
              <w:t>exitosa.</w:t>
            </w:r>
          </w:p>
        </w:tc>
      </w:tr>
      <w:tr w:rsidR="001C1740" w14:paraId="324B66B3" w14:textId="77777777" w:rsidTr="00D31E7E">
        <w:trPr>
          <w:jc w:val="center"/>
        </w:trPr>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8BE32F3" w14:textId="77777777" w:rsidR="001C1740" w:rsidRDefault="001C1740" w:rsidP="00D31E7E">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13B56E0B" w14:textId="77777777" w:rsidR="001C1740" w:rsidRDefault="001C1740" w:rsidP="00D31E7E">
            <w:pPr>
              <w:rPr>
                <w:rFonts w:ascii="Calibri" w:hAnsi="Calibri" w:cs="Book Antiqua"/>
                <w:i/>
              </w:rPr>
            </w:pPr>
            <w:r>
              <w:rPr>
                <w:rFonts w:ascii="Calibri" w:hAnsi="Calibri" w:cs="Book Antiqua"/>
                <w:i/>
              </w:rPr>
              <w:t>RF-11</w:t>
            </w:r>
          </w:p>
        </w:tc>
      </w:tr>
      <w:tr w:rsidR="001C1740" w14:paraId="52E06FD2" w14:textId="77777777" w:rsidTr="00D31E7E">
        <w:trPr>
          <w:jc w:val="center"/>
        </w:trPr>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1AFBE8A" w14:textId="77777777" w:rsidR="001C1740" w:rsidRDefault="001C1740" w:rsidP="00D31E7E">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1E2D81FC" w14:textId="77777777" w:rsidR="001C1740" w:rsidRDefault="001C1740" w:rsidP="00D31E7E">
            <w:pPr>
              <w:rPr>
                <w:rFonts w:ascii="Calibri" w:hAnsi="Calibri" w:cs="Book Antiqua"/>
                <w:i/>
              </w:rPr>
            </w:pPr>
            <w:r>
              <w:rPr>
                <w:rFonts w:ascii="Calibri" w:hAnsi="Calibri" w:cs="Book Antiqua"/>
                <w:i/>
              </w:rPr>
              <w:t>CU-11</w:t>
            </w:r>
          </w:p>
        </w:tc>
      </w:tr>
      <w:tr w:rsidR="001C1740" w14:paraId="06BDCAF3" w14:textId="77777777" w:rsidTr="00D31E7E">
        <w:trPr>
          <w:jc w:val="center"/>
        </w:trPr>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72EABE0" w14:textId="77777777" w:rsidR="001C1740" w:rsidRDefault="001C1740" w:rsidP="00D31E7E">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24846906" w14:textId="77777777" w:rsidR="001C1740" w:rsidRDefault="001C1740" w:rsidP="00D31E7E">
            <w:pPr>
              <w:rPr>
                <w:rFonts w:ascii="Calibri" w:hAnsi="Calibri" w:cs="Book Antiqua"/>
                <w:i/>
              </w:rPr>
            </w:pPr>
            <w:r>
              <w:rPr>
                <w:rFonts w:ascii="Calibri" w:hAnsi="Calibri" w:cs="Book Antiqua"/>
                <w:i/>
              </w:rPr>
              <w:t>ES-11.1</w:t>
            </w:r>
          </w:p>
        </w:tc>
      </w:tr>
    </w:tbl>
    <w:p w14:paraId="3D8DAA27" w14:textId="540B8D89" w:rsidR="0055687D" w:rsidRDefault="0055687D" w:rsidP="0055687D">
      <w:pPr>
        <w:spacing w:before="200"/>
        <w:ind w:left="2832"/>
        <w:rPr>
          <w:rFonts w:ascii="Calibri" w:hAnsi="Calibri" w:cs="Book Antiqua"/>
          <w:b/>
          <w:bCs/>
          <w:iCs/>
          <w:color w:val="000000" w:themeColor="text1"/>
          <w:sz w:val="32"/>
          <w:szCs w:val="32"/>
        </w:rPr>
      </w:pPr>
      <w:r>
        <w:rPr>
          <w:rFonts w:ascii="Calibri" w:hAnsi="Calibri" w:cs="Book Antiqua"/>
          <w:b/>
          <w:bCs/>
          <w:iCs/>
          <w:color w:val="000000" w:themeColor="text1"/>
          <w:sz w:val="32"/>
          <w:szCs w:val="32"/>
        </w:rPr>
        <w:t>D</w:t>
      </w:r>
      <w:r w:rsidRPr="008F263C">
        <w:rPr>
          <w:rFonts w:ascii="Calibri" w:hAnsi="Calibri" w:cs="Book Antiqua"/>
          <w:b/>
          <w:bCs/>
          <w:iCs/>
          <w:color w:val="000000" w:themeColor="text1"/>
          <w:sz w:val="32"/>
          <w:szCs w:val="32"/>
        </w:rPr>
        <w:t xml:space="preserve">SS: </w:t>
      </w:r>
      <w:r>
        <w:rPr>
          <w:rFonts w:ascii="Calibri" w:hAnsi="Calibri" w:cs="Book Antiqua"/>
          <w:b/>
          <w:bCs/>
          <w:iCs/>
          <w:color w:val="000000" w:themeColor="text1"/>
          <w:sz w:val="32"/>
          <w:szCs w:val="32"/>
        </w:rPr>
        <w:t>Modificación</w:t>
      </w:r>
      <w:r w:rsidRPr="008F263C">
        <w:rPr>
          <w:rFonts w:ascii="Calibri" w:hAnsi="Calibri" w:cs="Book Antiqua"/>
          <w:b/>
          <w:bCs/>
          <w:iCs/>
          <w:color w:val="000000" w:themeColor="text1"/>
          <w:sz w:val="32"/>
          <w:szCs w:val="32"/>
        </w:rPr>
        <w:t xml:space="preserve"> de Hotel exitos</w:t>
      </w:r>
      <w:r>
        <w:rPr>
          <w:rFonts w:ascii="Calibri" w:hAnsi="Calibri" w:cs="Book Antiqua"/>
          <w:b/>
          <w:bCs/>
          <w:iCs/>
          <w:color w:val="000000" w:themeColor="text1"/>
          <w:sz w:val="32"/>
          <w:szCs w:val="32"/>
        </w:rPr>
        <w:t>a</w:t>
      </w:r>
    </w:p>
    <w:p w14:paraId="1CFC4471" w14:textId="5A41A2A0" w:rsidR="00911964" w:rsidRDefault="003B2C49" w:rsidP="0055687D">
      <w:pPr>
        <w:spacing w:before="200"/>
        <w:ind w:left="2832"/>
        <w:rPr>
          <w:rFonts w:ascii="Calibri" w:hAnsi="Calibri" w:cs="Book Antiqua"/>
          <w:b/>
          <w:bCs/>
          <w:iCs/>
          <w:color w:val="000000" w:themeColor="text1"/>
          <w:sz w:val="32"/>
          <w:szCs w:val="32"/>
        </w:rPr>
      </w:pPr>
      <w:r>
        <w:rPr>
          <w:noProof/>
        </w:rPr>
        <w:drawing>
          <wp:anchor distT="0" distB="0" distL="114300" distR="114300" simplePos="0" relativeHeight="251712512" behindDoc="0" locked="0" layoutInCell="1" allowOverlap="1" wp14:anchorId="66A69A8F" wp14:editId="7D28B9BF">
            <wp:simplePos x="0" y="0"/>
            <wp:positionH relativeFrom="margin">
              <wp:posOffset>360045</wp:posOffset>
            </wp:positionH>
            <wp:positionV relativeFrom="paragraph">
              <wp:posOffset>24765</wp:posOffset>
            </wp:positionV>
            <wp:extent cx="5400040" cy="1733550"/>
            <wp:effectExtent l="0" t="0" r="0" b="0"/>
            <wp:wrapSquare wrapText="bothSides"/>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10;&#10;Descripción generada automáticamente"/>
                    <pic:cNvPicPr>
                      <a:picLocks noChangeAspect="1" noChangeArrowheads="1"/>
                    </pic:cNvPicPr>
                  </pic:nvPicPr>
                  <pic:blipFill rotWithShape="1">
                    <a:blip r:embed="rId35" cstate="email">
                      <a:extLst>
                        <a:ext uri="{28A0092B-C50C-407E-A947-70E740481C1C}">
                          <a14:useLocalDpi xmlns:a14="http://schemas.microsoft.com/office/drawing/2010/main"/>
                        </a:ext>
                      </a:extLst>
                    </a:blip>
                    <a:srcRect/>
                    <a:stretch/>
                  </pic:blipFill>
                  <pic:spPr bwMode="auto">
                    <a:xfrm>
                      <a:off x="0" y="0"/>
                      <a:ext cx="5400040" cy="1733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559246" w14:textId="77777777" w:rsidR="00911964" w:rsidRPr="008F263C" w:rsidRDefault="00911964" w:rsidP="0055687D">
      <w:pPr>
        <w:spacing w:before="200"/>
        <w:ind w:left="2832"/>
        <w:rPr>
          <w:rFonts w:ascii="Calibri" w:hAnsi="Calibri" w:cs="Book Antiqua"/>
          <w:b/>
          <w:bCs/>
          <w:iCs/>
          <w:color w:val="000000" w:themeColor="text1"/>
          <w:sz w:val="32"/>
          <w:szCs w:val="32"/>
        </w:rPr>
      </w:pPr>
    </w:p>
    <w:p w14:paraId="4ED7C5C7" w14:textId="77777777" w:rsidR="001C1740" w:rsidRDefault="001C1740" w:rsidP="00C67250">
      <w:pPr>
        <w:ind w:left="993"/>
        <w:jc w:val="center"/>
        <w:rPr>
          <w:rFonts w:ascii="Calibri" w:hAnsi="Calibri" w:cs="Book Antiqua"/>
          <w:i/>
          <w:color w:val="595959"/>
        </w:rPr>
      </w:pPr>
    </w:p>
    <w:p w14:paraId="5DCCF719" w14:textId="6F8C5758" w:rsidR="00DD0E82" w:rsidRDefault="00DD0E82" w:rsidP="00C67250">
      <w:pPr>
        <w:ind w:left="993"/>
        <w:jc w:val="center"/>
        <w:rPr>
          <w:rFonts w:ascii="Calibri" w:hAnsi="Calibri" w:cs="Book Antiqua"/>
          <w:i/>
          <w:color w:val="595959"/>
        </w:rPr>
      </w:pPr>
    </w:p>
    <w:p w14:paraId="2D011D81" w14:textId="11E84F33" w:rsidR="00DD0E82" w:rsidRDefault="00DD0E82" w:rsidP="00C67250">
      <w:pPr>
        <w:ind w:left="993"/>
        <w:jc w:val="center"/>
        <w:rPr>
          <w:rFonts w:ascii="Calibri" w:hAnsi="Calibri" w:cs="Book Antiqua"/>
          <w:i/>
          <w:color w:val="595959"/>
        </w:rPr>
      </w:pPr>
    </w:p>
    <w:p w14:paraId="183322E8" w14:textId="7CCEEDC7" w:rsidR="00911964" w:rsidRDefault="00911964" w:rsidP="00C67250">
      <w:pPr>
        <w:ind w:left="993"/>
        <w:jc w:val="center"/>
        <w:rPr>
          <w:rFonts w:ascii="Calibri" w:hAnsi="Calibri" w:cs="Book Antiqua"/>
          <w:i/>
          <w:color w:val="595959"/>
        </w:rPr>
      </w:pPr>
    </w:p>
    <w:p w14:paraId="2984E0C8" w14:textId="69B02B4D" w:rsidR="00911964" w:rsidRDefault="00911964" w:rsidP="00C67250">
      <w:pPr>
        <w:ind w:left="993"/>
        <w:jc w:val="center"/>
        <w:rPr>
          <w:rFonts w:ascii="Calibri" w:hAnsi="Calibri" w:cs="Book Antiqua"/>
          <w:i/>
          <w:color w:val="595959"/>
        </w:rPr>
      </w:pPr>
    </w:p>
    <w:p w14:paraId="267A103A" w14:textId="33CD4016" w:rsidR="00911964" w:rsidRDefault="00911964" w:rsidP="00C67250">
      <w:pPr>
        <w:ind w:left="993"/>
        <w:jc w:val="center"/>
        <w:rPr>
          <w:rFonts w:ascii="Calibri" w:hAnsi="Calibri" w:cs="Book Antiqua"/>
          <w:i/>
          <w:color w:val="595959"/>
        </w:rPr>
      </w:pPr>
    </w:p>
    <w:p w14:paraId="5598AA34" w14:textId="5B5CA1C3" w:rsidR="00911964" w:rsidRDefault="00911964" w:rsidP="003B2C49">
      <w:pPr>
        <w:rPr>
          <w:rFonts w:ascii="Calibri" w:hAnsi="Calibri" w:cs="Book Antiqua"/>
          <w:i/>
          <w:color w:val="595959"/>
        </w:rPr>
      </w:pPr>
    </w:p>
    <w:tbl>
      <w:tblPr>
        <w:tblW w:w="0" w:type="auto"/>
        <w:tblInd w:w="18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B70C0" w14:paraId="40DF7D4C"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12A89C4" w14:textId="77777777" w:rsidR="00AB70C0" w:rsidRDefault="00AB70C0" w:rsidP="00D31E7E">
            <w:pPr>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57F3D92D" w14:textId="77777777" w:rsidR="00AB70C0" w:rsidRDefault="00AB70C0" w:rsidP="00D31E7E">
            <w:pPr>
              <w:ind w:left="13"/>
              <w:jc w:val="both"/>
              <w:rPr>
                <w:rFonts w:ascii="Calibri" w:hAnsi="Calibri" w:cs="Book Antiqua"/>
                <w:i/>
              </w:rPr>
            </w:pPr>
            <w:r>
              <w:rPr>
                <w:rFonts w:ascii="Calibri" w:hAnsi="Calibri" w:cs="Book Antiqua"/>
                <w:i/>
              </w:rPr>
              <w:t>DG-12</w:t>
            </w:r>
          </w:p>
        </w:tc>
      </w:tr>
      <w:tr w:rsidR="00AB70C0" w14:paraId="13948268"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8D6ABC4" w14:textId="77777777" w:rsidR="00AB70C0" w:rsidRDefault="00AB70C0" w:rsidP="00D31E7E">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3E887244" w14:textId="66EACF68" w:rsidR="00AB70C0" w:rsidRDefault="00AB70C0" w:rsidP="00D31E7E">
            <w:pPr>
              <w:rPr>
                <w:rFonts w:ascii="Calibri" w:hAnsi="Calibri" w:cs="Book Antiqua"/>
                <w:i/>
              </w:rPr>
            </w:pPr>
            <w:r>
              <w:rPr>
                <w:rFonts w:ascii="Calibri" w:hAnsi="Calibri" w:cs="Book Antiqua"/>
                <w:i/>
              </w:rPr>
              <w:t>Consulta de hotel exitosa.</w:t>
            </w:r>
          </w:p>
        </w:tc>
      </w:tr>
      <w:tr w:rsidR="00AB70C0" w14:paraId="27D70FD4"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35B923E" w14:textId="77777777" w:rsidR="00AB70C0" w:rsidRDefault="00AB70C0" w:rsidP="00D31E7E">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2B0632C9" w14:textId="77777777" w:rsidR="00AB70C0" w:rsidRDefault="00AB70C0" w:rsidP="00D31E7E">
            <w:pPr>
              <w:rPr>
                <w:rFonts w:ascii="Calibri" w:hAnsi="Calibri" w:cs="Book Antiqua"/>
                <w:i/>
              </w:rPr>
            </w:pPr>
            <w:r>
              <w:rPr>
                <w:rFonts w:ascii="Calibri" w:hAnsi="Calibri" w:cs="Book Antiqua"/>
                <w:i/>
              </w:rPr>
              <w:t>RF-12</w:t>
            </w:r>
          </w:p>
        </w:tc>
      </w:tr>
      <w:tr w:rsidR="00AB70C0" w14:paraId="76393664"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0870472" w14:textId="77777777" w:rsidR="00AB70C0" w:rsidRDefault="00AB70C0" w:rsidP="00D31E7E">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56C24761" w14:textId="77777777" w:rsidR="00AB70C0" w:rsidRDefault="00AB70C0" w:rsidP="00D31E7E">
            <w:pPr>
              <w:rPr>
                <w:rFonts w:ascii="Calibri" w:hAnsi="Calibri" w:cs="Book Antiqua"/>
                <w:i/>
              </w:rPr>
            </w:pPr>
            <w:r>
              <w:rPr>
                <w:rFonts w:ascii="Calibri" w:hAnsi="Calibri" w:cs="Book Antiqua"/>
                <w:i/>
              </w:rPr>
              <w:t>CU-12</w:t>
            </w:r>
          </w:p>
        </w:tc>
      </w:tr>
      <w:tr w:rsidR="00AB70C0" w14:paraId="11F89184"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BE8A40D" w14:textId="77777777" w:rsidR="00AB70C0" w:rsidRDefault="00AB70C0" w:rsidP="00D31E7E">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76EA34CD" w14:textId="77777777" w:rsidR="00AB70C0" w:rsidRDefault="00AB70C0" w:rsidP="00D31E7E">
            <w:pPr>
              <w:rPr>
                <w:rFonts w:ascii="Calibri" w:hAnsi="Calibri" w:cs="Book Antiqua"/>
                <w:i/>
              </w:rPr>
            </w:pPr>
            <w:r>
              <w:rPr>
                <w:rFonts w:ascii="Calibri" w:hAnsi="Calibri" w:cs="Book Antiqua"/>
                <w:i/>
              </w:rPr>
              <w:t>ES-12.1</w:t>
            </w:r>
          </w:p>
        </w:tc>
      </w:tr>
    </w:tbl>
    <w:p w14:paraId="4B1D6A09" w14:textId="0BB6A57D" w:rsidR="00AB70C0" w:rsidRDefault="0044691E" w:rsidP="00AB70C0">
      <w:pPr>
        <w:spacing w:before="200"/>
        <w:ind w:left="2832"/>
        <w:rPr>
          <w:rFonts w:ascii="Calibri" w:hAnsi="Calibri" w:cs="Book Antiqua"/>
          <w:b/>
          <w:bCs/>
          <w:iCs/>
          <w:color w:val="000000" w:themeColor="text1"/>
          <w:sz w:val="32"/>
          <w:szCs w:val="32"/>
        </w:rPr>
      </w:pPr>
      <w:r>
        <w:rPr>
          <w:noProof/>
        </w:rPr>
        <w:drawing>
          <wp:anchor distT="0" distB="0" distL="114300" distR="114300" simplePos="0" relativeHeight="251713536" behindDoc="0" locked="0" layoutInCell="1" allowOverlap="1" wp14:anchorId="04199B87" wp14:editId="1E6AC921">
            <wp:simplePos x="0" y="0"/>
            <wp:positionH relativeFrom="column">
              <wp:posOffset>518160</wp:posOffset>
            </wp:positionH>
            <wp:positionV relativeFrom="paragraph">
              <wp:posOffset>429260</wp:posOffset>
            </wp:positionV>
            <wp:extent cx="5400040" cy="1762125"/>
            <wp:effectExtent l="0" t="0" r="0" b="9525"/>
            <wp:wrapSquare wrapText="bothSides"/>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a:picLocks noChangeAspect="1" noChangeArrowheads="1"/>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5400040" cy="1762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0C0">
        <w:rPr>
          <w:rFonts w:ascii="Calibri" w:hAnsi="Calibri" w:cs="Book Antiqua"/>
          <w:b/>
          <w:bCs/>
          <w:iCs/>
          <w:color w:val="000000" w:themeColor="text1"/>
          <w:sz w:val="32"/>
          <w:szCs w:val="32"/>
        </w:rPr>
        <w:t>D</w:t>
      </w:r>
      <w:r w:rsidR="00AB70C0" w:rsidRPr="008F263C">
        <w:rPr>
          <w:rFonts w:ascii="Calibri" w:hAnsi="Calibri" w:cs="Book Antiqua"/>
          <w:b/>
          <w:bCs/>
          <w:iCs/>
          <w:color w:val="000000" w:themeColor="text1"/>
          <w:sz w:val="32"/>
          <w:szCs w:val="32"/>
        </w:rPr>
        <w:t xml:space="preserve">SS: </w:t>
      </w:r>
      <w:r w:rsidR="00AB70C0">
        <w:rPr>
          <w:rFonts w:ascii="Calibri" w:hAnsi="Calibri" w:cs="Book Antiqua"/>
          <w:b/>
          <w:bCs/>
          <w:iCs/>
          <w:color w:val="000000" w:themeColor="text1"/>
          <w:sz w:val="32"/>
          <w:szCs w:val="32"/>
        </w:rPr>
        <w:t>Consulta</w:t>
      </w:r>
      <w:r w:rsidR="00AB70C0" w:rsidRPr="008F263C">
        <w:rPr>
          <w:rFonts w:ascii="Calibri" w:hAnsi="Calibri" w:cs="Book Antiqua"/>
          <w:b/>
          <w:bCs/>
          <w:iCs/>
          <w:color w:val="000000" w:themeColor="text1"/>
          <w:sz w:val="32"/>
          <w:szCs w:val="32"/>
        </w:rPr>
        <w:t xml:space="preserve"> de Hotel exitos</w:t>
      </w:r>
      <w:r w:rsidR="00AB70C0">
        <w:rPr>
          <w:rFonts w:ascii="Calibri" w:hAnsi="Calibri" w:cs="Book Antiqua"/>
          <w:b/>
          <w:bCs/>
          <w:iCs/>
          <w:color w:val="000000" w:themeColor="text1"/>
          <w:sz w:val="32"/>
          <w:szCs w:val="32"/>
        </w:rPr>
        <w:t>a</w:t>
      </w:r>
    </w:p>
    <w:p w14:paraId="466AB70C" w14:textId="0E912977" w:rsidR="00911964" w:rsidRDefault="00911964" w:rsidP="00C67250">
      <w:pPr>
        <w:ind w:left="993"/>
        <w:jc w:val="center"/>
        <w:rPr>
          <w:rFonts w:ascii="Calibri" w:hAnsi="Calibri" w:cs="Book Antiqua"/>
          <w:i/>
          <w:color w:val="595959"/>
        </w:rPr>
      </w:pPr>
    </w:p>
    <w:tbl>
      <w:tblPr>
        <w:tblpPr w:leftFromText="141" w:rightFromText="141" w:vertAnchor="text" w:horzAnchor="page" w:tblpX="2986" w:tblpY="2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B70C0" w14:paraId="71D2B062"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C627FAF" w14:textId="77777777" w:rsidR="00AB70C0" w:rsidRDefault="00AB70C0" w:rsidP="00AB70C0">
            <w:pPr>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39C91260" w14:textId="4B8FD7EC" w:rsidR="00AB70C0" w:rsidRDefault="00AB70C0" w:rsidP="00AB70C0">
            <w:pPr>
              <w:ind w:left="13"/>
              <w:jc w:val="both"/>
              <w:rPr>
                <w:rFonts w:ascii="Calibri" w:hAnsi="Calibri" w:cs="Book Antiqua"/>
                <w:i/>
              </w:rPr>
            </w:pPr>
            <w:r>
              <w:rPr>
                <w:rFonts w:ascii="Calibri" w:hAnsi="Calibri" w:cs="Book Antiqua"/>
                <w:i/>
              </w:rPr>
              <w:t>DG-13</w:t>
            </w:r>
          </w:p>
        </w:tc>
      </w:tr>
      <w:tr w:rsidR="00AB70C0" w14:paraId="4089B8C0"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AC592B1" w14:textId="77777777" w:rsidR="00AB70C0" w:rsidRDefault="00AB70C0" w:rsidP="00AB70C0">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48996A24" w14:textId="6227E941" w:rsidR="00AB70C0" w:rsidRDefault="00AB70C0" w:rsidP="00AB70C0">
            <w:pPr>
              <w:rPr>
                <w:rFonts w:ascii="Calibri" w:hAnsi="Calibri" w:cs="Book Antiqua"/>
                <w:i/>
              </w:rPr>
            </w:pPr>
            <w:r>
              <w:rPr>
                <w:rFonts w:ascii="Calibri" w:hAnsi="Calibri" w:cs="Book Antiqua"/>
                <w:i/>
              </w:rPr>
              <w:t>Eliminación de hotel exitosa.</w:t>
            </w:r>
          </w:p>
        </w:tc>
      </w:tr>
      <w:tr w:rsidR="00AB70C0" w14:paraId="55C87216"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7E817723" w14:textId="77777777" w:rsidR="00AB70C0" w:rsidRDefault="00AB70C0" w:rsidP="00AB70C0">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47C46E4E" w14:textId="49CB2A2B" w:rsidR="00AB70C0" w:rsidRDefault="00AB70C0" w:rsidP="00AB70C0">
            <w:pPr>
              <w:rPr>
                <w:rFonts w:ascii="Calibri" w:hAnsi="Calibri" w:cs="Book Antiqua"/>
                <w:i/>
              </w:rPr>
            </w:pPr>
            <w:r>
              <w:rPr>
                <w:rFonts w:ascii="Calibri" w:hAnsi="Calibri" w:cs="Book Antiqua"/>
                <w:i/>
              </w:rPr>
              <w:t>RF-13</w:t>
            </w:r>
          </w:p>
        </w:tc>
      </w:tr>
      <w:tr w:rsidR="00AB70C0" w14:paraId="7C46FE5B"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5CDA856" w14:textId="628DA88A" w:rsidR="00AB70C0" w:rsidRDefault="00AB70C0" w:rsidP="00AB70C0">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3DBFA5C3" w14:textId="137F5E5A" w:rsidR="00AB70C0" w:rsidRDefault="00AB70C0" w:rsidP="00AB70C0">
            <w:pPr>
              <w:rPr>
                <w:rFonts w:ascii="Calibri" w:hAnsi="Calibri" w:cs="Book Antiqua"/>
                <w:i/>
              </w:rPr>
            </w:pPr>
            <w:r>
              <w:rPr>
                <w:rFonts w:ascii="Calibri" w:hAnsi="Calibri" w:cs="Book Antiqua"/>
                <w:i/>
              </w:rPr>
              <w:t>CU-13</w:t>
            </w:r>
          </w:p>
        </w:tc>
      </w:tr>
      <w:tr w:rsidR="00AB70C0" w14:paraId="04B2DF7A" w14:textId="77777777" w:rsidTr="00AB70C0">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4A98E511" w14:textId="77777777" w:rsidR="00AB70C0" w:rsidRDefault="00AB70C0" w:rsidP="00AB70C0">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66988854" w14:textId="453BC634" w:rsidR="00AB70C0" w:rsidRDefault="00AB70C0" w:rsidP="00AB70C0">
            <w:pPr>
              <w:rPr>
                <w:rFonts w:ascii="Calibri" w:hAnsi="Calibri" w:cs="Book Antiqua"/>
                <w:i/>
              </w:rPr>
            </w:pPr>
            <w:r>
              <w:rPr>
                <w:rFonts w:ascii="Calibri" w:hAnsi="Calibri" w:cs="Book Antiqua"/>
                <w:i/>
              </w:rPr>
              <w:t>ES-</w:t>
            </w:r>
            <w:r w:rsidR="00867458">
              <w:rPr>
                <w:rFonts w:ascii="Calibri" w:hAnsi="Calibri" w:cs="Book Antiqua"/>
                <w:i/>
              </w:rPr>
              <w:t>13</w:t>
            </w:r>
            <w:r>
              <w:rPr>
                <w:rFonts w:ascii="Calibri" w:hAnsi="Calibri" w:cs="Book Antiqua"/>
                <w:i/>
              </w:rPr>
              <w:t>.1</w:t>
            </w:r>
          </w:p>
        </w:tc>
      </w:tr>
    </w:tbl>
    <w:p w14:paraId="2F9F66B3" w14:textId="60770680" w:rsidR="00AB70C0" w:rsidRDefault="00AB70C0" w:rsidP="00AF59CC">
      <w:pPr>
        <w:rPr>
          <w:rFonts w:ascii="Calibri" w:hAnsi="Calibri" w:cs="Book Antiqua"/>
          <w:i/>
          <w:color w:val="595959"/>
        </w:rPr>
      </w:pPr>
    </w:p>
    <w:p w14:paraId="7F3A43A3" w14:textId="77777777" w:rsidR="00AB70C0" w:rsidRDefault="00AB70C0" w:rsidP="00C67250">
      <w:pPr>
        <w:ind w:left="993"/>
        <w:jc w:val="center"/>
        <w:rPr>
          <w:rFonts w:ascii="Calibri" w:hAnsi="Calibri" w:cs="Book Antiqua"/>
          <w:i/>
          <w:color w:val="595959"/>
        </w:rPr>
      </w:pPr>
    </w:p>
    <w:p w14:paraId="6DD2CD5D" w14:textId="38AC818D" w:rsidR="00AB70C0" w:rsidRDefault="00AB70C0" w:rsidP="00C67250">
      <w:pPr>
        <w:ind w:left="993"/>
        <w:jc w:val="center"/>
        <w:rPr>
          <w:rFonts w:ascii="Calibri" w:hAnsi="Calibri" w:cs="Book Antiqua"/>
          <w:i/>
          <w:color w:val="595959"/>
        </w:rPr>
      </w:pPr>
    </w:p>
    <w:p w14:paraId="35D68148" w14:textId="5D340071" w:rsidR="00AB70C0" w:rsidRDefault="00AB70C0" w:rsidP="00C67250">
      <w:pPr>
        <w:ind w:left="993"/>
        <w:jc w:val="center"/>
        <w:rPr>
          <w:rFonts w:ascii="Calibri" w:hAnsi="Calibri" w:cs="Book Antiqua"/>
          <w:i/>
          <w:color w:val="595959"/>
        </w:rPr>
      </w:pPr>
    </w:p>
    <w:p w14:paraId="2F01E6F0" w14:textId="770550A3" w:rsidR="00AB70C0" w:rsidRDefault="00AB70C0" w:rsidP="00C67250">
      <w:pPr>
        <w:ind w:left="993"/>
        <w:jc w:val="center"/>
        <w:rPr>
          <w:rFonts w:ascii="Calibri" w:hAnsi="Calibri" w:cs="Book Antiqua"/>
          <w:i/>
          <w:color w:val="595959"/>
        </w:rPr>
      </w:pPr>
    </w:p>
    <w:p w14:paraId="21F37A0C" w14:textId="149DE984" w:rsidR="00AB70C0" w:rsidRDefault="00AB70C0" w:rsidP="00C67250">
      <w:pPr>
        <w:ind w:left="993"/>
        <w:jc w:val="center"/>
        <w:rPr>
          <w:rFonts w:ascii="Calibri" w:hAnsi="Calibri" w:cs="Book Antiqua"/>
          <w:i/>
          <w:color w:val="595959"/>
        </w:rPr>
      </w:pPr>
    </w:p>
    <w:p w14:paraId="0914278D" w14:textId="4392E0F1" w:rsidR="00AB70C0" w:rsidRDefault="00AF59CC" w:rsidP="00AF59CC">
      <w:pPr>
        <w:spacing w:before="120"/>
        <w:ind w:left="993"/>
        <w:jc w:val="center"/>
        <w:rPr>
          <w:rFonts w:ascii="Calibri" w:hAnsi="Calibri" w:cs="Book Antiqua"/>
          <w:i/>
          <w:color w:val="595959"/>
        </w:rPr>
      </w:pPr>
      <w:r>
        <w:rPr>
          <w:noProof/>
        </w:rPr>
        <w:lastRenderedPageBreak/>
        <w:drawing>
          <wp:anchor distT="0" distB="0" distL="114300" distR="114300" simplePos="0" relativeHeight="251714560" behindDoc="0" locked="0" layoutInCell="1" allowOverlap="1" wp14:anchorId="3D5488CF" wp14:editId="01B2AA78">
            <wp:simplePos x="0" y="0"/>
            <wp:positionH relativeFrom="margin">
              <wp:posOffset>79375</wp:posOffset>
            </wp:positionH>
            <wp:positionV relativeFrom="paragraph">
              <wp:posOffset>374015</wp:posOffset>
            </wp:positionV>
            <wp:extent cx="6337935" cy="2895600"/>
            <wp:effectExtent l="0" t="0" r="5715" b="0"/>
            <wp:wrapSquare wrapText="bothSides"/>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a:stretch/>
                  </pic:blipFill>
                  <pic:spPr bwMode="auto">
                    <a:xfrm>
                      <a:off x="0" y="0"/>
                      <a:ext cx="6337935" cy="2895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0C0">
        <w:rPr>
          <w:rFonts w:ascii="Calibri" w:hAnsi="Calibri" w:cs="Book Antiqua"/>
          <w:b/>
          <w:bCs/>
          <w:iCs/>
          <w:color w:val="000000" w:themeColor="text1"/>
          <w:sz w:val="32"/>
          <w:szCs w:val="32"/>
        </w:rPr>
        <w:t>D</w:t>
      </w:r>
      <w:r w:rsidR="00AB70C0" w:rsidRPr="008F263C">
        <w:rPr>
          <w:rFonts w:ascii="Calibri" w:hAnsi="Calibri" w:cs="Book Antiqua"/>
          <w:b/>
          <w:bCs/>
          <w:iCs/>
          <w:color w:val="000000" w:themeColor="text1"/>
          <w:sz w:val="32"/>
          <w:szCs w:val="32"/>
        </w:rPr>
        <w:t>SS:</w:t>
      </w:r>
      <w:r w:rsidR="00AB70C0">
        <w:rPr>
          <w:rFonts w:ascii="Calibri" w:hAnsi="Calibri" w:cs="Book Antiqua"/>
          <w:b/>
          <w:bCs/>
          <w:iCs/>
          <w:color w:val="000000" w:themeColor="text1"/>
          <w:sz w:val="32"/>
          <w:szCs w:val="32"/>
        </w:rPr>
        <w:t xml:space="preserve"> Eliminación</w:t>
      </w:r>
      <w:r w:rsidR="00AB70C0" w:rsidRPr="008F263C">
        <w:rPr>
          <w:rFonts w:ascii="Calibri" w:hAnsi="Calibri" w:cs="Book Antiqua"/>
          <w:b/>
          <w:bCs/>
          <w:iCs/>
          <w:color w:val="000000" w:themeColor="text1"/>
          <w:sz w:val="32"/>
          <w:szCs w:val="32"/>
        </w:rPr>
        <w:t xml:space="preserve"> de Hotel exit</w:t>
      </w:r>
      <w:r w:rsidR="00AB70C0">
        <w:rPr>
          <w:rFonts w:ascii="Calibri" w:hAnsi="Calibri" w:cs="Book Antiqua"/>
          <w:b/>
          <w:bCs/>
          <w:iCs/>
          <w:color w:val="000000" w:themeColor="text1"/>
          <w:sz w:val="32"/>
          <w:szCs w:val="32"/>
        </w:rPr>
        <w:t>osa</w:t>
      </w:r>
    </w:p>
    <w:p w14:paraId="2D3EF68F" w14:textId="409FE1E3" w:rsidR="00AB70C0" w:rsidRDefault="00AB70C0" w:rsidP="00AF59CC">
      <w:pPr>
        <w:rPr>
          <w:rFonts w:ascii="Calibri" w:hAnsi="Calibri" w:cs="Book Antiqua"/>
          <w:i/>
          <w:color w:val="595959"/>
        </w:rPr>
      </w:pPr>
    </w:p>
    <w:tbl>
      <w:tblPr>
        <w:tblW w:w="0" w:type="auto"/>
        <w:tblInd w:w="2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D42756" w14:paraId="381151D3" w14:textId="77777777" w:rsidTr="00D4275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4643390" w14:textId="77777777" w:rsidR="00D42756" w:rsidRDefault="00D42756" w:rsidP="00D31E7E">
            <w:pPr>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031AD95C" w14:textId="77777777" w:rsidR="00D42756" w:rsidRDefault="00D42756" w:rsidP="00D31E7E">
            <w:pPr>
              <w:ind w:left="13"/>
              <w:jc w:val="both"/>
              <w:rPr>
                <w:rFonts w:ascii="Calibri" w:hAnsi="Calibri" w:cs="Book Antiqua"/>
                <w:i/>
              </w:rPr>
            </w:pPr>
            <w:r>
              <w:rPr>
                <w:rFonts w:ascii="Calibri" w:hAnsi="Calibri" w:cs="Book Antiqua"/>
                <w:i/>
              </w:rPr>
              <w:t>DG-14</w:t>
            </w:r>
          </w:p>
        </w:tc>
      </w:tr>
      <w:tr w:rsidR="00D42756" w14:paraId="3F37AD30" w14:textId="77777777" w:rsidTr="00D4275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B7CD65D" w14:textId="77777777" w:rsidR="00D42756" w:rsidRDefault="00D42756" w:rsidP="00D31E7E">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4F385592" w14:textId="70688664" w:rsidR="00D42756" w:rsidRDefault="00D42756" w:rsidP="00D31E7E">
            <w:pPr>
              <w:rPr>
                <w:rFonts w:ascii="Calibri" w:hAnsi="Calibri" w:cs="Book Antiqua"/>
                <w:i/>
              </w:rPr>
            </w:pPr>
            <w:r>
              <w:rPr>
                <w:rFonts w:ascii="Calibri" w:hAnsi="Calibri" w:cs="Book Antiqua"/>
                <w:i/>
              </w:rPr>
              <w:t>Consultar historial del Cliente no exitosa.</w:t>
            </w:r>
          </w:p>
        </w:tc>
      </w:tr>
      <w:tr w:rsidR="00D42756" w14:paraId="045A6DD6" w14:textId="77777777" w:rsidTr="00D4275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5FBDA89" w14:textId="77777777" w:rsidR="00D42756" w:rsidRDefault="00D42756" w:rsidP="00D31E7E">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39FB9A47" w14:textId="77777777" w:rsidR="00D42756" w:rsidRDefault="00D42756" w:rsidP="00D31E7E">
            <w:pPr>
              <w:rPr>
                <w:rFonts w:ascii="Calibri" w:hAnsi="Calibri" w:cs="Book Antiqua"/>
                <w:i/>
              </w:rPr>
            </w:pPr>
            <w:r>
              <w:rPr>
                <w:rFonts w:ascii="Calibri" w:hAnsi="Calibri" w:cs="Book Antiqua"/>
                <w:i/>
              </w:rPr>
              <w:t>RF-14</w:t>
            </w:r>
          </w:p>
        </w:tc>
      </w:tr>
      <w:tr w:rsidR="00D42756" w14:paraId="5E8674E5" w14:textId="77777777" w:rsidTr="00D4275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C346EA1" w14:textId="77777777" w:rsidR="00D42756" w:rsidRDefault="00D42756" w:rsidP="00D31E7E">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2284DFB2" w14:textId="77777777" w:rsidR="00D42756" w:rsidRDefault="00D42756" w:rsidP="00D31E7E">
            <w:pPr>
              <w:rPr>
                <w:rFonts w:ascii="Calibri" w:hAnsi="Calibri" w:cs="Book Antiqua"/>
                <w:i/>
              </w:rPr>
            </w:pPr>
            <w:r>
              <w:rPr>
                <w:rFonts w:ascii="Calibri" w:hAnsi="Calibri" w:cs="Book Antiqua"/>
                <w:i/>
              </w:rPr>
              <w:t>CU-14</w:t>
            </w:r>
          </w:p>
        </w:tc>
      </w:tr>
      <w:tr w:rsidR="00D42756" w14:paraId="20938B5C" w14:textId="77777777" w:rsidTr="00D4275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73F6F19" w14:textId="77777777" w:rsidR="00D42756" w:rsidRDefault="00D42756" w:rsidP="00D31E7E">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0796003B" w14:textId="1EC25DFE" w:rsidR="00D42756" w:rsidRDefault="00D42756" w:rsidP="00D31E7E">
            <w:pPr>
              <w:rPr>
                <w:rFonts w:ascii="Calibri" w:hAnsi="Calibri" w:cs="Book Antiqua"/>
                <w:i/>
              </w:rPr>
            </w:pPr>
            <w:r>
              <w:rPr>
                <w:rFonts w:ascii="Calibri" w:hAnsi="Calibri" w:cs="Book Antiqua"/>
                <w:i/>
              </w:rPr>
              <w:t>ES-</w:t>
            </w:r>
            <w:r w:rsidR="00867458">
              <w:rPr>
                <w:rFonts w:ascii="Calibri" w:hAnsi="Calibri" w:cs="Book Antiqua"/>
                <w:i/>
              </w:rPr>
              <w:t>14</w:t>
            </w:r>
            <w:r>
              <w:rPr>
                <w:rFonts w:ascii="Calibri" w:hAnsi="Calibri" w:cs="Book Antiqua"/>
                <w:i/>
              </w:rPr>
              <w:t>.3</w:t>
            </w:r>
          </w:p>
        </w:tc>
      </w:tr>
    </w:tbl>
    <w:p w14:paraId="36E29EA2" w14:textId="7C2BE0B7" w:rsidR="00D42756" w:rsidRDefault="00D42756" w:rsidP="00D42756">
      <w:pPr>
        <w:spacing w:before="200"/>
        <w:ind w:left="993"/>
        <w:jc w:val="center"/>
        <w:rPr>
          <w:rFonts w:ascii="Calibri" w:hAnsi="Calibri" w:cs="Book Antiqua"/>
          <w:i/>
          <w:color w:val="595959"/>
        </w:rPr>
      </w:pPr>
      <w:r>
        <w:rPr>
          <w:rFonts w:ascii="Calibri" w:hAnsi="Calibri" w:cs="Book Antiqua"/>
          <w:b/>
          <w:bCs/>
          <w:iCs/>
          <w:color w:val="000000" w:themeColor="text1"/>
          <w:sz w:val="32"/>
          <w:szCs w:val="32"/>
        </w:rPr>
        <w:t>D</w:t>
      </w:r>
      <w:r w:rsidRPr="008F263C">
        <w:rPr>
          <w:rFonts w:ascii="Calibri" w:hAnsi="Calibri" w:cs="Book Antiqua"/>
          <w:b/>
          <w:bCs/>
          <w:iCs/>
          <w:color w:val="000000" w:themeColor="text1"/>
          <w:sz w:val="32"/>
          <w:szCs w:val="32"/>
        </w:rPr>
        <w:t>SS:</w:t>
      </w:r>
      <w:r>
        <w:rPr>
          <w:rFonts w:ascii="Calibri" w:hAnsi="Calibri" w:cs="Book Antiqua"/>
          <w:b/>
          <w:bCs/>
          <w:iCs/>
          <w:color w:val="000000" w:themeColor="text1"/>
          <w:sz w:val="32"/>
          <w:szCs w:val="32"/>
        </w:rPr>
        <w:t xml:space="preserve"> Consulta de historial del cliente no exitoso</w:t>
      </w:r>
    </w:p>
    <w:p w14:paraId="41C74066" w14:textId="2C76484D" w:rsidR="00AB70C0" w:rsidRDefault="00AB70C0" w:rsidP="00D42756">
      <w:pPr>
        <w:rPr>
          <w:rFonts w:ascii="Calibri" w:hAnsi="Calibri" w:cs="Book Antiqua"/>
          <w:i/>
          <w:color w:val="595959"/>
        </w:rPr>
      </w:pPr>
    </w:p>
    <w:p w14:paraId="5AB5EBE6" w14:textId="3860947F" w:rsidR="00336EBC" w:rsidRDefault="00CB3D4C" w:rsidP="00D42756">
      <w:pPr>
        <w:rPr>
          <w:rFonts w:ascii="Calibri" w:hAnsi="Calibri" w:cs="Book Antiqua"/>
          <w:i/>
          <w:color w:val="595959"/>
        </w:rPr>
      </w:pPr>
      <w:r>
        <w:rPr>
          <w:noProof/>
        </w:rPr>
        <w:drawing>
          <wp:anchor distT="0" distB="0" distL="114300" distR="114300" simplePos="0" relativeHeight="251715584" behindDoc="0" locked="0" layoutInCell="1" allowOverlap="1" wp14:anchorId="395C5CF6" wp14:editId="3E4268E7">
            <wp:simplePos x="0" y="0"/>
            <wp:positionH relativeFrom="margin">
              <wp:align>right</wp:align>
            </wp:positionH>
            <wp:positionV relativeFrom="paragraph">
              <wp:posOffset>5080</wp:posOffset>
            </wp:positionV>
            <wp:extent cx="5400040" cy="1752600"/>
            <wp:effectExtent l="0" t="0" r="0" b="0"/>
            <wp:wrapSquare wrapText="bothSides"/>
            <wp:docPr id="60" name="Imagen 6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Diagrama&#10;&#10;Descripción generada automáticamente"/>
                    <pic:cNvPicPr>
                      <a:picLocks noChangeAspect="1" noChangeArrowheads="1"/>
                    </pic:cNvPicPr>
                  </pic:nvPicPr>
                  <pic:blipFill rotWithShape="1">
                    <a:blip r:embed="rId38" cstate="email">
                      <a:extLst>
                        <a:ext uri="{28A0092B-C50C-407E-A947-70E740481C1C}">
                          <a14:useLocalDpi xmlns:a14="http://schemas.microsoft.com/office/drawing/2010/main"/>
                        </a:ext>
                      </a:extLst>
                    </a:blip>
                    <a:srcRect/>
                    <a:stretch/>
                  </pic:blipFill>
                  <pic:spPr bwMode="auto">
                    <a:xfrm>
                      <a:off x="0" y="0"/>
                      <a:ext cx="5400040" cy="175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0BD0C" w14:textId="1E337D74" w:rsidR="00336EBC" w:rsidRDefault="00336EBC" w:rsidP="00D42756">
      <w:pPr>
        <w:rPr>
          <w:rFonts w:ascii="Calibri" w:hAnsi="Calibri" w:cs="Book Antiqua"/>
          <w:i/>
          <w:color w:val="595959"/>
        </w:rPr>
      </w:pPr>
    </w:p>
    <w:p w14:paraId="32A0D337" w14:textId="280DDAAE" w:rsidR="00336EBC" w:rsidRDefault="00336EBC" w:rsidP="00D42756">
      <w:pPr>
        <w:rPr>
          <w:rFonts w:ascii="Calibri" w:hAnsi="Calibri" w:cs="Book Antiqua"/>
          <w:i/>
          <w:color w:val="595959"/>
        </w:rPr>
      </w:pPr>
    </w:p>
    <w:p w14:paraId="7AB9E210" w14:textId="48228110" w:rsidR="00336EBC" w:rsidRDefault="00336EBC" w:rsidP="00D42756">
      <w:pPr>
        <w:rPr>
          <w:rFonts w:ascii="Calibri" w:hAnsi="Calibri" w:cs="Book Antiqua"/>
          <w:i/>
          <w:color w:val="595959"/>
        </w:rPr>
      </w:pPr>
    </w:p>
    <w:p w14:paraId="6EBE2963" w14:textId="1046AE5C" w:rsidR="00336EBC" w:rsidRDefault="00336EBC" w:rsidP="00D42756">
      <w:pPr>
        <w:rPr>
          <w:rFonts w:ascii="Calibri" w:hAnsi="Calibri" w:cs="Book Antiqua"/>
          <w:i/>
          <w:color w:val="595959"/>
        </w:rPr>
      </w:pPr>
    </w:p>
    <w:p w14:paraId="029BA869" w14:textId="28988555" w:rsidR="00336EBC" w:rsidRDefault="00336EBC" w:rsidP="00D42756">
      <w:pPr>
        <w:rPr>
          <w:rFonts w:ascii="Calibri" w:hAnsi="Calibri" w:cs="Book Antiqua"/>
          <w:i/>
          <w:color w:val="595959"/>
        </w:rPr>
      </w:pPr>
    </w:p>
    <w:p w14:paraId="7E3FE8C4" w14:textId="74D1A4B5" w:rsidR="00336EBC" w:rsidRDefault="00336EBC" w:rsidP="00D42756">
      <w:pPr>
        <w:rPr>
          <w:rFonts w:ascii="Calibri" w:hAnsi="Calibri" w:cs="Book Antiqua"/>
          <w:i/>
          <w:color w:val="595959"/>
        </w:rPr>
      </w:pPr>
    </w:p>
    <w:p w14:paraId="29A8972F" w14:textId="43BCC169" w:rsidR="00336EBC" w:rsidRDefault="00336EBC" w:rsidP="00D42756">
      <w:pPr>
        <w:rPr>
          <w:rFonts w:ascii="Calibri" w:hAnsi="Calibri" w:cs="Book Antiqua"/>
          <w:i/>
          <w:color w:val="595959"/>
        </w:rPr>
      </w:pPr>
    </w:p>
    <w:p w14:paraId="3B54C318" w14:textId="3DCD436A" w:rsidR="00336EBC" w:rsidRDefault="00336EBC" w:rsidP="00D42756">
      <w:pPr>
        <w:rPr>
          <w:rFonts w:ascii="Calibri" w:hAnsi="Calibri" w:cs="Book Antiqua"/>
          <w:i/>
          <w:color w:val="595959"/>
        </w:rPr>
      </w:pPr>
    </w:p>
    <w:p w14:paraId="06A00F3B" w14:textId="4574F61E" w:rsidR="00336EBC" w:rsidRDefault="00336EBC" w:rsidP="00D42756">
      <w:pPr>
        <w:rPr>
          <w:rFonts w:ascii="Calibri" w:hAnsi="Calibri" w:cs="Book Antiqua"/>
          <w:i/>
          <w:color w:val="595959"/>
        </w:rPr>
      </w:pPr>
    </w:p>
    <w:p w14:paraId="3312B2C4" w14:textId="77777777" w:rsidR="00336EBC" w:rsidRDefault="00336EBC" w:rsidP="00D42756">
      <w:pPr>
        <w:rPr>
          <w:rFonts w:ascii="Calibri" w:hAnsi="Calibri" w:cs="Book Antiqua"/>
          <w:i/>
          <w:color w:val="595959"/>
        </w:rPr>
      </w:pPr>
    </w:p>
    <w:tbl>
      <w:tblPr>
        <w:tblW w:w="0" w:type="auto"/>
        <w:tblInd w:w="1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C7D75" w14:paraId="40CB8CC3" w14:textId="77777777" w:rsidTr="009C7D75">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8F9B7DE" w14:textId="77777777" w:rsidR="009C7D75" w:rsidRDefault="009C7D75" w:rsidP="00AA2B44">
            <w:pPr>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6F0F80C2" w14:textId="77777777" w:rsidR="009C7D75" w:rsidRDefault="009C7D75" w:rsidP="00AA2B44">
            <w:pPr>
              <w:ind w:left="13"/>
              <w:jc w:val="both"/>
              <w:rPr>
                <w:rFonts w:ascii="Calibri" w:hAnsi="Calibri" w:cs="Book Antiqua"/>
                <w:i/>
              </w:rPr>
            </w:pPr>
            <w:r>
              <w:rPr>
                <w:rFonts w:ascii="Calibri" w:hAnsi="Calibri" w:cs="Book Antiqua"/>
                <w:i/>
              </w:rPr>
              <w:t>DG-15</w:t>
            </w:r>
          </w:p>
        </w:tc>
      </w:tr>
      <w:tr w:rsidR="009C7D75" w14:paraId="2D9C48FB" w14:textId="77777777" w:rsidTr="009C7D75">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BE3D919" w14:textId="77777777" w:rsidR="009C7D75" w:rsidRDefault="009C7D75" w:rsidP="00AA2B44">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4F0C8021" w14:textId="77777777" w:rsidR="009C7D75" w:rsidRDefault="009C7D75" w:rsidP="00AA2B44">
            <w:pPr>
              <w:rPr>
                <w:rFonts w:ascii="Calibri" w:hAnsi="Calibri" w:cs="Book Antiqua"/>
                <w:i/>
              </w:rPr>
            </w:pPr>
            <w:r>
              <w:rPr>
                <w:rFonts w:ascii="Calibri" w:hAnsi="Calibri" w:cs="Book Antiqua"/>
                <w:i/>
              </w:rPr>
              <w:t>Recuperación de contraseña del usuario exitosa.</w:t>
            </w:r>
          </w:p>
        </w:tc>
      </w:tr>
      <w:tr w:rsidR="009C7D75" w14:paraId="47E06F09" w14:textId="77777777" w:rsidTr="009C7D75">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FA89A9A" w14:textId="77777777" w:rsidR="009C7D75" w:rsidRDefault="009C7D75" w:rsidP="00AA2B44">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623FE27B" w14:textId="77777777" w:rsidR="009C7D75" w:rsidRDefault="009C7D75" w:rsidP="00AA2B44">
            <w:pPr>
              <w:rPr>
                <w:rFonts w:ascii="Calibri" w:hAnsi="Calibri" w:cs="Book Antiqua"/>
                <w:i/>
              </w:rPr>
            </w:pPr>
            <w:r>
              <w:rPr>
                <w:rFonts w:ascii="Calibri" w:hAnsi="Calibri" w:cs="Book Antiqua"/>
                <w:i/>
              </w:rPr>
              <w:t>RF-15</w:t>
            </w:r>
          </w:p>
        </w:tc>
      </w:tr>
      <w:tr w:rsidR="009C7D75" w14:paraId="2DC22A15" w14:textId="77777777" w:rsidTr="009C7D75">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8108AC2" w14:textId="77777777" w:rsidR="009C7D75" w:rsidRDefault="009C7D75" w:rsidP="00AA2B44">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7DA7E9D2" w14:textId="77777777" w:rsidR="009C7D75" w:rsidRDefault="009C7D75" w:rsidP="00AA2B44">
            <w:pPr>
              <w:rPr>
                <w:rFonts w:ascii="Calibri" w:hAnsi="Calibri" w:cs="Book Antiqua"/>
                <w:i/>
              </w:rPr>
            </w:pPr>
            <w:r>
              <w:rPr>
                <w:rFonts w:ascii="Calibri" w:hAnsi="Calibri" w:cs="Book Antiqua"/>
                <w:i/>
              </w:rPr>
              <w:t>CU-15</w:t>
            </w:r>
          </w:p>
        </w:tc>
      </w:tr>
      <w:tr w:rsidR="009C7D75" w14:paraId="31374B05" w14:textId="77777777" w:rsidTr="009C7D75">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CD526CC" w14:textId="77777777" w:rsidR="009C7D75" w:rsidRDefault="009C7D75" w:rsidP="00AA2B44">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683E184E" w14:textId="77777777" w:rsidR="009C7D75" w:rsidRDefault="009C7D75" w:rsidP="00AA2B44">
            <w:pPr>
              <w:rPr>
                <w:rFonts w:ascii="Calibri" w:hAnsi="Calibri" w:cs="Book Antiqua"/>
                <w:i/>
              </w:rPr>
            </w:pPr>
            <w:r>
              <w:rPr>
                <w:rFonts w:ascii="Calibri" w:hAnsi="Calibri" w:cs="Book Antiqua"/>
                <w:i/>
              </w:rPr>
              <w:t>ES-15.1</w:t>
            </w:r>
          </w:p>
        </w:tc>
      </w:tr>
    </w:tbl>
    <w:p w14:paraId="42F986A4" w14:textId="4A07FF7D" w:rsidR="005D28FD" w:rsidRDefault="009C7D75" w:rsidP="009C7D75">
      <w:pPr>
        <w:spacing w:before="200"/>
        <w:ind w:left="993"/>
        <w:jc w:val="center"/>
        <w:rPr>
          <w:rFonts w:ascii="Calibri" w:hAnsi="Calibri" w:cs="Book Antiqua"/>
          <w:i/>
          <w:color w:val="595959"/>
        </w:rPr>
      </w:pPr>
      <w:r w:rsidRPr="005C2158">
        <w:rPr>
          <w:rFonts w:ascii="Calibri" w:hAnsi="Calibri" w:cs="Book Antiqua"/>
          <w:b/>
          <w:bCs/>
          <w:iCs/>
          <w:color w:val="000000" w:themeColor="text1"/>
          <w:sz w:val="32"/>
          <w:szCs w:val="32"/>
        </w:rPr>
        <w:t xml:space="preserve">DSS: </w:t>
      </w:r>
      <w:r>
        <w:rPr>
          <w:rFonts w:ascii="Calibri" w:hAnsi="Calibri" w:cs="Book Antiqua"/>
          <w:b/>
          <w:bCs/>
          <w:iCs/>
          <w:color w:val="000000" w:themeColor="text1"/>
          <w:sz w:val="32"/>
          <w:szCs w:val="32"/>
        </w:rPr>
        <w:t>Recuperación de contraseña exitosa</w:t>
      </w:r>
    </w:p>
    <w:p w14:paraId="751A2B59" w14:textId="2FE13CD2" w:rsidR="000276C4" w:rsidRDefault="00982381" w:rsidP="009C7D75">
      <w:pPr>
        <w:rPr>
          <w:rFonts w:ascii="Calibri" w:hAnsi="Calibri" w:cs="Book Antiqua"/>
          <w:i/>
          <w:color w:val="595959"/>
        </w:rPr>
      </w:pPr>
      <w:r>
        <w:rPr>
          <w:noProof/>
        </w:rPr>
        <w:lastRenderedPageBreak/>
        <w:drawing>
          <wp:anchor distT="0" distB="0" distL="114300" distR="114300" simplePos="0" relativeHeight="251696128" behindDoc="0" locked="0" layoutInCell="1" allowOverlap="1" wp14:anchorId="2A447BC0" wp14:editId="14BF3F50">
            <wp:simplePos x="0" y="0"/>
            <wp:positionH relativeFrom="column">
              <wp:posOffset>365760</wp:posOffset>
            </wp:positionH>
            <wp:positionV relativeFrom="paragraph">
              <wp:posOffset>64135</wp:posOffset>
            </wp:positionV>
            <wp:extent cx="5863590" cy="2762250"/>
            <wp:effectExtent l="0" t="0" r="3810" b="0"/>
            <wp:wrapSquare wrapText="bothSides"/>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a:picLocks noChangeAspect="1" noChangeArrowheads="1"/>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5863590" cy="2762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5A34CE" w14:textId="04A88800" w:rsidR="009C7D75" w:rsidRDefault="009C7D75" w:rsidP="009C7D75">
      <w:pPr>
        <w:rPr>
          <w:rFonts w:ascii="Calibri" w:hAnsi="Calibri" w:cs="Book Antiqua"/>
          <w:i/>
          <w:color w:val="595959"/>
        </w:rPr>
      </w:pPr>
    </w:p>
    <w:p w14:paraId="50760E36" w14:textId="5C0C1FE2" w:rsidR="009C7D75" w:rsidRDefault="009C7D75" w:rsidP="009C7D75">
      <w:pPr>
        <w:rPr>
          <w:rFonts w:ascii="Calibri" w:hAnsi="Calibri" w:cs="Book Antiqua"/>
          <w:i/>
          <w:color w:val="595959"/>
        </w:rPr>
      </w:pPr>
    </w:p>
    <w:p w14:paraId="582FFB04" w14:textId="43BDA118" w:rsidR="009C7D75" w:rsidRDefault="009C7D75" w:rsidP="009C7D75">
      <w:pPr>
        <w:rPr>
          <w:rFonts w:ascii="Calibri" w:hAnsi="Calibri" w:cs="Book Antiqua"/>
          <w:i/>
          <w:color w:val="595959"/>
        </w:rPr>
      </w:pPr>
    </w:p>
    <w:p w14:paraId="5CD9EAFC" w14:textId="2F18BA83" w:rsidR="009C7D75" w:rsidRDefault="009C7D75" w:rsidP="009C7D75">
      <w:pPr>
        <w:rPr>
          <w:rFonts w:ascii="Calibri" w:hAnsi="Calibri" w:cs="Book Antiqua"/>
          <w:i/>
          <w:color w:val="595959"/>
        </w:rPr>
      </w:pPr>
    </w:p>
    <w:p w14:paraId="62B7FBD2" w14:textId="47448506" w:rsidR="009C7D75" w:rsidRDefault="009C7D75" w:rsidP="009C7D75">
      <w:pPr>
        <w:rPr>
          <w:rFonts w:ascii="Calibri" w:hAnsi="Calibri" w:cs="Book Antiqua"/>
          <w:i/>
          <w:color w:val="595959"/>
        </w:rPr>
      </w:pPr>
    </w:p>
    <w:p w14:paraId="2AB019F0" w14:textId="40DFCF19" w:rsidR="009C7D75" w:rsidRDefault="009C7D75" w:rsidP="009C7D75">
      <w:pPr>
        <w:rPr>
          <w:rFonts w:ascii="Calibri" w:hAnsi="Calibri" w:cs="Book Antiqua"/>
          <w:i/>
          <w:color w:val="595959"/>
        </w:rPr>
      </w:pPr>
    </w:p>
    <w:p w14:paraId="6518D3C9" w14:textId="0481C0D5" w:rsidR="009C7D75" w:rsidRDefault="009C7D75" w:rsidP="009C7D75">
      <w:pPr>
        <w:rPr>
          <w:rFonts w:ascii="Calibri" w:hAnsi="Calibri" w:cs="Book Antiqua"/>
          <w:i/>
          <w:color w:val="595959"/>
        </w:rPr>
      </w:pPr>
    </w:p>
    <w:p w14:paraId="00CF53B2" w14:textId="2CCA7C80" w:rsidR="009C7D75" w:rsidRDefault="009C7D75" w:rsidP="009C7D75">
      <w:pPr>
        <w:rPr>
          <w:rFonts w:ascii="Calibri" w:hAnsi="Calibri" w:cs="Book Antiqua"/>
          <w:i/>
          <w:color w:val="595959"/>
        </w:rPr>
      </w:pPr>
    </w:p>
    <w:p w14:paraId="6F17141D" w14:textId="636B8B2A" w:rsidR="009C7D75" w:rsidRDefault="009C7D75" w:rsidP="009C7D75">
      <w:pPr>
        <w:rPr>
          <w:rFonts w:ascii="Calibri" w:hAnsi="Calibri" w:cs="Book Antiqua"/>
          <w:i/>
          <w:color w:val="595959"/>
        </w:rPr>
      </w:pPr>
    </w:p>
    <w:p w14:paraId="2FC6BEC6" w14:textId="769176B6" w:rsidR="009C7D75" w:rsidRDefault="009C7D75" w:rsidP="009C7D75">
      <w:pPr>
        <w:rPr>
          <w:rFonts w:ascii="Calibri" w:hAnsi="Calibri" w:cs="Book Antiqua"/>
          <w:i/>
          <w:color w:val="595959"/>
        </w:rPr>
      </w:pPr>
    </w:p>
    <w:p w14:paraId="45841A94" w14:textId="77FC8058" w:rsidR="009C7D75" w:rsidRDefault="009C7D75" w:rsidP="009C7D75">
      <w:pPr>
        <w:rPr>
          <w:rFonts w:ascii="Calibri" w:hAnsi="Calibri" w:cs="Book Antiqua"/>
          <w:i/>
          <w:color w:val="595959"/>
        </w:rPr>
      </w:pPr>
    </w:p>
    <w:p w14:paraId="2CD4B558" w14:textId="773DB0BB" w:rsidR="009C7D75" w:rsidRDefault="009C7D75" w:rsidP="009C7D75">
      <w:pPr>
        <w:rPr>
          <w:rFonts w:ascii="Calibri" w:hAnsi="Calibri" w:cs="Book Antiqua"/>
          <w:i/>
          <w:color w:val="595959"/>
        </w:rPr>
      </w:pPr>
    </w:p>
    <w:p w14:paraId="14B1E5E1" w14:textId="07CCAA9B" w:rsidR="009C7D75" w:rsidRDefault="009C7D75" w:rsidP="009C7D75">
      <w:pPr>
        <w:rPr>
          <w:rFonts w:ascii="Calibri" w:hAnsi="Calibri" w:cs="Book Antiqua"/>
          <w:i/>
          <w:color w:val="595959"/>
        </w:rPr>
      </w:pPr>
    </w:p>
    <w:p w14:paraId="51B9A2D2" w14:textId="59A83A10" w:rsidR="009C7D75" w:rsidRDefault="009C7D75" w:rsidP="009C7D75">
      <w:pPr>
        <w:rPr>
          <w:rFonts w:ascii="Calibri" w:hAnsi="Calibri" w:cs="Book Antiqua"/>
          <w:i/>
          <w:color w:val="595959"/>
        </w:rPr>
      </w:pPr>
    </w:p>
    <w:p w14:paraId="25C8679C" w14:textId="143B7F73" w:rsidR="009C7D75" w:rsidRDefault="009C7D75" w:rsidP="009C7D75">
      <w:pPr>
        <w:rPr>
          <w:rFonts w:ascii="Calibri" w:hAnsi="Calibri" w:cs="Book Antiqua"/>
          <w:i/>
          <w:color w:val="595959"/>
        </w:rPr>
      </w:pPr>
    </w:p>
    <w:p w14:paraId="582FA827" w14:textId="48EC8349" w:rsidR="009C7D75" w:rsidRDefault="009C7D75" w:rsidP="009C7D75">
      <w:pPr>
        <w:rPr>
          <w:rFonts w:ascii="Calibri" w:hAnsi="Calibri" w:cs="Book Antiqua"/>
          <w:i/>
          <w:color w:val="595959"/>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45A6F" w:rsidRPr="00B75B4C" w14:paraId="7ABD4A46" w14:textId="77777777" w:rsidTr="00EB1FBC">
        <w:tc>
          <w:tcPr>
            <w:tcW w:w="2001" w:type="dxa"/>
            <w:shd w:val="clear" w:color="auto" w:fill="DBDBDB"/>
          </w:tcPr>
          <w:p w14:paraId="60BCFFDA" w14:textId="77777777" w:rsidR="00345A6F" w:rsidRPr="004A43F6" w:rsidRDefault="00345A6F"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4DB02D0E" w14:textId="77777777" w:rsidR="00345A6F" w:rsidRPr="004A43F6" w:rsidRDefault="00345A6F" w:rsidP="00EB1FBC">
            <w:pPr>
              <w:ind w:left="13"/>
              <w:jc w:val="both"/>
              <w:rPr>
                <w:rFonts w:ascii="Calibri" w:hAnsi="Calibri" w:cs="Book Antiqua"/>
                <w:i/>
              </w:rPr>
            </w:pPr>
            <w:r>
              <w:rPr>
                <w:rFonts w:ascii="Calibri" w:hAnsi="Calibri" w:cs="Book Antiqua"/>
                <w:i/>
              </w:rPr>
              <w:t>DG-16</w:t>
            </w:r>
          </w:p>
        </w:tc>
      </w:tr>
      <w:tr w:rsidR="00345A6F" w:rsidRPr="00AE76E5" w14:paraId="06F8FAC6" w14:textId="77777777" w:rsidTr="00EB1FBC">
        <w:tc>
          <w:tcPr>
            <w:tcW w:w="2001" w:type="dxa"/>
            <w:shd w:val="clear" w:color="auto" w:fill="DBDBDB"/>
          </w:tcPr>
          <w:p w14:paraId="4AD7579D" w14:textId="77777777" w:rsidR="00345A6F" w:rsidRPr="004A43F6" w:rsidRDefault="00345A6F" w:rsidP="00EB1FBC">
            <w:pPr>
              <w:rPr>
                <w:rFonts w:ascii="Calibri" w:hAnsi="Calibri" w:cs="Book Antiqua"/>
                <w:b/>
                <w:i/>
              </w:rPr>
            </w:pPr>
            <w:r w:rsidRPr="004A43F6">
              <w:rPr>
                <w:rFonts w:ascii="Calibri" w:hAnsi="Calibri" w:cs="Book Antiqua"/>
                <w:b/>
                <w:i/>
              </w:rPr>
              <w:t>Descripción:</w:t>
            </w:r>
          </w:p>
        </w:tc>
        <w:tc>
          <w:tcPr>
            <w:tcW w:w="5087" w:type="dxa"/>
          </w:tcPr>
          <w:p w14:paraId="4249095D" w14:textId="77777777" w:rsidR="00345A6F" w:rsidRPr="004A43F6" w:rsidRDefault="00345A6F" w:rsidP="00EB1FBC">
            <w:pPr>
              <w:rPr>
                <w:rFonts w:ascii="Calibri" w:hAnsi="Calibri" w:cs="Book Antiqua"/>
                <w:i/>
              </w:rPr>
            </w:pPr>
            <w:r w:rsidRPr="00BB3EA2">
              <w:rPr>
                <w:rFonts w:ascii="Calibri" w:hAnsi="Calibri" w:cs="Book Antiqua"/>
                <w:i/>
              </w:rPr>
              <w:t>Salida no exitosa del sistema por problemas de conexión.</w:t>
            </w:r>
          </w:p>
        </w:tc>
      </w:tr>
      <w:tr w:rsidR="00345A6F" w:rsidRPr="00AE76E5" w14:paraId="30587EFE" w14:textId="77777777" w:rsidTr="00EB1FBC">
        <w:tc>
          <w:tcPr>
            <w:tcW w:w="2001" w:type="dxa"/>
            <w:shd w:val="clear" w:color="auto" w:fill="DBDBDB"/>
          </w:tcPr>
          <w:p w14:paraId="18B92412" w14:textId="77777777" w:rsidR="00345A6F" w:rsidRPr="004A43F6" w:rsidRDefault="00345A6F"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1A98B7A" w14:textId="6794CB33" w:rsidR="00345A6F" w:rsidRPr="004A43F6" w:rsidRDefault="00345A6F" w:rsidP="00EB1FBC">
            <w:pPr>
              <w:rPr>
                <w:rFonts w:ascii="Calibri" w:hAnsi="Calibri" w:cs="Book Antiqua"/>
                <w:i/>
              </w:rPr>
            </w:pPr>
            <w:r>
              <w:rPr>
                <w:rFonts w:ascii="Calibri" w:hAnsi="Calibri" w:cs="Book Antiqua"/>
                <w:i/>
              </w:rPr>
              <w:t>RF-5, RF-14</w:t>
            </w:r>
          </w:p>
        </w:tc>
      </w:tr>
      <w:tr w:rsidR="00345A6F" w:rsidRPr="00AE76E5" w14:paraId="66AC8CF0" w14:textId="77777777" w:rsidTr="00EB1FBC">
        <w:tc>
          <w:tcPr>
            <w:tcW w:w="2001" w:type="dxa"/>
            <w:shd w:val="clear" w:color="auto" w:fill="DBDBDB"/>
          </w:tcPr>
          <w:p w14:paraId="4E0CAE8A" w14:textId="77777777" w:rsidR="00345A6F" w:rsidRPr="004A43F6" w:rsidRDefault="00345A6F" w:rsidP="00EB1FBC">
            <w:pPr>
              <w:rPr>
                <w:rFonts w:ascii="Calibri" w:hAnsi="Calibri" w:cs="Book Antiqua"/>
                <w:b/>
                <w:i/>
              </w:rPr>
            </w:pPr>
            <w:r w:rsidRPr="004A43F6">
              <w:rPr>
                <w:rFonts w:ascii="Calibri" w:hAnsi="Calibri" w:cs="Book Antiqua"/>
                <w:b/>
                <w:i/>
              </w:rPr>
              <w:t>CU asociados:</w:t>
            </w:r>
          </w:p>
        </w:tc>
        <w:tc>
          <w:tcPr>
            <w:tcW w:w="5087" w:type="dxa"/>
          </w:tcPr>
          <w:p w14:paraId="5790BCEC" w14:textId="77777777" w:rsidR="00345A6F" w:rsidRPr="004A43F6" w:rsidRDefault="00345A6F" w:rsidP="00EB1FBC">
            <w:pPr>
              <w:rPr>
                <w:rFonts w:ascii="Calibri" w:hAnsi="Calibri" w:cs="Book Antiqua"/>
                <w:i/>
              </w:rPr>
            </w:pPr>
            <w:r>
              <w:rPr>
                <w:rFonts w:ascii="Calibri" w:hAnsi="Calibri" w:cs="Book Antiqua"/>
                <w:i/>
              </w:rPr>
              <w:t>CU-16</w:t>
            </w:r>
          </w:p>
        </w:tc>
      </w:tr>
      <w:tr w:rsidR="00345A6F" w:rsidRPr="00AE76E5" w14:paraId="10C2CED2" w14:textId="77777777" w:rsidTr="00EB1FBC">
        <w:tc>
          <w:tcPr>
            <w:tcW w:w="2001" w:type="dxa"/>
            <w:shd w:val="clear" w:color="auto" w:fill="DBDBDB"/>
          </w:tcPr>
          <w:p w14:paraId="04A7BFEA" w14:textId="77777777" w:rsidR="00345A6F" w:rsidRPr="004A43F6" w:rsidRDefault="00345A6F" w:rsidP="00EB1FBC">
            <w:pPr>
              <w:rPr>
                <w:rFonts w:ascii="Calibri" w:hAnsi="Calibri" w:cs="Book Antiqua"/>
                <w:b/>
                <w:i/>
              </w:rPr>
            </w:pPr>
            <w:r w:rsidRPr="004A43F6">
              <w:rPr>
                <w:rFonts w:ascii="Calibri" w:hAnsi="Calibri" w:cs="Book Antiqua"/>
                <w:b/>
                <w:i/>
              </w:rPr>
              <w:t>Esc. Asociados:</w:t>
            </w:r>
          </w:p>
        </w:tc>
        <w:tc>
          <w:tcPr>
            <w:tcW w:w="5087" w:type="dxa"/>
          </w:tcPr>
          <w:p w14:paraId="327A16A0" w14:textId="5A1FF766" w:rsidR="00345A6F" w:rsidRPr="004A43F6" w:rsidRDefault="00345A6F" w:rsidP="00EB1FBC">
            <w:pPr>
              <w:rPr>
                <w:rFonts w:ascii="Calibri" w:hAnsi="Calibri" w:cs="Book Antiqua"/>
                <w:i/>
              </w:rPr>
            </w:pPr>
            <w:r>
              <w:rPr>
                <w:rFonts w:ascii="Calibri" w:hAnsi="Calibri" w:cs="Book Antiqua"/>
                <w:i/>
              </w:rPr>
              <w:t>ES-16.3</w:t>
            </w:r>
          </w:p>
        </w:tc>
      </w:tr>
    </w:tbl>
    <w:p w14:paraId="4819A78A" w14:textId="244ED67F" w:rsidR="00CA1CB3" w:rsidRDefault="000276C4" w:rsidP="00CB3D4C">
      <w:pPr>
        <w:spacing w:before="120"/>
        <w:ind w:left="2832"/>
        <w:rPr>
          <w:rFonts w:ascii="Calibri" w:hAnsi="Calibri" w:cs="Book Antiqua"/>
          <w:i/>
          <w:color w:val="595959"/>
        </w:rPr>
      </w:pPr>
      <w:r w:rsidRPr="005C2158">
        <w:rPr>
          <w:rFonts w:ascii="Calibri" w:hAnsi="Calibri" w:cs="Book Antiqua"/>
          <w:b/>
          <w:bCs/>
          <w:iCs/>
          <w:color w:val="000000" w:themeColor="text1"/>
          <w:sz w:val="32"/>
          <w:szCs w:val="32"/>
        </w:rPr>
        <w:t xml:space="preserve">DSS: </w:t>
      </w:r>
      <w:r>
        <w:rPr>
          <w:rFonts w:ascii="Calibri" w:hAnsi="Calibri" w:cs="Book Antiqua"/>
          <w:b/>
          <w:bCs/>
          <w:iCs/>
          <w:color w:val="000000" w:themeColor="text1"/>
          <w:sz w:val="32"/>
          <w:szCs w:val="32"/>
        </w:rPr>
        <w:t>Salida del sistema no e</w:t>
      </w:r>
      <w:r w:rsidRPr="005C2158">
        <w:rPr>
          <w:rFonts w:ascii="Calibri" w:hAnsi="Calibri" w:cs="Book Antiqua"/>
          <w:b/>
          <w:bCs/>
          <w:iCs/>
          <w:color w:val="000000" w:themeColor="text1"/>
          <w:sz w:val="32"/>
          <w:szCs w:val="32"/>
        </w:rPr>
        <w:t>xitos</w:t>
      </w:r>
      <w:r>
        <w:rPr>
          <w:rFonts w:ascii="Calibri" w:hAnsi="Calibri" w:cs="Book Antiqua"/>
          <w:b/>
          <w:bCs/>
          <w:iCs/>
          <w:color w:val="000000" w:themeColor="text1"/>
          <w:sz w:val="32"/>
          <w:szCs w:val="32"/>
        </w:rPr>
        <w:t>o</w:t>
      </w:r>
    </w:p>
    <w:p w14:paraId="17A967DE" w14:textId="7F878FDD" w:rsidR="00D963C4" w:rsidRDefault="00CB3D4C" w:rsidP="00100C64">
      <w:pPr>
        <w:rPr>
          <w:rFonts w:ascii="Calibri" w:hAnsi="Calibri" w:cs="Book Antiqua"/>
          <w:i/>
          <w:color w:val="595959"/>
        </w:rPr>
      </w:pPr>
      <w:r>
        <w:rPr>
          <w:b/>
          <w:bCs/>
          <w:noProof/>
        </w:rPr>
        <w:drawing>
          <wp:anchor distT="0" distB="0" distL="114300" distR="114300" simplePos="0" relativeHeight="251691008" behindDoc="0" locked="0" layoutInCell="1" allowOverlap="1" wp14:anchorId="077C846C" wp14:editId="07EC9EEE">
            <wp:simplePos x="0" y="0"/>
            <wp:positionH relativeFrom="column">
              <wp:posOffset>680085</wp:posOffset>
            </wp:positionH>
            <wp:positionV relativeFrom="paragraph">
              <wp:posOffset>40640</wp:posOffset>
            </wp:positionV>
            <wp:extent cx="5400040" cy="2747010"/>
            <wp:effectExtent l="0" t="0" r="0" b="0"/>
            <wp:wrapSquare wrapText="bothSides"/>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40" cstate="email">
                      <a:extLst>
                        <a:ext uri="{28A0092B-C50C-407E-A947-70E740481C1C}">
                          <a14:useLocalDpi xmlns:a14="http://schemas.microsoft.com/office/drawing/2010/main"/>
                        </a:ext>
                      </a:extLst>
                    </a:blip>
                    <a:stretch>
                      <a:fillRect/>
                    </a:stretch>
                  </pic:blipFill>
                  <pic:spPr>
                    <a:xfrm>
                      <a:off x="0" y="0"/>
                      <a:ext cx="5400040" cy="2747010"/>
                    </a:xfrm>
                    <a:prstGeom prst="rect">
                      <a:avLst/>
                    </a:prstGeom>
                  </pic:spPr>
                </pic:pic>
              </a:graphicData>
            </a:graphic>
            <wp14:sizeRelH relativeFrom="page">
              <wp14:pctWidth>0</wp14:pctWidth>
            </wp14:sizeRelH>
            <wp14:sizeRelV relativeFrom="page">
              <wp14:pctHeight>0</wp14:pctHeight>
            </wp14:sizeRelV>
          </wp:anchor>
        </w:drawing>
      </w:r>
    </w:p>
    <w:p w14:paraId="6521D027" w14:textId="5D3B4E85" w:rsidR="00100C64" w:rsidRDefault="00100C64" w:rsidP="00100C64">
      <w:pPr>
        <w:rPr>
          <w:rFonts w:ascii="Calibri" w:hAnsi="Calibri" w:cs="Book Antiqua"/>
          <w:i/>
          <w:color w:val="595959"/>
        </w:rPr>
      </w:pPr>
    </w:p>
    <w:p w14:paraId="474022CD" w14:textId="0283EE30" w:rsidR="00100C64" w:rsidRDefault="00100C64" w:rsidP="00100C64">
      <w:pPr>
        <w:rPr>
          <w:rFonts w:ascii="Calibri" w:hAnsi="Calibri" w:cs="Book Antiqua"/>
          <w:i/>
          <w:color w:val="595959"/>
        </w:rPr>
      </w:pPr>
    </w:p>
    <w:p w14:paraId="1A556781" w14:textId="59707EF4" w:rsidR="00100C64" w:rsidRDefault="00100C64" w:rsidP="00100C64">
      <w:pPr>
        <w:rPr>
          <w:rFonts w:ascii="Calibri" w:hAnsi="Calibri" w:cs="Book Antiqua"/>
          <w:i/>
          <w:color w:val="595959"/>
        </w:rPr>
      </w:pPr>
    </w:p>
    <w:p w14:paraId="4BC3453C" w14:textId="1D43EC89" w:rsidR="00100C64" w:rsidRDefault="00100C64" w:rsidP="00100C64">
      <w:pPr>
        <w:rPr>
          <w:rFonts w:ascii="Calibri" w:hAnsi="Calibri" w:cs="Book Antiqua"/>
          <w:i/>
          <w:color w:val="595959"/>
        </w:rPr>
      </w:pPr>
    </w:p>
    <w:p w14:paraId="51D60029" w14:textId="19D10E2C" w:rsidR="00100C64" w:rsidRDefault="00100C64" w:rsidP="00100C64">
      <w:pPr>
        <w:rPr>
          <w:rFonts w:ascii="Calibri" w:hAnsi="Calibri" w:cs="Book Antiqua"/>
          <w:i/>
          <w:color w:val="595959"/>
        </w:rPr>
      </w:pPr>
    </w:p>
    <w:p w14:paraId="04196955" w14:textId="5DEA8FF5" w:rsidR="00100C64" w:rsidRDefault="00100C64" w:rsidP="00100C64">
      <w:pPr>
        <w:rPr>
          <w:rFonts w:ascii="Calibri" w:hAnsi="Calibri" w:cs="Book Antiqua"/>
          <w:i/>
          <w:color w:val="595959"/>
        </w:rPr>
      </w:pPr>
    </w:p>
    <w:p w14:paraId="0AA19F0C" w14:textId="755F3831" w:rsidR="00100C64" w:rsidRDefault="00100C64" w:rsidP="00100C64">
      <w:pPr>
        <w:rPr>
          <w:rFonts w:ascii="Calibri" w:hAnsi="Calibri" w:cs="Book Antiqua"/>
          <w:i/>
          <w:color w:val="595959"/>
        </w:rPr>
      </w:pPr>
    </w:p>
    <w:p w14:paraId="60FBAFC7" w14:textId="3293486D" w:rsidR="00100C64" w:rsidRDefault="00100C64" w:rsidP="00100C64">
      <w:pPr>
        <w:rPr>
          <w:rFonts w:ascii="Calibri" w:hAnsi="Calibri" w:cs="Book Antiqua"/>
          <w:i/>
          <w:color w:val="595959"/>
        </w:rPr>
      </w:pPr>
    </w:p>
    <w:p w14:paraId="574E3CFC" w14:textId="6F868302" w:rsidR="00100C64" w:rsidRDefault="00100C64" w:rsidP="00100C64">
      <w:pPr>
        <w:rPr>
          <w:rFonts w:ascii="Calibri" w:hAnsi="Calibri" w:cs="Book Antiqua"/>
          <w:i/>
          <w:color w:val="595959"/>
        </w:rPr>
      </w:pPr>
    </w:p>
    <w:p w14:paraId="165CE069" w14:textId="0419D937" w:rsidR="00100C64" w:rsidRDefault="00100C64" w:rsidP="00100C64">
      <w:pPr>
        <w:rPr>
          <w:rFonts w:ascii="Calibri" w:hAnsi="Calibri" w:cs="Book Antiqua"/>
          <w:i/>
          <w:color w:val="595959"/>
        </w:rPr>
      </w:pPr>
    </w:p>
    <w:p w14:paraId="6EAEC7E1" w14:textId="4236E5B8" w:rsidR="00100C64" w:rsidRDefault="00100C64" w:rsidP="00100C64">
      <w:pPr>
        <w:rPr>
          <w:rFonts w:ascii="Calibri" w:hAnsi="Calibri" w:cs="Book Antiqua"/>
          <w:i/>
          <w:color w:val="595959"/>
        </w:rPr>
      </w:pPr>
    </w:p>
    <w:p w14:paraId="4F179BBC" w14:textId="57BE579B" w:rsidR="00100C64" w:rsidRDefault="00100C64" w:rsidP="00100C64">
      <w:pPr>
        <w:rPr>
          <w:rFonts w:ascii="Calibri" w:hAnsi="Calibri" w:cs="Book Antiqua"/>
          <w:i/>
          <w:color w:val="595959"/>
        </w:rPr>
      </w:pPr>
    </w:p>
    <w:p w14:paraId="3C33CD1F" w14:textId="2A50E2BF" w:rsidR="00100C64" w:rsidRDefault="00100C64" w:rsidP="00100C64">
      <w:pPr>
        <w:rPr>
          <w:rFonts w:ascii="Calibri" w:hAnsi="Calibri" w:cs="Book Antiqua"/>
          <w:i/>
          <w:color w:val="595959"/>
        </w:rPr>
      </w:pPr>
    </w:p>
    <w:p w14:paraId="7C1793F9" w14:textId="2F94A873" w:rsidR="00100C64" w:rsidRDefault="00100C64" w:rsidP="00100C64">
      <w:pPr>
        <w:rPr>
          <w:rFonts w:ascii="Calibri" w:hAnsi="Calibri" w:cs="Book Antiqua"/>
          <w:i/>
          <w:color w:val="595959"/>
        </w:rPr>
      </w:pPr>
    </w:p>
    <w:p w14:paraId="225840E4" w14:textId="77777777" w:rsidR="00100C64" w:rsidRDefault="00100C64" w:rsidP="00100C64">
      <w:pPr>
        <w:rPr>
          <w:rFonts w:ascii="Calibri" w:hAnsi="Calibri" w:cs="Book Antiqua"/>
          <w:i/>
          <w:color w:val="595959"/>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61EB1" w:rsidRPr="00B75B4C" w14:paraId="2B5DB660" w14:textId="77777777" w:rsidTr="00EB1FBC">
        <w:tc>
          <w:tcPr>
            <w:tcW w:w="2001" w:type="dxa"/>
            <w:shd w:val="clear" w:color="auto" w:fill="DBDBDB"/>
          </w:tcPr>
          <w:p w14:paraId="1C7A6F65" w14:textId="77777777" w:rsidR="00961EB1" w:rsidRPr="004A43F6" w:rsidRDefault="00961EB1"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0104617" w14:textId="77777777" w:rsidR="00961EB1" w:rsidRPr="004A43F6" w:rsidRDefault="00961EB1" w:rsidP="00EB1FBC">
            <w:pPr>
              <w:ind w:left="13"/>
              <w:jc w:val="both"/>
              <w:rPr>
                <w:rFonts w:ascii="Calibri" w:hAnsi="Calibri" w:cs="Book Antiqua"/>
                <w:i/>
              </w:rPr>
            </w:pPr>
            <w:r>
              <w:rPr>
                <w:rFonts w:ascii="Calibri" w:hAnsi="Calibri" w:cs="Book Antiqua"/>
                <w:i/>
              </w:rPr>
              <w:t>DG-17</w:t>
            </w:r>
          </w:p>
        </w:tc>
      </w:tr>
      <w:tr w:rsidR="00961EB1" w:rsidRPr="00AE76E5" w14:paraId="0F7AF43D" w14:textId="77777777" w:rsidTr="00EB1FBC">
        <w:tc>
          <w:tcPr>
            <w:tcW w:w="2001" w:type="dxa"/>
            <w:shd w:val="clear" w:color="auto" w:fill="DBDBDB"/>
          </w:tcPr>
          <w:p w14:paraId="452A486E" w14:textId="77777777" w:rsidR="00961EB1" w:rsidRPr="004A43F6" w:rsidRDefault="00961EB1" w:rsidP="00EB1FBC">
            <w:pPr>
              <w:rPr>
                <w:rFonts w:ascii="Calibri" w:hAnsi="Calibri" w:cs="Book Antiqua"/>
                <w:b/>
                <w:i/>
              </w:rPr>
            </w:pPr>
            <w:r w:rsidRPr="004A43F6">
              <w:rPr>
                <w:rFonts w:ascii="Calibri" w:hAnsi="Calibri" w:cs="Book Antiqua"/>
                <w:b/>
                <w:i/>
              </w:rPr>
              <w:t>Descripción:</w:t>
            </w:r>
          </w:p>
        </w:tc>
        <w:tc>
          <w:tcPr>
            <w:tcW w:w="5087" w:type="dxa"/>
          </w:tcPr>
          <w:p w14:paraId="02298FB6" w14:textId="4365DBB5" w:rsidR="00961EB1" w:rsidRPr="004A43F6" w:rsidRDefault="00961EB1" w:rsidP="00EB1FBC">
            <w:pPr>
              <w:rPr>
                <w:rFonts w:ascii="Calibri" w:hAnsi="Calibri" w:cs="Book Antiqua"/>
                <w:i/>
              </w:rPr>
            </w:pPr>
            <w:r w:rsidRPr="00FE6884">
              <w:rPr>
                <w:rFonts w:ascii="Calibri" w:hAnsi="Calibri" w:cs="Book Antiqua"/>
                <w:i/>
              </w:rPr>
              <w:t>Registro de factura exitosa.</w:t>
            </w:r>
          </w:p>
        </w:tc>
      </w:tr>
      <w:tr w:rsidR="00961EB1" w:rsidRPr="00AE76E5" w14:paraId="218D07B3" w14:textId="77777777" w:rsidTr="00EB1FBC">
        <w:tc>
          <w:tcPr>
            <w:tcW w:w="2001" w:type="dxa"/>
            <w:shd w:val="clear" w:color="auto" w:fill="DBDBDB"/>
          </w:tcPr>
          <w:p w14:paraId="7AF887B3" w14:textId="77777777" w:rsidR="00961EB1" w:rsidRPr="004A43F6" w:rsidRDefault="00961EB1"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B7AD012" w14:textId="77777777" w:rsidR="00961EB1" w:rsidRPr="004A43F6" w:rsidRDefault="00961EB1" w:rsidP="00EB1FBC">
            <w:pPr>
              <w:rPr>
                <w:rFonts w:ascii="Calibri" w:hAnsi="Calibri" w:cs="Book Antiqua"/>
                <w:i/>
              </w:rPr>
            </w:pPr>
            <w:r>
              <w:rPr>
                <w:rFonts w:ascii="Calibri" w:hAnsi="Calibri" w:cs="Book Antiqua"/>
                <w:i/>
              </w:rPr>
              <w:t>RF-17</w:t>
            </w:r>
          </w:p>
        </w:tc>
      </w:tr>
      <w:tr w:rsidR="00961EB1" w:rsidRPr="00AE76E5" w14:paraId="1DC71989" w14:textId="77777777" w:rsidTr="00EB1FBC">
        <w:tc>
          <w:tcPr>
            <w:tcW w:w="2001" w:type="dxa"/>
            <w:shd w:val="clear" w:color="auto" w:fill="DBDBDB"/>
          </w:tcPr>
          <w:p w14:paraId="3A6D2A9B" w14:textId="77777777" w:rsidR="00961EB1" w:rsidRPr="004A43F6" w:rsidRDefault="00961EB1" w:rsidP="00EB1FBC">
            <w:pPr>
              <w:rPr>
                <w:rFonts w:ascii="Calibri" w:hAnsi="Calibri" w:cs="Book Antiqua"/>
                <w:b/>
                <w:i/>
              </w:rPr>
            </w:pPr>
            <w:r w:rsidRPr="004A43F6">
              <w:rPr>
                <w:rFonts w:ascii="Calibri" w:hAnsi="Calibri" w:cs="Book Antiqua"/>
                <w:b/>
                <w:i/>
              </w:rPr>
              <w:t>CU asociados:</w:t>
            </w:r>
          </w:p>
        </w:tc>
        <w:tc>
          <w:tcPr>
            <w:tcW w:w="5087" w:type="dxa"/>
          </w:tcPr>
          <w:p w14:paraId="09084837" w14:textId="30349E93" w:rsidR="00961EB1" w:rsidRPr="004A43F6" w:rsidRDefault="00961EB1" w:rsidP="00EB1FBC">
            <w:pPr>
              <w:rPr>
                <w:rFonts w:ascii="Calibri" w:hAnsi="Calibri" w:cs="Book Antiqua"/>
                <w:i/>
              </w:rPr>
            </w:pPr>
            <w:r>
              <w:rPr>
                <w:rFonts w:ascii="Calibri" w:hAnsi="Calibri" w:cs="Book Antiqua"/>
                <w:i/>
              </w:rPr>
              <w:t>CU-17</w:t>
            </w:r>
          </w:p>
        </w:tc>
      </w:tr>
      <w:tr w:rsidR="00961EB1" w:rsidRPr="00AE76E5" w14:paraId="71AF733C" w14:textId="77777777" w:rsidTr="00EB1FBC">
        <w:tc>
          <w:tcPr>
            <w:tcW w:w="2001" w:type="dxa"/>
            <w:shd w:val="clear" w:color="auto" w:fill="DBDBDB"/>
          </w:tcPr>
          <w:p w14:paraId="7A2B4F0B" w14:textId="77777777" w:rsidR="00961EB1" w:rsidRPr="004A43F6" w:rsidRDefault="00961EB1" w:rsidP="00EB1FBC">
            <w:pPr>
              <w:rPr>
                <w:rFonts w:ascii="Calibri" w:hAnsi="Calibri" w:cs="Book Antiqua"/>
                <w:b/>
                <w:i/>
              </w:rPr>
            </w:pPr>
            <w:r w:rsidRPr="004A43F6">
              <w:rPr>
                <w:rFonts w:ascii="Calibri" w:hAnsi="Calibri" w:cs="Book Antiqua"/>
                <w:b/>
                <w:i/>
              </w:rPr>
              <w:t>Esc. Asociados:</w:t>
            </w:r>
          </w:p>
        </w:tc>
        <w:tc>
          <w:tcPr>
            <w:tcW w:w="5087" w:type="dxa"/>
          </w:tcPr>
          <w:p w14:paraId="6A8454A0" w14:textId="77777777" w:rsidR="00961EB1" w:rsidRPr="004A43F6" w:rsidRDefault="00961EB1" w:rsidP="00EB1FBC">
            <w:pPr>
              <w:rPr>
                <w:rFonts w:ascii="Calibri" w:hAnsi="Calibri" w:cs="Book Antiqua"/>
                <w:i/>
              </w:rPr>
            </w:pPr>
            <w:r>
              <w:rPr>
                <w:rFonts w:ascii="Calibri" w:hAnsi="Calibri" w:cs="Book Antiqua"/>
                <w:i/>
              </w:rPr>
              <w:t>ES-17.1</w:t>
            </w:r>
          </w:p>
        </w:tc>
      </w:tr>
    </w:tbl>
    <w:p w14:paraId="1F836BA5" w14:textId="1C280B61" w:rsidR="00345A6F" w:rsidRPr="00961EB1" w:rsidRDefault="00961EB1" w:rsidP="00961EB1">
      <w:pPr>
        <w:spacing w:before="200"/>
        <w:ind w:left="2832"/>
        <w:rPr>
          <w:rFonts w:ascii="Calibri" w:hAnsi="Calibri" w:cs="Book Antiqua"/>
          <w:b/>
          <w:bCs/>
          <w:iCs/>
          <w:color w:val="000000" w:themeColor="text1"/>
          <w:sz w:val="32"/>
          <w:szCs w:val="32"/>
        </w:rPr>
      </w:pPr>
      <w:r w:rsidRPr="00961EB1">
        <w:rPr>
          <w:rFonts w:ascii="Calibri" w:hAnsi="Calibri" w:cs="Book Antiqua"/>
          <w:b/>
          <w:bCs/>
          <w:iCs/>
          <w:color w:val="000000" w:themeColor="text1"/>
          <w:sz w:val="32"/>
          <w:szCs w:val="32"/>
        </w:rPr>
        <w:lastRenderedPageBreak/>
        <w:t>DSS: Registro de Factura Exitosa</w:t>
      </w:r>
    </w:p>
    <w:p w14:paraId="38CFCBBF" w14:textId="0359F46C" w:rsidR="00CB3D4C" w:rsidRDefault="00CB3D4C" w:rsidP="00CB3D4C">
      <w:pPr>
        <w:rPr>
          <w:rFonts w:ascii="Calibri" w:hAnsi="Calibri" w:cs="Book Antiqua"/>
          <w:i/>
          <w:color w:val="595959"/>
        </w:rPr>
      </w:pPr>
      <w:r>
        <w:rPr>
          <w:b/>
          <w:bCs/>
          <w:noProof/>
        </w:rPr>
        <w:drawing>
          <wp:anchor distT="0" distB="0" distL="114300" distR="114300" simplePos="0" relativeHeight="251692032" behindDoc="0" locked="0" layoutInCell="1" allowOverlap="1" wp14:anchorId="69ABC57D" wp14:editId="1B99D326">
            <wp:simplePos x="0" y="0"/>
            <wp:positionH relativeFrom="column">
              <wp:posOffset>575310</wp:posOffset>
            </wp:positionH>
            <wp:positionV relativeFrom="paragraph">
              <wp:posOffset>38100</wp:posOffset>
            </wp:positionV>
            <wp:extent cx="5400040" cy="2867025"/>
            <wp:effectExtent l="0" t="0" r="0" b="9525"/>
            <wp:wrapSquare wrapText="bothSides"/>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41" cstate="email">
                      <a:extLst>
                        <a:ext uri="{28A0092B-C50C-407E-A947-70E740481C1C}">
                          <a14:useLocalDpi xmlns:a14="http://schemas.microsoft.com/office/drawing/2010/main"/>
                        </a:ext>
                      </a:extLst>
                    </a:blip>
                    <a:srcRect/>
                    <a:stretch/>
                  </pic:blipFill>
                  <pic:spPr bwMode="auto">
                    <a:xfrm>
                      <a:off x="0" y="0"/>
                      <a:ext cx="5400040"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C2BB82" w14:textId="2D027601" w:rsidR="00961EB1" w:rsidRDefault="00961EB1" w:rsidP="00CB3D4C">
      <w:pPr>
        <w:rPr>
          <w:rFonts w:ascii="Calibri" w:hAnsi="Calibri" w:cs="Book Antiqua"/>
          <w:i/>
          <w:color w:val="595959"/>
        </w:rPr>
      </w:pPr>
    </w:p>
    <w:p w14:paraId="5275C2A1" w14:textId="18400B5D" w:rsidR="00CB3D4C" w:rsidRDefault="00CB3D4C" w:rsidP="00CB3D4C">
      <w:pPr>
        <w:rPr>
          <w:rFonts w:ascii="Calibri" w:hAnsi="Calibri" w:cs="Book Antiqua"/>
          <w:i/>
          <w:color w:val="595959"/>
        </w:rPr>
      </w:pPr>
    </w:p>
    <w:p w14:paraId="6C00AD93" w14:textId="710FC27B" w:rsidR="00CB3D4C" w:rsidRDefault="00CB3D4C" w:rsidP="00CB3D4C">
      <w:pPr>
        <w:rPr>
          <w:rFonts w:ascii="Calibri" w:hAnsi="Calibri" w:cs="Book Antiqua"/>
          <w:i/>
          <w:color w:val="595959"/>
        </w:rPr>
      </w:pPr>
    </w:p>
    <w:p w14:paraId="04A4E00C" w14:textId="4433ED79" w:rsidR="00CB3D4C" w:rsidRDefault="00CB3D4C" w:rsidP="00CB3D4C">
      <w:pPr>
        <w:rPr>
          <w:rFonts w:ascii="Calibri" w:hAnsi="Calibri" w:cs="Book Antiqua"/>
          <w:i/>
          <w:color w:val="595959"/>
        </w:rPr>
      </w:pPr>
    </w:p>
    <w:p w14:paraId="172A0EE1" w14:textId="43899200" w:rsidR="00CB3D4C" w:rsidRDefault="00CB3D4C" w:rsidP="00CB3D4C">
      <w:pPr>
        <w:rPr>
          <w:rFonts w:ascii="Calibri" w:hAnsi="Calibri" w:cs="Book Antiqua"/>
          <w:i/>
          <w:color w:val="595959"/>
        </w:rPr>
      </w:pPr>
    </w:p>
    <w:p w14:paraId="0FB2CFB0" w14:textId="59D64391" w:rsidR="00CB3D4C" w:rsidRDefault="00CB3D4C" w:rsidP="00CB3D4C">
      <w:pPr>
        <w:rPr>
          <w:rFonts w:ascii="Calibri" w:hAnsi="Calibri" w:cs="Book Antiqua"/>
          <w:i/>
          <w:color w:val="595959"/>
        </w:rPr>
      </w:pPr>
    </w:p>
    <w:p w14:paraId="0BEAE719" w14:textId="4DB06041" w:rsidR="00CB3D4C" w:rsidRDefault="00CB3D4C" w:rsidP="00CB3D4C">
      <w:pPr>
        <w:rPr>
          <w:rFonts w:ascii="Calibri" w:hAnsi="Calibri" w:cs="Book Antiqua"/>
          <w:i/>
          <w:color w:val="595959"/>
        </w:rPr>
      </w:pPr>
    </w:p>
    <w:p w14:paraId="026983F8" w14:textId="24F87938" w:rsidR="00CB3D4C" w:rsidRDefault="00CB3D4C" w:rsidP="00CB3D4C">
      <w:pPr>
        <w:rPr>
          <w:rFonts w:ascii="Calibri" w:hAnsi="Calibri" w:cs="Book Antiqua"/>
          <w:i/>
          <w:color w:val="595959"/>
        </w:rPr>
      </w:pPr>
    </w:p>
    <w:p w14:paraId="6B4F0EB1" w14:textId="52F399BB" w:rsidR="00CB3D4C" w:rsidRDefault="00CB3D4C" w:rsidP="00CB3D4C">
      <w:pPr>
        <w:rPr>
          <w:rFonts w:ascii="Calibri" w:hAnsi="Calibri" w:cs="Book Antiqua"/>
          <w:i/>
          <w:color w:val="595959"/>
        </w:rPr>
      </w:pPr>
    </w:p>
    <w:p w14:paraId="665D7778" w14:textId="2ABD1CF3" w:rsidR="00CB3D4C" w:rsidRDefault="00CB3D4C" w:rsidP="00CB3D4C">
      <w:pPr>
        <w:rPr>
          <w:rFonts w:ascii="Calibri" w:hAnsi="Calibri" w:cs="Book Antiqua"/>
          <w:i/>
          <w:color w:val="595959"/>
        </w:rPr>
      </w:pPr>
    </w:p>
    <w:p w14:paraId="340C4E66" w14:textId="57287AC4" w:rsidR="00CB3D4C" w:rsidRDefault="00CB3D4C" w:rsidP="00CB3D4C">
      <w:pPr>
        <w:rPr>
          <w:rFonts w:ascii="Calibri" w:hAnsi="Calibri" w:cs="Book Antiqua"/>
          <w:i/>
          <w:color w:val="595959"/>
        </w:rPr>
      </w:pPr>
    </w:p>
    <w:p w14:paraId="46FA97A1" w14:textId="1697E0F2" w:rsidR="00CB3D4C" w:rsidRDefault="00CB3D4C" w:rsidP="00CB3D4C">
      <w:pPr>
        <w:rPr>
          <w:rFonts w:ascii="Calibri" w:hAnsi="Calibri" w:cs="Book Antiqua"/>
          <w:i/>
          <w:color w:val="595959"/>
        </w:rPr>
      </w:pPr>
    </w:p>
    <w:p w14:paraId="5B9D5524" w14:textId="3DD82CE1" w:rsidR="00CB3D4C" w:rsidRDefault="00CB3D4C" w:rsidP="00CB3D4C">
      <w:pPr>
        <w:rPr>
          <w:rFonts w:ascii="Calibri" w:hAnsi="Calibri" w:cs="Book Antiqua"/>
          <w:i/>
          <w:color w:val="595959"/>
        </w:rPr>
      </w:pPr>
    </w:p>
    <w:p w14:paraId="293E95AC" w14:textId="6100AA78" w:rsidR="00CB3D4C" w:rsidRDefault="00CB3D4C" w:rsidP="00CB3D4C">
      <w:pPr>
        <w:rPr>
          <w:rFonts w:ascii="Calibri" w:hAnsi="Calibri" w:cs="Book Antiqua"/>
          <w:i/>
          <w:color w:val="595959"/>
        </w:rPr>
      </w:pPr>
    </w:p>
    <w:p w14:paraId="1FB74C61" w14:textId="77777777" w:rsidR="00CB3D4C" w:rsidRDefault="00CB3D4C" w:rsidP="00CB3D4C">
      <w:pPr>
        <w:spacing w:after="240"/>
        <w:rPr>
          <w:rFonts w:ascii="Calibri" w:hAnsi="Calibri" w:cs="Book Antiqua"/>
          <w:i/>
          <w:color w:val="595959"/>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2705F0" w:rsidRPr="00B75B4C" w14:paraId="2BD53430" w14:textId="77777777" w:rsidTr="00EB1FBC">
        <w:tc>
          <w:tcPr>
            <w:tcW w:w="2001" w:type="dxa"/>
            <w:shd w:val="clear" w:color="auto" w:fill="DBDBDB"/>
          </w:tcPr>
          <w:p w14:paraId="319EA5CF" w14:textId="77777777" w:rsidR="002705F0" w:rsidRPr="004A43F6" w:rsidRDefault="002705F0"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E4BC51A" w14:textId="77777777" w:rsidR="002705F0" w:rsidRPr="004A43F6" w:rsidRDefault="002705F0" w:rsidP="00EB1FBC">
            <w:pPr>
              <w:ind w:left="13"/>
              <w:jc w:val="both"/>
              <w:rPr>
                <w:rFonts w:ascii="Calibri" w:hAnsi="Calibri" w:cs="Book Antiqua"/>
                <w:i/>
              </w:rPr>
            </w:pPr>
            <w:r>
              <w:rPr>
                <w:rFonts w:ascii="Calibri" w:hAnsi="Calibri" w:cs="Book Antiqua"/>
                <w:i/>
              </w:rPr>
              <w:t>DG-18</w:t>
            </w:r>
          </w:p>
        </w:tc>
      </w:tr>
      <w:tr w:rsidR="002705F0" w:rsidRPr="00AE76E5" w14:paraId="1B7258FE" w14:textId="77777777" w:rsidTr="00EB1FBC">
        <w:tc>
          <w:tcPr>
            <w:tcW w:w="2001" w:type="dxa"/>
            <w:shd w:val="clear" w:color="auto" w:fill="DBDBDB"/>
          </w:tcPr>
          <w:p w14:paraId="2D3FE2B1" w14:textId="77777777" w:rsidR="002705F0" w:rsidRPr="004A43F6" w:rsidRDefault="002705F0" w:rsidP="00EB1FBC">
            <w:pPr>
              <w:rPr>
                <w:rFonts w:ascii="Calibri" w:hAnsi="Calibri" w:cs="Book Antiqua"/>
                <w:b/>
                <w:i/>
              </w:rPr>
            </w:pPr>
            <w:r w:rsidRPr="004A43F6">
              <w:rPr>
                <w:rFonts w:ascii="Calibri" w:hAnsi="Calibri" w:cs="Book Antiqua"/>
                <w:b/>
                <w:i/>
              </w:rPr>
              <w:t>Descripción:</w:t>
            </w:r>
          </w:p>
        </w:tc>
        <w:tc>
          <w:tcPr>
            <w:tcW w:w="5087" w:type="dxa"/>
          </w:tcPr>
          <w:p w14:paraId="06E85E32" w14:textId="77777777" w:rsidR="002705F0" w:rsidRPr="004A43F6" w:rsidRDefault="002705F0" w:rsidP="00EB1FBC">
            <w:pPr>
              <w:rPr>
                <w:rFonts w:ascii="Calibri" w:hAnsi="Calibri" w:cs="Book Antiqua"/>
                <w:i/>
              </w:rPr>
            </w:pPr>
            <w:r w:rsidRPr="006A6154">
              <w:rPr>
                <w:rFonts w:ascii="Calibri" w:hAnsi="Calibri" w:cs="Book Antiqua"/>
                <w:i/>
              </w:rPr>
              <w:t>consulta no exitosa a la factura por ingreso por datos no válidos.</w:t>
            </w:r>
          </w:p>
        </w:tc>
      </w:tr>
      <w:tr w:rsidR="002705F0" w:rsidRPr="00AE76E5" w14:paraId="5B6AB574" w14:textId="77777777" w:rsidTr="00EB1FBC">
        <w:tc>
          <w:tcPr>
            <w:tcW w:w="2001" w:type="dxa"/>
            <w:shd w:val="clear" w:color="auto" w:fill="DBDBDB"/>
          </w:tcPr>
          <w:p w14:paraId="0CCCBDED" w14:textId="77777777" w:rsidR="002705F0" w:rsidRPr="004A43F6" w:rsidRDefault="002705F0"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59EE2AC" w14:textId="77777777" w:rsidR="002705F0" w:rsidRPr="004A43F6" w:rsidRDefault="002705F0" w:rsidP="00EB1FBC">
            <w:pPr>
              <w:rPr>
                <w:rFonts w:ascii="Calibri" w:hAnsi="Calibri" w:cs="Book Antiqua"/>
                <w:i/>
              </w:rPr>
            </w:pPr>
            <w:r>
              <w:rPr>
                <w:rFonts w:ascii="Calibri" w:hAnsi="Calibri" w:cs="Book Antiqua"/>
                <w:i/>
              </w:rPr>
              <w:t>RF-17, RF-18</w:t>
            </w:r>
          </w:p>
        </w:tc>
      </w:tr>
      <w:tr w:rsidR="002705F0" w:rsidRPr="00AE76E5" w14:paraId="20DC5A0B" w14:textId="77777777" w:rsidTr="00EB1FBC">
        <w:tc>
          <w:tcPr>
            <w:tcW w:w="2001" w:type="dxa"/>
            <w:shd w:val="clear" w:color="auto" w:fill="DBDBDB"/>
          </w:tcPr>
          <w:p w14:paraId="27BFFC3B" w14:textId="77777777" w:rsidR="002705F0" w:rsidRPr="004A43F6" w:rsidRDefault="002705F0" w:rsidP="00EB1FBC">
            <w:pPr>
              <w:rPr>
                <w:rFonts w:ascii="Calibri" w:hAnsi="Calibri" w:cs="Book Antiqua"/>
                <w:b/>
                <w:i/>
              </w:rPr>
            </w:pPr>
            <w:r w:rsidRPr="004A43F6">
              <w:rPr>
                <w:rFonts w:ascii="Calibri" w:hAnsi="Calibri" w:cs="Book Antiqua"/>
                <w:b/>
                <w:i/>
              </w:rPr>
              <w:t>CU asociados:</w:t>
            </w:r>
          </w:p>
        </w:tc>
        <w:tc>
          <w:tcPr>
            <w:tcW w:w="5087" w:type="dxa"/>
          </w:tcPr>
          <w:p w14:paraId="0B3C3C27" w14:textId="77777777" w:rsidR="002705F0" w:rsidRPr="004A43F6" w:rsidRDefault="002705F0" w:rsidP="00EB1FBC">
            <w:pPr>
              <w:rPr>
                <w:rFonts w:ascii="Calibri" w:hAnsi="Calibri" w:cs="Book Antiqua"/>
                <w:i/>
              </w:rPr>
            </w:pPr>
            <w:r>
              <w:rPr>
                <w:rFonts w:ascii="Calibri" w:hAnsi="Calibri" w:cs="Book Antiqua"/>
                <w:i/>
              </w:rPr>
              <w:t>CU-18</w:t>
            </w:r>
          </w:p>
        </w:tc>
      </w:tr>
      <w:tr w:rsidR="002705F0" w:rsidRPr="00AE76E5" w14:paraId="017CE051" w14:textId="77777777" w:rsidTr="00EB1FBC">
        <w:tc>
          <w:tcPr>
            <w:tcW w:w="2001" w:type="dxa"/>
            <w:shd w:val="clear" w:color="auto" w:fill="DBDBDB"/>
          </w:tcPr>
          <w:p w14:paraId="4077227A" w14:textId="77777777" w:rsidR="002705F0" w:rsidRPr="004A43F6" w:rsidRDefault="002705F0" w:rsidP="00EB1FBC">
            <w:pPr>
              <w:rPr>
                <w:rFonts w:ascii="Calibri" w:hAnsi="Calibri" w:cs="Book Antiqua"/>
                <w:b/>
                <w:i/>
              </w:rPr>
            </w:pPr>
            <w:r w:rsidRPr="004A43F6">
              <w:rPr>
                <w:rFonts w:ascii="Calibri" w:hAnsi="Calibri" w:cs="Book Antiqua"/>
                <w:b/>
                <w:i/>
              </w:rPr>
              <w:t>Esc. Asociados:</w:t>
            </w:r>
          </w:p>
        </w:tc>
        <w:tc>
          <w:tcPr>
            <w:tcW w:w="5087" w:type="dxa"/>
          </w:tcPr>
          <w:p w14:paraId="35726AED" w14:textId="77777777" w:rsidR="002705F0" w:rsidRPr="004A43F6" w:rsidRDefault="002705F0" w:rsidP="00EB1FBC">
            <w:pPr>
              <w:rPr>
                <w:rFonts w:ascii="Calibri" w:hAnsi="Calibri" w:cs="Book Antiqua"/>
                <w:i/>
              </w:rPr>
            </w:pPr>
            <w:r>
              <w:rPr>
                <w:rFonts w:ascii="Calibri" w:hAnsi="Calibri" w:cs="Book Antiqua"/>
                <w:i/>
              </w:rPr>
              <w:t>ES-18.2</w:t>
            </w:r>
          </w:p>
        </w:tc>
      </w:tr>
    </w:tbl>
    <w:p w14:paraId="34779F04" w14:textId="2FBD55B9" w:rsidR="000B5FC5" w:rsidRDefault="00F0644C" w:rsidP="002705F0">
      <w:pPr>
        <w:spacing w:before="200"/>
        <w:ind w:left="2832"/>
        <w:rPr>
          <w:rFonts w:ascii="Calibri" w:hAnsi="Calibri" w:cs="Book Antiqua"/>
          <w:b/>
          <w:bCs/>
          <w:iCs/>
          <w:color w:val="000000" w:themeColor="text1"/>
          <w:sz w:val="32"/>
          <w:szCs w:val="32"/>
        </w:rPr>
      </w:pPr>
      <w:r>
        <w:rPr>
          <w:b/>
          <w:bCs/>
          <w:noProof/>
        </w:rPr>
        <w:drawing>
          <wp:anchor distT="0" distB="0" distL="114300" distR="114300" simplePos="0" relativeHeight="251693056" behindDoc="0" locked="0" layoutInCell="1" allowOverlap="1" wp14:anchorId="023CCB4E" wp14:editId="7746259A">
            <wp:simplePos x="0" y="0"/>
            <wp:positionH relativeFrom="margin">
              <wp:align>right</wp:align>
            </wp:positionH>
            <wp:positionV relativeFrom="paragraph">
              <wp:posOffset>431165</wp:posOffset>
            </wp:positionV>
            <wp:extent cx="5400040" cy="2457450"/>
            <wp:effectExtent l="0" t="0" r="0" b="0"/>
            <wp:wrapSquare wrapText="bothSides"/>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42" cstate="email">
                      <a:extLst>
                        <a:ext uri="{28A0092B-C50C-407E-A947-70E740481C1C}">
                          <a14:useLocalDpi xmlns:a14="http://schemas.microsoft.com/office/drawing/2010/main"/>
                        </a:ext>
                      </a:extLst>
                    </a:blip>
                    <a:srcRect/>
                    <a:stretch/>
                  </pic:blipFill>
                  <pic:spPr bwMode="auto">
                    <a:xfrm>
                      <a:off x="0" y="0"/>
                      <a:ext cx="5400040" cy="245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05F0" w:rsidRPr="002705F0">
        <w:rPr>
          <w:rFonts w:ascii="Calibri" w:hAnsi="Calibri" w:cs="Book Antiqua"/>
          <w:b/>
          <w:bCs/>
          <w:iCs/>
          <w:color w:val="000000" w:themeColor="text1"/>
          <w:sz w:val="32"/>
          <w:szCs w:val="32"/>
        </w:rPr>
        <w:t>DSS: Consulta de Factura No Exitosa</w:t>
      </w:r>
    </w:p>
    <w:p w14:paraId="7919BB90" w14:textId="377C951E" w:rsidR="002705F0" w:rsidRDefault="002705F0" w:rsidP="0055570D">
      <w:pPr>
        <w:spacing w:before="200"/>
        <w:rPr>
          <w:rFonts w:ascii="Calibri" w:hAnsi="Calibri" w:cs="Book Antiqua"/>
          <w:b/>
          <w:bCs/>
          <w:iCs/>
          <w:color w:val="000000" w:themeColor="text1"/>
          <w:sz w:val="32"/>
          <w:szCs w:val="32"/>
        </w:rPr>
      </w:pPr>
    </w:p>
    <w:p w14:paraId="417171B8" w14:textId="3824872C" w:rsidR="0055570D" w:rsidRDefault="0055570D" w:rsidP="0055570D">
      <w:pPr>
        <w:spacing w:before="200"/>
        <w:rPr>
          <w:rFonts w:ascii="Calibri" w:hAnsi="Calibri" w:cs="Book Antiqua"/>
          <w:b/>
          <w:bCs/>
          <w:iCs/>
          <w:color w:val="000000" w:themeColor="text1"/>
          <w:sz w:val="32"/>
          <w:szCs w:val="32"/>
        </w:rPr>
      </w:pPr>
    </w:p>
    <w:p w14:paraId="6C6268F7" w14:textId="1661BE99" w:rsidR="0055570D" w:rsidRDefault="0055570D" w:rsidP="0055570D">
      <w:pPr>
        <w:spacing w:before="200"/>
        <w:rPr>
          <w:rFonts w:ascii="Calibri" w:hAnsi="Calibri" w:cs="Book Antiqua"/>
          <w:b/>
          <w:bCs/>
          <w:iCs/>
          <w:color w:val="000000" w:themeColor="text1"/>
          <w:sz w:val="32"/>
          <w:szCs w:val="32"/>
        </w:rPr>
      </w:pPr>
    </w:p>
    <w:p w14:paraId="3ED9B897" w14:textId="418B5DDC" w:rsidR="0055570D" w:rsidRDefault="0055570D" w:rsidP="0055570D">
      <w:pPr>
        <w:spacing w:before="200"/>
        <w:rPr>
          <w:rFonts w:ascii="Calibri" w:hAnsi="Calibri" w:cs="Book Antiqua"/>
          <w:b/>
          <w:bCs/>
          <w:iCs/>
          <w:color w:val="000000" w:themeColor="text1"/>
          <w:sz w:val="32"/>
          <w:szCs w:val="32"/>
        </w:rPr>
      </w:pPr>
    </w:p>
    <w:p w14:paraId="1A9C9512" w14:textId="040F8658" w:rsidR="0055570D" w:rsidRDefault="0055570D" w:rsidP="0055570D">
      <w:pPr>
        <w:spacing w:before="200"/>
        <w:rPr>
          <w:rFonts w:ascii="Calibri" w:hAnsi="Calibri" w:cs="Book Antiqua"/>
          <w:b/>
          <w:bCs/>
          <w:iCs/>
          <w:color w:val="000000" w:themeColor="text1"/>
          <w:sz w:val="32"/>
          <w:szCs w:val="32"/>
        </w:rPr>
      </w:pPr>
    </w:p>
    <w:p w14:paraId="62A19749" w14:textId="6C35C9FF" w:rsidR="0055570D" w:rsidRDefault="0055570D" w:rsidP="0055570D">
      <w:pPr>
        <w:spacing w:before="200"/>
        <w:rPr>
          <w:rFonts w:ascii="Calibri" w:hAnsi="Calibri" w:cs="Book Antiqua"/>
          <w:b/>
          <w:bCs/>
          <w:iCs/>
          <w:color w:val="000000" w:themeColor="text1"/>
          <w:sz w:val="32"/>
          <w:szCs w:val="32"/>
        </w:rPr>
      </w:pPr>
    </w:p>
    <w:p w14:paraId="66932CDA" w14:textId="77777777" w:rsidR="0055570D" w:rsidRDefault="0055570D" w:rsidP="0055570D">
      <w:pPr>
        <w:spacing w:before="200" w:after="120"/>
        <w:rPr>
          <w:rFonts w:ascii="Calibri" w:hAnsi="Calibri" w:cs="Book Antiqua"/>
          <w:b/>
          <w:bCs/>
          <w:iCs/>
          <w:color w:val="000000" w:themeColor="text1"/>
          <w:sz w:val="32"/>
          <w:szCs w:val="32"/>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B807F3" w:rsidRPr="00B75B4C" w14:paraId="383CF733" w14:textId="77777777" w:rsidTr="00EB1FBC">
        <w:tc>
          <w:tcPr>
            <w:tcW w:w="2001" w:type="dxa"/>
            <w:shd w:val="clear" w:color="auto" w:fill="DBDBDB"/>
          </w:tcPr>
          <w:p w14:paraId="3CA1A1AB" w14:textId="77777777" w:rsidR="00B807F3" w:rsidRPr="004A43F6" w:rsidRDefault="00B807F3"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FC3DE89" w14:textId="77777777" w:rsidR="00B807F3" w:rsidRPr="004A43F6" w:rsidRDefault="00B807F3" w:rsidP="00EB1FBC">
            <w:pPr>
              <w:ind w:left="13"/>
              <w:jc w:val="both"/>
              <w:rPr>
                <w:rFonts w:ascii="Calibri" w:hAnsi="Calibri" w:cs="Book Antiqua"/>
                <w:i/>
              </w:rPr>
            </w:pPr>
            <w:r>
              <w:rPr>
                <w:rFonts w:ascii="Calibri" w:hAnsi="Calibri" w:cs="Book Antiqua"/>
                <w:i/>
              </w:rPr>
              <w:t>DG-19</w:t>
            </w:r>
          </w:p>
        </w:tc>
      </w:tr>
      <w:tr w:rsidR="00B807F3" w:rsidRPr="00AE76E5" w14:paraId="609BA53D" w14:textId="77777777" w:rsidTr="00EB1FBC">
        <w:tc>
          <w:tcPr>
            <w:tcW w:w="2001" w:type="dxa"/>
            <w:shd w:val="clear" w:color="auto" w:fill="DBDBDB"/>
          </w:tcPr>
          <w:p w14:paraId="15E439AB" w14:textId="77777777" w:rsidR="00B807F3" w:rsidRPr="004A43F6" w:rsidRDefault="00B807F3" w:rsidP="00EB1FBC">
            <w:pPr>
              <w:rPr>
                <w:rFonts w:ascii="Calibri" w:hAnsi="Calibri" w:cs="Book Antiqua"/>
                <w:b/>
                <w:i/>
              </w:rPr>
            </w:pPr>
            <w:r w:rsidRPr="004A43F6">
              <w:rPr>
                <w:rFonts w:ascii="Calibri" w:hAnsi="Calibri" w:cs="Book Antiqua"/>
                <w:b/>
                <w:i/>
              </w:rPr>
              <w:t>Descripción:</w:t>
            </w:r>
          </w:p>
        </w:tc>
        <w:tc>
          <w:tcPr>
            <w:tcW w:w="5087" w:type="dxa"/>
          </w:tcPr>
          <w:p w14:paraId="6F851C4D" w14:textId="77777777" w:rsidR="00B807F3" w:rsidRPr="004A43F6" w:rsidRDefault="00B807F3" w:rsidP="00EB1FBC">
            <w:pPr>
              <w:rPr>
                <w:rFonts w:ascii="Calibri" w:hAnsi="Calibri" w:cs="Book Antiqua"/>
                <w:i/>
              </w:rPr>
            </w:pPr>
            <w:bookmarkStart w:id="83" w:name="_Hlk108517051"/>
            <w:r w:rsidRPr="001E60EB">
              <w:rPr>
                <w:rFonts w:ascii="Calibri" w:hAnsi="Calibri" w:cs="Book Antiqua"/>
                <w:i/>
              </w:rPr>
              <w:t xml:space="preserve">Modificación de la factura no exitosa </w:t>
            </w:r>
            <w:bookmarkEnd w:id="83"/>
            <w:r w:rsidRPr="001E60EB">
              <w:rPr>
                <w:rFonts w:ascii="Calibri" w:hAnsi="Calibri" w:cs="Book Antiqua"/>
                <w:i/>
              </w:rPr>
              <w:t>por ingreso de datos inválidos</w:t>
            </w:r>
          </w:p>
        </w:tc>
      </w:tr>
      <w:tr w:rsidR="00B807F3" w:rsidRPr="00AE76E5" w14:paraId="27898E8C" w14:textId="77777777" w:rsidTr="00EB1FBC">
        <w:tc>
          <w:tcPr>
            <w:tcW w:w="2001" w:type="dxa"/>
            <w:shd w:val="clear" w:color="auto" w:fill="DBDBDB"/>
          </w:tcPr>
          <w:p w14:paraId="4E1F0B52" w14:textId="77777777" w:rsidR="00B807F3" w:rsidRPr="004A43F6" w:rsidRDefault="00B807F3"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80233CA" w14:textId="77777777" w:rsidR="00B807F3" w:rsidRPr="004A43F6" w:rsidRDefault="00B807F3" w:rsidP="00EB1FBC">
            <w:pPr>
              <w:rPr>
                <w:rFonts w:ascii="Calibri" w:hAnsi="Calibri" w:cs="Book Antiqua"/>
                <w:i/>
              </w:rPr>
            </w:pPr>
            <w:r>
              <w:rPr>
                <w:rFonts w:ascii="Calibri" w:hAnsi="Calibri" w:cs="Book Antiqua"/>
                <w:i/>
              </w:rPr>
              <w:t>RF-17, RF-19</w:t>
            </w:r>
          </w:p>
        </w:tc>
      </w:tr>
      <w:tr w:rsidR="00B807F3" w:rsidRPr="00AE76E5" w14:paraId="408202A4" w14:textId="77777777" w:rsidTr="00EB1FBC">
        <w:tc>
          <w:tcPr>
            <w:tcW w:w="2001" w:type="dxa"/>
            <w:shd w:val="clear" w:color="auto" w:fill="DBDBDB"/>
          </w:tcPr>
          <w:p w14:paraId="632E533E" w14:textId="77777777" w:rsidR="00B807F3" w:rsidRPr="004A43F6" w:rsidRDefault="00B807F3" w:rsidP="00EB1FBC">
            <w:pPr>
              <w:rPr>
                <w:rFonts w:ascii="Calibri" w:hAnsi="Calibri" w:cs="Book Antiqua"/>
                <w:b/>
                <w:i/>
              </w:rPr>
            </w:pPr>
            <w:r w:rsidRPr="004A43F6">
              <w:rPr>
                <w:rFonts w:ascii="Calibri" w:hAnsi="Calibri" w:cs="Book Antiqua"/>
                <w:b/>
                <w:i/>
              </w:rPr>
              <w:t>CU asociados:</w:t>
            </w:r>
          </w:p>
        </w:tc>
        <w:tc>
          <w:tcPr>
            <w:tcW w:w="5087" w:type="dxa"/>
          </w:tcPr>
          <w:p w14:paraId="033C6F2F" w14:textId="77777777" w:rsidR="00B807F3" w:rsidRPr="004A43F6" w:rsidRDefault="00B807F3" w:rsidP="00EB1FBC">
            <w:pPr>
              <w:rPr>
                <w:rFonts w:ascii="Calibri" w:hAnsi="Calibri" w:cs="Book Antiqua"/>
                <w:i/>
              </w:rPr>
            </w:pPr>
            <w:r>
              <w:rPr>
                <w:rFonts w:ascii="Calibri" w:hAnsi="Calibri" w:cs="Book Antiqua"/>
                <w:i/>
              </w:rPr>
              <w:t>CU-19</w:t>
            </w:r>
          </w:p>
        </w:tc>
      </w:tr>
      <w:tr w:rsidR="00B807F3" w:rsidRPr="00AE76E5" w14:paraId="3CC4DB4D" w14:textId="77777777" w:rsidTr="00EB1FBC">
        <w:tc>
          <w:tcPr>
            <w:tcW w:w="2001" w:type="dxa"/>
            <w:shd w:val="clear" w:color="auto" w:fill="DBDBDB"/>
          </w:tcPr>
          <w:p w14:paraId="56AC19A2" w14:textId="77777777" w:rsidR="00B807F3" w:rsidRPr="004A43F6" w:rsidRDefault="00B807F3" w:rsidP="00EB1FBC">
            <w:pPr>
              <w:rPr>
                <w:rFonts w:ascii="Calibri" w:hAnsi="Calibri" w:cs="Book Antiqua"/>
                <w:b/>
                <w:i/>
              </w:rPr>
            </w:pPr>
            <w:r w:rsidRPr="004A43F6">
              <w:rPr>
                <w:rFonts w:ascii="Calibri" w:hAnsi="Calibri" w:cs="Book Antiqua"/>
                <w:b/>
                <w:i/>
              </w:rPr>
              <w:t>Esc. Asociados:</w:t>
            </w:r>
          </w:p>
        </w:tc>
        <w:tc>
          <w:tcPr>
            <w:tcW w:w="5087" w:type="dxa"/>
          </w:tcPr>
          <w:p w14:paraId="23603458" w14:textId="77777777" w:rsidR="00B807F3" w:rsidRPr="004A43F6" w:rsidRDefault="00B807F3" w:rsidP="00EB1FBC">
            <w:pPr>
              <w:rPr>
                <w:rFonts w:ascii="Calibri" w:hAnsi="Calibri" w:cs="Book Antiqua"/>
                <w:i/>
              </w:rPr>
            </w:pPr>
            <w:r>
              <w:rPr>
                <w:rFonts w:ascii="Calibri" w:hAnsi="Calibri" w:cs="Book Antiqua"/>
                <w:i/>
              </w:rPr>
              <w:t>ES-19.2</w:t>
            </w:r>
          </w:p>
        </w:tc>
      </w:tr>
    </w:tbl>
    <w:p w14:paraId="2F13F17F" w14:textId="2C772543" w:rsidR="002705F0" w:rsidRDefault="0064356E" w:rsidP="002705F0">
      <w:pPr>
        <w:spacing w:before="200"/>
        <w:ind w:left="2832"/>
        <w:rPr>
          <w:rFonts w:ascii="Calibri" w:hAnsi="Calibri" w:cs="Book Antiqua"/>
          <w:b/>
          <w:bCs/>
          <w:iCs/>
          <w:color w:val="000000" w:themeColor="text1"/>
          <w:sz w:val="32"/>
          <w:szCs w:val="32"/>
        </w:rPr>
      </w:pPr>
      <w:r>
        <w:rPr>
          <w:b/>
          <w:bCs/>
          <w:noProof/>
        </w:rPr>
        <w:lastRenderedPageBreak/>
        <w:drawing>
          <wp:anchor distT="0" distB="0" distL="114300" distR="114300" simplePos="0" relativeHeight="251694080" behindDoc="0" locked="0" layoutInCell="1" allowOverlap="1" wp14:anchorId="3F5FEF56" wp14:editId="591D8C1D">
            <wp:simplePos x="0" y="0"/>
            <wp:positionH relativeFrom="margin">
              <wp:posOffset>232410</wp:posOffset>
            </wp:positionH>
            <wp:positionV relativeFrom="paragraph">
              <wp:posOffset>291465</wp:posOffset>
            </wp:positionV>
            <wp:extent cx="6132195" cy="2895600"/>
            <wp:effectExtent l="0" t="0" r="1905" b="0"/>
            <wp:wrapSquare wrapText="bothSides"/>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rotWithShape="1">
                    <a:blip r:embed="rId43" cstate="email">
                      <a:extLst>
                        <a:ext uri="{28A0092B-C50C-407E-A947-70E740481C1C}">
                          <a14:useLocalDpi xmlns:a14="http://schemas.microsoft.com/office/drawing/2010/main"/>
                        </a:ext>
                      </a:extLst>
                    </a:blip>
                    <a:srcRect/>
                    <a:stretch/>
                  </pic:blipFill>
                  <pic:spPr bwMode="auto">
                    <a:xfrm>
                      <a:off x="0" y="0"/>
                      <a:ext cx="6132195"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07F3" w:rsidRPr="00B807F3">
        <w:rPr>
          <w:rFonts w:ascii="Calibri" w:hAnsi="Calibri" w:cs="Book Antiqua"/>
          <w:b/>
          <w:bCs/>
          <w:iCs/>
          <w:color w:val="000000" w:themeColor="text1"/>
          <w:sz w:val="32"/>
          <w:szCs w:val="32"/>
        </w:rPr>
        <w:t>DSS: Modificación de la Factura No Exitosa</w:t>
      </w:r>
    </w:p>
    <w:p w14:paraId="435B692B" w14:textId="37E021A2" w:rsidR="00165BF3" w:rsidRDefault="00165BF3" w:rsidP="000B5FC5">
      <w:pPr>
        <w:ind w:left="993"/>
        <w:rPr>
          <w:rFonts w:ascii="Calibri" w:hAnsi="Calibri" w:cs="Book Antiqua"/>
          <w:i/>
          <w:color w:val="595959"/>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165BF3" w:rsidRPr="00B75B4C" w14:paraId="03F7BAFE" w14:textId="77777777" w:rsidTr="00EB1FBC">
        <w:tc>
          <w:tcPr>
            <w:tcW w:w="2001" w:type="dxa"/>
            <w:shd w:val="clear" w:color="auto" w:fill="DBDBDB"/>
          </w:tcPr>
          <w:p w14:paraId="2906DD86" w14:textId="77777777" w:rsidR="00165BF3" w:rsidRPr="004A43F6" w:rsidRDefault="00165BF3"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076D3786" w14:textId="77777777" w:rsidR="00165BF3" w:rsidRPr="004A43F6" w:rsidRDefault="00165BF3" w:rsidP="00EB1FBC">
            <w:pPr>
              <w:ind w:left="13"/>
              <w:jc w:val="both"/>
              <w:rPr>
                <w:rFonts w:ascii="Calibri" w:hAnsi="Calibri" w:cs="Book Antiqua"/>
                <w:i/>
              </w:rPr>
            </w:pPr>
            <w:r>
              <w:rPr>
                <w:rFonts w:ascii="Calibri" w:hAnsi="Calibri" w:cs="Book Antiqua"/>
                <w:i/>
              </w:rPr>
              <w:t>DG-20</w:t>
            </w:r>
          </w:p>
        </w:tc>
      </w:tr>
      <w:tr w:rsidR="00165BF3" w:rsidRPr="00AE76E5" w14:paraId="4CF52548" w14:textId="77777777" w:rsidTr="00EB1FBC">
        <w:tc>
          <w:tcPr>
            <w:tcW w:w="2001" w:type="dxa"/>
            <w:shd w:val="clear" w:color="auto" w:fill="DBDBDB"/>
          </w:tcPr>
          <w:p w14:paraId="51CD554D" w14:textId="77777777" w:rsidR="00165BF3" w:rsidRPr="004A43F6" w:rsidRDefault="00165BF3" w:rsidP="00EB1FBC">
            <w:pPr>
              <w:rPr>
                <w:rFonts w:ascii="Calibri" w:hAnsi="Calibri" w:cs="Book Antiqua"/>
                <w:b/>
                <w:i/>
              </w:rPr>
            </w:pPr>
            <w:r w:rsidRPr="004A43F6">
              <w:rPr>
                <w:rFonts w:ascii="Calibri" w:hAnsi="Calibri" w:cs="Book Antiqua"/>
                <w:b/>
                <w:i/>
              </w:rPr>
              <w:t>Descripción:</w:t>
            </w:r>
          </w:p>
        </w:tc>
        <w:tc>
          <w:tcPr>
            <w:tcW w:w="5087" w:type="dxa"/>
          </w:tcPr>
          <w:p w14:paraId="4D4E3933" w14:textId="77777777" w:rsidR="00165BF3" w:rsidRPr="004A43F6" w:rsidRDefault="00165BF3" w:rsidP="00EB1FBC">
            <w:pPr>
              <w:rPr>
                <w:rFonts w:ascii="Calibri" w:hAnsi="Calibri" w:cs="Book Antiqua"/>
                <w:i/>
              </w:rPr>
            </w:pPr>
            <w:r w:rsidRPr="008C5D15">
              <w:rPr>
                <w:rFonts w:ascii="Calibri" w:hAnsi="Calibri" w:cs="Book Antiqua"/>
                <w:i/>
              </w:rPr>
              <w:t>Se realiza la eliminación de la factura exitosamente.</w:t>
            </w:r>
          </w:p>
        </w:tc>
      </w:tr>
      <w:tr w:rsidR="00165BF3" w:rsidRPr="00AE76E5" w14:paraId="3987C664" w14:textId="77777777" w:rsidTr="00EB1FBC">
        <w:tc>
          <w:tcPr>
            <w:tcW w:w="2001" w:type="dxa"/>
            <w:shd w:val="clear" w:color="auto" w:fill="DBDBDB"/>
          </w:tcPr>
          <w:p w14:paraId="73A40721" w14:textId="77777777" w:rsidR="00165BF3" w:rsidRPr="004A43F6" w:rsidRDefault="00165BF3"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6B2843B" w14:textId="77777777" w:rsidR="00165BF3" w:rsidRPr="004A43F6" w:rsidRDefault="00165BF3" w:rsidP="00EB1FBC">
            <w:pPr>
              <w:rPr>
                <w:rFonts w:ascii="Calibri" w:hAnsi="Calibri" w:cs="Book Antiqua"/>
                <w:i/>
              </w:rPr>
            </w:pPr>
            <w:r>
              <w:rPr>
                <w:rFonts w:ascii="Calibri" w:hAnsi="Calibri" w:cs="Book Antiqua"/>
                <w:i/>
              </w:rPr>
              <w:t>RF-17, RF-20</w:t>
            </w:r>
          </w:p>
        </w:tc>
      </w:tr>
      <w:tr w:rsidR="00165BF3" w:rsidRPr="00AE76E5" w14:paraId="0FAD097C" w14:textId="77777777" w:rsidTr="00EB1FBC">
        <w:tc>
          <w:tcPr>
            <w:tcW w:w="2001" w:type="dxa"/>
            <w:shd w:val="clear" w:color="auto" w:fill="DBDBDB"/>
          </w:tcPr>
          <w:p w14:paraId="28D2C704" w14:textId="77777777" w:rsidR="00165BF3" w:rsidRPr="004A43F6" w:rsidRDefault="00165BF3" w:rsidP="00EB1FBC">
            <w:pPr>
              <w:rPr>
                <w:rFonts w:ascii="Calibri" w:hAnsi="Calibri" w:cs="Book Antiqua"/>
                <w:b/>
                <w:i/>
              </w:rPr>
            </w:pPr>
            <w:r w:rsidRPr="004A43F6">
              <w:rPr>
                <w:rFonts w:ascii="Calibri" w:hAnsi="Calibri" w:cs="Book Antiqua"/>
                <w:b/>
                <w:i/>
              </w:rPr>
              <w:t>CU asociados:</w:t>
            </w:r>
          </w:p>
        </w:tc>
        <w:tc>
          <w:tcPr>
            <w:tcW w:w="5087" w:type="dxa"/>
          </w:tcPr>
          <w:p w14:paraId="3929B261" w14:textId="77777777" w:rsidR="00165BF3" w:rsidRPr="004A43F6" w:rsidRDefault="00165BF3" w:rsidP="00EB1FBC">
            <w:pPr>
              <w:rPr>
                <w:rFonts w:ascii="Calibri" w:hAnsi="Calibri" w:cs="Book Antiqua"/>
                <w:i/>
              </w:rPr>
            </w:pPr>
            <w:r>
              <w:rPr>
                <w:rFonts w:ascii="Calibri" w:hAnsi="Calibri" w:cs="Book Antiqua"/>
                <w:i/>
              </w:rPr>
              <w:t>CU-20</w:t>
            </w:r>
          </w:p>
        </w:tc>
      </w:tr>
      <w:tr w:rsidR="00165BF3" w:rsidRPr="00AE76E5" w14:paraId="6FF31355" w14:textId="77777777" w:rsidTr="00EB1FBC">
        <w:tc>
          <w:tcPr>
            <w:tcW w:w="2001" w:type="dxa"/>
            <w:shd w:val="clear" w:color="auto" w:fill="DBDBDB"/>
          </w:tcPr>
          <w:p w14:paraId="7C519024" w14:textId="77777777" w:rsidR="00165BF3" w:rsidRPr="004A43F6" w:rsidRDefault="00165BF3" w:rsidP="00EB1FBC">
            <w:pPr>
              <w:rPr>
                <w:rFonts w:ascii="Calibri" w:hAnsi="Calibri" w:cs="Book Antiqua"/>
                <w:b/>
                <w:i/>
              </w:rPr>
            </w:pPr>
            <w:r w:rsidRPr="004A43F6">
              <w:rPr>
                <w:rFonts w:ascii="Calibri" w:hAnsi="Calibri" w:cs="Book Antiqua"/>
                <w:b/>
                <w:i/>
              </w:rPr>
              <w:t>Esc. Asociados:</w:t>
            </w:r>
          </w:p>
        </w:tc>
        <w:tc>
          <w:tcPr>
            <w:tcW w:w="5087" w:type="dxa"/>
          </w:tcPr>
          <w:p w14:paraId="6013BAD3" w14:textId="77777777" w:rsidR="00165BF3" w:rsidRPr="004A43F6" w:rsidRDefault="00165BF3" w:rsidP="00EB1FBC">
            <w:pPr>
              <w:rPr>
                <w:rFonts w:ascii="Calibri" w:hAnsi="Calibri" w:cs="Book Antiqua"/>
                <w:i/>
              </w:rPr>
            </w:pPr>
            <w:r>
              <w:rPr>
                <w:rFonts w:ascii="Calibri" w:hAnsi="Calibri" w:cs="Book Antiqua"/>
                <w:i/>
              </w:rPr>
              <w:t>ES-20.1</w:t>
            </w:r>
          </w:p>
        </w:tc>
      </w:tr>
    </w:tbl>
    <w:p w14:paraId="1C94FC4F" w14:textId="057C6AEB" w:rsidR="00B807F3" w:rsidRPr="00165BF3" w:rsidRDefault="00165BF3" w:rsidP="00165BF3">
      <w:pPr>
        <w:spacing w:before="200"/>
        <w:ind w:left="2832"/>
        <w:rPr>
          <w:rFonts w:ascii="Calibri" w:hAnsi="Calibri" w:cs="Book Antiqua"/>
          <w:b/>
          <w:bCs/>
          <w:iCs/>
          <w:color w:val="000000" w:themeColor="text1"/>
          <w:sz w:val="32"/>
          <w:szCs w:val="32"/>
        </w:rPr>
      </w:pPr>
      <w:r w:rsidRPr="00165BF3">
        <w:rPr>
          <w:rFonts w:ascii="Calibri" w:hAnsi="Calibri" w:cs="Book Antiqua"/>
          <w:b/>
          <w:bCs/>
          <w:iCs/>
          <w:color w:val="000000" w:themeColor="text1"/>
          <w:sz w:val="32"/>
          <w:szCs w:val="32"/>
        </w:rPr>
        <w:t>DSS: Factura Eliminada con Éxito</w:t>
      </w:r>
    </w:p>
    <w:p w14:paraId="0DC40864" w14:textId="111E6C7A" w:rsidR="00B807F3" w:rsidRDefault="00165BF3" w:rsidP="000B5FC5">
      <w:pPr>
        <w:ind w:left="993"/>
        <w:rPr>
          <w:rFonts w:ascii="Calibri" w:hAnsi="Calibri" w:cs="Book Antiqua"/>
          <w:i/>
          <w:color w:val="595959"/>
        </w:rPr>
      </w:pPr>
      <w:r>
        <w:rPr>
          <w:b/>
          <w:bCs/>
          <w:noProof/>
        </w:rPr>
        <w:drawing>
          <wp:anchor distT="0" distB="0" distL="114300" distR="114300" simplePos="0" relativeHeight="251695104" behindDoc="0" locked="0" layoutInCell="1" allowOverlap="1" wp14:anchorId="7746A392" wp14:editId="5D952873">
            <wp:simplePos x="0" y="0"/>
            <wp:positionH relativeFrom="margin">
              <wp:align>center</wp:align>
            </wp:positionH>
            <wp:positionV relativeFrom="paragraph">
              <wp:posOffset>4445</wp:posOffset>
            </wp:positionV>
            <wp:extent cx="4867275" cy="3295650"/>
            <wp:effectExtent l="0" t="0" r="9525" b="0"/>
            <wp:wrapSquare wrapText="bothSides"/>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44">
                      <a:extLst>
                        <a:ext uri="{28A0092B-C50C-407E-A947-70E740481C1C}">
                          <a14:useLocalDpi xmlns:a14="http://schemas.microsoft.com/office/drawing/2010/main"/>
                        </a:ext>
                      </a:extLst>
                    </a:blip>
                    <a:stretch>
                      <a:fillRect/>
                    </a:stretch>
                  </pic:blipFill>
                  <pic:spPr>
                    <a:xfrm>
                      <a:off x="0" y="0"/>
                      <a:ext cx="4867275" cy="3295650"/>
                    </a:xfrm>
                    <a:prstGeom prst="rect">
                      <a:avLst/>
                    </a:prstGeom>
                  </pic:spPr>
                </pic:pic>
              </a:graphicData>
            </a:graphic>
            <wp14:sizeRelH relativeFrom="page">
              <wp14:pctWidth>0</wp14:pctWidth>
            </wp14:sizeRelH>
            <wp14:sizeRelV relativeFrom="page">
              <wp14:pctHeight>0</wp14:pctHeight>
            </wp14:sizeRelV>
          </wp:anchor>
        </w:drawing>
      </w:r>
    </w:p>
    <w:p w14:paraId="69CB6CCE" w14:textId="5D686BFE" w:rsidR="00165BF3" w:rsidRDefault="00165BF3" w:rsidP="000B5FC5">
      <w:pPr>
        <w:ind w:left="993"/>
        <w:rPr>
          <w:rFonts w:ascii="Calibri" w:hAnsi="Calibri" w:cs="Book Antiqua"/>
          <w:i/>
          <w:color w:val="595959"/>
        </w:rPr>
      </w:pPr>
    </w:p>
    <w:p w14:paraId="4DD75F79" w14:textId="77777777" w:rsidR="00165BF3" w:rsidRDefault="00165BF3" w:rsidP="000B5FC5">
      <w:pPr>
        <w:ind w:left="993"/>
        <w:rPr>
          <w:rFonts w:ascii="Calibri" w:hAnsi="Calibri" w:cs="Book Antiqua"/>
          <w:i/>
          <w:color w:val="595959"/>
        </w:rPr>
      </w:pPr>
    </w:p>
    <w:p w14:paraId="0F76FD7D" w14:textId="5EB0633A" w:rsidR="00B807F3" w:rsidRDefault="00B807F3" w:rsidP="000B5FC5">
      <w:pPr>
        <w:ind w:left="993"/>
        <w:rPr>
          <w:rFonts w:ascii="Calibri" w:hAnsi="Calibri" w:cs="Book Antiqua"/>
          <w:i/>
          <w:color w:val="595959"/>
        </w:rPr>
      </w:pPr>
    </w:p>
    <w:p w14:paraId="2FDB9E02" w14:textId="174988D2" w:rsidR="00165BF3" w:rsidRDefault="00165BF3" w:rsidP="000B5FC5">
      <w:pPr>
        <w:ind w:left="993"/>
        <w:rPr>
          <w:rFonts w:ascii="Calibri" w:hAnsi="Calibri" w:cs="Book Antiqua"/>
          <w:i/>
          <w:color w:val="595959"/>
        </w:rPr>
      </w:pPr>
    </w:p>
    <w:p w14:paraId="7B12AED0" w14:textId="16C94931" w:rsidR="00165BF3" w:rsidRDefault="00165BF3" w:rsidP="000B5FC5">
      <w:pPr>
        <w:ind w:left="993"/>
        <w:rPr>
          <w:rFonts w:ascii="Calibri" w:hAnsi="Calibri" w:cs="Book Antiqua"/>
          <w:i/>
          <w:color w:val="595959"/>
        </w:rPr>
      </w:pPr>
    </w:p>
    <w:p w14:paraId="4309985E" w14:textId="6227377F" w:rsidR="00165BF3" w:rsidRDefault="00165BF3" w:rsidP="000B5FC5">
      <w:pPr>
        <w:ind w:left="993"/>
        <w:rPr>
          <w:rFonts w:ascii="Calibri" w:hAnsi="Calibri" w:cs="Book Antiqua"/>
          <w:i/>
          <w:color w:val="595959"/>
        </w:rPr>
      </w:pPr>
    </w:p>
    <w:p w14:paraId="1588EBD1" w14:textId="40CB5AE3" w:rsidR="00165BF3" w:rsidRDefault="00165BF3" w:rsidP="000B5FC5">
      <w:pPr>
        <w:ind w:left="993"/>
        <w:rPr>
          <w:rFonts w:ascii="Calibri" w:hAnsi="Calibri" w:cs="Book Antiqua"/>
          <w:i/>
          <w:color w:val="595959"/>
        </w:rPr>
      </w:pPr>
    </w:p>
    <w:p w14:paraId="546A8583" w14:textId="1590E4A2" w:rsidR="00165BF3" w:rsidRDefault="00165BF3" w:rsidP="000B5FC5">
      <w:pPr>
        <w:ind w:left="993"/>
        <w:rPr>
          <w:rFonts w:ascii="Calibri" w:hAnsi="Calibri" w:cs="Book Antiqua"/>
          <w:i/>
          <w:color w:val="595959"/>
        </w:rPr>
      </w:pPr>
    </w:p>
    <w:p w14:paraId="729FDFDC" w14:textId="7A5BDFEC" w:rsidR="00165BF3" w:rsidRDefault="00165BF3" w:rsidP="000B5FC5">
      <w:pPr>
        <w:ind w:left="993"/>
        <w:rPr>
          <w:rFonts w:ascii="Calibri" w:hAnsi="Calibri" w:cs="Book Antiqua"/>
          <w:i/>
          <w:color w:val="595959"/>
        </w:rPr>
      </w:pPr>
    </w:p>
    <w:p w14:paraId="31AA5B3E" w14:textId="6F7B32C3" w:rsidR="00165BF3" w:rsidRDefault="00165BF3" w:rsidP="000B5FC5">
      <w:pPr>
        <w:ind w:left="993"/>
        <w:rPr>
          <w:rFonts w:ascii="Calibri" w:hAnsi="Calibri" w:cs="Book Antiqua"/>
          <w:i/>
          <w:color w:val="595959"/>
        </w:rPr>
      </w:pPr>
    </w:p>
    <w:p w14:paraId="6457497D" w14:textId="03AB3AEC" w:rsidR="00165BF3" w:rsidRDefault="00165BF3" w:rsidP="000B5FC5">
      <w:pPr>
        <w:ind w:left="993"/>
        <w:rPr>
          <w:rFonts w:ascii="Calibri" w:hAnsi="Calibri" w:cs="Book Antiqua"/>
          <w:i/>
          <w:color w:val="595959"/>
        </w:rPr>
      </w:pPr>
    </w:p>
    <w:p w14:paraId="5B002289" w14:textId="2F39C174" w:rsidR="00165BF3" w:rsidRDefault="00165BF3" w:rsidP="000B5FC5">
      <w:pPr>
        <w:ind w:left="993"/>
        <w:rPr>
          <w:rFonts w:ascii="Calibri" w:hAnsi="Calibri" w:cs="Book Antiqua"/>
          <w:i/>
          <w:color w:val="595959"/>
        </w:rPr>
      </w:pPr>
    </w:p>
    <w:p w14:paraId="55BF5741" w14:textId="288349D5" w:rsidR="00165BF3" w:rsidRDefault="00165BF3" w:rsidP="000B5FC5">
      <w:pPr>
        <w:ind w:left="993"/>
        <w:rPr>
          <w:rFonts w:ascii="Calibri" w:hAnsi="Calibri" w:cs="Book Antiqua"/>
          <w:i/>
          <w:color w:val="595959"/>
        </w:rPr>
      </w:pPr>
    </w:p>
    <w:p w14:paraId="4FB43576" w14:textId="4F73DBD7" w:rsidR="00165BF3" w:rsidRDefault="00165BF3" w:rsidP="000B5FC5">
      <w:pPr>
        <w:ind w:left="993"/>
        <w:rPr>
          <w:rFonts w:ascii="Calibri" w:hAnsi="Calibri" w:cs="Book Antiqua"/>
          <w:i/>
          <w:color w:val="595959"/>
        </w:rPr>
      </w:pPr>
    </w:p>
    <w:p w14:paraId="2AC59721" w14:textId="7943A686" w:rsidR="00165BF3" w:rsidRDefault="00165BF3" w:rsidP="000B5FC5">
      <w:pPr>
        <w:ind w:left="993"/>
        <w:rPr>
          <w:rFonts w:ascii="Calibri" w:hAnsi="Calibri" w:cs="Book Antiqua"/>
          <w:i/>
          <w:color w:val="595959"/>
        </w:rPr>
      </w:pPr>
    </w:p>
    <w:p w14:paraId="33586535" w14:textId="612F65EA" w:rsidR="00165BF3" w:rsidRDefault="00165BF3" w:rsidP="000B5FC5">
      <w:pPr>
        <w:ind w:left="993"/>
        <w:rPr>
          <w:rFonts w:ascii="Calibri" w:hAnsi="Calibri" w:cs="Book Antiqua"/>
          <w:i/>
          <w:color w:val="595959"/>
        </w:rPr>
      </w:pPr>
    </w:p>
    <w:p w14:paraId="6C98AC1F" w14:textId="381020F1" w:rsidR="00165BF3" w:rsidRDefault="00165BF3" w:rsidP="00AF59CC">
      <w:pPr>
        <w:rPr>
          <w:rFonts w:ascii="Calibri" w:hAnsi="Calibri" w:cs="Book Antiqua"/>
          <w:i/>
          <w:color w:val="595959"/>
        </w:rPr>
      </w:pPr>
    </w:p>
    <w:p w14:paraId="5DCC84CE" w14:textId="72ACC8E5" w:rsidR="00165BF3" w:rsidRDefault="00165BF3" w:rsidP="000B5FC5">
      <w:pPr>
        <w:ind w:left="993"/>
        <w:rPr>
          <w:rFonts w:ascii="Calibri" w:hAnsi="Calibri" w:cs="Book Antiqua"/>
          <w:i/>
          <w:color w:val="595959"/>
        </w:rPr>
      </w:pPr>
    </w:p>
    <w:p w14:paraId="69A3DFEA" w14:textId="4ED21569" w:rsidR="00342BC5" w:rsidRDefault="00342BC5" w:rsidP="000B5FC5">
      <w:pPr>
        <w:ind w:left="993"/>
        <w:rPr>
          <w:rFonts w:ascii="Calibri" w:hAnsi="Calibri" w:cs="Book Antiqua"/>
          <w:i/>
          <w:color w:val="595959"/>
        </w:rPr>
      </w:pPr>
    </w:p>
    <w:p w14:paraId="6C8C2B38" w14:textId="77777777" w:rsidR="00342BC5" w:rsidRDefault="00342BC5" w:rsidP="000B5FC5">
      <w:pPr>
        <w:ind w:left="993"/>
        <w:rPr>
          <w:rFonts w:ascii="Calibri" w:hAnsi="Calibri" w:cs="Book Antiqua"/>
          <w:i/>
          <w:color w:val="595959"/>
        </w:rPr>
      </w:pP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0B5FC5" w:rsidRPr="00B75B4C" w14:paraId="6E86F6C1" w14:textId="77777777" w:rsidTr="00EB1FBC">
        <w:tc>
          <w:tcPr>
            <w:tcW w:w="2001" w:type="dxa"/>
            <w:shd w:val="clear" w:color="auto" w:fill="DBDBDB"/>
          </w:tcPr>
          <w:p w14:paraId="4C398B88" w14:textId="77777777" w:rsidR="000B5FC5" w:rsidRPr="004A43F6" w:rsidRDefault="000B5FC5" w:rsidP="00EB1FBC">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6AAB8F8" w14:textId="77777777" w:rsidR="000B5FC5" w:rsidRPr="004A43F6" w:rsidRDefault="000B5FC5" w:rsidP="00EB1FBC">
            <w:pPr>
              <w:ind w:left="13"/>
              <w:jc w:val="both"/>
              <w:rPr>
                <w:rFonts w:ascii="Calibri" w:hAnsi="Calibri" w:cs="Book Antiqua"/>
                <w:i/>
              </w:rPr>
            </w:pPr>
            <w:r>
              <w:rPr>
                <w:rFonts w:ascii="Calibri" w:hAnsi="Calibri" w:cs="Book Antiqua"/>
                <w:i/>
              </w:rPr>
              <w:t>DG-21</w:t>
            </w:r>
          </w:p>
        </w:tc>
      </w:tr>
      <w:tr w:rsidR="000B5FC5" w:rsidRPr="00AE76E5" w14:paraId="715767DB" w14:textId="77777777" w:rsidTr="00EB1FBC">
        <w:tc>
          <w:tcPr>
            <w:tcW w:w="2001" w:type="dxa"/>
            <w:shd w:val="clear" w:color="auto" w:fill="DBDBDB"/>
          </w:tcPr>
          <w:p w14:paraId="4AB54332" w14:textId="77777777" w:rsidR="000B5FC5" w:rsidRPr="004A43F6" w:rsidRDefault="000B5FC5" w:rsidP="00EB1FBC">
            <w:pPr>
              <w:rPr>
                <w:rFonts w:ascii="Calibri" w:hAnsi="Calibri" w:cs="Book Antiqua"/>
                <w:b/>
                <w:i/>
              </w:rPr>
            </w:pPr>
            <w:r w:rsidRPr="004A43F6">
              <w:rPr>
                <w:rFonts w:ascii="Calibri" w:hAnsi="Calibri" w:cs="Book Antiqua"/>
                <w:b/>
                <w:i/>
              </w:rPr>
              <w:t>Descripción:</w:t>
            </w:r>
          </w:p>
        </w:tc>
        <w:tc>
          <w:tcPr>
            <w:tcW w:w="5087" w:type="dxa"/>
          </w:tcPr>
          <w:p w14:paraId="26DFC363" w14:textId="77777777" w:rsidR="000B5FC5" w:rsidRPr="00E802A3" w:rsidRDefault="000B5FC5" w:rsidP="00EB1FBC">
            <w:pPr>
              <w:rPr>
                <w:rFonts w:ascii="Calibri" w:hAnsi="Calibri" w:cs="Book Antiqua"/>
                <w:i/>
                <w:iCs/>
              </w:rPr>
            </w:pPr>
            <w:r>
              <w:rPr>
                <w:rFonts w:ascii="Calibri" w:hAnsi="Calibri" w:cs="Calibri"/>
                <w:i/>
                <w:iCs/>
              </w:rPr>
              <w:t>Registro de c</w:t>
            </w:r>
            <w:r w:rsidRPr="00E802A3">
              <w:rPr>
                <w:rFonts w:ascii="Calibri" w:hAnsi="Calibri" w:cs="Calibri"/>
                <w:i/>
                <w:iCs/>
              </w:rPr>
              <w:t>ompañía de transporte exitosa.</w:t>
            </w:r>
          </w:p>
        </w:tc>
      </w:tr>
      <w:tr w:rsidR="000B5FC5" w:rsidRPr="00AE76E5" w14:paraId="5FE349C0" w14:textId="77777777" w:rsidTr="00EB1FBC">
        <w:tc>
          <w:tcPr>
            <w:tcW w:w="2001" w:type="dxa"/>
            <w:shd w:val="clear" w:color="auto" w:fill="DBDBDB"/>
          </w:tcPr>
          <w:p w14:paraId="413833EB" w14:textId="77777777" w:rsidR="000B5FC5" w:rsidRPr="004A43F6" w:rsidRDefault="000B5FC5"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42CA5D9" w14:textId="77777777" w:rsidR="000B5FC5" w:rsidRPr="004A43F6" w:rsidRDefault="000B5FC5" w:rsidP="00EB1FBC">
            <w:pPr>
              <w:rPr>
                <w:rFonts w:ascii="Calibri" w:hAnsi="Calibri" w:cs="Book Antiqua"/>
                <w:i/>
              </w:rPr>
            </w:pPr>
            <w:r>
              <w:rPr>
                <w:rFonts w:ascii="Calibri" w:hAnsi="Calibri" w:cs="Book Antiqua"/>
                <w:i/>
              </w:rPr>
              <w:t>RF-21</w:t>
            </w:r>
          </w:p>
        </w:tc>
      </w:tr>
      <w:tr w:rsidR="000B5FC5" w:rsidRPr="00AE76E5" w14:paraId="021369F2" w14:textId="77777777" w:rsidTr="00EB1FBC">
        <w:tc>
          <w:tcPr>
            <w:tcW w:w="2001" w:type="dxa"/>
            <w:shd w:val="clear" w:color="auto" w:fill="DBDBDB"/>
          </w:tcPr>
          <w:p w14:paraId="2D913560" w14:textId="77777777" w:rsidR="000B5FC5" w:rsidRPr="004A43F6" w:rsidRDefault="000B5FC5" w:rsidP="00EB1FBC">
            <w:pPr>
              <w:rPr>
                <w:rFonts w:ascii="Calibri" w:hAnsi="Calibri" w:cs="Book Antiqua"/>
                <w:b/>
                <w:i/>
              </w:rPr>
            </w:pPr>
            <w:r w:rsidRPr="004A43F6">
              <w:rPr>
                <w:rFonts w:ascii="Calibri" w:hAnsi="Calibri" w:cs="Book Antiqua"/>
                <w:b/>
                <w:i/>
              </w:rPr>
              <w:t>CU asociados:</w:t>
            </w:r>
          </w:p>
        </w:tc>
        <w:tc>
          <w:tcPr>
            <w:tcW w:w="5087" w:type="dxa"/>
          </w:tcPr>
          <w:p w14:paraId="36B9698F" w14:textId="77777777" w:rsidR="000B5FC5" w:rsidRPr="004A43F6" w:rsidRDefault="000B5FC5" w:rsidP="00EB1FBC">
            <w:pPr>
              <w:rPr>
                <w:rFonts w:ascii="Calibri" w:hAnsi="Calibri" w:cs="Book Antiqua"/>
                <w:i/>
              </w:rPr>
            </w:pPr>
            <w:r>
              <w:rPr>
                <w:rFonts w:ascii="Calibri" w:hAnsi="Calibri" w:cs="Book Antiqua"/>
                <w:i/>
              </w:rPr>
              <w:t>CU-21</w:t>
            </w:r>
          </w:p>
        </w:tc>
      </w:tr>
      <w:tr w:rsidR="000B5FC5" w:rsidRPr="00AE76E5" w14:paraId="32B65AD8" w14:textId="77777777" w:rsidTr="00EB1FBC">
        <w:tc>
          <w:tcPr>
            <w:tcW w:w="2001" w:type="dxa"/>
            <w:shd w:val="clear" w:color="auto" w:fill="DBDBDB"/>
          </w:tcPr>
          <w:p w14:paraId="3DD417F8" w14:textId="77777777" w:rsidR="000B5FC5" w:rsidRPr="004A43F6" w:rsidRDefault="000B5FC5" w:rsidP="00EB1FBC">
            <w:pPr>
              <w:rPr>
                <w:rFonts w:ascii="Calibri" w:hAnsi="Calibri" w:cs="Book Antiqua"/>
                <w:b/>
                <w:i/>
              </w:rPr>
            </w:pPr>
            <w:r w:rsidRPr="004A43F6">
              <w:rPr>
                <w:rFonts w:ascii="Calibri" w:hAnsi="Calibri" w:cs="Book Antiqua"/>
                <w:b/>
                <w:i/>
              </w:rPr>
              <w:t>Esc. Asociados:</w:t>
            </w:r>
          </w:p>
        </w:tc>
        <w:tc>
          <w:tcPr>
            <w:tcW w:w="5087" w:type="dxa"/>
          </w:tcPr>
          <w:p w14:paraId="0CA861A3" w14:textId="77777777" w:rsidR="000B5FC5" w:rsidRPr="004A43F6" w:rsidRDefault="000B5FC5" w:rsidP="00EB1FBC">
            <w:pPr>
              <w:rPr>
                <w:rFonts w:ascii="Calibri" w:hAnsi="Calibri" w:cs="Book Antiqua"/>
                <w:i/>
              </w:rPr>
            </w:pPr>
            <w:r>
              <w:rPr>
                <w:rFonts w:ascii="Calibri" w:hAnsi="Calibri" w:cs="Book Antiqua"/>
                <w:i/>
              </w:rPr>
              <w:t>ES-21.1</w:t>
            </w:r>
          </w:p>
        </w:tc>
      </w:tr>
    </w:tbl>
    <w:p w14:paraId="57CF7147" w14:textId="11F59CE5" w:rsidR="000B5FC5" w:rsidRDefault="000B5FC5" w:rsidP="000B5FC5">
      <w:pPr>
        <w:ind w:left="993"/>
        <w:rPr>
          <w:rFonts w:ascii="Calibri" w:hAnsi="Calibri" w:cs="Book Antiqua"/>
          <w:i/>
          <w:color w:val="595959"/>
        </w:rPr>
      </w:pPr>
    </w:p>
    <w:p w14:paraId="38D02A8B" w14:textId="2C77D0AF" w:rsidR="00B77440" w:rsidRDefault="00165BF3" w:rsidP="00C67250">
      <w:pPr>
        <w:ind w:left="993"/>
        <w:jc w:val="center"/>
        <w:rPr>
          <w:rFonts w:asciiTheme="minorHAnsi" w:hAnsiTheme="minorHAnsi" w:cstheme="minorHAnsi"/>
          <w:b/>
          <w:bCs/>
          <w:sz w:val="28"/>
          <w:szCs w:val="28"/>
        </w:rPr>
      </w:pPr>
      <w:r>
        <w:rPr>
          <w:noProof/>
        </w:rPr>
        <w:drawing>
          <wp:anchor distT="0" distB="0" distL="114300" distR="114300" simplePos="0" relativeHeight="251685888" behindDoc="0" locked="0" layoutInCell="1" allowOverlap="1" wp14:anchorId="65BE8388" wp14:editId="3E3D9D8B">
            <wp:simplePos x="0" y="0"/>
            <wp:positionH relativeFrom="column">
              <wp:posOffset>98425</wp:posOffset>
            </wp:positionH>
            <wp:positionV relativeFrom="paragraph">
              <wp:posOffset>335915</wp:posOffset>
            </wp:positionV>
            <wp:extent cx="6039990" cy="4394335"/>
            <wp:effectExtent l="0" t="0" r="0" b="635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45" cstate="email">
                      <a:extLst>
                        <a:ext uri="{28A0092B-C50C-407E-A947-70E740481C1C}">
                          <a14:useLocalDpi xmlns:a14="http://schemas.microsoft.com/office/drawing/2010/main"/>
                        </a:ext>
                      </a:extLst>
                    </a:blip>
                    <a:stretch>
                      <a:fillRect/>
                    </a:stretch>
                  </pic:blipFill>
                  <pic:spPr>
                    <a:xfrm>
                      <a:off x="0" y="0"/>
                      <a:ext cx="6039990" cy="4394335"/>
                    </a:xfrm>
                    <a:prstGeom prst="rect">
                      <a:avLst/>
                    </a:prstGeom>
                  </pic:spPr>
                </pic:pic>
              </a:graphicData>
            </a:graphic>
            <wp14:sizeRelH relativeFrom="page">
              <wp14:pctWidth>0</wp14:pctWidth>
            </wp14:sizeRelH>
            <wp14:sizeRelV relativeFrom="page">
              <wp14:pctHeight>0</wp14:pctHeight>
            </wp14:sizeRelV>
          </wp:anchor>
        </w:drawing>
      </w:r>
      <w:r w:rsidR="000C4EAA" w:rsidRPr="007960FC">
        <w:rPr>
          <w:rFonts w:asciiTheme="minorHAnsi" w:hAnsiTheme="minorHAnsi" w:cstheme="minorHAnsi"/>
          <w:b/>
          <w:bCs/>
          <w:sz w:val="28"/>
          <w:szCs w:val="28"/>
        </w:rPr>
        <w:t>DSS: Registro de compañía de transporte exitosa</w:t>
      </w:r>
    </w:p>
    <w:p w14:paraId="3891690C" w14:textId="2FFC6ED2" w:rsidR="000C4EAA" w:rsidRDefault="000C4EAA" w:rsidP="00C53028">
      <w:pPr>
        <w:rPr>
          <w:rFonts w:ascii="Calibri" w:hAnsi="Calibri" w:cs="Book Antiqua"/>
          <w:i/>
          <w:color w:val="595959"/>
        </w:rPr>
      </w:pP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A21A2" w:rsidRPr="00B75B4C" w14:paraId="0F889978" w14:textId="77777777" w:rsidTr="00EB1FBC">
        <w:tc>
          <w:tcPr>
            <w:tcW w:w="2001" w:type="dxa"/>
            <w:shd w:val="clear" w:color="auto" w:fill="DBDBDB"/>
          </w:tcPr>
          <w:p w14:paraId="166E1099" w14:textId="77777777" w:rsidR="003A21A2" w:rsidRPr="004A43F6" w:rsidRDefault="003A21A2"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77F73C2" w14:textId="77777777" w:rsidR="003A21A2" w:rsidRPr="004A43F6" w:rsidRDefault="003A21A2" w:rsidP="00EB1FBC">
            <w:pPr>
              <w:ind w:left="13"/>
              <w:jc w:val="both"/>
              <w:rPr>
                <w:rFonts w:ascii="Calibri" w:hAnsi="Calibri" w:cs="Book Antiqua"/>
                <w:i/>
              </w:rPr>
            </w:pPr>
            <w:r>
              <w:rPr>
                <w:rFonts w:ascii="Calibri" w:hAnsi="Calibri" w:cs="Book Antiqua"/>
                <w:i/>
              </w:rPr>
              <w:t>DG-22</w:t>
            </w:r>
          </w:p>
        </w:tc>
      </w:tr>
      <w:tr w:rsidR="003A21A2" w:rsidRPr="00AE76E5" w14:paraId="15DAEE3B" w14:textId="77777777" w:rsidTr="00EB1FBC">
        <w:tc>
          <w:tcPr>
            <w:tcW w:w="2001" w:type="dxa"/>
            <w:shd w:val="clear" w:color="auto" w:fill="DBDBDB"/>
          </w:tcPr>
          <w:p w14:paraId="067448B8" w14:textId="77777777" w:rsidR="003A21A2" w:rsidRPr="004A43F6" w:rsidRDefault="003A21A2" w:rsidP="00EB1FBC">
            <w:pPr>
              <w:rPr>
                <w:rFonts w:ascii="Calibri" w:hAnsi="Calibri" w:cs="Book Antiqua"/>
                <w:b/>
                <w:i/>
              </w:rPr>
            </w:pPr>
            <w:r w:rsidRPr="004A43F6">
              <w:rPr>
                <w:rFonts w:ascii="Calibri" w:hAnsi="Calibri" w:cs="Book Antiqua"/>
                <w:b/>
                <w:i/>
              </w:rPr>
              <w:t>Descripción:</w:t>
            </w:r>
          </w:p>
        </w:tc>
        <w:tc>
          <w:tcPr>
            <w:tcW w:w="5087" w:type="dxa"/>
          </w:tcPr>
          <w:p w14:paraId="36167032" w14:textId="77777777" w:rsidR="003A21A2" w:rsidRPr="00766E06" w:rsidRDefault="003A21A2" w:rsidP="00EB1FBC">
            <w:pPr>
              <w:rPr>
                <w:rFonts w:ascii="Calibri" w:hAnsi="Calibri" w:cs="Book Antiqua"/>
                <w:i/>
                <w:iCs/>
              </w:rPr>
            </w:pPr>
            <w:r w:rsidRPr="00766E06">
              <w:rPr>
                <w:rFonts w:ascii="Calibri" w:hAnsi="Calibri" w:cs="Calibri"/>
                <w:i/>
                <w:iCs/>
              </w:rPr>
              <w:t>Modificación no exitosa a la compañía por ingreso de datos erróneos</w:t>
            </w:r>
            <w:r>
              <w:rPr>
                <w:rFonts w:ascii="Calibri" w:hAnsi="Calibri" w:cs="Calibri"/>
                <w:i/>
                <w:iCs/>
              </w:rPr>
              <w:t>.</w:t>
            </w:r>
          </w:p>
        </w:tc>
      </w:tr>
      <w:tr w:rsidR="003A21A2" w:rsidRPr="00AE76E5" w14:paraId="17FC65DF" w14:textId="77777777" w:rsidTr="00EB1FBC">
        <w:tc>
          <w:tcPr>
            <w:tcW w:w="2001" w:type="dxa"/>
            <w:shd w:val="clear" w:color="auto" w:fill="DBDBDB"/>
          </w:tcPr>
          <w:p w14:paraId="0AF20C87" w14:textId="77777777" w:rsidR="003A21A2" w:rsidRPr="004A43F6" w:rsidRDefault="003A21A2"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02D74846" w14:textId="77777777" w:rsidR="003A21A2" w:rsidRPr="004A43F6" w:rsidRDefault="003A21A2" w:rsidP="00EB1FBC">
            <w:pPr>
              <w:rPr>
                <w:rFonts w:ascii="Calibri" w:hAnsi="Calibri" w:cs="Book Antiqua"/>
                <w:i/>
              </w:rPr>
            </w:pPr>
            <w:r>
              <w:rPr>
                <w:rFonts w:ascii="Calibri" w:hAnsi="Calibri" w:cs="Book Antiqua"/>
                <w:i/>
              </w:rPr>
              <w:t>RF-22</w:t>
            </w:r>
          </w:p>
        </w:tc>
      </w:tr>
      <w:tr w:rsidR="003A21A2" w:rsidRPr="00AE76E5" w14:paraId="58CCE381" w14:textId="77777777" w:rsidTr="00EB1FBC">
        <w:tc>
          <w:tcPr>
            <w:tcW w:w="2001" w:type="dxa"/>
            <w:shd w:val="clear" w:color="auto" w:fill="DBDBDB"/>
          </w:tcPr>
          <w:p w14:paraId="48DCD795" w14:textId="77777777" w:rsidR="003A21A2" w:rsidRPr="004A43F6" w:rsidRDefault="003A21A2" w:rsidP="00EB1FBC">
            <w:pPr>
              <w:rPr>
                <w:rFonts w:ascii="Calibri" w:hAnsi="Calibri" w:cs="Book Antiqua"/>
                <w:b/>
                <w:i/>
              </w:rPr>
            </w:pPr>
            <w:r w:rsidRPr="004A43F6">
              <w:rPr>
                <w:rFonts w:ascii="Calibri" w:hAnsi="Calibri" w:cs="Book Antiqua"/>
                <w:b/>
                <w:i/>
              </w:rPr>
              <w:t>CU asociados:</w:t>
            </w:r>
          </w:p>
        </w:tc>
        <w:tc>
          <w:tcPr>
            <w:tcW w:w="5087" w:type="dxa"/>
          </w:tcPr>
          <w:p w14:paraId="5B47491E" w14:textId="77777777" w:rsidR="003A21A2" w:rsidRPr="004A43F6" w:rsidRDefault="003A21A2" w:rsidP="00EB1FBC">
            <w:pPr>
              <w:rPr>
                <w:rFonts w:ascii="Calibri" w:hAnsi="Calibri" w:cs="Book Antiqua"/>
                <w:i/>
              </w:rPr>
            </w:pPr>
            <w:r>
              <w:rPr>
                <w:rFonts w:ascii="Calibri" w:hAnsi="Calibri" w:cs="Book Antiqua"/>
                <w:i/>
              </w:rPr>
              <w:t>CU-22</w:t>
            </w:r>
          </w:p>
        </w:tc>
      </w:tr>
      <w:tr w:rsidR="003A21A2" w:rsidRPr="00AE76E5" w14:paraId="3C2457E8" w14:textId="77777777" w:rsidTr="00EB1FBC">
        <w:tc>
          <w:tcPr>
            <w:tcW w:w="2001" w:type="dxa"/>
            <w:shd w:val="clear" w:color="auto" w:fill="DBDBDB"/>
          </w:tcPr>
          <w:p w14:paraId="4740C360" w14:textId="77777777" w:rsidR="003A21A2" w:rsidRPr="004A43F6" w:rsidRDefault="003A21A2" w:rsidP="00EB1FBC">
            <w:pPr>
              <w:rPr>
                <w:rFonts w:ascii="Calibri" w:hAnsi="Calibri" w:cs="Book Antiqua"/>
                <w:b/>
                <w:i/>
              </w:rPr>
            </w:pPr>
            <w:r w:rsidRPr="004A43F6">
              <w:rPr>
                <w:rFonts w:ascii="Calibri" w:hAnsi="Calibri" w:cs="Book Antiqua"/>
                <w:b/>
                <w:i/>
              </w:rPr>
              <w:t>Esc. Asociados:</w:t>
            </w:r>
          </w:p>
        </w:tc>
        <w:tc>
          <w:tcPr>
            <w:tcW w:w="5087" w:type="dxa"/>
          </w:tcPr>
          <w:p w14:paraId="1A9408DA" w14:textId="77777777" w:rsidR="003A21A2" w:rsidRPr="004A43F6" w:rsidRDefault="003A21A2" w:rsidP="00EB1FBC">
            <w:pPr>
              <w:rPr>
                <w:rFonts w:ascii="Calibri" w:hAnsi="Calibri" w:cs="Book Antiqua"/>
                <w:i/>
              </w:rPr>
            </w:pPr>
            <w:r>
              <w:rPr>
                <w:rFonts w:ascii="Calibri" w:hAnsi="Calibri" w:cs="Book Antiqua"/>
                <w:i/>
              </w:rPr>
              <w:t>ES-22.2</w:t>
            </w:r>
          </w:p>
        </w:tc>
      </w:tr>
    </w:tbl>
    <w:p w14:paraId="7A868A21" w14:textId="77777777" w:rsidR="003A21A2" w:rsidRDefault="003A21A2" w:rsidP="00C53028">
      <w:pPr>
        <w:rPr>
          <w:rFonts w:ascii="Calibri" w:hAnsi="Calibri" w:cs="Book Antiqua"/>
          <w:i/>
          <w:color w:val="595959"/>
        </w:rPr>
      </w:pPr>
    </w:p>
    <w:p w14:paraId="37D8856A" w14:textId="421E1098" w:rsidR="000C4EAA" w:rsidRDefault="000C4EAA" w:rsidP="00C67250">
      <w:pPr>
        <w:ind w:left="993"/>
        <w:jc w:val="center"/>
        <w:rPr>
          <w:rFonts w:ascii="Calibri" w:hAnsi="Calibri" w:cs="Book Antiqua"/>
          <w:i/>
          <w:color w:val="595959"/>
        </w:rPr>
      </w:pPr>
      <w:r w:rsidRPr="007960FC">
        <w:rPr>
          <w:rFonts w:asciiTheme="minorHAnsi" w:hAnsiTheme="minorHAnsi" w:cstheme="minorHAnsi"/>
          <w:b/>
          <w:bCs/>
          <w:sz w:val="28"/>
          <w:szCs w:val="28"/>
        </w:rPr>
        <w:t xml:space="preserve">DSS: </w:t>
      </w:r>
      <w:r>
        <w:rPr>
          <w:rFonts w:asciiTheme="minorHAnsi" w:hAnsiTheme="minorHAnsi" w:cstheme="minorHAnsi"/>
          <w:b/>
          <w:bCs/>
          <w:sz w:val="28"/>
          <w:szCs w:val="28"/>
        </w:rPr>
        <w:t xml:space="preserve">Modificación de </w:t>
      </w:r>
      <w:r w:rsidRPr="007960FC">
        <w:rPr>
          <w:rFonts w:asciiTheme="minorHAnsi" w:hAnsiTheme="minorHAnsi" w:cstheme="minorHAnsi"/>
          <w:b/>
          <w:bCs/>
          <w:sz w:val="28"/>
          <w:szCs w:val="28"/>
        </w:rPr>
        <w:t xml:space="preserve">compañía de transporte </w:t>
      </w:r>
      <w:r>
        <w:rPr>
          <w:rFonts w:asciiTheme="minorHAnsi" w:hAnsiTheme="minorHAnsi" w:cstheme="minorHAnsi"/>
          <w:b/>
          <w:bCs/>
          <w:sz w:val="28"/>
          <w:szCs w:val="28"/>
        </w:rPr>
        <w:t xml:space="preserve">no </w:t>
      </w:r>
      <w:r w:rsidRPr="007960FC">
        <w:rPr>
          <w:rFonts w:asciiTheme="minorHAnsi" w:hAnsiTheme="minorHAnsi" w:cstheme="minorHAnsi"/>
          <w:b/>
          <w:bCs/>
          <w:sz w:val="28"/>
          <w:szCs w:val="28"/>
        </w:rPr>
        <w:t>exitosa</w:t>
      </w:r>
    </w:p>
    <w:p w14:paraId="3EA81269" w14:textId="166F7854" w:rsidR="000C4EAA" w:rsidRDefault="009F151E" w:rsidP="009F151E">
      <w:pPr>
        <w:rPr>
          <w:rFonts w:ascii="Calibri" w:hAnsi="Calibri" w:cs="Book Antiqua"/>
          <w:i/>
          <w:color w:val="595959"/>
        </w:rPr>
      </w:pPr>
      <w:r>
        <w:rPr>
          <w:noProof/>
        </w:rPr>
        <w:lastRenderedPageBreak/>
        <w:drawing>
          <wp:anchor distT="0" distB="0" distL="114300" distR="114300" simplePos="0" relativeHeight="251686912" behindDoc="0" locked="0" layoutInCell="1" allowOverlap="1" wp14:anchorId="610007BE" wp14:editId="5CD1A833">
            <wp:simplePos x="0" y="0"/>
            <wp:positionH relativeFrom="margin">
              <wp:align>center</wp:align>
            </wp:positionH>
            <wp:positionV relativeFrom="paragraph">
              <wp:posOffset>31115</wp:posOffset>
            </wp:positionV>
            <wp:extent cx="4819650" cy="2707640"/>
            <wp:effectExtent l="0" t="0" r="0" b="0"/>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4819650" cy="270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1802EA" w14:textId="3D1040AE" w:rsidR="003A21A2" w:rsidRDefault="003A21A2" w:rsidP="00C67250">
      <w:pPr>
        <w:ind w:left="993"/>
        <w:jc w:val="center"/>
        <w:rPr>
          <w:rFonts w:ascii="Calibri" w:hAnsi="Calibri" w:cs="Book Antiqua"/>
          <w:i/>
          <w:color w:val="595959"/>
        </w:rPr>
      </w:pPr>
    </w:p>
    <w:p w14:paraId="338E34D8" w14:textId="718E0FF1" w:rsidR="009D56E4" w:rsidRDefault="009D56E4" w:rsidP="00C67250">
      <w:pPr>
        <w:ind w:left="993"/>
        <w:jc w:val="center"/>
        <w:rPr>
          <w:rFonts w:ascii="Calibri" w:hAnsi="Calibri" w:cs="Book Antiqua"/>
          <w:i/>
          <w:color w:val="595959"/>
        </w:rPr>
      </w:pPr>
    </w:p>
    <w:p w14:paraId="720689B5" w14:textId="7FDDDA03" w:rsidR="009D56E4" w:rsidRDefault="009D56E4" w:rsidP="00C67250">
      <w:pPr>
        <w:ind w:left="993"/>
        <w:jc w:val="center"/>
        <w:rPr>
          <w:rFonts w:ascii="Calibri" w:hAnsi="Calibri" w:cs="Book Antiqua"/>
          <w:i/>
          <w:color w:val="595959"/>
        </w:rPr>
      </w:pPr>
    </w:p>
    <w:p w14:paraId="7D01AFA1" w14:textId="44BBAE25" w:rsidR="009D56E4" w:rsidRDefault="009D56E4" w:rsidP="00C67250">
      <w:pPr>
        <w:ind w:left="993"/>
        <w:jc w:val="center"/>
        <w:rPr>
          <w:rFonts w:ascii="Calibri" w:hAnsi="Calibri" w:cs="Book Antiqua"/>
          <w:i/>
          <w:color w:val="595959"/>
        </w:rPr>
      </w:pPr>
    </w:p>
    <w:p w14:paraId="6F14A89D" w14:textId="069593D0" w:rsidR="009D56E4" w:rsidRDefault="009D56E4" w:rsidP="00C67250">
      <w:pPr>
        <w:ind w:left="993"/>
        <w:jc w:val="center"/>
        <w:rPr>
          <w:rFonts w:ascii="Calibri" w:hAnsi="Calibri" w:cs="Book Antiqua"/>
          <w:i/>
          <w:color w:val="595959"/>
        </w:rPr>
      </w:pPr>
    </w:p>
    <w:p w14:paraId="335440F2" w14:textId="424C4819" w:rsidR="009D56E4" w:rsidRDefault="009D56E4" w:rsidP="00C67250">
      <w:pPr>
        <w:ind w:left="993"/>
        <w:jc w:val="center"/>
        <w:rPr>
          <w:rFonts w:ascii="Calibri" w:hAnsi="Calibri" w:cs="Book Antiqua"/>
          <w:i/>
          <w:color w:val="595959"/>
        </w:rPr>
      </w:pPr>
    </w:p>
    <w:p w14:paraId="0376CC2A" w14:textId="7F831C01" w:rsidR="009D56E4" w:rsidRDefault="009D56E4" w:rsidP="00C67250">
      <w:pPr>
        <w:ind w:left="993"/>
        <w:jc w:val="center"/>
        <w:rPr>
          <w:rFonts w:ascii="Calibri" w:hAnsi="Calibri" w:cs="Book Antiqua"/>
          <w:i/>
          <w:color w:val="595959"/>
        </w:rPr>
      </w:pPr>
    </w:p>
    <w:p w14:paraId="63D64DC5" w14:textId="2F725EB3" w:rsidR="009D56E4" w:rsidRDefault="009D56E4" w:rsidP="00C67250">
      <w:pPr>
        <w:ind w:left="993"/>
        <w:jc w:val="center"/>
        <w:rPr>
          <w:rFonts w:ascii="Calibri" w:hAnsi="Calibri" w:cs="Book Antiqua"/>
          <w:i/>
          <w:color w:val="595959"/>
        </w:rPr>
      </w:pPr>
    </w:p>
    <w:p w14:paraId="51A7D497" w14:textId="2E937D59" w:rsidR="009D56E4" w:rsidRDefault="009D56E4" w:rsidP="00C67250">
      <w:pPr>
        <w:ind w:left="993"/>
        <w:jc w:val="center"/>
        <w:rPr>
          <w:rFonts w:ascii="Calibri" w:hAnsi="Calibri" w:cs="Book Antiqua"/>
          <w:i/>
          <w:color w:val="595959"/>
        </w:rPr>
      </w:pPr>
    </w:p>
    <w:p w14:paraId="6B3C86A9" w14:textId="0C06FE9A" w:rsidR="009D56E4" w:rsidRDefault="009D56E4" w:rsidP="00C67250">
      <w:pPr>
        <w:ind w:left="993"/>
        <w:jc w:val="center"/>
        <w:rPr>
          <w:rFonts w:ascii="Calibri" w:hAnsi="Calibri" w:cs="Book Antiqua"/>
          <w:i/>
          <w:color w:val="595959"/>
        </w:rPr>
      </w:pPr>
    </w:p>
    <w:p w14:paraId="03622181" w14:textId="66AC173F" w:rsidR="009D56E4" w:rsidRDefault="009D56E4" w:rsidP="00C67250">
      <w:pPr>
        <w:ind w:left="993"/>
        <w:jc w:val="center"/>
        <w:rPr>
          <w:rFonts w:ascii="Calibri" w:hAnsi="Calibri" w:cs="Book Antiqua"/>
          <w:i/>
          <w:color w:val="595959"/>
        </w:rPr>
      </w:pPr>
    </w:p>
    <w:p w14:paraId="7304AD5E" w14:textId="157BD50E" w:rsidR="009D56E4" w:rsidRDefault="009D56E4" w:rsidP="00C67250">
      <w:pPr>
        <w:ind w:left="993"/>
        <w:jc w:val="center"/>
        <w:rPr>
          <w:rFonts w:ascii="Calibri" w:hAnsi="Calibri" w:cs="Book Antiqua"/>
          <w:i/>
          <w:color w:val="595959"/>
        </w:rPr>
      </w:pPr>
    </w:p>
    <w:p w14:paraId="4AA92EC3" w14:textId="5773BCEA" w:rsidR="009D56E4" w:rsidRDefault="009D56E4" w:rsidP="00C67250">
      <w:pPr>
        <w:ind w:left="993"/>
        <w:jc w:val="center"/>
        <w:rPr>
          <w:rFonts w:ascii="Calibri" w:hAnsi="Calibri" w:cs="Book Antiqua"/>
          <w:i/>
          <w:color w:val="595959"/>
        </w:rPr>
      </w:pPr>
    </w:p>
    <w:p w14:paraId="0E234131" w14:textId="7988A2A7" w:rsidR="009D56E4" w:rsidRDefault="009D56E4" w:rsidP="00C67250">
      <w:pPr>
        <w:ind w:left="993"/>
        <w:jc w:val="center"/>
        <w:rPr>
          <w:rFonts w:ascii="Calibri" w:hAnsi="Calibri" w:cs="Book Antiqua"/>
          <w:i/>
          <w:color w:val="595959"/>
        </w:rPr>
      </w:pPr>
    </w:p>
    <w:p w14:paraId="09D4E72B" w14:textId="10636908" w:rsidR="009D56E4" w:rsidRDefault="009D56E4" w:rsidP="00C67250">
      <w:pPr>
        <w:ind w:left="993"/>
        <w:jc w:val="center"/>
        <w:rPr>
          <w:rFonts w:ascii="Calibri" w:hAnsi="Calibri" w:cs="Book Antiqua"/>
          <w:i/>
          <w:color w:val="595959"/>
        </w:rPr>
      </w:pP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0C4EAA" w:rsidRPr="00B75B4C" w14:paraId="00D49A96" w14:textId="77777777" w:rsidTr="00EB1FBC">
        <w:tc>
          <w:tcPr>
            <w:tcW w:w="2001" w:type="dxa"/>
            <w:shd w:val="clear" w:color="auto" w:fill="DBDBDB"/>
          </w:tcPr>
          <w:p w14:paraId="72A8652A" w14:textId="56AB5753" w:rsidR="000C4EAA" w:rsidRPr="004A43F6" w:rsidRDefault="000C4EAA"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413DF45E" w14:textId="237863E0" w:rsidR="000C4EAA" w:rsidRPr="004A43F6" w:rsidRDefault="000C4EAA" w:rsidP="00EB1FBC">
            <w:pPr>
              <w:ind w:left="13"/>
              <w:jc w:val="both"/>
              <w:rPr>
                <w:rFonts w:ascii="Calibri" w:hAnsi="Calibri" w:cs="Book Antiqua"/>
                <w:i/>
              </w:rPr>
            </w:pPr>
            <w:r>
              <w:rPr>
                <w:rFonts w:ascii="Calibri" w:hAnsi="Calibri" w:cs="Book Antiqua"/>
                <w:i/>
              </w:rPr>
              <w:t>DG-23</w:t>
            </w:r>
          </w:p>
        </w:tc>
      </w:tr>
      <w:tr w:rsidR="000C4EAA" w:rsidRPr="00AE76E5" w14:paraId="65B464FF" w14:textId="77777777" w:rsidTr="00EB1FBC">
        <w:trPr>
          <w:trHeight w:val="224"/>
        </w:trPr>
        <w:tc>
          <w:tcPr>
            <w:tcW w:w="2001" w:type="dxa"/>
            <w:shd w:val="clear" w:color="auto" w:fill="DBDBDB"/>
          </w:tcPr>
          <w:p w14:paraId="773B1733" w14:textId="77777777" w:rsidR="000C4EAA" w:rsidRPr="004A43F6" w:rsidRDefault="000C4EAA" w:rsidP="00EB1FBC">
            <w:pPr>
              <w:rPr>
                <w:rFonts w:ascii="Calibri" w:hAnsi="Calibri" w:cs="Book Antiqua"/>
                <w:b/>
                <w:i/>
              </w:rPr>
            </w:pPr>
            <w:r w:rsidRPr="004A43F6">
              <w:rPr>
                <w:rFonts w:ascii="Calibri" w:hAnsi="Calibri" w:cs="Book Antiqua"/>
                <w:b/>
                <w:i/>
              </w:rPr>
              <w:t>Descripción:</w:t>
            </w:r>
          </w:p>
        </w:tc>
        <w:tc>
          <w:tcPr>
            <w:tcW w:w="5087" w:type="dxa"/>
          </w:tcPr>
          <w:p w14:paraId="30F5EDE6" w14:textId="77777777" w:rsidR="000C4EAA" w:rsidRPr="00766E06" w:rsidRDefault="000C4EAA" w:rsidP="00EB1FBC">
            <w:pPr>
              <w:rPr>
                <w:rFonts w:ascii="Calibri" w:hAnsi="Calibri" w:cs="Book Antiqua"/>
                <w:i/>
                <w:iCs/>
              </w:rPr>
            </w:pPr>
            <w:r>
              <w:rPr>
                <w:rFonts w:ascii="Calibri" w:hAnsi="Calibri" w:cs="Book Antiqua"/>
                <w:i/>
                <w:iCs/>
              </w:rPr>
              <w:t>Compañía de Transporte eliminado con éxito.</w:t>
            </w:r>
          </w:p>
        </w:tc>
      </w:tr>
      <w:tr w:rsidR="000C4EAA" w:rsidRPr="00AE76E5" w14:paraId="459AA8F9" w14:textId="77777777" w:rsidTr="00EB1FBC">
        <w:tc>
          <w:tcPr>
            <w:tcW w:w="2001" w:type="dxa"/>
            <w:shd w:val="clear" w:color="auto" w:fill="DBDBDB"/>
          </w:tcPr>
          <w:p w14:paraId="54937FAC" w14:textId="77777777" w:rsidR="000C4EAA" w:rsidRPr="004A43F6" w:rsidRDefault="000C4EAA"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995DF0C" w14:textId="77777777" w:rsidR="000C4EAA" w:rsidRPr="004A43F6" w:rsidRDefault="000C4EAA" w:rsidP="00EB1FBC">
            <w:pPr>
              <w:rPr>
                <w:rFonts w:ascii="Calibri" w:hAnsi="Calibri" w:cs="Book Antiqua"/>
                <w:i/>
              </w:rPr>
            </w:pPr>
            <w:r>
              <w:rPr>
                <w:rFonts w:ascii="Calibri" w:hAnsi="Calibri" w:cs="Book Antiqua"/>
                <w:i/>
              </w:rPr>
              <w:t>RF-23</w:t>
            </w:r>
          </w:p>
        </w:tc>
      </w:tr>
      <w:tr w:rsidR="000C4EAA" w:rsidRPr="00AE76E5" w14:paraId="558670FD" w14:textId="77777777" w:rsidTr="00EB1FBC">
        <w:tc>
          <w:tcPr>
            <w:tcW w:w="2001" w:type="dxa"/>
            <w:shd w:val="clear" w:color="auto" w:fill="DBDBDB"/>
          </w:tcPr>
          <w:p w14:paraId="59513B96" w14:textId="77777777" w:rsidR="000C4EAA" w:rsidRPr="004A43F6" w:rsidRDefault="000C4EAA" w:rsidP="00EB1FBC">
            <w:pPr>
              <w:rPr>
                <w:rFonts w:ascii="Calibri" w:hAnsi="Calibri" w:cs="Book Antiqua"/>
                <w:b/>
                <w:i/>
              </w:rPr>
            </w:pPr>
            <w:r w:rsidRPr="004A43F6">
              <w:rPr>
                <w:rFonts w:ascii="Calibri" w:hAnsi="Calibri" w:cs="Book Antiqua"/>
                <w:b/>
                <w:i/>
              </w:rPr>
              <w:t>CU asociados:</w:t>
            </w:r>
          </w:p>
        </w:tc>
        <w:tc>
          <w:tcPr>
            <w:tcW w:w="5087" w:type="dxa"/>
          </w:tcPr>
          <w:p w14:paraId="1C67CF3F" w14:textId="77777777" w:rsidR="000C4EAA" w:rsidRPr="004A43F6" w:rsidRDefault="000C4EAA" w:rsidP="00EB1FBC">
            <w:pPr>
              <w:rPr>
                <w:rFonts w:ascii="Calibri" w:hAnsi="Calibri" w:cs="Book Antiqua"/>
                <w:i/>
              </w:rPr>
            </w:pPr>
            <w:r>
              <w:rPr>
                <w:rFonts w:ascii="Calibri" w:hAnsi="Calibri" w:cs="Book Antiqua"/>
                <w:i/>
              </w:rPr>
              <w:t>CU-23</w:t>
            </w:r>
          </w:p>
        </w:tc>
      </w:tr>
      <w:tr w:rsidR="000C4EAA" w:rsidRPr="00AE76E5" w14:paraId="3BA7BDC3" w14:textId="77777777" w:rsidTr="00EB1FBC">
        <w:tc>
          <w:tcPr>
            <w:tcW w:w="2001" w:type="dxa"/>
            <w:shd w:val="clear" w:color="auto" w:fill="DBDBDB"/>
          </w:tcPr>
          <w:p w14:paraId="21A9703B" w14:textId="77777777" w:rsidR="000C4EAA" w:rsidRPr="004A43F6" w:rsidRDefault="000C4EAA" w:rsidP="00EB1FBC">
            <w:pPr>
              <w:rPr>
                <w:rFonts w:ascii="Calibri" w:hAnsi="Calibri" w:cs="Book Antiqua"/>
                <w:b/>
                <w:i/>
              </w:rPr>
            </w:pPr>
            <w:r w:rsidRPr="004A43F6">
              <w:rPr>
                <w:rFonts w:ascii="Calibri" w:hAnsi="Calibri" w:cs="Book Antiqua"/>
                <w:b/>
                <w:i/>
              </w:rPr>
              <w:t>Esc. Asociados:</w:t>
            </w:r>
          </w:p>
        </w:tc>
        <w:tc>
          <w:tcPr>
            <w:tcW w:w="5087" w:type="dxa"/>
          </w:tcPr>
          <w:p w14:paraId="7C43447F" w14:textId="77777777" w:rsidR="000C4EAA" w:rsidRPr="004A43F6" w:rsidRDefault="000C4EAA" w:rsidP="00EB1FBC">
            <w:pPr>
              <w:rPr>
                <w:rFonts w:ascii="Calibri" w:hAnsi="Calibri" w:cs="Book Antiqua"/>
                <w:i/>
              </w:rPr>
            </w:pPr>
            <w:r>
              <w:rPr>
                <w:rFonts w:ascii="Calibri" w:hAnsi="Calibri" w:cs="Book Antiqua"/>
                <w:i/>
              </w:rPr>
              <w:t>ES-23.1</w:t>
            </w:r>
          </w:p>
        </w:tc>
      </w:tr>
    </w:tbl>
    <w:p w14:paraId="3276C110" w14:textId="20F44EF6" w:rsidR="003A21A2" w:rsidRDefault="003A21A2" w:rsidP="00C67250">
      <w:pPr>
        <w:ind w:left="993"/>
        <w:jc w:val="center"/>
        <w:rPr>
          <w:rFonts w:ascii="Calibri" w:hAnsi="Calibri" w:cs="Book Antiqua"/>
          <w:i/>
          <w:color w:val="595959"/>
        </w:rPr>
      </w:pPr>
    </w:p>
    <w:p w14:paraId="184115C7" w14:textId="0B9F2F60" w:rsidR="009F151E" w:rsidRDefault="009D56E4" w:rsidP="00C67250">
      <w:pPr>
        <w:ind w:left="993"/>
        <w:jc w:val="center"/>
        <w:rPr>
          <w:rFonts w:asciiTheme="minorHAnsi" w:hAnsiTheme="minorHAnsi" w:cstheme="minorHAnsi"/>
          <w:b/>
          <w:bCs/>
          <w:sz w:val="28"/>
          <w:szCs w:val="28"/>
        </w:rPr>
      </w:pPr>
      <w:r>
        <w:rPr>
          <w:noProof/>
          <w:lang w:val="es-EC"/>
        </w:rPr>
        <w:drawing>
          <wp:anchor distT="0" distB="0" distL="114300" distR="114300" simplePos="0" relativeHeight="251687936" behindDoc="0" locked="0" layoutInCell="1" allowOverlap="1" wp14:anchorId="1A74790D" wp14:editId="722E8A09">
            <wp:simplePos x="0" y="0"/>
            <wp:positionH relativeFrom="margin">
              <wp:align>right</wp:align>
            </wp:positionH>
            <wp:positionV relativeFrom="paragraph">
              <wp:posOffset>294640</wp:posOffset>
            </wp:positionV>
            <wp:extent cx="5612130" cy="4065905"/>
            <wp:effectExtent l="0" t="0" r="7620" b="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47" cstate="email">
                      <a:extLst>
                        <a:ext uri="{28A0092B-C50C-407E-A947-70E740481C1C}">
                          <a14:useLocalDpi xmlns:a14="http://schemas.microsoft.com/office/drawing/2010/main"/>
                        </a:ext>
                      </a:extLst>
                    </a:blip>
                    <a:stretch>
                      <a:fillRect/>
                    </a:stretch>
                  </pic:blipFill>
                  <pic:spPr>
                    <a:xfrm>
                      <a:off x="0" y="0"/>
                      <a:ext cx="5612130" cy="4065905"/>
                    </a:xfrm>
                    <a:prstGeom prst="rect">
                      <a:avLst/>
                    </a:prstGeom>
                  </pic:spPr>
                </pic:pic>
              </a:graphicData>
            </a:graphic>
            <wp14:sizeRelH relativeFrom="page">
              <wp14:pctWidth>0</wp14:pctWidth>
            </wp14:sizeRelH>
            <wp14:sizeRelV relativeFrom="page">
              <wp14:pctHeight>0</wp14:pctHeight>
            </wp14:sizeRelV>
          </wp:anchor>
        </w:drawing>
      </w:r>
      <w:r w:rsidR="009F151E" w:rsidRPr="007960FC">
        <w:rPr>
          <w:rFonts w:asciiTheme="minorHAnsi" w:hAnsiTheme="minorHAnsi" w:cstheme="minorHAnsi"/>
          <w:b/>
          <w:bCs/>
          <w:sz w:val="28"/>
          <w:szCs w:val="28"/>
        </w:rPr>
        <w:t xml:space="preserve">DSS: </w:t>
      </w:r>
      <w:r w:rsidR="009F151E">
        <w:rPr>
          <w:rFonts w:asciiTheme="minorHAnsi" w:hAnsiTheme="minorHAnsi" w:cstheme="minorHAnsi"/>
          <w:b/>
          <w:bCs/>
          <w:sz w:val="28"/>
          <w:szCs w:val="28"/>
        </w:rPr>
        <w:t xml:space="preserve">Eliminación de </w:t>
      </w:r>
      <w:r w:rsidR="009F151E" w:rsidRPr="007960FC">
        <w:rPr>
          <w:rFonts w:asciiTheme="minorHAnsi" w:hAnsiTheme="minorHAnsi" w:cstheme="minorHAnsi"/>
          <w:b/>
          <w:bCs/>
          <w:sz w:val="28"/>
          <w:szCs w:val="28"/>
        </w:rPr>
        <w:t>compañía de transporte exitosa</w:t>
      </w:r>
    </w:p>
    <w:p w14:paraId="7A651167" w14:textId="77777777" w:rsidR="00E82BC5" w:rsidRDefault="00E82BC5" w:rsidP="00C67250">
      <w:pPr>
        <w:ind w:left="993"/>
        <w:jc w:val="center"/>
        <w:rPr>
          <w:rFonts w:asciiTheme="minorHAnsi" w:hAnsiTheme="minorHAnsi" w:cstheme="minorHAnsi"/>
          <w:b/>
          <w:bCs/>
          <w:sz w:val="28"/>
          <w:szCs w:val="28"/>
        </w:rPr>
      </w:pP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B70260" w:rsidRPr="00B75B4C" w14:paraId="112E7D90" w14:textId="77777777" w:rsidTr="00EB1FBC">
        <w:tc>
          <w:tcPr>
            <w:tcW w:w="2001" w:type="dxa"/>
            <w:shd w:val="clear" w:color="auto" w:fill="DBDBDB"/>
          </w:tcPr>
          <w:p w14:paraId="78D4C34F" w14:textId="77777777" w:rsidR="00B70260" w:rsidRPr="004A43F6" w:rsidRDefault="00B70260" w:rsidP="00EB1FBC">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555A1D7" w14:textId="77777777" w:rsidR="00B70260" w:rsidRPr="004A43F6" w:rsidRDefault="00B70260" w:rsidP="00EB1FBC">
            <w:pPr>
              <w:ind w:left="13"/>
              <w:jc w:val="both"/>
              <w:rPr>
                <w:rFonts w:ascii="Calibri" w:hAnsi="Calibri" w:cs="Book Antiqua"/>
                <w:i/>
              </w:rPr>
            </w:pPr>
            <w:r>
              <w:rPr>
                <w:rFonts w:ascii="Calibri" w:hAnsi="Calibri" w:cs="Book Antiqua"/>
                <w:i/>
              </w:rPr>
              <w:t>DG-24</w:t>
            </w:r>
          </w:p>
        </w:tc>
      </w:tr>
      <w:tr w:rsidR="00B70260" w:rsidRPr="00AE76E5" w14:paraId="38106749" w14:textId="77777777" w:rsidTr="00EB1FBC">
        <w:trPr>
          <w:trHeight w:val="224"/>
        </w:trPr>
        <w:tc>
          <w:tcPr>
            <w:tcW w:w="2001" w:type="dxa"/>
            <w:shd w:val="clear" w:color="auto" w:fill="DBDBDB"/>
          </w:tcPr>
          <w:p w14:paraId="3F93C997" w14:textId="77777777" w:rsidR="00B70260" w:rsidRPr="004A43F6" w:rsidRDefault="00B70260" w:rsidP="00EB1FBC">
            <w:pPr>
              <w:rPr>
                <w:rFonts w:ascii="Calibri" w:hAnsi="Calibri" w:cs="Book Antiqua"/>
                <w:b/>
                <w:i/>
              </w:rPr>
            </w:pPr>
            <w:r w:rsidRPr="004A43F6">
              <w:rPr>
                <w:rFonts w:ascii="Calibri" w:hAnsi="Calibri" w:cs="Book Antiqua"/>
                <w:b/>
                <w:i/>
              </w:rPr>
              <w:t>Descripción:</w:t>
            </w:r>
          </w:p>
        </w:tc>
        <w:tc>
          <w:tcPr>
            <w:tcW w:w="5087" w:type="dxa"/>
          </w:tcPr>
          <w:p w14:paraId="23A97C40" w14:textId="77777777" w:rsidR="00B70260" w:rsidRPr="00766E06" w:rsidRDefault="00B70260" w:rsidP="00EB1FBC">
            <w:pPr>
              <w:rPr>
                <w:rFonts w:ascii="Calibri" w:hAnsi="Calibri" w:cs="Book Antiqua"/>
                <w:i/>
                <w:iCs/>
              </w:rPr>
            </w:pPr>
            <w:r>
              <w:rPr>
                <w:rFonts w:ascii="Calibri" w:eastAsia="Arial Unicode MS" w:hAnsi="Calibri" w:cs="Calibri"/>
                <w:i/>
                <w:color w:val="000000" w:themeColor="text1"/>
              </w:rPr>
              <w:t>Realización de oferta</w:t>
            </w:r>
            <w:r w:rsidRPr="00CD0AF8">
              <w:rPr>
                <w:rFonts w:ascii="Calibri" w:eastAsia="Arial Unicode MS" w:hAnsi="Calibri" w:cs="Calibri"/>
                <w:i/>
                <w:color w:val="000000" w:themeColor="text1"/>
              </w:rPr>
              <w:t xml:space="preserve"> no exitosa</w:t>
            </w:r>
            <w:r w:rsidRPr="00C544FB">
              <w:rPr>
                <w:rFonts w:ascii="Calibri" w:eastAsia="Arial Unicode MS" w:hAnsi="Calibri" w:cs="Calibri"/>
                <w:i/>
                <w:lang w:val="es-EC"/>
              </w:rPr>
              <w:t xml:space="preserve"> por fallas técnicas</w:t>
            </w:r>
          </w:p>
        </w:tc>
      </w:tr>
      <w:tr w:rsidR="00B70260" w:rsidRPr="00AE76E5" w14:paraId="3E6F7A0B" w14:textId="77777777" w:rsidTr="00EB1FBC">
        <w:tc>
          <w:tcPr>
            <w:tcW w:w="2001" w:type="dxa"/>
            <w:shd w:val="clear" w:color="auto" w:fill="DBDBDB"/>
          </w:tcPr>
          <w:p w14:paraId="685732A9" w14:textId="77777777" w:rsidR="00B70260" w:rsidRPr="004A43F6" w:rsidRDefault="00B70260"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43F60BF" w14:textId="77777777" w:rsidR="00B70260" w:rsidRPr="004A43F6" w:rsidRDefault="00B70260" w:rsidP="00EB1FBC">
            <w:pPr>
              <w:rPr>
                <w:rFonts w:ascii="Calibri" w:hAnsi="Calibri" w:cs="Book Antiqua"/>
                <w:i/>
              </w:rPr>
            </w:pPr>
            <w:r>
              <w:rPr>
                <w:rFonts w:ascii="Calibri" w:hAnsi="Calibri" w:cs="Book Antiqua"/>
                <w:i/>
              </w:rPr>
              <w:t>RF-24</w:t>
            </w:r>
          </w:p>
        </w:tc>
      </w:tr>
      <w:tr w:rsidR="00B70260" w:rsidRPr="00AE76E5" w14:paraId="61B4EC6F" w14:textId="77777777" w:rsidTr="00EB1FBC">
        <w:tc>
          <w:tcPr>
            <w:tcW w:w="2001" w:type="dxa"/>
            <w:shd w:val="clear" w:color="auto" w:fill="DBDBDB"/>
          </w:tcPr>
          <w:p w14:paraId="55A9DF2C" w14:textId="77777777" w:rsidR="00B70260" w:rsidRPr="004A43F6" w:rsidRDefault="00B70260" w:rsidP="00EB1FBC">
            <w:pPr>
              <w:rPr>
                <w:rFonts w:ascii="Calibri" w:hAnsi="Calibri" w:cs="Book Antiqua"/>
                <w:b/>
                <w:i/>
              </w:rPr>
            </w:pPr>
            <w:r w:rsidRPr="004A43F6">
              <w:rPr>
                <w:rFonts w:ascii="Calibri" w:hAnsi="Calibri" w:cs="Book Antiqua"/>
                <w:b/>
                <w:i/>
              </w:rPr>
              <w:t>CU asociados:</w:t>
            </w:r>
          </w:p>
        </w:tc>
        <w:tc>
          <w:tcPr>
            <w:tcW w:w="5087" w:type="dxa"/>
          </w:tcPr>
          <w:p w14:paraId="70E37964" w14:textId="77777777" w:rsidR="00B70260" w:rsidRPr="004A43F6" w:rsidRDefault="00B70260" w:rsidP="00EB1FBC">
            <w:pPr>
              <w:rPr>
                <w:rFonts w:ascii="Calibri" w:hAnsi="Calibri" w:cs="Book Antiqua"/>
                <w:i/>
              </w:rPr>
            </w:pPr>
            <w:r>
              <w:rPr>
                <w:rFonts w:ascii="Calibri" w:hAnsi="Calibri" w:cs="Book Antiqua"/>
                <w:i/>
              </w:rPr>
              <w:t>CU-24</w:t>
            </w:r>
          </w:p>
        </w:tc>
      </w:tr>
      <w:tr w:rsidR="00B70260" w:rsidRPr="00AE76E5" w14:paraId="1C814F83" w14:textId="77777777" w:rsidTr="00EB1FBC">
        <w:tc>
          <w:tcPr>
            <w:tcW w:w="2001" w:type="dxa"/>
            <w:shd w:val="clear" w:color="auto" w:fill="DBDBDB"/>
          </w:tcPr>
          <w:p w14:paraId="74DF48F2" w14:textId="77777777" w:rsidR="00B70260" w:rsidRPr="004A43F6" w:rsidRDefault="00B70260" w:rsidP="00EB1FBC">
            <w:pPr>
              <w:rPr>
                <w:rFonts w:ascii="Calibri" w:hAnsi="Calibri" w:cs="Book Antiqua"/>
                <w:b/>
                <w:i/>
              </w:rPr>
            </w:pPr>
            <w:r w:rsidRPr="004A43F6">
              <w:rPr>
                <w:rFonts w:ascii="Calibri" w:hAnsi="Calibri" w:cs="Book Antiqua"/>
                <w:b/>
                <w:i/>
              </w:rPr>
              <w:t>Esc. Asociados:</w:t>
            </w:r>
          </w:p>
        </w:tc>
        <w:tc>
          <w:tcPr>
            <w:tcW w:w="5087" w:type="dxa"/>
          </w:tcPr>
          <w:p w14:paraId="34FE57F6" w14:textId="77777777" w:rsidR="00B70260" w:rsidRPr="004A43F6" w:rsidRDefault="00B70260" w:rsidP="00EB1FBC">
            <w:pPr>
              <w:rPr>
                <w:rFonts w:ascii="Calibri" w:hAnsi="Calibri" w:cs="Book Antiqua"/>
                <w:i/>
              </w:rPr>
            </w:pPr>
            <w:r>
              <w:rPr>
                <w:rFonts w:ascii="Calibri" w:hAnsi="Calibri" w:cs="Book Antiqua"/>
                <w:i/>
              </w:rPr>
              <w:t>ES-24.3</w:t>
            </w:r>
          </w:p>
        </w:tc>
      </w:tr>
    </w:tbl>
    <w:p w14:paraId="518E0749" w14:textId="7FAF4038" w:rsidR="009F151E" w:rsidRDefault="00B70260" w:rsidP="00F41012">
      <w:pPr>
        <w:spacing w:before="120"/>
        <w:ind w:left="993"/>
        <w:jc w:val="center"/>
        <w:rPr>
          <w:rFonts w:asciiTheme="minorHAnsi" w:hAnsiTheme="minorHAnsi" w:cstheme="minorHAnsi"/>
          <w:b/>
          <w:bCs/>
          <w:sz w:val="28"/>
          <w:szCs w:val="28"/>
        </w:rPr>
      </w:pPr>
      <w:r w:rsidRPr="007960FC">
        <w:rPr>
          <w:rFonts w:asciiTheme="minorHAnsi" w:hAnsiTheme="minorHAnsi" w:cstheme="minorHAnsi"/>
          <w:b/>
          <w:bCs/>
          <w:sz w:val="28"/>
          <w:szCs w:val="28"/>
        </w:rPr>
        <w:t xml:space="preserve">DSS: </w:t>
      </w:r>
      <w:r>
        <w:rPr>
          <w:rFonts w:asciiTheme="minorHAnsi" w:hAnsiTheme="minorHAnsi" w:cstheme="minorHAnsi"/>
          <w:b/>
          <w:bCs/>
          <w:sz w:val="28"/>
          <w:szCs w:val="28"/>
        </w:rPr>
        <w:t>Realización de oferta</w:t>
      </w:r>
      <w:r w:rsidRPr="007960FC">
        <w:rPr>
          <w:rFonts w:asciiTheme="minorHAnsi" w:hAnsiTheme="minorHAnsi" w:cstheme="minorHAnsi"/>
          <w:b/>
          <w:bCs/>
          <w:sz w:val="28"/>
          <w:szCs w:val="28"/>
        </w:rPr>
        <w:t xml:space="preserve"> </w:t>
      </w:r>
      <w:r>
        <w:rPr>
          <w:rFonts w:asciiTheme="minorHAnsi" w:hAnsiTheme="minorHAnsi" w:cstheme="minorHAnsi"/>
          <w:b/>
          <w:bCs/>
          <w:sz w:val="28"/>
          <w:szCs w:val="28"/>
        </w:rPr>
        <w:t xml:space="preserve">no </w:t>
      </w:r>
      <w:r w:rsidRPr="007960FC">
        <w:rPr>
          <w:rFonts w:asciiTheme="minorHAnsi" w:hAnsiTheme="minorHAnsi" w:cstheme="minorHAnsi"/>
          <w:b/>
          <w:bCs/>
          <w:sz w:val="28"/>
          <w:szCs w:val="28"/>
        </w:rPr>
        <w:t>exitosa</w:t>
      </w:r>
    </w:p>
    <w:p w14:paraId="4414DA37" w14:textId="06E72B82" w:rsidR="00C8769B" w:rsidRDefault="00C8769B" w:rsidP="00B70260">
      <w:pPr>
        <w:spacing w:before="240"/>
        <w:ind w:left="993"/>
        <w:jc w:val="center"/>
        <w:rPr>
          <w:rFonts w:ascii="Calibri" w:hAnsi="Calibri" w:cs="Book Antiqua"/>
          <w:i/>
          <w:color w:val="595959"/>
        </w:rPr>
      </w:pPr>
      <w:r>
        <w:rPr>
          <w:noProof/>
          <w:lang w:val="es-EC"/>
        </w:rPr>
        <w:drawing>
          <wp:anchor distT="0" distB="0" distL="114300" distR="114300" simplePos="0" relativeHeight="251688960" behindDoc="0" locked="0" layoutInCell="1" allowOverlap="1" wp14:anchorId="042A8A4F" wp14:editId="7E726F7B">
            <wp:simplePos x="0" y="0"/>
            <wp:positionH relativeFrom="margin">
              <wp:align>center</wp:align>
            </wp:positionH>
            <wp:positionV relativeFrom="paragraph">
              <wp:posOffset>67310</wp:posOffset>
            </wp:positionV>
            <wp:extent cx="4527550" cy="3143250"/>
            <wp:effectExtent l="0" t="0" r="6350" b="0"/>
            <wp:wrapSquare wrapText="bothSides"/>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rotWithShape="1">
                    <a:blip r:embed="rId48" cstate="email">
                      <a:extLst>
                        <a:ext uri="{28A0092B-C50C-407E-A947-70E740481C1C}">
                          <a14:useLocalDpi xmlns:a14="http://schemas.microsoft.com/office/drawing/2010/main"/>
                        </a:ext>
                      </a:extLst>
                    </a:blip>
                    <a:srcRect/>
                    <a:stretch/>
                  </pic:blipFill>
                  <pic:spPr bwMode="auto">
                    <a:xfrm>
                      <a:off x="0" y="0"/>
                      <a:ext cx="452755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06A9A9" w14:textId="08622506" w:rsidR="00C8769B" w:rsidRDefault="00C8769B" w:rsidP="00B70260">
      <w:pPr>
        <w:spacing w:before="240"/>
        <w:ind w:left="993"/>
        <w:jc w:val="center"/>
        <w:rPr>
          <w:rFonts w:ascii="Calibri" w:hAnsi="Calibri" w:cs="Book Antiqua"/>
          <w:i/>
          <w:color w:val="595959"/>
        </w:rPr>
      </w:pPr>
    </w:p>
    <w:p w14:paraId="73FF7E2A" w14:textId="7C728F12" w:rsidR="005E41D2" w:rsidRDefault="005E41D2" w:rsidP="00B70260">
      <w:pPr>
        <w:spacing w:before="240"/>
        <w:ind w:left="993"/>
        <w:jc w:val="center"/>
        <w:rPr>
          <w:rFonts w:ascii="Calibri" w:hAnsi="Calibri" w:cs="Book Antiqua"/>
          <w:i/>
          <w:color w:val="595959"/>
        </w:rPr>
      </w:pPr>
    </w:p>
    <w:p w14:paraId="2F0E826B" w14:textId="007AEEF0" w:rsidR="00C8769B" w:rsidRDefault="00C8769B" w:rsidP="00B70260">
      <w:pPr>
        <w:spacing w:before="240"/>
        <w:ind w:left="993"/>
        <w:jc w:val="center"/>
        <w:rPr>
          <w:rFonts w:ascii="Calibri" w:hAnsi="Calibri" w:cs="Book Antiqua"/>
          <w:i/>
          <w:color w:val="595959"/>
        </w:rPr>
      </w:pPr>
    </w:p>
    <w:p w14:paraId="072D1CB2" w14:textId="7E3ABF1B" w:rsidR="00C8769B" w:rsidRDefault="00C8769B" w:rsidP="00B70260">
      <w:pPr>
        <w:spacing w:before="240"/>
        <w:ind w:left="993"/>
        <w:jc w:val="center"/>
        <w:rPr>
          <w:rFonts w:ascii="Calibri" w:hAnsi="Calibri" w:cs="Book Antiqua"/>
          <w:i/>
          <w:color w:val="595959"/>
        </w:rPr>
      </w:pPr>
    </w:p>
    <w:p w14:paraId="25A2D3A6" w14:textId="729E5048" w:rsidR="00C8769B" w:rsidRDefault="00C8769B" w:rsidP="00B70260">
      <w:pPr>
        <w:spacing w:before="240"/>
        <w:ind w:left="993"/>
        <w:jc w:val="center"/>
        <w:rPr>
          <w:rFonts w:ascii="Calibri" w:hAnsi="Calibri" w:cs="Book Antiqua"/>
          <w:i/>
          <w:color w:val="595959"/>
        </w:rPr>
      </w:pPr>
    </w:p>
    <w:p w14:paraId="3E7AD736" w14:textId="099F129B" w:rsidR="00C8769B" w:rsidRDefault="00C8769B" w:rsidP="00B70260">
      <w:pPr>
        <w:spacing w:before="240"/>
        <w:ind w:left="993"/>
        <w:jc w:val="center"/>
        <w:rPr>
          <w:rFonts w:ascii="Calibri" w:hAnsi="Calibri" w:cs="Book Antiqua"/>
          <w:i/>
          <w:color w:val="595959"/>
        </w:rPr>
      </w:pPr>
    </w:p>
    <w:p w14:paraId="36996B92" w14:textId="36C0A0C6" w:rsidR="00C8769B" w:rsidRDefault="00C8769B" w:rsidP="00B70260">
      <w:pPr>
        <w:spacing w:before="240"/>
        <w:ind w:left="993"/>
        <w:jc w:val="center"/>
        <w:rPr>
          <w:rFonts w:ascii="Calibri" w:hAnsi="Calibri" w:cs="Book Antiqua"/>
          <w:i/>
          <w:color w:val="595959"/>
        </w:rPr>
      </w:pPr>
    </w:p>
    <w:p w14:paraId="16E49284" w14:textId="235D9C1A" w:rsidR="00C8769B" w:rsidRDefault="00C8769B" w:rsidP="00B70260">
      <w:pPr>
        <w:spacing w:before="240"/>
        <w:ind w:left="993"/>
        <w:jc w:val="center"/>
        <w:rPr>
          <w:rFonts w:ascii="Calibri" w:hAnsi="Calibri" w:cs="Book Antiqua"/>
          <w:i/>
          <w:color w:val="595959"/>
        </w:rPr>
      </w:pPr>
    </w:p>
    <w:p w14:paraId="3B59B1C6" w14:textId="099EE3C4" w:rsidR="00C8769B" w:rsidRDefault="00C8769B" w:rsidP="00B70260">
      <w:pPr>
        <w:spacing w:before="240"/>
        <w:ind w:left="993"/>
        <w:jc w:val="center"/>
        <w:rPr>
          <w:rFonts w:ascii="Calibri" w:hAnsi="Calibri" w:cs="Book Antiqua"/>
          <w:i/>
          <w:color w:val="595959"/>
        </w:rPr>
      </w:pPr>
    </w:p>
    <w:tbl>
      <w:tblPr>
        <w:tblW w:w="0" w:type="auto"/>
        <w:tblInd w:w="1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5E41D2" w:rsidRPr="00B75B4C" w14:paraId="2D03FDE7" w14:textId="77777777" w:rsidTr="00EB1FBC">
        <w:tc>
          <w:tcPr>
            <w:tcW w:w="2001" w:type="dxa"/>
            <w:shd w:val="clear" w:color="auto" w:fill="DBDBDB"/>
          </w:tcPr>
          <w:p w14:paraId="513866ED" w14:textId="77777777" w:rsidR="005E41D2" w:rsidRPr="004A43F6" w:rsidRDefault="005E41D2" w:rsidP="00EB1FBC">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BD171B4" w14:textId="77777777" w:rsidR="005E41D2" w:rsidRPr="004A43F6" w:rsidRDefault="005E41D2" w:rsidP="00EB1FBC">
            <w:pPr>
              <w:ind w:left="13"/>
              <w:jc w:val="both"/>
              <w:rPr>
                <w:rFonts w:ascii="Calibri" w:hAnsi="Calibri" w:cs="Book Antiqua"/>
                <w:i/>
              </w:rPr>
            </w:pPr>
            <w:r>
              <w:rPr>
                <w:rFonts w:ascii="Calibri" w:hAnsi="Calibri" w:cs="Book Antiqua"/>
                <w:i/>
              </w:rPr>
              <w:t>DG-25</w:t>
            </w:r>
          </w:p>
        </w:tc>
      </w:tr>
      <w:tr w:rsidR="005E41D2" w:rsidRPr="00AE76E5" w14:paraId="5B622EF0" w14:textId="77777777" w:rsidTr="00EB1FBC">
        <w:trPr>
          <w:trHeight w:val="224"/>
        </w:trPr>
        <w:tc>
          <w:tcPr>
            <w:tcW w:w="2001" w:type="dxa"/>
            <w:shd w:val="clear" w:color="auto" w:fill="DBDBDB"/>
          </w:tcPr>
          <w:p w14:paraId="0D3055F9" w14:textId="77777777" w:rsidR="005E41D2" w:rsidRPr="004A43F6" w:rsidRDefault="005E41D2" w:rsidP="00EB1FBC">
            <w:pPr>
              <w:rPr>
                <w:rFonts w:ascii="Calibri" w:hAnsi="Calibri" w:cs="Book Antiqua"/>
                <w:b/>
                <w:i/>
              </w:rPr>
            </w:pPr>
            <w:r w:rsidRPr="004A43F6">
              <w:rPr>
                <w:rFonts w:ascii="Calibri" w:hAnsi="Calibri" w:cs="Book Antiqua"/>
                <w:b/>
                <w:i/>
              </w:rPr>
              <w:t>Descripción:</w:t>
            </w:r>
          </w:p>
        </w:tc>
        <w:tc>
          <w:tcPr>
            <w:tcW w:w="5087" w:type="dxa"/>
          </w:tcPr>
          <w:p w14:paraId="125ED6C6" w14:textId="1DC14057" w:rsidR="005E41D2" w:rsidRPr="00615EE2" w:rsidRDefault="005E41D2" w:rsidP="00EB1FBC">
            <w:pPr>
              <w:autoSpaceDE w:val="0"/>
              <w:autoSpaceDN w:val="0"/>
              <w:adjustRightInd w:val="0"/>
              <w:rPr>
                <w:rFonts w:ascii="Calibri" w:eastAsia="Arial Unicode MS" w:hAnsi="Calibri" w:cs="Calibri"/>
                <w:i/>
                <w:color w:val="000000" w:themeColor="text1"/>
              </w:rPr>
            </w:pPr>
            <w:r w:rsidRPr="00CD0AF8">
              <w:rPr>
                <w:rFonts w:ascii="Calibri" w:eastAsia="Arial Unicode MS" w:hAnsi="Calibri" w:cs="Calibri"/>
                <w:i/>
                <w:color w:val="000000" w:themeColor="text1"/>
              </w:rPr>
              <w:t xml:space="preserve">Modificación </w:t>
            </w:r>
            <w:r>
              <w:rPr>
                <w:rFonts w:ascii="Calibri" w:eastAsia="Arial Unicode MS" w:hAnsi="Calibri" w:cs="Calibri"/>
                <w:i/>
                <w:color w:val="000000" w:themeColor="text1"/>
              </w:rPr>
              <w:t>de oferta</w:t>
            </w:r>
            <w:r w:rsidRPr="00CD0AF8">
              <w:rPr>
                <w:rFonts w:ascii="Calibri" w:eastAsia="Arial Unicode MS" w:hAnsi="Calibri" w:cs="Calibri"/>
                <w:i/>
                <w:color w:val="000000" w:themeColor="text1"/>
              </w:rPr>
              <w:t xml:space="preserve"> no exitosa por existencia de igualdad de datos.</w:t>
            </w:r>
          </w:p>
        </w:tc>
      </w:tr>
      <w:tr w:rsidR="005E41D2" w:rsidRPr="00AE76E5" w14:paraId="668A5E14" w14:textId="77777777" w:rsidTr="00EB1FBC">
        <w:tc>
          <w:tcPr>
            <w:tcW w:w="2001" w:type="dxa"/>
            <w:shd w:val="clear" w:color="auto" w:fill="DBDBDB"/>
          </w:tcPr>
          <w:p w14:paraId="60AF9230" w14:textId="77777777" w:rsidR="005E41D2" w:rsidRPr="004A43F6" w:rsidRDefault="005E41D2" w:rsidP="00EB1FBC">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4A8835F2" w14:textId="5872FE1A" w:rsidR="005E41D2" w:rsidRPr="004A43F6" w:rsidRDefault="005E41D2" w:rsidP="00EB1FBC">
            <w:pPr>
              <w:rPr>
                <w:rFonts w:ascii="Calibri" w:hAnsi="Calibri" w:cs="Book Antiqua"/>
                <w:i/>
              </w:rPr>
            </w:pPr>
            <w:r>
              <w:rPr>
                <w:rFonts w:ascii="Calibri" w:hAnsi="Calibri" w:cs="Book Antiqua"/>
                <w:i/>
              </w:rPr>
              <w:t>RF-25</w:t>
            </w:r>
          </w:p>
        </w:tc>
      </w:tr>
      <w:tr w:rsidR="005E41D2" w:rsidRPr="00AE76E5" w14:paraId="784C0B8B" w14:textId="77777777" w:rsidTr="00EB1FBC">
        <w:tc>
          <w:tcPr>
            <w:tcW w:w="2001" w:type="dxa"/>
            <w:shd w:val="clear" w:color="auto" w:fill="DBDBDB"/>
          </w:tcPr>
          <w:p w14:paraId="654804F2" w14:textId="77777777" w:rsidR="005E41D2" w:rsidRPr="004A43F6" w:rsidRDefault="005E41D2" w:rsidP="00EB1FBC">
            <w:pPr>
              <w:rPr>
                <w:rFonts w:ascii="Calibri" w:hAnsi="Calibri" w:cs="Book Antiqua"/>
                <w:b/>
                <w:i/>
              </w:rPr>
            </w:pPr>
            <w:r w:rsidRPr="004A43F6">
              <w:rPr>
                <w:rFonts w:ascii="Calibri" w:hAnsi="Calibri" w:cs="Book Antiqua"/>
                <w:b/>
                <w:i/>
              </w:rPr>
              <w:t>CU asociados:</w:t>
            </w:r>
          </w:p>
        </w:tc>
        <w:tc>
          <w:tcPr>
            <w:tcW w:w="5087" w:type="dxa"/>
          </w:tcPr>
          <w:p w14:paraId="16F2B665" w14:textId="77777777" w:rsidR="005E41D2" w:rsidRPr="004A43F6" w:rsidRDefault="005E41D2" w:rsidP="00EB1FBC">
            <w:pPr>
              <w:rPr>
                <w:rFonts w:ascii="Calibri" w:hAnsi="Calibri" w:cs="Book Antiqua"/>
                <w:i/>
              </w:rPr>
            </w:pPr>
            <w:r>
              <w:rPr>
                <w:rFonts w:ascii="Calibri" w:hAnsi="Calibri" w:cs="Book Antiqua"/>
                <w:i/>
              </w:rPr>
              <w:t>CU-25</w:t>
            </w:r>
          </w:p>
        </w:tc>
      </w:tr>
      <w:tr w:rsidR="005E41D2" w:rsidRPr="00AE76E5" w14:paraId="4EE31772" w14:textId="77777777" w:rsidTr="00EB1FBC">
        <w:tc>
          <w:tcPr>
            <w:tcW w:w="2001" w:type="dxa"/>
            <w:shd w:val="clear" w:color="auto" w:fill="DBDBDB"/>
          </w:tcPr>
          <w:p w14:paraId="1863BEF2" w14:textId="77777777" w:rsidR="005E41D2" w:rsidRPr="004A43F6" w:rsidRDefault="005E41D2" w:rsidP="00EB1FBC">
            <w:pPr>
              <w:rPr>
                <w:rFonts w:ascii="Calibri" w:hAnsi="Calibri" w:cs="Book Antiqua"/>
                <w:b/>
                <w:i/>
              </w:rPr>
            </w:pPr>
            <w:r w:rsidRPr="004A43F6">
              <w:rPr>
                <w:rFonts w:ascii="Calibri" w:hAnsi="Calibri" w:cs="Book Antiqua"/>
                <w:b/>
                <w:i/>
              </w:rPr>
              <w:t>Esc. Asociados:</w:t>
            </w:r>
          </w:p>
        </w:tc>
        <w:tc>
          <w:tcPr>
            <w:tcW w:w="5087" w:type="dxa"/>
          </w:tcPr>
          <w:p w14:paraId="45A10FAC" w14:textId="7890D885" w:rsidR="005E41D2" w:rsidRPr="004A43F6" w:rsidRDefault="005E41D2" w:rsidP="00EB1FBC">
            <w:pPr>
              <w:rPr>
                <w:rFonts w:ascii="Calibri" w:hAnsi="Calibri" w:cs="Book Antiqua"/>
                <w:i/>
              </w:rPr>
            </w:pPr>
            <w:r>
              <w:rPr>
                <w:rFonts w:ascii="Calibri" w:hAnsi="Calibri" w:cs="Book Antiqua"/>
                <w:i/>
              </w:rPr>
              <w:t>ES-25.3</w:t>
            </w:r>
          </w:p>
        </w:tc>
      </w:tr>
    </w:tbl>
    <w:p w14:paraId="6A291EBD" w14:textId="664CBBDD" w:rsidR="000C4EAA" w:rsidRDefault="00C8769B" w:rsidP="00C8769B">
      <w:pPr>
        <w:spacing w:before="120"/>
        <w:ind w:left="993"/>
        <w:jc w:val="center"/>
        <w:rPr>
          <w:rFonts w:asciiTheme="minorHAnsi" w:hAnsiTheme="minorHAnsi" w:cstheme="minorHAnsi"/>
          <w:b/>
          <w:bCs/>
          <w:sz w:val="28"/>
          <w:szCs w:val="28"/>
        </w:rPr>
      </w:pPr>
      <w:r>
        <w:rPr>
          <w:noProof/>
          <w:lang w:val="es-EC"/>
        </w:rPr>
        <w:drawing>
          <wp:anchor distT="0" distB="0" distL="114300" distR="114300" simplePos="0" relativeHeight="251689984" behindDoc="0" locked="0" layoutInCell="1" allowOverlap="1" wp14:anchorId="4DE3D5CC" wp14:editId="072BB766">
            <wp:simplePos x="0" y="0"/>
            <wp:positionH relativeFrom="margin">
              <wp:posOffset>937260</wp:posOffset>
            </wp:positionH>
            <wp:positionV relativeFrom="paragraph">
              <wp:posOffset>272415</wp:posOffset>
            </wp:positionV>
            <wp:extent cx="4648200" cy="2642816"/>
            <wp:effectExtent l="0" t="0" r="0" b="5715"/>
            <wp:wrapNone/>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rotWithShape="1">
                    <a:blip r:embed="rId49" cstate="email">
                      <a:extLst>
                        <a:ext uri="{28A0092B-C50C-407E-A947-70E740481C1C}">
                          <a14:useLocalDpi xmlns:a14="http://schemas.microsoft.com/office/drawing/2010/main"/>
                        </a:ext>
                      </a:extLst>
                    </a:blip>
                    <a:srcRect/>
                    <a:stretch/>
                  </pic:blipFill>
                  <pic:spPr bwMode="auto">
                    <a:xfrm>
                      <a:off x="0" y="0"/>
                      <a:ext cx="4648200" cy="26428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41D2" w:rsidRPr="007960FC">
        <w:rPr>
          <w:rFonts w:asciiTheme="minorHAnsi" w:hAnsiTheme="minorHAnsi" w:cstheme="minorHAnsi"/>
          <w:b/>
          <w:bCs/>
          <w:sz w:val="28"/>
          <w:szCs w:val="28"/>
        </w:rPr>
        <w:t xml:space="preserve">DSS: </w:t>
      </w:r>
      <w:r w:rsidR="005E41D2">
        <w:rPr>
          <w:rFonts w:asciiTheme="minorHAnsi" w:hAnsiTheme="minorHAnsi" w:cstheme="minorHAnsi"/>
          <w:b/>
          <w:bCs/>
          <w:sz w:val="28"/>
          <w:szCs w:val="28"/>
        </w:rPr>
        <w:t>Modificación de oferta</w:t>
      </w:r>
      <w:r w:rsidR="005E41D2" w:rsidRPr="007960FC">
        <w:rPr>
          <w:rFonts w:asciiTheme="minorHAnsi" w:hAnsiTheme="minorHAnsi" w:cstheme="minorHAnsi"/>
          <w:b/>
          <w:bCs/>
          <w:sz w:val="28"/>
          <w:szCs w:val="28"/>
        </w:rPr>
        <w:t xml:space="preserve"> </w:t>
      </w:r>
      <w:r w:rsidR="005E41D2">
        <w:rPr>
          <w:rFonts w:asciiTheme="minorHAnsi" w:hAnsiTheme="minorHAnsi" w:cstheme="minorHAnsi"/>
          <w:b/>
          <w:bCs/>
          <w:sz w:val="28"/>
          <w:szCs w:val="28"/>
        </w:rPr>
        <w:t xml:space="preserve">no </w:t>
      </w:r>
      <w:r w:rsidR="005E41D2" w:rsidRPr="007960FC">
        <w:rPr>
          <w:rFonts w:asciiTheme="minorHAnsi" w:hAnsiTheme="minorHAnsi" w:cstheme="minorHAnsi"/>
          <w:b/>
          <w:bCs/>
          <w:sz w:val="28"/>
          <w:szCs w:val="28"/>
        </w:rPr>
        <w:t>exitosa</w:t>
      </w:r>
    </w:p>
    <w:p w14:paraId="6068CD31" w14:textId="3AABA7AF" w:rsidR="006F5467" w:rsidRDefault="006F5467" w:rsidP="005E41D2">
      <w:pPr>
        <w:spacing w:before="240"/>
        <w:ind w:left="993"/>
        <w:jc w:val="center"/>
        <w:rPr>
          <w:rFonts w:ascii="Calibri" w:hAnsi="Calibri" w:cs="Book Antiqua"/>
          <w:i/>
          <w:color w:val="595959"/>
        </w:rPr>
      </w:pPr>
    </w:p>
    <w:p w14:paraId="1D67269B" w14:textId="1FC95707" w:rsidR="00C8769B" w:rsidRDefault="00C8769B" w:rsidP="005E41D2">
      <w:pPr>
        <w:spacing w:before="240"/>
        <w:ind w:left="993"/>
        <w:jc w:val="center"/>
        <w:rPr>
          <w:rFonts w:ascii="Calibri" w:hAnsi="Calibri" w:cs="Book Antiqua"/>
          <w:i/>
          <w:color w:val="595959"/>
        </w:rPr>
      </w:pPr>
    </w:p>
    <w:p w14:paraId="0A1C5C25" w14:textId="7D07BE8C" w:rsidR="00C8769B" w:rsidRDefault="00C8769B" w:rsidP="005E41D2">
      <w:pPr>
        <w:spacing w:before="240"/>
        <w:ind w:left="993"/>
        <w:jc w:val="center"/>
        <w:rPr>
          <w:rFonts w:ascii="Calibri" w:hAnsi="Calibri" w:cs="Book Antiqua"/>
          <w:i/>
          <w:color w:val="595959"/>
        </w:rPr>
      </w:pPr>
    </w:p>
    <w:p w14:paraId="2D25E929" w14:textId="77777777" w:rsidR="00C8769B" w:rsidRDefault="00C8769B" w:rsidP="005E41D2">
      <w:pPr>
        <w:spacing w:before="240"/>
        <w:ind w:left="993"/>
        <w:jc w:val="center"/>
        <w:rPr>
          <w:rFonts w:ascii="Calibri" w:hAnsi="Calibri" w:cs="Book Antiqua"/>
          <w:i/>
          <w:color w:val="595959"/>
        </w:rPr>
      </w:pPr>
    </w:p>
    <w:p w14:paraId="7554C7E5" w14:textId="77777777" w:rsidR="006F5467" w:rsidRDefault="006F5467" w:rsidP="005E41D2">
      <w:pPr>
        <w:spacing w:before="240"/>
        <w:ind w:left="993"/>
        <w:jc w:val="center"/>
        <w:rPr>
          <w:rFonts w:ascii="Calibri" w:hAnsi="Calibri" w:cs="Book Antiqua"/>
          <w:i/>
          <w:color w:val="595959"/>
        </w:rPr>
      </w:pPr>
    </w:p>
    <w:p w14:paraId="2E131FCA" w14:textId="77777777" w:rsidR="006F5467" w:rsidRDefault="006F5467" w:rsidP="005E41D2">
      <w:pPr>
        <w:spacing w:before="240"/>
        <w:ind w:left="993"/>
        <w:jc w:val="center"/>
        <w:rPr>
          <w:rFonts w:ascii="Calibri" w:hAnsi="Calibri" w:cs="Book Antiqua"/>
          <w:i/>
          <w:color w:val="595959"/>
        </w:rPr>
      </w:pPr>
    </w:p>
    <w:p w14:paraId="26A3C391" w14:textId="6CC16EBF" w:rsidR="009F11AC" w:rsidRDefault="009F11AC" w:rsidP="005E41D2">
      <w:pPr>
        <w:spacing w:before="240"/>
        <w:ind w:left="993"/>
        <w:jc w:val="center"/>
        <w:rPr>
          <w:rFonts w:ascii="Calibri" w:hAnsi="Calibri" w:cs="Book Antiqua"/>
          <w:i/>
          <w:color w:val="595959"/>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6B4014" w:rsidRPr="00B75B4C" w14:paraId="5E7118C1" w14:textId="77777777" w:rsidTr="00D31E7E">
        <w:tc>
          <w:tcPr>
            <w:tcW w:w="2001" w:type="dxa"/>
            <w:shd w:val="clear" w:color="auto" w:fill="DBDBDB"/>
          </w:tcPr>
          <w:p w14:paraId="6ABBB20F" w14:textId="77777777" w:rsidR="006B4014" w:rsidRPr="004A43F6" w:rsidRDefault="006B4014" w:rsidP="00D31E7E">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DAAD9C4" w14:textId="55E1FC2B" w:rsidR="006B4014" w:rsidRPr="004A43F6" w:rsidRDefault="006B4014" w:rsidP="00D31E7E">
            <w:pPr>
              <w:ind w:left="13"/>
              <w:jc w:val="both"/>
              <w:rPr>
                <w:rFonts w:ascii="Calibri" w:hAnsi="Calibri" w:cs="Book Antiqua"/>
                <w:i/>
              </w:rPr>
            </w:pPr>
            <w:r>
              <w:rPr>
                <w:rFonts w:ascii="Calibri" w:hAnsi="Calibri" w:cs="Book Antiqua"/>
                <w:i/>
              </w:rPr>
              <w:t>DG-26</w:t>
            </w:r>
          </w:p>
        </w:tc>
      </w:tr>
      <w:tr w:rsidR="006B4014" w:rsidRPr="00AE76E5" w14:paraId="700CE6CF" w14:textId="77777777" w:rsidTr="00D31E7E">
        <w:tc>
          <w:tcPr>
            <w:tcW w:w="2001" w:type="dxa"/>
            <w:shd w:val="clear" w:color="auto" w:fill="DBDBDB"/>
          </w:tcPr>
          <w:p w14:paraId="33CF9B2D" w14:textId="77777777" w:rsidR="006B4014" w:rsidRPr="004A43F6" w:rsidRDefault="006B4014" w:rsidP="006B4014">
            <w:pPr>
              <w:rPr>
                <w:rFonts w:ascii="Calibri" w:hAnsi="Calibri" w:cs="Book Antiqua"/>
                <w:b/>
                <w:i/>
              </w:rPr>
            </w:pPr>
            <w:r w:rsidRPr="004A43F6">
              <w:rPr>
                <w:rFonts w:ascii="Calibri" w:hAnsi="Calibri" w:cs="Book Antiqua"/>
                <w:b/>
                <w:i/>
              </w:rPr>
              <w:t>Descripción:</w:t>
            </w:r>
          </w:p>
        </w:tc>
        <w:tc>
          <w:tcPr>
            <w:tcW w:w="5087" w:type="dxa"/>
          </w:tcPr>
          <w:p w14:paraId="3E80D8E0" w14:textId="036992FA" w:rsidR="006B4014" w:rsidRPr="004A43F6" w:rsidRDefault="006B4014" w:rsidP="006B4014">
            <w:pPr>
              <w:rPr>
                <w:rFonts w:ascii="Calibri" w:hAnsi="Calibri" w:cs="Book Antiqua"/>
                <w:i/>
              </w:rPr>
            </w:pPr>
            <w:r>
              <w:rPr>
                <w:rFonts w:ascii="Calibri" w:hAnsi="Calibri" w:cs="Book Antiqua"/>
                <w:i/>
              </w:rPr>
              <w:t>No se realiza la consulta de la oferta debido a que las fechas están incorrectas.</w:t>
            </w:r>
          </w:p>
        </w:tc>
      </w:tr>
      <w:tr w:rsidR="006B4014" w:rsidRPr="00AE76E5" w14:paraId="109A6D27" w14:textId="77777777" w:rsidTr="00D31E7E">
        <w:tc>
          <w:tcPr>
            <w:tcW w:w="2001" w:type="dxa"/>
            <w:shd w:val="clear" w:color="auto" w:fill="DBDBDB"/>
          </w:tcPr>
          <w:p w14:paraId="39FF8072" w14:textId="77777777" w:rsidR="006B4014" w:rsidRPr="004A43F6" w:rsidRDefault="006B4014" w:rsidP="006B401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9EF68F6" w14:textId="7DDE9AE3" w:rsidR="006B4014" w:rsidRPr="004A43F6" w:rsidRDefault="006B4014" w:rsidP="006B4014">
            <w:pPr>
              <w:rPr>
                <w:rFonts w:ascii="Calibri" w:hAnsi="Calibri" w:cs="Book Antiqua"/>
                <w:i/>
              </w:rPr>
            </w:pPr>
            <w:r>
              <w:rPr>
                <w:rFonts w:ascii="Calibri" w:hAnsi="Calibri" w:cs="Book Antiqua"/>
                <w:i/>
              </w:rPr>
              <w:t>RF-26</w:t>
            </w:r>
          </w:p>
        </w:tc>
      </w:tr>
      <w:tr w:rsidR="006B4014" w:rsidRPr="00AE76E5" w14:paraId="166A9EC5" w14:textId="77777777" w:rsidTr="00D31E7E">
        <w:tc>
          <w:tcPr>
            <w:tcW w:w="2001" w:type="dxa"/>
            <w:shd w:val="clear" w:color="auto" w:fill="DBDBDB"/>
          </w:tcPr>
          <w:p w14:paraId="0F5A2519" w14:textId="77777777" w:rsidR="006B4014" w:rsidRPr="004A43F6" w:rsidRDefault="006B4014" w:rsidP="006B4014">
            <w:pPr>
              <w:rPr>
                <w:rFonts w:ascii="Calibri" w:hAnsi="Calibri" w:cs="Book Antiqua"/>
                <w:b/>
                <w:i/>
              </w:rPr>
            </w:pPr>
            <w:r w:rsidRPr="004A43F6">
              <w:rPr>
                <w:rFonts w:ascii="Calibri" w:hAnsi="Calibri" w:cs="Book Antiqua"/>
                <w:b/>
                <w:i/>
              </w:rPr>
              <w:t>CU asociados:</w:t>
            </w:r>
          </w:p>
        </w:tc>
        <w:tc>
          <w:tcPr>
            <w:tcW w:w="5087" w:type="dxa"/>
          </w:tcPr>
          <w:p w14:paraId="104DDED7" w14:textId="05D340BD" w:rsidR="006B4014" w:rsidRPr="004A43F6" w:rsidRDefault="006B4014" w:rsidP="006B4014">
            <w:pPr>
              <w:rPr>
                <w:rFonts w:ascii="Calibri" w:hAnsi="Calibri" w:cs="Book Antiqua"/>
                <w:i/>
              </w:rPr>
            </w:pPr>
            <w:r>
              <w:rPr>
                <w:rFonts w:ascii="Calibri" w:hAnsi="Calibri" w:cs="Book Antiqua"/>
                <w:i/>
              </w:rPr>
              <w:t>CU-26</w:t>
            </w:r>
          </w:p>
        </w:tc>
      </w:tr>
      <w:tr w:rsidR="006B4014" w:rsidRPr="00AE76E5" w14:paraId="46449F32" w14:textId="77777777" w:rsidTr="00D31E7E">
        <w:tc>
          <w:tcPr>
            <w:tcW w:w="2001" w:type="dxa"/>
            <w:shd w:val="clear" w:color="auto" w:fill="DBDBDB"/>
          </w:tcPr>
          <w:p w14:paraId="1359BC0B" w14:textId="77777777" w:rsidR="006B4014" w:rsidRPr="004A43F6" w:rsidRDefault="006B4014" w:rsidP="006B4014">
            <w:pPr>
              <w:rPr>
                <w:rFonts w:ascii="Calibri" w:hAnsi="Calibri" w:cs="Book Antiqua"/>
                <w:b/>
                <w:i/>
              </w:rPr>
            </w:pPr>
            <w:r w:rsidRPr="004A43F6">
              <w:rPr>
                <w:rFonts w:ascii="Calibri" w:hAnsi="Calibri" w:cs="Book Antiqua"/>
                <w:b/>
                <w:i/>
              </w:rPr>
              <w:t>Esc. Asociados:</w:t>
            </w:r>
          </w:p>
        </w:tc>
        <w:tc>
          <w:tcPr>
            <w:tcW w:w="5087" w:type="dxa"/>
          </w:tcPr>
          <w:p w14:paraId="748FA89E" w14:textId="59539A60" w:rsidR="006B4014" w:rsidRPr="004A43F6" w:rsidRDefault="006B4014" w:rsidP="006B4014">
            <w:pPr>
              <w:rPr>
                <w:rFonts w:ascii="Calibri" w:hAnsi="Calibri" w:cs="Book Antiqua"/>
                <w:i/>
              </w:rPr>
            </w:pPr>
            <w:r>
              <w:rPr>
                <w:rFonts w:ascii="Calibri" w:hAnsi="Calibri" w:cs="Book Antiqua"/>
                <w:i/>
              </w:rPr>
              <w:t>ES-26.2</w:t>
            </w:r>
          </w:p>
        </w:tc>
      </w:tr>
    </w:tbl>
    <w:p w14:paraId="494DA204" w14:textId="77777777" w:rsidR="00C8769B" w:rsidRDefault="007D38A4" w:rsidP="00C8769B">
      <w:pPr>
        <w:spacing w:before="120"/>
        <w:ind w:left="3540"/>
        <w:rPr>
          <w:rFonts w:asciiTheme="minorHAnsi" w:hAnsiTheme="minorHAnsi" w:cstheme="minorHAnsi"/>
          <w:b/>
          <w:bCs/>
          <w:sz w:val="28"/>
          <w:szCs w:val="28"/>
        </w:rPr>
      </w:pPr>
      <w:r>
        <w:rPr>
          <w:noProof/>
        </w:rPr>
        <w:drawing>
          <wp:anchor distT="0" distB="0" distL="114300" distR="114300" simplePos="0" relativeHeight="251731968" behindDoc="0" locked="0" layoutInCell="1" allowOverlap="1" wp14:anchorId="739B6BE6" wp14:editId="33278551">
            <wp:simplePos x="0" y="0"/>
            <wp:positionH relativeFrom="margin">
              <wp:align>center</wp:align>
            </wp:positionH>
            <wp:positionV relativeFrom="paragraph">
              <wp:posOffset>322580</wp:posOffset>
            </wp:positionV>
            <wp:extent cx="5610225" cy="2310765"/>
            <wp:effectExtent l="0" t="0" r="9525" b="0"/>
            <wp:wrapSquare wrapText="bothSides"/>
            <wp:docPr id="75" name="Imagen 7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50" cstate="email">
                      <a:extLst>
                        <a:ext uri="{28A0092B-C50C-407E-A947-70E740481C1C}">
                          <a14:useLocalDpi xmlns:a14="http://schemas.microsoft.com/office/drawing/2010/main"/>
                        </a:ext>
                      </a:extLst>
                    </a:blip>
                    <a:srcRect/>
                    <a:stretch/>
                  </pic:blipFill>
                  <pic:spPr bwMode="auto">
                    <a:xfrm>
                      <a:off x="0" y="0"/>
                      <a:ext cx="5610225" cy="231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4014" w:rsidRPr="00F93D7F">
        <w:rPr>
          <w:rFonts w:asciiTheme="minorHAnsi" w:hAnsiTheme="minorHAnsi" w:cstheme="minorHAnsi"/>
          <w:b/>
          <w:bCs/>
          <w:sz w:val="28"/>
          <w:szCs w:val="28"/>
        </w:rPr>
        <w:t xml:space="preserve">DSS: </w:t>
      </w:r>
      <w:r w:rsidR="006B4014">
        <w:rPr>
          <w:rFonts w:asciiTheme="minorHAnsi" w:hAnsiTheme="minorHAnsi" w:cstheme="minorHAnsi"/>
          <w:b/>
          <w:bCs/>
          <w:sz w:val="28"/>
          <w:szCs w:val="28"/>
        </w:rPr>
        <w:t>Consulta de oferta no exitosa</w:t>
      </w:r>
    </w:p>
    <w:p w14:paraId="29C48324" w14:textId="57EBB38E" w:rsidR="006B4014" w:rsidRPr="00C8769B" w:rsidRDefault="006B4014" w:rsidP="00C8769B">
      <w:pPr>
        <w:ind w:left="3540"/>
        <w:rPr>
          <w:rFonts w:asciiTheme="minorHAnsi" w:hAnsiTheme="minorHAnsi" w:cstheme="minorHAnsi"/>
          <w:b/>
          <w:bCs/>
          <w:sz w:val="28"/>
          <w:szCs w:val="28"/>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F96985" w:rsidRPr="00B75B4C" w14:paraId="1D37593C" w14:textId="77777777" w:rsidTr="00D31E7E">
        <w:tc>
          <w:tcPr>
            <w:tcW w:w="2001" w:type="dxa"/>
            <w:shd w:val="clear" w:color="auto" w:fill="DBDBDB"/>
          </w:tcPr>
          <w:p w14:paraId="75FEBCBF" w14:textId="77777777" w:rsidR="00F96985" w:rsidRPr="004A43F6" w:rsidRDefault="00F96985" w:rsidP="00D31E7E">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489BD496" w14:textId="2D2D5E98" w:rsidR="00F96985" w:rsidRPr="004A43F6" w:rsidRDefault="00F96985" w:rsidP="00D31E7E">
            <w:pPr>
              <w:ind w:left="13"/>
              <w:jc w:val="both"/>
              <w:rPr>
                <w:rFonts w:ascii="Calibri" w:hAnsi="Calibri" w:cs="Book Antiqua"/>
                <w:i/>
              </w:rPr>
            </w:pPr>
            <w:r>
              <w:rPr>
                <w:rFonts w:ascii="Calibri" w:hAnsi="Calibri" w:cs="Book Antiqua"/>
                <w:i/>
              </w:rPr>
              <w:t>DG-27</w:t>
            </w:r>
          </w:p>
        </w:tc>
      </w:tr>
      <w:tr w:rsidR="00F96985" w:rsidRPr="00AE76E5" w14:paraId="16E71FC5" w14:textId="77777777" w:rsidTr="00D31E7E">
        <w:tc>
          <w:tcPr>
            <w:tcW w:w="2001" w:type="dxa"/>
            <w:shd w:val="clear" w:color="auto" w:fill="DBDBDB"/>
          </w:tcPr>
          <w:p w14:paraId="6F6704FF" w14:textId="77777777" w:rsidR="00F96985" w:rsidRPr="004A43F6" w:rsidRDefault="00F96985" w:rsidP="00F96985">
            <w:pPr>
              <w:rPr>
                <w:rFonts w:ascii="Calibri" w:hAnsi="Calibri" w:cs="Book Antiqua"/>
                <w:b/>
                <w:i/>
              </w:rPr>
            </w:pPr>
            <w:r w:rsidRPr="004A43F6">
              <w:rPr>
                <w:rFonts w:ascii="Calibri" w:hAnsi="Calibri" w:cs="Book Antiqua"/>
                <w:b/>
                <w:i/>
              </w:rPr>
              <w:t>Descripción:</w:t>
            </w:r>
          </w:p>
        </w:tc>
        <w:tc>
          <w:tcPr>
            <w:tcW w:w="5087" w:type="dxa"/>
          </w:tcPr>
          <w:p w14:paraId="5E379F4C" w14:textId="3B263AA1" w:rsidR="00F96985" w:rsidRPr="004A43F6" w:rsidRDefault="00F96985" w:rsidP="00F96985">
            <w:pPr>
              <w:rPr>
                <w:rFonts w:ascii="Calibri" w:hAnsi="Calibri" w:cs="Book Antiqua"/>
                <w:i/>
              </w:rPr>
            </w:pPr>
            <w:r>
              <w:rPr>
                <w:rFonts w:ascii="Calibri" w:hAnsi="Calibri" w:cs="Book Antiqua"/>
                <w:i/>
              </w:rPr>
              <w:t>Eliminación de la oferta no exitosa por datos incorrectos.</w:t>
            </w:r>
          </w:p>
        </w:tc>
      </w:tr>
      <w:tr w:rsidR="00F96985" w:rsidRPr="00AE76E5" w14:paraId="666E0A9A" w14:textId="77777777" w:rsidTr="00D31E7E">
        <w:tc>
          <w:tcPr>
            <w:tcW w:w="2001" w:type="dxa"/>
            <w:shd w:val="clear" w:color="auto" w:fill="DBDBDB"/>
          </w:tcPr>
          <w:p w14:paraId="3BBA9764" w14:textId="77777777" w:rsidR="00F96985" w:rsidRPr="004A43F6" w:rsidRDefault="00F96985" w:rsidP="00F96985">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004EB478" w14:textId="654B9ABF" w:rsidR="00F96985" w:rsidRPr="004A43F6" w:rsidRDefault="00F96985" w:rsidP="00F96985">
            <w:pPr>
              <w:rPr>
                <w:rFonts w:ascii="Calibri" w:hAnsi="Calibri" w:cs="Book Antiqua"/>
                <w:i/>
              </w:rPr>
            </w:pPr>
            <w:r>
              <w:rPr>
                <w:rFonts w:ascii="Calibri" w:hAnsi="Calibri" w:cs="Book Antiqua"/>
                <w:i/>
              </w:rPr>
              <w:t>RF-27</w:t>
            </w:r>
          </w:p>
        </w:tc>
      </w:tr>
      <w:tr w:rsidR="00F96985" w:rsidRPr="00AE76E5" w14:paraId="72882B35" w14:textId="77777777" w:rsidTr="00D31E7E">
        <w:tc>
          <w:tcPr>
            <w:tcW w:w="2001" w:type="dxa"/>
            <w:shd w:val="clear" w:color="auto" w:fill="DBDBDB"/>
          </w:tcPr>
          <w:p w14:paraId="269999D4" w14:textId="77777777" w:rsidR="00F96985" w:rsidRPr="004A43F6" w:rsidRDefault="00F96985" w:rsidP="00F96985">
            <w:pPr>
              <w:rPr>
                <w:rFonts w:ascii="Calibri" w:hAnsi="Calibri" w:cs="Book Antiqua"/>
                <w:b/>
                <w:i/>
              </w:rPr>
            </w:pPr>
            <w:r w:rsidRPr="004A43F6">
              <w:rPr>
                <w:rFonts w:ascii="Calibri" w:hAnsi="Calibri" w:cs="Book Antiqua"/>
                <w:b/>
                <w:i/>
              </w:rPr>
              <w:t>CU asociados:</w:t>
            </w:r>
          </w:p>
        </w:tc>
        <w:tc>
          <w:tcPr>
            <w:tcW w:w="5087" w:type="dxa"/>
          </w:tcPr>
          <w:p w14:paraId="6DAF20BF" w14:textId="6101F80B" w:rsidR="00F96985" w:rsidRPr="004A43F6" w:rsidRDefault="00F96985" w:rsidP="00F96985">
            <w:pPr>
              <w:rPr>
                <w:rFonts w:ascii="Calibri" w:hAnsi="Calibri" w:cs="Book Antiqua"/>
                <w:i/>
              </w:rPr>
            </w:pPr>
            <w:r>
              <w:rPr>
                <w:rFonts w:ascii="Calibri" w:hAnsi="Calibri" w:cs="Book Antiqua"/>
                <w:i/>
              </w:rPr>
              <w:t>CU-27</w:t>
            </w:r>
          </w:p>
        </w:tc>
      </w:tr>
      <w:tr w:rsidR="00F96985" w:rsidRPr="00AE76E5" w14:paraId="6F2D843B" w14:textId="77777777" w:rsidTr="00D31E7E">
        <w:tc>
          <w:tcPr>
            <w:tcW w:w="2001" w:type="dxa"/>
            <w:shd w:val="clear" w:color="auto" w:fill="DBDBDB"/>
          </w:tcPr>
          <w:p w14:paraId="6CEE78C7" w14:textId="77777777" w:rsidR="00F96985" w:rsidRPr="004A43F6" w:rsidRDefault="00F96985" w:rsidP="00F96985">
            <w:pPr>
              <w:rPr>
                <w:rFonts w:ascii="Calibri" w:hAnsi="Calibri" w:cs="Book Antiqua"/>
                <w:b/>
                <w:i/>
              </w:rPr>
            </w:pPr>
            <w:r w:rsidRPr="004A43F6">
              <w:rPr>
                <w:rFonts w:ascii="Calibri" w:hAnsi="Calibri" w:cs="Book Antiqua"/>
                <w:b/>
                <w:i/>
              </w:rPr>
              <w:t>Esc. Asociados:</w:t>
            </w:r>
          </w:p>
        </w:tc>
        <w:tc>
          <w:tcPr>
            <w:tcW w:w="5087" w:type="dxa"/>
          </w:tcPr>
          <w:p w14:paraId="139C531F" w14:textId="3C8A22F1" w:rsidR="00F96985" w:rsidRPr="004A43F6" w:rsidRDefault="00F96985" w:rsidP="00F96985">
            <w:pPr>
              <w:rPr>
                <w:rFonts w:ascii="Calibri" w:hAnsi="Calibri" w:cs="Book Antiqua"/>
                <w:i/>
              </w:rPr>
            </w:pPr>
            <w:r>
              <w:rPr>
                <w:rFonts w:ascii="Calibri" w:hAnsi="Calibri" w:cs="Book Antiqua"/>
                <w:i/>
              </w:rPr>
              <w:t>ES-27.2</w:t>
            </w:r>
          </w:p>
        </w:tc>
      </w:tr>
    </w:tbl>
    <w:p w14:paraId="657BFDAD" w14:textId="7A71C5D9" w:rsidR="00BD6B6E" w:rsidRDefault="00BD6B6E" w:rsidP="00A80CE4">
      <w:pPr>
        <w:spacing w:before="160"/>
        <w:ind w:left="2832"/>
        <w:rPr>
          <w:rFonts w:asciiTheme="minorHAnsi" w:hAnsiTheme="minorHAnsi" w:cstheme="minorHAnsi"/>
          <w:b/>
          <w:bCs/>
          <w:sz w:val="28"/>
          <w:szCs w:val="28"/>
        </w:rPr>
      </w:pPr>
      <w:r w:rsidRPr="00F93D7F">
        <w:rPr>
          <w:rFonts w:asciiTheme="minorHAnsi" w:hAnsiTheme="minorHAnsi" w:cstheme="minorHAnsi"/>
          <w:b/>
          <w:bCs/>
          <w:sz w:val="28"/>
          <w:szCs w:val="28"/>
        </w:rPr>
        <w:t xml:space="preserve">DSS: </w:t>
      </w:r>
      <w:r>
        <w:rPr>
          <w:rFonts w:asciiTheme="minorHAnsi" w:hAnsiTheme="minorHAnsi" w:cstheme="minorHAnsi"/>
          <w:b/>
          <w:bCs/>
          <w:sz w:val="28"/>
          <w:szCs w:val="28"/>
        </w:rPr>
        <w:t>Eliminar oferta no exitosa</w:t>
      </w:r>
    </w:p>
    <w:p w14:paraId="504DC9AA" w14:textId="085443ED" w:rsidR="00A80CE4" w:rsidRDefault="00C8769B" w:rsidP="00FF42B2">
      <w:pPr>
        <w:spacing w:before="160"/>
        <w:rPr>
          <w:rFonts w:asciiTheme="minorHAnsi" w:hAnsiTheme="minorHAnsi" w:cstheme="minorHAnsi"/>
          <w:b/>
          <w:bCs/>
          <w:sz w:val="28"/>
          <w:szCs w:val="28"/>
        </w:rPr>
      </w:pPr>
      <w:r>
        <w:rPr>
          <w:noProof/>
        </w:rPr>
        <w:drawing>
          <wp:anchor distT="0" distB="0" distL="114300" distR="114300" simplePos="0" relativeHeight="251734016" behindDoc="0" locked="0" layoutInCell="1" allowOverlap="1" wp14:anchorId="773E0156" wp14:editId="0E325649">
            <wp:simplePos x="0" y="0"/>
            <wp:positionH relativeFrom="margin">
              <wp:posOffset>699135</wp:posOffset>
            </wp:positionH>
            <wp:positionV relativeFrom="margin">
              <wp:posOffset>5506085</wp:posOffset>
            </wp:positionV>
            <wp:extent cx="4724400" cy="3381375"/>
            <wp:effectExtent l="0" t="0" r="0" b="9525"/>
            <wp:wrapSquare wrapText="bothSides"/>
            <wp:docPr id="76" name="Imagen 7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51" cstate="email">
                      <a:extLst>
                        <a:ext uri="{28A0092B-C50C-407E-A947-70E740481C1C}">
                          <a14:useLocalDpi xmlns:a14="http://schemas.microsoft.com/office/drawing/2010/main"/>
                        </a:ext>
                      </a:extLst>
                    </a:blip>
                    <a:srcRect/>
                    <a:stretch/>
                  </pic:blipFill>
                  <pic:spPr bwMode="auto">
                    <a:xfrm>
                      <a:off x="0" y="0"/>
                      <a:ext cx="4724400"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E8CFF0" w14:textId="345E5B61" w:rsidR="00C8769B" w:rsidRDefault="00C8769B" w:rsidP="00FF42B2">
      <w:pPr>
        <w:spacing w:before="160"/>
        <w:rPr>
          <w:rFonts w:asciiTheme="minorHAnsi" w:hAnsiTheme="minorHAnsi" w:cstheme="minorHAnsi"/>
          <w:b/>
          <w:bCs/>
          <w:sz w:val="28"/>
          <w:szCs w:val="28"/>
        </w:rPr>
      </w:pPr>
    </w:p>
    <w:p w14:paraId="0EE56351" w14:textId="2F795E20" w:rsidR="00C8769B" w:rsidRDefault="00C8769B" w:rsidP="00FF42B2">
      <w:pPr>
        <w:spacing w:before="160"/>
        <w:rPr>
          <w:rFonts w:asciiTheme="minorHAnsi" w:hAnsiTheme="minorHAnsi" w:cstheme="minorHAnsi"/>
          <w:b/>
          <w:bCs/>
          <w:sz w:val="28"/>
          <w:szCs w:val="28"/>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BD6B6E" w:rsidRPr="00B75B4C" w14:paraId="0ECF0DA0" w14:textId="77777777" w:rsidTr="00D31E7E">
        <w:tc>
          <w:tcPr>
            <w:tcW w:w="2001" w:type="dxa"/>
            <w:shd w:val="clear" w:color="auto" w:fill="DBDBDB"/>
          </w:tcPr>
          <w:p w14:paraId="03DFBC22" w14:textId="77777777" w:rsidR="00BD6B6E" w:rsidRPr="004A43F6" w:rsidRDefault="00BD6B6E" w:rsidP="00D31E7E">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94107A5" w14:textId="6EF4B7BE" w:rsidR="00BD6B6E" w:rsidRPr="004A43F6" w:rsidRDefault="00BD6B6E" w:rsidP="00D31E7E">
            <w:pPr>
              <w:ind w:left="13"/>
              <w:jc w:val="both"/>
              <w:rPr>
                <w:rFonts w:ascii="Calibri" w:hAnsi="Calibri" w:cs="Book Antiqua"/>
                <w:i/>
              </w:rPr>
            </w:pPr>
            <w:r>
              <w:rPr>
                <w:rFonts w:ascii="Calibri" w:hAnsi="Calibri" w:cs="Book Antiqua"/>
                <w:i/>
              </w:rPr>
              <w:t>DG-28</w:t>
            </w:r>
          </w:p>
        </w:tc>
      </w:tr>
      <w:tr w:rsidR="009A2D81" w:rsidRPr="00AE76E5" w14:paraId="3BD95713" w14:textId="77777777" w:rsidTr="00D31E7E">
        <w:tc>
          <w:tcPr>
            <w:tcW w:w="2001" w:type="dxa"/>
            <w:shd w:val="clear" w:color="auto" w:fill="DBDBDB"/>
          </w:tcPr>
          <w:p w14:paraId="384A6DF2" w14:textId="77777777" w:rsidR="009A2D81" w:rsidRPr="004A43F6" w:rsidRDefault="009A2D81" w:rsidP="009A2D81">
            <w:pPr>
              <w:rPr>
                <w:rFonts w:ascii="Calibri" w:hAnsi="Calibri" w:cs="Book Antiqua"/>
                <w:b/>
                <w:i/>
              </w:rPr>
            </w:pPr>
            <w:r w:rsidRPr="004A43F6">
              <w:rPr>
                <w:rFonts w:ascii="Calibri" w:hAnsi="Calibri" w:cs="Book Antiqua"/>
                <w:b/>
                <w:i/>
              </w:rPr>
              <w:t>Descripción:</w:t>
            </w:r>
          </w:p>
        </w:tc>
        <w:tc>
          <w:tcPr>
            <w:tcW w:w="5087" w:type="dxa"/>
          </w:tcPr>
          <w:p w14:paraId="1A68A6F2" w14:textId="6D006A09" w:rsidR="009A2D81" w:rsidRPr="004A43F6" w:rsidRDefault="009A2D81" w:rsidP="009A2D81">
            <w:pPr>
              <w:rPr>
                <w:rFonts w:ascii="Calibri" w:hAnsi="Calibri" w:cs="Book Antiqua"/>
                <w:i/>
              </w:rPr>
            </w:pPr>
            <w:r>
              <w:rPr>
                <w:rFonts w:ascii="Calibri" w:hAnsi="Calibri" w:cs="Book Antiqua"/>
                <w:i/>
              </w:rPr>
              <w:t>Registro de lugar turístico exitoso</w:t>
            </w:r>
          </w:p>
        </w:tc>
      </w:tr>
      <w:tr w:rsidR="009A2D81" w:rsidRPr="00AE76E5" w14:paraId="2B67A668" w14:textId="77777777" w:rsidTr="00D31E7E">
        <w:tc>
          <w:tcPr>
            <w:tcW w:w="2001" w:type="dxa"/>
            <w:shd w:val="clear" w:color="auto" w:fill="DBDBDB"/>
          </w:tcPr>
          <w:p w14:paraId="1BEE407B" w14:textId="77777777" w:rsidR="009A2D81" w:rsidRPr="004A43F6" w:rsidRDefault="009A2D81" w:rsidP="009A2D81">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E2C7A97" w14:textId="058BB779" w:rsidR="009A2D81" w:rsidRPr="004A43F6" w:rsidRDefault="009A2D81" w:rsidP="009A2D81">
            <w:pPr>
              <w:rPr>
                <w:rFonts w:ascii="Calibri" w:hAnsi="Calibri" w:cs="Book Antiqua"/>
                <w:i/>
              </w:rPr>
            </w:pPr>
            <w:r>
              <w:rPr>
                <w:rFonts w:ascii="Calibri" w:hAnsi="Calibri" w:cs="Book Antiqua"/>
                <w:i/>
              </w:rPr>
              <w:t>RF-28</w:t>
            </w:r>
          </w:p>
        </w:tc>
      </w:tr>
      <w:tr w:rsidR="009A2D81" w:rsidRPr="00AE76E5" w14:paraId="40813377" w14:textId="77777777" w:rsidTr="00D31E7E">
        <w:tc>
          <w:tcPr>
            <w:tcW w:w="2001" w:type="dxa"/>
            <w:shd w:val="clear" w:color="auto" w:fill="DBDBDB"/>
          </w:tcPr>
          <w:p w14:paraId="4267BC6C" w14:textId="77777777" w:rsidR="009A2D81" w:rsidRPr="004A43F6" w:rsidRDefault="009A2D81" w:rsidP="009A2D81">
            <w:pPr>
              <w:rPr>
                <w:rFonts w:ascii="Calibri" w:hAnsi="Calibri" w:cs="Book Antiqua"/>
                <w:b/>
                <w:i/>
              </w:rPr>
            </w:pPr>
            <w:r w:rsidRPr="004A43F6">
              <w:rPr>
                <w:rFonts w:ascii="Calibri" w:hAnsi="Calibri" w:cs="Book Antiqua"/>
                <w:b/>
                <w:i/>
              </w:rPr>
              <w:t>CU asociados:</w:t>
            </w:r>
          </w:p>
        </w:tc>
        <w:tc>
          <w:tcPr>
            <w:tcW w:w="5087" w:type="dxa"/>
          </w:tcPr>
          <w:p w14:paraId="20B45081" w14:textId="12B9A421" w:rsidR="009A2D81" w:rsidRPr="004A43F6" w:rsidRDefault="009A2D81" w:rsidP="009A2D81">
            <w:pPr>
              <w:rPr>
                <w:rFonts w:ascii="Calibri" w:hAnsi="Calibri" w:cs="Book Antiqua"/>
                <w:i/>
              </w:rPr>
            </w:pPr>
            <w:r>
              <w:rPr>
                <w:rFonts w:ascii="Calibri" w:hAnsi="Calibri" w:cs="Book Antiqua"/>
                <w:i/>
              </w:rPr>
              <w:t>CU-28</w:t>
            </w:r>
          </w:p>
        </w:tc>
      </w:tr>
      <w:tr w:rsidR="009A2D81" w:rsidRPr="00AE76E5" w14:paraId="415516B3" w14:textId="77777777" w:rsidTr="00D31E7E">
        <w:tc>
          <w:tcPr>
            <w:tcW w:w="2001" w:type="dxa"/>
            <w:shd w:val="clear" w:color="auto" w:fill="DBDBDB"/>
          </w:tcPr>
          <w:p w14:paraId="37A02476" w14:textId="77777777" w:rsidR="009A2D81" w:rsidRPr="004A43F6" w:rsidRDefault="009A2D81" w:rsidP="009A2D81">
            <w:pPr>
              <w:rPr>
                <w:rFonts w:ascii="Calibri" w:hAnsi="Calibri" w:cs="Book Antiqua"/>
                <w:b/>
                <w:i/>
              </w:rPr>
            </w:pPr>
            <w:r w:rsidRPr="004A43F6">
              <w:rPr>
                <w:rFonts w:ascii="Calibri" w:hAnsi="Calibri" w:cs="Book Antiqua"/>
                <w:b/>
                <w:i/>
              </w:rPr>
              <w:t>Esc. Asociados:</w:t>
            </w:r>
          </w:p>
        </w:tc>
        <w:tc>
          <w:tcPr>
            <w:tcW w:w="5087" w:type="dxa"/>
          </w:tcPr>
          <w:p w14:paraId="15A3A09B" w14:textId="2D683591" w:rsidR="009A2D81" w:rsidRPr="004A43F6" w:rsidRDefault="009A2D81" w:rsidP="009A2D81">
            <w:pPr>
              <w:rPr>
                <w:rFonts w:ascii="Calibri" w:hAnsi="Calibri" w:cs="Book Antiqua"/>
                <w:i/>
              </w:rPr>
            </w:pPr>
            <w:r>
              <w:rPr>
                <w:rFonts w:ascii="Calibri" w:hAnsi="Calibri" w:cs="Book Antiqua"/>
                <w:i/>
              </w:rPr>
              <w:t>ES-28.1</w:t>
            </w:r>
          </w:p>
        </w:tc>
      </w:tr>
    </w:tbl>
    <w:p w14:paraId="59BBF74A" w14:textId="48B875EF" w:rsidR="00260137" w:rsidRDefault="009A2D81" w:rsidP="00DA32F1">
      <w:pPr>
        <w:spacing w:before="120"/>
        <w:jc w:val="center"/>
        <w:rPr>
          <w:rFonts w:asciiTheme="minorHAnsi" w:hAnsiTheme="minorHAnsi" w:cstheme="minorHAnsi"/>
          <w:b/>
          <w:bCs/>
          <w:sz w:val="28"/>
          <w:szCs w:val="28"/>
        </w:rPr>
      </w:pPr>
      <w:r w:rsidRPr="00F93D7F">
        <w:rPr>
          <w:rFonts w:asciiTheme="minorHAnsi" w:hAnsiTheme="minorHAnsi" w:cstheme="minorHAnsi"/>
          <w:b/>
          <w:bCs/>
          <w:sz w:val="28"/>
          <w:szCs w:val="28"/>
        </w:rPr>
        <w:t xml:space="preserve">DSS: </w:t>
      </w:r>
      <w:r>
        <w:rPr>
          <w:rFonts w:asciiTheme="minorHAnsi" w:hAnsiTheme="minorHAnsi" w:cstheme="minorHAnsi"/>
          <w:b/>
          <w:bCs/>
          <w:sz w:val="28"/>
          <w:szCs w:val="28"/>
        </w:rPr>
        <w:t>Registro de</w:t>
      </w:r>
      <w:r w:rsidRPr="00F93D7F">
        <w:rPr>
          <w:rFonts w:asciiTheme="minorHAnsi" w:hAnsiTheme="minorHAnsi" w:cstheme="minorHAnsi"/>
          <w:b/>
          <w:bCs/>
          <w:sz w:val="28"/>
          <w:szCs w:val="28"/>
        </w:rPr>
        <w:t xml:space="preserve"> lugar turístico </w:t>
      </w:r>
      <w:r w:rsidR="00A80CE4">
        <w:rPr>
          <w:rFonts w:asciiTheme="minorHAnsi" w:hAnsiTheme="minorHAnsi" w:cstheme="minorHAnsi"/>
          <w:b/>
          <w:bCs/>
          <w:sz w:val="28"/>
          <w:szCs w:val="28"/>
        </w:rPr>
        <w:t>e</w:t>
      </w:r>
      <w:r w:rsidRPr="00F93D7F">
        <w:rPr>
          <w:rFonts w:asciiTheme="minorHAnsi" w:hAnsiTheme="minorHAnsi" w:cstheme="minorHAnsi"/>
          <w:b/>
          <w:bCs/>
          <w:sz w:val="28"/>
          <w:szCs w:val="28"/>
        </w:rPr>
        <w:t>xitos</w:t>
      </w:r>
      <w:r w:rsidR="00A80CE4">
        <w:rPr>
          <w:rFonts w:asciiTheme="minorHAnsi" w:hAnsiTheme="minorHAnsi" w:cstheme="minorHAnsi"/>
          <w:b/>
          <w:bCs/>
          <w:sz w:val="28"/>
          <w:szCs w:val="28"/>
        </w:rPr>
        <w:t>o</w:t>
      </w:r>
    </w:p>
    <w:p w14:paraId="35102FF4" w14:textId="07F1657E" w:rsidR="00DA32F1" w:rsidRDefault="00DA32F1" w:rsidP="00DA32F1">
      <w:pPr>
        <w:jc w:val="center"/>
        <w:rPr>
          <w:rFonts w:asciiTheme="minorHAnsi" w:hAnsiTheme="minorHAnsi" w:cstheme="minorHAnsi"/>
          <w:b/>
          <w:bCs/>
          <w:sz w:val="28"/>
          <w:szCs w:val="28"/>
        </w:rPr>
      </w:pPr>
      <w:r>
        <w:rPr>
          <w:noProof/>
        </w:rPr>
        <w:drawing>
          <wp:anchor distT="0" distB="0" distL="114300" distR="114300" simplePos="0" relativeHeight="251735040" behindDoc="0" locked="0" layoutInCell="1" allowOverlap="1" wp14:anchorId="433E7F2D" wp14:editId="3C24EA8A">
            <wp:simplePos x="0" y="0"/>
            <wp:positionH relativeFrom="margin">
              <wp:posOffset>708025</wp:posOffset>
            </wp:positionH>
            <wp:positionV relativeFrom="paragraph">
              <wp:posOffset>33655</wp:posOffset>
            </wp:positionV>
            <wp:extent cx="4972685" cy="3552825"/>
            <wp:effectExtent l="0" t="0" r="0" b="9525"/>
            <wp:wrapSquare wrapText="bothSides"/>
            <wp:docPr id="77" name="Imagen 7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rotWithShape="1">
                    <a:blip r:embed="rId52" cstate="email">
                      <a:extLst>
                        <a:ext uri="{28A0092B-C50C-407E-A947-70E740481C1C}">
                          <a14:useLocalDpi xmlns:a14="http://schemas.microsoft.com/office/drawing/2010/main"/>
                        </a:ext>
                      </a:extLst>
                    </a:blip>
                    <a:srcRect/>
                    <a:stretch/>
                  </pic:blipFill>
                  <pic:spPr bwMode="auto">
                    <a:xfrm>
                      <a:off x="0" y="0"/>
                      <a:ext cx="497268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A295B7" w14:textId="77777777" w:rsidR="00DA32F1" w:rsidRDefault="00DA32F1" w:rsidP="00DA32F1">
      <w:pPr>
        <w:jc w:val="center"/>
        <w:rPr>
          <w:rFonts w:asciiTheme="minorHAnsi" w:hAnsiTheme="minorHAnsi" w:cstheme="minorHAnsi"/>
          <w:b/>
          <w:bCs/>
          <w:sz w:val="28"/>
          <w:szCs w:val="28"/>
        </w:rPr>
      </w:pPr>
    </w:p>
    <w:p w14:paraId="726FF365" w14:textId="77777777" w:rsidR="00DA32F1" w:rsidRDefault="00DA32F1" w:rsidP="00DA32F1">
      <w:pPr>
        <w:jc w:val="center"/>
        <w:rPr>
          <w:rFonts w:asciiTheme="minorHAnsi" w:hAnsiTheme="minorHAnsi" w:cstheme="minorHAnsi"/>
          <w:b/>
          <w:bCs/>
          <w:sz w:val="28"/>
          <w:szCs w:val="28"/>
        </w:rPr>
      </w:pPr>
    </w:p>
    <w:p w14:paraId="6A901840" w14:textId="77777777" w:rsidR="00DA32F1" w:rsidRDefault="00DA32F1" w:rsidP="00DA32F1">
      <w:pPr>
        <w:jc w:val="center"/>
        <w:rPr>
          <w:rFonts w:asciiTheme="minorHAnsi" w:hAnsiTheme="minorHAnsi" w:cstheme="minorHAnsi"/>
          <w:b/>
          <w:bCs/>
          <w:sz w:val="28"/>
          <w:szCs w:val="28"/>
        </w:rPr>
      </w:pPr>
    </w:p>
    <w:p w14:paraId="3E422D39" w14:textId="77777777" w:rsidR="00DA32F1" w:rsidRDefault="00DA32F1" w:rsidP="00DA32F1">
      <w:pPr>
        <w:jc w:val="center"/>
        <w:rPr>
          <w:rFonts w:asciiTheme="minorHAnsi" w:hAnsiTheme="minorHAnsi" w:cstheme="minorHAnsi"/>
          <w:b/>
          <w:bCs/>
          <w:sz w:val="28"/>
          <w:szCs w:val="28"/>
        </w:rPr>
      </w:pPr>
    </w:p>
    <w:p w14:paraId="6E4F5CA4" w14:textId="77777777" w:rsidR="00DA32F1" w:rsidRDefault="00DA32F1" w:rsidP="00DA32F1">
      <w:pPr>
        <w:jc w:val="center"/>
        <w:rPr>
          <w:rFonts w:asciiTheme="minorHAnsi" w:hAnsiTheme="minorHAnsi" w:cstheme="minorHAnsi"/>
          <w:b/>
          <w:bCs/>
          <w:sz w:val="28"/>
          <w:szCs w:val="28"/>
        </w:rPr>
      </w:pPr>
    </w:p>
    <w:p w14:paraId="62461455" w14:textId="77777777" w:rsidR="00DA32F1" w:rsidRDefault="00DA32F1" w:rsidP="00DA32F1">
      <w:pPr>
        <w:jc w:val="center"/>
        <w:rPr>
          <w:rFonts w:asciiTheme="minorHAnsi" w:hAnsiTheme="minorHAnsi" w:cstheme="minorHAnsi"/>
          <w:b/>
          <w:bCs/>
          <w:sz w:val="28"/>
          <w:szCs w:val="28"/>
        </w:rPr>
      </w:pPr>
    </w:p>
    <w:p w14:paraId="11C6936A" w14:textId="77777777" w:rsidR="00DA32F1" w:rsidRDefault="00DA32F1" w:rsidP="00DA32F1">
      <w:pPr>
        <w:jc w:val="center"/>
        <w:rPr>
          <w:rFonts w:asciiTheme="minorHAnsi" w:hAnsiTheme="minorHAnsi" w:cstheme="minorHAnsi"/>
          <w:b/>
          <w:bCs/>
          <w:sz w:val="28"/>
          <w:szCs w:val="28"/>
        </w:rPr>
      </w:pPr>
    </w:p>
    <w:p w14:paraId="717EC60F" w14:textId="77777777" w:rsidR="00DA32F1" w:rsidRDefault="00DA32F1" w:rsidP="00DA32F1">
      <w:pPr>
        <w:jc w:val="center"/>
        <w:rPr>
          <w:rFonts w:asciiTheme="minorHAnsi" w:hAnsiTheme="minorHAnsi" w:cstheme="minorHAnsi"/>
          <w:b/>
          <w:bCs/>
          <w:sz w:val="28"/>
          <w:szCs w:val="28"/>
        </w:rPr>
      </w:pPr>
    </w:p>
    <w:p w14:paraId="1E79D72E" w14:textId="77777777" w:rsidR="00DA32F1" w:rsidRDefault="00DA32F1" w:rsidP="00DA32F1">
      <w:pPr>
        <w:jc w:val="center"/>
        <w:rPr>
          <w:rFonts w:asciiTheme="minorHAnsi" w:hAnsiTheme="minorHAnsi" w:cstheme="minorHAnsi"/>
          <w:b/>
          <w:bCs/>
          <w:sz w:val="28"/>
          <w:szCs w:val="28"/>
        </w:rPr>
      </w:pPr>
    </w:p>
    <w:p w14:paraId="273D868C" w14:textId="77777777" w:rsidR="00DA32F1" w:rsidRDefault="00DA32F1" w:rsidP="00DA32F1">
      <w:pPr>
        <w:jc w:val="center"/>
        <w:rPr>
          <w:rFonts w:asciiTheme="minorHAnsi" w:hAnsiTheme="minorHAnsi" w:cstheme="minorHAnsi"/>
          <w:b/>
          <w:bCs/>
          <w:sz w:val="28"/>
          <w:szCs w:val="28"/>
        </w:rPr>
      </w:pPr>
    </w:p>
    <w:p w14:paraId="2DF8634D" w14:textId="77777777" w:rsidR="00DA32F1" w:rsidRDefault="00DA32F1" w:rsidP="00DA32F1">
      <w:pPr>
        <w:jc w:val="center"/>
        <w:rPr>
          <w:rFonts w:asciiTheme="minorHAnsi" w:hAnsiTheme="minorHAnsi" w:cstheme="minorHAnsi"/>
          <w:b/>
          <w:bCs/>
          <w:sz w:val="28"/>
          <w:szCs w:val="28"/>
        </w:rPr>
      </w:pPr>
    </w:p>
    <w:p w14:paraId="6455D795" w14:textId="77777777" w:rsidR="00DA32F1" w:rsidRDefault="00DA32F1" w:rsidP="00DA32F1">
      <w:pPr>
        <w:jc w:val="center"/>
        <w:rPr>
          <w:rFonts w:asciiTheme="minorHAnsi" w:hAnsiTheme="minorHAnsi" w:cstheme="minorHAnsi"/>
          <w:b/>
          <w:bCs/>
          <w:sz w:val="28"/>
          <w:szCs w:val="28"/>
        </w:rPr>
      </w:pPr>
    </w:p>
    <w:p w14:paraId="42ADC266" w14:textId="77777777" w:rsidR="00DA32F1" w:rsidRDefault="00DA32F1" w:rsidP="00DA32F1">
      <w:pPr>
        <w:jc w:val="center"/>
        <w:rPr>
          <w:rFonts w:asciiTheme="minorHAnsi" w:hAnsiTheme="minorHAnsi" w:cstheme="minorHAnsi"/>
          <w:b/>
          <w:bCs/>
          <w:sz w:val="28"/>
          <w:szCs w:val="28"/>
        </w:rPr>
      </w:pPr>
    </w:p>
    <w:p w14:paraId="03AD3CC3" w14:textId="77777777" w:rsidR="00DA32F1" w:rsidRDefault="00DA32F1" w:rsidP="00DA32F1">
      <w:pPr>
        <w:jc w:val="center"/>
        <w:rPr>
          <w:rFonts w:asciiTheme="minorHAnsi" w:hAnsiTheme="minorHAnsi" w:cstheme="minorHAnsi"/>
          <w:b/>
          <w:bCs/>
          <w:sz w:val="28"/>
          <w:szCs w:val="28"/>
        </w:rPr>
      </w:pPr>
    </w:p>
    <w:p w14:paraId="6543DFDB" w14:textId="34BFEB3F" w:rsidR="00DA32F1" w:rsidRDefault="00DA32F1" w:rsidP="00DA32F1">
      <w:pPr>
        <w:jc w:val="center"/>
        <w:rPr>
          <w:rFonts w:asciiTheme="minorHAnsi" w:hAnsiTheme="minorHAnsi" w:cstheme="minorHAnsi"/>
          <w:b/>
          <w:bCs/>
          <w:sz w:val="28"/>
          <w:szCs w:val="28"/>
        </w:rPr>
      </w:pPr>
    </w:p>
    <w:p w14:paraId="41B095F2" w14:textId="77777777" w:rsidR="00DA32F1" w:rsidRPr="00F93D7F" w:rsidRDefault="00DA32F1" w:rsidP="00DA32F1">
      <w:pPr>
        <w:jc w:val="center"/>
        <w:rPr>
          <w:rFonts w:asciiTheme="minorHAnsi" w:hAnsiTheme="minorHAnsi" w:cstheme="minorHAnsi"/>
          <w:b/>
          <w:bCs/>
          <w:sz w:val="28"/>
          <w:szCs w:val="28"/>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260137" w:rsidRPr="00B75B4C" w14:paraId="7F1B9BAA" w14:textId="77777777" w:rsidTr="00D31E7E">
        <w:tc>
          <w:tcPr>
            <w:tcW w:w="2001" w:type="dxa"/>
            <w:shd w:val="clear" w:color="auto" w:fill="DBDBDB"/>
          </w:tcPr>
          <w:p w14:paraId="601D766B" w14:textId="77777777" w:rsidR="00260137" w:rsidRPr="004A43F6" w:rsidRDefault="00260137" w:rsidP="00D31E7E">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6554BE76" w14:textId="59236D08" w:rsidR="00260137" w:rsidRPr="004A43F6" w:rsidRDefault="00260137" w:rsidP="00D31E7E">
            <w:pPr>
              <w:ind w:left="13"/>
              <w:jc w:val="both"/>
              <w:rPr>
                <w:rFonts w:ascii="Calibri" w:hAnsi="Calibri" w:cs="Book Antiqua"/>
                <w:i/>
              </w:rPr>
            </w:pPr>
            <w:r>
              <w:rPr>
                <w:rFonts w:ascii="Calibri" w:hAnsi="Calibri" w:cs="Book Antiqua"/>
                <w:i/>
              </w:rPr>
              <w:t>DG-29</w:t>
            </w:r>
          </w:p>
        </w:tc>
      </w:tr>
      <w:tr w:rsidR="00260137" w:rsidRPr="00AE76E5" w14:paraId="2EF88016" w14:textId="77777777" w:rsidTr="00D31E7E">
        <w:tc>
          <w:tcPr>
            <w:tcW w:w="2001" w:type="dxa"/>
            <w:shd w:val="clear" w:color="auto" w:fill="DBDBDB"/>
          </w:tcPr>
          <w:p w14:paraId="612FD10D" w14:textId="574EA415" w:rsidR="00260137" w:rsidRPr="004A43F6" w:rsidRDefault="00260137" w:rsidP="00260137">
            <w:pPr>
              <w:rPr>
                <w:rFonts w:ascii="Calibri" w:hAnsi="Calibri" w:cs="Book Antiqua"/>
                <w:b/>
                <w:i/>
              </w:rPr>
            </w:pPr>
            <w:r w:rsidRPr="004A43F6">
              <w:rPr>
                <w:rFonts w:ascii="Calibri" w:hAnsi="Calibri" w:cs="Book Antiqua"/>
                <w:b/>
                <w:i/>
              </w:rPr>
              <w:t>Descripción:</w:t>
            </w:r>
          </w:p>
        </w:tc>
        <w:tc>
          <w:tcPr>
            <w:tcW w:w="5087" w:type="dxa"/>
          </w:tcPr>
          <w:p w14:paraId="0273C927" w14:textId="2E51F17D" w:rsidR="00260137" w:rsidRPr="004A43F6" w:rsidRDefault="00260137" w:rsidP="00260137">
            <w:pPr>
              <w:rPr>
                <w:rFonts w:ascii="Calibri" w:hAnsi="Calibri" w:cs="Book Antiqua"/>
                <w:i/>
              </w:rPr>
            </w:pPr>
            <w:r>
              <w:rPr>
                <w:rFonts w:ascii="Calibri" w:hAnsi="Calibri" w:cs="Book Antiqua"/>
                <w:i/>
              </w:rPr>
              <w:t xml:space="preserve">Consultar lugar turístico no fue correcto por ingreso de datos no válidos. </w:t>
            </w:r>
          </w:p>
        </w:tc>
      </w:tr>
      <w:tr w:rsidR="00260137" w:rsidRPr="00AE76E5" w14:paraId="10993250" w14:textId="77777777" w:rsidTr="00D31E7E">
        <w:tc>
          <w:tcPr>
            <w:tcW w:w="2001" w:type="dxa"/>
            <w:shd w:val="clear" w:color="auto" w:fill="DBDBDB"/>
          </w:tcPr>
          <w:p w14:paraId="0E569833" w14:textId="77777777" w:rsidR="00260137" w:rsidRPr="004A43F6" w:rsidRDefault="00260137" w:rsidP="00260137">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2B199C98" w14:textId="0E343BD8" w:rsidR="00260137" w:rsidRPr="004A43F6" w:rsidRDefault="00260137" w:rsidP="00260137">
            <w:pPr>
              <w:rPr>
                <w:rFonts w:ascii="Calibri" w:hAnsi="Calibri" w:cs="Book Antiqua"/>
                <w:i/>
              </w:rPr>
            </w:pPr>
            <w:r>
              <w:rPr>
                <w:rFonts w:ascii="Calibri" w:hAnsi="Calibri" w:cs="Book Antiqua"/>
                <w:i/>
              </w:rPr>
              <w:t>RF-29</w:t>
            </w:r>
          </w:p>
        </w:tc>
      </w:tr>
      <w:tr w:rsidR="00260137" w:rsidRPr="00AE76E5" w14:paraId="0B509C82" w14:textId="77777777" w:rsidTr="00D31E7E">
        <w:tc>
          <w:tcPr>
            <w:tcW w:w="2001" w:type="dxa"/>
            <w:shd w:val="clear" w:color="auto" w:fill="DBDBDB"/>
          </w:tcPr>
          <w:p w14:paraId="602BD84A" w14:textId="77777777" w:rsidR="00260137" w:rsidRPr="004A43F6" w:rsidRDefault="00260137" w:rsidP="00260137">
            <w:pPr>
              <w:rPr>
                <w:rFonts w:ascii="Calibri" w:hAnsi="Calibri" w:cs="Book Antiqua"/>
                <w:b/>
                <w:i/>
              </w:rPr>
            </w:pPr>
            <w:r w:rsidRPr="004A43F6">
              <w:rPr>
                <w:rFonts w:ascii="Calibri" w:hAnsi="Calibri" w:cs="Book Antiqua"/>
                <w:b/>
                <w:i/>
              </w:rPr>
              <w:t>CU asociados:</w:t>
            </w:r>
          </w:p>
        </w:tc>
        <w:tc>
          <w:tcPr>
            <w:tcW w:w="5087" w:type="dxa"/>
          </w:tcPr>
          <w:p w14:paraId="0D1575B0" w14:textId="66D2B3A5" w:rsidR="00260137" w:rsidRPr="004A43F6" w:rsidRDefault="00260137" w:rsidP="00260137">
            <w:pPr>
              <w:rPr>
                <w:rFonts w:ascii="Calibri" w:hAnsi="Calibri" w:cs="Book Antiqua"/>
                <w:i/>
              </w:rPr>
            </w:pPr>
            <w:r>
              <w:rPr>
                <w:rFonts w:ascii="Calibri" w:hAnsi="Calibri" w:cs="Book Antiqua"/>
                <w:i/>
              </w:rPr>
              <w:t>CU-29</w:t>
            </w:r>
          </w:p>
        </w:tc>
      </w:tr>
      <w:tr w:rsidR="00260137" w:rsidRPr="00AE76E5" w14:paraId="3242C792" w14:textId="77777777" w:rsidTr="00D31E7E">
        <w:tc>
          <w:tcPr>
            <w:tcW w:w="2001" w:type="dxa"/>
            <w:shd w:val="clear" w:color="auto" w:fill="DBDBDB"/>
          </w:tcPr>
          <w:p w14:paraId="2E90EA37" w14:textId="77777777" w:rsidR="00260137" w:rsidRPr="004A43F6" w:rsidRDefault="00260137" w:rsidP="00260137">
            <w:pPr>
              <w:rPr>
                <w:rFonts w:ascii="Calibri" w:hAnsi="Calibri" w:cs="Book Antiqua"/>
                <w:b/>
                <w:i/>
              </w:rPr>
            </w:pPr>
            <w:r w:rsidRPr="004A43F6">
              <w:rPr>
                <w:rFonts w:ascii="Calibri" w:hAnsi="Calibri" w:cs="Book Antiqua"/>
                <w:b/>
                <w:i/>
              </w:rPr>
              <w:t>Esc. Asociados:</w:t>
            </w:r>
          </w:p>
        </w:tc>
        <w:tc>
          <w:tcPr>
            <w:tcW w:w="5087" w:type="dxa"/>
          </w:tcPr>
          <w:p w14:paraId="0876024C" w14:textId="6463835E" w:rsidR="00260137" w:rsidRPr="004A43F6" w:rsidRDefault="00260137" w:rsidP="00260137">
            <w:pPr>
              <w:rPr>
                <w:rFonts w:ascii="Calibri" w:hAnsi="Calibri" w:cs="Book Antiqua"/>
                <w:i/>
              </w:rPr>
            </w:pPr>
            <w:r>
              <w:rPr>
                <w:rFonts w:ascii="Calibri" w:hAnsi="Calibri" w:cs="Book Antiqua"/>
                <w:i/>
              </w:rPr>
              <w:t>ES-29.2</w:t>
            </w:r>
          </w:p>
        </w:tc>
      </w:tr>
    </w:tbl>
    <w:p w14:paraId="08121742" w14:textId="36D90E15" w:rsidR="00BD6B6E" w:rsidRDefault="00DA32F1" w:rsidP="00BD6B6E">
      <w:pPr>
        <w:spacing w:before="160"/>
        <w:ind w:left="2832"/>
        <w:rPr>
          <w:rFonts w:ascii="Calibri" w:hAnsi="Calibri" w:cs="Book Antiqua"/>
          <w:i/>
          <w:color w:val="595959"/>
        </w:rPr>
      </w:pPr>
      <w:r>
        <w:rPr>
          <w:noProof/>
        </w:rPr>
        <w:drawing>
          <wp:anchor distT="0" distB="0" distL="114300" distR="114300" simplePos="0" relativeHeight="251736064" behindDoc="0" locked="0" layoutInCell="1" allowOverlap="1" wp14:anchorId="03A36960" wp14:editId="6F467690">
            <wp:simplePos x="0" y="0"/>
            <wp:positionH relativeFrom="margin">
              <wp:align>right</wp:align>
            </wp:positionH>
            <wp:positionV relativeFrom="paragraph">
              <wp:posOffset>360680</wp:posOffset>
            </wp:positionV>
            <wp:extent cx="6115050" cy="2305050"/>
            <wp:effectExtent l="0" t="0" r="0" b="0"/>
            <wp:wrapSquare wrapText="bothSides"/>
            <wp:docPr id="78" name="Imagen 7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61150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0137" w:rsidRPr="00F93D7F">
        <w:rPr>
          <w:rFonts w:asciiTheme="minorHAnsi" w:hAnsiTheme="minorHAnsi" w:cstheme="minorHAnsi"/>
          <w:b/>
          <w:bCs/>
          <w:sz w:val="28"/>
          <w:szCs w:val="28"/>
        </w:rPr>
        <w:t xml:space="preserve">DSS: </w:t>
      </w:r>
      <w:r w:rsidR="00260137">
        <w:rPr>
          <w:rFonts w:asciiTheme="minorHAnsi" w:hAnsiTheme="minorHAnsi" w:cstheme="minorHAnsi"/>
          <w:b/>
          <w:bCs/>
          <w:sz w:val="28"/>
          <w:szCs w:val="28"/>
        </w:rPr>
        <w:t>Consulta de</w:t>
      </w:r>
      <w:r w:rsidR="00260137" w:rsidRPr="00F93D7F">
        <w:rPr>
          <w:rFonts w:asciiTheme="minorHAnsi" w:hAnsiTheme="minorHAnsi" w:cstheme="minorHAnsi"/>
          <w:b/>
          <w:bCs/>
          <w:sz w:val="28"/>
          <w:szCs w:val="28"/>
        </w:rPr>
        <w:t xml:space="preserve"> lugar turístico</w:t>
      </w:r>
      <w:r w:rsidR="00260137">
        <w:rPr>
          <w:rFonts w:asciiTheme="minorHAnsi" w:hAnsiTheme="minorHAnsi" w:cstheme="minorHAnsi"/>
          <w:b/>
          <w:bCs/>
          <w:sz w:val="28"/>
          <w:szCs w:val="28"/>
        </w:rPr>
        <w:t xml:space="preserve"> no</w:t>
      </w:r>
      <w:r w:rsidR="00260137" w:rsidRPr="00F93D7F">
        <w:rPr>
          <w:rFonts w:asciiTheme="minorHAnsi" w:hAnsiTheme="minorHAnsi" w:cstheme="minorHAnsi"/>
          <w:b/>
          <w:bCs/>
          <w:sz w:val="28"/>
          <w:szCs w:val="28"/>
        </w:rPr>
        <w:t xml:space="preserve"> </w:t>
      </w:r>
      <w:r w:rsidR="00260137">
        <w:rPr>
          <w:rFonts w:asciiTheme="minorHAnsi" w:hAnsiTheme="minorHAnsi" w:cstheme="minorHAnsi"/>
          <w:b/>
          <w:bCs/>
          <w:sz w:val="28"/>
          <w:szCs w:val="28"/>
        </w:rPr>
        <w:t>e</w:t>
      </w:r>
      <w:r w:rsidR="00260137" w:rsidRPr="00F93D7F">
        <w:rPr>
          <w:rFonts w:asciiTheme="minorHAnsi" w:hAnsiTheme="minorHAnsi" w:cstheme="minorHAnsi"/>
          <w:b/>
          <w:bCs/>
          <w:sz w:val="28"/>
          <w:szCs w:val="28"/>
        </w:rPr>
        <w:t>xitos</w:t>
      </w:r>
      <w:r w:rsidR="00260137">
        <w:rPr>
          <w:rFonts w:asciiTheme="minorHAnsi" w:hAnsiTheme="minorHAnsi" w:cstheme="minorHAnsi"/>
          <w:b/>
          <w:bCs/>
          <w:sz w:val="28"/>
          <w:szCs w:val="28"/>
        </w:rPr>
        <w:t>o</w:t>
      </w: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D94A92" w:rsidRPr="00B75B4C" w14:paraId="609191A1" w14:textId="77777777" w:rsidTr="00D31E7E">
        <w:tc>
          <w:tcPr>
            <w:tcW w:w="2001" w:type="dxa"/>
            <w:shd w:val="clear" w:color="auto" w:fill="DBDBDB"/>
          </w:tcPr>
          <w:p w14:paraId="22FC844A" w14:textId="755D9E7A" w:rsidR="00D94A92" w:rsidRPr="004A43F6" w:rsidRDefault="00D94A92" w:rsidP="00D31E7E">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4C6BD9DB" w14:textId="6DA14FDF" w:rsidR="00D94A92" w:rsidRPr="004A43F6" w:rsidRDefault="00D94A92" w:rsidP="00D31E7E">
            <w:pPr>
              <w:ind w:left="13"/>
              <w:jc w:val="both"/>
              <w:rPr>
                <w:rFonts w:ascii="Calibri" w:hAnsi="Calibri" w:cs="Book Antiqua"/>
                <w:i/>
              </w:rPr>
            </w:pPr>
            <w:r>
              <w:rPr>
                <w:rFonts w:ascii="Calibri" w:hAnsi="Calibri" w:cs="Book Antiqua"/>
                <w:i/>
              </w:rPr>
              <w:t>DG-30</w:t>
            </w:r>
          </w:p>
        </w:tc>
      </w:tr>
      <w:tr w:rsidR="00D94A92" w:rsidRPr="00AE76E5" w14:paraId="77F67C3A" w14:textId="77777777" w:rsidTr="00D31E7E">
        <w:tc>
          <w:tcPr>
            <w:tcW w:w="2001" w:type="dxa"/>
            <w:shd w:val="clear" w:color="auto" w:fill="DBDBDB"/>
          </w:tcPr>
          <w:p w14:paraId="4B8CBCFB" w14:textId="77777777" w:rsidR="00D94A92" w:rsidRPr="004A43F6" w:rsidRDefault="00D94A92" w:rsidP="00D94A92">
            <w:pPr>
              <w:rPr>
                <w:rFonts w:ascii="Calibri" w:hAnsi="Calibri" w:cs="Book Antiqua"/>
                <w:b/>
                <w:i/>
              </w:rPr>
            </w:pPr>
            <w:r w:rsidRPr="004A43F6">
              <w:rPr>
                <w:rFonts w:ascii="Calibri" w:hAnsi="Calibri" w:cs="Book Antiqua"/>
                <w:b/>
                <w:i/>
              </w:rPr>
              <w:t>Descripción:</w:t>
            </w:r>
          </w:p>
        </w:tc>
        <w:tc>
          <w:tcPr>
            <w:tcW w:w="5087" w:type="dxa"/>
          </w:tcPr>
          <w:p w14:paraId="713ACDCF" w14:textId="783B4272" w:rsidR="00D94A92" w:rsidRPr="004A43F6" w:rsidRDefault="00D94A92" w:rsidP="00D94A92">
            <w:pPr>
              <w:rPr>
                <w:rFonts w:ascii="Calibri" w:hAnsi="Calibri" w:cs="Book Antiqua"/>
                <w:i/>
              </w:rPr>
            </w:pPr>
            <w:r>
              <w:rPr>
                <w:rFonts w:ascii="Calibri" w:hAnsi="Calibri" w:cs="Book Antiqua"/>
                <w:i/>
              </w:rPr>
              <w:t>Modificar lugar turístico exitosamente.</w:t>
            </w:r>
          </w:p>
        </w:tc>
      </w:tr>
      <w:tr w:rsidR="00D94A92" w:rsidRPr="00AE76E5" w14:paraId="408DC962" w14:textId="77777777" w:rsidTr="00D31E7E">
        <w:tc>
          <w:tcPr>
            <w:tcW w:w="2001" w:type="dxa"/>
            <w:shd w:val="clear" w:color="auto" w:fill="DBDBDB"/>
          </w:tcPr>
          <w:p w14:paraId="4608AAFD" w14:textId="77777777" w:rsidR="00D94A92" w:rsidRPr="004A43F6" w:rsidRDefault="00D94A92" w:rsidP="00D94A92">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59497BB" w14:textId="4FB05ABC" w:rsidR="00D94A92" w:rsidRPr="004A43F6" w:rsidRDefault="00D94A92" w:rsidP="00D94A92">
            <w:pPr>
              <w:rPr>
                <w:rFonts w:ascii="Calibri" w:hAnsi="Calibri" w:cs="Book Antiqua"/>
                <w:i/>
              </w:rPr>
            </w:pPr>
            <w:r>
              <w:rPr>
                <w:rFonts w:ascii="Calibri" w:hAnsi="Calibri" w:cs="Book Antiqua"/>
                <w:i/>
              </w:rPr>
              <w:t>RF-30</w:t>
            </w:r>
          </w:p>
        </w:tc>
      </w:tr>
      <w:tr w:rsidR="00D94A92" w:rsidRPr="00AE76E5" w14:paraId="0F2FA903" w14:textId="77777777" w:rsidTr="00D31E7E">
        <w:tc>
          <w:tcPr>
            <w:tcW w:w="2001" w:type="dxa"/>
            <w:shd w:val="clear" w:color="auto" w:fill="DBDBDB"/>
          </w:tcPr>
          <w:p w14:paraId="1A739663" w14:textId="77777777" w:rsidR="00D94A92" w:rsidRPr="004A43F6" w:rsidRDefault="00D94A92" w:rsidP="00D94A92">
            <w:pPr>
              <w:rPr>
                <w:rFonts w:ascii="Calibri" w:hAnsi="Calibri" w:cs="Book Antiqua"/>
                <w:b/>
                <w:i/>
              </w:rPr>
            </w:pPr>
            <w:r w:rsidRPr="004A43F6">
              <w:rPr>
                <w:rFonts w:ascii="Calibri" w:hAnsi="Calibri" w:cs="Book Antiqua"/>
                <w:b/>
                <w:i/>
              </w:rPr>
              <w:t>CU asociados:</w:t>
            </w:r>
          </w:p>
        </w:tc>
        <w:tc>
          <w:tcPr>
            <w:tcW w:w="5087" w:type="dxa"/>
          </w:tcPr>
          <w:p w14:paraId="5F5D0903" w14:textId="7AD6FC19" w:rsidR="00D94A92" w:rsidRPr="004A43F6" w:rsidRDefault="00D94A92" w:rsidP="00D94A92">
            <w:pPr>
              <w:rPr>
                <w:rFonts w:ascii="Calibri" w:hAnsi="Calibri" w:cs="Book Antiqua"/>
                <w:i/>
              </w:rPr>
            </w:pPr>
            <w:r>
              <w:rPr>
                <w:rFonts w:ascii="Calibri" w:hAnsi="Calibri" w:cs="Book Antiqua"/>
                <w:i/>
              </w:rPr>
              <w:t>CU-30</w:t>
            </w:r>
          </w:p>
        </w:tc>
      </w:tr>
      <w:tr w:rsidR="00D94A92" w:rsidRPr="00AE76E5" w14:paraId="331783B4" w14:textId="77777777" w:rsidTr="00D31E7E">
        <w:tc>
          <w:tcPr>
            <w:tcW w:w="2001" w:type="dxa"/>
            <w:shd w:val="clear" w:color="auto" w:fill="DBDBDB"/>
          </w:tcPr>
          <w:p w14:paraId="3273814D" w14:textId="77777777" w:rsidR="00D94A92" w:rsidRPr="004A43F6" w:rsidRDefault="00D94A92" w:rsidP="00D94A92">
            <w:pPr>
              <w:rPr>
                <w:rFonts w:ascii="Calibri" w:hAnsi="Calibri" w:cs="Book Antiqua"/>
                <w:b/>
                <w:i/>
              </w:rPr>
            </w:pPr>
            <w:r w:rsidRPr="004A43F6">
              <w:rPr>
                <w:rFonts w:ascii="Calibri" w:hAnsi="Calibri" w:cs="Book Antiqua"/>
                <w:b/>
                <w:i/>
              </w:rPr>
              <w:t>Esc. Asociados:</w:t>
            </w:r>
          </w:p>
        </w:tc>
        <w:tc>
          <w:tcPr>
            <w:tcW w:w="5087" w:type="dxa"/>
          </w:tcPr>
          <w:p w14:paraId="14343D11" w14:textId="1A1FEF8D" w:rsidR="00D94A92" w:rsidRPr="004A43F6" w:rsidRDefault="00D94A92" w:rsidP="00D94A92">
            <w:pPr>
              <w:rPr>
                <w:rFonts w:ascii="Calibri" w:hAnsi="Calibri" w:cs="Book Antiqua"/>
                <w:i/>
              </w:rPr>
            </w:pPr>
            <w:r>
              <w:rPr>
                <w:rFonts w:ascii="Calibri" w:hAnsi="Calibri" w:cs="Book Antiqua"/>
                <w:i/>
              </w:rPr>
              <w:t>ES-30.1</w:t>
            </w:r>
          </w:p>
        </w:tc>
      </w:tr>
    </w:tbl>
    <w:p w14:paraId="5DF0C256" w14:textId="5D042AC8" w:rsidR="00D94A92" w:rsidRDefault="00D94A92" w:rsidP="00423FF1">
      <w:pPr>
        <w:spacing w:before="120"/>
        <w:ind w:left="2832"/>
        <w:rPr>
          <w:rFonts w:asciiTheme="minorHAnsi" w:hAnsiTheme="minorHAnsi" w:cstheme="minorHAnsi"/>
          <w:b/>
          <w:bCs/>
          <w:sz w:val="28"/>
          <w:szCs w:val="28"/>
        </w:rPr>
      </w:pPr>
      <w:r w:rsidRPr="00F93D7F">
        <w:rPr>
          <w:rFonts w:asciiTheme="minorHAnsi" w:hAnsiTheme="minorHAnsi" w:cstheme="minorHAnsi"/>
          <w:b/>
          <w:bCs/>
          <w:sz w:val="28"/>
          <w:szCs w:val="28"/>
        </w:rPr>
        <w:t xml:space="preserve">DSS: </w:t>
      </w:r>
      <w:r>
        <w:rPr>
          <w:rFonts w:asciiTheme="minorHAnsi" w:hAnsiTheme="minorHAnsi" w:cstheme="minorHAnsi"/>
          <w:b/>
          <w:bCs/>
          <w:sz w:val="28"/>
          <w:szCs w:val="28"/>
        </w:rPr>
        <w:t>Modificar</w:t>
      </w:r>
      <w:r w:rsidRPr="00F93D7F">
        <w:rPr>
          <w:rFonts w:asciiTheme="minorHAnsi" w:hAnsiTheme="minorHAnsi" w:cstheme="minorHAnsi"/>
          <w:b/>
          <w:bCs/>
          <w:sz w:val="28"/>
          <w:szCs w:val="28"/>
        </w:rPr>
        <w:t xml:space="preserve"> lugar turístico </w:t>
      </w:r>
      <w:r>
        <w:rPr>
          <w:rFonts w:asciiTheme="minorHAnsi" w:hAnsiTheme="minorHAnsi" w:cstheme="minorHAnsi"/>
          <w:b/>
          <w:bCs/>
          <w:sz w:val="28"/>
          <w:szCs w:val="28"/>
        </w:rPr>
        <w:t>e</w:t>
      </w:r>
      <w:r w:rsidRPr="00F93D7F">
        <w:rPr>
          <w:rFonts w:asciiTheme="minorHAnsi" w:hAnsiTheme="minorHAnsi" w:cstheme="minorHAnsi"/>
          <w:b/>
          <w:bCs/>
          <w:sz w:val="28"/>
          <w:szCs w:val="28"/>
        </w:rPr>
        <w:t>xitos</w:t>
      </w:r>
      <w:r>
        <w:rPr>
          <w:rFonts w:asciiTheme="minorHAnsi" w:hAnsiTheme="minorHAnsi" w:cstheme="minorHAnsi"/>
          <w:b/>
          <w:bCs/>
          <w:sz w:val="28"/>
          <w:szCs w:val="28"/>
        </w:rPr>
        <w:t>o</w:t>
      </w:r>
    </w:p>
    <w:p w14:paraId="4CC7104D" w14:textId="01FBDF59" w:rsidR="006F5467" w:rsidRDefault="00423FF1" w:rsidP="00BC3B58">
      <w:pPr>
        <w:rPr>
          <w:rFonts w:ascii="Calibri" w:hAnsi="Calibri" w:cs="Book Antiqua"/>
          <w:i/>
          <w:color w:val="595959"/>
        </w:rPr>
      </w:pPr>
      <w:r>
        <w:rPr>
          <w:noProof/>
        </w:rPr>
        <w:drawing>
          <wp:anchor distT="0" distB="0" distL="114300" distR="114300" simplePos="0" relativeHeight="251738112" behindDoc="0" locked="0" layoutInCell="1" allowOverlap="1" wp14:anchorId="3DD9E83C" wp14:editId="615795D9">
            <wp:simplePos x="0" y="0"/>
            <wp:positionH relativeFrom="margin">
              <wp:align>right</wp:align>
            </wp:positionH>
            <wp:positionV relativeFrom="page">
              <wp:posOffset>2266950</wp:posOffset>
            </wp:positionV>
            <wp:extent cx="5612130" cy="4086225"/>
            <wp:effectExtent l="0" t="0" r="7620" b="9525"/>
            <wp:wrapSquare wrapText="bothSides"/>
            <wp:docPr id="79" name="Imagen 7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5612130" cy="40862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6F5467" w:rsidRPr="00B75B4C" w14:paraId="20A0487E" w14:textId="77777777" w:rsidTr="00AA2B44">
        <w:tc>
          <w:tcPr>
            <w:tcW w:w="2001" w:type="dxa"/>
            <w:shd w:val="clear" w:color="auto" w:fill="DBDBDB"/>
          </w:tcPr>
          <w:p w14:paraId="3F23CCB6" w14:textId="35A13717" w:rsidR="006F5467" w:rsidRPr="004A43F6" w:rsidRDefault="006F5467" w:rsidP="00AA2B44">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B713237" w14:textId="52FB835F" w:rsidR="006F5467" w:rsidRPr="004A43F6" w:rsidRDefault="006F5467" w:rsidP="00AA2B44">
            <w:pPr>
              <w:ind w:left="13"/>
              <w:jc w:val="both"/>
              <w:rPr>
                <w:rFonts w:ascii="Calibri" w:hAnsi="Calibri" w:cs="Book Antiqua"/>
                <w:i/>
              </w:rPr>
            </w:pPr>
            <w:r>
              <w:rPr>
                <w:rFonts w:ascii="Calibri" w:hAnsi="Calibri" w:cs="Book Antiqua"/>
                <w:i/>
              </w:rPr>
              <w:t>DG-3</w:t>
            </w:r>
            <w:r w:rsidR="00D20B34">
              <w:rPr>
                <w:rFonts w:ascii="Calibri" w:hAnsi="Calibri" w:cs="Book Antiqua"/>
                <w:i/>
              </w:rPr>
              <w:t>1</w:t>
            </w:r>
          </w:p>
        </w:tc>
      </w:tr>
      <w:tr w:rsidR="006F5467" w:rsidRPr="00AE76E5" w14:paraId="6A5876BF" w14:textId="77777777" w:rsidTr="00AA2B44">
        <w:tc>
          <w:tcPr>
            <w:tcW w:w="2001" w:type="dxa"/>
            <w:shd w:val="clear" w:color="auto" w:fill="DBDBDB"/>
          </w:tcPr>
          <w:p w14:paraId="4009BB74" w14:textId="77777777" w:rsidR="006F5467" w:rsidRPr="004A43F6" w:rsidRDefault="006F5467" w:rsidP="00AA2B44">
            <w:pPr>
              <w:rPr>
                <w:rFonts w:ascii="Calibri" w:hAnsi="Calibri" w:cs="Book Antiqua"/>
                <w:b/>
                <w:i/>
              </w:rPr>
            </w:pPr>
            <w:r w:rsidRPr="004A43F6">
              <w:rPr>
                <w:rFonts w:ascii="Calibri" w:hAnsi="Calibri" w:cs="Book Antiqua"/>
                <w:b/>
                <w:i/>
              </w:rPr>
              <w:t>Descripción:</w:t>
            </w:r>
          </w:p>
        </w:tc>
        <w:tc>
          <w:tcPr>
            <w:tcW w:w="5087" w:type="dxa"/>
          </w:tcPr>
          <w:p w14:paraId="50691506" w14:textId="63BEEA55" w:rsidR="006F5467" w:rsidRPr="004A43F6" w:rsidRDefault="006F5467" w:rsidP="00AA2B44">
            <w:pPr>
              <w:rPr>
                <w:rFonts w:ascii="Calibri" w:hAnsi="Calibri" w:cs="Book Antiqua"/>
                <w:i/>
              </w:rPr>
            </w:pPr>
            <w:r>
              <w:rPr>
                <w:rFonts w:ascii="Calibri" w:eastAsia="Arial Unicode MS" w:hAnsi="Calibri" w:cs="Calibri"/>
                <w:i/>
                <w:color w:val="000000" w:themeColor="text1"/>
              </w:rPr>
              <w:t xml:space="preserve">La eliminación del lugar turístico no se realizó de manera exitosa por un campo vacío </w:t>
            </w:r>
          </w:p>
        </w:tc>
      </w:tr>
      <w:tr w:rsidR="006F5467" w:rsidRPr="00AE76E5" w14:paraId="6544E380" w14:textId="77777777" w:rsidTr="00AA2B44">
        <w:tc>
          <w:tcPr>
            <w:tcW w:w="2001" w:type="dxa"/>
            <w:shd w:val="clear" w:color="auto" w:fill="DBDBDB"/>
          </w:tcPr>
          <w:p w14:paraId="5ED068FB" w14:textId="77777777" w:rsidR="006F5467" w:rsidRPr="004A43F6" w:rsidRDefault="006F5467" w:rsidP="00AA2B4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C585F17" w14:textId="7D6D7918" w:rsidR="006F5467" w:rsidRPr="004A43F6" w:rsidRDefault="006F5467" w:rsidP="00AA2B44">
            <w:pPr>
              <w:rPr>
                <w:rFonts w:ascii="Calibri" w:hAnsi="Calibri" w:cs="Book Antiqua"/>
                <w:i/>
              </w:rPr>
            </w:pPr>
            <w:r>
              <w:rPr>
                <w:rFonts w:ascii="Calibri" w:hAnsi="Calibri" w:cs="Book Antiqua"/>
                <w:i/>
              </w:rPr>
              <w:t>RF-31</w:t>
            </w:r>
          </w:p>
        </w:tc>
      </w:tr>
      <w:tr w:rsidR="006F5467" w:rsidRPr="00AE76E5" w14:paraId="0AF01250" w14:textId="77777777" w:rsidTr="00AA2B44">
        <w:tc>
          <w:tcPr>
            <w:tcW w:w="2001" w:type="dxa"/>
            <w:shd w:val="clear" w:color="auto" w:fill="DBDBDB"/>
          </w:tcPr>
          <w:p w14:paraId="1ED87FF1" w14:textId="77777777" w:rsidR="006F5467" w:rsidRPr="004A43F6" w:rsidRDefault="006F5467" w:rsidP="00AA2B44">
            <w:pPr>
              <w:rPr>
                <w:rFonts w:ascii="Calibri" w:hAnsi="Calibri" w:cs="Book Antiqua"/>
                <w:b/>
                <w:i/>
              </w:rPr>
            </w:pPr>
            <w:r w:rsidRPr="004A43F6">
              <w:rPr>
                <w:rFonts w:ascii="Calibri" w:hAnsi="Calibri" w:cs="Book Antiqua"/>
                <w:b/>
                <w:i/>
              </w:rPr>
              <w:t>CU asociados:</w:t>
            </w:r>
          </w:p>
        </w:tc>
        <w:tc>
          <w:tcPr>
            <w:tcW w:w="5087" w:type="dxa"/>
          </w:tcPr>
          <w:p w14:paraId="72B0FD3D" w14:textId="036C7195" w:rsidR="006F5467" w:rsidRPr="004A43F6" w:rsidRDefault="006F5467" w:rsidP="00AA2B44">
            <w:pPr>
              <w:rPr>
                <w:rFonts w:ascii="Calibri" w:hAnsi="Calibri" w:cs="Book Antiqua"/>
                <w:i/>
              </w:rPr>
            </w:pPr>
            <w:r>
              <w:rPr>
                <w:rFonts w:ascii="Calibri" w:hAnsi="Calibri" w:cs="Book Antiqua"/>
                <w:i/>
              </w:rPr>
              <w:t>CU-31</w:t>
            </w:r>
          </w:p>
        </w:tc>
      </w:tr>
      <w:tr w:rsidR="006F5467" w:rsidRPr="00AE76E5" w14:paraId="3EE83DB1" w14:textId="77777777" w:rsidTr="00AA2B44">
        <w:tc>
          <w:tcPr>
            <w:tcW w:w="2001" w:type="dxa"/>
            <w:shd w:val="clear" w:color="auto" w:fill="DBDBDB"/>
          </w:tcPr>
          <w:p w14:paraId="36FB31FF" w14:textId="77777777" w:rsidR="006F5467" w:rsidRPr="004A43F6" w:rsidRDefault="006F5467" w:rsidP="00AA2B44">
            <w:pPr>
              <w:rPr>
                <w:rFonts w:ascii="Calibri" w:hAnsi="Calibri" w:cs="Book Antiqua"/>
                <w:b/>
                <w:i/>
              </w:rPr>
            </w:pPr>
            <w:r w:rsidRPr="004A43F6">
              <w:rPr>
                <w:rFonts w:ascii="Calibri" w:hAnsi="Calibri" w:cs="Book Antiqua"/>
                <w:b/>
                <w:i/>
              </w:rPr>
              <w:t>Esc. Asociados:</w:t>
            </w:r>
          </w:p>
        </w:tc>
        <w:tc>
          <w:tcPr>
            <w:tcW w:w="5087" w:type="dxa"/>
          </w:tcPr>
          <w:p w14:paraId="5DB9E08C" w14:textId="77777777" w:rsidR="006F5467" w:rsidRPr="004A43F6" w:rsidRDefault="006F5467" w:rsidP="00AA2B44">
            <w:pPr>
              <w:rPr>
                <w:rFonts w:ascii="Calibri" w:hAnsi="Calibri" w:cs="Book Antiqua"/>
                <w:i/>
              </w:rPr>
            </w:pPr>
            <w:r>
              <w:rPr>
                <w:rFonts w:ascii="Calibri" w:hAnsi="Calibri" w:cs="Book Antiqua"/>
                <w:i/>
              </w:rPr>
              <w:t>ES-1.2</w:t>
            </w:r>
          </w:p>
        </w:tc>
      </w:tr>
    </w:tbl>
    <w:p w14:paraId="2B8C7768" w14:textId="353777C6" w:rsidR="00423FF1" w:rsidRPr="00961E63" w:rsidRDefault="00423FF1" w:rsidP="00DA32F1">
      <w:pPr>
        <w:spacing w:before="160"/>
        <w:jc w:val="center"/>
        <w:rPr>
          <w:rFonts w:asciiTheme="minorHAnsi" w:hAnsiTheme="minorHAnsi" w:cstheme="minorHAnsi"/>
          <w:b/>
          <w:bCs/>
          <w:sz w:val="28"/>
          <w:szCs w:val="28"/>
        </w:rPr>
      </w:pPr>
      <w:r w:rsidRPr="00F93D7F">
        <w:rPr>
          <w:rFonts w:asciiTheme="minorHAnsi" w:hAnsiTheme="minorHAnsi" w:cstheme="minorHAnsi"/>
          <w:b/>
          <w:bCs/>
          <w:noProof/>
          <w:sz w:val="28"/>
          <w:szCs w:val="28"/>
        </w:rPr>
        <w:drawing>
          <wp:anchor distT="0" distB="0" distL="114300" distR="114300" simplePos="0" relativeHeight="251698176" behindDoc="0" locked="0" layoutInCell="1" allowOverlap="1" wp14:anchorId="7FE4ABE3" wp14:editId="781C9120">
            <wp:simplePos x="0" y="0"/>
            <wp:positionH relativeFrom="margin">
              <wp:align>center</wp:align>
            </wp:positionH>
            <wp:positionV relativeFrom="margin">
              <wp:posOffset>7001510</wp:posOffset>
            </wp:positionV>
            <wp:extent cx="5543550" cy="1733550"/>
            <wp:effectExtent l="0" t="0" r="0" b="0"/>
            <wp:wrapSquare wrapText="bothSides"/>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rotWithShape="1">
                    <a:blip r:embed="rId55" cstate="email">
                      <a:extLst>
                        <a:ext uri="{28A0092B-C50C-407E-A947-70E740481C1C}">
                          <a14:useLocalDpi xmlns:a14="http://schemas.microsoft.com/office/drawing/2010/main"/>
                        </a:ext>
                      </a:extLst>
                    </a:blip>
                    <a:srcRect/>
                    <a:stretch/>
                  </pic:blipFill>
                  <pic:spPr bwMode="auto">
                    <a:xfrm>
                      <a:off x="0" y="0"/>
                      <a:ext cx="554355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467" w:rsidRPr="00F93D7F">
        <w:rPr>
          <w:rFonts w:asciiTheme="minorHAnsi" w:hAnsiTheme="minorHAnsi" w:cstheme="minorHAnsi"/>
          <w:b/>
          <w:bCs/>
          <w:sz w:val="28"/>
          <w:szCs w:val="28"/>
        </w:rPr>
        <w:t>DSS: Eliminar lugar turístico de manera exitosa</w:t>
      </w: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6F5467" w:rsidRPr="00B75B4C" w14:paraId="0670D988" w14:textId="77777777" w:rsidTr="00AA2B44">
        <w:tc>
          <w:tcPr>
            <w:tcW w:w="2001" w:type="dxa"/>
            <w:shd w:val="clear" w:color="auto" w:fill="DBDBDB"/>
          </w:tcPr>
          <w:p w14:paraId="0071BB80" w14:textId="77777777" w:rsidR="006F5467" w:rsidRPr="004A43F6" w:rsidRDefault="006F5467" w:rsidP="00AA2B44">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632D061" w14:textId="77777777" w:rsidR="006F5467" w:rsidRPr="004A43F6" w:rsidRDefault="006F5467" w:rsidP="00AA2B44">
            <w:pPr>
              <w:ind w:left="13"/>
              <w:jc w:val="both"/>
              <w:rPr>
                <w:rFonts w:ascii="Calibri" w:hAnsi="Calibri" w:cs="Book Antiqua"/>
                <w:i/>
              </w:rPr>
            </w:pPr>
            <w:r>
              <w:rPr>
                <w:rFonts w:ascii="Calibri" w:hAnsi="Calibri" w:cs="Book Antiqua"/>
                <w:i/>
              </w:rPr>
              <w:t>DG-32</w:t>
            </w:r>
          </w:p>
        </w:tc>
      </w:tr>
      <w:tr w:rsidR="006F5467" w:rsidRPr="00AE76E5" w14:paraId="38574411" w14:textId="77777777" w:rsidTr="00AA2B44">
        <w:tc>
          <w:tcPr>
            <w:tcW w:w="2001" w:type="dxa"/>
            <w:shd w:val="clear" w:color="auto" w:fill="DBDBDB"/>
          </w:tcPr>
          <w:p w14:paraId="3255EF8A" w14:textId="77777777" w:rsidR="006F5467" w:rsidRPr="004A43F6" w:rsidRDefault="006F5467" w:rsidP="00AA2B44">
            <w:pPr>
              <w:rPr>
                <w:rFonts w:ascii="Calibri" w:hAnsi="Calibri" w:cs="Book Antiqua"/>
                <w:b/>
                <w:i/>
              </w:rPr>
            </w:pPr>
            <w:r w:rsidRPr="004A43F6">
              <w:rPr>
                <w:rFonts w:ascii="Calibri" w:hAnsi="Calibri" w:cs="Book Antiqua"/>
                <w:b/>
                <w:i/>
              </w:rPr>
              <w:t>Descripción:</w:t>
            </w:r>
          </w:p>
        </w:tc>
        <w:tc>
          <w:tcPr>
            <w:tcW w:w="5087" w:type="dxa"/>
          </w:tcPr>
          <w:p w14:paraId="25D35B03" w14:textId="77777777" w:rsidR="006F5467" w:rsidRPr="00F44415" w:rsidRDefault="006F5467" w:rsidP="00AA2B44">
            <w:p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No se realiza la creación del paquete por falta de datos</w:t>
            </w:r>
            <w:r w:rsidRPr="00E91204">
              <w:rPr>
                <w:rFonts w:ascii="Calibri" w:eastAsia="Arial Unicode MS" w:hAnsi="Calibri" w:cs="Calibri"/>
                <w:i/>
                <w:color w:val="000000" w:themeColor="text1"/>
              </w:rPr>
              <w:t>.</w:t>
            </w:r>
            <w:r>
              <w:rPr>
                <w:rFonts w:ascii="Calibri" w:eastAsia="Arial Unicode MS" w:hAnsi="Calibri" w:cs="Calibri"/>
                <w:i/>
                <w:color w:val="000000" w:themeColor="text1"/>
              </w:rPr>
              <w:t xml:space="preserve"> </w:t>
            </w:r>
          </w:p>
        </w:tc>
      </w:tr>
      <w:tr w:rsidR="006F5467" w:rsidRPr="00AE76E5" w14:paraId="426ABEBB" w14:textId="77777777" w:rsidTr="00AA2B44">
        <w:tc>
          <w:tcPr>
            <w:tcW w:w="2001" w:type="dxa"/>
            <w:shd w:val="clear" w:color="auto" w:fill="DBDBDB"/>
          </w:tcPr>
          <w:p w14:paraId="06DB0454" w14:textId="5845CECD" w:rsidR="006F5467" w:rsidRPr="004A43F6" w:rsidRDefault="006F5467" w:rsidP="00AA2B4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1B41B288" w14:textId="77777777" w:rsidR="006F5467" w:rsidRPr="004A43F6" w:rsidRDefault="006F5467" w:rsidP="00AA2B44">
            <w:pPr>
              <w:rPr>
                <w:rFonts w:ascii="Calibri" w:hAnsi="Calibri" w:cs="Book Antiqua"/>
                <w:i/>
              </w:rPr>
            </w:pPr>
            <w:r>
              <w:rPr>
                <w:rFonts w:ascii="Calibri" w:hAnsi="Calibri" w:cs="Book Antiqua"/>
                <w:i/>
              </w:rPr>
              <w:t>RF-32</w:t>
            </w:r>
          </w:p>
        </w:tc>
      </w:tr>
      <w:tr w:rsidR="006F5467" w:rsidRPr="00AE76E5" w14:paraId="6D10E59B" w14:textId="77777777" w:rsidTr="00AA2B44">
        <w:tc>
          <w:tcPr>
            <w:tcW w:w="2001" w:type="dxa"/>
            <w:shd w:val="clear" w:color="auto" w:fill="DBDBDB"/>
          </w:tcPr>
          <w:p w14:paraId="1423F609" w14:textId="77777777" w:rsidR="006F5467" w:rsidRPr="004A43F6" w:rsidRDefault="006F5467" w:rsidP="00AA2B44">
            <w:pPr>
              <w:rPr>
                <w:rFonts w:ascii="Calibri" w:hAnsi="Calibri" w:cs="Book Antiqua"/>
                <w:b/>
                <w:i/>
              </w:rPr>
            </w:pPr>
            <w:r w:rsidRPr="004A43F6">
              <w:rPr>
                <w:rFonts w:ascii="Calibri" w:hAnsi="Calibri" w:cs="Book Antiqua"/>
                <w:b/>
                <w:i/>
              </w:rPr>
              <w:t>CU asociados:</w:t>
            </w:r>
          </w:p>
        </w:tc>
        <w:tc>
          <w:tcPr>
            <w:tcW w:w="5087" w:type="dxa"/>
          </w:tcPr>
          <w:p w14:paraId="42A2728A" w14:textId="77777777" w:rsidR="006F5467" w:rsidRPr="004A43F6" w:rsidRDefault="006F5467" w:rsidP="00AA2B44">
            <w:pPr>
              <w:rPr>
                <w:rFonts w:ascii="Calibri" w:hAnsi="Calibri" w:cs="Book Antiqua"/>
                <w:i/>
              </w:rPr>
            </w:pPr>
            <w:r>
              <w:rPr>
                <w:rFonts w:ascii="Calibri" w:hAnsi="Calibri" w:cs="Book Antiqua"/>
                <w:i/>
              </w:rPr>
              <w:t>CU-32</w:t>
            </w:r>
          </w:p>
        </w:tc>
      </w:tr>
      <w:tr w:rsidR="006F5467" w:rsidRPr="00AE76E5" w14:paraId="309AABE1" w14:textId="77777777" w:rsidTr="00AA2B44">
        <w:tc>
          <w:tcPr>
            <w:tcW w:w="2001" w:type="dxa"/>
            <w:shd w:val="clear" w:color="auto" w:fill="DBDBDB"/>
          </w:tcPr>
          <w:p w14:paraId="3C456478" w14:textId="77777777" w:rsidR="006F5467" w:rsidRPr="004A43F6" w:rsidRDefault="006F5467" w:rsidP="00AA2B44">
            <w:pPr>
              <w:rPr>
                <w:rFonts w:ascii="Calibri" w:hAnsi="Calibri" w:cs="Book Antiqua"/>
                <w:b/>
                <w:i/>
              </w:rPr>
            </w:pPr>
            <w:r w:rsidRPr="004A43F6">
              <w:rPr>
                <w:rFonts w:ascii="Calibri" w:hAnsi="Calibri" w:cs="Book Antiqua"/>
                <w:b/>
                <w:i/>
              </w:rPr>
              <w:t>Esc. Asociados:</w:t>
            </w:r>
          </w:p>
        </w:tc>
        <w:tc>
          <w:tcPr>
            <w:tcW w:w="5087" w:type="dxa"/>
          </w:tcPr>
          <w:p w14:paraId="4D2C1E7E" w14:textId="77777777" w:rsidR="006F5467" w:rsidRPr="004A43F6" w:rsidRDefault="006F5467" w:rsidP="00AA2B44">
            <w:pPr>
              <w:rPr>
                <w:rFonts w:ascii="Calibri" w:hAnsi="Calibri" w:cs="Book Antiqua"/>
                <w:i/>
              </w:rPr>
            </w:pPr>
            <w:r>
              <w:rPr>
                <w:rFonts w:ascii="Calibri" w:hAnsi="Calibri" w:cs="Book Antiqua"/>
                <w:i/>
              </w:rPr>
              <w:t>ES-1.2</w:t>
            </w:r>
          </w:p>
        </w:tc>
      </w:tr>
    </w:tbl>
    <w:p w14:paraId="7663287F" w14:textId="5E1DBC13" w:rsidR="00191CA9" w:rsidRDefault="00F93D7F" w:rsidP="00331B6A">
      <w:pPr>
        <w:spacing w:before="120"/>
        <w:ind w:left="993"/>
        <w:jc w:val="center"/>
        <w:rPr>
          <w:rFonts w:asciiTheme="minorHAnsi" w:hAnsiTheme="minorHAnsi" w:cstheme="minorHAnsi"/>
          <w:b/>
          <w:bCs/>
          <w:sz w:val="28"/>
          <w:szCs w:val="28"/>
        </w:rPr>
      </w:pPr>
      <w:r w:rsidRPr="00F93D7F">
        <w:rPr>
          <w:rFonts w:asciiTheme="minorHAnsi" w:hAnsiTheme="minorHAnsi" w:cstheme="minorHAnsi"/>
          <w:b/>
          <w:bCs/>
          <w:sz w:val="28"/>
          <w:szCs w:val="28"/>
        </w:rPr>
        <w:t>DSS: Creación del Paquete de Viajes no exitosa</w:t>
      </w:r>
    </w:p>
    <w:p w14:paraId="41AB6084" w14:textId="461FDE6A" w:rsidR="0036553D" w:rsidRDefault="00331B6A" w:rsidP="0036553D">
      <w:pPr>
        <w:spacing w:before="240" w:after="120"/>
        <w:rPr>
          <w:rFonts w:asciiTheme="minorHAnsi" w:hAnsiTheme="minorHAnsi" w:cstheme="minorHAnsi"/>
          <w:b/>
          <w:bCs/>
          <w:sz w:val="28"/>
          <w:szCs w:val="28"/>
        </w:rPr>
      </w:pPr>
      <w:r w:rsidRPr="00334F9A">
        <w:rPr>
          <w:b/>
          <w:bCs/>
          <w:noProof/>
          <w:sz w:val="28"/>
          <w:szCs w:val="28"/>
        </w:rPr>
        <w:drawing>
          <wp:anchor distT="0" distB="0" distL="114300" distR="114300" simplePos="0" relativeHeight="251700224" behindDoc="0" locked="0" layoutInCell="1" allowOverlap="1" wp14:anchorId="23D07C3B" wp14:editId="7AF87D05">
            <wp:simplePos x="0" y="0"/>
            <wp:positionH relativeFrom="margin">
              <wp:posOffset>469265</wp:posOffset>
            </wp:positionH>
            <wp:positionV relativeFrom="margin">
              <wp:posOffset>1534160</wp:posOffset>
            </wp:positionV>
            <wp:extent cx="5181600" cy="3153635"/>
            <wp:effectExtent l="0" t="0" r="0" b="8890"/>
            <wp:wrapNone/>
            <wp:docPr id="48" name="Imagen 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Diagrama&#10;&#10;Descripción generada automáticamente"/>
                    <pic:cNvPicPr/>
                  </pic:nvPicPr>
                  <pic:blipFill>
                    <a:blip r:embed="rId56" cstate="email">
                      <a:extLst>
                        <a:ext uri="{28A0092B-C50C-407E-A947-70E740481C1C}">
                          <a14:useLocalDpi xmlns:a14="http://schemas.microsoft.com/office/drawing/2010/main"/>
                        </a:ext>
                      </a:extLst>
                    </a:blip>
                    <a:stretch>
                      <a:fillRect/>
                    </a:stretch>
                  </pic:blipFill>
                  <pic:spPr>
                    <a:xfrm>
                      <a:off x="0" y="0"/>
                      <a:ext cx="5181600" cy="3153635"/>
                    </a:xfrm>
                    <a:prstGeom prst="rect">
                      <a:avLst/>
                    </a:prstGeom>
                  </pic:spPr>
                </pic:pic>
              </a:graphicData>
            </a:graphic>
            <wp14:sizeRelH relativeFrom="margin">
              <wp14:pctWidth>0</wp14:pctWidth>
            </wp14:sizeRelH>
            <wp14:sizeRelV relativeFrom="margin">
              <wp14:pctHeight>0</wp14:pctHeight>
            </wp14:sizeRelV>
          </wp:anchor>
        </w:drawing>
      </w:r>
    </w:p>
    <w:p w14:paraId="75259AAF" w14:textId="30BA5D81" w:rsidR="0036553D" w:rsidRDefault="0036553D" w:rsidP="0036553D">
      <w:pPr>
        <w:spacing w:before="240" w:after="120"/>
        <w:rPr>
          <w:rFonts w:asciiTheme="minorHAnsi" w:hAnsiTheme="minorHAnsi" w:cstheme="minorHAnsi"/>
          <w:b/>
          <w:bCs/>
          <w:sz w:val="28"/>
          <w:szCs w:val="28"/>
        </w:rPr>
      </w:pPr>
    </w:p>
    <w:p w14:paraId="6F1257DC" w14:textId="003CB525" w:rsidR="0036553D" w:rsidRDefault="0036553D" w:rsidP="0036553D">
      <w:pPr>
        <w:spacing w:before="240" w:after="120"/>
        <w:rPr>
          <w:rFonts w:asciiTheme="minorHAnsi" w:hAnsiTheme="minorHAnsi" w:cstheme="minorHAnsi"/>
          <w:b/>
          <w:bCs/>
          <w:sz w:val="28"/>
          <w:szCs w:val="28"/>
        </w:rPr>
      </w:pPr>
    </w:p>
    <w:p w14:paraId="161B280A" w14:textId="77777777" w:rsidR="00FF2E53" w:rsidRDefault="00FF2E53" w:rsidP="0036553D">
      <w:pPr>
        <w:spacing w:before="240" w:after="120"/>
        <w:rPr>
          <w:rFonts w:asciiTheme="minorHAnsi" w:hAnsiTheme="minorHAnsi" w:cstheme="minorHAnsi"/>
          <w:b/>
          <w:bCs/>
          <w:sz w:val="28"/>
          <w:szCs w:val="28"/>
        </w:rPr>
      </w:pPr>
    </w:p>
    <w:p w14:paraId="1FB7DFC4" w14:textId="6C103213" w:rsidR="0036553D" w:rsidRDefault="0036553D" w:rsidP="0036553D">
      <w:pPr>
        <w:spacing w:before="240" w:after="120"/>
        <w:rPr>
          <w:rFonts w:asciiTheme="minorHAnsi" w:hAnsiTheme="minorHAnsi" w:cstheme="minorHAnsi"/>
          <w:b/>
          <w:bCs/>
          <w:sz w:val="28"/>
          <w:szCs w:val="28"/>
        </w:rPr>
      </w:pPr>
    </w:p>
    <w:p w14:paraId="445DF4DE" w14:textId="66D13841" w:rsidR="0036553D" w:rsidRDefault="0036553D" w:rsidP="0036553D">
      <w:pPr>
        <w:spacing w:before="240" w:after="120"/>
        <w:rPr>
          <w:rFonts w:asciiTheme="minorHAnsi" w:hAnsiTheme="minorHAnsi" w:cstheme="minorHAnsi"/>
          <w:b/>
          <w:bCs/>
          <w:sz w:val="28"/>
          <w:szCs w:val="28"/>
        </w:rPr>
      </w:pPr>
    </w:p>
    <w:p w14:paraId="14989BF9" w14:textId="57812225" w:rsidR="00FF2E53" w:rsidRDefault="00FF2E53" w:rsidP="00331B6A">
      <w:pPr>
        <w:spacing w:before="240" w:after="360"/>
        <w:rPr>
          <w:rFonts w:asciiTheme="minorHAnsi" w:hAnsiTheme="minorHAnsi" w:cstheme="minorHAnsi"/>
          <w:b/>
          <w:bCs/>
          <w:sz w:val="28"/>
          <w:szCs w:val="28"/>
        </w:rPr>
      </w:pPr>
    </w:p>
    <w:tbl>
      <w:tblPr>
        <w:tblW w:w="0" w:type="auto"/>
        <w:tblInd w:w="10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482"/>
      </w:tblGrid>
      <w:tr w:rsidR="00191CA9" w:rsidRPr="00B75B4C" w14:paraId="78838490" w14:textId="77777777" w:rsidTr="00331B6A">
        <w:tc>
          <w:tcPr>
            <w:tcW w:w="2001" w:type="dxa"/>
            <w:shd w:val="clear" w:color="auto" w:fill="DBDBDB"/>
          </w:tcPr>
          <w:p w14:paraId="46CAD0B8" w14:textId="62F159FA" w:rsidR="00191CA9" w:rsidRPr="004A43F6" w:rsidRDefault="00191CA9" w:rsidP="00AA2B44">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482" w:type="dxa"/>
          </w:tcPr>
          <w:p w14:paraId="6DB5F4F6" w14:textId="3FEF3850" w:rsidR="00191CA9" w:rsidRPr="004A43F6" w:rsidRDefault="00191CA9" w:rsidP="00AA2B44">
            <w:pPr>
              <w:ind w:left="13"/>
              <w:jc w:val="both"/>
              <w:rPr>
                <w:rFonts w:ascii="Calibri" w:hAnsi="Calibri" w:cs="Book Antiqua"/>
                <w:i/>
              </w:rPr>
            </w:pPr>
            <w:r>
              <w:rPr>
                <w:rFonts w:ascii="Calibri" w:hAnsi="Calibri" w:cs="Book Antiqua"/>
                <w:i/>
              </w:rPr>
              <w:t>DG-33</w:t>
            </w:r>
          </w:p>
        </w:tc>
      </w:tr>
      <w:tr w:rsidR="00191CA9" w:rsidRPr="00AE76E5" w14:paraId="0384A554" w14:textId="77777777" w:rsidTr="00331B6A">
        <w:tc>
          <w:tcPr>
            <w:tcW w:w="2001" w:type="dxa"/>
            <w:shd w:val="clear" w:color="auto" w:fill="DBDBDB"/>
          </w:tcPr>
          <w:p w14:paraId="68818A9C" w14:textId="77777777" w:rsidR="00191CA9" w:rsidRPr="004A43F6" w:rsidRDefault="00191CA9" w:rsidP="00AA2B44">
            <w:pPr>
              <w:rPr>
                <w:rFonts w:ascii="Calibri" w:hAnsi="Calibri" w:cs="Book Antiqua"/>
                <w:b/>
                <w:i/>
              </w:rPr>
            </w:pPr>
            <w:r w:rsidRPr="004A43F6">
              <w:rPr>
                <w:rFonts w:ascii="Calibri" w:hAnsi="Calibri" w:cs="Book Antiqua"/>
                <w:b/>
                <w:i/>
              </w:rPr>
              <w:t>Descripción:</w:t>
            </w:r>
          </w:p>
        </w:tc>
        <w:tc>
          <w:tcPr>
            <w:tcW w:w="5482" w:type="dxa"/>
          </w:tcPr>
          <w:p w14:paraId="4CAF7E14" w14:textId="30B257B0" w:rsidR="00191CA9" w:rsidRPr="00F44415" w:rsidRDefault="00191CA9" w:rsidP="00AA2B44">
            <w:p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Se realiza la modificación del paquete exitosamente</w:t>
            </w:r>
            <w:r w:rsidRPr="00202CF1">
              <w:rPr>
                <w:rFonts w:ascii="Calibri" w:eastAsia="Arial Unicode MS" w:hAnsi="Calibri" w:cs="Calibri"/>
                <w:i/>
                <w:color w:val="000000" w:themeColor="text1"/>
              </w:rPr>
              <w:t>.</w:t>
            </w:r>
          </w:p>
        </w:tc>
      </w:tr>
      <w:tr w:rsidR="00191CA9" w:rsidRPr="00AE76E5" w14:paraId="7D106FF4" w14:textId="77777777" w:rsidTr="00331B6A">
        <w:tc>
          <w:tcPr>
            <w:tcW w:w="2001" w:type="dxa"/>
            <w:shd w:val="clear" w:color="auto" w:fill="DBDBDB"/>
          </w:tcPr>
          <w:p w14:paraId="12C735C0" w14:textId="1FB24F02" w:rsidR="00191CA9" w:rsidRPr="004A43F6" w:rsidRDefault="00191CA9" w:rsidP="00AA2B4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482" w:type="dxa"/>
          </w:tcPr>
          <w:p w14:paraId="7F65BCFF" w14:textId="77777777" w:rsidR="00191CA9" w:rsidRPr="004A43F6" w:rsidRDefault="00191CA9" w:rsidP="00AA2B44">
            <w:pPr>
              <w:rPr>
                <w:rFonts w:ascii="Calibri" w:hAnsi="Calibri" w:cs="Book Antiqua"/>
                <w:i/>
              </w:rPr>
            </w:pPr>
            <w:r>
              <w:rPr>
                <w:rFonts w:ascii="Calibri" w:hAnsi="Calibri" w:cs="Book Antiqua"/>
                <w:i/>
              </w:rPr>
              <w:t>RF-33</w:t>
            </w:r>
          </w:p>
        </w:tc>
      </w:tr>
      <w:tr w:rsidR="00191CA9" w:rsidRPr="00AE76E5" w14:paraId="4817188A" w14:textId="77777777" w:rsidTr="00331B6A">
        <w:tc>
          <w:tcPr>
            <w:tcW w:w="2001" w:type="dxa"/>
            <w:shd w:val="clear" w:color="auto" w:fill="DBDBDB"/>
          </w:tcPr>
          <w:p w14:paraId="7AA3E470" w14:textId="77777777" w:rsidR="00191CA9" w:rsidRPr="004A43F6" w:rsidRDefault="00191CA9" w:rsidP="00AA2B44">
            <w:pPr>
              <w:rPr>
                <w:rFonts w:ascii="Calibri" w:hAnsi="Calibri" w:cs="Book Antiqua"/>
                <w:b/>
                <w:i/>
              </w:rPr>
            </w:pPr>
            <w:r w:rsidRPr="004A43F6">
              <w:rPr>
                <w:rFonts w:ascii="Calibri" w:hAnsi="Calibri" w:cs="Book Antiqua"/>
                <w:b/>
                <w:i/>
              </w:rPr>
              <w:t>CU asociados:</w:t>
            </w:r>
          </w:p>
        </w:tc>
        <w:tc>
          <w:tcPr>
            <w:tcW w:w="5482" w:type="dxa"/>
          </w:tcPr>
          <w:p w14:paraId="7C7FA62D" w14:textId="7D9EA045" w:rsidR="00191CA9" w:rsidRPr="004A43F6" w:rsidRDefault="00191CA9" w:rsidP="00AA2B44">
            <w:pPr>
              <w:rPr>
                <w:rFonts w:ascii="Calibri" w:hAnsi="Calibri" w:cs="Book Antiqua"/>
                <w:i/>
              </w:rPr>
            </w:pPr>
            <w:r>
              <w:rPr>
                <w:rFonts w:ascii="Calibri" w:hAnsi="Calibri" w:cs="Book Antiqua"/>
                <w:i/>
              </w:rPr>
              <w:t>CU-33</w:t>
            </w:r>
          </w:p>
        </w:tc>
      </w:tr>
      <w:tr w:rsidR="00191CA9" w:rsidRPr="00AE76E5" w14:paraId="329E2CB0" w14:textId="77777777" w:rsidTr="00331B6A">
        <w:tc>
          <w:tcPr>
            <w:tcW w:w="2001" w:type="dxa"/>
            <w:shd w:val="clear" w:color="auto" w:fill="DBDBDB"/>
          </w:tcPr>
          <w:p w14:paraId="39153A47" w14:textId="3C981ACA" w:rsidR="00191CA9" w:rsidRPr="004A43F6" w:rsidRDefault="00191CA9" w:rsidP="00AA2B44">
            <w:pPr>
              <w:rPr>
                <w:rFonts w:ascii="Calibri" w:hAnsi="Calibri" w:cs="Book Antiqua"/>
                <w:b/>
                <w:i/>
              </w:rPr>
            </w:pPr>
            <w:r w:rsidRPr="004A43F6">
              <w:rPr>
                <w:rFonts w:ascii="Calibri" w:hAnsi="Calibri" w:cs="Book Antiqua"/>
                <w:b/>
                <w:i/>
              </w:rPr>
              <w:t>Esc. Asociados:</w:t>
            </w:r>
          </w:p>
        </w:tc>
        <w:tc>
          <w:tcPr>
            <w:tcW w:w="5482" w:type="dxa"/>
          </w:tcPr>
          <w:p w14:paraId="7E698EF4" w14:textId="77777777" w:rsidR="00191CA9" w:rsidRPr="004A43F6" w:rsidRDefault="00191CA9" w:rsidP="00AA2B44">
            <w:pPr>
              <w:rPr>
                <w:rFonts w:ascii="Calibri" w:hAnsi="Calibri" w:cs="Book Antiqua"/>
                <w:i/>
              </w:rPr>
            </w:pPr>
            <w:r>
              <w:rPr>
                <w:rFonts w:ascii="Calibri" w:hAnsi="Calibri" w:cs="Book Antiqua"/>
                <w:i/>
              </w:rPr>
              <w:t>ES-1.1</w:t>
            </w:r>
          </w:p>
        </w:tc>
      </w:tr>
    </w:tbl>
    <w:p w14:paraId="66F10CED" w14:textId="5893ECA7" w:rsidR="00E15345" w:rsidRDefault="00331B6A" w:rsidP="00171B15">
      <w:pPr>
        <w:spacing w:before="160"/>
        <w:jc w:val="center"/>
        <w:rPr>
          <w:rFonts w:asciiTheme="minorHAnsi" w:hAnsiTheme="minorHAnsi" w:cstheme="minorHAnsi"/>
          <w:b/>
          <w:bCs/>
          <w:sz w:val="28"/>
          <w:szCs w:val="28"/>
        </w:rPr>
      </w:pPr>
      <w:r w:rsidRPr="00334F9A">
        <w:rPr>
          <w:noProof/>
        </w:rPr>
        <w:drawing>
          <wp:anchor distT="0" distB="0" distL="114300" distR="114300" simplePos="0" relativeHeight="251702272" behindDoc="0" locked="0" layoutInCell="1" allowOverlap="1" wp14:anchorId="01C8B306" wp14:editId="29E12786">
            <wp:simplePos x="0" y="0"/>
            <wp:positionH relativeFrom="margin">
              <wp:posOffset>673735</wp:posOffset>
            </wp:positionH>
            <wp:positionV relativeFrom="margin">
              <wp:posOffset>6101715</wp:posOffset>
            </wp:positionV>
            <wp:extent cx="4772025" cy="2815808"/>
            <wp:effectExtent l="0" t="0" r="0" b="3810"/>
            <wp:wrapNone/>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57" cstate="email">
                      <a:extLst>
                        <a:ext uri="{28A0092B-C50C-407E-A947-70E740481C1C}">
                          <a14:useLocalDpi xmlns:a14="http://schemas.microsoft.com/office/drawing/2010/main"/>
                        </a:ext>
                      </a:extLst>
                    </a:blip>
                    <a:stretch>
                      <a:fillRect/>
                    </a:stretch>
                  </pic:blipFill>
                  <pic:spPr>
                    <a:xfrm>
                      <a:off x="0" y="0"/>
                      <a:ext cx="4772025" cy="2815808"/>
                    </a:xfrm>
                    <a:prstGeom prst="rect">
                      <a:avLst/>
                    </a:prstGeom>
                  </pic:spPr>
                </pic:pic>
              </a:graphicData>
            </a:graphic>
            <wp14:sizeRelH relativeFrom="margin">
              <wp14:pctWidth>0</wp14:pctWidth>
            </wp14:sizeRelH>
            <wp14:sizeRelV relativeFrom="margin">
              <wp14:pctHeight>0</wp14:pctHeight>
            </wp14:sizeRelV>
          </wp:anchor>
        </w:drawing>
      </w:r>
      <w:r w:rsidR="00191CA9" w:rsidRPr="00191CA9">
        <w:rPr>
          <w:rFonts w:asciiTheme="minorHAnsi" w:hAnsiTheme="minorHAnsi" w:cstheme="minorHAnsi"/>
          <w:b/>
          <w:bCs/>
          <w:sz w:val="28"/>
          <w:szCs w:val="28"/>
        </w:rPr>
        <w:t xml:space="preserve">        DSS: Se realiza la modificación del paquete exitosamente</w:t>
      </w:r>
    </w:p>
    <w:p w14:paraId="62764436" w14:textId="49082583" w:rsidR="00171B15" w:rsidRDefault="00171B15" w:rsidP="002C59B0">
      <w:pPr>
        <w:spacing w:before="240"/>
        <w:rPr>
          <w:rFonts w:asciiTheme="minorHAnsi" w:hAnsiTheme="minorHAnsi" w:cstheme="minorHAnsi"/>
          <w:b/>
          <w:bCs/>
          <w:sz w:val="28"/>
          <w:szCs w:val="28"/>
        </w:rPr>
      </w:pPr>
    </w:p>
    <w:p w14:paraId="6C3E20C1" w14:textId="65F95450" w:rsidR="00171B15" w:rsidRDefault="00171B15" w:rsidP="002C59B0">
      <w:pPr>
        <w:spacing w:before="240"/>
        <w:rPr>
          <w:rFonts w:asciiTheme="minorHAnsi" w:hAnsiTheme="minorHAnsi" w:cstheme="minorHAnsi"/>
          <w:b/>
          <w:bCs/>
          <w:sz w:val="28"/>
          <w:szCs w:val="28"/>
        </w:rPr>
      </w:pPr>
    </w:p>
    <w:p w14:paraId="29247EA5" w14:textId="29AC810B" w:rsidR="00331B6A" w:rsidRDefault="00331B6A" w:rsidP="002C59B0">
      <w:pPr>
        <w:spacing w:before="240"/>
        <w:rPr>
          <w:rFonts w:asciiTheme="minorHAnsi" w:hAnsiTheme="minorHAnsi" w:cstheme="minorHAnsi"/>
          <w:b/>
          <w:bCs/>
          <w:sz w:val="28"/>
          <w:szCs w:val="28"/>
        </w:rPr>
      </w:pPr>
    </w:p>
    <w:p w14:paraId="59DF3F2A" w14:textId="15B32D56" w:rsidR="00331B6A" w:rsidRDefault="00331B6A" w:rsidP="002C59B0">
      <w:pPr>
        <w:spacing w:before="240"/>
        <w:rPr>
          <w:rFonts w:asciiTheme="minorHAnsi" w:hAnsiTheme="minorHAnsi" w:cstheme="minorHAnsi"/>
          <w:b/>
          <w:bCs/>
          <w:sz w:val="28"/>
          <w:szCs w:val="28"/>
        </w:rPr>
      </w:pPr>
    </w:p>
    <w:p w14:paraId="15DEFBEF" w14:textId="77777777" w:rsidR="00936CDB" w:rsidRDefault="00936CDB" w:rsidP="002C59B0">
      <w:pPr>
        <w:spacing w:before="240"/>
        <w:rPr>
          <w:rFonts w:asciiTheme="minorHAnsi" w:hAnsiTheme="minorHAnsi" w:cstheme="minorHAnsi"/>
          <w:b/>
          <w:bCs/>
          <w:sz w:val="28"/>
          <w:szCs w:val="28"/>
        </w:rPr>
      </w:pPr>
    </w:p>
    <w:p w14:paraId="2A7CA232" w14:textId="0A672B7D" w:rsidR="00331B6A" w:rsidRDefault="00331B6A" w:rsidP="002C59B0">
      <w:pPr>
        <w:spacing w:before="240"/>
        <w:rPr>
          <w:rFonts w:asciiTheme="minorHAnsi" w:hAnsiTheme="minorHAnsi" w:cstheme="minorHAnsi"/>
          <w:b/>
          <w:bCs/>
          <w:sz w:val="28"/>
          <w:szCs w:val="28"/>
        </w:rPr>
      </w:pPr>
    </w:p>
    <w:p w14:paraId="6C2C9E9E" w14:textId="6D38CEE6" w:rsidR="00E15345" w:rsidRDefault="00E15345" w:rsidP="00936CDB">
      <w:pPr>
        <w:spacing w:after="240"/>
        <w:rPr>
          <w:rFonts w:asciiTheme="minorHAnsi" w:hAnsiTheme="minorHAnsi" w:cstheme="minorHAnsi"/>
          <w:b/>
          <w:bCs/>
          <w:sz w:val="28"/>
          <w:szCs w:val="28"/>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07F77" w:rsidRPr="00B75B4C" w14:paraId="2B910D1B" w14:textId="77777777" w:rsidTr="00AA2B44">
        <w:tc>
          <w:tcPr>
            <w:tcW w:w="2001" w:type="dxa"/>
            <w:shd w:val="clear" w:color="auto" w:fill="DBDBDB"/>
          </w:tcPr>
          <w:p w14:paraId="54A20C39" w14:textId="1AD1C70E" w:rsidR="00A07F77" w:rsidRPr="004A43F6" w:rsidRDefault="00A07F77" w:rsidP="00AA2B44">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67BBD2C0" w14:textId="5C8034F6" w:rsidR="00A07F77" w:rsidRPr="004A43F6" w:rsidRDefault="00A07F77" w:rsidP="00AA2B44">
            <w:pPr>
              <w:ind w:left="13"/>
              <w:jc w:val="both"/>
              <w:rPr>
                <w:rFonts w:ascii="Calibri" w:hAnsi="Calibri" w:cs="Book Antiqua"/>
                <w:i/>
              </w:rPr>
            </w:pPr>
            <w:r>
              <w:rPr>
                <w:rFonts w:ascii="Calibri" w:hAnsi="Calibri" w:cs="Book Antiqua"/>
                <w:i/>
              </w:rPr>
              <w:t>DG-34</w:t>
            </w:r>
          </w:p>
        </w:tc>
      </w:tr>
      <w:tr w:rsidR="00A07F77" w:rsidRPr="00AE76E5" w14:paraId="1D4143BD" w14:textId="77777777" w:rsidTr="00AA2B44">
        <w:tc>
          <w:tcPr>
            <w:tcW w:w="2001" w:type="dxa"/>
            <w:shd w:val="clear" w:color="auto" w:fill="DBDBDB"/>
          </w:tcPr>
          <w:p w14:paraId="76B09A39" w14:textId="77777777" w:rsidR="00A07F77" w:rsidRPr="004A43F6" w:rsidRDefault="00A07F77" w:rsidP="00AA2B44">
            <w:pPr>
              <w:rPr>
                <w:rFonts w:ascii="Calibri" w:hAnsi="Calibri" w:cs="Book Antiqua"/>
                <w:b/>
                <w:i/>
              </w:rPr>
            </w:pPr>
            <w:r w:rsidRPr="004A43F6">
              <w:rPr>
                <w:rFonts w:ascii="Calibri" w:hAnsi="Calibri" w:cs="Book Antiqua"/>
                <w:b/>
                <w:i/>
              </w:rPr>
              <w:t>Descripción:</w:t>
            </w:r>
          </w:p>
        </w:tc>
        <w:tc>
          <w:tcPr>
            <w:tcW w:w="5087" w:type="dxa"/>
          </w:tcPr>
          <w:p w14:paraId="70197F9B" w14:textId="38322C6A" w:rsidR="00A07F77" w:rsidRPr="00F44415" w:rsidRDefault="00A07F77" w:rsidP="00AA2B44">
            <w:p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 xml:space="preserve">Se realiza la consulta del paquete </w:t>
            </w:r>
            <w:r w:rsidRPr="00202CF1">
              <w:rPr>
                <w:rFonts w:ascii="Calibri" w:eastAsia="Arial Unicode MS" w:hAnsi="Calibri" w:cs="Calibri"/>
                <w:i/>
                <w:color w:val="000000" w:themeColor="text1"/>
              </w:rPr>
              <w:t>exitosa</w:t>
            </w:r>
            <w:r>
              <w:rPr>
                <w:rFonts w:ascii="Calibri" w:eastAsia="Arial Unicode MS" w:hAnsi="Calibri" w:cs="Calibri"/>
                <w:i/>
                <w:color w:val="000000" w:themeColor="text1"/>
              </w:rPr>
              <w:t>mente</w:t>
            </w:r>
            <w:r w:rsidRPr="00202CF1">
              <w:rPr>
                <w:rFonts w:ascii="Calibri" w:eastAsia="Arial Unicode MS" w:hAnsi="Calibri" w:cs="Calibri"/>
                <w:i/>
                <w:color w:val="000000" w:themeColor="text1"/>
              </w:rPr>
              <w:t>.</w:t>
            </w:r>
          </w:p>
        </w:tc>
      </w:tr>
      <w:tr w:rsidR="00A07F77" w:rsidRPr="00AE76E5" w14:paraId="30360B73" w14:textId="77777777" w:rsidTr="00AA2B44">
        <w:tc>
          <w:tcPr>
            <w:tcW w:w="2001" w:type="dxa"/>
            <w:shd w:val="clear" w:color="auto" w:fill="DBDBDB"/>
          </w:tcPr>
          <w:p w14:paraId="6BD068D3" w14:textId="77777777" w:rsidR="00A07F77" w:rsidRPr="004A43F6" w:rsidRDefault="00A07F77" w:rsidP="00AA2B4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35524536" w14:textId="089026CA" w:rsidR="00A07F77" w:rsidRPr="004A43F6" w:rsidRDefault="00A07F77" w:rsidP="00AA2B44">
            <w:pPr>
              <w:rPr>
                <w:rFonts w:ascii="Calibri" w:hAnsi="Calibri" w:cs="Book Antiqua"/>
                <w:i/>
              </w:rPr>
            </w:pPr>
            <w:r>
              <w:rPr>
                <w:rFonts w:ascii="Calibri" w:hAnsi="Calibri" w:cs="Book Antiqua"/>
                <w:i/>
              </w:rPr>
              <w:t>RF-34</w:t>
            </w:r>
          </w:p>
        </w:tc>
      </w:tr>
      <w:tr w:rsidR="00A07F77" w:rsidRPr="00AE76E5" w14:paraId="075B4839" w14:textId="77777777" w:rsidTr="00AA2B44">
        <w:tc>
          <w:tcPr>
            <w:tcW w:w="2001" w:type="dxa"/>
            <w:shd w:val="clear" w:color="auto" w:fill="DBDBDB"/>
          </w:tcPr>
          <w:p w14:paraId="246204A9" w14:textId="77777777" w:rsidR="00A07F77" w:rsidRPr="004A43F6" w:rsidRDefault="00A07F77" w:rsidP="00AA2B44">
            <w:pPr>
              <w:rPr>
                <w:rFonts w:ascii="Calibri" w:hAnsi="Calibri" w:cs="Book Antiqua"/>
                <w:b/>
                <w:i/>
              </w:rPr>
            </w:pPr>
            <w:r w:rsidRPr="004A43F6">
              <w:rPr>
                <w:rFonts w:ascii="Calibri" w:hAnsi="Calibri" w:cs="Book Antiqua"/>
                <w:b/>
                <w:i/>
              </w:rPr>
              <w:t>CU asociados:</w:t>
            </w:r>
          </w:p>
        </w:tc>
        <w:tc>
          <w:tcPr>
            <w:tcW w:w="5087" w:type="dxa"/>
          </w:tcPr>
          <w:p w14:paraId="5F597E9D" w14:textId="26CE2BF3" w:rsidR="00A07F77" w:rsidRPr="004A43F6" w:rsidRDefault="00A07F77" w:rsidP="00AA2B44">
            <w:pPr>
              <w:rPr>
                <w:rFonts w:ascii="Calibri" w:hAnsi="Calibri" w:cs="Book Antiqua"/>
                <w:i/>
              </w:rPr>
            </w:pPr>
            <w:r>
              <w:rPr>
                <w:rFonts w:ascii="Calibri" w:hAnsi="Calibri" w:cs="Book Antiqua"/>
                <w:i/>
              </w:rPr>
              <w:t>CU-34</w:t>
            </w:r>
          </w:p>
        </w:tc>
      </w:tr>
      <w:tr w:rsidR="00A07F77" w:rsidRPr="00AE76E5" w14:paraId="779B6834" w14:textId="77777777" w:rsidTr="00AA2B44">
        <w:tc>
          <w:tcPr>
            <w:tcW w:w="2001" w:type="dxa"/>
            <w:shd w:val="clear" w:color="auto" w:fill="DBDBDB"/>
          </w:tcPr>
          <w:p w14:paraId="53EE577F" w14:textId="77777777" w:rsidR="00A07F77" w:rsidRPr="004A43F6" w:rsidRDefault="00A07F77" w:rsidP="00AA2B44">
            <w:pPr>
              <w:rPr>
                <w:rFonts w:ascii="Calibri" w:hAnsi="Calibri" w:cs="Book Antiqua"/>
                <w:b/>
                <w:i/>
              </w:rPr>
            </w:pPr>
            <w:r w:rsidRPr="004A43F6">
              <w:rPr>
                <w:rFonts w:ascii="Calibri" w:hAnsi="Calibri" w:cs="Book Antiqua"/>
                <w:b/>
                <w:i/>
              </w:rPr>
              <w:t>Esc. Asociados:</w:t>
            </w:r>
          </w:p>
        </w:tc>
        <w:tc>
          <w:tcPr>
            <w:tcW w:w="5087" w:type="dxa"/>
          </w:tcPr>
          <w:p w14:paraId="799F8417" w14:textId="480A0913" w:rsidR="00A07F77" w:rsidRPr="004A43F6" w:rsidRDefault="00A07F77" w:rsidP="00AA2B44">
            <w:pPr>
              <w:rPr>
                <w:rFonts w:ascii="Calibri" w:hAnsi="Calibri" w:cs="Book Antiqua"/>
                <w:i/>
              </w:rPr>
            </w:pPr>
            <w:r>
              <w:rPr>
                <w:rFonts w:ascii="Calibri" w:hAnsi="Calibri" w:cs="Book Antiqua"/>
                <w:i/>
              </w:rPr>
              <w:t>ES-1.1</w:t>
            </w:r>
          </w:p>
        </w:tc>
      </w:tr>
    </w:tbl>
    <w:p w14:paraId="5DF37E69" w14:textId="10F81191" w:rsidR="00FF2E53" w:rsidRDefault="00230A9B" w:rsidP="003E37CB">
      <w:pPr>
        <w:spacing w:before="120"/>
        <w:ind w:left="993"/>
        <w:jc w:val="center"/>
        <w:rPr>
          <w:rFonts w:asciiTheme="minorHAnsi" w:hAnsiTheme="minorHAnsi" w:cstheme="minorHAnsi"/>
          <w:b/>
          <w:bCs/>
          <w:sz w:val="28"/>
          <w:szCs w:val="28"/>
        </w:rPr>
      </w:pPr>
      <w:r w:rsidRPr="00334F9A">
        <w:rPr>
          <w:noProof/>
        </w:rPr>
        <w:drawing>
          <wp:anchor distT="0" distB="0" distL="114300" distR="114300" simplePos="0" relativeHeight="251704320" behindDoc="0" locked="0" layoutInCell="1" allowOverlap="1" wp14:anchorId="03135884" wp14:editId="3DB5F926">
            <wp:simplePos x="0" y="0"/>
            <wp:positionH relativeFrom="margin">
              <wp:posOffset>489585</wp:posOffset>
            </wp:positionH>
            <wp:positionV relativeFrom="margin">
              <wp:posOffset>1372235</wp:posOffset>
            </wp:positionV>
            <wp:extent cx="5612130" cy="2085975"/>
            <wp:effectExtent l="0" t="0" r="7620" b="952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email">
                      <a:extLst>
                        <a:ext uri="{28A0092B-C50C-407E-A947-70E740481C1C}">
                          <a14:useLocalDpi xmlns:a14="http://schemas.microsoft.com/office/drawing/2010/main"/>
                        </a:ext>
                      </a:extLst>
                    </a:blip>
                    <a:srcRect t="5362" b="10773"/>
                    <a:stretch/>
                  </pic:blipFill>
                  <pic:spPr bwMode="auto">
                    <a:xfrm>
                      <a:off x="0" y="0"/>
                      <a:ext cx="5612130" cy="2085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7F77" w:rsidRPr="00A07F77">
        <w:rPr>
          <w:rFonts w:asciiTheme="minorHAnsi" w:hAnsiTheme="minorHAnsi" w:cstheme="minorHAnsi"/>
          <w:b/>
          <w:bCs/>
          <w:sz w:val="28"/>
          <w:szCs w:val="28"/>
        </w:rPr>
        <w:t>DSS: Se realiza la consulta del paquete exitosamente</w:t>
      </w:r>
    </w:p>
    <w:p w14:paraId="17C6A3D9" w14:textId="77777777" w:rsidR="003E37CB" w:rsidRDefault="003E37CB" w:rsidP="003E37CB">
      <w:pPr>
        <w:ind w:left="993"/>
        <w:jc w:val="center"/>
        <w:rPr>
          <w:rFonts w:asciiTheme="minorHAnsi" w:hAnsiTheme="minorHAnsi" w:cstheme="minorHAnsi"/>
          <w:b/>
          <w:bCs/>
          <w:sz w:val="28"/>
          <w:szCs w:val="28"/>
        </w:rPr>
      </w:pPr>
    </w:p>
    <w:tbl>
      <w:tblPr>
        <w:tblW w:w="0" w:type="auto"/>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4490"/>
      </w:tblGrid>
      <w:tr w:rsidR="00A07F77" w:rsidRPr="00B75B4C" w14:paraId="093366E6" w14:textId="77777777" w:rsidTr="00B310A6">
        <w:tc>
          <w:tcPr>
            <w:tcW w:w="2001" w:type="dxa"/>
            <w:shd w:val="clear" w:color="auto" w:fill="DBDBDB"/>
          </w:tcPr>
          <w:p w14:paraId="4DEF9209" w14:textId="6B4C2C7A" w:rsidR="00A07F77" w:rsidRPr="004A43F6" w:rsidRDefault="00A07F77" w:rsidP="00AA2B44">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4490" w:type="dxa"/>
          </w:tcPr>
          <w:p w14:paraId="7AC2408D" w14:textId="5D1004E5" w:rsidR="00A07F77" w:rsidRPr="004A43F6" w:rsidRDefault="00A07F77" w:rsidP="00AA2B44">
            <w:pPr>
              <w:ind w:left="13"/>
              <w:jc w:val="both"/>
              <w:rPr>
                <w:rFonts w:ascii="Calibri" w:hAnsi="Calibri" w:cs="Book Antiqua"/>
                <w:i/>
              </w:rPr>
            </w:pPr>
            <w:r>
              <w:rPr>
                <w:rFonts w:ascii="Calibri" w:hAnsi="Calibri" w:cs="Book Antiqua"/>
                <w:i/>
              </w:rPr>
              <w:t>DG-35</w:t>
            </w:r>
          </w:p>
        </w:tc>
      </w:tr>
      <w:tr w:rsidR="00A07F77" w:rsidRPr="00AE76E5" w14:paraId="01E52989" w14:textId="77777777" w:rsidTr="00B310A6">
        <w:tc>
          <w:tcPr>
            <w:tcW w:w="2001" w:type="dxa"/>
            <w:shd w:val="clear" w:color="auto" w:fill="DBDBDB"/>
          </w:tcPr>
          <w:p w14:paraId="13FF3AD5" w14:textId="7BAF8FD8" w:rsidR="00A07F77" w:rsidRPr="004A43F6" w:rsidRDefault="00A07F77" w:rsidP="00AA2B44">
            <w:pPr>
              <w:rPr>
                <w:rFonts w:ascii="Calibri" w:hAnsi="Calibri" w:cs="Book Antiqua"/>
                <w:b/>
                <w:i/>
              </w:rPr>
            </w:pPr>
            <w:r w:rsidRPr="004A43F6">
              <w:rPr>
                <w:rFonts w:ascii="Calibri" w:hAnsi="Calibri" w:cs="Book Antiqua"/>
                <w:b/>
                <w:i/>
              </w:rPr>
              <w:t>Descripción:</w:t>
            </w:r>
          </w:p>
        </w:tc>
        <w:tc>
          <w:tcPr>
            <w:tcW w:w="4490" w:type="dxa"/>
          </w:tcPr>
          <w:p w14:paraId="4180B679" w14:textId="5425919E" w:rsidR="00A07F77" w:rsidRPr="00F44415" w:rsidRDefault="00B310A6" w:rsidP="00AA2B44">
            <w:pPr>
              <w:autoSpaceDE w:val="0"/>
              <w:autoSpaceDN w:val="0"/>
              <w:adjustRightInd w:val="0"/>
              <w:spacing w:after="80"/>
              <w:rPr>
                <w:rFonts w:ascii="Calibri" w:eastAsia="Arial Unicode MS" w:hAnsi="Calibri" w:cs="Calibri"/>
                <w:i/>
                <w:color w:val="000000" w:themeColor="text1"/>
              </w:rPr>
            </w:pPr>
            <w:r>
              <w:rPr>
                <w:rFonts w:ascii="Calibri" w:eastAsia="Arial Unicode MS" w:hAnsi="Calibri" w:cs="Calibri"/>
                <w:i/>
                <w:color w:val="000000" w:themeColor="text1"/>
              </w:rPr>
              <w:t>E</w:t>
            </w:r>
            <w:r w:rsidR="00A07F77">
              <w:rPr>
                <w:rFonts w:ascii="Calibri" w:eastAsia="Arial Unicode MS" w:hAnsi="Calibri" w:cs="Calibri"/>
                <w:i/>
                <w:color w:val="000000" w:themeColor="text1"/>
              </w:rPr>
              <w:t>liminación del paquete de viaje exito</w:t>
            </w:r>
            <w:r>
              <w:rPr>
                <w:rFonts w:ascii="Calibri" w:eastAsia="Arial Unicode MS" w:hAnsi="Calibri" w:cs="Calibri"/>
                <w:i/>
                <w:color w:val="000000" w:themeColor="text1"/>
              </w:rPr>
              <w:t>so</w:t>
            </w:r>
            <w:r w:rsidR="00A07F77">
              <w:rPr>
                <w:rFonts w:ascii="Calibri" w:eastAsia="Arial Unicode MS" w:hAnsi="Calibri" w:cs="Calibri"/>
                <w:i/>
                <w:color w:val="000000" w:themeColor="text1"/>
              </w:rPr>
              <w:t>.</w:t>
            </w:r>
          </w:p>
        </w:tc>
      </w:tr>
      <w:tr w:rsidR="00A07F77" w:rsidRPr="00AE76E5" w14:paraId="638BFE2B" w14:textId="77777777" w:rsidTr="00B310A6">
        <w:tc>
          <w:tcPr>
            <w:tcW w:w="2001" w:type="dxa"/>
            <w:shd w:val="clear" w:color="auto" w:fill="DBDBDB"/>
          </w:tcPr>
          <w:p w14:paraId="4F771D9F" w14:textId="77777777" w:rsidR="00A07F77" w:rsidRPr="004A43F6" w:rsidRDefault="00A07F77" w:rsidP="00AA2B44">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4490" w:type="dxa"/>
          </w:tcPr>
          <w:p w14:paraId="27B84717" w14:textId="67BE75DF" w:rsidR="00A07F77" w:rsidRPr="004A43F6" w:rsidRDefault="00A07F77" w:rsidP="00AA2B44">
            <w:pPr>
              <w:rPr>
                <w:rFonts w:ascii="Calibri" w:hAnsi="Calibri" w:cs="Book Antiqua"/>
                <w:i/>
              </w:rPr>
            </w:pPr>
            <w:r>
              <w:rPr>
                <w:rFonts w:ascii="Calibri" w:hAnsi="Calibri" w:cs="Book Antiqua"/>
                <w:i/>
              </w:rPr>
              <w:t>RF-35</w:t>
            </w:r>
          </w:p>
        </w:tc>
      </w:tr>
      <w:tr w:rsidR="00A07F77" w:rsidRPr="00AE76E5" w14:paraId="62AE1BDA" w14:textId="77777777" w:rsidTr="00B310A6">
        <w:tc>
          <w:tcPr>
            <w:tcW w:w="2001" w:type="dxa"/>
            <w:shd w:val="clear" w:color="auto" w:fill="DBDBDB"/>
          </w:tcPr>
          <w:p w14:paraId="0CA29609" w14:textId="72C76FCF" w:rsidR="00A07F77" w:rsidRPr="004A43F6" w:rsidRDefault="00A07F77" w:rsidP="00AA2B44">
            <w:pPr>
              <w:rPr>
                <w:rFonts w:ascii="Calibri" w:hAnsi="Calibri" w:cs="Book Antiqua"/>
                <w:b/>
                <w:i/>
              </w:rPr>
            </w:pPr>
            <w:r w:rsidRPr="004A43F6">
              <w:rPr>
                <w:rFonts w:ascii="Calibri" w:hAnsi="Calibri" w:cs="Book Antiqua"/>
                <w:b/>
                <w:i/>
              </w:rPr>
              <w:t>CU asociados:</w:t>
            </w:r>
          </w:p>
        </w:tc>
        <w:tc>
          <w:tcPr>
            <w:tcW w:w="4490" w:type="dxa"/>
          </w:tcPr>
          <w:p w14:paraId="546285A6" w14:textId="08AFD267" w:rsidR="00A07F77" w:rsidRPr="004A43F6" w:rsidRDefault="00A07F77" w:rsidP="00AA2B44">
            <w:pPr>
              <w:rPr>
                <w:rFonts w:ascii="Calibri" w:hAnsi="Calibri" w:cs="Book Antiqua"/>
                <w:i/>
              </w:rPr>
            </w:pPr>
            <w:r>
              <w:rPr>
                <w:rFonts w:ascii="Calibri" w:hAnsi="Calibri" w:cs="Book Antiqua"/>
                <w:i/>
              </w:rPr>
              <w:t>CU-35</w:t>
            </w:r>
          </w:p>
        </w:tc>
      </w:tr>
      <w:tr w:rsidR="00A07F77" w:rsidRPr="00AE76E5" w14:paraId="0741388B" w14:textId="77777777" w:rsidTr="00B310A6">
        <w:tc>
          <w:tcPr>
            <w:tcW w:w="2001" w:type="dxa"/>
            <w:shd w:val="clear" w:color="auto" w:fill="DBDBDB"/>
          </w:tcPr>
          <w:p w14:paraId="4C6F5F46" w14:textId="77777777" w:rsidR="00A07F77" w:rsidRPr="004A43F6" w:rsidRDefault="00A07F77" w:rsidP="00AA2B44">
            <w:pPr>
              <w:rPr>
                <w:rFonts w:ascii="Calibri" w:hAnsi="Calibri" w:cs="Book Antiqua"/>
                <w:b/>
                <w:i/>
              </w:rPr>
            </w:pPr>
            <w:r w:rsidRPr="004A43F6">
              <w:rPr>
                <w:rFonts w:ascii="Calibri" w:hAnsi="Calibri" w:cs="Book Antiqua"/>
                <w:b/>
                <w:i/>
              </w:rPr>
              <w:t>Esc. Asociados:</w:t>
            </w:r>
          </w:p>
        </w:tc>
        <w:tc>
          <w:tcPr>
            <w:tcW w:w="4490" w:type="dxa"/>
          </w:tcPr>
          <w:p w14:paraId="67A6DB8A" w14:textId="6290586F" w:rsidR="00A07F77" w:rsidRPr="004A43F6" w:rsidRDefault="00A07F77" w:rsidP="00AA2B44">
            <w:pPr>
              <w:rPr>
                <w:rFonts w:ascii="Calibri" w:hAnsi="Calibri" w:cs="Book Antiqua"/>
                <w:i/>
              </w:rPr>
            </w:pPr>
            <w:r>
              <w:rPr>
                <w:rFonts w:ascii="Calibri" w:hAnsi="Calibri" w:cs="Book Antiqua"/>
                <w:i/>
              </w:rPr>
              <w:t>ES-1.1</w:t>
            </w:r>
          </w:p>
        </w:tc>
      </w:tr>
    </w:tbl>
    <w:p w14:paraId="456C0547" w14:textId="43DD830E" w:rsidR="00B310A6" w:rsidRDefault="00B310A6" w:rsidP="00B310A6">
      <w:pPr>
        <w:spacing w:before="160"/>
        <w:ind w:left="993"/>
        <w:jc w:val="center"/>
        <w:rPr>
          <w:rFonts w:asciiTheme="minorHAnsi" w:hAnsiTheme="minorHAnsi" w:cstheme="minorHAnsi"/>
          <w:b/>
          <w:bCs/>
          <w:sz w:val="28"/>
          <w:szCs w:val="28"/>
        </w:rPr>
      </w:pPr>
      <w:r w:rsidRPr="00334F9A">
        <w:rPr>
          <w:b/>
          <w:bCs/>
          <w:noProof/>
          <w:sz w:val="28"/>
          <w:szCs w:val="28"/>
        </w:rPr>
        <w:drawing>
          <wp:anchor distT="0" distB="0" distL="114300" distR="114300" simplePos="0" relativeHeight="251767808" behindDoc="0" locked="0" layoutInCell="1" allowOverlap="1" wp14:anchorId="6A7A7D01" wp14:editId="09240CDC">
            <wp:simplePos x="0" y="0"/>
            <wp:positionH relativeFrom="margin">
              <wp:posOffset>314325</wp:posOffset>
            </wp:positionH>
            <wp:positionV relativeFrom="margin">
              <wp:posOffset>5155565</wp:posOffset>
            </wp:positionV>
            <wp:extent cx="6015355" cy="3419475"/>
            <wp:effectExtent l="0" t="0" r="4445" b="9525"/>
            <wp:wrapSquare wrapText="bothSides"/>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59" cstate="email">
                      <a:extLst>
                        <a:ext uri="{28A0092B-C50C-407E-A947-70E740481C1C}">
                          <a14:useLocalDpi xmlns:a14="http://schemas.microsoft.com/office/drawing/2010/main"/>
                        </a:ext>
                      </a:extLst>
                    </a:blip>
                    <a:stretch>
                      <a:fillRect/>
                    </a:stretch>
                  </pic:blipFill>
                  <pic:spPr>
                    <a:xfrm>
                      <a:off x="0" y="0"/>
                      <a:ext cx="6015355" cy="3419475"/>
                    </a:xfrm>
                    <a:prstGeom prst="rect">
                      <a:avLst/>
                    </a:prstGeom>
                  </pic:spPr>
                </pic:pic>
              </a:graphicData>
            </a:graphic>
            <wp14:sizeRelH relativeFrom="margin">
              <wp14:pctWidth>0</wp14:pctWidth>
            </wp14:sizeRelH>
            <wp14:sizeRelV relativeFrom="margin">
              <wp14:pctHeight>0</wp14:pctHeight>
            </wp14:sizeRelV>
          </wp:anchor>
        </w:drawing>
      </w:r>
      <w:r w:rsidR="00A07F77" w:rsidRPr="00A07F77">
        <w:rPr>
          <w:rFonts w:asciiTheme="minorHAnsi" w:hAnsiTheme="minorHAnsi" w:cstheme="minorHAnsi"/>
          <w:b/>
          <w:bCs/>
          <w:sz w:val="28"/>
          <w:szCs w:val="28"/>
        </w:rPr>
        <w:t>DSS: Se realiza la eliminación del paquete de viaje exitosamente</w:t>
      </w:r>
    </w:p>
    <w:p w14:paraId="07FB0438" w14:textId="77777777" w:rsidR="00B310A6" w:rsidRDefault="00B310A6" w:rsidP="00B310A6">
      <w:pPr>
        <w:ind w:left="993"/>
        <w:rPr>
          <w:rFonts w:asciiTheme="minorHAnsi" w:hAnsiTheme="minorHAnsi" w:cstheme="minorHAnsi"/>
          <w:b/>
          <w:bCs/>
          <w:sz w:val="28"/>
          <w:szCs w:val="28"/>
        </w:rPr>
      </w:pPr>
    </w:p>
    <w:tbl>
      <w:tblPr>
        <w:tblW w:w="7088" w:type="dxa"/>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5EEB" w:rsidRPr="00B75B4C" w14:paraId="29DE63FE" w14:textId="77777777" w:rsidTr="00945EEB">
        <w:tc>
          <w:tcPr>
            <w:tcW w:w="2001" w:type="dxa"/>
            <w:shd w:val="clear" w:color="auto" w:fill="DBDBDB"/>
          </w:tcPr>
          <w:p w14:paraId="0F6582D7" w14:textId="6871821C" w:rsidR="00945EEB" w:rsidRPr="004A43F6" w:rsidRDefault="00945EEB" w:rsidP="00945EEB">
            <w:pPr>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60A6196" w14:textId="16F7DFA1" w:rsidR="00945EEB" w:rsidRDefault="00945EEB" w:rsidP="00945EEB">
            <w:pPr>
              <w:ind w:left="13"/>
              <w:jc w:val="both"/>
              <w:rPr>
                <w:rFonts w:ascii="Calibri" w:hAnsi="Calibri" w:cs="Book Antiqua"/>
                <w:i/>
              </w:rPr>
            </w:pPr>
            <w:r>
              <w:rPr>
                <w:rFonts w:ascii="Calibri" w:hAnsi="Calibri" w:cs="Book Antiqua"/>
                <w:i/>
              </w:rPr>
              <w:t>DG-36</w:t>
            </w:r>
          </w:p>
        </w:tc>
      </w:tr>
      <w:tr w:rsidR="00945EEB" w:rsidRPr="00AE76E5" w14:paraId="1C4520B5" w14:textId="77777777" w:rsidTr="00945EEB">
        <w:tc>
          <w:tcPr>
            <w:tcW w:w="2001" w:type="dxa"/>
            <w:shd w:val="clear" w:color="auto" w:fill="DBDBDB"/>
          </w:tcPr>
          <w:p w14:paraId="53AEDF03" w14:textId="77777777" w:rsidR="00945EEB" w:rsidRPr="004A43F6" w:rsidRDefault="00945EEB" w:rsidP="00945EEB">
            <w:pPr>
              <w:rPr>
                <w:rFonts w:ascii="Calibri" w:hAnsi="Calibri" w:cs="Book Antiqua"/>
                <w:b/>
                <w:i/>
              </w:rPr>
            </w:pPr>
            <w:r w:rsidRPr="004A43F6">
              <w:rPr>
                <w:rFonts w:ascii="Calibri" w:hAnsi="Calibri" w:cs="Book Antiqua"/>
                <w:b/>
                <w:i/>
              </w:rPr>
              <w:t>Descripción:</w:t>
            </w:r>
          </w:p>
        </w:tc>
        <w:tc>
          <w:tcPr>
            <w:tcW w:w="5087" w:type="dxa"/>
          </w:tcPr>
          <w:p w14:paraId="0A868E70" w14:textId="6716BF39" w:rsidR="00945EEB" w:rsidRDefault="00880F50" w:rsidP="00945EEB">
            <w:pPr>
              <w:autoSpaceDE w:val="0"/>
              <w:autoSpaceDN w:val="0"/>
              <w:adjustRightInd w:val="0"/>
              <w:spacing w:after="80"/>
              <w:rPr>
                <w:rFonts w:ascii="Calibri" w:eastAsia="Arial Unicode MS" w:hAnsi="Calibri" w:cs="Calibri"/>
                <w:i/>
                <w:color w:val="000000" w:themeColor="text1"/>
              </w:rPr>
            </w:pPr>
            <w:r>
              <w:rPr>
                <w:rFonts w:ascii="Calibri" w:hAnsi="Calibri" w:cs="Book Antiqua"/>
                <w:i/>
              </w:rPr>
              <w:t>Consulta de transporte exitoso</w:t>
            </w:r>
          </w:p>
        </w:tc>
      </w:tr>
      <w:tr w:rsidR="00945EEB" w:rsidRPr="00AE76E5" w14:paraId="2560C15D" w14:textId="77777777" w:rsidTr="00945EEB">
        <w:tc>
          <w:tcPr>
            <w:tcW w:w="2001" w:type="dxa"/>
            <w:shd w:val="clear" w:color="auto" w:fill="DBDBDB"/>
          </w:tcPr>
          <w:p w14:paraId="23048391" w14:textId="77777777" w:rsidR="00945EEB" w:rsidRPr="004A43F6" w:rsidRDefault="00945EEB" w:rsidP="00945EE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FC9BCA8" w14:textId="7A2C324C" w:rsidR="00945EEB" w:rsidRDefault="00945EEB" w:rsidP="00945EEB">
            <w:pPr>
              <w:rPr>
                <w:rFonts w:ascii="Calibri" w:hAnsi="Calibri" w:cs="Book Antiqua"/>
                <w:i/>
              </w:rPr>
            </w:pPr>
            <w:r>
              <w:rPr>
                <w:rFonts w:ascii="Calibri" w:hAnsi="Calibri" w:cs="Book Antiqua"/>
                <w:i/>
              </w:rPr>
              <w:t>Ninguno</w:t>
            </w:r>
          </w:p>
        </w:tc>
      </w:tr>
      <w:tr w:rsidR="00945EEB" w:rsidRPr="00AE76E5" w14:paraId="6F8F5A1E" w14:textId="77777777" w:rsidTr="00945EEB">
        <w:tc>
          <w:tcPr>
            <w:tcW w:w="2001" w:type="dxa"/>
            <w:shd w:val="clear" w:color="auto" w:fill="DBDBDB"/>
          </w:tcPr>
          <w:p w14:paraId="0BE6E009" w14:textId="77777777" w:rsidR="00945EEB" w:rsidRPr="004A43F6" w:rsidRDefault="00945EEB" w:rsidP="00945EEB">
            <w:pPr>
              <w:rPr>
                <w:rFonts w:ascii="Calibri" w:hAnsi="Calibri" w:cs="Book Antiqua"/>
                <w:b/>
                <w:i/>
              </w:rPr>
            </w:pPr>
            <w:r w:rsidRPr="004A43F6">
              <w:rPr>
                <w:rFonts w:ascii="Calibri" w:hAnsi="Calibri" w:cs="Book Antiqua"/>
                <w:b/>
                <w:i/>
              </w:rPr>
              <w:t>CU asociados:</w:t>
            </w:r>
          </w:p>
        </w:tc>
        <w:tc>
          <w:tcPr>
            <w:tcW w:w="5087" w:type="dxa"/>
          </w:tcPr>
          <w:p w14:paraId="0646C45C" w14:textId="7FC2E757" w:rsidR="00945EEB" w:rsidRDefault="00945EEB" w:rsidP="00945EEB">
            <w:pPr>
              <w:rPr>
                <w:rFonts w:ascii="Calibri" w:hAnsi="Calibri" w:cs="Book Antiqua"/>
                <w:i/>
              </w:rPr>
            </w:pPr>
            <w:r>
              <w:rPr>
                <w:rFonts w:ascii="Calibri" w:hAnsi="Calibri" w:cs="Book Antiqua"/>
                <w:i/>
              </w:rPr>
              <w:t>CU-36</w:t>
            </w:r>
          </w:p>
        </w:tc>
      </w:tr>
      <w:tr w:rsidR="00945EEB" w:rsidRPr="00AE76E5" w14:paraId="7115F75C" w14:textId="77777777" w:rsidTr="00945EEB">
        <w:tc>
          <w:tcPr>
            <w:tcW w:w="2001" w:type="dxa"/>
            <w:shd w:val="clear" w:color="auto" w:fill="DBDBDB"/>
          </w:tcPr>
          <w:p w14:paraId="69812AE1" w14:textId="77777777" w:rsidR="00945EEB" w:rsidRPr="004A43F6" w:rsidRDefault="00945EEB" w:rsidP="00945EEB">
            <w:pPr>
              <w:rPr>
                <w:rFonts w:ascii="Calibri" w:hAnsi="Calibri" w:cs="Book Antiqua"/>
                <w:b/>
                <w:i/>
              </w:rPr>
            </w:pPr>
            <w:r w:rsidRPr="004A43F6">
              <w:rPr>
                <w:rFonts w:ascii="Calibri" w:hAnsi="Calibri" w:cs="Book Antiqua"/>
                <w:b/>
                <w:i/>
              </w:rPr>
              <w:t>Esc. Asociados:</w:t>
            </w:r>
          </w:p>
        </w:tc>
        <w:tc>
          <w:tcPr>
            <w:tcW w:w="5087" w:type="dxa"/>
          </w:tcPr>
          <w:p w14:paraId="4ACAB59B" w14:textId="3D4173F7" w:rsidR="00945EEB" w:rsidRDefault="00945EEB" w:rsidP="00945EEB">
            <w:pPr>
              <w:rPr>
                <w:rFonts w:ascii="Calibri" w:hAnsi="Calibri" w:cs="Book Antiqua"/>
                <w:i/>
              </w:rPr>
            </w:pPr>
            <w:r>
              <w:rPr>
                <w:rFonts w:ascii="Calibri" w:hAnsi="Calibri" w:cs="Book Antiqua"/>
                <w:i/>
              </w:rPr>
              <w:t>ES-36.1</w:t>
            </w:r>
          </w:p>
        </w:tc>
      </w:tr>
    </w:tbl>
    <w:p w14:paraId="7D6E944D" w14:textId="3039F5D2" w:rsidR="00BD19CF" w:rsidRDefault="00945EEB" w:rsidP="00945EEB">
      <w:pPr>
        <w:spacing w:before="160"/>
        <w:ind w:left="993"/>
        <w:jc w:val="center"/>
        <w:rPr>
          <w:rFonts w:asciiTheme="minorHAnsi" w:hAnsiTheme="minorHAnsi" w:cstheme="minorHAnsi"/>
          <w:b/>
          <w:bCs/>
          <w:sz w:val="28"/>
          <w:szCs w:val="28"/>
        </w:rPr>
      </w:pPr>
      <w:r w:rsidRPr="00880EC5">
        <w:rPr>
          <w:b/>
          <w:bCs/>
          <w:noProof/>
        </w:rPr>
        <w:drawing>
          <wp:anchor distT="0" distB="0" distL="114300" distR="114300" simplePos="0" relativeHeight="251716608" behindDoc="0" locked="0" layoutInCell="1" allowOverlap="1" wp14:anchorId="0BA60F22" wp14:editId="470E1688">
            <wp:simplePos x="0" y="0"/>
            <wp:positionH relativeFrom="column">
              <wp:posOffset>403860</wp:posOffset>
            </wp:positionH>
            <wp:positionV relativeFrom="paragraph">
              <wp:posOffset>376555</wp:posOffset>
            </wp:positionV>
            <wp:extent cx="5916930" cy="1762125"/>
            <wp:effectExtent l="0" t="0" r="7620" b="9525"/>
            <wp:wrapSquare wrapText="bothSides"/>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10;&#10;Descripción generada automáticamente"/>
                    <pic:cNvPicPr/>
                  </pic:nvPicPr>
                  <pic:blipFill rotWithShape="1">
                    <a:blip r:embed="rId60" cstate="email">
                      <a:extLst>
                        <a:ext uri="{28A0092B-C50C-407E-A947-70E740481C1C}">
                          <a14:useLocalDpi xmlns:a14="http://schemas.microsoft.com/office/drawing/2010/main"/>
                        </a:ext>
                      </a:extLst>
                    </a:blip>
                    <a:srcRect/>
                    <a:stretch/>
                  </pic:blipFill>
                  <pic:spPr bwMode="auto">
                    <a:xfrm>
                      <a:off x="0" y="0"/>
                      <a:ext cx="591693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F77">
        <w:rPr>
          <w:rFonts w:asciiTheme="minorHAnsi" w:hAnsiTheme="minorHAnsi" w:cstheme="minorHAnsi"/>
          <w:b/>
          <w:bCs/>
          <w:sz w:val="28"/>
          <w:szCs w:val="28"/>
        </w:rPr>
        <w:t xml:space="preserve">DSS: </w:t>
      </w:r>
      <w:r>
        <w:rPr>
          <w:rFonts w:asciiTheme="minorHAnsi" w:hAnsiTheme="minorHAnsi" w:cstheme="minorHAnsi"/>
          <w:b/>
          <w:bCs/>
          <w:sz w:val="28"/>
          <w:szCs w:val="28"/>
        </w:rPr>
        <w:t>Consulta de transporte exitoso</w:t>
      </w:r>
    </w:p>
    <w:p w14:paraId="2C16628A" w14:textId="70AFE3D7" w:rsidR="00945EEB" w:rsidRDefault="00945EEB" w:rsidP="00A12644">
      <w:pPr>
        <w:spacing w:before="160"/>
        <w:rPr>
          <w:rFonts w:asciiTheme="minorHAnsi" w:hAnsiTheme="minorHAnsi" w:cstheme="minorHAnsi"/>
          <w:b/>
          <w:bCs/>
          <w:sz w:val="28"/>
          <w:szCs w:val="28"/>
        </w:rPr>
      </w:pPr>
    </w:p>
    <w:p w14:paraId="26C492B0" w14:textId="5E3C2CD9" w:rsidR="00C152D1" w:rsidRDefault="00C152D1" w:rsidP="00A12644">
      <w:pPr>
        <w:spacing w:before="160"/>
        <w:rPr>
          <w:rFonts w:asciiTheme="minorHAnsi" w:hAnsiTheme="minorHAnsi" w:cstheme="minorHAnsi"/>
          <w:b/>
          <w:bCs/>
          <w:sz w:val="28"/>
          <w:szCs w:val="28"/>
        </w:rPr>
      </w:pPr>
    </w:p>
    <w:p w14:paraId="4591628A" w14:textId="757E1C93" w:rsidR="00C152D1" w:rsidRDefault="00C152D1" w:rsidP="00A12644">
      <w:pPr>
        <w:spacing w:before="160"/>
        <w:rPr>
          <w:rFonts w:asciiTheme="minorHAnsi" w:hAnsiTheme="minorHAnsi" w:cstheme="minorHAnsi"/>
          <w:b/>
          <w:bCs/>
          <w:sz w:val="28"/>
          <w:szCs w:val="28"/>
        </w:rPr>
      </w:pPr>
    </w:p>
    <w:p w14:paraId="021B2872" w14:textId="66EB4666" w:rsidR="00C152D1" w:rsidRDefault="00C152D1" w:rsidP="00A12644">
      <w:pPr>
        <w:spacing w:before="160"/>
        <w:rPr>
          <w:rFonts w:asciiTheme="minorHAnsi" w:hAnsiTheme="minorHAnsi" w:cstheme="minorHAnsi"/>
          <w:b/>
          <w:bCs/>
          <w:sz w:val="28"/>
          <w:szCs w:val="28"/>
        </w:rPr>
      </w:pPr>
    </w:p>
    <w:p w14:paraId="6AF89E9B" w14:textId="5EE99233" w:rsidR="00C152D1" w:rsidRDefault="00C152D1" w:rsidP="00A12644">
      <w:pPr>
        <w:spacing w:before="160"/>
        <w:rPr>
          <w:rFonts w:asciiTheme="minorHAnsi" w:hAnsiTheme="minorHAnsi" w:cstheme="minorHAnsi"/>
          <w:b/>
          <w:bCs/>
          <w:sz w:val="28"/>
          <w:szCs w:val="28"/>
        </w:rPr>
      </w:pPr>
    </w:p>
    <w:p w14:paraId="302CDF6E" w14:textId="05E2C15C" w:rsidR="00C152D1" w:rsidRDefault="00C152D1" w:rsidP="00A12644">
      <w:pPr>
        <w:spacing w:before="160"/>
        <w:rPr>
          <w:rFonts w:asciiTheme="minorHAnsi" w:hAnsiTheme="minorHAnsi" w:cstheme="minorHAnsi"/>
          <w:b/>
          <w:bCs/>
          <w:sz w:val="28"/>
          <w:szCs w:val="28"/>
        </w:rPr>
      </w:pPr>
    </w:p>
    <w:tbl>
      <w:tblPr>
        <w:tblW w:w="7088" w:type="dxa"/>
        <w:tblInd w:w="1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5EEB" w:rsidRPr="00B75B4C" w14:paraId="487BEF0B" w14:textId="77777777" w:rsidTr="00945EEB">
        <w:tc>
          <w:tcPr>
            <w:tcW w:w="2001" w:type="dxa"/>
            <w:shd w:val="clear" w:color="auto" w:fill="DBDBDB"/>
          </w:tcPr>
          <w:p w14:paraId="797B767F" w14:textId="77777777" w:rsidR="00945EEB" w:rsidRPr="004A43F6" w:rsidRDefault="00945EEB" w:rsidP="00945EEB">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C9557F3" w14:textId="4A75DCC0" w:rsidR="00945EEB" w:rsidRDefault="00945EEB" w:rsidP="00945EEB">
            <w:pPr>
              <w:ind w:left="13"/>
              <w:jc w:val="both"/>
              <w:rPr>
                <w:rFonts w:ascii="Calibri" w:hAnsi="Calibri" w:cs="Book Antiqua"/>
                <w:i/>
              </w:rPr>
            </w:pPr>
            <w:r>
              <w:rPr>
                <w:rFonts w:ascii="Calibri" w:hAnsi="Calibri" w:cs="Book Antiqua"/>
                <w:i/>
              </w:rPr>
              <w:t>DG-37</w:t>
            </w:r>
          </w:p>
        </w:tc>
      </w:tr>
      <w:tr w:rsidR="00945EEB" w:rsidRPr="00AE76E5" w14:paraId="3CD1A8B1" w14:textId="77777777" w:rsidTr="00945EEB">
        <w:tc>
          <w:tcPr>
            <w:tcW w:w="2001" w:type="dxa"/>
            <w:shd w:val="clear" w:color="auto" w:fill="DBDBDB"/>
          </w:tcPr>
          <w:p w14:paraId="558E4EDD" w14:textId="77777777" w:rsidR="00945EEB" w:rsidRPr="004A43F6" w:rsidRDefault="00945EEB" w:rsidP="00945EEB">
            <w:pPr>
              <w:rPr>
                <w:rFonts w:ascii="Calibri" w:hAnsi="Calibri" w:cs="Book Antiqua"/>
                <w:b/>
                <w:i/>
              </w:rPr>
            </w:pPr>
            <w:r w:rsidRPr="004A43F6">
              <w:rPr>
                <w:rFonts w:ascii="Calibri" w:hAnsi="Calibri" w:cs="Book Antiqua"/>
                <w:b/>
                <w:i/>
              </w:rPr>
              <w:t>Descripción:</w:t>
            </w:r>
          </w:p>
        </w:tc>
        <w:tc>
          <w:tcPr>
            <w:tcW w:w="5087" w:type="dxa"/>
          </w:tcPr>
          <w:p w14:paraId="4D92EE1F" w14:textId="26A286B8" w:rsidR="00945EEB" w:rsidRDefault="00945EEB" w:rsidP="00945EEB">
            <w:pPr>
              <w:autoSpaceDE w:val="0"/>
              <w:autoSpaceDN w:val="0"/>
              <w:adjustRightInd w:val="0"/>
              <w:spacing w:after="80"/>
              <w:rPr>
                <w:rFonts w:ascii="Calibri" w:hAnsi="Calibri" w:cs="Book Antiqua"/>
                <w:i/>
              </w:rPr>
            </w:pPr>
            <w:r>
              <w:rPr>
                <w:rFonts w:ascii="Calibri" w:hAnsi="Calibri" w:cs="Book Antiqua"/>
                <w:i/>
              </w:rPr>
              <w:t>Se realiza el pago respectivo por el servicio que se solicita.</w:t>
            </w:r>
          </w:p>
        </w:tc>
      </w:tr>
      <w:tr w:rsidR="00945EEB" w:rsidRPr="00AE76E5" w14:paraId="3D3BF315" w14:textId="77777777" w:rsidTr="00945EEB">
        <w:tc>
          <w:tcPr>
            <w:tcW w:w="2001" w:type="dxa"/>
            <w:shd w:val="clear" w:color="auto" w:fill="DBDBDB"/>
          </w:tcPr>
          <w:p w14:paraId="52416F08" w14:textId="77777777" w:rsidR="00945EEB" w:rsidRPr="004A43F6" w:rsidRDefault="00945EEB" w:rsidP="00945EEB">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F164411" w14:textId="441719EF" w:rsidR="00945EEB" w:rsidRDefault="00945EEB" w:rsidP="00945EEB">
            <w:pPr>
              <w:rPr>
                <w:rFonts w:ascii="Calibri" w:hAnsi="Calibri" w:cs="Book Antiqua"/>
                <w:i/>
              </w:rPr>
            </w:pPr>
            <w:r>
              <w:rPr>
                <w:rFonts w:ascii="Calibri" w:hAnsi="Calibri" w:cs="Book Antiqua"/>
                <w:i/>
              </w:rPr>
              <w:t>RF-26, RF-18</w:t>
            </w:r>
          </w:p>
        </w:tc>
      </w:tr>
      <w:tr w:rsidR="00945EEB" w:rsidRPr="00AE76E5" w14:paraId="7D9BD9B9" w14:textId="77777777" w:rsidTr="00945EEB">
        <w:tc>
          <w:tcPr>
            <w:tcW w:w="2001" w:type="dxa"/>
            <w:shd w:val="clear" w:color="auto" w:fill="DBDBDB"/>
          </w:tcPr>
          <w:p w14:paraId="3FE936F5" w14:textId="77777777" w:rsidR="00945EEB" w:rsidRPr="004A43F6" w:rsidRDefault="00945EEB" w:rsidP="00945EEB">
            <w:pPr>
              <w:rPr>
                <w:rFonts w:ascii="Calibri" w:hAnsi="Calibri" w:cs="Book Antiqua"/>
                <w:b/>
                <w:i/>
              </w:rPr>
            </w:pPr>
            <w:r w:rsidRPr="004A43F6">
              <w:rPr>
                <w:rFonts w:ascii="Calibri" w:hAnsi="Calibri" w:cs="Book Antiqua"/>
                <w:b/>
                <w:i/>
              </w:rPr>
              <w:t>CU asociados:</w:t>
            </w:r>
          </w:p>
        </w:tc>
        <w:tc>
          <w:tcPr>
            <w:tcW w:w="5087" w:type="dxa"/>
          </w:tcPr>
          <w:p w14:paraId="3529E48A" w14:textId="454ABE8A" w:rsidR="00945EEB" w:rsidRDefault="00945EEB" w:rsidP="00945EEB">
            <w:pPr>
              <w:rPr>
                <w:rFonts w:ascii="Calibri" w:hAnsi="Calibri" w:cs="Book Antiqua"/>
                <w:i/>
              </w:rPr>
            </w:pPr>
            <w:r>
              <w:rPr>
                <w:rFonts w:ascii="Calibri" w:hAnsi="Calibri" w:cs="Book Antiqua"/>
                <w:i/>
              </w:rPr>
              <w:t>CU-37</w:t>
            </w:r>
          </w:p>
        </w:tc>
      </w:tr>
      <w:tr w:rsidR="00945EEB" w:rsidRPr="00AE76E5" w14:paraId="0781EC1F" w14:textId="77777777" w:rsidTr="00945EEB">
        <w:tc>
          <w:tcPr>
            <w:tcW w:w="2001" w:type="dxa"/>
            <w:shd w:val="clear" w:color="auto" w:fill="DBDBDB"/>
          </w:tcPr>
          <w:p w14:paraId="5EFC821F" w14:textId="77777777" w:rsidR="00945EEB" w:rsidRPr="004A43F6" w:rsidRDefault="00945EEB" w:rsidP="00945EEB">
            <w:pPr>
              <w:rPr>
                <w:rFonts w:ascii="Calibri" w:hAnsi="Calibri" w:cs="Book Antiqua"/>
                <w:b/>
                <w:i/>
              </w:rPr>
            </w:pPr>
            <w:r w:rsidRPr="004A43F6">
              <w:rPr>
                <w:rFonts w:ascii="Calibri" w:hAnsi="Calibri" w:cs="Book Antiqua"/>
                <w:b/>
                <w:i/>
              </w:rPr>
              <w:t>Esc. Asociados:</w:t>
            </w:r>
          </w:p>
        </w:tc>
        <w:tc>
          <w:tcPr>
            <w:tcW w:w="5087" w:type="dxa"/>
          </w:tcPr>
          <w:p w14:paraId="34357893" w14:textId="5F7C905E" w:rsidR="00945EEB" w:rsidRDefault="00945EEB" w:rsidP="00945EEB">
            <w:pPr>
              <w:rPr>
                <w:rFonts w:ascii="Calibri" w:hAnsi="Calibri" w:cs="Book Antiqua"/>
                <w:i/>
              </w:rPr>
            </w:pPr>
            <w:r>
              <w:rPr>
                <w:rFonts w:ascii="Calibri" w:hAnsi="Calibri" w:cs="Book Antiqua"/>
                <w:i/>
              </w:rPr>
              <w:t>ES-37.1</w:t>
            </w:r>
          </w:p>
        </w:tc>
      </w:tr>
    </w:tbl>
    <w:p w14:paraId="1317E121" w14:textId="6720A715" w:rsidR="00945EEB" w:rsidRDefault="009A616B" w:rsidP="00945EEB">
      <w:pPr>
        <w:spacing w:before="160"/>
        <w:ind w:left="993"/>
        <w:jc w:val="center"/>
        <w:rPr>
          <w:rFonts w:asciiTheme="minorHAnsi" w:hAnsiTheme="minorHAnsi" w:cstheme="minorHAnsi"/>
          <w:b/>
          <w:bCs/>
          <w:sz w:val="28"/>
          <w:szCs w:val="28"/>
        </w:rPr>
      </w:pPr>
      <w:r>
        <w:rPr>
          <w:noProof/>
        </w:rPr>
        <w:drawing>
          <wp:anchor distT="0" distB="0" distL="114300" distR="114300" simplePos="0" relativeHeight="251717632" behindDoc="0" locked="0" layoutInCell="1" allowOverlap="1" wp14:anchorId="0AEFFBE3" wp14:editId="02834B9B">
            <wp:simplePos x="0" y="0"/>
            <wp:positionH relativeFrom="margin">
              <wp:align>right</wp:align>
            </wp:positionH>
            <wp:positionV relativeFrom="paragraph">
              <wp:posOffset>394335</wp:posOffset>
            </wp:positionV>
            <wp:extent cx="5394960" cy="2447925"/>
            <wp:effectExtent l="0" t="0" r="0" b="952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cstate="email">
                      <a:extLst>
                        <a:ext uri="{28A0092B-C50C-407E-A947-70E740481C1C}">
                          <a14:useLocalDpi xmlns:a14="http://schemas.microsoft.com/office/drawing/2010/main"/>
                        </a:ext>
                      </a:extLst>
                    </a:blip>
                    <a:srcRect t="6546"/>
                    <a:stretch/>
                  </pic:blipFill>
                  <pic:spPr bwMode="auto">
                    <a:xfrm>
                      <a:off x="0" y="0"/>
                      <a:ext cx="5394960" cy="2447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EEB" w:rsidRPr="00A07F77">
        <w:rPr>
          <w:rFonts w:asciiTheme="minorHAnsi" w:hAnsiTheme="minorHAnsi" w:cstheme="minorHAnsi"/>
          <w:b/>
          <w:bCs/>
          <w:sz w:val="28"/>
          <w:szCs w:val="28"/>
        </w:rPr>
        <w:t xml:space="preserve">DSS: </w:t>
      </w:r>
      <w:r w:rsidR="00945EEB">
        <w:rPr>
          <w:rFonts w:asciiTheme="minorHAnsi" w:hAnsiTheme="minorHAnsi" w:cstheme="minorHAnsi"/>
          <w:b/>
          <w:bCs/>
          <w:sz w:val="28"/>
          <w:szCs w:val="28"/>
        </w:rPr>
        <w:t>Realizar pago exitoso</w:t>
      </w:r>
    </w:p>
    <w:p w14:paraId="17269548" w14:textId="77777777" w:rsidR="0067476F" w:rsidRDefault="0067476F" w:rsidP="0067476F">
      <w:pPr>
        <w:spacing w:before="160"/>
        <w:ind w:left="993"/>
        <w:rPr>
          <w:rFonts w:asciiTheme="minorHAnsi" w:hAnsiTheme="minorHAnsi" w:cstheme="minorHAnsi"/>
          <w:b/>
          <w:bCs/>
          <w:sz w:val="28"/>
          <w:szCs w:val="28"/>
        </w:rPr>
      </w:pPr>
    </w:p>
    <w:tbl>
      <w:tblPr>
        <w:tblpPr w:leftFromText="141" w:rightFromText="141" w:vertAnchor="text" w:horzAnchor="page" w:tblpX="3031" w:tblpY="-65"/>
        <w:tblW w:w="7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67476F" w:rsidRPr="00B75B4C" w14:paraId="527E0071" w14:textId="77777777" w:rsidTr="0067476F">
        <w:tc>
          <w:tcPr>
            <w:tcW w:w="2001" w:type="dxa"/>
            <w:shd w:val="clear" w:color="auto" w:fill="DBDBDB"/>
          </w:tcPr>
          <w:p w14:paraId="045B302A" w14:textId="77777777" w:rsidR="0067476F" w:rsidRPr="004A43F6" w:rsidRDefault="0067476F" w:rsidP="0067476F">
            <w:pPr>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39537A0C" w14:textId="77777777" w:rsidR="0067476F" w:rsidRDefault="0067476F" w:rsidP="0067476F">
            <w:pPr>
              <w:ind w:left="13"/>
              <w:jc w:val="both"/>
              <w:rPr>
                <w:rFonts w:ascii="Calibri" w:hAnsi="Calibri" w:cs="Book Antiqua"/>
                <w:i/>
              </w:rPr>
            </w:pPr>
            <w:r>
              <w:rPr>
                <w:rFonts w:ascii="Calibri" w:hAnsi="Calibri" w:cs="Book Antiqua"/>
                <w:i/>
              </w:rPr>
              <w:t>DG-38</w:t>
            </w:r>
          </w:p>
        </w:tc>
      </w:tr>
      <w:tr w:rsidR="0067476F" w:rsidRPr="00AE76E5" w14:paraId="3D5E62E7" w14:textId="77777777" w:rsidTr="0067476F">
        <w:tc>
          <w:tcPr>
            <w:tcW w:w="2001" w:type="dxa"/>
            <w:shd w:val="clear" w:color="auto" w:fill="DBDBDB"/>
          </w:tcPr>
          <w:p w14:paraId="46E3BFF9" w14:textId="77777777" w:rsidR="0067476F" w:rsidRPr="004A43F6" w:rsidRDefault="0067476F" w:rsidP="0067476F">
            <w:pPr>
              <w:rPr>
                <w:rFonts w:ascii="Calibri" w:hAnsi="Calibri" w:cs="Book Antiqua"/>
                <w:b/>
                <w:i/>
              </w:rPr>
            </w:pPr>
            <w:r w:rsidRPr="004A43F6">
              <w:rPr>
                <w:rFonts w:ascii="Calibri" w:hAnsi="Calibri" w:cs="Book Antiqua"/>
                <w:b/>
                <w:i/>
              </w:rPr>
              <w:t>Descripción:</w:t>
            </w:r>
          </w:p>
        </w:tc>
        <w:tc>
          <w:tcPr>
            <w:tcW w:w="5087" w:type="dxa"/>
          </w:tcPr>
          <w:p w14:paraId="2A4893E4" w14:textId="77777777" w:rsidR="0067476F" w:rsidRDefault="0067476F" w:rsidP="0067476F">
            <w:pPr>
              <w:autoSpaceDE w:val="0"/>
              <w:autoSpaceDN w:val="0"/>
              <w:adjustRightInd w:val="0"/>
              <w:spacing w:after="80"/>
              <w:rPr>
                <w:rFonts w:ascii="Calibri" w:hAnsi="Calibri" w:cs="Book Antiqua"/>
                <w:i/>
              </w:rPr>
            </w:pPr>
            <w:r>
              <w:rPr>
                <w:rFonts w:ascii="Calibri" w:hAnsi="Calibri" w:cs="Book Antiqua"/>
                <w:i/>
              </w:rPr>
              <w:t>No se realiza la consulta del pago de la factura.</w:t>
            </w:r>
          </w:p>
        </w:tc>
      </w:tr>
      <w:tr w:rsidR="0067476F" w:rsidRPr="00AE76E5" w14:paraId="0D334638" w14:textId="77777777" w:rsidTr="0067476F">
        <w:tc>
          <w:tcPr>
            <w:tcW w:w="2001" w:type="dxa"/>
            <w:shd w:val="clear" w:color="auto" w:fill="DBDBDB"/>
          </w:tcPr>
          <w:p w14:paraId="6904FFEC" w14:textId="77777777" w:rsidR="0067476F" w:rsidRPr="004A43F6" w:rsidRDefault="0067476F" w:rsidP="0067476F">
            <w:pPr>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FDAEFED" w14:textId="77777777" w:rsidR="0067476F" w:rsidRDefault="0067476F" w:rsidP="0067476F">
            <w:pPr>
              <w:rPr>
                <w:rFonts w:ascii="Calibri" w:hAnsi="Calibri" w:cs="Book Antiqua"/>
                <w:i/>
              </w:rPr>
            </w:pPr>
            <w:r>
              <w:rPr>
                <w:rFonts w:ascii="Calibri" w:hAnsi="Calibri" w:cs="Book Antiqua"/>
                <w:i/>
              </w:rPr>
              <w:t>RF-18, RF-8</w:t>
            </w:r>
          </w:p>
        </w:tc>
      </w:tr>
      <w:tr w:rsidR="0067476F" w:rsidRPr="00AE76E5" w14:paraId="432813C4" w14:textId="77777777" w:rsidTr="0067476F">
        <w:tc>
          <w:tcPr>
            <w:tcW w:w="2001" w:type="dxa"/>
            <w:shd w:val="clear" w:color="auto" w:fill="DBDBDB"/>
          </w:tcPr>
          <w:p w14:paraId="03199436" w14:textId="77777777" w:rsidR="0067476F" w:rsidRPr="004A43F6" w:rsidRDefault="0067476F" w:rsidP="0067476F">
            <w:pPr>
              <w:rPr>
                <w:rFonts w:ascii="Calibri" w:hAnsi="Calibri" w:cs="Book Antiqua"/>
                <w:b/>
                <w:i/>
              </w:rPr>
            </w:pPr>
            <w:r w:rsidRPr="004A43F6">
              <w:rPr>
                <w:rFonts w:ascii="Calibri" w:hAnsi="Calibri" w:cs="Book Antiqua"/>
                <w:b/>
                <w:i/>
              </w:rPr>
              <w:t>CU asociados:</w:t>
            </w:r>
          </w:p>
        </w:tc>
        <w:tc>
          <w:tcPr>
            <w:tcW w:w="5087" w:type="dxa"/>
          </w:tcPr>
          <w:p w14:paraId="07578222" w14:textId="77777777" w:rsidR="0067476F" w:rsidRDefault="0067476F" w:rsidP="0067476F">
            <w:pPr>
              <w:rPr>
                <w:rFonts w:ascii="Calibri" w:hAnsi="Calibri" w:cs="Book Antiqua"/>
                <w:i/>
              </w:rPr>
            </w:pPr>
            <w:r>
              <w:rPr>
                <w:rFonts w:ascii="Calibri" w:hAnsi="Calibri" w:cs="Book Antiqua"/>
                <w:i/>
              </w:rPr>
              <w:t>CU-38</w:t>
            </w:r>
          </w:p>
        </w:tc>
      </w:tr>
      <w:tr w:rsidR="0067476F" w:rsidRPr="00AE76E5" w14:paraId="3E5859DA" w14:textId="77777777" w:rsidTr="0067476F">
        <w:tc>
          <w:tcPr>
            <w:tcW w:w="2001" w:type="dxa"/>
            <w:shd w:val="clear" w:color="auto" w:fill="DBDBDB"/>
          </w:tcPr>
          <w:p w14:paraId="738B26A0" w14:textId="77777777" w:rsidR="0067476F" w:rsidRPr="004A43F6" w:rsidRDefault="0067476F" w:rsidP="0067476F">
            <w:pPr>
              <w:rPr>
                <w:rFonts w:ascii="Calibri" w:hAnsi="Calibri" w:cs="Book Antiqua"/>
                <w:b/>
                <w:i/>
              </w:rPr>
            </w:pPr>
            <w:r w:rsidRPr="004A43F6">
              <w:rPr>
                <w:rFonts w:ascii="Calibri" w:hAnsi="Calibri" w:cs="Book Antiqua"/>
                <w:b/>
                <w:i/>
              </w:rPr>
              <w:t>Esc. Asociados:</w:t>
            </w:r>
          </w:p>
        </w:tc>
        <w:tc>
          <w:tcPr>
            <w:tcW w:w="5087" w:type="dxa"/>
          </w:tcPr>
          <w:p w14:paraId="3C55B047" w14:textId="77777777" w:rsidR="0067476F" w:rsidRDefault="0067476F" w:rsidP="0067476F">
            <w:pPr>
              <w:rPr>
                <w:rFonts w:ascii="Calibri" w:hAnsi="Calibri" w:cs="Book Antiqua"/>
                <w:i/>
              </w:rPr>
            </w:pPr>
            <w:r>
              <w:rPr>
                <w:rFonts w:ascii="Calibri" w:hAnsi="Calibri" w:cs="Book Antiqua"/>
                <w:i/>
              </w:rPr>
              <w:t>ES-38.2</w:t>
            </w:r>
          </w:p>
        </w:tc>
      </w:tr>
    </w:tbl>
    <w:p w14:paraId="43C0FBF0" w14:textId="77777777" w:rsidR="0067476F" w:rsidRDefault="0067476F" w:rsidP="0067476F">
      <w:pPr>
        <w:spacing w:before="160"/>
        <w:ind w:left="993"/>
        <w:rPr>
          <w:rFonts w:asciiTheme="minorHAnsi" w:hAnsiTheme="minorHAnsi" w:cstheme="minorHAnsi"/>
          <w:b/>
          <w:bCs/>
          <w:sz w:val="28"/>
          <w:szCs w:val="28"/>
        </w:rPr>
      </w:pPr>
    </w:p>
    <w:p w14:paraId="4F7407EF" w14:textId="77777777" w:rsidR="0067476F" w:rsidRDefault="0067476F" w:rsidP="0067476F">
      <w:pPr>
        <w:spacing w:before="160"/>
        <w:ind w:left="993"/>
        <w:rPr>
          <w:rFonts w:asciiTheme="minorHAnsi" w:hAnsiTheme="minorHAnsi" w:cstheme="minorHAnsi"/>
          <w:b/>
          <w:bCs/>
          <w:sz w:val="28"/>
          <w:szCs w:val="28"/>
        </w:rPr>
      </w:pPr>
    </w:p>
    <w:p w14:paraId="7A03E48A" w14:textId="77777777" w:rsidR="0067476F" w:rsidRDefault="0067476F" w:rsidP="0067476F">
      <w:pPr>
        <w:spacing w:before="160"/>
        <w:ind w:left="993"/>
        <w:rPr>
          <w:rFonts w:asciiTheme="minorHAnsi" w:hAnsiTheme="minorHAnsi" w:cstheme="minorHAnsi"/>
          <w:b/>
          <w:bCs/>
          <w:sz w:val="28"/>
          <w:szCs w:val="28"/>
        </w:rPr>
      </w:pPr>
    </w:p>
    <w:p w14:paraId="0979B622" w14:textId="25A73A2C" w:rsidR="0067476F" w:rsidRDefault="0067476F" w:rsidP="0067476F">
      <w:pPr>
        <w:ind w:left="993"/>
        <w:jc w:val="center"/>
        <w:rPr>
          <w:rFonts w:asciiTheme="minorHAnsi" w:hAnsiTheme="minorHAnsi" w:cstheme="minorHAnsi"/>
          <w:b/>
          <w:bCs/>
          <w:sz w:val="28"/>
          <w:szCs w:val="28"/>
        </w:rPr>
      </w:pPr>
    </w:p>
    <w:p w14:paraId="313A47F9" w14:textId="4EC72361" w:rsidR="0067476F" w:rsidRDefault="0067476F" w:rsidP="0067476F">
      <w:pPr>
        <w:ind w:left="993"/>
        <w:jc w:val="center"/>
        <w:rPr>
          <w:rFonts w:asciiTheme="minorHAnsi" w:hAnsiTheme="minorHAnsi" w:cstheme="minorHAnsi"/>
          <w:b/>
          <w:bCs/>
          <w:sz w:val="28"/>
          <w:szCs w:val="28"/>
        </w:rPr>
      </w:pPr>
      <w:r w:rsidRPr="00E57542">
        <w:rPr>
          <w:noProof/>
        </w:rPr>
        <w:lastRenderedPageBreak/>
        <w:drawing>
          <wp:anchor distT="0" distB="0" distL="114300" distR="114300" simplePos="0" relativeHeight="251718656" behindDoc="0" locked="0" layoutInCell="1" allowOverlap="1" wp14:anchorId="42A403E1" wp14:editId="01F837E1">
            <wp:simplePos x="0" y="0"/>
            <wp:positionH relativeFrom="margin">
              <wp:align>right</wp:align>
            </wp:positionH>
            <wp:positionV relativeFrom="paragraph">
              <wp:posOffset>276860</wp:posOffset>
            </wp:positionV>
            <wp:extent cx="5678805" cy="2762250"/>
            <wp:effectExtent l="0" t="0" r="0" b="0"/>
            <wp:wrapSquare wrapText="bothSides"/>
            <wp:docPr id="63" name="Imagen 6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Diagrama&#10;&#10;Descripción generada automáticamente"/>
                    <pic:cNvPicPr/>
                  </pic:nvPicPr>
                  <pic:blipFill rotWithShape="1">
                    <a:blip r:embed="rId62" cstate="email">
                      <a:extLst>
                        <a:ext uri="{28A0092B-C50C-407E-A947-70E740481C1C}">
                          <a14:useLocalDpi xmlns:a14="http://schemas.microsoft.com/office/drawing/2010/main"/>
                        </a:ext>
                      </a:extLst>
                    </a:blip>
                    <a:srcRect/>
                    <a:stretch/>
                  </pic:blipFill>
                  <pic:spPr bwMode="auto">
                    <a:xfrm>
                      <a:off x="0" y="0"/>
                      <a:ext cx="5678805" cy="2762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7F77">
        <w:rPr>
          <w:rFonts w:asciiTheme="minorHAnsi" w:hAnsiTheme="minorHAnsi" w:cstheme="minorHAnsi"/>
          <w:b/>
          <w:bCs/>
          <w:sz w:val="28"/>
          <w:szCs w:val="28"/>
        </w:rPr>
        <w:t>DSS:</w:t>
      </w:r>
      <w:r>
        <w:rPr>
          <w:rFonts w:asciiTheme="minorHAnsi" w:hAnsiTheme="minorHAnsi" w:cstheme="minorHAnsi"/>
          <w:b/>
          <w:bCs/>
          <w:sz w:val="28"/>
          <w:szCs w:val="28"/>
        </w:rPr>
        <w:t xml:space="preserve"> Consulta de pago fallido</w:t>
      </w:r>
    </w:p>
    <w:p w14:paraId="48A52D69" w14:textId="77777777" w:rsidR="009A616B" w:rsidRDefault="009A616B" w:rsidP="0067476F">
      <w:pPr>
        <w:ind w:left="993"/>
        <w:jc w:val="center"/>
        <w:rPr>
          <w:rFonts w:asciiTheme="minorHAnsi" w:hAnsiTheme="minorHAnsi" w:cstheme="minorHAnsi"/>
          <w:b/>
          <w:bCs/>
          <w:sz w:val="28"/>
          <w:szCs w:val="28"/>
        </w:rPr>
      </w:pPr>
    </w:p>
    <w:tbl>
      <w:tblPr>
        <w:tblpPr w:leftFromText="141" w:rightFromText="141" w:vertAnchor="page" w:horzAnchor="margin" w:tblpXSpec="center" w:tblpY="681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A616B" w14:paraId="4922CF00" w14:textId="77777777" w:rsidTr="009A616B">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C23FB91" w14:textId="77777777" w:rsidR="009A616B" w:rsidRDefault="009A616B" w:rsidP="009A616B">
            <w:pPr>
              <w:jc w:val="both"/>
              <w:rPr>
                <w:rFonts w:ascii="Calibri" w:hAnsi="Calibri" w:cs="Book Antiqua"/>
                <w:b/>
                <w:i/>
              </w:rPr>
            </w:pPr>
            <w:r>
              <w:rPr>
                <w:rFonts w:ascii="Calibri" w:hAnsi="Calibri" w:cs="Book Antiqua"/>
                <w:b/>
                <w:i/>
              </w:rPr>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6B76D6FE" w14:textId="77777777" w:rsidR="009A616B" w:rsidRDefault="009A616B" w:rsidP="009A616B">
            <w:pPr>
              <w:ind w:left="13"/>
              <w:jc w:val="both"/>
              <w:rPr>
                <w:rFonts w:ascii="Calibri" w:hAnsi="Calibri" w:cs="Book Antiqua"/>
                <w:i/>
              </w:rPr>
            </w:pPr>
            <w:r>
              <w:rPr>
                <w:rFonts w:ascii="Calibri" w:hAnsi="Calibri" w:cs="Book Antiqua"/>
                <w:i/>
              </w:rPr>
              <w:t>DG-39</w:t>
            </w:r>
          </w:p>
        </w:tc>
      </w:tr>
      <w:tr w:rsidR="009A616B" w14:paraId="4F5B992F" w14:textId="77777777" w:rsidTr="009A616B">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76C0F3C" w14:textId="77777777" w:rsidR="009A616B" w:rsidRDefault="009A616B" w:rsidP="009A616B">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679161A3" w14:textId="77777777" w:rsidR="009A616B" w:rsidRDefault="009A616B" w:rsidP="009A616B">
            <w:pPr>
              <w:rPr>
                <w:rFonts w:ascii="Calibri" w:hAnsi="Calibri" w:cs="Book Antiqua"/>
                <w:i/>
              </w:rPr>
            </w:pPr>
            <w:r>
              <w:rPr>
                <w:rFonts w:ascii="Calibri" w:hAnsi="Calibri" w:cs="Book Antiqua"/>
                <w:i/>
              </w:rPr>
              <w:t>Eliminar pago, datos erróneos en la misma.</w:t>
            </w:r>
          </w:p>
        </w:tc>
      </w:tr>
      <w:tr w:rsidR="009A616B" w14:paraId="03BC190F" w14:textId="77777777" w:rsidTr="009A616B">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8107A4B" w14:textId="77777777" w:rsidR="009A616B" w:rsidRDefault="009A616B" w:rsidP="009A616B">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7B303708" w14:textId="77777777" w:rsidR="009A616B" w:rsidRDefault="009A616B" w:rsidP="009A616B">
            <w:pPr>
              <w:rPr>
                <w:rFonts w:ascii="Calibri" w:hAnsi="Calibri" w:cs="Book Antiqua"/>
                <w:i/>
              </w:rPr>
            </w:pPr>
            <w:r>
              <w:rPr>
                <w:rFonts w:ascii="Calibri" w:hAnsi="Calibri" w:cs="Book Antiqua"/>
                <w:i/>
              </w:rPr>
              <w:t>RF-8, RF-18</w:t>
            </w:r>
          </w:p>
        </w:tc>
      </w:tr>
      <w:tr w:rsidR="009A616B" w14:paraId="7BBCCCF3" w14:textId="77777777" w:rsidTr="009A616B">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6219FE55" w14:textId="77777777" w:rsidR="009A616B" w:rsidRDefault="009A616B" w:rsidP="009A616B">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1A3EF153" w14:textId="77777777" w:rsidR="009A616B" w:rsidRDefault="009A616B" w:rsidP="009A616B">
            <w:pPr>
              <w:rPr>
                <w:rFonts w:ascii="Calibri" w:hAnsi="Calibri" w:cs="Book Antiqua"/>
                <w:i/>
              </w:rPr>
            </w:pPr>
            <w:r>
              <w:rPr>
                <w:rFonts w:ascii="Calibri" w:hAnsi="Calibri" w:cs="Book Antiqua"/>
                <w:i/>
              </w:rPr>
              <w:t>CU-39</w:t>
            </w:r>
          </w:p>
        </w:tc>
      </w:tr>
      <w:tr w:rsidR="009A616B" w14:paraId="2A3BE364" w14:textId="77777777" w:rsidTr="009A616B">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150F7147" w14:textId="77777777" w:rsidR="009A616B" w:rsidRDefault="009A616B" w:rsidP="009A616B">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0C7972F5" w14:textId="77777777" w:rsidR="009A616B" w:rsidRDefault="009A616B" w:rsidP="009A616B">
            <w:pPr>
              <w:rPr>
                <w:rFonts w:ascii="Calibri" w:hAnsi="Calibri" w:cs="Book Antiqua"/>
                <w:i/>
              </w:rPr>
            </w:pPr>
            <w:r>
              <w:rPr>
                <w:rFonts w:ascii="Calibri" w:hAnsi="Calibri" w:cs="Book Antiqua"/>
                <w:i/>
              </w:rPr>
              <w:t>ES-39.3</w:t>
            </w:r>
          </w:p>
        </w:tc>
      </w:tr>
    </w:tbl>
    <w:p w14:paraId="16CD3D6C" w14:textId="5296E598" w:rsidR="00A12644" w:rsidRDefault="00A12644" w:rsidP="0067476F">
      <w:pPr>
        <w:spacing w:before="160"/>
        <w:ind w:left="993"/>
        <w:rPr>
          <w:rFonts w:asciiTheme="minorHAnsi" w:hAnsiTheme="minorHAnsi" w:cstheme="minorHAnsi"/>
          <w:b/>
          <w:bCs/>
          <w:sz w:val="28"/>
          <w:szCs w:val="28"/>
        </w:rPr>
      </w:pPr>
    </w:p>
    <w:p w14:paraId="20331C71" w14:textId="31C1A6CD" w:rsidR="005030F4" w:rsidRDefault="005030F4" w:rsidP="00945EEB">
      <w:pPr>
        <w:spacing w:before="160"/>
        <w:ind w:left="993"/>
        <w:jc w:val="center"/>
        <w:rPr>
          <w:rFonts w:ascii="Calibri" w:hAnsi="Calibri" w:cs="Book Antiqua"/>
          <w:i/>
          <w:color w:val="595959"/>
        </w:rPr>
      </w:pPr>
    </w:p>
    <w:p w14:paraId="7D2B03F9" w14:textId="6AF29C6F" w:rsidR="005030F4" w:rsidRDefault="005030F4" w:rsidP="00945EEB">
      <w:pPr>
        <w:spacing w:before="160"/>
        <w:ind w:left="993"/>
        <w:jc w:val="center"/>
        <w:rPr>
          <w:rFonts w:ascii="Calibri" w:hAnsi="Calibri" w:cs="Book Antiqua"/>
          <w:i/>
          <w:color w:val="595959"/>
        </w:rPr>
      </w:pPr>
    </w:p>
    <w:p w14:paraId="381BBDCC" w14:textId="6E922825" w:rsidR="005030F4" w:rsidRDefault="005030F4" w:rsidP="009A616B">
      <w:pPr>
        <w:spacing w:before="160"/>
        <w:rPr>
          <w:rFonts w:ascii="Calibri" w:hAnsi="Calibri" w:cs="Book Antiqua"/>
          <w:i/>
          <w:color w:val="595959"/>
        </w:rPr>
      </w:pPr>
    </w:p>
    <w:p w14:paraId="72721572" w14:textId="439CB9D6" w:rsidR="005030F4" w:rsidRDefault="009A616B" w:rsidP="009A616B">
      <w:pPr>
        <w:spacing w:before="120"/>
        <w:ind w:left="993"/>
        <w:jc w:val="center"/>
        <w:rPr>
          <w:rFonts w:asciiTheme="minorHAnsi" w:hAnsiTheme="minorHAnsi" w:cstheme="minorHAnsi"/>
          <w:b/>
          <w:bCs/>
          <w:sz w:val="28"/>
          <w:szCs w:val="28"/>
        </w:rPr>
      </w:pPr>
      <w:r w:rsidRPr="00E65C85">
        <w:rPr>
          <w:noProof/>
        </w:rPr>
        <w:drawing>
          <wp:anchor distT="0" distB="0" distL="114300" distR="114300" simplePos="0" relativeHeight="251729920" behindDoc="1" locked="0" layoutInCell="1" allowOverlap="1" wp14:anchorId="5BB7CD2A" wp14:editId="2A84598E">
            <wp:simplePos x="0" y="0"/>
            <wp:positionH relativeFrom="margin">
              <wp:posOffset>594995</wp:posOffset>
            </wp:positionH>
            <wp:positionV relativeFrom="paragraph">
              <wp:posOffset>433705</wp:posOffset>
            </wp:positionV>
            <wp:extent cx="5525770" cy="3390900"/>
            <wp:effectExtent l="0" t="0" r="0"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63" cstate="email">
                      <a:extLst>
                        <a:ext uri="{28A0092B-C50C-407E-A947-70E740481C1C}">
                          <a14:useLocalDpi xmlns:a14="http://schemas.microsoft.com/office/drawing/2010/main"/>
                        </a:ext>
                      </a:extLst>
                    </a:blip>
                    <a:stretch>
                      <a:fillRect/>
                    </a:stretch>
                  </pic:blipFill>
                  <pic:spPr>
                    <a:xfrm>
                      <a:off x="0" y="0"/>
                      <a:ext cx="5525770" cy="3390900"/>
                    </a:xfrm>
                    <a:prstGeom prst="rect">
                      <a:avLst/>
                    </a:prstGeom>
                  </pic:spPr>
                </pic:pic>
              </a:graphicData>
            </a:graphic>
            <wp14:sizeRelH relativeFrom="page">
              <wp14:pctWidth>0</wp14:pctWidth>
            </wp14:sizeRelH>
            <wp14:sizeRelV relativeFrom="page">
              <wp14:pctHeight>0</wp14:pctHeight>
            </wp14:sizeRelV>
          </wp:anchor>
        </w:drawing>
      </w:r>
      <w:r w:rsidR="005030F4" w:rsidRPr="00A07F77">
        <w:rPr>
          <w:rFonts w:asciiTheme="minorHAnsi" w:hAnsiTheme="minorHAnsi" w:cstheme="minorHAnsi"/>
          <w:b/>
          <w:bCs/>
          <w:sz w:val="28"/>
          <w:szCs w:val="28"/>
        </w:rPr>
        <w:t xml:space="preserve">DSS: </w:t>
      </w:r>
      <w:r w:rsidR="005030F4">
        <w:rPr>
          <w:rFonts w:asciiTheme="minorHAnsi" w:hAnsiTheme="minorHAnsi" w:cstheme="minorHAnsi"/>
          <w:b/>
          <w:bCs/>
          <w:sz w:val="28"/>
          <w:szCs w:val="28"/>
        </w:rPr>
        <w:t>Eliminar pago no exitoso</w:t>
      </w:r>
    </w:p>
    <w:p w14:paraId="0051EC5F" w14:textId="2E9D1512" w:rsidR="004B26A9" w:rsidRDefault="004B26A9" w:rsidP="00B73EED">
      <w:pPr>
        <w:ind w:left="993"/>
        <w:jc w:val="center"/>
        <w:rPr>
          <w:rFonts w:ascii="Calibri" w:hAnsi="Calibri" w:cs="Book Antiqua"/>
          <w:i/>
          <w:color w:val="595959"/>
        </w:rPr>
      </w:pPr>
    </w:p>
    <w:p w14:paraId="450F030C" w14:textId="41ED0CE4" w:rsidR="004B26A9" w:rsidRDefault="004B26A9" w:rsidP="00B73EED">
      <w:pPr>
        <w:ind w:left="993"/>
        <w:jc w:val="center"/>
        <w:rPr>
          <w:rFonts w:ascii="Calibri" w:hAnsi="Calibri" w:cs="Book Antiqua"/>
          <w:i/>
          <w:color w:val="595959"/>
        </w:rPr>
      </w:pPr>
    </w:p>
    <w:p w14:paraId="73A263CD" w14:textId="53A54062" w:rsidR="004B26A9" w:rsidRDefault="004B26A9" w:rsidP="00B73EED">
      <w:pPr>
        <w:ind w:left="993"/>
        <w:jc w:val="center"/>
        <w:rPr>
          <w:rFonts w:ascii="Calibri" w:hAnsi="Calibri" w:cs="Book Antiqua"/>
          <w:i/>
          <w:color w:val="595959"/>
        </w:rPr>
      </w:pPr>
    </w:p>
    <w:tbl>
      <w:tblPr>
        <w:tblpPr w:leftFromText="141" w:rightFromText="141" w:vertAnchor="page" w:horzAnchor="margin" w:tblpXSpec="center" w:tblpY="14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4D2E16" w14:paraId="648505DC" w14:textId="77777777" w:rsidTr="004D2E1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DDE3954" w14:textId="77777777" w:rsidR="004D2E16" w:rsidRDefault="004D2E16" w:rsidP="004D2E16">
            <w:pPr>
              <w:jc w:val="both"/>
              <w:rPr>
                <w:rFonts w:ascii="Calibri" w:hAnsi="Calibri" w:cs="Book Antiqua"/>
                <w:b/>
                <w:i/>
              </w:rPr>
            </w:pPr>
            <w:r>
              <w:rPr>
                <w:rFonts w:ascii="Calibri" w:hAnsi="Calibri" w:cs="Book Antiqua"/>
                <w:b/>
                <w:i/>
              </w:rPr>
              <w:lastRenderedPageBreak/>
              <w:t xml:space="preserve">ID </w:t>
            </w:r>
            <w:proofErr w:type="spellStart"/>
            <w:r>
              <w:rPr>
                <w:rFonts w:ascii="Calibri" w:hAnsi="Calibri" w:cs="Book Antiqua"/>
                <w:b/>
                <w:i/>
              </w:rPr>
              <w:t>Ref</w:t>
            </w:r>
            <w:proofErr w:type="spellEnd"/>
            <w:r>
              <w:rPr>
                <w:rFonts w:ascii="Calibri" w:hAnsi="Calibri" w:cs="Book Antiqua"/>
                <w:b/>
                <w:i/>
              </w:rPr>
              <w:t>:</w:t>
            </w:r>
          </w:p>
        </w:tc>
        <w:tc>
          <w:tcPr>
            <w:tcW w:w="5087" w:type="dxa"/>
            <w:tcBorders>
              <w:top w:val="single" w:sz="4" w:space="0" w:color="000000"/>
              <w:left w:val="single" w:sz="4" w:space="0" w:color="000000"/>
              <w:bottom w:val="single" w:sz="4" w:space="0" w:color="000000"/>
              <w:right w:val="single" w:sz="4" w:space="0" w:color="000000"/>
            </w:tcBorders>
            <w:hideMark/>
          </w:tcPr>
          <w:p w14:paraId="114A2548" w14:textId="77777777" w:rsidR="004D2E16" w:rsidRDefault="004D2E16" w:rsidP="004D2E16">
            <w:pPr>
              <w:ind w:left="13"/>
              <w:jc w:val="both"/>
              <w:rPr>
                <w:rFonts w:ascii="Calibri" w:hAnsi="Calibri" w:cs="Book Antiqua"/>
                <w:i/>
              </w:rPr>
            </w:pPr>
            <w:r>
              <w:rPr>
                <w:rFonts w:ascii="Calibri" w:hAnsi="Calibri" w:cs="Book Antiqua"/>
                <w:i/>
              </w:rPr>
              <w:t>DG-40</w:t>
            </w:r>
          </w:p>
        </w:tc>
      </w:tr>
      <w:tr w:rsidR="004D2E16" w14:paraId="6D23939F" w14:textId="77777777" w:rsidTr="004D2E1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5E3EA66E" w14:textId="77777777" w:rsidR="004D2E16" w:rsidRDefault="004D2E16" w:rsidP="004D2E16">
            <w:pPr>
              <w:rPr>
                <w:rFonts w:ascii="Calibri" w:hAnsi="Calibri" w:cs="Book Antiqua"/>
                <w:b/>
                <w:i/>
              </w:rPr>
            </w:pPr>
            <w:r>
              <w:rPr>
                <w:rFonts w:ascii="Calibri" w:hAnsi="Calibri" w:cs="Book Antiqua"/>
                <w:b/>
                <w:i/>
              </w:rPr>
              <w:t>Descripción:</w:t>
            </w:r>
          </w:p>
        </w:tc>
        <w:tc>
          <w:tcPr>
            <w:tcW w:w="5087" w:type="dxa"/>
            <w:tcBorders>
              <w:top w:val="single" w:sz="4" w:space="0" w:color="000000"/>
              <w:left w:val="single" w:sz="4" w:space="0" w:color="000000"/>
              <w:bottom w:val="single" w:sz="4" w:space="0" w:color="000000"/>
              <w:right w:val="single" w:sz="4" w:space="0" w:color="000000"/>
            </w:tcBorders>
            <w:hideMark/>
          </w:tcPr>
          <w:p w14:paraId="2483BE2D" w14:textId="77777777" w:rsidR="004D2E16" w:rsidRDefault="004D2E16" w:rsidP="004D2E16">
            <w:pPr>
              <w:rPr>
                <w:rFonts w:ascii="Calibri" w:hAnsi="Calibri" w:cs="Book Antiqua"/>
                <w:i/>
              </w:rPr>
            </w:pPr>
            <w:r>
              <w:rPr>
                <w:rFonts w:ascii="Calibri" w:hAnsi="Calibri" w:cs="Book Antiqua"/>
                <w:i/>
              </w:rPr>
              <w:t>Se valida el pago de manera exitosa.</w:t>
            </w:r>
          </w:p>
        </w:tc>
      </w:tr>
      <w:tr w:rsidR="004D2E16" w14:paraId="1BFF85D2" w14:textId="77777777" w:rsidTr="004D2E1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8E31B59" w14:textId="77777777" w:rsidR="004D2E16" w:rsidRDefault="004D2E16" w:rsidP="004D2E16">
            <w:pPr>
              <w:rPr>
                <w:rFonts w:ascii="Calibri" w:hAnsi="Calibri" w:cs="Book Antiqua"/>
                <w:b/>
                <w:i/>
              </w:rPr>
            </w:pPr>
            <w:proofErr w:type="spellStart"/>
            <w:r>
              <w:rPr>
                <w:rFonts w:ascii="Calibri" w:hAnsi="Calibri" w:cs="Book Antiqua"/>
                <w:b/>
                <w:i/>
              </w:rPr>
              <w:t>Reqs</w:t>
            </w:r>
            <w:proofErr w:type="spellEnd"/>
            <w:r>
              <w:rPr>
                <w:rFonts w:ascii="Calibri" w:hAnsi="Calibri" w:cs="Book Antiqua"/>
                <w:b/>
                <w:i/>
              </w:rPr>
              <w:t>. asociados:</w:t>
            </w:r>
          </w:p>
        </w:tc>
        <w:tc>
          <w:tcPr>
            <w:tcW w:w="5087" w:type="dxa"/>
            <w:tcBorders>
              <w:top w:val="single" w:sz="4" w:space="0" w:color="000000"/>
              <w:left w:val="single" w:sz="4" w:space="0" w:color="000000"/>
              <w:bottom w:val="single" w:sz="4" w:space="0" w:color="000000"/>
              <w:right w:val="single" w:sz="4" w:space="0" w:color="000000"/>
            </w:tcBorders>
            <w:hideMark/>
          </w:tcPr>
          <w:p w14:paraId="0B9CDE0E" w14:textId="77777777" w:rsidR="004D2E16" w:rsidRDefault="004D2E16" w:rsidP="004D2E16">
            <w:pPr>
              <w:rPr>
                <w:rFonts w:ascii="Calibri" w:hAnsi="Calibri" w:cs="Book Antiqua"/>
                <w:i/>
              </w:rPr>
            </w:pPr>
            <w:r>
              <w:rPr>
                <w:rFonts w:ascii="Calibri" w:hAnsi="Calibri" w:cs="Book Antiqua"/>
                <w:i/>
              </w:rPr>
              <w:t>RF-18</w:t>
            </w:r>
          </w:p>
        </w:tc>
      </w:tr>
      <w:tr w:rsidR="004D2E16" w14:paraId="6FF77C85" w14:textId="77777777" w:rsidTr="004D2E1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34BD8EC0" w14:textId="77777777" w:rsidR="004D2E16" w:rsidRDefault="004D2E16" w:rsidP="004D2E16">
            <w:pPr>
              <w:rPr>
                <w:rFonts w:ascii="Calibri" w:hAnsi="Calibri" w:cs="Book Antiqua"/>
                <w:b/>
                <w:i/>
              </w:rPr>
            </w:pPr>
            <w:r>
              <w:rPr>
                <w:rFonts w:ascii="Calibri" w:hAnsi="Calibri" w:cs="Book Antiqua"/>
                <w:b/>
                <w:i/>
              </w:rPr>
              <w:t>CU asociados:</w:t>
            </w:r>
          </w:p>
        </w:tc>
        <w:tc>
          <w:tcPr>
            <w:tcW w:w="5087" w:type="dxa"/>
            <w:tcBorders>
              <w:top w:val="single" w:sz="4" w:space="0" w:color="000000"/>
              <w:left w:val="single" w:sz="4" w:space="0" w:color="000000"/>
              <w:bottom w:val="single" w:sz="4" w:space="0" w:color="000000"/>
              <w:right w:val="single" w:sz="4" w:space="0" w:color="000000"/>
            </w:tcBorders>
            <w:hideMark/>
          </w:tcPr>
          <w:p w14:paraId="671A1DD6" w14:textId="77777777" w:rsidR="004D2E16" w:rsidRDefault="004D2E16" w:rsidP="004D2E16">
            <w:pPr>
              <w:rPr>
                <w:rFonts w:ascii="Calibri" w:hAnsi="Calibri" w:cs="Book Antiqua"/>
                <w:i/>
              </w:rPr>
            </w:pPr>
            <w:r>
              <w:rPr>
                <w:rFonts w:ascii="Calibri" w:hAnsi="Calibri" w:cs="Book Antiqua"/>
                <w:i/>
              </w:rPr>
              <w:t>CU-40</w:t>
            </w:r>
          </w:p>
        </w:tc>
      </w:tr>
      <w:tr w:rsidR="004D2E16" w14:paraId="497F2001" w14:textId="77777777" w:rsidTr="004D2E16">
        <w:tc>
          <w:tcPr>
            <w:tcW w:w="2001" w:type="dxa"/>
            <w:tcBorders>
              <w:top w:val="single" w:sz="4" w:space="0" w:color="000000"/>
              <w:left w:val="single" w:sz="4" w:space="0" w:color="000000"/>
              <w:bottom w:val="single" w:sz="4" w:space="0" w:color="000000"/>
              <w:right w:val="single" w:sz="4" w:space="0" w:color="000000"/>
            </w:tcBorders>
            <w:shd w:val="clear" w:color="auto" w:fill="DBDBDB"/>
            <w:hideMark/>
          </w:tcPr>
          <w:p w14:paraId="0470FC19" w14:textId="77777777" w:rsidR="004D2E16" w:rsidRDefault="004D2E16" w:rsidP="004D2E16">
            <w:pPr>
              <w:rPr>
                <w:rFonts w:ascii="Calibri" w:hAnsi="Calibri" w:cs="Book Antiqua"/>
                <w:b/>
                <w:i/>
              </w:rPr>
            </w:pPr>
            <w:r>
              <w:rPr>
                <w:rFonts w:ascii="Calibri" w:hAnsi="Calibri" w:cs="Book Antiqua"/>
                <w:b/>
                <w:i/>
              </w:rPr>
              <w:t>Esc. Asociados:</w:t>
            </w:r>
          </w:p>
        </w:tc>
        <w:tc>
          <w:tcPr>
            <w:tcW w:w="5087" w:type="dxa"/>
            <w:tcBorders>
              <w:top w:val="single" w:sz="4" w:space="0" w:color="000000"/>
              <w:left w:val="single" w:sz="4" w:space="0" w:color="000000"/>
              <w:bottom w:val="single" w:sz="4" w:space="0" w:color="000000"/>
              <w:right w:val="single" w:sz="4" w:space="0" w:color="000000"/>
            </w:tcBorders>
            <w:hideMark/>
          </w:tcPr>
          <w:p w14:paraId="7D83EF45" w14:textId="77777777" w:rsidR="004D2E16" w:rsidRDefault="004D2E16" w:rsidP="004D2E16">
            <w:pPr>
              <w:rPr>
                <w:rFonts w:ascii="Calibri" w:hAnsi="Calibri" w:cs="Book Antiqua"/>
                <w:i/>
              </w:rPr>
            </w:pPr>
            <w:r>
              <w:rPr>
                <w:rFonts w:ascii="Calibri" w:hAnsi="Calibri" w:cs="Book Antiqua"/>
                <w:i/>
              </w:rPr>
              <w:t>ES-40.1</w:t>
            </w:r>
          </w:p>
        </w:tc>
      </w:tr>
    </w:tbl>
    <w:p w14:paraId="25F72B9E" w14:textId="6BB75121" w:rsidR="004B26A9" w:rsidRDefault="004B26A9" w:rsidP="00B73EED">
      <w:pPr>
        <w:ind w:left="993"/>
        <w:jc w:val="center"/>
        <w:rPr>
          <w:rFonts w:ascii="Calibri" w:hAnsi="Calibri" w:cs="Book Antiqua"/>
          <w:i/>
          <w:color w:val="595959"/>
        </w:rPr>
      </w:pPr>
    </w:p>
    <w:p w14:paraId="1562997F" w14:textId="676D22B6" w:rsidR="00EC6A49" w:rsidRDefault="00EC6A49" w:rsidP="00C67250">
      <w:pPr>
        <w:ind w:left="993"/>
        <w:jc w:val="center"/>
        <w:rPr>
          <w:rFonts w:ascii="Calibri" w:hAnsi="Calibri" w:cs="Book Antiqua"/>
          <w:i/>
          <w:color w:val="595959"/>
        </w:rPr>
      </w:pPr>
    </w:p>
    <w:p w14:paraId="6ACBE62D" w14:textId="2B4A31F4" w:rsidR="00EC6A49" w:rsidRDefault="00EC6A49" w:rsidP="00C67250">
      <w:pPr>
        <w:ind w:left="993"/>
        <w:jc w:val="center"/>
        <w:rPr>
          <w:rFonts w:ascii="Calibri" w:hAnsi="Calibri" w:cs="Book Antiqua"/>
          <w:i/>
          <w:color w:val="595959"/>
        </w:rPr>
      </w:pPr>
    </w:p>
    <w:p w14:paraId="586B33E2" w14:textId="417C0AE3" w:rsidR="00EC6A49" w:rsidRDefault="00EC6A49" w:rsidP="00C67250">
      <w:pPr>
        <w:ind w:left="993"/>
        <w:jc w:val="center"/>
        <w:rPr>
          <w:rFonts w:ascii="Calibri" w:hAnsi="Calibri" w:cs="Book Antiqua"/>
          <w:i/>
          <w:color w:val="595959"/>
        </w:rPr>
      </w:pPr>
    </w:p>
    <w:p w14:paraId="55FB59C5" w14:textId="77777777" w:rsidR="00D452D9" w:rsidRDefault="00D452D9" w:rsidP="004D2E16">
      <w:pPr>
        <w:spacing w:before="120"/>
        <w:rPr>
          <w:rFonts w:asciiTheme="minorHAnsi" w:hAnsiTheme="minorHAnsi" w:cstheme="minorHAnsi"/>
          <w:b/>
          <w:bCs/>
          <w:sz w:val="28"/>
          <w:szCs w:val="28"/>
        </w:rPr>
      </w:pPr>
    </w:p>
    <w:p w14:paraId="234501AE" w14:textId="50FB5BBE" w:rsidR="00BD19CF" w:rsidRDefault="00B73EED" w:rsidP="00D452D9">
      <w:pPr>
        <w:ind w:left="993"/>
        <w:jc w:val="center"/>
        <w:rPr>
          <w:rFonts w:asciiTheme="minorHAnsi" w:hAnsiTheme="minorHAnsi" w:cstheme="minorHAnsi"/>
          <w:b/>
          <w:bCs/>
          <w:sz w:val="28"/>
          <w:szCs w:val="28"/>
        </w:rPr>
      </w:pPr>
      <w:r w:rsidRPr="00A07F77">
        <w:rPr>
          <w:rFonts w:asciiTheme="minorHAnsi" w:hAnsiTheme="minorHAnsi" w:cstheme="minorHAnsi"/>
          <w:b/>
          <w:bCs/>
          <w:sz w:val="28"/>
          <w:szCs w:val="28"/>
        </w:rPr>
        <w:t xml:space="preserve">DSS: </w:t>
      </w:r>
      <w:r>
        <w:rPr>
          <w:rFonts w:asciiTheme="minorHAnsi" w:hAnsiTheme="minorHAnsi" w:cstheme="minorHAnsi"/>
          <w:b/>
          <w:bCs/>
          <w:sz w:val="28"/>
          <w:szCs w:val="28"/>
        </w:rPr>
        <w:t>Validación del pago exitoso</w:t>
      </w:r>
    </w:p>
    <w:p w14:paraId="77A29167" w14:textId="1D0B6F70" w:rsidR="00CC7ED7" w:rsidRDefault="004D2E16" w:rsidP="00CC7ED7">
      <w:pPr>
        <w:spacing w:before="120"/>
        <w:ind w:left="993"/>
        <w:jc w:val="center"/>
        <w:rPr>
          <w:rFonts w:asciiTheme="minorHAnsi" w:hAnsiTheme="minorHAnsi" w:cstheme="minorHAnsi"/>
          <w:b/>
          <w:bCs/>
          <w:sz w:val="28"/>
          <w:szCs w:val="28"/>
        </w:rPr>
      </w:pPr>
      <w:r w:rsidRPr="00CA46A3">
        <w:rPr>
          <w:noProof/>
          <w:u w:val="single"/>
        </w:rPr>
        <w:drawing>
          <wp:anchor distT="0" distB="0" distL="114300" distR="114300" simplePos="0" relativeHeight="251730944" behindDoc="0" locked="0" layoutInCell="1" allowOverlap="1" wp14:anchorId="4E6D5F7A" wp14:editId="326C6A82">
            <wp:simplePos x="0" y="0"/>
            <wp:positionH relativeFrom="column">
              <wp:posOffset>965835</wp:posOffset>
            </wp:positionH>
            <wp:positionV relativeFrom="paragraph">
              <wp:posOffset>79375</wp:posOffset>
            </wp:positionV>
            <wp:extent cx="4723765" cy="2190750"/>
            <wp:effectExtent l="0" t="0" r="635" b="0"/>
            <wp:wrapSquare wrapText="bothSides"/>
            <wp:docPr id="73" name="Imagen 7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Diagrama&#10;&#10;Descripción generada automáticamente"/>
                    <pic:cNvPicPr/>
                  </pic:nvPicPr>
                  <pic:blipFill rotWithShape="1">
                    <a:blip r:embed="rId64" cstate="email">
                      <a:extLst>
                        <a:ext uri="{28A0092B-C50C-407E-A947-70E740481C1C}">
                          <a14:useLocalDpi xmlns:a14="http://schemas.microsoft.com/office/drawing/2010/main"/>
                        </a:ext>
                      </a:extLst>
                    </a:blip>
                    <a:srcRect/>
                    <a:stretch/>
                  </pic:blipFill>
                  <pic:spPr bwMode="auto">
                    <a:xfrm>
                      <a:off x="0" y="0"/>
                      <a:ext cx="472376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409C4" w14:textId="301E7F6E" w:rsidR="00B73EED" w:rsidRDefault="00B73EED" w:rsidP="00B73EED">
      <w:pPr>
        <w:spacing w:before="160"/>
        <w:ind w:left="993"/>
        <w:jc w:val="center"/>
        <w:rPr>
          <w:rFonts w:ascii="Calibri" w:hAnsi="Calibri" w:cs="Book Antiqua"/>
          <w:i/>
          <w:color w:val="595959"/>
        </w:rPr>
      </w:pPr>
    </w:p>
    <w:p w14:paraId="518146D0" w14:textId="73546A0A" w:rsidR="00944810" w:rsidRPr="00A96743" w:rsidRDefault="00944810" w:rsidP="00944810">
      <w:pPr>
        <w:pStyle w:val="Ttulo3"/>
        <w:numPr>
          <w:ilvl w:val="2"/>
          <w:numId w:val="2"/>
        </w:numPr>
        <w:ind w:left="1701"/>
        <w:rPr>
          <w:rFonts w:ascii="Calibri" w:hAnsi="Calibri" w:cs="Calibri"/>
          <w:sz w:val="24"/>
          <w:szCs w:val="24"/>
        </w:rPr>
      </w:pPr>
      <w:bookmarkStart w:id="84" w:name="_Toc61560576"/>
      <w:r w:rsidRPr="00944810">
        <w:rPr>
          <w:rFonts w:ascii="Calibri" w:hAnsi="Calibri" w:cs="Calibri"/>
          <w:sz w:val="24"/>
          <w:szCs w:val="24"/>
        </w:rPr>
        <w:t>Interfaces con el usuario</w:t>
      </w:r>
      <w:bookmarkEnd w:id="84"/>
    </w:p>
    <w:p w14:paraId="063CD0FF" w14:textId="77777777" w:rsidR="00DB648B" w:rsidRPr="00607DE9" w:rsidRDefault="00DB648B" w:rsidP="00944810">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944810" w:rsidRPr="00B75B4C" w14:paraId="7885CC21" w14:textId="77777777" w:rsidTr="007B6759">
        <w:trPr>
          <w:jc w:val="center"/>
        </w:trPr>
        <w:tc>
          <w:tcPr>
            <w:tcW w:w="2001" w:type="dxa"/>
            <w:shd w:val="clear" w:color="auto" w:fill="DBDBDB"/>
          </w:tcPr>
          <w:p w14:paraId="63A08CF1"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214BEB12" w14:textId="3D4A7578" w:rsidR="00944810" w:rsidRPr="004A43F6" w:rsidRDefault="00DB4C80" w:rsidP="007B6759">
            <w:pPr>
              <w:ind w:left="13"/>
              <w:jc w:val="both"/>
              <w:rPr>
                <w:rFonts w:ascii="Calibri" w:hAnsi="Calibri" w:cs="Book Antiqua"/>
                <w:i/>
              </w:rPr>
            </w:pPr>
            <w:r>
              <w:rPr>
                <w:rFonts w:ascii="Calibri" w:hAnsi="Calibri" w:cs="Book Antiqua"/>
                <w:i/>
              </w:rPr>
              <w:t>UI-01</w:t>
            </w:r>
          </w:p>
        </w:tc>
      </w:tr>
      <w:tr w:rsidR="00944810" w:rsidRPr="00B75B4C" w14:paraId="7E55D7CF" w14:textId="77777777" w:rsidTr="007B6759">
        <w:trPr>
          <w:jc w:val="center"/>
        </w:trPr>
        <w:tc>
          <w:tcPr>
            <w:tcW w:w="2001" w:type="dxa"/>
            <w:shd w:val="clear" w:color="auto" w:fill="DBDBDB"/>
          </w:tcPr>
          <w:p w14:paraId="3FF50FD7"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Descripción:</w:t>
            </w:r>
          </w:p>
        </w:tc>
        <w:tc>
          <w:tcPr>
            <w:tcW w:w="5087" w:type="dxa"/>
          </w:tcPr>
          <w:p w14:paraId="376D7CB4" w14:textId="145816B0" w:rsidR="00944810" w:rsidRPr="004A43F6" w:rsidRDefault="00DB4C80" w:rsidP="007B6759">
            <w:pPr>
              <w:ind w:left="13"/>
              <w:jc w:val="both"/>
              <w:rPr>
                <w:rFonts w:ascii="Calibri" w:hAnsi="Calibri" w:cs="Book Antiqua"/>
                <w:i/>
              </w:rPr>
            </w:pPr>
            <w:r>
              <w:rPr>
                <w:rFonts w:ascii="Calibri" w:hAnsi="Calibri" w:cs="Book Antiqua"/>
                <w:i/>
              </w:rPr>
              <w:t>Inicio de sesión</w:t>
            </w:r>
          </w:p>
        </w:tc>
      </w:tr>
      <w:tr w:rsidR="00944810" w:rsidRPr="00B75B4C" w14:paraId="5F618B8C" w14:textId="77777777" w:rsidTr="007B6759">
        <w:trPr>
          <w:jc w:val="center"/>
        </w:trPr>
        <w:tc>
          <w:tcPr>
            <w:tcW w:w="2001" w:type="dxa"/>
            <w:shd w:val="clear" w:color="auto" w:fill="DBDBDB"/>
          </w:tcPr>
          <w:p w14:paraId="3E4518E9" w14:textId="77777777" w:rsidR="00944810" w:rsidRPr="004A43F6" w:rsidRDefault="00944810" w:rsidP="007B6759">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BD96E18" w14:textId="3DDC10B4" w:rsidR="00944810" w:rsidRPr="004A43F6" w:rsidRDefault="00D64CBC" w:rsidP="007B6759">
            <w:pPr>
              <w:ind w:left="13"/>
              <w:jc w:val="both"/>
              <w:rPr>
                <w:rFonts w:ascii="Calibri" w:hAnsi="Calibri" w:cs="Book Antiqua"/>
                <w:i/>
              </w:rPr>
            </w:pPr>
            <w:r>
              <w:rPr>
                <w:rFonts w:ascii="Calibri" w:hAnsi="Calibri" w:cs="Book Antiqua"/>
                <w:i/>
              </w:rPr>
              <w:t>RF-5</w:t>
            </w:r>
          </w:p>
        </w:tc>
      </w:tr>
      <w:tr w:rsidR="00944810" w:rsidRPr="00B75B4C" w14:paraId="0F6420DF" w14:textId="77777777" w:rsidTr="007B6759">
        <w:trPr>
          <w:jc w:val="center"/>
        </w:trPr>
        <w:tc>
          <w:tcPr>
            <w:tcW w:w="2001" w:type="dxa"/>
            <w:shd w:val="clear" w:color="auto" w:fill="DBDBDB"/>
          </w:tcPr>
          <w:p w14:paraId="3C336B60"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CU asociados:</w:t>
            </w:r>
          </w:p>
        </w:tc>
        <w:tc>
          <w:tcPr>
            <w:tcW w:w="5087" w:type="dxa"/>
          </w:tcPr>
          <w:p w14:paraId="1BAB22D6" w14:textId="6CCE03CA" w:rsidR="00944810" w:rsidRPr="004A43F6" w:rsidRDefault="00D64CBC" w:rsidP="007B6759">
            <w:pPr>
              <w:ind w:left="13"/>
              <w:jc w:val="both"/>
              <w:rPr>
                <w:rFonts w:ascii="Calibri" w:hAnsi="Calibri" w:cs="Book Antiqua"/>
                <w:i/>
              </w:rPr>
            </w:pPr>
            <w:r>
              <w:rPr>
                <w:rFonts w:ascii="Calibri" w:hAnsi="Calibri" w:cs="Book Antiqua"/>
                <w:i/>
              </w:rPr>
              <w:t>CU-5</w:t>
            </w:r>
          </w:p>
        </w:tc>
      </w:tr>
      <w:tr w:rsidR="00944810" w:rsidRPr="00B75B4C" w14:paraId="7F3C7C27" w14:textId="77777777" w:rsidTr="007B6759">
        <w:trPr>
          <w:jc w:val="center"/>
        </w:trPr>
        <w:tc>
          <w:tcPr>
            <w:tcW w:w="2001" w:type="dxa"/>
            <w:shd w:val="clear" w:color="auto" w:fill="DBDBDB"/>
          </w:tcPr>
          <w:p w14:paraId="0F4DB62C" w14:textId="77777777" w:rsidR="00944810" w:rsidRPr="004A43F6" w:rsidRDefault="00944810" w:rsidP="007B6759">
            <w:pPr>
              <w:ind w:left="-59"/>
              <w:jc w:val="both"/>
              <w:rPr>
                <w:rFonts w:ascii="Calibri" w:hAnsi="Calibri" w:cs="Book Antiqua"/>
                <w:b/>
                <w:i/>
              </w:rPr>
            </w:pPr>
            <w:r w:rsidRPr="004A43F6">
              <w:rPr>
                <w:rFonts w:ascii="Calibri" w:hAnsi="Calibri" w:cs="Book Antiqua"/>
                <w:b/>
                <w:i/>
              </w:rPr>
              <w:t>Esc. Asociados:</w:t>
            </w:r>
          </w:p>
        </w:tc>
        <w:tc>
          <w:tcPr>
            <w:tcW w:w="5087" w:type="dxa"/>
          </w:tcPr>
          <w:p w14:paraId="33528170" w14:textId="517D2C9E" w:rsidR="00944810" w:rsidRPr="004A43F6" w:rsidRDefault="00D64CBC" w:rsidP="007B6759">
            <w:pPr>
              <w:ind w:left="13"/>
              <w:jc w:val="both"/>
              <w:rPr>
                <w:rFonts w:ascii="Calibri" w:hAnsi="Calibri" w:cs="Book Antiqua"/>
                <w:i/>
              </w:rPr>
            </w:pPr>
            <w:r>
              <w:rPr>
                <w:rFonts w:ascii="Calibri" w:hAnsi="Calibri" w:cs="Book Antiqua"/>
                <w:i/>
              </w:rPr>
              <w:t>Es-5.1</w:t>
            </w:r>
          </w:p>
        </w:tc>
      </w:tr>
    </w:tbl>
    <w:p w14:paraId="4E73D589" w14:textId="4A259359" w:rsidR="00944810" w:rsidRDefault="00985708" w:rsidP="00944810">
      <w:pPr>
        <w:ind w:left="720"/>
        <w:jc w:val="both"/>
        <w:rPr>
          <w:rFonts w:ascii="Calibri" w:hAnsi="Calibri"/>
          <w:i/>
          <w:color w:val="0000FF"/>
        </w:rPr>
      </w:pPr>
      <w:r>
        <w:rPr>
          <w:noProof/>
        </w:rPr>
        <w:drawing>
          <wp:anchor distT="0" distB="0" distL="114300" distR="114300" simplePos="0" relativeHeight="251756544" behindDoc="0" locked="0" layoutInCell="1" allowOverlap="1" wp14:anchorId="70225A61" wp14:editId="66ED6837">
            <wp:simplePos x="0" y="0"/>
            <wp:positionH relativeFrom="margin">
              <wp:align>center</wp:align>
            </wp:positionH>
            <wp:positionV relativeFrom="paragraph">
              <wp:posOffset>51435</wp:posOffset>
            </wp:positionV>
            <wp:extent cx="1532890" cy="3124200"/>
            <wp:effectExtent l="0" t="0" r="0" b="0"/>
            <wp:wrapSquare wrapText="bothSides"/>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1532890" cy="3124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32F92" w14:textId="708D4447" w:rsidR="00944810" w:rsidRDefault="00944810" w:rsidP="00944810">
      <w:pPr>
        <w:ind w:left="720"/>
        <w:jc w:val="center"/>
        <w:rPr>
          <w:rFonts w:ascii="Calibri" w:hAnsi="Calibri"/>
          <w:i/>
          <w:color w:val="0000FF"/>
        </w:rPr>
      </w:pPr>
    </w:p>
    <w:p w14:paraId="4072A25E" w14:textId="1AE6F353" w:rsidR="0084456E" w:rsidRDefault="0084456E" w:rsidP="00944810">
      <w:pPr>
        <w:ind w:left="720"/>
        <w:jc w:val="center"/>
        <w:rPr>
          <w:rFonts w:ascii="Calibri" w:hAnsi="Calibri"/>
          <w:i/>
          <w:color w:val="0000FF"/>
        </w:rPr>
      </w:pPr>
    </w:p>
    <w:p w14:paraId="0C55E8FE" w14:textId="25441DF8" w:rsidR="0084456E" w:rsidRDefault="0084456E" w:rsidP="00944810">
      <w:pPr>
        <w:ind w:left="720"/>
        <w:jc w:val="center"/>
        <w:rPr>
          <w:rFonts w:ascii="Calibri" w:hAnsi="Calibri"/>
          <w:i/>
          <w:color w:val="0000FF"/>
        </w:rPr>
      </w:pPr>
    </w:p>
    <w:p w14:paraId="5022BB41" w14:textId="03CE0F4E" w:rsidR="00985708" w:rsidRDefault="00985708" w:rsidP="00944810">
      <w:pPr>
        <w:ind w:left="720"/>
        <w:jc w:val="center"/>
        <w:rPr>
          <w:rFonts w:ascii="Calibri" w:hAnsi="Calibri"/>
          <w:i/>
          <w:color w:val="0000FF"/>
        </w:rPr>
      </w:pPr>
    </w:p>
    <w:p w14:paraId="5F75EB4F" w14:textId="4DA489E5" w:rsidR="00985708" w:rsidRDefault="00985708" w:rsidP="00944810">
      <w:pPr>
        <w:ind w:left="720"/>
        <w:jc w:val="center"/>
        <w:rPr>
          <w:rFonts w:ascii="Calibri" w:hAnsi="Calibri"/>
          <w:i/>
          <w:color w:val="0000FF"/>
        </w:rPr>
      </w:pPr>
    </w:p>
    <w:p w14:paraId="216E8522" w14:textId="74859194" w:rsidR="00985708" w:rsidRDefault="00985708" w:rsidP="00944810">
      <w:pPr>
        <w:ind w:left="720"/>
        <w:jc w:val="center"/>
        <w:rPr>
          <w:rFonts w:ascii="Calibri" w:hAnsi="Calibri"/>
          <w:i/>
          <w:color w:val="0000FF"/>
        </w:rPr>
      </w:pPr>
    </w:p>
    <w:p w14:paraId="2A8E423A" w14:textId="2E8F85E3" w:rsidR="00985708" w:rsidRDefault="00985708" w:rsidP="00944810">
      <w:pPr>
        <w:ind w:left="720"/>
        <w:jc w:val="center"/>
        <w:rPr>
          <w:rFonts w:ascii="Calibri" w:hAnsi="Calibri"/>
          <w:i/>
          <w:color w:val="0000FF"/>
        </w:rPr>
      </w:pPr>
    </w:p>
    <w:p w14:paraId="53100EA2" w14:textId="377EBBBA" w:rsidR="00985708" w:rsidRDefault="00985708" w:rsidP="00944810">
      <w:pPr>
        <w:ind w:left="720"/>
        <w:jc w:val="center"/>
        <w:rPr>
          <w:rFonts w:ascii="Calibri" w:hAnsi="Calibri"/>
          <w:i/>
          <w:color w:val="0000FF"/>
        </w:rPr>
      </w:pPr>
    </w:p>
    <w:p w14:paraId="01BBEECA" w14:textId="438DF0CE" w:rsidR="00985708" w:rsidRDefault="00985708" w:rsidP="00944810">
      <w:pPr>
        <w:ind w:left="720"/>
        <w:jc w:val="center"/>
        <w:rPr>
          <w:rFonts w:ascii="Calibri" w:hAnsi="Calibri"/>
          <w:i/>
          <w:color w:val="0000FF"/>
        </w:rPr>
      </w:pPr>
    </w:p>
    <w:p w14:paraId="0A648280" w14:textId="4CEF2C03" w:rsidR="00985708" w:rsidRDefault="00985708" w:rsidP="00944810">
      <w:pPr>
        <w:ind w:left="720"/>
        <w:jc w:val="center"/>
        <w:rPr>
          <w:rFonts w:ascii="Calibri" w:hAnsi="Calibri"/>
          <w:i/>
          <w:color w:val="0000FF"/>
        </w:rPr>
      </w:pPr>
    </w:p>
    <w:p w14:paraId="0E783BD2" w14:textId="359B9AC4" w:rsidR="00985708" w:rsidRDefault="00985708" w:rsidP="00944810">
      <w:pPr>
        <w:ind w:left="720"/>
        <w:jc w:val="center"/>
        <w:rPr>
          <w:rFonts w:ascii="Calibri" w:hAnsi="Calibri"/>
          <w:i/>
          <w:color w:val="0000FF"/>
        </w:rPr>
      </w:pPr>
    </w:p>
    <w:p w14:paraId="2D8D22E0" w14:textId="1A7FC4C4" w:rsidR="00985708" w:rsidRDefault="00985708" w:rsidP="00944810">
      <w:pPr>
        <w:ind w:left="720"/>
        <w:jc w:val="center"/>
        <w:rPr>
          <w:rFonts w:ascii="Calibri" w:hAnsi="Calibri"/>
          <w:i/>
          <w:color w:val="0000FF"/>
        </w:rPr>
      </w:pPr>
    </w:p>
    <w:p w14:paraId="32AC616E" w14:textId="1A2284B7" w:rsidR="00985708" w:rsidRDefault="00985708" w:rsidP="00944810">
      <w:pPr>
        <w:ind w:left="720"/>
        <w:jc w:val="center"/>
        <w:rPr>
          <w:rFonts w:ascii="Calibri" w:hAnsi="Calibri"/>
          <w:i/>
          <w:color w:val="0000FF"/>
        </w:rPr>
      </w:pPr>
    </w:p>
    <w:p w14:paraId="394A2C75" w14:textId="6D986562" w:rsidR="00985708" w:rsidRDefault="00985708" w:rsidP="00944810">
      <w:pPr>
        <w:ind w:left="720"/>
        <w:jc w:val="center"/>
        <w:rPr>
          <w:rFonts w:ascii="Calibri" w:hAnsi="Calibri"/>
          <w:i/>
          <w:color w:val="0000FF"/>
        </w:rPr>
      </w:pPr>
    </w:p>
    <w:p w14:paraId="0A765B7D" w14:textId="79A079B0" w:rsidR="00985708" w:rsidRDefault="00985708" w:rsidP="00944810">
      <w:pPr>
        <w:ind w:left="720"/>
        <w:jc w:val="center"/>
        <w:rPr>
          <w:rFonts w:ascii="Calibri" w:hAnsi="Calibri"/>
          <w:i/>
          <w:color w:val="0000FF"/>
        </w:rPr>
      </w:pPr>
    </w:p>
    <w:p w14:paraId="46163D6C" w14:textId="3A39C33F" w:rsidR="00985708" w:rsidRDefault="00985708" w:rsidP="00EF55D0">
      <w:pPr>
        <w:spacing w:after="200"/>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456E" w:rsidRPr="00B75B4C" w14:paraId="241DF3C7" w14:textId="77777777" w:rsidTr="008303AB">
        <w:trPr>
          <w:jc w:val="center"/>
        </w:trPr>
        <w:tc>
          <w:tcPr>
            <w:tcW w:w="2001" w:type="dxa"/>
            <w:shd w:val="clear" w:color="auto" w:fill="DBDBDB"/>
          </w:tcPr>
          <w:p w14:paraId="67845997"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B6DF35C" w14:textId="5158CCF5" w:rsidR="0084456E" w:rsidRPr="004A43F6" w:rsidRDefault="0084456E" w:rsidP="008303AB">
            <w:pPr>
              <w:ind w:left="13"/>
              <w:jc w:val="both"/>
              <w:rPr>
                <w:rFonts w:ascii="Calibri" w:hAnsi="Calibri" w:cs="Book Antiqua"/>
                <w:i/>
              </w:rPr>
            </w:pPr>
            <w:r>
              <w:rPr>
                <w:rFonts w:ascii="Calibri" w:hAnsi="Calibri" w:cs="Book Antiqua"/>
                <w:i/>
              </w:rPr>
              <w:t>UI-02</w:t>
            </w:r>
          </w:p>
        </w:tc>
      </w:tr>
      <w:tr w:rsidR="0084456E" w:rsidRPr="00B75B4C" w14:paraId="45DBF0A9" w14:textId="77777777" w:rsidTr="008303AB">
        <w:trPr>
          <w:jc w:val="center"/>
        </w:trPr>
        <w:tc>
          <w:tcPr>
            <w:tcW w:w="2001" w:type="dxa"/>
            <w:shd w:val="clear" w:color="auto" w:fill="DBDBDB"/>
          </w:tcPr>
          <w:p w14:paraId="2C1DED97"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Descripción:</w:t>
            </w:r>
          </w:p>
        </w:tc>
        <w:tc>
          <w:tcPr>
            <w:tcW w:w="5087" w:type="dxa"/>
          </w:tcPr>
          <w:p w14:paraId="13307A99" w14:textId="3807BF25" w:rsidR="0084456E" w:rsidRPr="004A43F6" w:rsidRDefault="0084456E" w:rsidP="008303AB">
            <w:pPr>
              <w:ind w:left="13"/>
              <w:jc w:val="both"/>
              <w:rPr>
                <w:rFonts w:ascii="Calibri" w:hAnsi="Calibri" w:cs="Book Antiqua"/>
                <w:i/>
              </w:rPr>
            </w:pPr>
            <w:r>
              <w:rPr>
                <w:rFonts w:ascii="Calibri" w:hAnsi="Calibri" w:cs="Book Antiqua"/>
                <w:i/>
              </w:rPr>
              <w:t>Ingreso de un nuevo usuario</w:t>
            </w:r>
          </w:p>
        </w:tc>
      </w:tr>
      <w:tr w:rsidR="0084456E" w:rsidRPr="00B75B4C" w14:paraId="292FAC68" w14:textId="77777777" w:rsidTr="008303AB">
        <w:trPr>
          <w:jc w:val="center"/>
        </w:trPr>
        <w:tc>
          <w:tcPr>
            <w:tcW w:w="2001" w:type="dxa"/>
            <w:shd w:val="clear" w:color="auto" w:fill="DBDBDB"/>
          </w:tcPr>
          <w:p w14:paraId="21AC5C43" w14:textId="77777777" w:rsidR="0084456E" w:rsidRPr="004A43F6" w:rsidRDefault="0084456E" w:rsidP="008303AB">
            <w:pPr>
              <w:ind w:left="-59"/>
              <w:jc w:val="both"/>
              <w:rPr>
                <w:rFonts w:ascii="Calibri" w:hAnsi="Calibri" w:cs="Book Antiqua"/>
                <w:b/>
                <w:i/>
              </w:rPr>
            </w:pPr>
            <w:proofErr w:type="spellStart"/>
            <w:r w:rsidRPr="004A43F6">
              <w:rPr>
                <w:rFonts w:ascii="Calibri" w:hAnsi="Calibri" w:cs="Book Antiqua"/>
                <w:b/>
                <w:i/>
              </w:rPr>
              <w:lastRenderedPageBreak/>
              <w:t>Reqs</w:t>
            </w:r>
            <w:proofErr w:type="spellEnd"/>
            <w:r w:rsidRPr="004A43F6">
              <w:rPr>
                <w:rFonts w:ascii="Calibri" w:hAnsi="Calibri" w:cs="Book Antiqua"/>
                <w:b/>
                <w:i/>
              </w:rPr>
              <w:t>. asociados:</w:t>
            </w:r>
          </w:p>
        </w:tc>
        <w:tc>
          <w:tcPr>
            <w:tcW w:w="5087" w:type="dxa"/>
          </w:tcPr>
          <w:p w14:paraId="6C5C3A26" w14:textId="3E24161F" w:rsidR="0084456E" w:rsidRPr="004A43F6" w:rsidRDefault="0084456E" w:rsidP="008303AB">
            <w:pPr>
              <w:ind w:left="13"/>
              <w:jc w:val="both"/>
              <w:rPr>
                <w:rFonts w:ascii="Calibri" w:hAnsi="Calibri" w:cs="Book Antiqua"/>
                <w:i/>
              </w:rPr>
            </w:pPr>
            <w:r>
              <w:rPr>
                <w:rFonts w:ascii="Calibri" w:hAnsi="Calibri" w:cs="Book Antiqua"/>
                <w:i/>
              </w:rPr>
              <w:t>RF-1, RF-3, RF-5</w:t>
            </w:r>
          </w:p>
        </w:tc>
      </w:tr>
      <w:tr w:rsidR="0084456E" w:rsidRPr="00B75B4C" w14:paraId="0BFCEFC5" w14:textId="77777777" w:rsidTr="008303AB">
        <w:trPr>
          <w:jc w:val="center"/>
        </w:trPr>
        <w:tc>
          <w:tcPr>
            <w:tcW w:w="2001" w:type="dxa"/>
            <w:shd w:val="clear" w:color="auto" w:fill="DBDBDB"/>
          </w:tcPr>
          <w:p w14:paraId="24F5DB23"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CU asociados:</w:t>
            </w:r>
          </w:p>
        </w:tc>
        <w:tc>
          <w:tcPr>
            <w:tcW w:w="5087" w:type="dxa"/>
          </w:tcPr>
          <w:p w14:paraId="06E4A0E4" w14:textId="12E80090" w:rsidR="0084456E" w:rsidRPr="004A43F6" w:rsidRDefault="0084456E" w:rsidP="008303AB">
            <w:pPr>
              <w:ind w:left="13"/>
              <w:jc w:val="both"/>
              <w:rPr>
                <w:rFonts w:ascii="Calibri" w:hAnsi="Calibri" w:cs="Book Antiqua"/>
                <w:i/>
              </w:rPr>
            </w:pPr>
            <w:r>
              <w:rPr>
                <w:rFonts w:ascii="Calibri" w:hAnsi="Calibri" w:cs="Book Antiqua"/>
                <w:i/>
              </w:rPr>
              <w:t>CU-1, CU-5</w:t>
            </w:r>
          </w:p>
        </w:tc>
      </w:tr>
      <w:tr w:rsidR="0084456E" w:rsidRPr="00B75B4C" w14:paraId="7B405BC9" w14:textId="77777777" w:rsidTr="008303AB">
        <w:trPr>
          <w:jc w:val="center"/>
        </w:trPr>
        <w:tc>
          <w:tcPr>
            <w:tcW w:w="2001" w:type="dxa"/>
            <w:shd w:val="clear" w:color="auto" w:fill="DBDBDB"/>
          </w:tcPr>
          <w:p w14:paraId="0187211A"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Esc. Asociados:</w:t>
            </w:r>
          </w:p>
        </w:tc>
        <w:tc>
          <w:tcPr>
            <w:tcW w:w="5087" w:type="dxa"/>
          </w:tcPr>
          <w:p w14:paraId="380D8F54" w14:textId="3D01241A" w:rsidR="0084456E" w:rsidRPr="004A43F6" w:rsidRDefault="0084456E" w:rsidP="008303AB">
            <w:pPr>
              <w:ind w:left="13"/>
              <w:jc w:val="both"/>
              <w:rPr>
                <w:rFonts w:ascii="Calibri" w:hAnsi="Calibri" w:cs="Book Antiqua"/>
                <w:i/>
              </w:rPr>
            </w:pPr>
            <w:r>
              <w:rPr>
                <w:rFonts w:ascii="Calibri" w:hAnsi="Calibri" w:cs="Book Antiqua"/>
                <w:i/>
              </w:rPr>
              <w:t>Es-1.1</w:t>
            </w:r>
          </w:p>
        </w:tc>
      </w:tr>
    </w:tbl>
    <w:p w14:paraId="391C785D" w14:textId="1C55397C" w:rsidR="0084456E" w:rsidRDefault="000D53EF" w:rsidP="00944810">
      <w:pPr>
        <w:ind w:left="720"/>
        <w:jc w:val="center"/>
        <w:rPr>
          <w:rFonts w:ascii="Calibri" w:hAnsi="Calibri"/>
          <w:i/>
          <w:color w:val="0000FF"/>
        </w:rPr>
      </w:pPr>
      <w:r>
        <w:rPr>
          <w:noProof/>
        </w:rPr>
        <w:drawing>
          <wp:anchor distT="0" distB="0" distL="114300" distR="114300" simplePos="0" relativeHeight="251771904" behindDoc="0" locked="0" layoutInCell="1" allowOverlap="1" wp14:anchorId="11807BB5" wp14:editId="3CC3E896">
            <wp:simplePos x="0" y="0"/>
            <wp:positionH relativeFrom="margin">
              <wp:align>center</wp:align>
            </wp:positionH>
            <wp:positionV relativeFrom="paragraph">
              <wp:posOffset>74295</wp:posOffset>
            </wp:positionV>
            <wp:extent cx="4876800" cy="3783330"/>
            <wp:effectExtent l="0" t="0" r="0" b="7620"/>
            <wp:wrapSquare wrapText="bothSides"/>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a:picLocks noChangeAspect="1" noChangeArrowheads="1"/>
                    </pic:cNvPicPr>
                  </pic:nvPicPr>
                  <pic:blipFill rotWithShape="1">
                    <a:blip r:embed="rId66" cstate="screen">
                      <a:extLst>
                        <a:ext uri="{28A0092B-C50C-407E-A947-70E740481C1C}">
                          <a14:useLocalDpi xmlns:a14="http://schemas.microsoft.com/office/drawing/2010/main"/>
                        </a:ext>
                      </a:extLst>
                    </a:blip>
                    <a:srcRect/>
                    <a:stretch/>
                  </pic:blipFill>
                  <pic:spPr bwMode="auto">
                    <a:xfrm>
                      <a:off x="0" y="0"/>
                      <a:ext cx="4876800" cy="37833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20198F" w14:textId="3FE05622" w:rsidR="0084456E" w:rsidRDefault="0084456E" w:rsidP="00944810">
      <w:pPr>
        <w:ind w:left="720"/>
        <w:jc w:val="center"/>
        <w:rPr>
          <w:rFonts w:ascii="Calibri" w:hAnsi="Calibri"/>
          <w:i/>
          <w:color w:val="0000FF"/>
        </w:rPr>
      </w:pPr>
    </w:p>
    <w:p w14:paraId="703B8766" w14:textId="4FFA68BC" w:rsidR="0084456E" w:rsidRDefault="0084456E" w:rsidP="00944810">
      <w:pPr>
        <w:ind w:left="720"/>
        <w:jc w:val="center"/>
        <w:rPr>
          <w:rFonts w:ascii="Calibri" w:hAnsi="Calibri"/>
          <w:i/>
          <w:color w:val="0000FF"/>
        </w:rPr>
      </w:pPr>
    </w:p>
    <w:p w14:paraId="202F3023" w14:textId="4D5680C3" w:rsidR="00B30E8D" w:rsidRDefault="00B30E8D" w:rsidP="00944810">
      <w:pPr>
        <w:ind w:left="720"/>
        <w:jc w:val="center"/>
        <w:rPr>
          <w:rFonts w:ascii="Calibri" w:hAnsi="Calibri"/>
          <w:i/>
          <w:color w:val="0000FF"/>
        </w:rPr>
      </w:pPr>
    </w:p>
    <w:p w14:paraId="0A968EB6" w14:textId="4CED95BD" w:rsidR="00B30E8D" w:rsidRDefault="00B30E8D" w:rsidP="00944810">
      <w:pPr>
        <w:ind w:left="720"/>
        <w:jc w:val="center"/>
        <w:rPr>
          <w:rFonts w:ascii="Calibri" w:hAnsi="Calibri"/>
          <w:i/>
          <w:color w:val="0000FF"/>
        </w:rPr>
      </w:pPr>
    </w:p>
    <w:p w14:paraId="51964149" w14:textId="0C536E41" w:rsidR="00B30E8D" w:rsidRDefault="00B30E8D" w:rsidP="00944810">
      <w:pPr>
        <w:ind w:left="720"/>
        <w:jc w:val="center"/>
        <w:rPr>
          <w:rFonts w:ascii="Calibri" w:hAnsi="Calibri"/>
          <w:i/>
          <w:color w:val="0000FF"/>
        </w:rPr>
      </w:pPr>
    </w:p>
    <w:p w14:paraId="77B97A31" w14:textId="2191AE0D" w:rsidR="00B30E8D" w:rsidRDefault="00B30E8D" w:rsidP="00944810">
      <w:pPr>
        <w:ind w:left="720"/>
        <w:jc w:val="center"/>
        <w:rPr>
          <w:rFonts w:ascii="Calibri" w:hAnsi="Calibri"/>
          <w:i/>
          <w:color w:val="0000FF"/>
        </w:rPr>
      </w:pPr>
    </w:p>
    <w:p w14:paraId="6CCEF320" w14:textId="5A51FAA0" w:rsidR="00B30E8D" w:rsidRDefault="00B30E8D" w:rsidP="00944810">
      <w:pPr>
        <w:ind w:left="720"/>
        <w:jc w:val="center"/>
        <w:rPr>
          <w:rFonts w:ascii="Calibri" w:hAnsi="Calibri"/>
          <w:i/>
          <w:color w:val="0000FF"/>
        </w:rPr>
      </w:pPr>
    </w:p>
    <w:p w14:paraId="1608AA76" w14:textId="65803EA4" w:rsidR="00B30E8D" w:rsidRDefault="00B30E8D" w:rsidP="00944810">
      <w:pPr>
        <w:ind w:left="720"/>
        <w:jc w:val="center"/>
        <w:rPr>
          <w:rFonts w:ascii="Calibri" w:hAnsi="Calibri"/>
          <w:i/>
          <w:color w:val="0000FF"/>
        </w:rPr>
      </w:pPr>
    </w:p>
    <w:p w14:paraId="03F00840" w14:textId="2A793D98" w:rsidR="00B30E8D" w:rsidRDefault="00B30E8D" w:rsidP="00944810">
      <w:pPr>
        <w:ind w:left="720"/>
        <w:jc w:val="center"/>
        <w:rPr>
          <w:rFonts w:ascii="Calibri" w:hAnsi="Calibri"/>
          <w:i/>
          <w:color w:val="0000FF"/>
        </w:rPr>
      </w:pPr>
    </w:p>
    <w:p w14:paraId="083CA87E" w14:textId="1A18AD10" w:rsidR="00B30E8D" w:rsidRDefault="00B30E8D" w:rsidP="00944810">
      <w:pPr>
        <w:ind w:left="720"/>
        <w:jc w:val="center"/>
        <w:rPr>
          <w:rFonts w:ascii="Calibri" w:hAnsi="Calibri"/>
          <w:i/>
          <w:color w:val="0000FF"/>
        </w:rPr>
      </w:pPr>
    </w:p>
    <w:p w14:paraId="3FB3F6A2" w14:textId="76098B0D" w:rsidR="00B30E8D" w:rsidRDefault="00B30E8D" w:rsidP="00944810">
      <w:pPr>
        <w:ind w:left="720"/>
        <w:jc w:val="center"/>
        <w:rPr>
          <w:rFonts w:ascii="Calibri" w:hAnsi="Calibri"/>
          <w:i/>
          <w:color w:val="0000FF"/>
        </w:rPr>
      </w:pPr>
    </w:p>
    <w:p w14:paraId="672868A2" w14:textId="1442F2E2" w:rsidR="00B30E8D" w:rsidRDefault="00B30E8D" w:rsidP="00944810">
      <w:pPr>
        <w:ind w:left="720"/>
        <w:jc w:val="center"/>
        <w:rPr>
          <w:rFonts w:ascii="Calibri" w:hAnsi="Calibri"/>
          <w:i/>
          <w:color w:val="0000FF"/>
        </w:rPr>
      </w:pPr>
    </w:p>
    <w:p w14:paraId="676C8E62" w14:textId="4A9F2DFA" w:rsidR="00B30E8D" w:rsidRDefault="00B30E8D" w:rsidP="00944810">
      <w:pPr>
        <w:ind w:left="720"/>
        <w:jc w:val="center"/>
        <w:rPr>
          <w:rFonts w:ascii="Calibri" w:hAnsi="Calibri"/>
          <w:i/>
          <w:color w:val="0000FF"/>
        </w:rPr>
      </w:pPr>
    </w:p>
    <w:p w14:paraId="57B3AAA2" w14:textId="22A5E863" w:rsidR="00B30E8D" w:rsidRDefault="00B30E8D" w:rsidP="00944810">
      <w:pPr>
        <w:ind w:left="720"/>
        <w:jc w:val="center"/>
        <w:rPr>
          <w:rFonts w:ascii="Calibri" w:hAnsi="Calibri"/>
          <w:i/>
          <w:color w:val="0000FF"/>
        </w:rPr>
      </w:pPr>
    </w:p>
    <w:p w14:paraId="51D0E825" w14:textId="5666A689" w:rsidR="00B30E8D" w:rsidRDefault="00B30E8D" w:rsidP="00944810">
      <w:pPr>
        <w:ind w:left="720"/>
        <w:jc w:val="center"/>
        <w:rPr>
          <w:rFonts w:ascii="Calibri" w:hAnsi="Calibri"/>
          <w:i/>
          <w:color w:val="0000FF"/>
        </w:rPr>
      </w:pPr>
    </w:p>
    <w:p w14:paraId="3B0FC078" w14:textId="779BFA1A" w:rsidR="00B30E8D" w:rsidRDefault="00B30E8D" w:rsidP="00944810">
      <w:pPr>
        <w:ind w:left="720"/>
        <w:jc w:val="center"/>
        <w:rPr>
          <w:rFonts w:ascii="Calibri" w:hAnsi="Calibri"/>
          <w:i/>
          <w:color w:val="0000FF"/>
        </w:rPr>
      </w:pPr>
    </w:p>
    <w:p w14:paraId="35D6A597" w14:textId="77777777" w:rsidR="005669F7" w:rsidRDefault="005669F7" w:rsidP="00944810">
      <w:pPr>
        <w:ind w:left="720"/>
        <w:jc w:val="center"/>
        <w:rPr>
          <w:rFonts w:ascii="Calibri" w:hAnsi="Calibri"/>
          <w:i/>
          <w:color w:val="0000FF"/>
        </w:rPr>
      </w:pPr>
    </w:p>
    <w:p w14:paraId="4712ABC2" w14:textId="32540745" w:rsidR="00B30E8D" w:rsidRDefault="00B30E8D" w:rsidP="00944810">
      <w:pPr>
        <w:ind w:left="720"/>
        <w:jc w:val="center"/>
        <w:rPr>
          <w:rFonts w:ascii="Calibri" w:hAnsi="Calibri"/>
          <w:i/>
          <w:color w:val="0000FF"/>
        </w:rPr>
      </w:pPr>
    </w:p>
    <w:p w14:paraId="6D540B12" w14:textId="70D4ED2D" w:rsidR="0084456E" w:rsidRDefault="0084456E" w:rsidP="007E66F8">
      <w:pPr>
        <w:rPr>
          <w:rFonts w:ascii="Calibri" w:hAnsi="Calibri"/>
          <w:i/>
          <w:color w:val="0000FF"/>
        </w:rPr>
      </w:pPr>
    </w:p>
    <w:p w14:paraId="127C46DF" w14:textId="77777777" w:rsidR="000D53EF" w:rsidRDefault="000D53EF" w:rsidP="000D53EF">
      <w:pPr>
        <w:spacing w:after="120"/>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4456E" w:rsidRPr="00B75B4C" w14:paraId="6C4004F1" w14:textId="77777777" w:rsidTr="008303AB">
        <w:trPr>
          <w:jc w:val="center"/>
        </w:trPr>
        <w:tc>
          <w:tcPr>
            <w:tcW w:w="2001" w:type="dxa"/>
            <w:shd w:val="clear" w:color="auto" w:fill="DBDBDB"/>
          </w:tcPr>
          <w:p w14:paraId="293467FE"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A864633" w14:textId="77777777" w:rsidR="0084456E" w:rsidRPr="004A43F6" w:rsidRDefault="0084456E" w:rsidP="008303AB">
            <w:pPr>
              <w:ind w:left="13"/>
              <w:jc w:val="both"/>
              <w:rPr>
                <w:rFonts w:ascii="Calibri" w:hAnsi="Calibri" w:cs="Book Antiqua"/>
                <w:i/>
              </w:rPr>
            </w:pPr>
            <w:r>
              <w:rPr>
                <w:rFonts w:ascii="Calibri" w:hAnsi="Calibri" w:cs="Book Antiqua"/>
                <w:i/>
              </w:rPr>
              <w:t>UI-03</w:t>
            </w:r>
          </w:p>
        </w:tc>
      </w:tr>
      <w:tr w:rsidR="0084456E" w:rsidRPr="00B75B4C" w14:paraId="575CCBC2" w14:textId="77777777" w:rsidTr="008303AB">
        <w:trPr>
          <w:jc w:val="center"/>
        </w:trPr>
        <w:tc>
          <w:tcPr>
            <w:tcW w:w="2001" w:type="dxa"/>
            <w:shd w:val="clear" w:color="auto" w:fill="DBDBDB"/>
          </w:tcPr>
          <w:p w14:paraId="6F0A7966"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Descripción:</w:t>
            </w:r>
          </w:p>
        </w:tc>
        <w:tc>
          <w:tcPr>
            <w:tcW w:w="5087" w:type="dxa"/>
          </w:tcPr>
          <w:p w14:paraId="7FE034F6" w14:textId="77777777" w:rsidR="0084456E" w:rsidRPr="004A43F6" w:rsidRDefault="0084456E" w:rsidP="008303AB">
            <w:pPr>
              <w:ind w:left="13"/>
              <w:jc w:val="both"/>
              <w:rPr>
                <w:rFonts w:ascii="Calibri" w:hAnsi="Calibri" w:cs="Book Antiqua"/>
                <w:i/>
              </w:rPr>
            </w:pPr>
            <w:r>
              <w:rPr>
                <w:rFonts w:ascii="Calibri" w:hAnsi="Calibri" w:cs="Book Antiqua"/>
                <w:i/>
              </w:rPr>
              <w:t>Selección de paquetes de viajes</w:t>
            </w:r>
          </w:p>
        </w:tc>
      </w:tr>
      <w:tr w:rsidR="0084456E" w:rsidRPr="00B75B4C" w14:paraId="145E18EC" w14:textId="77777777" w:rsidTr="008303AB">
        <w:trPr>
          <w:jc w:val="center"/>
        </w:trPr>
        <w:tc>
          <w:tcPr>
            <w:tcW w:w="2001" w:type="dxa"/>
            <w:shd w:val="clear" w:color="auto" w:fill="DBDBDB"/>
          </w:tcPr>
          <w:p w14:paraId="1E01BE33" w14:textId="77777777" w:rsidR="0084456E" w:rsidRPr="004A43F6" w:rsidRDefault="0084456E" w:rsidP="008303AB">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43EA7382" w14:textId="77777777" w:rsidR="0084456E" w:rsidRPr="004A43F6" w:rsidRDefault="0084456E" w:rsidP="008303AB">
            <w:pPr>
              <w:ind w:left="13"/>
              <w:jc w:val="both"/>
              <w:rPr>
                <w:rFonts w:ascii="Calibri" w:hAnsi="Calibri" w:cs="Book Antiqua"/>
                <w:i/>
              </w:rPr>
            </w:pPr>
            <w:r>
              <w:rPr>
                <w:rFonts w:ascii="Calibri" w:hAnsi="Calibri" w:cs="Book Antiqua"/>
                <w:i/>
              </w:rPr>
              <w:t>RF-35</w:t>
            </w:r>
          </w:p>
        </w:tc>
      </w:tr>
      <w:tr w:rsidR="0084456E" w:rsidRPr="00B75B4C" w14:paraId="256EE77E" w14:textId="77777777" w:rsidTr="008303AB">
        <w:trPr>
          <w:jc w:val="center"/>
        </w:trPr>
        <w:tc>
          <w:tcPr>
            <w:tcW w:w="2001" w:type="dxa"/>
            <w:shd w:val="clear" w:color="auto" w:fill="DBDBDB"/>
          </w:tcPr>
          <w:p w14:paraId="78EECF47"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CU asociados:</w:t>
            </w:r>
          </w:p>
        </w:tc>
        <w:tc>
          <w:tcPr>
            <w:tcW w:w="5087" w:type="dxa"/>
          </w:tcPr>
          <w:p w14:paraId="7C92C3CF" w14:textId="77777777" w:rsidR="0084456E" w:rsidRPr="004A43F6" w:rsidRDefault="0084456E" w:rsidP="008303AB">
            <w:pPr>
              <w:ind w:left="13"/>
              <w:jc w:val="both"/>
              <w:rPr>
                <w:rFonts w:ascii="Calibri" w:hAnsi="Calibri" w:cs="Book Antiqua"/>
                <w:i/>
              </w:rPr>
            </w:pPr>
            <w:r>
              <w:rPr>
                <w:rFonts w:ascii="Calibri" w:hAnsi="Calibri" w:cs="Book Antiqua"/>
                <w:i/>
              </w:rPr>
              <w:t>CU-34</w:t>
            </w:r>
          </w:p>
        </w:tc>
      </w:tr>
      <w:tr w:rsidR="0084456E" w:rsidRPr="00B75B4C" w14:paraId="00D1C984" w14:textId="77777777" w:rsidTr="008303AB">
        <w:trPr>
          <w:jc w:val="center"/>
        </w:trPr>
        <w:tc>
          <w:tcPr>
            <w:tcW w:w="2001" w:type="dxa"/>
            <w:shd w:val="clear" w:color="auto" w:fill="DBDBDB"/>
          </w:tcPr>
          <w:p w14:paraId="2AB39A07" w14:textId="77777777" w:rsidR="0084456E" w:rsidRPr="004A43F6" w:rsidRDefault="0084456E" w:rsidP="008303AB">
            <w:pPr>
              <w:ind w:left="-59"/>
              <w:jc w:val="both"/>
              <w:rPr>
                <w:rFonts w:ascii="Calibri" w:hAnsi="Calibri" w:cs="Book Antiqua"/>
                <w:b/>
                <w:i/>
              </w:rPr>
            </w:pPr>
            <w:r w:rsidRPr="004A43F6">
              <w:rPr>
                <w:rFonts w:ascii="Calibri" w:hAnsi="Calibri" w:cs="Book Antiqua"/>
                <w:b/>
                <w:i/>
              </w:rPr>
              <w:t>Esc. Asociados:</w:t>
            </w:r>
          </w:p>
        </w:tc>
        <w:tc>
          <w:tcPr>
            <w:tcW w:w="5087" w:type="dxa"/>
          </w:tcPr>
          <w:p w14:paraId="4728BC6F" w14:textId="77777777" w:rsidR="0084456E" w:rsidRPr="004A43F6" w:rsidRDefault="0084456E" w:rsidP="008303AB">
            <w:pPr>
              <w:ind w:left="13"/>
              <w:jc w:val="both"/>
              <w:rPr>
                <w:rFonts w:ascii="Calibri" w:hAnsi="Calibri" w:cs="Book Antiqua"/>
                <w:i/>
              </w:rPr>
            </w:pPr>
            <w:r>
              <w:rPr>
                <w:rFonts w:ascii="Calibri" w:hAnsi="Calibri" w:cs="Book Antiqua"/>
                <w:i/>
              </w:rPr>
              <w:t>Es-34.1</w:t>
            </w:r>
          </w:p>
        </w:tc>
      </w:tr>
    </w:tbl>
    <w:p w14:paraId="583FE791" w14:textId="3F44AC28" w:rsidR="0084456E" w:rsidRDefault="0084456E" w:rsidP="00944810">
      <w:pPr>
        <w:ind w:left="720"/>
        <w:jc w:val="center"/>
        <w:rPr>
          <w:rFonts w:ascii="Calibri" w:hAnsi="Calibri"/>
          <w:i/>
          <w:color w:val="0000FF"/>
        </w:rPr>
      </w:pPr>
    </w:p>
    <w:p w14:paraId="4F5AC34F" w14:textId="07789389" w:rsidR="0084456E" w:rsidRDefault="0084456E" w:rsidP="00944810">
      <w:pPr>
        <w:ind w:left="720"/>
        <w:jc w:val="center"/>
        <w:rPr>
          <w:rFonts w:ascii="Calibri" w:hAnsi="Calibri"/>
          <w:i/>
          <w:color w:val="0000FF"/>
        </w:rPr>
      </w:pPr>
    </w:p>
    <w:p w14:paraId="0464E2D4" w14:textId="4EDB3BBC" w:rsidR="00181E1A" w:rsidRDefault="00181E1A" w:rsidP="00944810">
      <w:pPr>
        <w:ind w:left="720"/>
        <w:jc w:val="center"/>
        <w:rPr>
          <w:rFonts w:ascii="Calibri" w:hAnsi="Calibri"/>
          <w:i/>
          <w:color w:val="0000FF"/>
        </w:rPr>
      </w:pPr>
    </w:p>
    <w:p w14:paraId="1E15D53E" w14:textId="4F4DADEB" w:rsidR="00181E1A" w:rsidRDefault="00181E1A" w:rsidP="00944810">
      <w:pPr>
        <w:ind w:left="720"/>
        <w:jc w:val="center"/>
        <w:rPr>
          <w:rFonts w:ascii="Calibri" w:hAnsi="Calibri"/>
          <w:i/>
          <w:color w:val="0000FF"/>
        </w:rPr>
      </w:pPr>
    </w:p>
    <w:p w14:paraId="6278E2C0" w14:textId="488D4503" w:rsidR="00181E1A" w:rsidRDefault="000D53EF" w:rsidP="00944810">
      <w:pPr>
        <w:ind w:left="720"/>
        <w:jc w:val="center"/>
        <w:rPr>
          <w:rFonts w:ascii="Calibri" w:hAnsi="Calibri"/>
          <w:i/>
          <w:color w:val="0000FF"/>
        </w:rPr>
      </w:pPr>
      <w:r>
        <w:rPr>
          <w:noProof/>
        </w:rPr>
        <w:drawing>
          <wp:anchor distT="0" distB="0" distL="114300" distR="114300" simplePos="0" relativeHeight="251755520" behindDoc="0" locked="0" layoutInCell="1" allowOverlap="1" wp14:anchorId="4C8B07E8" wp14:editId="42BE9DD4">
            <wp:simplePos x="0" y="0"/>
            <wp:positionH relativeFrom="margin">
              <wp:align>center</wp:align>
            </wp:positionH>
            <wp:positionV relativeFrom="paragraph">
              <wp:posOffset>-647065</wp:posOffset>
            </wp:positionV>
            <wp:extent cx="4467225" cy="3192780"/>
            <wp:effectExtent l="0" t="0" r="9525" b="7620"/>
            <wp:wrapSquare wrapText="bothSides"/>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446722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204DE" w14:textId="7DA19A20" w:rsidR="00181E1A" w:rsidRDefault="00181E1A" w:rsidP="00944810">
      <w:pPr>
        <w:ind w:left="720"/>
        <w:jc w:val="center"/>
        <w:rPr>
          <w:rFonts w:ascii="Calibri" w:hAnsi="Calibri"/>
          <w:i/>
          <w:color w:val="0000FF"/>
        </w:rPr>
      </w:pPr>
    </w:p>
    <w:p w14:paraId="3BA2C9E4" w14:textId="6F280ADD" w:rsidR="00181E1A" w:rsidRDefault="00181E1A" w:rsidP="00944810">
      <w:pPr>
        <w:ind w:left="720"/>
        <w:jc w:val="center"/>
        <w:rPr>
          <w:rFonts w:ascii="Calibri" w:hAnsi="Calibri"/>
          <w:i/>
          <w:color w:val="0000FF"/>
        </w:rPr>
      </w:pPr>
    </w:p>
    <w:p w14:paraId="6E35B4B9" w14:textId="1D63018A" w:rsidR="00181E1A" w:rsidRDefault="00181E1A" w:rsidP="00944810">
      <w:pPr>
        <w:ind w:left="720"/>
        <w:jc w:val="center"/>
        <w:rPr>
          <w:rFonts w:ascii="Calibri" w:hAnsi="Calibri"/>
          <w:i/>
          <w:color w:val="0000FF"/>
        </w:rPr>
      </w:pPr>
    </w:p>
    <w:p w14:paraId="7A3EC6FF" w14:textId="556529DC" w:rsidR="00181E1A" w:rsidRDefault="00181E1A" w:rsidP="00944810">
      <w:pPr>
        <w:ind w:left="720"/>
        <w:jc w:val="center"/>
        <w:rPr>
          <w:rFonts w:ascii="Calibri" w:hAnsi="Calibri"/>
          <w:i/>
          <w:color w:val="0000FF"/>
        </w:rPr>
      </w:pPr>
    </w:p>
    <w:p w14:paraId="2503B544" w14:textId="1A4DAB1A" w:rsidR="00181E1A" w:rsidRDefault="00181E1A" w:rsidP="00944810">
      <w:pPr>
        <w:ind w:left="720"/>
        <w:jc w:val="center"/>
        <w:rPr>
          <w:rFonts w:ascii="Calibri" w:hAnsi="Calibri"/>
          <w:i/>
          <w:color w:val="0000FF"/>
        </w:rPr>
      </w:pPr>
    </w:p>
    <w:p w14:paraId="30A9BD2B" w14:textId="7ACAE15A" w:rsidR="00181E1A" w:rsidRDefault="00181E1A" w:rsidP="00944810">
      <w:pPr>
        <w:ind w:left="720"/>
        <w:jc w:val="center"/>
        <w:rPr>
          <w:rFonts w:ascii="Calibri" w:hAnsi="Calibri"/>
          <w:i/>
          <w:color w:val="0000FF"/>
        </w:rPr>
      </w:pPr>
    </w:p>
    <w:p w14:paraId="54342584" w14:textId="6F90217A" w:rsidR="00181E1A" w:rsidRDefault="00181E1A" w:rsidP="00944810">
      <w:pPr>
        <w:ind w:left="720"/>
        <w:jc w:val="center"/>
        <w:rPr>
          <w:rFonts w:ascii="Calibri" w:hAnsi="Calibri"/>
          <w:i/>
          <w:color w:val="0000FF"/>
        </w:rPr>
      </w:pPr>
    </w:p>
    <w:p w14:paraId="07612E13" w14:textId="36313FFB" w:rsidR="00181E1A" w:rsidRDefault="00181E1A" w:rsidP="00944810">
      <w:pPr>
        <w:ind w:left="720"/>
        <w:jc w:val="center"/>
        <w:rPr>
          <w:rFonts w:ascii="Calibri" w:hAnsi="Calibri"/>
          <w:i/>
          <w:color w:val="0000FF"/>
        </w:rPr>
      </w:pPr>
    </w:p>
    <w:p w14:paraId="1A70590D" w14:textId="63150B88" w:rsidR="00181E1A" w:rsidRDefault="00181E1A" w:rsidP="00944810">
      <w:pPr>
        <w:ind w:left="720"/>
        <w:jc w:val="center"/>
        <w:rPr>
          <w:rFonts w:ascii="Calibri" w:hAnsi="Calibri"/>
          <w:i/>
          <w:color w:val="0000FF"/>
        </w:rPr>
      </w:pPr>
    </w:p>
    <w:p w14:paraId="39684902" w14:textId="70C59B14" w:rsidR="00181E1A" w:rsidRDefault="00181E1A" w:rsidP="00944810">
      <w:pPr>
        <w:ind w:left="720"/>
        <w:jc w:val="center"/>
        <w:rPr>
          <w:rFonts w:ascii="Calibri" w:hAnsi="Calibri"/>
          <w:i/>
          <w:color w:val="0000FF"/>
        </w:rPr>
      </w:pPr>
    </w:p>
    <w:p w14:paraId="67DB47CC" w14:textId="625E4EEC" w:rsidR="00181E1A" w:rsidRDefault="00181E1A" w:rsidP="00944810">
      <w:pPr>
        <w:ind w:left="720"/>
        <w:jc w:val="center"/>
        <w:rPr>
          <w:rFonts w:ascii="Calibri" w:hAnsi="Calibri"/>
          <w:i/>
          <w:color w:val="0000FF"/>
        </w:rPr>
      </w:pPr>
    </w:p>
    <w:p w14:paraId="5706B090" w14:textId="471E118C" w:rsidR="00181E1A" w:rsidRDefault="00181E1A" w:rsidP="00944810">
      <w:pPr>
        <w:ind w:left="720"/>
        <w:jc w:val="center"/>
        <w:rPr>
          <w:rFonts w:ascii="Calibri" w:hAnsi="Calibri"/>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A358B9" w:rsidRPr="00B75B4C" w14:paraId="684F62EC" w14:textId="77777777" w:rsidTr="00F42B0E">
        <w:trPr>
          <w:jc w:val="center"/>
        </w:trPr>
        <w:tc>
          <w:tcPr>
            <w:tcW w:w="2001" w:type="dxa"/>
            <w:shd w:val="clear" w:color="auto" w:fill="DBDBDB"/>
          </w:tcPr>
          <w:p w14:paraId="08354A5D" w14:textId="77777777" w:rsidR="00A358B9" w:rsidRPr="004A43F6" w:rsidRDefault="00A358B9" w:rsidP="00F42B0E">
            <w:pPr>
              <w:ind w:left="-59"/>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F728B1A" w14:textId="2EABBB3C" w:rsidR="00A358B9" w:rsidRPr="004A43F6" w:rsidRDefault="00A358B9" w:rsidP="00F42B0E">
            <w:pPr>
              <w:ind w:left="13"/>
              <w:jc w:val="both"/>
              <w:rPr>
                <w:rFonts w:ascii="Calibri" w:hAnsi="Calibri" w:cs="Book Antiqua"/>
                <w:i/>
              </w:rPr>
            </w:pPr>
            <w:r>
              <w:rPr>
                <w:rFonts w:ascii="Calibri" w:hAnsi="Calibri" w:cs="Book Antiqua"/>
                <w:i/>
              </w:rPr>
              <w:t>UI-04</w:t>
            </w:r>
          </w:p>
        </w:tc>
      </w:tr>
      <w:tr w:rsidR="00A358B9" w:rsidRPr="00B75B4C" w14:paraId="5752AE2D" w14:textId="77777777" w:rsidTr="00F42B0E">
        <w:trPr>
          <w:jc w:val="center"/>
        </w:trPr>
        <w:tc>
          <w:tcPr>
            <w:tcW w:w="2001" w:type="dxa"/>
            <w:shd w:val="clear" w:color="auto" w:fill="DBDBDB"/>
          </w:tcPr>
          <w:p w14:paraId="4892E8F3" w14:textId="77777777" w:rsidR="00A358B9" w:rsidRPr="004A43F6" w:rsidRDefault="00A358B9" w:rsidP="00F42B0E">
            <w:pPr>
              <w:ind w:left="-59"/>
              <w:jc w:val="both"/>
              <w:rPr>
                <w:rFonts w:ascii="Calibri" w:hAnsi="Calibri" w:cs="Book Antiqua"/>
                <w:b/>
                <w:i/>
              </w:rPr>
            </w:pPr>
            <w:r w:rsidRPr="004A43F6">
              <w:rPr>
                <w:rFonts w:ascii="Calibri" w:hAnsi="Calibri" w:cs="Book Antiqua"/>
                <w:b/>
                <w:i/>
              </w:rPr>
              <w:t>Descripción:</w:t>
            </w:r>
          </w:p>
        </w:tc>
        <w:tc>
          <w:tcPr>
            <w:tcW w:w="5087" w:type="dxa"/>
          </w:tcPr>
          <w:p w14:paraId="46FF9DB9" w14:textId="6E2F3B8A" w:rsidR="00A358B9" w:rsidRPr="004A43F6" w:rsidRDefault="00181E1A" w:rsidP="00F42B0E">
            <w:pPr>
              <w:ind w:left="13"/>
              <w:jc w:val="both"/>
              <w:rPr>
                <w:rFonts w:ascii="Calibri" w:hAnsi="Calibri" w:cs="Book Antiqua"/>
                <w:i/>
              </w:rPr>
            </w:pPr>
            <w:r>
              <w:rPr>
                <w:rFonts w:ascii="Calibri" w:hAnsi="Calibri" w:cs="Book Antiqua"/>
                <w:i/>
              </w:rPr>
              <w:t>Reserva de viaje</w:t>
            </w:r>
          </w:p>
        </w:tc>
      </w:tr>
      <w:tr w:rsidR="00A358B9" w:rsidRPr="00B75B4C" w14:paraId="60BB78E7" w14:textId="77777777" w:rsidTr="00F42B0E">
        <w:trPr>
          <w:jc w:val="center"/>
        </w:trPr>
        <w:tc>
          <w:tcPr>
            <w:tcW w:w="2001" w:type="dxa"/>
            <w:shd w:val="clear" w:color="auto" w:fill="DBDBDB"/>
          </w:tcPr>
          <w:p w14:paraId="19F0EABD" w14:textId="77777777" w:rsidR="00A358B9" w:rsidRPr="004A43F6" w:rsidRDefault="00A358B9" w:rsidP="00F42B0E">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4A6A07D6" w14:textId="4B9C511B" w:rsidR="00A358B9" w:rsidRPr="004A43F6" w:rsidRDefault="00A358B9" w:rsidP="00F42B0E">
            <w:pPr>
              <w:ind w:left="13"/>
              <w:jc w:val="both"/>
              <w:rPr>
                <w:rFonts w:ascii="Calibri" w:hAnsi="Calibri" w:cs="Book Antiqua"/>
                <w:i/>
              </w:rPr>
            </w:pPr>
            <w:r>
              <w:rPr>
                <w:rFonts w:ascii="Calibri" w:hAnsi="Calibri" w:cs="Book Antiqua"/>
                <w:i/>
              </w:rPr>
              <w:t>RF-</w:t>
            </w:r>
            <w:r w:rsidR="00C66E37">
              <w:rPr>
                <w:rFonts w:ascii="Calibri" w:hAnsi="Calibri" w:cs="Book Antiqua"/>
                <w:i/>
              </w:rPr>
              <w:t>6</w:t>
            </w:r>
          </w:p>
        </w:tc>
      </w:tr>
      <w:tr w:rsidR="00A358B9" w:rsidRPr="00B75B4C" w14:paraId="4D87AACC" w14:textId="77777777" w:rsidTr="00F42B0E">
        <w:trPr>
          <w:jc w:val="center"/>
        </w:trPr>
        <w:tc>
          <w:tcPr>
            <w:tcW w:w="2001" w:type="dxa"/>
            <w:shd w:val="clear" w:color="auto" w:fill="DBDBDB"/>
          </w:tcPr>
          <w:p w14:paraId="131A1FCB" w14:textId="77777777" w:rsidR="00A358B9" w:rsidRPr="004A43F6" w:rsidRDefault="00A358B9" w:rsidP="00F42B0E">
            <w:pPr>
              <w:ind w:left="-59"/>
              <w:jc w:val="both"/>
              <w:rPr>
                <w:rFonts w:ascii="Calibri" w:hAnsi="Calibri" w:cs="Book Antiqua"/>
                <w:b/>
                <w:i/>
              </w:rPr>
            </w:pPr>
            <w:r w:rsidRPr="004A43F6">
              <w:rPr>
                <w:rFonts w:ascii="Calibri" w:hAnsi="Calibri" w:cs="Book Antiqua"/>
                <w:b/>
                <w:i/>
              </w:rPr>
              <w:t>CU asociados:</w:t>
            </w:r>
          </w:p>
        </w:tc>
        <w:tc>
          <w:tcPr>
            <w:tcW w:w="5087" w:type="dxa"/>
          </w:tcPr>
          <w:p w14:paraId="6C427B78" w14:textId="109DB762" w:rsidR="00A358B9" w:rsidRPr="004A43F6" w:rsidRDefault="00A358B9" w:rsidP="00F42B0E">
            <w:pPr>
              <w:ind w:left="13"/>
              <w:jc w:val="both"/>
              <w:rPr>
                <w:rFonts w:ascii="Calibri" w:hAnsi="Calibri" w:cs="Book Antiqua"/>
                <w:i/>
              </w:rPr>
            </w:pPr>
            <w:r>
              <w:rPr>
                <w:rFonts w:ascii="Calibri" w:hAnsi="Calibri" w:cs="Book Antiqua"/>
                <w:i/>
              </w:rPr>
              <w:t>CU-</w:t>
            </w:r>
            <w:r w:rsidR="00366E5C">
              <w:rPr>
                <w:rFonts w:ascii="Calibri" w:hAnsi="Calibri" w:cs="Book Antiqua"/>
                <w:i/>
              </w:rPr>
              <w:t>6</w:t>
            </w:r>
          </w:p>
        </w:tc>
      </w:tr>
      <w:tr w:rsidR="00A358B9" w:rsidRPr="00B75B4C" w14:paraId="1BAD5B7A" w14:textId="77777777" w:rsidTr="00F42B0E">
        <w:trPr>
          <w:jc w:val="center"/>
        </w:trPr>
        <w:tc>
          <w:tcPr>
            <w:tcW w:w="2001" w:type="dxa"/>
            <w:shd w:val="clear" w:color="auto" w:fill="DBDBDB"/>
          </w:tcPr>
          <w:p w14:paraId="68B025DB" w14:textId="77777777" w:rsidR="00A358B9" w:rsidRPr="004A43F6" w:rsidRDefault="00A358B9" w:rsidP="00F42B0E">
            <w:pPr>
              <w:ind w:left="-59"/>
              <w:jc w:val="both"/>
              <w:rPr>
                <w:rFonts w:ascii="Calibri" w:hAnsi="Calibri" w:cs="Book Antiqua"/>
                <w:b/>
                <w:i/>
              </w:rPr>
            </w:pPr>
            <w:r w:rsidRPr="004A43F6">
              <w:rPr>
                <w:rFonts w:ascii="Calibri" w:hAnsi="Calibri" w:cs="Book Antiqua"/>
                <w:b/>
                <w:i/>
              </w:rPr>
              <w:t>Esc. Asociados:</w:t>
            </w:r>
          </w:p>
        </w:tc>
        <w:tc>
          <w:tcPr>
            <w:tcW w:w="5087" w:type="dxa"/>
          </w:tcPr>
          <w:p w14:paraId="48A922EB" w14:textId="40B2746B" w:rsidR="00A358B9" w:rsidRPr="004A43F6" w:rsidRDefault="00A358B9" w:rsidP="00F42B0E">
            <w:pPr>
              <w:ind w:left="13"/>
              <w:jc w:val="both"/>
              <w:rPr>
                <w:rFonts w:ascii="Calibri" w:hAnsi="Calibri" w:cs="Book Antiqua"/>
                <w:i/>
              </w:rPr>
            </w:pPr>
            <w:r>
              <w:rPr>
                <w:rFonts w:ascii="Calibri" w:hAnsi="Calibri" w:cs="Book Antiqua"/>
                <w:i/>
              </w:rPr>
              <w:t>Es-</w:t>
            </w:r>
            <w:r w:rsidR="00366E5C">
              <w:rPr>
                <w:rFonts w:ascii="Calibri" w:hAnsi="Calibri" w:cs="Book Antiqua"/>
                <w:i/>
              </w:rPr>
              <w:t>6</w:t>
            </w:r>
            <w:r>
              <w:rPr>
                <w:rFonts w:ascii="Calibri" w:hAnsi="Calibri" w:cs="Book Antiqua"/>
                <w:i/>
              </w:rPr>
              <w:t>.1</w:t>
            </w:r>
          </w:p>
        </w:tc>
      </w:tr>
    </w:tbl>
    <w:p w14:paraId="6A81EA28" w14:textId="26BF595F" w:rsidR="0084456E" w:rsidRDefault="00181E1A" w:rsidP="00944810">
      <w:pPr>
        <w:ind w:left="720"/>
        <w:jc w:val="center"/>
        <w:rPr>
          <w:rFonts w:ascii="Calibri" w:hAnsi="Calibri"/>
          <w:i/>
          <w:color w:val="0000FF"/>
        </w:rPr>
      </w:pPr>
      <w:r>
        <w:rPr>
          <w:noProof/>
        </w:rPr>
        <w:drawing>
          <wp:anchor distT="0" distB="0" distL="114300" distR="114300" simplePos="0" relativeHeight="251758592" behindDoc="0" locked="0" layoutInCell="1" allowOverlap="1" wp14:anchorId="3C728A8A" wp14:editId="25B9B7F7">
            <wp:simplePos x="0" y="0"/>
            <wp:positionH relativeFrom="margin">
              <wp:posOffset>1064260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3990975" cy="34657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4F3D0" w14:textId="70527780" w:rsidR="00181E1A" w:rsidRDefault="00181E1A" w:rsidP="00944810">
      <w:pPr>
        <w:ind w:left="720"/>
        <w:jc w:val="center"/>
        <w:rPr>
          <w:rFonts w:ascii="Calibri" w:hAnsi="Calibri"/>
          <w:i/>
          <w:color w:val="0000FF"/>
        </w:rPr>
      </w:pPr>
    </w:p>
    <w:p w14:paraId="337FC011" w14:textId="0959E6D8" w:rsidR="00181E1A" w:rsidRDefault="00181E1A" w:rsidP="00944810">
      <w:pPr>
        <w:ind w:left="720"/>
        <w:jc w:val="center"/>
        <w:rPr>
          <w:rFonts w:ascii="Calibri" w:hAnsi="Calibri"/>
          <w:i/>
          <w:color w:val="0000FF"/>
        </w:rPr>
      </w:pPr>
    </w:p>
    <w:p w14:paraId="58F9B1A0" w14:textId="7703AC38" w:rsidR="00181E1A" w:rsidRDefault="00181E1A" w:rsidP="00944810">
      <w:pPr>
        <w:ind w:left="720"/>
        <w:jc w:val="center"/>
        <w:rPr>
          <w:rFonts w:ascii="Calibri" w:hAnsi="Calibri"/>
          <w:i/>
          <w:color w:val="0000FF"/>
        </w:rPr>
      </w:pPr>
    </w:p>
    <w:p w14:paraId="62F2D7DA" w14:textId="194FBB9C" w:rsidR="00181E1A" w:rsidRDefault="00181E1A" w:rsidP="00944810">
      <w:pPr>
        <w:ind w:left="720"/>
        <w:jc w:val="center"/>
        <w:rPr>
          <w:rFonts w:ascii="Calibri" w:hAnsi="Calibri"/>
          <w:i/>
          <w:color w:val="0000FF"/>
        </w:rPr>
      </w:pPr>
    </w:p>
    <w:p w14:paraId="22DD1B5A" w14:textId="176F10B5" w:rsidR="00181E1A" w:rsidRDefault="00181E1A" w:rsidP="00944810">
      <w:pPr>
        <w:ind w:left="720"/>
        <w:jc w:val="center"/>
        <w:rPr>
          <w:rFonts w:ascii="Calibri" w:hAnsi="Calibri"/>
          <w:i/>
          <w:color w:val="0000FF"/>
        </w:rPr>
      </w:pPr>
    </w:p>
    <w:p w14:paraId="1AE0AE66" w14:textId="388F2CD6" w:rsidR="00181E1A" w:rsidRDefault="00181E1A" w:rsidP="00944810">
      <w:pPr>
        <w:ind w:left="720"/>
        <w:jc w:val="center"/>
        <w:rPr>
          <w:rFonts w:ascii="Calibri" w:hAnsi="Calibri"/>
          <w:i/>
          <w:color w:val="0000FF"/>
        </w:rPr>
      </w:pPr>
    </w:p>
    <w:p w14:paraId="67B7E6E8" w14:textId="152231F8" w:rsidR="00181E1A" w:rsidRDefault="00181E1A" w:rsidP="00944810">
      <w:pPr>
        <w:ind w:left="720"/>
        <w:jc w:val="center"/>
        <w:rPr>
          <w:rFonts w:ascii="Calibri" w:hAnsi="Calibri"/>
          <w:i/>
          <w:color w:val="0000FF"/>
        </w:rPr>
      </w:pPr>
    </w:p>
    <w:p w14:paraId="5BE3A8D8" w14:textId="47D157AF" w:rsidR="00181E1A" w:rsidRDefault="00181E1A" w:rsidP="00944810">
      <w:pPr>
        <w:ind w:left="720"/>
        <w:jc w:val="center"/>
        <w:rPr>
          <w:rFonts w:ascii="Calibri" w:hAnsi="Calibri"/>
          <w:i/>
          <w:color w:val="0000FF"/>
        </w:rPr>
      </w:pPr>
    </w:p>
    <w:p w14:paraId="451DC005" w14:textId="215C6BCA" w:rsidR="00181E1A" w:rsidRDefault="00181E1A" w:rsidP="00944810">
      <w:pPr>
        <w:ind w:left="720"/>
        <w:jc w:val="center"/>
        <w:rPr>
          <w:rFonts w:ascii="Calibri" w:hAnsi="Calibri"/>
          <w:i/>
          <w:color w:val="0000FF"/>
        </w:rPr>
      </w:pPr>
    </w:p>
    <w:p w14:paraId="719FF467" w14:textId="20701353" w:rsidR="00181E1A" w:rsidRDefault="00181E1A" w:rsidP="00944810">
      <w:pPr>
        <w:ind w:left="720"/>
        <w:jc w:val="center"/>
        <w:rPr>
          <w:rFonts w:ascii="Calibri" w:hAnsi="Calibri"/>
          <w:i/>
          <w:color w:val="0000FF"/>
        </w:rPr>
      </w:pPr>
    </w:p>
    <w:p w14:paraId="06A20D08" w14:textId="11DA9006" w:rsidR="00181E1A" w:rsidRDefault="00181E1A" w:rsidP="00944810">
      <w:pPr>
        <w:ind w:left="720"/>
        <w:jc w:val="center"/>
        <w:rPr>
          <w:rFonts w:ascii="Calibri" w:hAnsi="Calibri"/>
          <w:i/>
          <w:color w:val="0000FF"/>
        </w:rPr>
      </w:pPr>
    </w:p>
    <w:p w14:paraId="08D3FECA" w14:textId="1DA8F6A1" w:rsidR="00181E1A" w:rsidRDefault="00181E1A" w:rsidP="00944810">
      <w:pPr>
        <w:ind w:left="720"/>
        <w:jc w:val="center"/>
        <w:rPr>
          <w:rFonts w:ascii="Calibri" w:hAnsi="Calibri"/>
          <w:i/>
          <w:color w:val="0000FF"/>
        </w:rPr>
      </w:pPr>
    </w:p>
    <w:p w14:paraId="760A34E2" w14:textId="009BBD5D" w:rsidR="00EF55D0" w:rsidRDefault="00EF55D0" w:rsidP="00944810">
      <w:pPr>
        <w:ind w:left="720"/>
        <w:jc w:val="center"/>
        <w:rPr>
          <w:rFonts w:ascii="Calibri" w:hAnsi="Calibri"/>
          <w:i/>
          <w:color w:val="0000FF"/>
        </w:rPr>
      </w:pPr>
    </w:p>
    <w:p w14:paraId="71BC449E" w14:textId="77777777" w:rsidR="00EF55D0" w:rsidRDefault="00EF55D0" w:rsidP="00944810">
      <w:pPr>
        <w:ind w:left="720"/>
        <w:jc w:val="center"/>
        <w:rPr>
          <w:rFonts w:ascii="Calibri" w:hAnsi="Calibri"/>
          <w:i/>
          <w:color w:val="0000FF"/>
        </w:rPr>
      </w:pPr>
    </w:p>
    <w:p w14:paraId="4DA0AEF2" w14:textId="28646510" w:rsidR="00181E1A" w:rsidRDefault="00181E1A" w:rsidP="00944810">
      <w:pPr>
        <w:ind w:left="720"/>
        <w:jc w:val="center"/>
        <w:rPr>
          <w:rFonts w:ascii="Calibri" w:hAnsi="Calibri"/>
          <w:i/>
          <w:color w:val="0000FF"/>
        </w:rPr>
      </w:pPr>
    </w:p>
    <w:p w14:paraId="2E85E6EA" w14:textId="61F85927" w:rsidR="00181E1A" w:rsidRDefault="00181E1A" w:rsidP="00944810">
      <w:pPr>
        <w:ind w:left="720"/>
        <w:jc w:val="center"/>
        <w:rPr>
          <w:rFonts w:ascii="Calibri" w:hAnsi="Calibri"/>
          <w:i/>
          <w:color w:val="0000FF"/>
        </w:rPr>
      </w:pPr>
    </w:p>
    <w:p w14:paraId="0F810536" w14:textId="63B1AC80" w:rsidR="00181E1A" w:rsidRDefault="00181E1A" w:rsidP="00944810">
      <w:pPr>
        <w:ind w:left="720"/>
        <w:jc w:val="center"/>
        <w:rPr>
          <w:rFonts w:ascii="Calibri" w:hAnsi="Calibri"/>
          <w:i/>
          <w:color w:val="0000FF"/>
        </w:rPr>
      </w:pPr>
    </w:p>
    <w:p w14:paraId="178A6FFE" w14:textId="4BD8642C" w:rsidR="00C12FAC" w:rsidRDefault="00C12FAC" w:rsidP="00C67250">
      <w:pPr>
        <w:ind w:left="993"/>
        <w:jc w:val="center"/>
        <w:rPr>
          <w:rFonts w:ascii="Calibri" w:hAnsi="Calibri" w:cs="Book Antiqua"/>
          <w:i/>
          <w:color w:val="595959"/>
        </w:rPr>
      </w:pPr>
    </w:p>
    <w:p w14:paraId="4787DA81" w14:textId="42A49F6F" w:rsidR="009D6EFE" w:rsidRDefault="009D6EFE" w:rsidP="00C67250">
      <w:pPr>
        <w:ind w:left="993"/>
        <w:jc w:val="center"/>
        <w:rPr>
          <w:rFonts w:ascii="Calibri" w:hAnsi="Calibri" w:cs="Book Antiqua"/>
          <w:i/>
          <w:color w:val="595959"/>
        </w:rPr>
      </w:pPr>
      <w:r w:rsidRPr="00C12FAC">
        <w:rPr>
          <w:rFonts w:ascii="Calibri" w:hAnsi="Calibri" w:cs="Book Antiqua"/>
          <w:i/>
          <w:noProof/>
          <w:color w:val="595959"/>
        </w:rPr>
        <w:drawing>
          <wp:anchor distT="0" distB="0" distL="114300" distR="114300" simplePos="0" relativeHeight="251763712" behindDoc="0" locked="0" layoutInCell="1" allowOverlap="1" wp14:anchorId="564A823D" wp14:editId="60D3526C">
            <wp:simplePos x="0" y="0"/>
            <wp:positionH relativeFrom="margin">
              <wp:align>center</wp:align>
            </wp:positionH>
            <wp:positionV relativeFrom="paragraph">
              <wp:posOffset>1261745</wp:posOffset>
            </wp:positionV>
            <wp:extent cx="4995545" cy="306705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screen">
                      <a:extLst>
                        <a:ext uri="{28A0092B-C50C-407E-A947-70E740481C1C}">
                          <a14:useLocalDpi xmlns:a14="http://schemas.microsoft.com/office/drawing/2010/main"/>
                        </a:ext>
                      </a:extLst>
                    </a:blip>
                    <a:stretch>
                      <a:fillRect/>
                    </a:stretch>
                  </pic:blipFill>
                  <pic:spPr>
                    <a:xfrm>
                      <a:off x="0" y="0"/>
                      <a:ext cx="4995545" cy="3067050"/>
                    </a:xfrm>
                    <a:prstGeom prst="rect">
                      <a:avLst/>
                    </a:prstGeom>
                  </pic:spPr>
                </pic:pic>
              </a:graphicData>
            </a:graphic>
            <wp14:sizeRelH relativeFrom="page">
              <wp14:pctWidth>0</wp14:pctWidth>
            </wp14:sizeRelH>
            <wp14:sizeRelV relativeFrom="page">
              <wp14:pctHeight>0</wp14:pctHeight>
            </wp14:sizeRelV>
          </wp:anchor>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C12FAC" w:rsidRPr="00B75B4C" w14:paraId="7084199F" w14:textId="77777777" w:rsidTr="00456356">
        <w:trPr>
          <w:jc w:val="center"/>
        </w:trPr>
        <w:tc>
          <w:tcPr>
            <w:tcW w:w="2001" w:type="dxa"/>
            <w:shd w:val="clear" w:color="auto" w:fill="DBDBDB"/>
          </w:tcPr>
          <w:p w14:paraId="6A3B2AFC" w14:textId="77777777" w:rsidR="00C12FAC" w:rsidRPr="004A43F6" w:rsidRDefault="00C12FAC" w:rsidP="00456356">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7AECFBC8" w14:textId="1B7B7327" w:rsidR="00C12FAC" w:rsidRPr="004A43F6" w:rsidRDefault="00C12FAC" w:rsidP="00456356">
            <w:pPr>
              <w:ind w:left="13"/>
              <w:jc w:val="both"/>
              <w:rPr>
                <w:rFonts w:ascii="Calibri" w:hAnsi="Calibri" w:cs="Book Antiqua"/>
                <w:i/>
              </w:rPr>
            </w:pPr>
            <w:r>
              <w:rPr>
                <w:rFonts w:ascii="Calibri" w:hAnsi="Calibri" w:cs="Book Antiqua"/>
                <w:i/>
              </w:rPr>
              <w:t>UI-05</w:t>
            </w:r>
          </w:p>
        </w:tc>
      </w:tr>
      <w:tr w:rsidR="00C12FAC" w:rsidRPr="00B75B4C" w14:paraId="6DDFA621" w14:textId="77777777" w:rsidTr="00456356">
        <w:trPr>
          <w:jc w:val="center"/>
        </w:trPr>
        <w:tc>
          <w:tcPr>
            <w:tcW w:w="2001" w:type="dxa"/>
            <w:shd w:val="clear" w:color="auto" w:fill="DBDBDB"/>
          </w:tcPr>
          <w:p w14:paraId="16D7CD3E" w14:textId="77777777" w:rsidR="00C12FAC" w:rsidRPr="004A43F6" w:rsidRDefault="00C12FAC" w:rsidP="00456356">
            <w:pPr>
              <w:ind w:left="-59"/>
              <w:jc w:val="both"/>
              <w:rPr>
                <w:rFonts w:ascii="Calibri" w:hAnsi="Calibri" w:cs="Book Antiqua"/>
                <w:b/>
                <w:i/>
              </w:rPr>
            </w:pPr>
            <w:r w:rsidRPr="004A43F6">
              <w:rPr>
                <w:rFonts w:ascii="Calibri" w:hAnsi="Calibri" w:cs="Book Antiqua"/>
                <w:b/>
                <w:i/>
              </w:rPr>
              <w:t>Descripción:</w:t>
            </w:r>
          </w:p>
        </w:tc>
        <w:tc>
          <w:tcPr>
            <w:tcW w:w="5087" w:type="dxa"/>
          </w:tcPr>
          <w:p w14:paraId="6FE98D53" w14:textId="0DD969D9" w:rsidR="00C12FAC" w:rsidRPr="004A43F6" w:rsidRDefault="00C12FAC" w:rsidP="00456356">
            <w:pPr>
              <w:ind w:left="13"/>
              <w:jc w:val="both"/>
              <w:rPr>
                <w:rFonts w:ascii="Calibri" w:hAnsi="Calibri" w:cs="Book Antiqua"/>
                <w:i/>
              </w:rPr>
            </w:pPr>
            <w:r>
              <w:rPr>
                <w:rFonts w:ascii="Calibri" w:hAnsi="Calibri" w:cs="Book Antiqua"/>
                <w:i/>
              </w:rPr>
              <w:t>Consulta de hoteles no exitosa por falta de datos</w:t>
            </w:r>
          </w:p>
        </w:tc>
      </w:tr>
      <w:tr w:rsidR="00C12FAC" w:rsidRPr="00B75B4C" w14:paraId="040D0988" w14:textId="77777777" w:rsidTr="00456356">
        <w:trPr>
          <w:jc w:val="center"/>
        </w:trPr>
        <w:tc>
          <w:tcPr>
            <w:tcW w:w="2001" w:type="dxa"/>
            <w:shd w:val="clear" w:color="auto" w:fill="DBDBDB"/>
          </w:tcPr>
          <w:p w14:paraId="37F53F4B" w14:textId="77777777" w:rsidR="00C12FAC" w:rsidRPr="004A43F6" w:rsidRDefault="00C12FAC" w:rsidP="00456356">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5689EB19" w14:textId="785D45FE" w:rsidR="00C12FAC" w:rsidRPr="004A43F6" w:rsidRDefault="00C12FAC" w:rsidP="00456356">
            <w:pPr>
              <w:ind w:left="13"/>
              <w:jc w:val="both"/>
              <w:rPr>
                <w:rFonts w:ascii="Calibri" w:hAnsi="Calibri" w:cs="Book Antiqua"/>
                <w:i/>
              </w:rPr>
            </w:pPr>
            <w:r>
              <w:rPr>
                <w:rFonts w:ascii="Calibri" w:hAnsi="Calibri" w:cs="Book Antiqua"/>
                <w:i/>
              </w:rPr>
              <w:t>RF-1</w:t>
            </w:r>
            <w:r w:rsidR="00751D02">
              <w:rPr>
                <w:rFonts w:ascii="Calibri" w:hAnsi="Calibri" w:cs="Book Antiqua"/>
                <w:i/>
              </w:rPr>
              <w:t>3</w:t>
            </w:r>
          </w:p>
        </w:tc>
      </w:tr>
      <w:tr w:rsidR="00C12FAC" w:rsidRPr="00B75B4C" w14:paraId="7AB012DC" w14:textId="77777777" w:rsidTr="00456356">
        <w:trPr>
          <w:jc w:val="center"/>
        </w:trPr>
        <w:tc>
          <w:tcPr>
            <w:tcW w:w="2001" w:type="dxa"/>
            <w:shd w:val="clear" w:color="auto" w:fill="DBDBDB"/>
          </w:tcPr>
          <w:p w14:paraId="03336C05" w14:textId="77777777" w:rsidR="00C12FAC" w:rsidRPr="004A43F6" w:rsidRDefault="00C12FAC" w:rsidP="00456356">
            <w:pPr>
              <w:ind w:left="-59"/>
              <w:jc w:val="both"/>
              <w:rPr>
                <w:rFonts w:ascii="Calibri" w:hAnsi="Calibri" w:cs="Book Antiqua"/>
                <w:b/>
                <w:i/>
              </w:rPr>
            </w:pPr>
            <w:r w:rsidRPr="004A43F6">
              <w:rPr>
                <w:rFonts w:ascii="Calibri" w:hAnsi="Calibri" w:cs="Book Antiqua"/>
                <w:b/>
                <w:i/>
              </w:rPr>
              <w:t>CU asociados:</w:t>
            </w:r>
          </w:p>
        </w:tc>
        <w:tc>
          <w:tcPr>
            <w:tcW w:w="5087" w:type="dxa"/>
          </w:tcPr>
          <w:p w14:paraId="66C3A579" w14:textId="65F280A2" w:rsidR="00C12FAC" w:rsidRPr="004A43F6" w:rsidRDefault="00C12FAC" w:rsidP="00456356">
            <w:pPr>
              <w:ind w:left="13"/>
              <w:jc w:val="both"/>
              <w:rPr>
                <w:rFonts w:ascii="Calibri" w:hAnsi="Calibri" w:cs="Book Antiqua"/>
                <w:i/>
              </w:rPr>
            </w:pPr>
            <w:r>
              <w:rPr>
                <w:rFonts w:ascii="Calibri" w:hAnsi="Calibri" w:cs="Book Antiqua"/>
                <w:i/>
              </w:rPr>
              <w:t>CU-12</w:t>
            </w:r>
          </w:p>
        </w:tc>
      </w:tr>
      <w:tr w:rsidR="00C12FAC" w:rsidRPr="00B75B4C" w14:paraId="32A33EE5" w14:textId="77777777" w:rsidTr="00456356">
        <w:trPr>
          <w:jc w:val="center"/>
        </w:trPr>
        <w:tc>
          <w:tcPr>
            <w:tcW w:w="2001" w:type="dxa"/>
            <w:shd w:val="clear" w:color="auto" w:fill="DBDBDB"/>
          </w:tcPr>
          <w:p w14:paraId="4FD07516" w14:textId="77777777" w:rsidR="00C12FAC" w:rsidRPr="004A43F6" w:rsidRDefault="00C12FAC" w:rsidP="00456356">
            <w:pPr>
              <w:ind w:left="-59"/>
              <w:jc w:val="both"/>
              <w:rPr>
                <w:rFonts w:ascii="Calibri" w:hAnsi="Calibri" w:cs="Book Antiqua"/>
                <w:b/>
                <w:i/>
              </w:rPr>
            </w:pPr>
            <w:r w:rsidRPr="004A43F6">
              <w:rPr>
                <w:rFonts w:ascii="Calibri" w:hAnsi="Calibri" w:cs="Book Antiqua"/>
                <w:b/>
                <w:i/>
              </w:rPr>
              <w:t>Esc. Asociados:</w:t>
            </w:r>
          </w:p>
        </w:tc>
        <w:tc>
          <w:tcPr>
            <w:tcW w:w="5087" w:type="dxa"/>
          </w:tcPr>
          <w:p w14:paraId="0B28ADE1" w14:textId="524AA764" w:rsidR="00C12FAC" w:rsidRPr="004A43F6" w:rsidRDefault="00C12FAC" w:rsidP="00456356">
            <w:pPr>
              <w:ind w:left="13"/>
              <w:jc w:val="both"/>
              <w:rPr>
                <w:rFonts w:ascii="Calibri" w:hAnsi="Calibri" w:cs="Book Antiqua"/>
                <w:i/>
              </w:rPr>
            </w:pPr>
            <w:r>
              <w:rPr>
                <w:rFonts w:ascii="Calibri" w:hAnsi="Calibri" w:cs="Book Antiqua"/>
                <w:i/>
              </w:rPr>
              <w:t>Es-12.4</w:t>
            </w:r>
          </w:p>
        </w:tc>
      </w:tr>
    </w:tbl>
    <w:p w14:paraId="7486C426" w14:textId="0F0B6169" w:rsidR="001F3357" w:rsidRDefault="001F3357" w:rsidP="001F3357">
      <w:pPr>
        <w:rPr>
          <w:rFonts w:ascii="Calibri" w:hAnsi="Calibri" w:cs="Book Antiqua"/>
          <w:i/>
          <w:color w:val="595959"/>
        </w:rPr>
      </w:pPr>
    </w:p>
    <w:p w14:paraId="070BC28E" w14:textId="6782B6C7" w:rsidR="00C12FAC" w:rsidRDefault="00C12FAC" w:rsidP="001F3357">
      <w:pPr>
        <w:rPr>
          <w:rFonts w:ascii="Calibri" w:hAnsi="Calibri" w:cs="Book Antiqua"/>
          <w:i/>
          <w:color w:val="595959"/>
        </w:rPr>
      </w:pPr>
    </w:p>
    <w:p w14:paraId="1CAAD97F" w14:textId="61669183" w:rsidR="001F3357" w:rsidRDefault="001F3357" w:rsidP="001F3357">
      <w:pPr>
        <w:rPr>
          <w:rFonts w:ascii="Calibri" w:hAnsi="Calibri" w:cs="Book Antiqua"/>
          <w:i/>
          <w:color w:val="595959"/>
        </w:rPr>
      </w:pPr>
    </w:p>
    <w:p w14:paraId="36E92728" w14:textId="298FF7D5" w:rsidR="001F3357" w:rsidRDefault="001F3357" w:rsidP="001F3357">
      <w:pPr>
        <w:rPr>
          <w:rFonts w:ascii="Calibri" w:hAnsi="Calibri" w:cs="Book Antiqua"/>
          <w:i/>
          <w:color w:val="595959"/>
        </w:rPr>
      </w:pPr>
    </w:p>
    <w:p w14:paraId="1323791A" w14:textId="52E9A24D" w:rsidR="001F3357" w:rsidRDefault="001F3357" w:rsidP="001F3357">
      <w:pPr>
        <w:rPr>
          <w:rFonts w:ascii="Calibri" w:hAnsi="Calibri" w:cs="Book Antiqua"/>
          <w:i/>
          <w:color w:val="595959"/>
        </w:rPr>
      </w:pPr>
    </w:p>
    <w:p w14:paraId="6804453A" w14:textId="06E0B96F" w:rsidR="001F3357" w:rsidRDefault="001F3357" w:rsidP="001F3357">
      <w:pPr>
        <w:rPr>
          <w:rFonts w:ascii="Calibri" w:hAnsi="Calibri" w:cs="Book Antiqua"/>
          <w:i/>
          <w:color w:val="595959"/>
        </w:rPr>
      </w:pPr>
    </w:p>
    <w:p w14:paraId="7636985C" w14:textId="277FF4BD" w:rsidR="001F3357" w:rsidRDefault="001F3357" w:rsidP="001F3357">
      <w:pPr>
        <w:rPr>
          <w:rFonts w:ascii="Calibri" w:hAnsi="Calibri" w:cs="Book Antiqua"/>
          <w:i/>
          <w:color w:val="595959"/>
        </w:rPr>
      </w:pPr>
    </w:p>
    <w:p w14:paraId="72DCBF1D" w14:textId="199CAE2E" w:rsidR="001F3357" w:rsidRDefault="001F3357" w:rsidP="001F3357">
      <w:pPr>
        <w:rPr>
          <w:rFonts w:ascii="Calibri" w:hAnsi="Calibri" w:cs="Book Antiqua"/>
          <w:i/>
          <w:color w:val="595959"/>
        </w:rPr>
      </w:pPr>
    </w:p>
    <w:p w14:paraId="2AD2CAE4" w14:textId="73BE5ECC" w:rsidR="001F3357" w:rsidRDefault="001F3357" w:rsidP="001F3357">
      <w:pPr>
        <w:rPr>
          <w:rFonts w:ascii="Calibri" w:hAnsi="Calibri" w:cs="Book Antiqua"/>
          <w:i/>
          <w:color w:val="595959"/>
        </w:rPr>
      </w:pPr>
    </w:p>
    <w:p w14:paraId="6947AD5F" w14:textId="7DD2F9B0" w:rsidR="001F3357" w:rsidRDefault="001F3357" w:rsidP="001F3357">
      <w:pPr>
        <w:rPr>
          <w:rFonts w:ascii="Calibri" w:hAnsi="Calibri" w:cs="Book Antiqua"/>
          <w:i/>
          <w:color w:val="595959"/>
        </w:rPr>
      </w:pPr>
    </w:p>
    <w:p w14:paraId="21C1CF86" w14:textId="23430174" w:rsidR="001F3357" w:rsidRDefault="001F3357" w:rsidP="001F3357">
      <w:pPr>
        <w:rPr>
          <w:rFonts w:ascii="Calibri" w:hAnsi="Calibri" w:cs="Book Antiqua"/>
          <w:i/>
          <w:color w:val="595959"/>
        </w:rPr>
      </w:pPr>
    </w:p>
    <w:p w14:paraId="5C9B7457" w14:textId="52CB0618" w:rsidR="001F3357" w:rsidRDefault="001F3357" w:rsidP="001F3357">
      <w:pPr>
        <w:rPr>
          <w:rFonts w:ascii="Calibri" w:hAnsi="Calibri" w:cs="Book Antiqua"/>
          <w:i/>
          <w:color w:val="595959"/>
        </w:rPr>
      </w:pPr>
    </w:p>
    <w:p w14:paraId="51B5B46A" w14:textId="42D71D5A" w:rsidR="001F3357" w:rsidRDefault="001F3357" w:rsidP="001F3357">
      <w:pPr>
        <w:rPr>
          <w:rFonts w:ascii="Calibri" w:hAnsi="Calibri" w:cs="Book Antiqua"/>
          <w:i/>
          <w:color w:val="595959"/>
        </w:rPr>
      </w:pPr>
    </w:p>
    <w:p w14:paraId="518DCD2D" w14:textId="48051C20" w:rsidR="001F3357" w:rsidRDefault="001F3357" w:rsidP="001F3357">
      <w:pPr>
        <w:rPr>
          <w:rFonts w:ascii="Calibri" w:hAnsi="Calibri" w:cs="Book Antiqua"/>
          <w:i/>
          <w:color w:val="595959"/>
        </w:rPr>
      </w:pPr>
    </w:p>
    <w:p w14:paraId="0714DD3B" w14:textId="4677DF99" w:rsidR="001F3357" w:rsidRDefault="001F3357" w:rsidP="001F3357">
      <w:pPr>
        <w:rPr>
          <w:rFonts w:ascii="Calibri" w:hAnsi="Calibri" w:cs="Book Antiqua"/>
          <w:i/>
          <w:color w:val="595959"/>
        </w:rPr>
      </w:pPr>
    </w:p>
    <w:p w14:paraId="7FC9CF23" w14:textId="7C1C7AC1" w:rsidR="001F3357" w:rsidRDefault="001F3357" w:rsidP="001F3357">
      <w:pPr>
        <w:rPr>
          <w:rFonts w:ascii="Calibri" w:hAnsi="Calibri" w:cs="Book Antiqua"/>
          <w:i/>
          <w:color w:val="595959"/>
        </w:rPr>
      </w:pPr>
    </w:p>
    <w:p w14:paraId="57E24EF4" w14:textId="77777777" w:rsidR="001F3357" w:rsidRDefault="001F3357" w:rsidP="00EF55D0">
      <w:pPr>
        <w:spacing w:after="120"/>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605F53" w:rsidRPr="00B75B4C" w14:paraId="76423760" w14:textId="77777777" w:rsidTr="00456356">
        <w:trPr>
          <w:jc w:val="center"/>
        </w:trPr>
        <w:tc>
          <w:tcPr>
            <w:tcW w:w="2001" w:type="dxa"/>
            <w:shd w:val="clear" w:color="auto" w:fill="DBDBDB"/>
          </w:tcPr>
          <w:p w14:paraId="103B5C29" w14:textId="77777777" w:rsidR="00605F53" w:rsidRPr="004A43F6" w:rsidRDefault="00605F53" w:rsidP="00456356">
            <w:pPr>
              <w:ind w:left="-59"/>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504B5D2C" w14:textId="201F30E5" w:rsidR="00605F53" w:rsidRPr="004A43F6" w:rsidRDefault="00605F53" w:rsidP="00456356">
            <w:pPr>
              <w:ind w:left="13"/>
              <w:jc w:val="both"/>
              <w:rPr>
                <w:rFonts w:ascii="Calibri" w:hAnsi="Calibri" w:cs="Book Antiqua"/>
                <w:i/>
              </w:rPr>
            </w:pPr>
            <w:r>
              <w:rPr>
                <w:rFonts w:ascii="Calibri" w:hAnsi="Calibri" w:cs="Book Antiqua"/>
                <w:i/>
              </w:rPr>
              <w:t>UI-06</w:t>
            </w:r>
          </w:p>
        </w:tc>
      </w:tr>
      <w:tr w:rsidR="00605F53" w:rsidRPr="00B75B4C" w14:paraId="2B9FD065" w14:textId="77777777" w:rsidTr="00456356">
        <w:trPr>
          <w:jc w:val="center"/>
        </w:trPr>
        <w:tc>
          <w:tcPr>
            <w:tcW w:w="2001" w:type="dxa"/>
            <w:shd w:val="clear" w:color="auto" w:fill="DBDBDB"/>
          </w:tcPr>
          <w:p w14:paraId="65534845" w14:textId="77777777" w:rsidR="00605F53" w:rsidRPr="004A43F6" w:rsidRDefault="00605F53" w:rsidP="00456356">
            <w:pPr>
              <w:ind w:left="-59"/>
              <w:jc w:val="both"/>
              <w:rPr>
                <w:rFonts w:ascii="Calibri" w:hAnsi="Calibri" w:cs="Book Antiqua"/>
                <w:b/>
                <w:i/>
              </w:rPr>
            </w:pPr>
            <w:r w:rsidRPr="004A43F6">
              <w:rPr>
                <w:rFonts w:ascii="Calibri" w:hAnsi="Calibri" w:cs="Book Antiqua"/>
                <w:b/>
                <w:i/>
              </w:rPr>
              <w:t>Descripción:</w:t>
            </w:r>
          </w:p>
        </w:tc>
        <w:tc>
          <w:tcPr>
            <w:tcW w:w="5087" w:type="dxa"/>
          </w:tcPr>
          <w:p w14:paraId="47087C92" w14:textId="3E3609EC" w:rsidR="00605F53" w:rsidRPr="004A43F6" w:rsidRDefault="003F4A34" w:rsidP="00456356">
            <w:pPr>
              <w:ind w:left="13"/>
              <w:jc w:val="both"/>
              <w:rPr>
                <w:rFonts w:ascii="Calibri" w:hAnsi="Calibri" w:cs="Book Antiqua"/>
                <w:i/>
              </w:rPr>
            </w:pPr>
            <w:r>
              <w:rPr>
                <w:rFonts w:ascii="Calibri" w:hAnsi="Calibri" w:cs="Book Antiqua"/>
                <w:i/>
              </w:rPr>
              <w:t>Consulta de reserva de viaje no exitosa por datos inválidos</w:t>
            </w:r>
          </w:p>
        </w:tc>
      </w:tr>
      <w:tr w:rsidR="00605F53" w:rsidRPr="00B75B4C" w14:paraId="1DFAAFC0" w14:textId="77777777" w:rsidTr="00456356">
        <w:trPr>
          <w:jc w:val="center"/>
        </w:trPr>
        <w:tc>
          <w:tcPr>
            <w:tcW w:w="2001" w:type="dxa"/>
            <w:shd w:val="clear" w:color="auto" w:fill="DBDBDB"/>
          </w:tcPr>
          <w:p w14:paraId="2D0A86FD" w14:textId="77777777" w:rsidR="00605F53" w:rsidRPr="004A43F6" w:rsidRDefault="00605F53" w:rsidP="00456356">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07E958A7" w14:textId="52C97CDC" w:rsidR="00605F53" w:rsidRPr="004A43F6" w:rsidRDefault="00605F53" w:rsidP="00456356">
            <w:pPr>
              <w:ind w:left="13"/>
              <w:jc w:val="both"/>
              <w:rPr>
                <w:rFonts w:ascii="Calibri" w:hAnsi="Calibri" w:cs="Book Antiqua"/>
                <w:i/>
              </w:rPr>
            </w:pPr>
            <w:r>
              <w:rPr>
                <w:rFonts w:ascii="Calibri" w:hAnsi="Calibri" w:cs="Book Antiqua"/>
                <w:i/>
              </w:rPr>
              <w:t>RF-</w:t>
            </w:r>
            <w:r w:rsidR="003F4A34">
              <w:rPr>
                <w:rFonts w:ascii="Calibri" w:hAnsi="Calibri" w:cs="Book Antiqua"/>
                <w:i/>
              </w:rPr>
              <w:t>7</w:t>
            </w:r>
          </w:p>
        </w:tc>
      </w:tr>
      <w:tr w:rsidR="00605F53" w:rsidRPr="00B75B4C" w14:paraId="6E3497D5" w14:textId="77777777" w:rsidTr="00456356">
        <w:trPr>
          <w:jc w:val="center"/>
        </w:trPr>
        <w:tc>
          <w:tcPr>
            <w:tcW w:w="2001" w:type="dxa"/>
            <w:shd w:val="clear" w:color="auto" w:fill="DBDBDB"/>
          </w:tcPr>
          <w:p w14:paraId="35350B41" w14:textId="77777777" w:rsidR="00605F53" w:rsidRPr="004A43F6" w:rsidRDefault="00605F53" w:rsidP="00456356">
            <w:pPr>
              <w:ind w:left="-59"/>
              <w:jc w:val="both"/>
              <w:rPr>
                <w:rFonts w:ascii="Calibri" w:hAnsi="Calibri" w:cs="Book Antiqua"/>
                <w:b/>
                <w:i/>
              </w:rPr>
            </w:pPr>
            <w:r w:rsidRPr="004A43F6">
              <w:rPr>
                <w:rFonts w:ascii="Calibri" w:hAnsi="Calibri" w:cs="Book Antiqua"/>
                <w:b/>
                <w:i/>
              </w:rPr>
              <w:t>CU asociados:</w:t>
            </w:r>
          </w:p>
        </w:tc>
        <w:tc>
          <w:tcPr>
            <w:tcW w:w="5087" w:type="dxa"/>
          </w:tcPr>
          <w:p w14:paraId="4EFD806C" w14:textId="070ABCC0" w:rsidR="00605F53" w:rsidRPr="004A43F6" w:rsidRDefault="00605F53" w:rsidP="00456356">
            <w:pPr>
              <w:ind w:left="13"/>
              <w:jc w:val="both"/>
              <w:rPr>
                <w:rFonts w:ascii="Calibri" w:hAnsi="Calibri" w:cs="Book Antiqua"/>
                <w:i/>
              </w:rPr>
            </w:pPr>
            <w:r>
              <w:rPr>
                <w:rFonts w:ascii="Calibri" w:hAnsi="Calibri" w:cs="Book Antiqua"/>
                <w:i/>
              </w:rPr>
              <w:t>CU-</w:t>
            </w:r>
            <w:r w:rsidR="003F4A34">
              <w:rPr>
                <w:rFonts w:ascii="Calibri" w:hAnsi="Calibri" w:cs="Book Antiqua"/>
                <w:i/>
              </w:rPr>
              <w:t>7</w:t>
            </w:r>
          </w:p>
        </w:tc>
      </w:tr>
      <w:tr w:rsidR="00605F53" w:rsidRPr="00B75B4C" w14:paraId="70B058DC" w14:textId="77777777" w:rsidTr="00456356">
        <w:trPr>
          <w:jc w:val="center"/>
        </w:trPr>
        <w:tc>
          <w:tcPr>
            <w:tcW w:w="2001" w:type="dxa"/>
            <w:shd w:val="clear" w:color="auto" w:fill="DBDBDB"/>
          </w:tcPr>
          <w:p w14:paraId="72B1B618" w14:textId="77777777" w:rsidR="00605F53" w:rsidRPr="004A43F6" w:rsidRDefault="00605F53" w:rsidP="00456356">
            <w:pPr>
              <w:ind w:left="-59"/>
              <w:jc w:val="both"/>
              <w:rPr>
                <w:rFonts w:ascii="Calibri" w:hAnsi="Calibri" w:cs="Book Antiqua"/>
                <w:b/>
                <w:i/>
              </w:rPr>
            </w:pPr>
            <w:r w:rsidRPr="004A43F6">
              <w:rPr>
                <w:rFonts w:ascii="Calibri" w:hAnsi="Calibri" w:cs="Book Antiqua"/>
                <w:b/>
                <w:i/>
              </w:rPr>
              <w:t>Esc. Asociados:</w:t>
            </w:r>
          </w:p>
        </w:tc>
        <w:tc>
          <w:tcPr>
            <w:tcW w:w="5087" w:type="dxa"/>
          </w:tcPr>
          <w:p w14:paraId="26A3B054" w14:textId="1F8CA17F" w:rsidR="00605F53" w:rsidRPr="004A43F6" w:rsidRDefault="00605F53" w:rsidP="00456356">
            <w:pPr>
              <w:ind w:left="13"/>
              <w:jc w:val="both"/>
              <w:rPr>
                <w:rFonts w:ascii="Calibri" w:hAnsi="Calibri" w:cs="Book Antiqua"/>
                <w:i/>
              </w:rPr>
            </w:pPr>
            <w:r>
              <w:rPr>
                <w:rFonts w:ascii="Calibri" w:hAnsi="Calibri" w:cs="Book Antiqua"/>
                <w:i/>
              </w:rPr>
              <w:t>Es-</w:t>
            </w:r>
            <w:r w:rsidR="003F4A34">
              <w:rPr>
                <w:rFonts w:ascii="Calibri" w:hAnsi="Calibri" w:cs="Book Antiqua"/>
                <w:i/>
              </w:rPr>
              <w:t>7.2</w:t>
            </w:r>
          </w:p>
        </w:tc>
      </w:tr>
    </w:tbl>
    <w:p w14:paraId="0849BF45" w14:textId="5DACDA7E" w:rsidR="00605F53" w:rsidRDefault="001F3357" w:rsidP="00C67250">
      <w:pPr>
        <w:ind w:left="993"/>
        <w:jc w:val="center"/>
        <w:rPr>
          <w:rFonts w:ascii="Calibri" w:hAnsi="Calibri" w:cs="Book Antiqua"/>
          <w:i/>
          <w:color w:val="595959"/>
        </w:rPr>
      </w:pPr>
      <w:r>
        <w:rPr>
          <w:noProof/>
        </w:rPr>
        <w:drawing>
          <wp:anchor distT="0" distB="0" distL="114300" distR="114300" simplePos="0" relativeHeight="251764736" behindDoc="0" locked="0" layoutInCell="1" allowOverlap="1" wp14:anchorId="5246DCEC" wp14:editId="260DF551">
            <wp:simplePos x="0" y="0"/>
            <wp:positionH relativeFrom="margin">
              <wp:align>center</wp:align>
            </wp:positionH>
            <wp:positionV relativeFrom="paragraph">
              <wp:posOffset>123825</wp:posOffset>
            </wp:positionV>
            <wp:extent cx="5943600" cy="324499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5943600" cy="32449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EA48" w14:textId="50F5C8A0" w:rsidR="00C12FAC" w:rsidRDefault="00C12FAC" w:rsidP="00C67250">
      <w:pPr>
        <w:ind w:left="993"/>
        <w:jc w:val="center"/>
        <w:rPr>
          <w:rFonts w:ascii="Calibri" w:hAnsi="Calibri" w:cs="Book Antiqua"/>
          <w:i/>
          <w:color w:val="595959"/>
        </w:rPr>
      </w:pPr>
    </w:p>
    <w:p w14:paraId="217AA3A5" w14:textId="15970523" w:rsidR="001F3357" w:rsidRDefault="001F3357" w:rsidP="00C67250">
      <w:pPr>
        <w:ind w:left="993"/>
        <w:jc w:val="center"/>
        <w:rPr>
          <w:rFonts w:ascii="Calibri" w:hAnsi="Calibri" w:cs="Book Antiqua"/>
          <w:i/>
          <w:color w:val="595959"/>
        </w:rPr>
      </w:pPr>
    </w:p>
    <w:p w14:paraId="78EB92DD" w14:textId="006E287E" w:rsidR="001F3357" w:rsidRDefault="001F3357" w:rsidP="00C67250">
      <w:pPr>
        <w:ind w:left="993"/>
        <w:jc w:val="center"/>
        <w:rPr>
          <w:rFonts w:ascii="Calibri" w:hAnsi="Calibri" w:cs="Book Antiqua"/>
          <w:i/>
          <w:color w:val="595959"/>
        </w:rPr>
      </w:pPr>
    </w:p>
    <w:p w14:paraId="1D141529" w14:textId="267C7FE4" w:rsidR="001F3357" w:rsidRDefault="001F3357" w:rsidP="00C67250">
      <w:pPr>
        <w:ind w:left="993"/>
        <w:jc w:val="center"/>
        <w:rPr>
          <w:rFonts w:ascii="Calibri" w:hAnsi="Calibri" w:cs="Book Antiqua"/>
          <w:i/>
          <w:color w:val="595959"/>
        </w:rPr>
      </w:pPr>
    </w:p>
    <w:p w14:paraId="11432370" w14:textId="57B33419" w:rsidR="001F3357" w:rsidRDefault="001F3357" w:rsidP="00C67250">
      <w:pPr>
        <w:ind w:left="993"/>
        <w:jc w:val="center"/>
        <w:rPr>
          <w:rFonts w:ascii="Calibri" w:hAnsi="Calibri" w:cs="Book Antiqua"/>
          <w:i/>
          <w:color w:val="595959"/>
        </w:rPr>
      </w:pPr>
    </w:p>
    <w:p w14:paraId="10E29251" w14:textId="5F13E685" w:rsidR="001F3357" w:rsidRDefault="001F3357" w:rsidP="00C67250">
      <w:pPr>
        <w:ind w:left="993"/>
        <w:jc w:val="center"/>
        <w:rPr>
          <w:rFonts w:ascii="Calibri" w:hAnsi="Calibri" w:cs="Book Antiqua"/>
          <w:i/>
          <w:color w:val="595959"/>
        </w:rPr>
      </w:pPr>
    </w:p>
    <w:p w14:paraId="197F65E5" w14:textId="4774B30B" w:rsidR="001F3357" w:rsidRDefault="001F3357" w:rsidP="00C67250">
      <w:pPr>
        <w:ind w:left="993"/>
        <w:jc w:val="center"/>
        <w:rPr>
          <w:rFonts w:ascii="Calibri" w:hAnsi="Calibri" w:cs="Book Antiqua"/>
          <w:i/>
          <w:color w:val="595959"/>
        </w:rPr>
      </w:pPr>
    </w:p>
    <w:p w14:paraId="63059751" w14:textId="688AF4F6" w:rsidR="001F3357" w:rsidRDefault="001F3357" w:rsidP="00C67250">
      <w:pPr>
        <w:ind w:left="993"/>
        <w:jc w:val="center"/>
        <w:rPr>
          <w:rFonts w:ascii="Calibri" w:hAnsi="Calibri" w:cs="Book Antiqua"/>
          <w:i/>
          <w:color w:val="595959"/>
        </w:rPr>
      </w:pPr>
    </w:p>
    <w:p w14:paraId="35E468D8" w14:textId="1696FA64" w:rsidR="001F3357" w:rsidRDefault="001F3357" w:rsidP="00C67250">
      <w:pPr>
        <w:ind w:left="993"/>
        <w:jc w:val="center"/>
        <w:rPr>
          <w:rFonts w:ascii="Calibri" w:hAnsi="Calibri" w:cs="Book Antiqua"/>
          <w:i/>
          <w:color w:val="595959"/>
        </w:rPr>
      </w:pPr>
    </w:p>
    <w:p w14:paraId="39109297" w14:textId="4BD4708A" w:rsidR="001F3357" w:rsidRDefault="001F3357" w:rsidP="00C67250">
      <w:pPr>
        <w:ind w:left="993"/>
        <w:jc w:val="center"/>
        <w:rPr>
          <w:rFonts w:ascii="Calibri" w:hAnsi="Calibri" w:cs="Book Antiqua"/>
          <w:i/>
          <w:color w:val="595959"/>
        </w:rPr>
      </w:pPr>
    </w:p>
    <w:p w14:paraId="2FEE3520" w14:textId="7F8A82F8" w:rsidR="001F3357" w:rsidRDefault="001F3357" w:rsidP="00C67250">
      <w:pPr>
        <w:ind w:left="993"/>
        <w:jc w:val="center"/>
        <w:rPr>
          <w:rFonts w:ascii="Calibri" w:hAnsi="Calibri" w:cs="Book Antiqua"/>
          <w:i/>
          <w:color w:val="595959"/>
        </w:rPr>
      </w:pPr>
    </w:p>
    <w:p w14:paraId="7FCF6378" w14:textId="5227EAB4" w:rsidR="003F4A34" w:rsidRDefault="003F4A34" w:rsidP="00C67250">
      <w:pPr>
        <w:ind w:left="993"/>
        <w:jc w:val="center"/>
        <w:rPr>
          <w:rFonts w:ascii="Calibri" w:hAnsi="Calibri" w:cs="Book Antiqua"/>
          <w:i/>
          <w:color w:val="595959"/>
        </w:rPr>
      </w:pPr>
    </w:p>
    <w:p w14:paraId="6063DBD2" w14:textId="71F4FEB9" w:rsidR="003F4A34" w:rsidRDefault="003F4A34" w:rsidP="00C67250">
      <w:pPr>
        <w:ind w:left="993"/>
        <w:jc w:val="center"/>
        <w:rPr>
          <w:rFonts w:ascii="Calibri" w:hAnsi="Calibri" w:cs="Book Antiqua"/>
          <w:i/>
          <w:color w:val="595959"/>
        </w:rPr>
      </w:pPr>
    </w:p>
    <w:p w14:paraId="5EDCED93" w14:textId="5C930FAB" w:rsidR="003F4A34" w:rsidRDefault="003F4A34" w:rsidP="00C67250">
      <w:pPr>
        <w:ind w:left="993"/>
        <w:jc w:val="center"/>
        <w:rPr>
          <w:rFonts w:ascii="Calibri" w:hAnsi="Calibri" w:cs="Book Antiqua"/>
          <w:i/>
          <w:color w:val="595959"/>
        </w:rPr>
      </w:pPr>
    </w:p>
    <w:p w14:paraId="10CD0936" w14:textId="24E71A49" w:rsidR="003F4A34" w:rsidRDefault="003F4A34" w:rsidP="00C67250">
      <w:pPr>
        <w:ind w:left="993"/>
        <w:jc w:val="center"/>
        <w:rPr>
          <w:rFonts w:ascii="Calibri" w:hAnsi="Calibri" w:cs="Book Antiqua"/>
          <w:i/>
          <w:color w:val="595959"/>
        </w:rPr>
      </w:pPr>
    </w:p>
    <w:p w14:paraId="50E828CD" w14:textId="77777777" w:rsidR="003F4A34" w:rsidRDefault="003F4A34" w:rsidP="00C67250">
      <w:pPr>
        <w:ind w:left="993"/>
        <w:jc w:val="center"/>
        <w:rPr>
          <w:rFonts w:ascii="Calibri" w:hAnsi="Calibri" w:cs="Book Antiqua"/>
          <w:i/>
          <w:color w:val="595959"/>
        </w:rPr>
      </w:pPr>
    </w:p>
    <w:p w14:paraId="18849C89" w14:textId="7B48C0E2" w:rsidR="001F3357" w:rsidRDefault="001F3357" w:rsidP="00C67250">
      <w:pPr>
        <w:ind w:left="993"/>
        <w:jc w:val="center"/>
        <w:rPr>
          <w:rFonts w:ascii="Calibri" w:hAnsi="Calibri" w:cs="Book Antiqua"/>
          <w:i/>
          <w:color w:val="595959"/>
        </w:rPr>
      </w:pPr>
    </w:p>
    <w:p w14:paraId="311CA96F" w14:textId="77777777" w:rsidR="009D6EFE" w:rsidRDefault="009D6EFE" w:rsidP="00C67250">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8C6F92" w:rsidRPr="00B75B4C" w14:paraId="66D78D52" w14:textId="77777777" w:rsidTr="00456356">
        <w:trPr>
          <w:jc w:val="center"/>
        </w:trPr>
        <w:tc>
          <w:tcPr>
            <w:tcW w:w="2001" w:type="dxa"/>
            <w:shd w:val="clear" w:color="auto" w:fill="DBDBDB"/>
          </w:tcPr>
          <w:p w14:paraId="56BC8CEC" w14:textId="77777777" w:rsidR="008C6F92" w:rsidRPr="004A43F6" w:rsidRDefault="008C6F92" w:rsidP="00456356">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7" w:type="dxa"/>
          </w:tcPr>
          <w:p w14:paraId="1A771E71" w14:textId="66B76A0F" w:rsidR="008C6F92" w:rsidRPr="004A43F6" w:rsidRDefault="008C6F92" w:rsidP="00456356">
            <w:pPr>
              <w:ind w:left="13"/>
              <w:jc w:val="both"/>
              <w:rPr>
                <w:rFonts w:ascii="Calibri" w:hAnsi="Calibri" w:cs="Book Antiqua"/>
                <w:i/>
              </w:rPr>
            </w:pPr>
            <w:r>
              <w:rPr>
                <w:rFonts w:ascii="Calibri" w:hAnsi="Calibri" w:cs="Book Antiqua"/>
                <w:i/>
              </w:rPr>
              <w:t>UI-07</w:t>
            </w:r>
          </w:p>
        </w:tc>
      </w:tr>
      <w:tr w:rsidR="008C6F92" w:rsidRPr="00B75B4C" w14:paraId="69656B49" w14:textId="77777777" w:rsidTr="00456356">
        <w:trPr>
          <w:jc w:val="center"/>
        </w:trPr>
        <w:tc>
          <w:tcPr>
            <w:tcW w:w="2001" w:type="dxa"/>
            <w:shd w:val="clear" w:color="auto" w:fill="DBDBDB"/>
          </w:tcPr>
          <w:p w14:paraId="76556C6F" w14:textId="77777777" w:rsidR="008C6F92" w:rsidRPr="004A43F6" w:rsidRDefault="008C6F92" w:rsidP="00456356">
            <w:pPr>
              <w:ind w:left="-59"/>
              <w:jc w:val="both"/>
              <w:rPr>
                <w:rFonts w:ascii="Calibri" w:hAnsi="Calibri" w:cs="Book Antiqua"/>
                <w:b/>
                <w:i/>
              </w:rPr>
            </w:pPr>
            <w:r w:rsidRPr="004A43F6">
              <w:rPr>
                <w:rFonts w:ascii="Calibri" w:hAnsi="Calibri" w:cs="Book Antiqua"/>
                <w:b/>
                <w:i/>
              </w:rPr>
              <w:t>Descripción:</w:t>
            </w:r>
          </w:p>
        </w:tc>
        <w:tc>
          <w:tcPr>
            <w:tcW w:w="5087" w:type="dxa"/>
          </w:tcPr>
          <w:p w14:paraId="462DE2DF" w14:textId="63104D6E" w:rsidR="008C6F92" w:rsidRPr="004A43F6" w:rsidRDefault="00E918BC" w:rsidP="00456356">
            <w:pPr>
              <w:ind w:left="13"/>
              <w:jc w:val="both"/>
              <w:rPr>
                <w:rFonts w:ascii="Calibri" w:hAnsi="Calibri" w:cs="Book Antiqua"/>
                <w:i/>
              </w:rPr>
            </w:pPr>
            <w:r>
              <w:rPr>
                <w:rFonts w:ascii="Calibri" w:hAnsi="Calibri" w:cs="Book Antiqua"/>
                <w:i/>
              </w:rPr>
              <w:t xml:space="preserve">Realizar pago </w:t>
            </w:r>
          </w:p>
        </w:tc>
      </w:tr>
      <w:tr w:rsidR="008C6F92" w:rsidRPr="00B75B4C" w14:paraId="206C6798" w14:textId="77777777" w:rsidTr="00456356">
        <w:trPr>
          <w:jc w:val="center"/>
        </w:trPr>
        <w:tc>
          <w:tcPr>
            <w:tcW w:w="2001" w:type="dxa"/>
            <w:shd w:val="clear" w:color="auto" w:fill="DBDBDB"/>
          </w:tcPr>
          <w:p w14:paraId="72D1CD65" w14:textId="77777777" w:rsidR="008C6F92" w:rsidRPr="004A43F6" w:rsidRDefault="008C6F92" w:rsidP="00456356">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7" w:type="dxa"/>
          </w:tcPr>
          <w:p w14:paraId="75C1A1E3" w14:textId="2B2C4E94" w:rsidR="008C6F92" w:rsidRPr="004A43F6" w:rsidRDefault="008C6F92" w:rsidP="00456356">
            <w:pPr>
              <w:ind w:left="13"/>
              <w:jc w:val="both"/>
              <w:rPr>
                <w:rFonts w:ascii="Calibri" w:hAnsi="Calibri" w:cs="Book Antiqua"/>
                <w:i/>
              </w:rPr>
            </w:pPr>
            <w:r>
              <w:rPr>
                <w:rFonts w:ascii="Calibri" w:hAnsi="Calibri" w:cs="Book Antiqua"/>
                <w:i/>
              </w:rPr>
              <w:t>RF-</w:t>
            </w:r>
            <w:r w:rsidR="00410949">
              <w:rPr>
                <w:rFonts w:ascii="Calibri" w:hAnsi="Calibri" w:cs="Book Antiqua"/>
                <w:i/>
              </w:rPr>
              <w:t>42</w:t>
            </w:r>
          </w:p>
        </w:tc>
      </w:tr>
      <w:tr w:rsidR="008C6F92" w:rsidRPr="00B75B4C" w14:paraId="1413BF6C" w14:textId="77777777" w:rsidTr="00456356">
        <w:trPr>
          <w:jc w:val="center"/>
        </w:trPr>
        <w:tc>
          <w:tcPr>
            <w:tcW w:w="2001" w:type="dxa"/>
            <w:shd w:val="clear" w:color="auto" w:fill="DBDBDB"/>
          </w:tcPr>
          <w:p w14:paraId="79CEFBDF" w14:textId="77777777" w:rsidR="008C6F92" w:rsidRPr="004A43F6" w:rsidRDefault="008C6F92" w:rsidP="00456356">
            <w:pPr>
              <w:ind w:left="-59"/>
              <w:jc w:val="both"/>
              <w:rPr>
                <w:rFonts w:ascii="Calibri" w:hAnsi="Calibri" w:cs="Book Antiqua"/>
                <w:b/>
                <w:i/>
              </w:rPr>
            </w:pPr>
            <w:r w:rsidRPr="004A43F6">
              <w:rPr>
                <w:rFonts w:ascii="Calibri" w:hAnsi="Calibri" w:cs="Book Antiqua"/>
                <w:b/>
                <w:i/>
              </w:rPr>
              <w:t>CU asociados:</w:t>
            </w:r>
          </w:p>
        </w:tc>
        <w:tc>
          <w:tcPr>
            <w:tcW w:w="5087" w:type="dxa"/>
          </w:tcPr>
          <w:p w14:paraId="14A1890F" w14:textId="53B2D253" w:rsidR="008C6F92" w:rsidRPr="004A43F6" w:rsidRDefault="008C6F92" w:rsidP="00456356">
            <w:pPr>
              <w:ind w:left="13"/>
              <w:jc w:val="both"/>
              <w:rPr>
                <w:rFonts w:ascii="Calibri" w:hAnsi="Calibri" w:cs="Book Antiqua"/>
                <w:i/>
              </w:rPr>
            </w:pPr>
            <w:r>
              <w:rPr>
                <w:rFonts w:ascii="Calibri" w:hAnsi="Calibri" w:cs="Book Antiqua"/>
                <w:i/>
              </w:rPr>
              <w:t>CU-</w:t>
            </w:r>
            <w:r w:rsidR="00AE1CC1">
              <w:rPr>
                <w:rFonts w:ascii="Calibri" w:hAnsi="Calibri" w:cs="Book Antiqua"/>
                <w:i/>
              </w:rPr>
              <w:t>3</w:t>
            </w:r>
            <w:r>
              <w:rPr>
                <w:rFonts w:ascii="Calibri" w:hAnsi="Calibri" w:cs="Book Antiqua"/>
                <w:i/>
              </w:rPr>
              <w:t>7</w:t>
            </w:r>
          </w:p>
        </w:tc>
      </w:tr>
      <w:tr w:rsidR="008C6F92" w:rsidRPr="00B75B4C" w14:paraId="20674F82" w14:textId="77777777" w:rsidTr="00456356">
        <w:trPr>
          <w:jc w:val="center"/>
        </w:trPr>
        <w:tc>
          <w:tcPr>
            <w:tcW w:w="2001" w:type="dxa"/>
            <w:shd w:val="clear" w:color="auto" w:fill="DBDBDB"/>
          </w:tcPr>
          <w:p w14:paraId="54A343D6" w14:textId="77777777" w:rsidR="008C6F92" w:rsidRPr="004A43F6" w:rsidRDefault="008C6F92" w:rsidP="00456356">
            <w:pPr>
              <w:ind w:left="-59"/>
              <w:jc w:val="both"/>
              <w:rPr>
                <w:rFonts w:ascii="Calibri" w:hAnsi="Calibri" w:cs="Book Antiqua"/>
                <w:b/>
                <w:i/>
              </w:rPr>
            </w:pPr>
            <w:r w:rsidRPr="004A43F6">
              <w:rPr>
                <w:rFonts w:ascii="Calibri" w:hAnsi="Calibri" w:cs="Book Antiqua"/>
                <w:b/>
                <w:i/>
              </w:rPr>
              <w:t>Esc. Asociados:</w:t>
            </w:r>
          </w:p>
        </w:tc>
        <w:tc>
          <w:tcPr>
            <w:tcW w:w="5087" w:type="dxa"/>
          </w:tcPr>
          <w:p w14:paraId="166E4C06" w14:textId="6F8C2ACC" w:rsidR="008C6F92" w:rsidRPr="004A43F6" w:rsidRDefault="008C6F92" w:rsidP="00456356">
            <w:pPr>
              <w:ind w:left="13"/>
              <w:jc w:val="both"/>
              <w:rPr>
                <w:rFonts w:ascii="Calibri" w:hAnsi="Calibri" w:cs="Book Antiqua"/>
                <w:i/>
              </w:rPr>
            </w:pPr>
            <w:r>
              <w:rPr>
                <w:rFonts w:ascii="Calibri" w:hAnsi="Calibri" w:cs="Book Antiqua"/>
                <w:i/>
              </w:rPr>
              <w:t>Es-</w:t>
            </w:r>
            <w:r w:rsidR="00AE1CC1">
              <w:rPr>
                <w:rFonts w:ascii="Calibri" w:hAnsi="Calibri" w:cs="Book Antiqua"/>
                <w:i/>
              </w:rPr>
              <w:t>37.1</w:t>
            </w:r>
          </w:p>
        </w:tc>
      </w:tr>
    </w:tbl>
    <w:p w14:paraId="721537F5" w14:textId="0D9BE9CA" w:rsidR="001F3357" w:rsidRDefault="008D4DA4" w:rsidP="00C67250">
      <w:pPr>
        <w:ind w:left="993"/>
        <w:jc w:val="center"/>
        <w:rPr>
          <w:rFonts w:ascii="Calibri" w:hAnsi="Calibri" w:cs="Book Antiqua"/>
          <w:i/>
          <w:color w:val="595959"/>
        </w:rPr>
      </w:pPr>
      <w:r w:rsidRPr="008D4DA4">
        <w:rPr>
          <w:rFonts w:ascii="Calibri" w:hAnsi="Calibri" w:cs="Book Antiqua"/>
          <w:i/>
          <w:noProof/>
          <w:color w:val="595959"/>
        </w:rPr>
        <w:drawing>
          <wp:anchor distT="0" distB="0" distL="114300" distR="114300" simplePos="0" relativeHeight="251765760" behindDoc="0" locked="0" layoutInCell="1" allowOverlap="1" wp14:anchorId="4B9372FD" wp14:editId="0088F67A">
            <wp:simplePos x="0" y="0"/>
            <wp:positionH relativeFrom="margin">
              <wp:posOffset>745490</wp:posOffset>
            </wp:positionH>
            <wp:positionV relativeFrom="paragraph">
              <wp:posOffset>69850</wp:posOffset>
            </wp:positionV>
            <wp:extent cx="4619625" cy="3100070"/>
            <wp:effectExtent l="0" t="0" r="9525" b="5080"/>
            <wp:wrapSquare wrapText="bothSides"/>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71" cstate="screen">
                      <a:extLst>
                        <a:ext uri="{28A0092B-C50C-407E-A947-70E740481C1C}">
                          <a14:useLocalDpi xmlns:a14="http://schemas.microsoft.com/office/drawing/2010/main"/>
                        </a:ext>
                      </a:extLst>
                    </a:blip>
                    <a:stretch>
                      <a:fillRect/>
                    </a:stretch>
                  </pic:blipFill>
                  <pic:spPr>
                    <a:xfrm>
                      <a:off x="0" y="0"/>
                      <a:ext cx="4619625" cy="3100070"/>
                    </a:xfrm>
                    <a:prstGeom prst="rect">
                      <a:avLst/>
                    </a:prstGeom>
                  </pic:spPr>
                </pic:pic>
              </a:graphicData>
            </a:graphic>
            <wp14:sizeRelH relativeFrom="page">
              <wp14:pctWidth>0</wp14:pctWidth>
            </wp14:sizeRelH>
            <wp14:sizeRelV relativeFrom="page">
              <wp14:pctHeight>0</wp14:pctHeight>
            </wp14:sizeRelV>
          </wp:anchor>
        </w:drawing>
      </w:r>
    </w:p>
    <w:p w14:paraId="22D949B2" w14:textId="6C0AA82C" w:rsidR="001F3357" w:rsidRDefault="001F3357" w:rsidP="00C67250">
      <w:pPr>
        <w:ind w:left="993"/>
        <w:jc w:val="center"/>
        <w:rPr>
          <w:rFonts w:ascii="Calibri" w:hAnsi="Calibri" w:cs="Book Antiqua"/>
          <w:i/>
          <w:color w:val="595959"/>
        </w:rPr>
      </w:pPr>
    </w:p>
    <w:p w14:paraId="10DCF3B5" w14:textId="77777777" w:rsidR="001F3357" w:rsidRDefault="001F3357" w:rsidP="00C67250">
      <w:pPr>
        <w:ind w:left="993"/>
        <w:jc w:val="center"/>
        <w:rPr>
          <w:rFonts w:ascii="Calibri" w:hAnsi="Calibri" w:cs="Book Antiqua"/>
          <w:i/>
          <w:color w:val="595959"/>
        </w:rPr>
      </w:pPr>
    </w:p>
    <w:p w14:paraId="23A1BF8E" w14:textId="0A853E34" w:rsidR="00C12FAC" w:rsidRDefault="00C12FAC" w:rsidP="00C67250">
      <w:pPr>
        <w:ind w:left="993"/>
        <w:jc w:val="center"/>
        <w:rPr>
          <w:rFonts w:ascii="Calibri" w:hAnsi="Calibri" w:cs="Book Antiqua"/>
          <w:i/>
          <w:color w:val="595959"/>
        </w:rPr>
      </w:pPr>
    </w:p>
    <w:p w14:paraId="01EB373A" w14:textId="7BFEF28D" w:rsidR="00C12FAC" w:rsidRDefault="00C12FAC" w:rsidP="00C67250">
      <w:pPr>
        <w:ind w:left="993"/>
        <w:jc w:val="center"/>
        <w:rPr>
          <w:rFonts w:ascii="Calibri" w:hAnsi="Calibri" w:cs="Book Antiqua"/>
          <w:i/>
          <w:color w:val="595959"/>
        </w:rPr>
      </w:pPr>
    </w:p>
    <w:p w14:paraId="67CB96DD" w14:textId="258FC379" w:rsidR="00C12FAC" w:rsidRDefault="00C12FAC" w:rsidP="00C67250">
      <w:pPr>
        <w:ind w:left="993"/>
        <w:jc w:val="center"/>
        <w:rPr>
          <w:rFonts w:ascii="Calibri" w:hAnsi="Calibri" w:cs="Book Antiqua"/>
          <w:i/>
          <w:color w:val="595959"/>
        </w:rPr>
      </w:pPr>
    </w:p>
    <w:p w14:paraId="174AC35D" w14:textId="2A35886D" w:rsidR="00227A4D" w:rsidRDefault="00227A4D" w:rsidP="00C67250">
      <w:pPr>
        <w:ind w:left="993"/>
        <w:jc w:val="center"/>
        <w:rPr>
          <w:rFonts w:ascii="Calibri" w:hAnsi="Calibri" w:cs="Book Antiqua"/>
          <w:i/>
          <w:color w:val="595959"/>
        </w:rPr>
      </w:pPr>
    </w:p>
    <w:p w14:paraId="62BF7591" w14:textId="30CD1523" w:rsidR="00227A4D" w:rsidRDefault="00227A4D" w:rsidP="00C67250">
      <w:pPr>
        <w:ind w:left="993"/>
        <w:jc w:val="center"/>
        <w:rPr>
          <w:rFonts w:ascii="Calibri" w:hAnsi="Calibri" w:cs="Book Antiqua"/>
          <w:i/>
          <w:color w:val="595959"/>
        </w:rPr>
      </w:pPr>
    </w:p>
    <w:p w14:paraId="46B0BE59" w14:textId="33B5D85A" w:rsidR="00227A4D" w:rsidRDefault="00227A4D" w:rsidP="00C67250">
      <w:pPr>
        <w:ind w:left="993"/>
        <w:jc w:val="center"/>
        <w:rPr>
          <w:rFonts w:ascii="Calibri" w:hAnsi="Calibri" w:cs="Book Antiqua"/>
          <w:i/>
          <w:color w:val="595959"/>
        </w:rPr>
      </w:pPr>
    </w:p>
    <w:p w14:paraId="6239C53E" w14:textId="789D7321" w:rsidR="00227A4D" w:rsidRDefault="00227A4D" w:rsidP="00C67250">
      <w:pPr>
        <w:ind w:left="993"/>
        <w:jc w:val="center"/>
        <w:rPr>
          <w:rFonts w:ascii="Calibri" w:hAnsi="Calibri" w:cs="Book Antiqua"/>
          <w:i/>
          <w:color w:val="595959"/>
        </w:rPr>
      </w:pPr>
    </w:p>
    <w:p w14:paraId="4B56B9CA" w14:textId="07990D13" w:rsidR="00227A4D" w:rsidRDefault="00227A4D" w:rsidP="00C67250">
      <w:pPr>
        <w:ind w:left="993"/>
        <w:jc w:val="center"/>
        <w:rPr>
          <w:rFonts w:ascii="Calibri" w:hAnsi="Calibri" w:cs="Book Antiqua"/>
          <w:i/>
          <w:color w:val="595959"/>
        </w:rPr>
      </w:pPr>
    </w:p>
    <w:p w14:paraId="159741DC" w14:textId="1045A4F8" w:rsidR="00227A4D" w:rsidRDefault="00227A4D" w:rsidP="00C67250">
      <w:pPr>
        <w:ind w:left="993"/>
        <w:jc w:val="center"/>
        <w:rPr>
          <w:rFonts w:ascii="Calibri" w:hAnsi="Calibri" w:cs="Book Antiqua"/>
          <w:i/>
          <w:color w:val="595959"/>
        </w:rPr>
      </w:pPr>
    </w:p>
    <w:p w14:paraId="5AD66F8C" w14:textId="3F610E21" w:rsidR="00227A4D" w:rsidRDefault="00227A4D" w:rsidP="00C67250">
      <w:pPr>
        <w:ind w:left="993"/>
        <w:jc w:val="center"/>
        <w:rPr>
          <w:rFonts w:ascii="Calibri" w:hAnsi="Calibri" w:cs="Book Antiqua"/>
          <w:i/>
          <w:color w:val="595959"/>
        </w:rPr>
      </w:pPr>
    </w:p>
    <w:p w14:paraId="0967CDC0" w14:textId="4B7A4E79" w:rsidR="00227A4D" w:rsidRDefault="00227A4D" w:rsidP="00C67250">
      <w:pPr>
        <w:ind w:left="993"/>
        <w:jc w:val="center"/>
        <w:rPr>
          <w:rFonts w:ascii="Calibri" w:hAnsi="Calibri" w:cs="Book Antiqua"/>
          <w:i/>
          <w:color w:val="595959"/>
        </w:rPr>
      </w:pPr>
    </w:p>
    <w:p w14:paraId="2E2161C2" w14:textId="7E5DEFC5" w:rsidR="00227A4D" w:rsidRDefault="00227A4D" w:rsidP="00C67250">
      <w:pPr>
        <w:ind w:left="993"/>
        <w:jc w:val="center"/>
        <w:rPr>
          <w:rFonts w:ascii="Calibri" w:hAnsi="Calibri" w:cs="Book Antiqua"/>
          <w:i/>
          <w:color w:val="595959"/>
        </w:rPr>
      </w:pPr>
    </w:p>
    <w:p w14:paraId="74C45BEA" w14:textId="628A51B9" w:rsidR="00227A4D" w:rsidRDefault="00227A4D" w:rsidP="00C67250">
      <w:pPr>
        <w:ind w:left="993"/>
        <w:jc w:val="center"/>
        <w:rPr>
          <w:rFonts w:ascii="Calibri" w:hAnsi="Calibri" w:cs="Book Antiqua"/>
          <w:i/>
          <w:color w:val="595959"/>
        </w:rPr>
      </w:pPr>
    </w:p>
    <w:p w14:paraId="6F6E1A1E" w14:textId="09036238" w:rsidR="00227A4D" w:rsidRDefault="00227A4D" w:rsidP="00C67250">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932"/>
      </w:tblGrid>
      <w:tr w:rsidR="00E41F00" w:rsidRPr="00B75B4C" w14:paraId="209E3339" w14:textId="77777777" w:rsidTr="000D53EF">
        <w:trPr>
          <w:jc w:val="center"/>
        </w:trPr>
        <w:tc>
          <w:tcPr>
            <w:tcW w:w="2001" w:type="dxa"/>
            <w:shd w:val="clear" w:color="auto" w:fill="DBDBDB"/>
          </w:tcPr>
          <w:p w14:paraId="77DF5E05" w14:textId="77777777" w:rsidR="00E41F00" w:rsidRPr="004A43F6" w:rsidRDefault="00E41F00" w:rsidP="00456356">
            <w:pPr>
              <w:ind w:left="-59"/>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932" w:type="dxa"/>
          </w:tcPr>
          <w:p w14:paraId="4F26DAA1" w14:textId="07EE9207" w:rsidR="00E41F00" w:rsidRPr="004A43F6" w:rsidRDefault="00E41F00" w:rsidP="00456356">
            <w:pPr>
              <w:ind w:left="13"/>
              <w:jc w:val="both"/>
              <w:rPr>
                <w:rFonts w:ascii="Calibri" w:hAnsi="Calibri" w:cs="Book Antiqua"/>
                <w:i/>
              </w:rPr>
            </w:pPr>
            <w:r>
              <w:rPr>
                <w:rFonts w:ascii="Calibri" w:hAnsi="Calibri" w:cs="Book Antiqua"/>
                <w:i/>
              </w:rPr>
              <w:t>UI-08</w:t>
            </w:r>
          </w:p>
        </w:tc>
      </w:tr>
      <w:tr w:rsidR="00E41F00" w:rsidRPr="00B75B4C" w14:paraId="348E8BF9" w14:textId="77777777" w:rsidTr="000D53EF">
        <w:trPr>
          <w:jc w:val="center"/>
        </w:trPr>
        <w:tc>
          <w:tcPr>
            <w:tcW w:w="2001" w:type="dxa"/>
            <w:shd w:val="clear" w:color="auto" w:fill="DBDBDB"/>
          </w:tcPr>
          <w:p w14:paraId="701FD849" w14:textId="77777777" w:rsidR="00E41F00" w:rsidRPr="004A43F6" w:rsidRDefault="00E41F00" w:rsidP="00456356">
            <w:pPr>
              <w:ind w:left="-59"/>
              <w:jc w:val="both"/>
              <w:rPr>
                <w:rFonts w:ascii="Calibri" w:hAnsi="Calibri" w:cs="Book Antiqua"/>
                <w:b/>
                <w:i/>
              </w:rPr>
            </w:pPr>
            <w:r w:rsidRPr="004A43F6">
              <w:rPr>
                <w:rFonts w:ascii="Calibri" w:hAnsi="Calibri" w:cs="Book Antiqua"/>
                <w:b/>
                <w:i/>
              </w:rPr>
              <w:t>Descripción:</w:t>
            </w:r>
          </w:p>
        </w:tc>
        <w:tc>
          <w:tcPr>
            <w:tcW w:w="5932" w:type="dxa"/>
          </w:tcPr>
          <w:p w14:paraId="10B96CC5" w14:textId="39143728" w:rsidR="00E41F00" w:rsidRPr="004A43F6" w:rsidRDefault="000D53EF" w:rsidP="00456356">
            <w:pPr>
              <w:ind w:left="13"/>
              <w:jc w:val="both"/>
              <w:rPr>
                <w:rFonts w:ascii="Calibri" w:hAnsi="Calibri" w:cs="Book Antiqua"/>
                <w:i/>
              </w:rPr>
            </w:pPr>
            <w:r>
              <w:rPr>
                <w:rFonts w:ascii="Calibri" w:eastAsia="Arial Unicode MS" w:hAnsi="Calibri" w:cs="Calibri"/>
                <w:i/>
                <w:color w:val="000000" w:themeColor="text1"/>
              </w:rPr>
              <w:t xml:space="preserve">Registro de lugar turístico no </w:t>
            </w:r>
            <w:r w:rsidRPr="00DF6294">
              <w:rPr>
                <w:rFonts w:ascii="Calibri" w:eastAsia="Arial Unicode MS" w:hAnsi="Calibri" w:cs="Calibri"/>
                <w:i/>
                <w:color w:val="000000" w:themeColor="text1"/>
              </w:rPr>
              <w:t xml:space="preserve">exitosa </w:t>
            </w:r>
            <w:r>
              <w:rPr>
                <w:rFonts w:ascii="Calibri" w:eastAsia="Arial Unicode MS" w:hAnsi="Calibri" w:cs="Calibri"/>
                <w:i/>
                <w:color w:val="000000" w:themeColor="text1"/>
              </w:rPr>
              <w:t>por datos incorrectos</w:t>
            </w:r>
          </w:p>
        </w:tc>
      </w:tr>
      <w:tr w:rsidR="00E41F00" w:rsidRPr="00B75B4C" w14:paraId="15AEFADD" w14:textId="77777777" w:rsidTr="000D53EF">
        <w:trPr>
          <w:jc w:val="center"/>
        </w:trPr>
        <w:tc>
          <w:tcPr>
            <w:tcW w:w="2001" w:type="dxa"/>
            <w:shd w:val="clear" w:color="auto" w:fill="DBDBDB"/>
          </w:tcPr>
          <w:p w14:paraId="5B9C9118" w14:textId="77777777" w:rsidR="00E41F00" w:rsidRPr="004A43F6" w:rsidRDefault="00E41F00" w:rsidP="00456356">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932" w:type="dxa"/>
          </w:tcPr>
          <w:p w14:paraId="2077240E" w14:textId="2E45206B" w:rsidR="00E41F00" w:rsidRPr="004A43F6" w:rsidRDefault="00E41F00" w:rsidP="00456356">
            <w:pPr>
              <w:ind w:left="13"/>
              <w:jc w:val="both"/>
              <w:rPr>
                <w:rFonts w:ascii="Calibri" w:hAnsi="Calibri" w:cs="Book Antiqua"/>
                <w:i/>
              </w:rPr>
            </w:pPr>
            <w:r>
              <w:rPr>
                <w:rFonts w:ascii="Calibri" w:hAnsi="Calibri" w:cs="Book Antiqua"/>
                <w:i/>
              </w:rPr>
              <w:t>RF-</w:t>
            </w:r>
            <w:r w:rsidR="00A14C5F">
              <w:rPr>
                <w:rFonts w:ascii="Calibri" w:hAnsi="Calibri" w:cs="Book Antiqua"/>
                <w:i/>
              </w:rPr>
              <w:t>28</w:t>
            </w:r>
          </w:p>
        </w:tc>
      </w:tr>
      <w:tr w:rsidR="00E41F00" w:rsidRPr="00B75B4C" w14:paraId="3E5A1596" w14:textId="77777777" w:rsidTr="000D53EF">
        <w:trPr>
          <w:jc w:val="center"/>
        </w:trPr>
        <w:tc>
          <w:tcPr>
            <w:tcW w:w="2001" w:type="dxa"/>
            <w:shd w:val="clear" w:color="auto" w:fill="DBDBDB"/>
          </w:tcPr>
          <w:p w14:paraId="74DAB897" w14:textId="77777777" w:rsidR="00E41F00" w:rsidRPr="004A43F6" w:rsidRDefault="00E41F00" w:rsidP="00456356">
            <w:pPr>
              <w:ind w:left="-59"/>
              <w:jc w:val="both"/>
              <w:rPr>
                <w:rFonts w:ascii="Calibri" w:hAnsi="Calibri" w:cs="Book Antiqua"/>
                <w:b/>
                <w:i/>
              </w:rPr>
            </w:pPr>
            <w:r w:rsidRPr="004A43F6">
              <w:rPr>
                <w:rFonts w:ascii="Calibri" w:hAnsi="Calibri" w:cs="Book Antiqua"/>
                <w:b/>
                <w:i/>
              </w:rPr>
              <w:t>CU asociados:</w:t>
            </w:r>
          </w:p>
        </w:tc>
        <w:tc>
          <w:tcPr>
            <w:tcW w:w="5932" w:type="dxa"/>
          </w:tcPr>
          <w:p w14:paraId="05E85D90" w14:textId="7FF96410" w:rsidR="00E41F00" w:rsidRPr="004A43F6" w:rsidRDefault="00E41F00" w:rsidP="00456356">
            <w:pPr>
              <w:ind w:left="13"/>
              <w:jc w:val="both"/>
              <w:rPr>
                <w:rFonts w:ascii="Calibri" w:hAnsi="Calibri" w:cs="Book Antiqua"/>
                <w:i/>
              </w:rPr>
            </w:pPr>
            <w:r>
              <w:rPr>
                <w:rFonts w:ascii="Calibri" w:hAnsi="Calibri" w:cs="Book Antiqua"/>
                <w:i/>
              </w:rPr>
              <w:t>CU-</w:t>
            </w:r>
            <w:r w:rsidR="00A14C5F">
              <w:rPr>
                <w:rFonts w:ascii="Calibri" w:hAnsi="Calibri" w:cs="Book Antiqua"/>
                <w:i/>
              </w:rPr>
              <w:t>28</w:t>
            </w:r>
          </w:p>
        </w:tc>
      </w:tr>
      <w:tr w:rsidR="00E41F00" w:rsidRPr="00B75B4C" w14:paraId="0C9F6C87" w14:textId="77777777" w:rsidTr="000D53EF">
        <w:trPr>
          <w:jc w:val="center"/>
        </w:trPr>
        <w:tc>
          <w:tcPr>
            <w:tcW w:w="2001" w:type="dxa"/>
            <w:shd w:val="clear" w:color="auto" w:fill="DBDBDB"/>
          </w:tcPr>
          <w:p w14:paraId="20FADEC8" w14:textId="77777777" w:rsidR="00E41F00" w:rsidRPr="004A43F6" w:rsidRDefault="00E41F00" w:rsidP="00456356">
            <w:pPr>
              <w:ind w:left="-59"/>
              <w:jc w:val="both"/>
              <w:rPr>
                <w:rFonts w:ascii="Calibri" w:hAnsi="Calibri" w:cs="Book Antiqua"/>
                <w:b/>
                <w:i/>
              </w:rPr>
            </w:pPr>
            <w:r w:rsidRPr="004A43F6">
              <w:rPr>
                <w:rFonts w:ascii="Calibri" w:hAnsi="Calibri" w:cs="Book Antiqua"/>
                <w:b/>
                <w:i/>
              </w:rPr>
              <w:t>Esc. Asociados:</w:t>
            </w:r>
          </w:p>
        </w:tc>
        <w:tc>
          <w:tcPr>
            <w:tcW w:w="5932" w:type="dxa"/>
          </w:tcPr>
          <w:p w14:paraId="5341567A" w14:textId="78E753F4" w:rsidR="00E41F00" w:rsidRPr="004A43F6" w:rsidRDefault="00E41F00" w:rsidP="00456356">
            <w:pPr>
              <w:ind w:left="13"/>
              <w:jc w:val="both"/>
              <w:rPr>
                <w:rFonts w:ascii="Calibri" w:hAnsi="Calibri" w:cs="Book Antiqua"/>
                <w:i/>
              </w:rPr>
            </w:pPr>
            <w:r>
              <w:rPr>
                <w:rFonts w:ascii="Calibri" w:hAnsi="Calibri" w:cs="Book Antiqua"/>
                <w:i/>
              </w:rPr>
              <w:t>Es-</w:t>
            </w:r>
            <w:r w:rsidR="00A14C5F">
              <w:rPr>
                <w:rFonts w:ascii="Calibri" w:hAnsi="Calibri" w:cs="Book Antiqua"/>
                <w:i/>
              </w:rPr>
              <w:t>28</w:t>
            </w:r>
            <w:r>
              <w:rPr>
                <w:rFonts w:ascii="Calibri" w:hAnsi="Calibri" w:cs="Book Antiqua"/>
                <w:i/>
              </w:rPr>
              <w:t>.</w:t>
            </w:r>
            <w:r w:rsidR="00A14C5F">
              <w:rPr>
                <w:rFonts w:ascii="Calibri" w:hAnsi="Calibri" w:cs="Book Antiqua"/>
                <w:i/>
              </w:rPr>
              <w:t>2</w:t>
            </w:r>
          </w:p>
        </w:tc>
      </w:tr>
    </w:tbl>
    <w:p w14:paraId="61DBA48E" w14:textId="74581146" w:rsidR="00227A4D" w:rsidRDefault="000D53EF" w:rsidP="00C67250">
      <w:pPr>
        <w:ind w:left="993"/>
        <w:jc w:val="center"/>
        <w:rPr>
          <w:rFonts w:ascii="Calibri" w:hAnsi="Calibri" w:cs="Book Antiqua"/>
          <w:i/>
          <w:color w:val="595959"/>
        </w:rPr>
      </w:pPr>
      <w:r>
        <w:rPr>
          <w:noProof/>
        </w:rPr>
        <w:drawing>
          <wp:anchor distT="0" distB="0" distL="114300" distR="114300" simplePos="0" relativeHeight="251770880" behindDoc="0" locked="0" layoutInCell="1" allowOverlap="1" wp14:anchorId="719BB040" wp14:editId="216455D4">
            <wp:simplePos x="0" y="0"/>
            <wp:positionH relativeFrom="margin">
              <wp:align>center</wp:align>
            </wp:positionH>
            <wp:positionV relativeFrom="margin">
              <wp:posOffset>1086485</wp:posOffset>
            </wp:positionV>
            <wp:extent cx="4373880" cy="3390900"/>
            <wp:effectExtent l="0" t="0" r="7620"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a:picLocks noChangeAspect="1" noChangeArrowheads="1"/>
                    </pic:cNvPicPr>
                  </pic:nvPicPr>
                  <pic:blipFill rotWithShape="1">
                    <a:blip r:embed="rId72" cstate="screen">
                      <a:extLst>
                        <a:ext uri="{28A0092B-C50C-407E-A947-70E740481C1C}">
                          <a14:useLocalDpi xmlns:a14="http://schemas.microsoft.com/office/drawing/2010/main"/>
                        </a:ext>
                      </a:extLst>
                    </a:blip>
                    <a:srcRect/>
                    <a:stretch/>
                  </pic:blipFill>
                  <pic:spPr bwMode="auto">
                    <a:xfrm>
                      <a:off x="0" y="0"/>
                      <a:ext cx="4373880" cy="339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710D5" w14:textId="55717A9D" w:rsidR="00227A4D" w:rsidRDefault="00227A4D" w:rsidP="00C67250">
      <w:pPr>
        <w:ind w:left="993"/>
        <w:jc w:val="center"/>
        <w:rPr>
          <w:rFonts w:ascii="Calibri" w:hAnsi="Calibri" w:cs="Book Antiqua"/>
          <w:i/>
          <w:color w:val="595959"/>
        </w:rPr>
      </w:pPr>
    </w:p>
    <w:p w14:paraId="7D79C394" w14:textId="168D41AF" w:rsidR="00227A4D" w:rsidRDefault="00227A4D" w:rsidP="00C67250">
      <w:pPr>
        <w:ind w:left="993"/>
        <w:jc w:val="center"/>
        <w:rPr>
          <w:rFonts w:ascii="Calibri" w:hAnsi="Calibri" w:cs="Book Antiqua"/>
          <w:i/>
          <w:color w:val="595959"/>
        </w:rPr>
      </w:pPr>
    </w:p>
    <w:p w14:paraId="441DA613" w14:textId="4078F607" w:rsidR="000D53EF" w:rsidRDefault="000D53EF" w:rsidP="00C67250">
      <w:pPr>
        <w:ind w:left="993"/>
        <w:jc w:val="center"/>
        <w:rPr>
          <w:rFonts w:ascii="Calibri" w:hAnsi="Calibri" w:cs="Book Antiqua"/>
          <w:i/>
          <w:color w:val="595959"/>
        </w:rPr>
      </w:pPr>
    </w:p>
    <w:p w14:paraId="7B833D30" w14:textId="74CF41B0" w:rsidR="000D53EF" w:rsidRDefault="000D53EF" w:rsidP="00C67250">
      <w:pPr>
        <w:ind w:left="993"/>
        <w:jc w:val="center"/>
        <w:rPr>
          <w:rFonts w:ascii="Calibri" w:hAnsi="Calibri" w:cs="Book Antiqua"/>
          <w:i/>
          <w:color w:val="595959"/>
        </w:rPr>
      </w:pPr>
    </w:p>
    <w:p w14:paraId="4E17E277" w14:textId="0557CDDE" w:rsidR="000D53EF" w:rsidRDefault="000D53EF" w:rsidP="00C67250">
      <w:pPr>
        <w:ind w:left="993"/>
        <w:jc w:val="center"/>
        <w:rPr>
          <w:rFonts w:ascii="Calibri" w:hAnsi="Calibri" w:cs="Book Antiqua"/>
          <w:i/>
          <w:color w:val="595959"/>
        </w:rPr>
      </w:pPr>
    </w:p>
    <w:p w14:paraId="148180F0" w14:textId="473C2F02" w:rsidR="000D53EF" w:rsidRDefault="000D53EF" w:rsidP="00C67250">
      <w:pPr>
        <w:ind w:left="993"/>
        <w:jc w:val="center"/>
        <w:rPr>
          <w:rFonts w:ascii="Calibri" w:hAnsi="Calibri" w:cs="Book Antiqua"/>
          <w:i/>
          <w:color w:val="595959"/>
        </w:rPr>
      </w:pPr>
    </w:p>
    <w:p w14:paraId="6AE445ED" w14:textId="525B8C02" w:rsidR="000D53EF" w:rsidRDefault="000D53EF" w:rsidP="00C67250">
      <w:pPr>
        <w:ind w:left="993"/>
        <w:jc w:val="center"/>
        <w:rPr>
          <w:rFonts w:ascii="Calibri" w:hAnsi="Calibri" w:cs="Book Antiqua"/>
          <w:i/>
          <w:color w:val="595959"/>
        </w:rPr>
      </w:pPr>
    </w:p>
    <w:p w14:paraId="1D170CC2" w14:textId="185134C3" w:rsidR="000D53EF" w:rsidRDefault="000D53EF" w:rsidP="00C67250">
      <w:pPr>
        <w:ind w:left="993"/>
        <w:jc w:val="center"/>
        <w:rPr>
          <w:rFonts w:ascii="Calibri" w:hAnsi="Calibri" w:cs="Book Antiqua"/>
          <w:i/>
          <w:color w:val="595959"/>
        </w:rPr>
      </w:pPr>
    </w:p>
    <w:p w14:paraId="7E61DED9" w14:textId="0BAF2C03" w:rsidR="000D53EF" w:rsidRDefault="000D53EF" w:rsidP="00C67250">
      <w:pPr>
        <w:ind w:left="993"/>
        <w:jc w:val="center"/>
        <w:rPr>
          <w:rFonts w:ascii="Calibri" w:hAnsi="Calibri" w:cs="Book Antiqua"/>
          <w:i/>
          <w:color w:val="595959"/>
        </w:rPr>
      </w:pPr>
    </w:p>
    <w:p w14:paraId="5A382842" w14:textId="376D5C85" w:rsidR="000D53EF" w:rsidRDefault="000D53EF" w:rsidP="00C67250">
      <w:pPr>
        <w:ind w:left="993"/>
        <w:jc w:val="center"/>
        <w:rPr>
          <w:rFonts w:ascii="Calibri" w:hAnsi="Calibri" w:cs="Book Antiqua"/>
          <w:i/>
          <w:color w:val="595959"/>
        </w:rPr>
      </w:pPr>
    </w:p>
    <w:p w14:paraId="79832D69" w14:textId="3871FFD8" w:rsidR="000D53EF" w:rsidRDefault="000D53EF" w:rsidP="00C67250">
      <w:pPr>
        <w:ind w:left="993"/>
        <w:jc w:val="center"/>
        <w:rPr>
          <w:rFonts w:ascii="Calibri" w:hAnsi="Calibri" w:cs="Book Antiqua"/>
          <w:i/>
          <w:color w:val="595959"/>
        </w:rPr>
      </w:pPr>
    </w:p>
    <w:p w14:paraId="0870CE20" w14:textId="6AA04E21" w:rsidR="000D53EF" w:rsidRDefault="000D53EF" w:rsidP="00C67250">
      <w:pPr>
        <w:ind w:left="993"/>
        <w:jc w:val="center"/>
        <w:rPr>
          <w:rFonts w:ascii="Calibri" w:hAnsi="Calibri" w:cs="Book Antiqua"/>
          <w:i/>
          <w:color w:val="595959"/>
        </w:rPr>
      </w:pPr>
    </w:p>
    <w:p w14:paraId="22E24426" w14:textId="5D5D1874" w:rsidR="000D53EF" w:rsidRDefault="000D53EF" w:rsidP="00C67250">
      <w:pPr>
        <w:ind w:left="993"/>
        <w:jc w:val="center"/>
        <w:rPr>
          <w:rFonts w:ascii="Calibri" w:hAnsi="Calibri" w:cs="Book Antiqua"/>
          <w:i/>
          <w:color w:val="595959"/>
        </w:rPr>
      </w:pPr>
    </w:p>
    <w:p w14:paraId="57801240" w14:textId="6749019B" w:rsidR="000D53EF" w:rsidRDefault="000D53EF" w:rsidP="00C67250">
      <w:pPr>
        <w:ind w:left="993"/>
        <w:jc w:val="center"/>
        <w:rPr>
          <w:rFonts w:ascii="Calibri" w:hAnsi="Calibri" w:cs="Book Antiqua"/>
          <w:i/>
          <w:color w:val="595959"/>
        </w:rPr>
      </w:pPr>
    </w:p>
    <w:p w14:paraId="76CF87C6" w14:textId="1298A96C" w:rsidR="000D53EF" w:rsidRDefault="000D53EF" w:rsidP="00C67250">
      <w:pPr>
        <w:ind w:left="993"/>
        <w:jc w:val="center"/>
        <w:rPr>
          <w:rFonts w:ascii="Calibri" w:hAnsi="Calibri" w:cs="Book Antiqua"/>
          <w:i/>
          <w:color w:val="595959"/>
        </w:rPr>
      </w:pPr>
    </w:p>
    <w:p w14:paraId="05A85CB2" w14:textId="26F8BE94" w:rsidR="000D53EF" w:rsidRDefault="000D53EF" w:rsidP="00C67250">
      <w:pPr>
        <w:ind w:left="993"/>
        <w:jc w:val="center"/>
        <w:rPr>
          <w:rFonts w:ascii="Calibri" w:hAnsi="Calibri" w:cs="Book Antiqua"/>
          <w:i/>
          <w:color w:val="595959"/>
        </w:rPr>
      </w:pPr>
    </w:p>
    <w:p w14:paraId="1035A5E0" w14:textId="77777777" w:rsidR="00896198" w:rsidRDefault="00896198" w:rsidP="00896198">
      <w:pPr>
        <w:spacing w:after="360"/>
        <w:rPr>
          <w:rFonts w:ascii="Calibri" w:hAnsi="Calibri" w:cs="Book Antiqua"/>
          <w:i/>
          <w:color w:val="595959"/>
        </w:rPr>
      </w:pPr>
    </w:p>
    <w:p w14:paraId="78F3D034" w14:textId="037392FB" w:rsidR="000D53EF" w:rsidRDefault="000D53EF" w:rsidP="00896198">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932"/>
      </w:tblGrid>
      <w:tr w:rsidR="000D53EF" w:rsidRPr="00B75B4C" w14:paraId="5C1BC75F" w14:textId="77777777" w:rsidTr="00627115">
        <w:trPr>
          <w:jc w:val="center"/>
        </w:trPr>
        <w:tc>
          <w:tcPr>
            <w:tcW w:w="2001" w:type="dxa"/>
            <w:shd w:val="clear" w:color="auto" w:fill="DBDBDB"/>
          </w:tcPr>
          <w:p w14:paraId="59443E66" w14:textId="77777777" w:rsidR="000D53EF" w:rsidRPr="004A43F6" w:rsidRDefault="000D53EF" w:rsidP="00627115">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932" w:type="dxa"/>
          </w:tcPr>
          <w:p w14:paraId="2A1AAAEB" w14:textId="64FB8C7D" w:rsidR="000D53EF" w:rsidRPr="004A43F6" w:rsidRDefault="000D53EF" w:rsidP="00627115">
            <w:pPr>
              <w:ind w:left="13"/>
              <w:jc w:val="both"/>
              <w:rPr>
                <w:rFonts w:ascii="Calibri" w:hAnsi="Calibri" w:cs="Book Antiqua"/>
                <w:i/>
              </w:rPr>
            </w:pPr>
            <w:r>
              <w:rPr>
                <w:rFonts w:ascii="Calibri" w:hAnsi="Calibri" w:cs="Book Antiqua"/>
                <w:i/>
              </w:rPr>
              <w:t>UI-0</w:t>
            </w:r>
            <w:r w:rsidR="007C2084">
              <w:rPr>
                <w:rFonts w:ascii="Calibri" w:hAnsi="Calibri" w:cs="Book Antiqua"/>
                <w:i/>
              </w:rPr>
              <w:t>9</w:t>
            </w:r>
          </w:p>
        </w:tc>
      </w:tr>
      <w:tr w:rsidR="000D53EF" w:rsidRPr="00B75B4C" w14:paraId="74230B9D" w14:textId="77777777" w:rsidTr="00627115">
        <w:trPr>
          <w:jc w:val="center"/>
        </w:trPr>
        <w:tc>
          <w:tcPr>
            <w:tcW w:w="2001" w:type="dxa"/>
            <w:shd w:val="clear" w:color="auto" w:fill="DBDBDB"/>
          </w:tcPr>
          <w:p w14:paraId="30BC64B9" w14:textId="77777777" w:rsidR="000D53EF" w:rsidRPr="004A43F6" w:rsidRDefault="000D53EF" w:rsidP="00627115">
            <w:pPr>
              <w:ind w:left="-59"/>
              <w:jc w:val="both"/>
              <w:rPr>
                <w:rFonts w:ascii="Calibri" w:hAnsi="Calibri" w:cs="Book Antiqua"/>
                <w:b/>
                <w:i/>
              </w:rPr>
            </w:pPr>
            <w:r w:rsidRPr="004A43F6">
              <w:rPr>
                <w:rFonts w:ascii="Calibri" w:hAnsi="Calibri" w:cs="Book Antiqua"/>
                <w:b/>
                <w:i/>
              </w:rPr>
              <w:t>Descripción:</w:t>
            </w:r>
          </w:p>
        </w:tc>
        <w:tc>
          <w:tcPr>
            <w:tcW w:w="5932" w:type="dxa"/>
          </w:tcPr>
          <w:p w14:paraId="4670E58C" w14:textId="5E81647F" w:rsidR="000D53EF" w:rsidRPr="004A43F6" w:rsidRDefault="00736A2F" w:rsidP="00627115">
            <w:pPr>
              <w:ind w:left="13"/>
              <w:jc w:val="both"/>
              <w:rPr>
                <w:rFonts w:ascii="Calibri" w:hAnsi="Calibri" w:cs="Book Antiqua"/>
                <w:i/>
              </w:rPr>
            </w:pPr>
            <w:r>
              <w:rPr>
                <w:rFonts w:ascii="Calibri" w:eastAsia="Arial Unicode MS" w:hAnsi="Calibri" w:cs="Calibri"/>
                <w:i/>
                <w:color w:val="000000" w:themeColor="text1"/>
              </w:rPr>
              <w:t>Consulta de transporte no exitosa por falta de datos</w:t>
            </w:r>
          </w:p>
        </w:tc>
      </w:tr>
      <w:tr w:rsidR="000D53EF" w:rsidRPr="00B75B4C" w14:paraId="1268D010" w14:textId="77777777" w:rsidTr="00627115">
        <w:trPr>
          <w:jc w:val="center"/>
        </w:trPr>
        <w:tc>
          <w:tcPr>
            <w:tcW w:w="2001" w:type="dxa"/>
            <w:shd w:val="clear" w:color="auto" w:fill="DBDBDB"/>
          </w:tcPr>
          <w:p w14:paraId="7F818B7B" w14:textId="77777777" w:rsidR="000D53EF" w:rsidRPr="004A43F6" w:rsidRDefault="000D53EF"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932" w:type="dxa"/>
          </w:tcPr>
          <w:p w14:paraId="27D0DADB" w14:textId="28F7E099" w:rsidR="000D53EF" w:rsidRPr="004A43F6" w:rsidRDefault="000D53EF" w:rsidP="00627115">
            <w:pPr>
              <w:ind w:left="13"/>
              <w:jc w:val="both"/>
              <w:rPr>
                <w:rFonts w:ascii="Calibri" w:hAnsi="Calibri" w:cs="Book Antiqua"/>
                <w:i/>
              </w:rPr>
            </w:pPr>
            <w:r>
              <w:rPr>
                <w:rFonts w:ascii="Calibri" w:hAnsi="Calibri" w:cs="Book Antiqua"/>
                <w:i/>
              </w:rPr>
              <w:t>RF-</w:t>
            </w:r>
            <w:r w:rsidR="00605310">
              <w:rPr>
                <w:rFonts w:ascii="Calibri" w:hAnsi="Calibri" w:cs="Book Antiqua"/>
                <w:i/>
              </w:rPr>
              <w:t>36</w:t>
            </w:r>
          </w:p>
        </w:tc>
      </w:tr>
      <w:tr w:rsidR="000D53EF" w:rsidRPr="00B75B4C" w14:paraId="17337A81" w14:textId="77777777" w:rsidTr="00627115">
        <w:trPr>
          <w:jc w:val="center"/>
        </w:trPr>
        <w:tc>
          <w:tcPr>
            <w:tcW w:w="2001" w:type="dxa"/>
            <w:shd w:val="clear" w:color="auto" w:fill="DBDBDB"/>
          </w:tcPr>
          <w:p w14:paraId="5A02BABF" w14:textId="77777777" w:rsidR="000D53EF" w:rsidRPr="004A43F6" w:rsidRDefault="000D53EF" w:rsidP="00627115">
            <w:pPr>
              <w:ind w:left="-59"/>
              <w:jc w:val="both"/>
              <w:rPr>
                <w:rFonts w:ascii="Calibri" w:hAnsi="Calibri" w:cs="Book Antiqua"/>
                <w:b/>
                <w:i/>
              </w:rPr>
            </w:pPr>
            <w:r w:rsidRPr="004A43F6">
              <w:rPr>
                <w:rFonts w:ascii="Calibri" w:hAnsi="Calibri" w:cs="Book Antiqua"/>
                <w:b/>
                <w:i/>
              </w:rPr>
              <w:t>CU asociados:</w:t>
            </w:r>
          </w:p>
        </w:tc>
        <w:tc>
          <w:tcPr>
            <w:tcW w:w="5932" w:type="dxa"/>
          </w:tcPr>
          <w:p w14:paraId="35C30F6C" w14:textId="5CB9958D" w:rsidR="000D53EF" w:rsidRPr="004A43F6" w:rsidRDefault="000D53EF" w:rsidP="00627115">
            <w:pPr>
              <w:ind w:left="13"/>
              <w:jc w:val="both"/>
              <w:rPr>
                <w:rFonts w:ascii="Calibri" w:hAnsi="Calibri" w:cs="Book Antiqua"/>
                <w:i/>
              </w:rPr>
            </w:pPr>
            <w:r>
              <w:rPr>
                <w:rFonts w:ascii="Calibri" w:hAnsi="Calibri" w:cs="Book Antiqua"/>
                <w:i/>
              </w:rPr>
              <w:t>CU-</w:t>
            </w:r>
            <w:r w:rsidR="00E611F8">
              <w:rPr>
                <w:rFonts w:ascii="Calibri" w:hAnsi="Calibri" w:cs="Book Antiqua"/>
                <w:i/>
              </w:rPr>
              <w:t>36</w:t>
            </w:r>
          </w:p>
        </w:tc>
      </w:tr>
      <w:tr w:rsidR="000D53EF" w:rsidRPr="00B75B4C" w14:paraId="6583EBB6" w14:textId="77777777" w:rsidTr="00627115">
        <w:trPr>
          <w:jc w:val="center"/>
        </w:trPr>
        <w:tc>
          <w:tcPr>
            <w:tcW w:w="2001" w:type="dxa"/>
            <w:shd w:val="clear" w:color="auto" w:fill="DBDBDB"/>
          </w:tcPr>
          <w:p w14:paraId="2CEF594B" w14:textId="52F84D89" w:rsidR="000D53EF" w:rsidRPr="004A43F6" w:rsidRDefault="000D53EF" w:rsidP="00627115">
            <w:pPr>
              <w:ind w:left="-59"/>
              <w:jc w:val="both"/>
              <w:rPr>
                <w:rFonts w:ascii="Calibri" w:hAnsi="Calibri" w:cs="Book Antiqua"/>
                <w:b/>
                <w:i/>
              </w:rPr>
            </w:pPr>
            <w:r w:rsidRPr="004A43F6">
              <w:rPr>
                <w:rFonts w:ascii="Calibri" w:hAnsi="Calibri" w:cs="Book Antiqua"/>
                <w:b/>
                <w:i/>
              </w:rPr>
              <w:t>Esc. Asociados:</w:t>
            </w:r>
          </w:p>
        </w:tc>
        <w:tc>
          <w:tcPr>
            <w:tcW w:w="5932" w:type="dxa"/>
          </w:tcPr>
          <w:p w14:paraId="75414F16" w14:textId="65DC7A1E" w:rsidR="000D53EF" w:rsidRPr="004A43F6" w:rsidRDefault="000D53EF" w:rsidP="00274DAA">
            <w:pPr>
              <w:ind w:left="13"/>
              <w:jc w:val="both"/>
              <w:rPr>
                <w:rFonts w:ascii="Calibri" w:hAnsi="Calibri" w:cs="Book Antiqua"/>
                <w:i/>
              </w:rPr>
            </w:pPr>
            <w:r>
              <w:rPr>
                <w:rFonts w:ascii="Calibri" w:hAnsi="Calibri" w:cs="Book Antiqua"/>
                <w:i/>
              </w:rPr>
              <w:t>Es-</w:t>
            </w:r>
            <w:r w:rsidR="00274DAA">
              <w:rPr>
                <w:rFonts w:ascii="Calibri" w:hAnsi="Calibri" w:cs="Book Antiqua"/>
                <w:i/>
              </w:rPr>
              <w:t>36</w:t>
            </w:r>
            <w:r>
              <w:rPr>
                <w:rFonts w:ascii="Calibri" w:hAnsi="Calibri" w:cs="Book Antiqua"/>
                <w:i/>
              </w:rPr>
              <w:t>.2</w:t>
            </w:r>
          </w:p>
        </w:tc>
      </w:tr>
    </w:tbl>
    <w:p w14:paraId="49C9AED0" w14:textId="1AC36673" w:rsidR="000D53EF" w:rsidRDefault="00896198" w:rsidP="00C67250">
      <w:pPr>
        <w:ind w:left="993"/>
        <w:jc w:val="center"/>
        <w:rPr>
          <w:rFonts w:ascii="Calibri" w:hAnsi="Calibri" w:cs="Book Antiqua"/>
          <w:i/>
          <w:color w:val="595959"/>
        </w:rPr>
      </w:pPr>
      <w:r>
        <w:rPr>
          <w:noProof/>
        </w:rPr>
        <w:drawing>
          <wp:anchor distT="0" distB="0" distL="114300" distR="114300" simplePos="0" relativeHeight="251772928" behindDoc="0" locked="0" layoutInCell="1" allowOverlap="1" wp14:anchorId="59BE63AE" wp14:editId="213D5FA4">
            <wp:simplePos x="0" y="0"/>
            <wp:positionH relativeFrom="margin">
              <wp:posOffset>898525</wp:posOffset>
            </wp:positionH>
            <wp:positionV relativeFrom="paragraph">
              <wp:posOffset>55880</wp:posOffset>
            </wp:positionV>
            <wp:extent cx="4314825" cy="3159125"/>
            <wp:effectExtent l="0" t="0" r="9525" b="3175"/>
            <wp:wrapNone/>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a:picLocks noChangeAspect="1" noChangeArrowheads="1"/>
                    </pic:cNvPicPr>
                  </pic:nvPicPr>
                  <pic:blipFill>
                    <a:blip r:embed="rId73">
                      <a:extLst>
                        <a:ext uri="{28A0092B-C50C-407E-A947-70E740481C1C}">
                          <a14:useLocalDpi xmlns:a14="http://schemas.microsoft.com/office/drawing/2010/main"/>
                        </a:ext>
                      </a:extLst>
                    </a:blip>
                    <a:srcRect/>
                    <a:stretch>
                      <a:fillRect/>
                    </a:stretch>
                  </pic:blipFill>
                  <pic:spPr bwMode="auto">
                    <a:xfrm>
                      <a:off x="0" y="0"/>
                      <a:ext cx="4314825" cy="315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97CC1" w14:textId="5C26BE76" w:rsidR="00227A4D" w:rsidRDefault="00227A4D" w:rsidP="00C67250">
      <w:pPr>
        <w:ind w:left="993"/>
        <w:jc w:val="center"/>
        <w:rPr>
          <w:rFonts w:ascii="Calibri" w:hAnsi="Calibri" w:cs="Book Antiqua"/>
          <w:i/>
          <w:color w:val="595959"/>
        </w:rPr>
      </w:pPr>
    </w:p>
    <w:p w14:paraId="55659E97" w14:textId="3681EC02" w:rsidR="00896198" w:rsidRDefault="00896198" w:rsidP="00C67250">
      <w:pPr>
        <w:ind w:left="993"/>
        <w:jc w:val="center"/>
        <w:rPr>
          <w:rFonts w:ascii="Calibri" w:hAnsi="Calibri" w:cs="Book Antiqua"/>
          <w:i/>
          <w:color w:val="595959"/>
        </w:rPr>
      </w:pPr>
    </w:p>
    <w:p w14:paraId="3147EACF" w14:textId="2F07D820" w:rsidR="00896198" w:rsidRDefault="00896198" w:rsidP="00C67250">
      <w:pPr>
        <w:ind w:left="993"/>
        <w:jc w:val="center"/>
        <w:rPr>
          <w:rFonts w:ascii="Calibri" w:hAnsi="Calibri" w:cs="Book Antiqua"/>
          <w:i/>
          <w:color w:val="595959"/>
        </w:rPr>
      </w:pPr>
    </w:p>
    <w:p w14:paraId="5AFAFDB1" w14:textId="69E366BC" w:rsidR="00896198" w:rsidRDefault="00896198" w:rsidP="00C67250">
      <w:pPr>
        <w:ind w:left="993"/>
        <w:jc w:val="center"/>
        <w:rPr>
          <w:rFonts w:ascii="Calibri" w:hAnsi="Calibri" w:cs="Book Antiqua"/>
          <w:i/>
          <w:color w:val="595959"/>
        </w:rPr>
      </w:pPr>
    </w:p>
    <w:p w14:paraId="53E928AA" w14:textId="32C9F0F4" w:rsidR="00896198" w:rsidRDefault="00896198" w:rsidP="00C67250">
      <w:pPr>
        <w:ind w:left="993"/>
        <w:jc w:val="center"/>
        <w:rPr>
          <w:rFonts w:ascii="Calibri" w:hAnsi="Calibri" w:cs="Book Antiqua"/>
          <w:i/>
          <w:color w:val="595959"/>
        </w:rPr>
      </w:pPr>
    </w:p>
    <w:p w14:paraId="082D8966" w14:textId="55FCCFD7" w:rsidR="00896198" w:rsidRDefault="00896198" w:rsidP="00C67250">
      <w:pPr>
        <w:ind w:left="993"/>
        <w:jc w:val="center"/>
        <w:rPr>
          <w:rFonts w:ascii="Calibri" w:hAnsi="Calibri" w:cs="Book Antiqua"/>
          <w:i/>
          <w:color w:val="595959"/>
        </w:rPr>
      </w:pPr>
    </w:p>
    <w:p w14:paraId="5EBE5760" w14:textId="472AE9C6" w:rsidR="00896198" w:rsidRDefault="00896198" w:rsidP="00C67250">
      <w:pPr>
        <w:ind w:left="993"/>
        <w:jc w:val="center"/>
        <w:rPr>
          <w:rFonts w:ascii="Calibri" w:hAnsi="Calibri" w:cs="Book Antiqua"/>
          <w:i/>
          <w:color w:val="595959"/>
        </w:rPr>
      </w:pPr>
    </w:p>
    <w:p w14:paraId="545719FC" w14:textId="2C8CB635" w:rsidR="00896198" w:rsidRDefault="00896198" w:rsidP="00C67250">
      <w:pPr>
        <w:ind w:left="993"/>
        <w:jc w:val="center"/>
        <w:rPr>
          <w:rFonts w:ascii="Calibri" w:hAnsi="Calibri" w:cs="Book Antiqua"/>
          <w:i/>
          <w:color w:val="595959"/>
        </w:rPr>
      </w:pPr>
    </w:p>
    <w:p w14:paraId="2D36EB0B" w14:textId="2EE3CC08" w:rsidR="00896198" w:rsidRDefault="00896198" w:rsidP="00C67250">
      <w:pPr>
        <w:ind w:left="993"/>
        <w:jc w:val="center"/>
        <w:rPr>
          <w:rFonts w:ascii="Calibri" w:hAnsi="Calibri" w:cs="Book Antiqua"/>
          <w:i/>
          <w:color w:val="595959"/>
        </w:rPr>
      </w:pPr>
    </w:p>
    <w:p w14:paraId="741709DF" w14:textId="32E2AE58" w:rsidR="00896198" w:rsidRDefault="00896198" w:rsidP="00C67250">
      <w:pPr>
        <w:ind w:left="993"/>
        <w:jc w:val="center"/>
        <w:rPr>
          <w:rFonts w:ascii="Calibri" w:hAnsi="Calibri" w:cs="Book Antiqua"/>
          <w:i/>
          <w:color w:val="595959"/>
        </w:rPr>
      </w:pPr>
    </w:p>
    <w:p w14:paraId="3D472309" w14:textId="6D17EB88" w:rsidR="00896198" w:rsidRDefault="00896198" w:rsidP="00C67250">
      <w:pPr>
        <w:ind w:left="993"/>
        <w:jc w:val="center"/>
        <w:rPr>
          <w:rFonts w:ascii="Calibri" w:hAnsi="Calibri" w:cs="Book Antiqua"/>
          <w:i/>
          <w:color w:val="595959"/>
        </w:rPr>
      </w:pPr>
    </w:p>
    <w:p w14:paraId="49B3A363" w14:textId="0B8FE4DC" w:rsidR="00896198" w:rsidRDefault="00896198" w:rsidP="00C67250">
      <w:pPr>
        <w:ind w:left="993"/>
        <w:jc w:val="center"/>
        <w:rPr>
          <w:rFonts w:ascii="Calibri" w:hAnsi="Calibri" w:cs="Book Antiqua"/>
          <w:i/>
          <w:color w:val="595959"/>
        </w:rPr>
      </w:pPr>
    </w:p>
    <w:p w14:paraId="2A4B81DF" w14:textId="2DC21976" w:rsidR="00896198" w:rsidRDefault="00896198" w:rsidP="00C67250">
      <w:pPr>
        <w:ind w:left="993"/>
        <w:jc w:val="center"/>
        <w:rPr>
          <w:rFonts w:ascii="Calibri" w:hAnsi="Calibri" w:cs="Book Antiqua"/>
          <w:i/>
          <w:color w:val="595959"/>
        </w:rPr>
      </w:pPr>
    </w:p>
    <w:p w14:paraId="0A57885B" w14:textId="77777777" w:rsidR="00896198" w:rsidRDefault="00896198" w:rsidP="00C67250">
      <w:pPr>
        <w:ind w:left="993"/>
        <w:jc w:val="center"/>
        <w:rPr>
          <w:rFonts w:ascii="Calibri" w:hAnsi="Calibri" w:cs="Book Antiqua"/>
          <w:i/>
          <w:color w:val="595959"/>
        </w:rPr>
      </w:pPr>
    </w:p>
    <w:p w14:paraId="1081927C" w14:textId="55DD4BB4" w:rsidR="007C2084" w:rsidRDefault="007C2084" w:rsidP="00C67250">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7C2084" w:rsidRPr="00B75B4C" w14:paraId="0ECC0985" w14:textId="77777777" w:rsidTr="00761700">
        <w:trPr>
          <w:jc w:val="center"/>
        </w:trPr>
        <w:tc>
          <w:tcPr>
            <w:tcW w:w="2001" w:type="dxa"/>
            <w:shd w:val="clear" w:color="auto" w:fill="DBDBDB"/>
          </w:tcPr>
          <w:p w14:paraId="2379A209"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0C4A05C5" w14:textId="64F17B09" w:rsidR="007C2084" w:rsidRPr="004A43F6" w:rsidRDefault="007C2084" w:rsidP="00627115">
            <w:pPr>
              <w:ind w:left="13"/>
              <w:jc w:val="both"/>
              <w:rPr>
                <w:rFonts w:ascii="Calibri" w:hAnsi="Calibri" w:cs="Book Antiqua"/>
                <w:i/>
              </w:rPr>
            </w:pPr>
            <w:r>
              <w:rPr>
                <w:rFonts w:ascii="Calibri" w:hAnsi="Calibri" w:cs="Book Antiqua"/>
                <w:i/>
              </w:rPr>
              <w:t>UI-10</w:t>
            </w:r>
          </w:p>
        </w:tc>
      </w:tr>
      <w:tr w:rsidR="00761700" w:rsidRPr="00B75B4C" w14:paraId="3BFCD465" w14:textId="77777777" w:rsidTr="00761700">
        <w:trPr>
          <w:jc w:val="center"/>
        </w:trPr>
        <w:tc>
          <w:tcPr>
            <w:tcW w:w="2001" w:type="dxa"/>
            <w:shd w:val="clear" w:color="auto" w:fill="DBDBDB"/>
          </w:tcPr>
          <w:p w14:paraId="4495FA93" w14:textId="77777777" w:rsidR="00761700" w:rsidRPr="004A43F6" w:rsidRDefault="00761700" w:rsidP="00761700">
            <w:pPr>
              <w:ind w:left="-59"/>
              <w:jc w:val="both"/>
              <w:rPr>
                <w:rFonts w:ascii="Calibri" w:hAnsi="Calibri" w:cs="Book Antiqua"/>
                <w:b/>
                <w:i/>
              </w:rPr>
            </w:pPr>
            <w:r w:rsidRPr="004A43F6">
              <w:rPr>
                <w:rFonts w:ascii="Calibri" w:hAnsi="Calibri" w:cs="Book Antiqua"/>
                <w:b/>
                <w:i/>
              </w:rPr>
              <w:t>Descripción:</w:t>
            </w:r>
          </w:p>
        </w:tc>
        <w:tc>
          <w:tcPr>
            <w:tcW w:w="5082" w:type="dxa"/>
          </w:tcPr>
          <w:p w14:paraId="48BAA947" w14:textId="1659E334" w:rsidR="00761700" w:rsidRPr="004A43F6" w:rsidRDefault="00936FEE" w:rsidP="00761700">
            <w:pPr>
              <w:ind w:left="13"/>
              <w:jc w:val="both"/>
              <w:rPr>
                <w:rFonts w:ascii="Calibri" w:hAnsi="Calibri" w:cs="Book Antiqua"/>
                <w:i/>
              </w:rPr>
            </w:pPr>
            <w:r w:rsidRPr="00DF6294">
              <w:rPr>
                <w:rFonts w:ascii="Calibri" w:eastAsia="Arial Unicode MS" w:hAnsi="Calibri" w:cs="Calibri"/>
                <w:i/>
                <w:color w:val="000000" w:themeColor="text1"/>
              </w:rPr>
              <w:t>Modificación de reserva exitosa</w:t>
            </w:r>
          </w:p>
        </w:tc>
      </w:tr>
      <w:tr w:rsidR="007C2084" w:rsidRPr="00B75B4C" w14:paraId="040EB251" w14:textId="77777777" w:rsidTr="00761700">
        <w:trPr>
          <w:jc w:val="center"/>
        </w:trPr>
        <w:tc>
          <w:tcPr>
            <w:tcW w:w="2001" w:type="dxa"/>
            <w:shd w:val="clear" w:color="auto" w:fill="DBDBDB"/>
          </w:tcPr>
          <w:p w14:paraId="6D6D0B18" w14:textId="77777777" w:rsidR="007C2084" w:rsidRPr="004A43F6" w:rsidRDefault="007C2084"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0B4F80D9" w14:textId="1EBF0105" w:rsidR="007C2084" w:rsidRPr="004A43F6" w:rsidRDefault="007C2084" w:rsidP="00627115">
            <w:pPr>
              <w:ind w:left="13"/>
              <w:jc w:val="both"/>
              <w:rPr>
                <w:rFonts w:ascii="Calibri" w:hAnsi="Calibri" w:cs="Book Antiqua"/>
                <w:i/>
              </w:rPr>
            </w:pPr>
            <w:r>
              <w:rPr>
                <w:rFonts w:ascii="Calibri" w:hAnsi="Calibri" w:cs="Book Antiqua"/>
                <w:i/>
              </w:rPr>
              <w:t>RF-</w:t>
            </w:r>
            <w:r w:rsidR="00936FEE">
              <w:rPr>
                <w:rFonts w:ascii="Calibri" w:hAnsi="Calibri" w:cs="Book Antiqua"/>
                <w:i/>
              </w:rPr>
              <w:t>8</w:t>
            </w:r>
          </w:p>
        </w:tc>
      </w:tr>
      <w:tr w:rsidR="007C2084" w:rsidRPr="00B75B4C" w14:paraId="7FB87CEB" w14:textId="77777777" w:rsidTr="00761700">
        <w:trPr>
          <w:jc w:val="center"/>
        </w:trPr>
        <w:tc>
          <w:tcPr>
            <w:tcW w:w="2001" w:type="dxa"/>
            <w:shd w:val="clear" w:color="auto" w:fill="DBDBDB"/>
          </w:tcPr>
          <w:p w14:paraId="42DB8AB8"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7B657EA5" w14:textId="223FC81F" w:rsidR="007C2084" w:rsidRPr="004A43F6" w:rsidRDefault="007C2084" w:rsidP="00627115">
            <w:pPr>
              <w:ind w:left="13"/>
              <w:jc w:val="both"/>
              <w:rPr>
                <w:rFonts w:ascii="Calibri" w:hAnsi="Calibri" w:cs="Book Antiqua"/>
                <w:i/>
              </w:rPr>
            </w:pPr>
            <w:r>
              <w:rPr>
                <w:rFonts w:ascii="Calibri" w:hAnsi="Calibri" w:cs="Book Antiqua"/>
                <w:i/>
              </w:rPr>
              <w:t>CU-</w:t>
            </w:r>
            <w:r w:rsidR="00936FEE">
              <w:rPr>
                <w:rFonts w:ascii="Calibri" w:hAnsi="Calibri" w:cs="Book Antiqua"/>
                <w:i/>
              </w:rPr>
              <w:t>8</w:t>
            </w:r>
          </w:p>
        </w:tc>
      </w:tr>
      <w:tr w:rsidR="007C2084" w:rsidRPr="00B75B4C" w14:paraId="45950B79" w14:textId="77777777" w:rsidTr="00761700">
        <w:trPr>
          <w:jc w:val="center"/>
        </w:trPr>
        <w:tc>
          <w:tcPr>
            <w:tcW w:w="2001" w:type="dxa"/>
            <w:shd w:val="clear" w:color="auto" w:fill="DBDBDB"/>
          </w:tcPr>
          <w:p w14:paraId="639D42AC"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2313B1B4" w14:textId="22C112B6" w:rsidR="007C2084" w:rsidRPr="004A43F6" w:rsidRDefault="007C2084" w:rsidP="00627115">
            <w:pPr>
              <w:ind w:left="13"/>
              <w:jc w:val="both"/>
              <w:rPr>
                <w:rFonts w:ascii="Calibri" w:hAnsi="Calibri" w:cs="Book Antiqua"/>
                <w:i/>
              </w:rPr>
            </w:pPr>
            <w:r>
              <w:rPr>
                <w:rFonts w:ascii="Calibri" w:hAnsi="Calibri" w:cs="Book Antiqua"/>
                <w:i/>
              </w:rPr>
              <w:t>Es-</w:t>
            </w:r>
            <w:r w:rsidR="00936FEE">
              <w:rPr>
                <w:rFonts w:ascii="Calibri" w:hAnsi="Calibri" w:cs="Book Antiqua"/>
                <w:i/>
              </w:rPr>
              <w:t>8.1</w:t>
            </w:r>
          </w:p>
        </w:tc>
      </w:tr>
    </w:tbl>
    <w:p w14:paraId="6FE269A8" w14:textId="218C71C4" w:rsidR="007C2084" w:rsidRDefault="00936FEE" w:rsidP="00763330">
      <w:pPr>
        <w:ind w:left="993"/>
        <w:rPr>
          <w:rFonts w:ascii="Calibri" w:hAnsi="Calibri" w:cs="Book Antiqua"/>
          <w:i/>
          <w:color w:val="595959"/>
        </w:rPr>
      </w:pPr>
      <w:r>
        <w:rPr>
          <w:noProof/>
        </w:rPr>
        <w:drawing>
          <wp:anchor distT="0" distB="0" distL="114300" distR="114300" simplePos="0" relativeHeight="251774976" behindDoc="1" locked="0" layoutInCell="1" allowOverlap="1" wp14:anchorId="27539705" wp14:editId="4A8AC957">
            <wp:simplePos x="0" y="0"/>
            <wp:positionH relativeFrom="margin">
              <wp:align>center</wp:align>
            </wp:positionH>
            <wp:positionV relativeFrom="paragraph">
              <wp:posOffset>70485</wp:posOffset>
            </wp:positionV>
            <wp:extent cx="5625465" cy="4191000"/>
            <wp:effectExtent l="0" t="0" r="0" b="0"/>
            <wp:wrapSquare wrapText="bothSides"/>
            <wp:docPr id="71" name="Imagen 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10;&#10;Descripción generada automáticamente"/>
                    <pic:cNvPicPr/>
                  </pic:nvPicPr>
                  <pic:blipFill>
                    <a:blip r:embed="rId74" cstate="screen">
                      <a:extLst>
                        <a:ext uri="{28A0092B-C50C-407E-A947-70E740481C1C}">
                          <a14:useLocalDpi xmlns:a14="http://schemas.microsoft.com/office/drawing/2010/main"/>
                        </a:ext>
                      </a:extLst>
                    </a:blip>
                    <a:stretch>
                      <a:fillRect/>
                    </a:stretch>
                  </pic:blipFill>
                  <pic:spPr>
                    <a:xfrm>
                      <a:off x="0" y="0"/>
                      <a:ext cx="5625465" cy="4191000"/>
                    </a:xfrm>
                    <a:prstGeom prst="rect">
                      <a:avLst/>
                    </a:prstGeom>
                  </pic:spPr>
                </pic:pic>
              </a:graphicData>
            </a:graphic>
            <wp14:sizeRelH relativeFrom="page">
              <wp14:pctWidth>0</wp14:pctWidth>
            </wp14:sizeRelH>
            <wp14:sizeRelV relativeFrom="page">
              <wp14:pctHeight>0</wp14:pctHeight>
            </wp14:sizeRelV>
          </wp:anchor>
        </w:drawing>
      </w:r>
    </w:p>
    <w:p w14:paraId="416BEA41" w14:textId="6406999A" w:rsidR="002149D3" w:rsidRDefault="002149D3" w:rsidP="00C67250">
      <w:pPr>
        <w:ind w:left="993"/>
        <w:jc w:val="center"/>
        <w:rPr>
          <w:rFonts w:ascii="Calibri" w:hAnsi="Calibri" w:cs="Book Antiqua"/>
          <w:i/>
          <w:color w:val="595959"/>
        </w:rPr>
      </w:pPr>
    </w:p>
    <w:p w14:paraId="6C3F888D" w14:textId="5D10EDE7" w:rsidR="002149D3" w:rsidRDefault="002149D3" w:rsidP="00C67250">
      <w:pPr>
        <w:ind w:left="993"/>
        <w:jc w:val="center"/>
        <w:rPr>
          <w:rFonts w:ascii="Calibri" w:hAnsi="Calibri" w:cs="Book Antiqua"/>
          <w:i/>
          <w:color w:val="595959"/>
        </w:rPr>
      </w:pPr>
    </w:p>
    <w:p w14:paraId="63657B58" w14:textId="2A4B848D" w:rsidR="002149D3" w:rsidRDefault="002149D3" w:rsidP="00C67250">
      <w:pPr>
        <w:ind w:left="993"/>
        <w:jc w:val="center"/>
        <w:rPr>
          <w:rFonts w:ascii="Calibri" w:hAnsi="Calibri" w:cs="Book Antiqua"/>
          <w:i/>
          <w:color w:val="595959"/>
        </w:rPr>
      </w:pPr>
    </w:p>
    <w:p w14:paraId="1014251A" w14:textId="6FE01515" w:rsidR="002149D3" w:rsidRDefault="002149D3" w:rsidP="00C67250">
      <w:pPr>
        <w:ind w:left="993"/>
        <w:jc w:val="center"/>
        <w:rPr>
          <w:rFonts w:ascii="Calibri" w:hAnsi="Calibri" w:cs="Book Antiqua"/>
          <w:i/>
          <w:color w:val="595959"/>
        </w:rPr>
      </w:pPr>
    </w:p>
    <w:p w14:paraId="0E746476" w14:textId="77777777" w:rsidR="004954F5" w:rsidRDefault="004954F5" w:rsidP="00936FEE">
      <w:pPr>
        <w:spacing w:after="100" w:afterAutospacing="1"/>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7C2084" w:rsidRPr="00B75B4C" w14:paraId="74963DA4" w14:textId="77777777" w:rsidTr="00CE107B">
        <w:trPr>
          <w:jc w:val="center"/>
        </w:trPr>
        <w:tc>
          <w:tcPr>
            <w:tcW w:w="2001" w:type="dxa"/>
            <w:shd w:val="clear" w:color="auto" w:fill="DBDBDB"/>
          </w:tcPr>
          <w:p w14:paraId="4F75638E"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65792BE8" w14:textId="32BAE529" w:rsidR="007C2084" w:rsidRPr="004A43F6" w:rsidRDefault="007C2084" w:rsidP="00627115">
            <w:pPr>
              <w:ind w:left="13"/>
              <w:jc w:val="both"/>
              <w:rPr>
                <w:rFonts w:ascii="Calibri" w:hAnsi="Calibri" w:cs="Book Antiqua"/>
                <w:i/>
              </w:rPr>
            </w:pPr>
            <w:r>
              <w:rPr>
                <w:rFonts w:ascii="Calibri" w:hAnsi="Calibri" w:cs="Book Antiqua"/>
                <w:i/>
              </w:rPr>
              <w:t>UI-</w:t>
            </w:r>
            <w:r w:rsidR="00E611F8">
              <w:rPr>
                <w:rFonts w:ascii="Calibri" w:hAnsi="Calibri" w:cs="Book Antiqua"/>
                <w:i/>
              </w:rPr>
              <w:t>11</w:t>
            </w:r>
          </w:p>
        </w:tc>
      </w:tr>
      <w:tr w:rsidR="007C2084" w:rsidRPr="00B75B4C" w14:paraId="6882B67E" w14:textId="77777777" w:rsidTr="00CE107B">
        <w:trPr>
          <w:jc w:val="center"/>
        </w:trPr>
        <w:tc>
          <w:tcPr>
            <w:tcW w:w="2001" w:type="dxa"/>
            <w:shd w:val="clear" w:color="auto" w:fill="DBDBDB"/>
          </w:tcPr>
          <w:p w14:paraId="42C7BF07"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03F85287" w14:textId="574A62C0" w:rsidR="007C2084" w:rsidRPr="004A43F6" w:rsidRDefault="00BD3F7A" w:rsidP="00627115">
            <w:pPr>
              <w:ind w:left="13"/>
              <w:jc w:val="both"/>
              <w:rPr>
                <w:rFonts w:ascii="Calibri" w:hAnsi="Calibri" w:cs="Book Antiqua"/>
                <w:i/>
              </w:rPr>
            </w:pPr>
            <w:r>
              <w:rPr>
                <w:rFonts w:ascii="Calibri" w:eastAsia="Arial Unicode MS" w:hAnsi="Calibri" w:cs="Calibri"/>
                <w:i/>
                <w:color w:val="000000" w:themeColor="text1"/>
              </w:rPr>
              <w:t>Eliminación</w:t>
            </w:r>
            <w:r w:rsidR="00E7049C" w:rsidRPr="001E1288">
              <w:rPr>
                <w:rFonts w:ascii="Calibri" w:eastAsia="Arial Unicode MS" w:hAnsi="Calibri" w:cs="Calibri"/>
                <w:i/>
                <w:color w:val="000000" w:themeColor="text1"/>
              </w:rPr>
              <w:t xml:space="preserve"> de reserva de viaje no exitosa</w:t>
            </w:r>
            <w:r w:rsidR="00E7049C">
              <w:rPr>
                <w:rFonts w:ascii="Calibri" w:eastAsia="Arial Unicode MS" w:hAnsi="Calibri" w:cs="Calibri"/>
                <w:i/>
                <w:color w:val="000000" w:themeColor="text1"/>
              </w:rPr>
              <w:t xml:space="preserve"> por ingreso erróneo de datos</w:t>
            </w:r>
          </w:p>
        </w:tc>
      </w:tr>
      <w:tr w:rsidR="007C2084" w:rsidRPr="00B75B4C" w14:paraId="797548DF" w14:textId="77777777" w:rsidTr="00CE107B">
        <w:trPr>
          <w:jc w:val="center"/>
        </w:trPr>
        <w:tc>
          <w:tcPr>
            <w:tcW w:w="2001" w:type="dxa"/>
            <w:shd w:val="clear" w:color="auto" w:fill="DBDBDB"/>
          </w:tcPr>
          <w:p w14:paraId="799FFB7A" w14:textId="77777777" w:rsidR="007C2084" w:rsidRPr="004A43F6" w:rsidRDefault="007C2084"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097F7341" w14:textId="62125463" w:rsidR="007C2084" w:rsidRPr="004A43F6" w:rsidRDefault="007C2084" w:rsidP="00627115">
            <w:pPr>
              <w:ind w:left="13"/>
              <w:jc w:val="both"/>
              <w:rPr>
                <w:rFonts w:ascii="Calibri" w:hAnsi="Calibri" w:cs="Book Antiqua"/>
                <w:i/>
              </w:rPr>
            </w:pPr>
            <w:r>
              <w:rPr>
                <w:rFonts w:ascii="Calibri" w:hAnsi="Calibri" w:cs="Book Antiqua"/>
                <w:i/>
              </w:rPr>
              <w:t>RF-</w:t>
            </w:r>
            <w:r w:rsidR="00F7609F">
              <w:rPr>
                <w:rFonts w:ascii="Calibri" w:hAnsi="Calibri" w:cs="Book Antiqua"/>
                <w:i/>
              </w:rPr>
              <w:t>9</w:t>
            </w:r>
          </w:p>
        </w:tc>
      </w:tr>
      <w:tr w:rsidR="007C2084" w:rsidRPr="00B75B4C" w14:paraId="7B0A3935" w14:textId="77777777" w:rsidTr="00CE107B">
        <w:trPr>
          <w:jc w:val="center"/>
        </w:trPr>
        <w:tc>
          <w:tcPr>
            <w:tcW w:w="2001" w:type="dxa"/>
            <w:shd w:val="clear" w:color="auto" w:fill="DBDBDB"/>
          </w:tcPr>
          <w:p w14:paraId="23797F0F"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070C3998" w14:textId="41104FA8" w:rsidR="007C2084" w:rsidRPr="004A43F6" w:rsidRDefault="007C2084" w:rsidP="00627115">
            <w:pPr>
              <w:ind w:left="13"/>
              <w:jc w:val="both"/>
              <w:rPr>
                <w:rFonts w:ascii="Calibri" w:hAnsi="Calibri" w:cs="Book Antiqua"/>
                <w:i/>
              </w:rPr>
            </w:pPr>
            <w:r>
              <w:rPr>
                <w:rFonts w:ascii="Calibri" w:hAnsi="Calibri" w:cs="Book Antiqua"/>
                <w:i/>
              </w:rPr>
              <w:t>CU-</w:t>
            </w:r>
            <w:r w:rsidR="00F7609F">
              <w:rPr>
                <w:rFonts w:ascii="Calibri" w:hAnsi="Calibri" w:cs="Book Antiqua"/>
                <w:i/>
              </w:rPr>
              <w:t>9</w:t>
            </w:r>
          </w:p>
        </w:tc>
      </w:tr>
      <w:tr w:rsidR="007C2084" w:rsidRPr="00B75B4C" w14:paraId="7D37E3B2" w14:textId="77777777" w:rsidTr="00CE107B">
        <w:trPr>
          <w:jc w:val="center"/>
        </w:trPr>
        <w:tc>
          <w:tcPr>
            <w:tcW w:w="2001" w:type="dxa"/>
            <w:shd w:val="clear" w:color="auto" w:fill="DBDBDB"/>
          </w:tcPr>
          <w:p w14:paraId="5241A0E9" w14:textId="77777777" w:rsidR="007C2084" w:rsidRPr="004A43F6" w:rsidRDefault="007C2084"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3AC6F1D2" w14:textId="2982D1F5" w:rsidR="007C2084" w:rsidRPr="004A43F6" w:rsidRDefault="007C2084" w:rsidP="00627115">
            <w:pPr>
              <w:ind w:left="13"/>
              <w:jc w:val="both"/>
              <w:rPr>
                <w:rFonts w:ascii="Calibri" w:hAnsi="Calibri" w:cs="Book Antiqua"/>
                <w:i/>
              </w:rPr>
            </w:pPr>
            <w:r>
              <w:rPr>
                <w:rFonts w:ascii="Calibri" w:hAnsi="Calibri" w:cs="Book Antiqua"/>
                <w:i/>
              </w:rPr>
              <w:t>Es-</w:t>
            </w:r>
            <w:r w:rsidR="00F7609F">
              <w:rPr>
                <w:rFonts w:ascii="Calibri" w:hAnsi="Calibri" w:cs="Book Antiqua"/>
                <w:i/>
              </w:rPr>
              <w:t>9</w:t>
            </w:r>
            <w:r>
              <w:rPr>
                <w:rFonts w:ascii="Calibri" w:hAnsi="Calibri" w:cs="Book Antiqua"/>
                <w:i/>
              </w:rPr>
              <w:t>.2</w:t>
            </w:r>
          </w:p>
        </w:tc>
      </w:tr>
    </w:tbl>
    <w:p w14:paraId="753A0F99" w14:textId="620DF271" w:rsidR="007C2084" w:rsidRDefault="004954F5" w:rsidP="00C67250">
      <w:pPr>
        <w:ind w:left="993"/>
        <w:jc w:val="center"/>
        <w:rPr>
          <w:rFonts w:ascii="Calibri" w:hAnsi="Calibri" w:cs="Book Antiqua"/>
          <w:i/>
          <w:color w:val="595959"/>
        </w:rPr>
      </w:pPr>
      <w:r>
        <w:rPr>
          <w:noProof/>
        </w:rPr>
        <w:lastRenderedPageBreak/>
        <w:drawing>
          <wp:anchor distT="0" distB="0" distL="114300" distR="114300" simplePos="0" relativeHeight="251777024" behindDoc="1" locked="0" layoutInCell="1" allowOverlap="1" wp14:anchorId="13DB49DC" wp14:editId="495AFDFC">
            <wp:simplePos x="0" y="0"/>
            <wp:positionH relativeFrom="margin">
              <wp:align>center</wp:align>
            </wp:positionH>
            <wp:positionV relativeFrom="paragraph">
              <wp:posOffset>0</wp:posOffset>
            </wp:positionV>
            <wp:extent cx="5086350" cy="3764915"/>
            <wp:effectExtent l="0" t="0" r="0" b="6985"/>
            <wp:wrapSquare wrapText="bothSides"/>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75" cstate="screen">
                      <a:extLst>
                        <a:ext uri="{28A0092B-C50C-407E-A947-70E740481C1C}">
                          <a14:useLocalDpi xmlns:a14="http://schemas.microsoft.com/office/drawing/2010/main"/>
                        </a:ext>
                      </a:extLst>
                    </a:blip>
                    <a:stretch>
                      <a:fillRect/>
                    </a:stretch>
                  </pic:blipFill>
                  <pic:spPr>
                    <a:xfrm>
                      <a:off x="0" y="0"/>
                      <a:ext cx="5086350" cy="3764915"/>
                    </a:xfrm>
                    <a:prstGeom prst="rect">
                      <a:avLst/>
                    </a:prstGeom>
                  </pic:spPr>
                </pic:pic>
              </a:graphicData>
            </a:graphic>
            <wp14:sizeRelH relativeFrom="page">
              <wp14:pctWidth>0</wp14:pctWidth>
            </wp14:sizeRelH>
            <wp14:sizeRelV relativeFrom="page">
              <wp14:pctHeight>0</wp14:pctHeight>
            </wp14:sizeRelV>
          </wp:anchor>
        </w:drawing>
      </w:r>
    </w:p>
    <w:p w14:paraId="0A651052" w14:textId="7584DEF4" w:rsidR="00227A4D" w:rsidRDefault="00227A4D" w:rsidP="00C67250">
      <w:pPr>
        <w:ind w:left="993"/>
        <w:jc w:val="center"/>
        <w:rPr>
          <w:rFonts w:ascii="Calibri" w:hAnsi="Calibri" w:cs="Book Antiqua"/>
          <w:i/>
          <w:color w:val="595959"/>
        </w:rPr>
      </w:pPr>
    </w:p>
    <w:p w14:paraId="5F2E3F6F" w14:textId="57652923" w:rsidR="00EA1693" w:rsidRDefault="00EA1693" w:rsidP="00C67250">
      <w:pPr>
        <w:ind w:left="993"/>
        <w:jc w:val="center"/>
        <w:rPr>
          <w:rFonts w:ascii="Calibri" w:hAnsi="Calibri" w:cs="Book Antiqua"/>
          <w:i/>
          <w:color w:val="595959"/>
        </w:rPr>
      </w:pPr>
    </w:p>
    <w:p w14:paraId="5EE7FAB4" w14:textId="0489C72D" w:rsidR="0051703B" w:rsidRDefault="0051703B" w:rsidP="00C67250">
      <w:pPr>
        <w:ind w:left="993"/>
        <w:jc w:val="center"/>
        <w:rPr>
          <w:rFonts w:ascii="Calibri" w:hAnsi="Calibri" w:cs="Book Antiqua"/>
          <w:i/>
          <w:color w:val="595959"/>
        </w:rPr>
      </w:pPr>
    </w:p>
    <w:p w14:paraId="34AABF86" w14:textId="158237AC" w:rsidR="0051703B" w:rsidRDefault="0051703B" w:rsidP="00C67250">
      <w:pPr>
        <w:ind w:left="993"/>
        <w:jc w:val="center"/>
        <w:rPr>
          <w:rFonts w:ascii="Calibri" w:hAnsi="Calibri" w:cs="Book Antiqua"/>
          <w:i/>
          <w:color w:val="595959"/>
        </w:rPr>
      </w:pPr>
    </w:p>
    <w:p w14:paraId="3F9E799B" w14:textId="12D403BF" w:rsidR="0051703B" w:rsidRDefault="0051703B" w:rsidP="00C67250">
      <w:pPr>
        <w:ind w:left="993"/>
        <w:jc w:val="center"/>
        <w:rPr>
          <w:rFonts w:ascii="Calibri" w:hAnsi="Calibri" w:cs="Book Antiqua"/>
          <w:i/>
          <w:color w:val="595959"/>
        </w:rPr>
      </w:pPr>
    </w:p>
    <w:p w14:paraId="0C2FA53F" w14:textId="1AE320FB" w:rsidR="0051703B" w:rsidRDefault="0051703B" w:rsidP="00C67250">
      <w:pPr>
        <w:ind w:left="993"/>
        <w:jc w:val="center"/>
        <w:rPr>
          <w:rFonts w:ascii="Calibri" w:hAnsi="Calibri" w:cs="Book Antiqua"/>
          <w:i/>
          <w:color w:val="595959"/>
        </w:rPr>
      </w:pPr>
    </w:p>
    <w:p w14:paraId="1674EE6A" w14:textId="6BF9F3FC" w:rsidR="0051703B" w:rsidRDefault="0051703B" w:rsidP="00C67250">
      <w:pPr>
        <w:ind w:left="993"/>
        <w:jc w:val="center"/>
        <w:rPr>
          <w:rFonts w:ascii="Calibri" w:hAnsi="Calibri" w:cs="Book Antiqua"/>
          <w:i/>
          <w:color w:val="595959"/>
        </w:rPr>
      </w:pPr>
    </w:p>
    <w:p w14:paraId="3C28DDD9" w14:textId="06D390D2" w:rsidR="0051703B" w:rsidRDefault="0051703B" w:rsidP="00C67250">
      <w:pPr>
        <w:ind w:left="993"/>
        <w:jc w:val="center"/>
        <w:rPr>
          <w:rFonts w:ascii="Calibri" w:hAnsi="Calibri" w:cs="Book Antiqua"/>
          <w:i/>
          <w:color w:val="595959"/>
        </w:rPr>
      </w:pPr>
    </w:p>
    <w:p w14:paraId="7D678A99" w14:textId="083D0646" w:rsidR="0051703B" w:rsidRDefault="0051703B" w:rsidP="00C67250">
      <w:pPr>
        <w:ind w:left="993"/>
        <w:jc w:val="center"/>
        <w:rPr>
          <w:rFonts w:ascii="Calibri" w:hAnsi="Calibri" w:cs="Book Antiqua"/>
          <w:i/>
          <w:color w:val="595959"/>
        </w:rPr>
      </w:pPr>
    </w:p>
    <w:p w14:paraId="2826541E" w14:textId="161F53E1" w:rsidR="0051703B" w:rsidRDefault="0051703B" w:rsidP="00C67250">
      <w:pPr>
        <w:ind w:left="993"/>
        <w:jc w:val="center"/>
        <w:rPr>
          <w:rFonts w:ascii="Calibri" w:hAnsi="Calibri" w:cs="Book Antiqua"/>
          <w:i/>
          <w:color w:val="595959"/>
        </w:rPr>
      </w:pPr>
    </w:p>
    <w:p w14:paraId="7F82C8C5" w14:textId="5B803B7F" w:rsidR="0051703B" w:rsidRDefault="0051703B" w:rsidP="00C67250">
      <w:pPr>
        <w:ind w:left="993"/>
        <w:jc w:val="center"/>
        <w:rPr>
          <w:rFonts w:ascii="Calibri" w:hAnsi="Calibri" w:cs="Book Antiqua"/>
          <w:i/>
          <w:color w:val="595959"/>
        </w:rPr>
      </w:pPr>
    </w:p>
    <w:p w14:paraId="2E5DFCF8" w14:textId="66BE8F42" w:rsidR="0051703B" w:rsidRDefault="0051703B" w:rsidP="00C67250">
      <w:pPr>
        <w:ind w:left="993"/>
        <w:jc w:val="center"/>
        <w:rPr>
          <w:rFonts w:ascii="Calibri" w:hAnsi="Calibri" w:cs="Book Antiqua"/>
          <w:i/>
          <w:color w:val="595959"/>
        </w:rPr>
      </w:pPr>
    </w:p>
    <w:p w14:paraId="378AB6A9" w14:textId="5F8E4982" w:rsidR="0051703B" w:rsidRDefault="0051703B" w:rsidP="00C67250">
      <w:pPr>
        <w:ind w:left="993"/>
        <w:jc w:val="center"/>
        <w:rPr>
          <w:rFonts w:ascii="Calibri" w:hAnsi="Calibri" w:cs="Book Antiqua"/>
          <w:i/>
          <w:color w:val="595959"/>
        </w:rPr>
      </w:pPr>
    </w:p>
    <w:p w14:paraId="70A6F171" w14:textId="4F89677F" w:rsidR="0051703B" w:rsidRDefault="0051703B" w:rsidP="00C67250">
      <w:pPr>
        <w:ind w:left="993"/>
        <w:jc w:val="center"/>
        <w:rPr>
          <w:rFonts w:ascii="Calibri" w:hAnsi="Calibri" w:cs="Book Antiqua"/>
          <w:i/>
          <w:color w:val="595959"/>
        </w:rPr>
      </w:pPr>
    </w:p>
    <w:p w14:paraId="65545F42" w14:textId="70D744EF" w:rsidR="0051703B" w:rsidRDefault="0051703B" w:rsidP="00C67250">
      <w:pPr>
        <w:ind w:left="993"/>
        <w:jc w:val="center"/>
        <w:rPr>
          <w:rFonts w:ascii="Calibri" w:hAnsi="Calibri" w:cs="Book Antiqua"/>
          <w:i/>
          <w:color w:val="595959"/>
        </w:rPr>
      </w:pPr>
    </w:p>
    <w:p w14:paraId="0D7C7C7D" w14:textId="22336087" w:rsidR="0051703B" w:rsidRDefault="0051703B" w:rsidP="00C67250">
      <w:pPr>
        <w:ind w:left="993"/>
        <w:jc w:val="center"/>
        <w:rPr>
          <w:rFonts w:ascii="Calibri" w:hAnsi="Calibri" w:cs="Book Antiqua"/>
          <w:i/>
          <w:color w:val="595959"/>
        </w:rPr>
      </w:pPr>
    </w:p>
    <w:p w14:paraId="22AFE2B5" w14:textId="25F94288" w:rsidR="0051703B" w:rsidRDefault="0051703B" w:rsidP="00C67250">
      <w:pPr>
        <w:ind w:left="993"/>
        <w:jc w:val="center"/>
        <w:rPr>
          <w:rFonts w:ascii="Calibri" w:hAnsi="Calibri" w:cs="Book Antiqua"/>
          <w:i/>
          <w:color w:val="595959"/>
        </w:rPr>
      </w:pPr>
    </w:p>
    <w:p w14:paraId="188F228D" w14:textId="1311CF8F" w:rsidR="0051703B" w:rsidRDefault="0051703B" w:rsidP="00C67250">
      <w:pPr>
        <w:ind w:left="993"/>
        <w:jc w:val="center"/>
        <w:rPr>
          <w:rFonts w:ascii="Calibri" w:hAnsi="Calibri" w:cs="Book Antiqua"/>
          <w:i/>
          <w:color w:val="595959"/>
        </w:rPr>
      </w:pPr>
    </w:p>
    <w:p w14:paraId="52DD673A" w14:textId="39192455" w:rsidR="0051703B" w:rsidRDefault="0051703B" w:rsidP="00C67250">
      <w:pPr>
        <w:ind w:left="993"/>
        <w:jc w:val="center"/>
        <w:rPr>
          <w:rFonts w:ascii="Calibri" w:hAnsi="Calibri" w:cs="Book Antiqua"/>
          <w:i/>
          <w:color w:val="595959"/>
        </w:rPr>
      </w:pPr>
    </w:p>
    <w:p w14:paraId="4321A97C" w14:textId="32C3A517" w:rsidR="0051703B" w:rsidRDefault="0051703B" w:rsidP="007A702B">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EA1693" w:rsidRPr="00B75B4C" w14:paraId="34535BEF" w14:textId="77777777" w:rsidTr="00627115">
        <w:trPr>
          <w:jc w:val="center"/>
        </w:trPr>
        <w:tc>
          <w:tcPr>
            <w:tcW w:w="2001" w:type="dxa"/>
            <w:shd w:val="clear" w:color="auto" w:fill="DBDBDB"/>
          </w:tcPr>
          <w:p w14:paraId="75202E3A"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6E9A664C" w14:textId="5D9DE6EC" w:rsidR="00EA1693" w:rsidRPr="004A43F6" w:rsidRDefault="00EA1693" w:rsidP="00627115">
            <w:pPr>
              <w:ind w:left="13"/>
              <w:jc w:val="both"/>
              <w:rPr>
                <w:rFonts w:ascii="Calibri" w:hAnsi="Calibri" w:cs="Book Antiqua"/>
                <w:i/>
              </w:rPr>
            </w:pPr>
            <w:r>
              <w:rPr>
                <w:rFonts w:ascii="Calibri" w:hAnsi="Calibri" w:cs="Book Antiqua"/>
                <w:i/>
              </w:rPr>
              <w:t>UI-1</w:t>
            </w:r>
            <w:r w:rsidR="0051703B">
              <w:rPr>
                <w:rFonts w:ascii="Calibri" w:hAnsi="Calibri" w:cs="Book Antiqua"/>
                <w:i/>
              </w:rPr>
              <w:t>2</w:t>
            </w:r>
          </w:p>
        </w:tc>
      </w:tr>
      <w:tr w:rsidR="00EA1693" w:rsidRPr="00B75B4C" w14:paraId="4663E37F" w14:textId="77777777" w:rsidTr="00627115">
        <w:trPr>
          <w:jc w:val="center"/>
        </w:trPr>
        <w:tc>
          <w:tcPr>
            <w:tcW w:w="2001" w:type="dxa"/>
            <w:shd w:val="clear" w:color="auto" w:fill="DBDBDB"/>
          </w:tcPr>
          <w:p w14:paraId="7CFAB012"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384190FC" w14:textId="69CDD546" w:rsidR="00EA1693" w:rsidRPr="004A43F6" w:rsidRDefault="007A702B" w:rsidP="00627115">
            <w:pPr>
              <w:ind w:left="13"/>
              <w:jc w:val="both"/>
              <w:rPr>
                <w:rFonts w:ascii="Calibri" w:hAnsi="Calibri" w:cs="Book Antiqua"/>
                <w:i/>
              </w:rPr>
            </w:pPr>
            <w:r>
              <w:rPr>
                <w:rFonts w:ascii="Calibri" w:eastAsia="Arial Unicode MS" w:hAnsi="Calibri" w:cs="Calibri"/>
                <w:i/>
                <w:color w:val="000000" w:themeColor="text1"/>
              </w:rPr>
              <w:t>Consulta de ofertas no exitosa por fallas técnicas</w:t>
            </w:r>
          </w:p>
        </w:tc>
      </w:tr>
      <w:tr w:rsidR="00EA1693" w:rsidRPr="00B75B4C" w14:paraId="60D5DBC5" w14:textId="77777777" w:rsidTr="00627115">
        <w:trPr>
          <w:jc w:val="center"/>
        </w:trPr>
        <w:tc>
          <w:tcPr>
            <w:tcW w:w="2001" w:type="dxa"/>
            <w:shd w:val="clear" w:color="auto" w:fill="DBDBDB"/>
          </w:tcPr>
          <w:p w14:paraId="011B51B6" w14:textId="77777777" w:rsidR="00EA1693" w:rsidRPr="004A43F6" w:rsidRDefault="00EA1693"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101A6D0A" w14:textId="73D16518" w:rsidR="00EA1693" w:rsidRPr="004A43F6" w:rsidRDefault="00EA1693" w:rsidP="00627115">
            <w:pPr>
              <w:ind w:left="13"/>
              <w:jc w:val="both"/>
              <w:rPr>
                <w:rFonts w:ascii="Calibri" w:hAnsi="Calibri" w:cs="Book Antiqua"/>
                <w:i/>
              </w:rPr>
            </w:pPr>
            <w:r>
              <w:rPr>
                <w:rFonts w:ascii="Calibri" w:hAnsi="Calibri" w:cs="Book Antiqua"/>
                <w:i/>
              </w:rPr>
              <w:t>RF-2</w:t>
            </w:r>
            <w:r w:rsidR="007A702B">
              <w:rPr>
                <w:rFonts w:ascii="Calibri" w:hAnsi="Calibri" w:cs="Book Antiqua"/>
                <w:i/>
              </w:rPr>
              <w:t>6</w:t>
            </w:r>
          </w:p>
        </w:tc>
      </w:tr>
      <w:tr w:rsidR="00EA1693" w:rsidRPr="00B75B4C" w14:paraId="1D6B80AE" w14:textId="77777777" w:rsidTr="00627115">
        <w:trPr>
          <w:jc w:val="center"/>
        </w:trPr>
        <w:tc>
          <w:tcPr>
            <w:tcW w:w="2001" w:type="dxa"/>
            <w:shd w:val="clear" w:color="auto" w:fill="DBDBDB"/>
          </w:tcPr>
          <w:p w14:paraId="075CF052"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137C2A32" w14:textId="48F47227" w:rsidR="00EA1693" w:rsidRPr="004A43F6" w:rsidRDefault="00EA1693" w:rsidP="00627115">
            <w:pPr>
              <w:ind w:left="13"/>
              <w:jc w:val="both"/>
              <w:rPr>
                <w:rFonts w:ascii="Calibri" w:hAnsi="Calibri" w:cs="Book Antiqua"/>
                <w:i/>
              </w:rPr>
            </w:pPr>
            <w:r>
              <w:rPr>
                <w:rFonts w:ascii="Calibri" w:hAnsi="Calibri" w:cs="Book Antiqua"/>
                <w:i/>
              </w:rPr>
              <w:t>CU-2</w:t>
            </w:r>
            <w:r w:rsidR="007A702B">
              <w:rPr>
                <w:rFonts w:ascii="Calibri" w:hAnsi="Calibri" w:cs="Book Antiqua"/>
                <w:i/>
              </w:rPr>
              <w:t>6</w:t>
            </w:r>
          </w:p>
        </w:tc>
      </w:tr>
      <w:tr w:rsidR="00EA1693" w:rsidRPr="00B75B4C" w14:paraId="19A92116" w14:textId="77777777" w:rsidTr="00627115">
        <w:trPr>
          <w:jc w:val="center"/>
        </w:trPr>
        <w:tc>
          <w:tcPr>
            <w:tcW w:w="2001" w:type="dxa"/>
            <w:shd w:val="clear" w:color="auto" w:fill="DBDBDB"/>
          </w:tcPr>
          <w:p w14:paraId="403455BF"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32CA659E" w14:textId="06B71AC1" w:rsidR="00EA1693" w:rsidRPr="004A43F6" w:rsidRDefault="00EA1693" w:rsidP="00627115">
            <w:pPr>
              <w:ind w:left="13"/>
              <w:jc w:val="both"/>
              <w:rPr>
                <w:rFonts w:ascii="Calibri" w:hAnsi="Calibri" w:cs="Book Antiqua"/>
                <w:i/>
              </w:rPr>
            </w:pPr>
            <w:r>
              <w:rPr>
                <w:rFonts w:ascii="Calibri" w:hAnsi="Calibri" w:cs="Book Antiqua"/>
                <w:i/>
              </w:rPr>
              <w:t>Es-2</w:t>
            </w:r>
            <w:r w:rsidR="007A702B">
              <w:rPr>
                <w:rFonts w:ascii="Calibri" w:hAnsi="Calibri" w:cs="Book Antiqua"/>
                <w:i/>
              </w:rPr>
              <w:t>6</w:t>
            </w:r>
            <w:r>
              <w:rPr>
                <w:rFonts w:ascii="Calibri" w:hAnsi="Calibri" w:cs="Book Antiqua"/>
                <w:i/>
              </w:rPr>
              <w:t>.2</w:t>
            </w:r>
          </w:p>
        </w:tc>
      </w:tr>
    </w:tbl>
    <w:p w14:paraId="56F909B1" w14:textId="16A1370E" w:rsidR="00EA1693" w:rsidRDefault="00565F34" w:rsidP="00C67250">
      <w:pPr>
        <w:ind w:left="993"/>
        <w:jc w:val="center"/>
        <w:rPr>
          <w:rFonts w:ascii="Calibri" w:hAnsi="Calibri" w:cs="Book Antiqua"/>
          <w:i/>
          <w:color w:val="595959"/>
        </w:rPr>
      </w:pPr>
      <w:r>
        <w:rPr>
          <w:noProof/>
        </w:rPr>
        <w:drawing>
          <wp:anchor distT="0" distB="0" distL="114300" distR="114300" simplePos="0" relativeHeight="251779072" behindDoc="0" locked="0" layoutInCell="1" allowOverlap="1" wp14:anchorId="6A739F7A" wp14:editId="42CE99F1">
            <wp:simplePos x="0" y="0"/>
            <wp:positionH relativeFrom="margin">
              <wp:align>center</wp:align>
            </wp:positionH>
            <wp:positionV relativeFrom="paragraph">
              <wp:posOffset>97790</wp:posOffset>
            </wp:positionV>
            <wp:extent cx="4581525" cy="3915145"/>
            <wp:effectExtent l="0" t="0" r="0" b="9525"/>
            <wp:wrapNone/>
            <wp:docPr id="80" name="Imagen 8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10;&#10;Descripción generada automáticamente"/>
                    <pic:cNvPicPr/>
                  </pic:nvPicPr>
                  <pic:blipFill rotWithShape="1">
                    <a:blip r:embed="rId76" cstate="screen">
                      <a:extLst>
                        <a:ext uri="{28A0092B-C50C-407E-A947-70E740481C1C}">
                          <a14:useLocalDpi xmlns:a14="http://schemas.microsoft.com/office/drawing/2010/main"/>
                        </a:ext>
                      </a:extLst>
                    </a:blip>
                    <a:srcRect/>
                    <a:stretch/>
                  </pic:blipFill>
                  <pic:spPr bwMode="auto">
                    <a:xfrm>
                      <a:off x="0" y="0"/>
                      <a:ext cx="4581525" cy="3915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BED8D" w14:textId="45952E23" w:rsidR="00EA1693" w:rsidRDefault="00EA1693" w:rsidP="00C67250">
      <w:pPr>
        <w:ind w:left="993"/>
        <w:jc w:val="center"/>
        <w:rPr>
          <w:rFonts w:ascii="Calibri" w:hAnsi="Calibri" w:cs="Book Antiqua"/>
          <w:i/>
          <w:color w:val="595959"/>
        </w:rPr>
      </w:pPr>
    </w:p>
    <w:p w14:paraId="0717CE8F" w14:textId="76C9AE29" w:rsidR="00EA1693" w:rsidRDefault="00EA1693" w:rsidP="00C67250">
      <w:pPr>
        <w:ind w:left="993"/>
        <w:jc w:val="center"/>
        <w:rPr>
          <w:rFonts w:ascii="Calibri" w:hAnsi="Calibri" w:cs="Book Antiqua"/>
          <w:i/>
          <w:color w:val="595959"/>
        </w:rPr>
      </w:pPr>
    </w:p>
    <w:p w14:paraId="322B5A33" w14:textId="44302161" w:rsidR="00565F34" w:rsidRDefault="00565F34" w:rsidP="00C67250">
      <w:pPr>
        <w:ind w:left="993"/>
        <w:jc w:val="center"/>
        <w:rPr>
          <w:rFonts w:ascii="Calibri" w:hAnsi="Calibri" w:cs="Book Antiqua"/>
          <w:i/>
          <w:color w:val="595959"/>
        </w:rPr>
      </w:pPr>
    </w:p>
    <w:p w14:paraId="057D71B0" w14:textId="387F328C" w:rsidR="00565F34" w:rsidRDefault="00565F34" w:rsidP="00C67250">
      <w:pPr>
        <w:ind w:left="993"/>
        <w:jc w:val="center"/>
        <w:rPr>
          <w:rFonts w:ascii="Calibri" w:hAnsi="Calibri" w:cs="Book Antiqua"/>
          <w:i/>
          <w:color w:val="595959"/>
        </w:rPr>
      </w:pPr>
    </w:p>
    <w:p w14:paraId="02C2F4E3" w14:textId="0C395BA5" w:rsidR="00565F34" w:rsidRDefault="00565F34" w:rsidP="00C67250">
      <w:pPr>
        <w:ind w:left="993"/>
        <w:jc w:val="center"/>
        <w:rPr>
          <w:rFonts w:ascii="Calibri" w:hAnsi="Calibri" w:cs="Book Antiqua"/>
          <w:i/>
          <w:color w:val="595959"/>
        </w:rPr>
      </w:pPr>
    </w:p>
    <w:p w14:paraId="0F7D7EBF" w14:textId="5C741987" w:rsidR="00565F34" w:rsidRDefault="00565F34" w:rsidP="00C67250">
      <w:pPr>
        <w:ind w:left="993"/>
        <w:jc w:val="center"/>
        <w:rPr>
          <w:rFonts w:ascii="Calibri" w:hAnsi="Calibri" w:cs="Book Antiqua"/>
          <w:i/>
          <w:color w:val="595959"/>
        </w:rPr>
      </w:pPr>
    </w:p>
    <w:p w14:paraId="6D042AD1" w14:textId="53EB831E" w:rsidR="00565F34" w:rsidRDefault="00565F34" w:rsidP="00C67250">
      <w:pPr>
        <w:ind w:left="993"/>
        <w:jc w:val="center"/>
        <w:rPr>
          <w:rFonts w:ascii="Calibri" w:hAnsi="Calibri" w:cs="Book Antiqua"/>
          <w:i/>
          <w:color w:val="595959"/>
        </w:rPr>
      </w:pPr>
    </w:p>
    <w:p w14:paraId="0D120505" w14:textId="0757529B" w:rsidR="00565F34" w:rsidRDefault="00565F34" w:rsidP="00C67250">
      <w:pPr>
        <w:ind w:left="993"/>
        <w:jc w:val="center"/>
        <w:rPr>
          <w:rFonts w:ascii="Calibri" w:hAnsi="Calibri" w:cs="Book Antiqua"/>
          <w:i/>
          <w:color w:val="595959"/>
        </w:rPr>
      </w:pPr>
    </w:p>
    <w:p w14:paraId="3C08CA38" w14:textId="38428BE1" w:rsidR="00565F34" w:rsidRDefault="00565F34" w:rsidP="00C67250">
      <w:pPr>
        <w:ind w:left="993"/>
        <w:jc w:val="center"/>
        <w:rPr>
          <w:rFonts w:ascii="Calibri" w:hAnsi="Calibri" w:cs="Book Antiqua"/>
          <w:i/>
          <w:color w:val="595959"/>
        </w:rPr>
      </w:pPr>
    </w:p>
    <w:p w14:paraId="6BFCFFCA" w14:textId="63EDEC68" w:rsidR="00565F34" w:rsidRDefault="00565F34" w:rsidP="00C67250">
      <w:pPr>
        <w:ind w:left="993"/>
        <w:jc w:val="center"/>
        <w:rPr>
          <w:rFonts w:ascii="Calibri" w:hAnsi="Calibri" w:cs="Book Antiqua"/>
          <w:i/>
          <w:color w:val="595959"/>
        </w:rPr>
      </w:pPr>
    </w:p>
    <w:p w14:paraId="39932DB8" w14:textId="5E4DC0D0" w:rsidR="00565F34" w:rsidRDefault="00565F34" w:rsidP="00C67250">
      <w:pPr>
        <w:ind w:left="993"/>
        <w:jc w:val="center"/>
        <w:rPr>
          <w:rFonts w:ascii="Calibri" w:hAnsi="Calibri" w:cs="Book Antiqua"/>
          <w:i/>
          <w:color w:val="595959"/>
        </w:rPr>
      </w:pPr>
    </w:p>
    <w:p w14:paraId="67EAC4A6" w14:textId="34871362" w:rsidR="00565F34" w:rsidRDefault="00565F34" w:rsidP="00C67250">
      <w:pPr>
        <w:ind w:left="993"/>
        <w:jc w:val="center"/>
        <w:rPr>
          <w:rFonts w:ascii="Calibri" w:hAnsi="Calibri" w:cs="Book Antiqua"/>
          <w:i/>
          <w:color w:val="595959"/>
        </w:rPr>
      </w:pPr>
    </w:p>
    <w:p w14:paraId="3CFF72D7" w14:textId="2EE56C96" w:rsidR="00565F34" w:rsidRDefault="00565F34" w:rsidP="00C67250">
      <w:pPr>
        <w:ind w:left="993"/>
        <w:jc w:val="center"/>
        <w:rPr>
          <w:rFonts w:ascii="Calibri" w:hAnsi="Calibri" w:cs="Book Antiqua"/>
          <w:i/>
          <w:color w:val="595959"/>
        </w:rPr>
      </w:pPr>
    </w:p>
    <w:p w14:paraId="32837F19" w14:textId="79AFBC4B" w:rsidR="00565F34" w:rsidRDefault="00565F34" w:rsidP="00C67250">
      <w:pPr>
        <w:ind w:left="993"/>
        <w:jc w:val="center"/>
        <w:rPr>
          <w:rFonts w:ascii="Calibri" w:hAnsi="Calibri" w:cs="Book Antiqua"/>
          <w:i/>
          <w:color w:val="595959"/>
        </w:rPr>
      </w:pPr>
    </w:p>
    <w:p w14:paraId="65D77DC2" w14:textId="170066B4" w:rsidR="00565F34" w:rsidRDefault="00565F34" w:rsidP="00C67250">
      <w:pPr>
        <w:ind w:left="993"/>
        <w:jc w:val="center"/>
        <w:rPr>
          <w:rFonts w:ascii="Calibri" w:hAnsi="Calibri" w:cs="Book Antiqua"/>
          <w:i/>
          <w:color w:val="595959"/>
        </w:rPr>
      </w:pPr>
    </w:p>
    <w:p w14:paraId="0570B819" w14:textId="50534D1B" w:rsidR="00565F34" w:rsidRDefault="00565F34" w:rsidP="00C67250">
      <w:pPr>
        <w:ind w:left="993"/>
        <w:jc w:val="center"/>
        <w:rPr>
          <w:rFonts w:ascii="Calibri" w:hAnsi="Calibri" w:cs="Book Antiqua"/>
          <w:i/>
          <w:color w:val="595959"/>
        </w:rPr>
      </w:pPr>
    </w:p>
    <w:p w14:paraId="26C1DD3A" w14:textId="7650BA6E" w:rsidR="00565F34" w:rsidRDefault="00565F34" w:rsidP="00C67250">
      <w:pPr>
        <w:ind w:left="993"/>
        <w:jc w:val="center"/>
        <w:rPr>
          <w:rFonts w:ascii="Calibri" w:hAnsi="Calibri" w:cs="Book Antiqua"/>
          <w:i/>
          <w:color w:val="595959"/>
        </w:rPr>
      </w:pPr>
    </w:p>
    <w:p w14:paraId="120D0F4A" w14:textId="1A105124" w:rsidR="00565F34" w:rsidRDefault="00565F34" w:rsidP="00C67250">
      <w:pPr>
        <w:ind w:left="993"/>
        <w:jc w:val="center"/>
        <w:rPr>
          <w:rFonts w:ascii="Calibri" w:hAnsi="Calibri" w:cs="Book Antiqua"/>
          <w:i/>
          <w:color w:val="595959"/>
        </w:rPr>
      </w:pPr>
    </w:p>
    <w:p w14:paraId="7F05A1F3" w14:textId="1622D93F" w:rsidR="00565F34" w:rsidRDefault="00565F34" w:rsidP="00C67250">
      <w:pPr>
        <w:ind w:left="993"/>
        <w:jc w:val="center"/>
        <w:rPr>
          <w:rFonts w:ascii="Calibri" w:hAnsi="Calibri" w:cs="Book Antiqua"/>
          <w:i/>
          <w:color w:val="595959"/>
        </w:rPr>
      </w:pPr>
    </w:p>
    <w:p w14:paraId="262E8843" w14:textId="77777777" w:rsidR="00565F34" w:rsidRDefault="00565F34" w:rsidP="003F181E">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EA1693" w:rsidRPr="00B75B4C" w14:paraId="5C9A768A" w14:textId="77777777" w:rsidTr="00627115">
        <w:trPr>
          <w:jc w:val="center"/>
        </w:trPr>
        <w:tc>
          <w:tcPr>
            <w:tcW w:w="2001" w:type="dxa"/>
            <w:shd w:val="clear" w:color="auto" w:fill="DBDBDB"/>
          </w:tcPr>
          <w:p w14:paraId="7A0D345F"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679F12A0" w14:textId="04BC72D2" w:rsidR="00EA1693" w:rsidRPr="004A43F6" w:rsidRDefault="00EA1693" w:rsidP="00627115">
            <w:pPr>
              <w:ind w:left="13"/>
              <w:jc w:val="both"/>
              <w:rPr>
                <w:rFonts w:ascii="Calibri" w:hAnsi="Calibri" w:cs="Book Antiqua"/>
                <w:i/>
              </w:rPr>
            </w:pPr>
            <w:r>
              <w:rPr>
                <w:rFonts w:ascii="Calibri" w:hAnsi="Calibri" w:cs="Book Antiqua"/>
                <w:i/>
              </w:rPr>
              <w:t>UI-1</w:t>
            </w:r>
            <w:r w:rsidR="003F181E">
              <w:rPr>
                <w:rFonts w:ascii="Calibri" w:hAnsi="Calibri" w:cs="Book Antiqua"/>
                <w:i/>
              </w:rPr>
              <w:t>3</w:t>
            </w:r>
          </w:p>
        </w:tc>
      </w:tr>
      <w:tr w:rsidR="00EA1693" w:rsidRPr="00B75B4C" w14:paraId="7EF5CBEE" w14:textId="77777777" w:rsidTr="00627115">
        <w:trPr>
          <w:jc w:val="center"/>
        </w:trPr>
        <w:tc>
          <w:tcPr>
            <w:tcW w:w="2001" w:type="dxa"/>
            <w:shd w:val="clear" w:color="auto" w:fill="DBDBDB"/>
          </w:tcPr>
          <w:p w14:paraId="2CC273FC"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3AE85AF2" w14:textId="36356376" w:rsidR="00EA1693" w:rsidRPr="004A43F6" w:rsidRDefault="00CB14A3" w:rsidP="00627115">
            <w:pPr>
              <w:ind w:left="13"/>
              <w:jc w:val="both"/>
              <w:rPr>
                <w:rFonts w:ascii="Calibri" w:hAnsi="Calibri" w:cs="Book Antiqua"/>
                <w:i/>
              </w:rPr>
            </w:pPr>
            <w:r>
              <w:rPr>
                <w:rFonts w:ascii="Calibri" w:hAnsi="Calibri" w:cs="Calibri"/>
                <w:i/>
                <w:iCs/>
              </w:rPr>
              <w:t>Registro de c</w:t>
            </w:r>
            <w:r w:rsidRPr="00E802A3">
              <w:rPr>
                <w:rFonts w:ascii="Calibri" w:hAnsi="Calibri" w:cs="Calibri"/>
                <w:i/>
                <w:iCs/>
              </w:rPr>
              <w:t>ompañía de transporte exitosa</w:t>
            </w:r>
          </w:p>
        </w:tc>
      </w:tr>
      <w:tr w:rsidR="00EA1693" w:rsidRPr="00B75B4C" w14:paraId="7B2AF7E5" w14:textId="77777777" w:rsidTr="00627115">
        <w:trPr>
          <w:jc w:val="center"/>
        </w:trPr>
        <w:tc>
          <w:tcPr>
            <w:tcW w:w="2001" w:type="dxa"/>
            <w:shd w:val="clear" w:color="auto" w:fill="DBDBDB"/>
          </w:tcPr>
          <w:p w14:paraId="369D5762" w14:textId="77777777" w:rsidR="00EA1693" w:rsidRPr="004A43F6" w:rsidRDefault="00EA1693"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4D2E100F" w14:textId="5126DA51" w:rsidR="00EA1693" w:rsidRPr="004A43F6" w:rsidRDefault="00EA1693" w:rsidP="00627115">
            <w:pPr>
              <w:ind w:left="13"/>
              <w:jc w:val="both"/>
              <w:rPr>
                <w:rFonts w:ascii="Calibri" w:hAnsi="Calibri" w:cs="Book Antiqua"/>
                <w:i/>
              </w:rPr>
            </w:pPr>
            <w:r>
              <w:rPr>
                <w:rFonts w:ascii="Calibri" w:hAnsi="Calibri" w:cs="Book Antiqua"/>
                <w:i/>
              </w:rPr>
              <w:t>RF-2</w:t>
            </w:r>
            <w:r w:rsidR="00CB14A3">
              <w:rPr>
                <w:rFonts w:ascii="Calibri" w:hAnsi="Calibri" w:cs="Book Antiqua"/>
                <w:i/>
              </w:rPr>
              <w:t>1</w:t>
            </w:r>
          </w:p>
        </w:tc>
      </w:tr>
      <w:tr w:rsidR="00EA1693" w:rsidRPr="00B75B4C" w14:paraId="07679176" w14:textId="77777777" w:rsidTr="00627115">
        <w:trPr>
          <w:jc w:val="center"/>
        </w:trPr>
        <w:tc>
          <w:tcPr>
            <w:tcW w:w="2001" w:type="dxa"/>
            <w:shd w:val="clear" w:color="auto" w:fill="DBDBDB"/>
          </w:tcPr>
          <w:p w14:paraId="3A751456"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389A02BB" w14:textId="37D556BA" w:rsidR="00EA1693" w:rsidRPr="004A43F6" w:rsidRDefault="00EA1693" w:rsidP="00627115">
            <w:pPr>
              <w:ind w:left="13"/>
              <w:jc w:val="both"/>
              <w:rPr>
                <w:rFonts w:ascii="Calibri" w:hAnsi="Calibri" w:cs="Book Antiqua"/>
                <w:i/>
              </w:rPr>
            </w:pPr>
            <w:r>
              <w:rPr>
                <w:rFonts w:ascii="Calibri" w:hAnsi="Calibri" w:cs="Book Antiqua"/>
                <w:i/>
              </w:rPr>
              <w:t>CU-2</w:t>
            </w:r>
            <w:r w:rsidR="00CB14A3">
              <w:rPr>
                <w:rFonts w:ascii="Calibri" w:hAnsi="Calibri" w:cs="Book Antiqua"/>
                <w:i/>
              </w:rPr>
              <w:t>1</w:t>
            </w:r>
          </w:p>
        </w:tc>
      </w:tr>
      <w:tr w:rsidR="00EA1693" w:rsidRPr="00B75B4C" w14:paraId="037125F7" w14:textId="77777777" w:rsidTr="00627115">
        <w:trPr>
          <w:jc w:val="center"/>
        </w:trPr>
        <w:tc>
          <w:tcPr>
            <w:tcW w:w="2001" w:type="dxa"/>
            <w:shd w:val="clear" w:color="auto" w:fill="DBDBDB"/>
          </w:tcPr>
          <w:p w14:paraId="2B4400F5" w14:textId="77777777" w:rsidR="00EA1693" w:rsidRPr="004A43F6" w:rsidRDefault="00EA1693"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6AE58D78" w14:textId="6B799921" w:rsidR="00EA1693" w:rsidRPr="004A43F6" w:rsidRDefault="00EA1693" w:rsidP="00627115">
            <w:pPr>
              <w:ind w:left="13"/>
              <w:jc w:val="both"/>
              <w:rPr>
                <w:rFonts w:ascii="Calibri" w:hAnsi="Calibri" w:cs="Book Antiqua"/>
                <w:i/>
              </w:rPr>
            </w:pPr>
            <w:r>
              <w:rPr>
                <w:rFonts w:ascii="Calibri" w:hAnsi="Calibri" w:cs="Book Antiqua"/>
                <w:i/>
              </w:rPr>
              <w:t>Es-2</w:t>
            </w:r>
            <w:r w:rsidR="00CB14A3">
              <w:rPr>
                <w:rFonts w:ascii="Calibri" w:hAnsi="Calibri" w:cs="Book Antiqua"/>
                <w:i/>
              </w:rPr>
              <w:t>1.1</w:t>
            </w:r>
          </w:p>
        </w:tc>
      </w:tr>
    </w:tbl>
    <w:p w14:paraId="7C217868" w14:textId="03B32CC2" w:rsidR="00EA4E1B" w:rsidRDefault="00EA4E1B" w:rsidP="00EA4E1B">
      <w:pPr>
        <w:rPr>
          <w:rFonts w:ascii="Calibri" w:hAnsi="Calibri" w:cs="Book Antiqua"/>
          <w:i/>
          <w:color w:val="595959"/>
        </w:rPr>
      </w:pPr>
      <w:r>
        <w:rPr>
          <w:noProof/>
        </w:rPr>
        <w:drawing>
          <wp:anchor distT="0" distB="0" distL="114300" distR="114300" simplePos="0" relativeHeight="251781120" behindDoc="1" locked="0" layoutInCell="1" allowOverlap="1" wp14:anchorId="1A753CE4" wp14:editId="0AF493E3">
            <wp:simplePos x="0" y="0"/>
            <wp:positionH relativeFrom="margin">
              <wp:align>center</wp:align>
            </wp:positionH>
            <wp:positionV relativeFrom="paragraph">
              <wp:posOffset>46990</wp:posOffset>
            </wp:positionV>
            <wp:extent cx="5267325" cy="3307080"/>
            <wp:effectExtent l="0" t="0" r="9525" b="762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7" cstate="screen">
                      <a:extLst>
                        <a:ext uri="{28A0092B-C50C-407E-A947-70E740481C1C}">
                          <a14:useLocalDpi xmlns:a14="http://schemas.microsoft.com/office/drawing/2010/main"/>
                        </a:ext>
                      </a:extLst>
                    </a:blip>
                    <a:stretch>
                      <a:fillRect/>
                    </a:stretch>
                  </pic:blipFill>
                  <pic:spPr>
                    <a:xfrm>
                      <a:off x="0" y="0"/>
                      <a:ext cx="5267325" cy="3307080"/>
                    </a:xfrm>
                    <a:prstGeom prst="rect">
                      <a:avLst/>
                    </a:prstGeom>
                  </pic:spPr>
                </pic:pic>
              </a:graphicData>
            </a:graphic>
            <wp14:sizeRelH relativeFrom="page">
              <wp14:pctWidth>0</wp14:pctWidth>
            </wp14:sizeRelH>
            <wp14:sizeRelV relativeFrom="page">
              <wp14:pctHeight>0</wp14:pctHeight>
            </wp14:sizeRelV>
          </wp:anchor>
        </w:drawing>
      </w:r>
    </w:p>
    <w:p w14:paraId="7E421445" w14:textId="77777777" w:rsidR="00EA4E1B" w:rsidRDefault="00EA4E1B" w:rsidP="00EA4E1B">
      <w:pPr>
        <w:rPr>
          <w:rFonts w:ascii="Calibri" w:hAnsi="Calibri" w:cs="Book Antiqua"/>
          <w:i/>
          <w:color w:val="595959"/>
        </w:rPr>
      </w:pPr>
    </w:p>
    <w:p w14:paraId="3D24DA37" w14:textId="77777777" w:rsidR="00EA4E1B" w:rsidRDefault="00EA4E1B" w:rsidP="00EA4E1B">
      <w:pPr>
        <w:rPr>
          <w:rFonts w:ascii="Calibri" w:hAnsi="Calibri" w:cs="Book Antiqua"/>
          <w:i/>
          <w:color w:val="595959"/>
        </w:rPr>
      </w:pPr>
    </w:p>
    <w:p w14:paraId="6EA83FE6" w14:textId="77777777" w:rsidR="00EA4E1B" w:rsidRDefault="00EA4E1B" w:rsidP="00EA4E1B">
      <w:pPr>
        <w:rPr>
          <w:rFonts w:ascii="Calibri" w:hAnsi="Calibri" w:cs="Book Antiqua"/>
          <w:i/>
          <w:color w:val="595959"/>
        </w:rPr>
      </w:pPr>
    </w:p>
    <w:p w14:paraId="2107B24B" w14:textId="77777777" w:rsidR="00EA4E1B" w:rsidRDefault="00EA4E1B" w:rsidP="00EA4E1B">
      <w:pPr>
        <w:rPr>
          <w:rFonts w:ascii="Calibri" w:hAnsi="Calibri" w:cs="Book Antiqua"/>
          <w:i/>
          <w:color w:val="595959"/>
        </w:rPr>
      </w:pPr>
    </w:p>
    <w:p w14:paraId="6C0F1B74" w14:textId="77777777" w:rsidR="00EA4E1B" w:rsidRDefault="00EA4E1B" w:rsidP="00EA4E1B">
      <w:pPr>
        <w:rPr>
          <w:rFonts w:ascii="Calibri" w:hAnsi="Calibri" w:cs="Book Antiqua"/>
          <w:i/>
          <w:color w:val="595959"/>
        </w:rPr>
      </w:pPr>
    </w:p>
    <w:p w14:paraId="1A5E3B72" w14:textId="77777777" w:rsidR="00EA4E1B" w:rsidRDefault="00EA4E1B" w:rsidP="00EA4E1B">
      <w:pPr>
        <w:rPr>
          <w:rFonts w:ascii="Calibri" w:hAnsi="Calibri" w:cs="Book Antiqua"/>
          <w:i/>
          <w:color w:val="595959"/>
        </w:rPr>
      </w:pPr>
    </w:p>
    <w:p w14:paraId="2ED0EE3F" w14:textId="77777777" w:rsidR="00EA4E1B" w:rsidRDefault="00EA4E1B" w:rsidP="00EA4E1B">
      <w:pPr>
        <w:rPr>
          <w:rFonts w:ascii="Calibri" w:hAnsi="Calibri" w:cs="Book Antiqua"/>
          <w:i/>
          <w:color w:val="595959"/>
        </w:rPr>
      </w:pPr>
    </w:p>
    <w:p w14:paraId="536363BC" w14:textId="77777777" w:rsidR="00EA4E1B" w:rsidRDefault="00EA4E1B" w:rsidP="00EA4E1B">
      <w:pPr>
        <w:rPr>
          <w:rFonts w:ascii="Calibri" w:hAnsi="Calibri" w:cs="Book Antiqua"/>
          <w:i/>
          <w:color w:val="595959"/>
        </w:rPr>
      </w:pPr>
    </w:p>
    <w:p w14:paraId="47FF823D" w14:textId="77777777" w:rsidR="00EA4E1B" w:rsidRDefault="00EA4E1B" w:rsidP="00EA4E1B">
      <w:pPr>
        <w:rPr>
          <w:rFonts w:ascii="Calibri" w:hAnsi="Calibri" w:cs="Book Antiqua"/>
          <w:i/>
          <w:color w:val="595959"/>
        </w:rPr>
      </w:pPr>
    </w:p>
    <w:p w14:paraId="5CF39994" w14:textId="77777777" w:rsidR="00EA4E1B" w:rsidRDefault="00EA4E1B" w:rsidP="00EA4E1B">
      <w:pPr>
        <w:rPr>
          <w:rFonts w:ascii="Calibri" w:hAnsi="Calibri" w:cs="Book Antiqua"/>
          <w:i/>
          <w:color w:val="595959"/>
        </w:rPr>
      </w:pPr>
    </w:p>
    <w:p w14:paraId="2547CAA9" w14:textId="77777777" w:rsidR="00EA4E1B" w:rsidRDefault="00EA4E1B" w:rsidP="00EA4E1B">
      <w:pPr>
        <w:rPr>
          <w:rFonts w:ascii="Calibri" w:hAnsi="Calibri" w:cs="Book Antiqua"/>
          <w:i/>
          <w:color w:val="595959"/>
        </w:rPr>
      </w:pPr>
    </w:p>
    <w:p w14:paraId="1DB1A784" w14:textId="77777777" w:rsidR="00EA4E1B" w:rsidRDefault="00EA4E1B" w:rsidP="00EA4E1B">
      <w:pPr>
        <w:rPr>
          <w:rFonts w:ascii="Calibri" w:hAnsi="Calibri" w:cs="Book Antiqua"/>
          <w:i/>
          <w:color w:val="595959"/>
        </w:rPr>
      </w:pPr>
    </w:p>
    <w:p w14:paraId="5AF8AFDD" w14:textId="77777777" w:rsidR="00EA4E1B" w:rsidRDefault="00EA4E1B" w:rsidP="00EA4E1B">
      <w:pPr>
        <w:rPr>
          <w:rFonts w:ascii="Calibri" w:hAnsi="Calibri" w:cs="Book Antiqua"/>
          <w:i/>
          <w:color w:val="595959"/>
        </w:rPr>
      </w:pPr>
    </w:p>
    <w:p w14:paraId="66426E33" w14:textId="77777777" w:rsidR="00EA4E1B" w:rsidRDefault="00EA4E1B" w:rsidP="00EA4E1B">
      <w:pPr>
        <w:rPr>
          <w:rFonts w:ascii="Calibri" w:hAnsi="Calibri" w:cs="Book Antiqua"/>
          <w:i/>
          <w:color w:val="595959"/>
        </w:rPr>
      </w:pPr>
    </w:p>
    <w:p w14:paraId="653A1953" w14:textId="77777777" w:rsidR="00EA4E1B" w:rsidRDefault="00EA4E1B" w:rsidP="00EA4E1B">
      <w:pPr>
        <w:rPr>
          <w:rFonts w:ascii="Calibri" w:hAnsi="Calibri" w:cs="Book Antiqua"/>
          <w:i/>
          <w:color w:val="595959"/>
        </w:rPr>
      </w:pPr>
    </w:p>
    <w:p w14:paraId="3DE5BE6F" w14:textId="77777777" w:rsidR="00EA4E1B" w:rsidRDefault="00EA4E1B" w:rsidP="00EA4E1B">
      <w:pPr>
        <w:rPr>
          <w:rFonts w:ascii="Calibri" w:hAnsi="Calibri" w:cs="Book Antiqua"/>
          <w:i/>
          <w:color w:val="595959"/>
        </w:rPr>
      </w:pPr>
    </w:p>
    <w:p w14:paraId="3FFF20E2" w14:textId="31C76F35" w:rsidR="00AD0A7D" w:rsidRDefault="00EA4E1B" w:rsidP="00EA4E1B">
      <w:pPr>
        <w:spacing w:after="120"/>
        <w:rPr>
          <w:rFonts w:ascii="Calibri" w:hAnsi="Calibri" w:cs="Book Antiqua"/>
          <w:i/>
          <w:color w:val="595959"/>
        </w:rPr>
      </w:pPr>
      <w:r>
        <w:rPr>
          <w:noProof/>
        </w:rPr>
        <w:drawing>
          <wp:anchor distT="0" distB="0" distL="114300" distR="114300" simplePos="0" relativeHeight="251783168" behindDoc="1" locked="0" layoutInCell="1" allowOverlap="1" wp14:anchorId="28ED481B" wp14:editId="63DA1D11">
            <wp:simplePos x="0" y="0"/>
            <wp:positionH relativeFrom="margin">
              <wp:posOffset>561975</wp:posOffset>
            </wp:positionH>
            <wp:positionV relativeFrom="paragraph">
              <wp:posOffset>1424305</wp:posOffset>
            </wp:positionV>
            <wp:extent cx="5283200" cy="3276600"/>
            <wp:effectExtent l="0" t="0" r="0" b="0"/>
            <wp:wrapSquare wrapText="bothSides"/>
            <wp:docPr id="82" name="Imagen 8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10;&#10;Descripción generada automáticamente"/>
                    <pic:cNvPicPr/>
                  </pic:nvPicPr>
                  <pic:blipFill rotWithShape="1">
                    <a:blip r:embed="rId78" cstate="screen">
                      <a:extLst>
                        <a:ext uri="{28A0092B-C50C-407E-A947-70E740481C1C}">
                          <a14:useLocalDpi xmlns:a14="http://schemas.microsoft.com/office/drawing/2010/main"/>
                        </a:ext>
                      </a:extLst>
                    </a:blip>
                    <a:srcRect/>
                    <a:stretch/>
                  </pic:blipFill>
                  <pic:spPr bwMode="auto">
                    <a:xfrm>
                      <a:off x="0" y="0"/>
                      <a:ext cx="5283200"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AD0A7D" w:rsidRPr="00B75B4C" w14:paraId="14EE56FF" w14:textId="77777777" w:rsidTr="00627115">
        <w:trPr>
          <w:jc w:val="center"/>
        </w:trPr>
        <w:tc>
          <w:tcPr>
            <w:tcW w:w="2001" w:type="dxa"/>
            <w:shd w:val="clear" w:color="auto" w:fill="DBDBDB"/>
          </w:tcPr>
          <w:p w14:paraId="628F5531"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2FC4333C" w14:textId="764BB803" w:rsidR="00AD0A7D" w:rsidRPr="004A43F6" w:rsidRDefault="00AD0A7D" w:rsidP="00627115">
            <w:pPr>
              <w:ind w:left="13"/>
              <w:jc w:val="both"/>
              <w:rPr>
                <w:rFonts w:ascii="Calibri" w:hAnsi="Calibri" w:cs="Book Antiqua"/>
                <w:i/>
              </w:rPr>
            </w:pPr>
            <w:r>
              <w:rPr>
                <w:rFonts w:ascii="Calibri" w:hAnsi="Calibri" w:cs="Book Antiqua"/>
                <w:i/>
              </w:rPr>
              <w:t>UI-1</w:t>
            </w:r>
            <w:r w:rsidR="00330D07">
              <w:rPr>
                <w:rFonts w:ascii="Calibri" w:hAnsi="Calibri" w:cs="Book Antiqua"/>
                <w:i/>
              </w:rPr>
              <w:t>4</w:t>
            </w:r>
          </w:p>
        </w:tc>
      </w:tr>
      <w:tr w:rsidR="00AD0A7D" w:rsidRPr="00B75B4C" w14:paraId="4CB5781A" w14:textId="77777777" w:rsidTr="00627115">
        <w:trPr>
          <w:jc w:val="center"/>
        </w:trPr>
        <w:tc>
          <w:tcPr>
            <w:tcW w:w="2001" w:type="dxa"/>
            <w:shd w:val="clear" w:color="auto" w:fill="DBDBDB"/>
          </w:tcPr>
          <w:p w14:paraId="168C3215"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1B6A0102" w14:textId="14214DDC" w:rsidR="00AD0A7D" w:rsidRPr="004A43F6" w:rsidRDefault="00AD0A7D" w:rsidP="00627115">
            <w:pPr>
              <w:ind w:left="13"/>
              <w:jc w:val="both"/>
              <w:rPr>
                <w:rFonts w:ascii="Calibri" w:hAnsi="Calibri" w:cs="Book Antiqua"/>
                <w:i/>
              </w:rPr>
            </w:pPr>
            <w:r w:rsidRPr="00DF6294">
              <w:rPr>
                <w:rFonts w:ascii="Calibri" w:eastAsia="Arial Unicode MS" w:hAnsi="Calibri" w:cs="Calibri"/>
                <w:i/>
                <w:color w:val="000000" w:themeColor="text1"/>
              </w:rPr>
              <w:t xml:space="preserve">Modificación de </w:t>
            </w:r>
            <w:r w:rsidR="00EA4E1B">
              <w:rPr>
                <w:rFonts w:ascii="Calibri" w:eastAsia="Arial Unicode MS" w:hAnsi="Calibri" w:cs="Calibri"/>
                <w:i/>
                <w:color w:val="000000" w:themeColor="text1"/>
              </w:rPr>
              <w:t>compañía de transporte no exitosa por datos incorrectos</w:t>
            </w:r>
          </w:p>
        </w:tc>
      </w:tr>
      <w:tr w:rsidR="00AD0A7D" w:rsidRPr="00B75B4C" w14:paraId="68692668" w14:textId="77777777" w:rsidTr="00627115">
        <w:trPr>
          <w:jc w:val="center"/>
        </w:trPr>
        <w:tc>
          <w:tcPr>
            <w:tcW w:w="2001" w:type="dxa"/>
            <w:shd w:val="clear" w:color="auto" w:fill="DBDBDB"/>
          </w:tcPr>
          <w:p w14:paraId="68CD5722" w14:textId="77777777" w:rsidR="00AD0A7D" w:rsidRPr="004A43F6" w:rsidRDefault="00AD0A7D"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28949D74" w14:textId="77777777" w:rsidR="00AD0A7D" w:rsidRPr="004A43F6" w:rsidRDefault="00AD0A7D" w:rsidP="00627115">
            <w:pPr>
              <w:ind w:left="13"/>
              <w:jc w:val="both"/>
              <w:rPr>
                <w:rFonts w:ascii="Calibri" w:hAnsi="Calibri" w:cs="Book Antiqua"/>
                <w:i/>
              </w:rPr>
            </w:pPr>
            <w:r>
              <w:rPr>
                <w:rFonts w:ascii="Calibri" w:hAnsi="Calibri" w:cs="Book Antiqua"/>
                <w:i/>
              </w:rPr>
              <w:t>RF-28</w:t>
            </w:r>
          </w:p>
        </w:tc>
      </w:tr>
      <w:tr w:rsidR="00AD0A7D" w:rsidRPr="00B75B4C" w14:paraId="7B60D9C5" w14:textId="77777777" w:rsidTr="00627115">
        <w:trPr>
          <w:jc w:val="center"/>
        </w:trPr>
        <w:tc>
          <w:tcPr>
            <w:tcW w:w="2001" w:type="dxa"/>
            <w:shd w:val="clear" w:color="auto" w:fill="DBDBDB"/>
          </w:tcPr>
          <w:p w14:paraId="24F3579F"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2675418F" w14:textId="77777777" w:rsidR="00AD0A7D" w:rsidRPr="004A43F6" w:rsidRDefault="00AD0A7D" w:rsidP="00627115">
            <w:pPr>
              <w:ind w:left="13"/>
              <w:jc w:val="both"/>
              <w:rPr>
                <w:rFonts w:ascii="Calibri" w:hAnsi="Calibri" w:cs="Book Antiqua"/>
                <w:i/>
              </w:rPr>
            </w:pPr>
            <w:r>
              <w:rPr>
                <w:rFonts w:ascii="Calibri" w:hAnsi="Calibri" w:cs="Book Antiqua"/>
                <w:i/>
              </w:rPr>
              <w:t>CU-28</w:t>
            </w:r>
          </w:p>
        </w:tc>
      </w:tr>
      <w:tr w:rsidR="00AD0A7D" w:rsidRPr="00B75B4C" w14:paraId="177E559D" w14:textId="77777777" w:rsidTr="00627115">
        <w:trPr>
          <w:jc w:val="center"/>
        </w:trPr>
        <w:tc>
          <w:tcPr>
            <w:tcW w:w="2001" w:type="dxa"/>
            <w:shd w:val="clear" w:color="auto" w:fill="DBDBDB"/>
          </w:tcPr>
          <w:p w14:paraId="4D8F5E11"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101883A0" w14:textId="77777777" w:rsidR="00AD0A7D" w:rsidRPr="004A43F6" w:rsidRDefault="00AD0A7D" w:rsidP="00627115">
            <w:pPr>
              <w:ind w:left="13"/>
              <w:jc w:val="both"/>
              <w:rPr>
                <w:rFonts w:ascii="Calibri" w:hAnsi="Calibri" w:cs="Book Antiqua"/>
                <w:i/>
              </w:rPr>
            </w:pPr>
            <w:r>
              <w:rPr>
                <w:rFonts w:ascii="Calibri" w:hAnsi="Calibri" w:cs="Book Antiqua"/>
                <w:i/>
              </w:rPr>
              <w:t>Es-28.2</w:t>
            </w:r>
          </w:p>
        </w:tc>
      </w:tr>
      <w:tr w:rsidR="00AD0A7D" w:rsidRPr="00B75B4C" w14:paraId="10174513" w14:textId="77777777" w:rsidTr="00627115">
        <w:trPr>
          <w:jc w:val="center"/>
        </w:trPr>
        <w:tc>
          <w:tcPr>
            <w:tcW w:w="2001" w:type="dxa"/>
            <w:shd w:val="clear" w:color="auto" w:fill="DBDBDB"/>
          </w:tcPr>
          <w:p w14:paraId="1224138E"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lastRenderedPageBreak/>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0D0EE942" w14:textId="269CC874" w:rsidR="00AD0A7D" w:rsidRPr="004A43F6" w:rsidRDefault="00AD0A7D" w:rsidP="00627115">
            <w:pPr>
              <w:ind w:left="13"/>
              <w:jc w:val="both"/>
              <w:rPr>
                <w:rFonts w:ascii="Calibri" w:hAnsi="Calibri" w:cs="Book Antiqua"/>
                <w:i/>
              </w:rPr>
            </w:pPr>
            <w:r>
              <w:rPr>
                <w:rFonts w:ascii="Calibri" w:hAnsi="Calibri" w:cs="Book Antiqua"/>
                <w:i/>
              </w:rPr>
              <w:t>UI-1</w:t>
            </w:r>
            <w:r w:rsidR="00775909">
              <w:rPr>
                <w:rFonts w:ascii="Calibri" w:hAnsi="Calibri" w:cs="Book Antiqua"/>
                <w:i/>
              </w:rPr>
              <w:t>5</w:t>
            </w:r>
          </w:p>
        </w:tc>
      </w:tr>
      <w:tr w:rsidR="00AD0A7D" w:rsidRPr="00B75B4C" w14:paraId="0CC01130" w14:textId="77777777" w:rsidTr="00627115">
        <w:trPr>
          <w:jc w:val="center"/>
        </w:trPr>
        <w:tc>
          <w:tcPr>
            <w:tcW w:w="2001" w:type="dxa"/>
            <w:shd w:val="clear" w:color="auto" w:fill="DBDBDB"/>
          </w:tcPr>
          <w:p w14:paraId="67C190F0"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07E23962" w14:textId="5E98BDFF" w:rsidR="00AD0A7D" w:rsidRPr="004A43F6" w:rsidRDefault="00227D70" w:rsidP="00627115">
            <w:pPr>
              <w:ind w:left="13"/>
              <w:jc w:val="both"/>
              <w:rPr>
                <w:rFonts w:ascii="Calibri" w:hAnsi="Calibri" w:cs="Book Antiqua"/>
                <w:i/>
              </w:rPr>
            </w:pPr>
            <w:r>
              <w:rPr>
                <w:rFonts w:ascii="Calibri" w:hAnsi="Calibri" w:cs="Book Antiqua"/>
                <w:i/>
                <w:iCs/>
              </w:rPr>
              <w:t xml:space="preserve">Eliminación de </w:t>
            </w:r>
            <w:r w:rsidRPr="005406EB">
              <w:rPr>
                <w:rFonts w:ascii="Calibri" w:hAnsi="Calibri" w:cs="Book Antiqua"/>
                <w:i/>
                <w:iCs/>
              </w:rPr>
              <w:t xml:space="preserve">Compañía de Transporte </w:t>
            </w:r>
            <w:r w:rsidRPr="005406EB">
              <w:rPr>
                <w:rFonts w:ascii="Calibri" w:hAnsi="Calibri" w:cs="Calibri"/>
                <w:i/>
                <w:iCs/>
              </w:rPr>
              <w:t>no exitosa por fecha de finalización</w:t>
            </w:r>
          </w:p>
        </w:tc>
      </w:tr>
      <w:tr w:rsidR="00AD0A7D" w:rsidRPr="00B75B4C" w14:paraId="41CC8156" w14:textId="77777777" w:rsidTr="00627115">
        <w:trPr>
          <w:jc w:val="center"/>
        </w:trPr>
        <w:tc>
          <w:tcPr>
            <w:tcW w:w="2001" w:type="dxa"/>
            <w:shd w:val="clear" w:color="auto" w:fill="DBDBDB"/>
          </w:tcPr>
          <w:p w14:paraId="3F6014D6" w14:textId="77777777" w:rsidR="00AD0A7D" w:rsidRPr="004A43F6" w:rsidRDefault="00AD0A7D"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640C2AA2" w14:textId="1C2ADE1C" w:rsidR="00AD0A7D" w:rsidRPr="004A43F6" w:rsidRDefault="00AD0A7D" w:rsidP="00627115">
            <w:pPr>
              <w:ind w:left="13"/>
              <w:jc w:val="both"/>
              <w:rPr>
                <w:rFonts w:ascii="Calibri" w:hAnsi="Calibri" w:cs="Book Antiqua"/>
                <w:i/>
              </w:rPr>
            </w:pPr>
            <w:r>
              <w:rPr>
                <w:rFonts w:ascii="Calibri" w:hAnsi="Calibri" w:cs="Book Antiqua"/>
                <w:i/>
              </w:rPr>
              <w:t>RF-2</w:t>
            </w:r>
            <w:r w:rsidR="00471680">
              <w:rPr>
                <w:rFonts w:ascii="Calibri" w:hAnsi="Calibri" w:cs="Book Antiqua"/>
                <w:i/>
              </w:rPr>
              <w:t>3</w:t>
            </w:r>
          </w:p>
        </w:tc>
      </w:tr>
      <w:tr w:rsidR="00AD0A7D" w:rsidRPr="00B75B4C" w14:paraId="351493FD" w14:textId="77777777" w:rsidTr="00627115">
        <w:trPr>
          <w:jc w:val="center"/>
        </w:trPr>
        <w:tc>
          <w:tcPr>
            <w:tcW w:w="2001" w:type="dxa"/>
            <w:shd w:val="clear" w:color="auto" w:fill="DBDBDB"/>
          </w:tcPr>
          <w:p w14:paraId="5D8A9D14"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29B8E421" w14:textId="5AB50FDE" w:rsidR="00AD0A7D" w:rsidRPr="004A43F6" w:rsidRDefault="00AD0A7D" w:rsidP="00627115">
            <w:pPr>
              <w:ind w:left="13"/>
              <w:jc w:val="both"/>
              <w:rPr>
                <w:rFonts w:ascii="Calibri" w:hAnsi="Calibri" w:cs="Book Antiqua"/>
                <w:i/>
              </w:rPr>
            </w:pPr>
            <w:r>
              <w:rPr>
                <w:rFonts w:ascii="Calibri" w:hAnsi="Calibri" w:cs="Book Antiqua"/>
                <w:i/>
              </w:rPr>
              <w:t>CU-2</w:t>
            </w:r>
            <w:r w:rsidR="00471680">
              <w:rPr>
                <w:rFonts w:ascii="Calibri" w:hAnsi="Calibri" w:cs="Book Antiqua"/>
                <w:i/>
              </w:rPr>
              <w:t>3</w:t>
            </w:r>
          </w:p>
        </w:tc>
      </w:tr>
      <w:tr w:rsidR="00AD0A7D" w:rsidRPr="00B75B4C" w14:paraId="1F147AC8" w14:textId="77777777" w:rsidTr="00627115">
        <w:trPr>
          <w:jc w:val="center"/>
        </w:trPr>
        <w:tc>
          <w:tcPr>
            <w:tcW w:w="2001" w:type="dxa"/>
            <w:shd w:val="clear" w:color="auto" w:fill="DBDBDB"/>
          </w:tcPr>
          <w:p w14:paraId="717E2E1E"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10BC339B" w14:textId="624D0DCE" w:rsidR="00AD0A7D" w:rsidRPr="004A43F6" w:rsidRDefault="00AD0A7D" w:rsidP="00627115">
            <w:pPr>
              <w:ind w:left="13"/>
              <w:jc w:val="both"/>
              <w:rPr>
                <w:rFonts w:ascii="Calibri" w:hAnsi="Calibri" w:cs="Book Antiqua"/>
                <w:i/>
              </w:rPr>
            </w:pPr>
            <w:r>
              <w:rPr>
                <w:rFonts w:ascii="Calibri" w:hAnsi="Calibri" w:cs="Book Antiqua"/>
                <w:i/>
              </w:rPr>
              <w:t>Es-2</w:t>
            </w:r>
            <w:r w:rsidR="00471680">
              <w:rPr>
                <w:rFonts w:ascii="Calibri" w:hAnsi="Calibri" w:cs="Book Antiqua"/>
                <w:i/>
              </w:rPr>
              <w:t>3</w:t>
            </w:r>
            <w:r>
              <w:rPr>
                <w:rFonts w:ascii="Calibri" w:hAnsi="Calibri" w:cs="Book Antiqua"/>
                <w:i/>
              </w:rPr>
              <w:t>.</w:t>
            </w:r>
            <w:r w:rsidR="00471680">
              <w:rPr>
                <w:rFonts w:ascii="Calibri" w:hAnsi="Calibri" w:cs="Book Antiqua"/>
                <w:i/>
              </w:rPr>
              <w:t>3</w:t>
            </w:r>
          </w:p>
        </w:tc>
      </w:tr>
    </w:tbl>
    <w:p w14:paraId="7316B950" w14:textId="0698FF95" w:rsidR="00051E9F" w:rsidRDefault="005D29ED" w:rsidP="00BA6CDE">
      <w:pPr>
        <w:rPr>
          <w:rFonts w:ascii="Calibri" w:hAnsi="Calibri" w:cs="Book Antiqua"/>
          <w:i/>
          <w:color w:val="595959"/>
        </w:rPr>
      </w:pPr>
      <w:r>
        <w:rPr>
          <w:noProof/>
        </w:rPr>
        <w:drawing>
          <wp:anchor distT="0" distB="0" distL="114300" distR="114300" simplePos="0" relativeHeight="251785216" behindDoc="1" locked="0" layoutInCell="1" allowOverlap="1" wp14:anchorId="719976A7" wp14:editId="4199F875">
            <wp:simplePos x="0" y="0"/>
            <wp:positionH relativeFrom="margin">
              <wp:align>left</wp:align>
            </wp:positionH>
            <wp:positionV relativeFrom="paragraph">
              <wp:posOffset>55880</wp:posOffset>
            </wp:positionV>
            <wp:extent cx="6223635" cy="3933825"/>
            <wp:effectExtent l="0" t="0" r="5715" b="952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9" cstate="screen">
                      <a:extLst>
                        <a:ext uri="{28A0092B-C50C-407E-A947-70E740481C1C}">
                          <a14:useLocalDpi xmlns:a14="http://schemas.microsoft.com/office/drawing/2010/main"/>
                        </a:ext>
                      </a:extLst>
                    </a:blip>
                    <a:stretch>
                      <a:fillRect/>
                    </a:stretch>
                  </pic:blipFill>
                  <pic:spPr>
                    <a:xfrm>
                      <a:off x="0" y="0"/>
                      <a:ext cx="6223635" cy="3933825"/>
                    </a:xfrm>
                    <a:prstGeom prst="rect">
                      <a:avLst/>
                    </a:prstGeom>
                  </pic:spPr>
                </pic:pic>
              </a:graphicData>
            </a:graphic>
            <wp14:sizeRelH relativeFrom="page">
              <wp14:pctWidth>0</wp14:pctWidth>
            </wp14:sizeRelH>
            <wp14:sizeRelV relativeFrom="page">
              <wp14:pctHeight>0</wp14:pctHeight>
            </wp14:sizeRelV>
          </wp:anchor>
        </w:drawing>
      </w:r>
    </w:p>
    <w:p w14:paraId="527B9401" w14:textId="69E9D0B7" w:rsidR="00051E9F" w:rsidRDefault="00051E9F" w:rsidP="00BA6CDE">
      <w:pPr>
        <w:rPr>
          <w:rFonts w:ascii="Calibri" w:hAnsi="Calibri" w:cs="Book Antiqua"/>
          <w:i/>
          <w:color w:val="595959"/>
        </w:rPr>
      </w:pPr>
    </w:p>
    <w:p w14:paraId="49F8DAF7" w14:textId="6AF51171" w:rsidR="00051E9F" w:rsidRDefault="00051E9F" w:rsidP="00BA6CDE">
      <w:pPr>
        <w:rPr>
          <w:rFonts w:ascii="Calibri" w:hAnsi="Calibri" w:cs="Book Antiqua"/>
          <w:i/>
          <w:color w:val="595959"/>
        </w:rPr>
      </w:pPr>
    </w:p>
    <w:p w14:paraId="56AB027A" w14:textId="798AE7D8" w:rsidR="00051E9F" w:rsidRDefault="00051E9F" w:rsidP="00BA6CDE">
      <w:pPr>
        <w:rPr>
          <w:rFonts w:ascii="Calibri" w:hAnsi="Calibri" w:cs="Book Antiqua"/>
          <w:i/>
          <w:color w:val="595959"/>
        </w:rPr>
      </w:pPr>
    </w:p>
    <w:p w14:paraId="60ED4E64" w14:textId="0AE53529" w:rsidR="00051E9F" w:rsidRDefault="00051E9F" w:rsidP="00BA6CDE">
      <w:pPr>
        <w:rPr>
          <w:rFonts w:ascii="Calibri" w:hAnsi="Calibri" w:cs="Book Antiqua"/>
          <w:i/>
          <w:color w:val="595959"/>
        </w:rPr>
      </w:pPr>
    </w:p>
    <w:p w14:paraId="16352FC7" w14:textId="77777777" w:rsidR="00051E9F" w:rsidRDefault="00051E9F" w:rsidP="00BA6CDE">
      <w:pPr>
        <w:rPr>
          <w:rFonts w:ascii="Calibri" w:hAnsi="Calibri" w:cs="Book Antiqua"/>
          <w:i/>
          <w:color w:val="595959"/>
        </w:rPr>
      </w:pPr>
    </w:p>
    <w:p w14:paraId="25EB1C70" w14:textId="1F9C43CC" w:rsidR="00AD0A7D" w:rsidRDefault="00AD0A7D" w:rsidP="00BA6CDE">
      <w:pP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AD0A7D" w:rsidRPr="00B75B4C" w14:paraId="222A5E95" w14:textId="77777777" w:rsidTr="00627115">
        <w:trPr>
          <w:jc w:val="center"/>
        </w:trPr>
        <w:tc>
          <w:tcPr>
            <w:tcW w:w="2001" w:type="dxa"/>
            <w:shd w:val="clear" w:color="auto" w:fill="DBDBDB"/>
          </w:tcPr>
          <w:p w14:paraId="0C9A5903"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185579B2" w14:textId="4A0F9B28" w:rsidR="00AD0A7D" w:rsidRPr="004A43F6" w:rsidRDefault="00AD0A7D" w:rsidP="00627115">
            <w:pPr>
              <w:ind w:left="13"/>
              <w:jc w:val="both"/>
              <w:rPr>
                <w:rFonts w:ascii="Calibri" w:hAnsi="Calibri" w:cs="Book Antiqua"/>
                <w:i/>
              </w:rPr>
            </w:pPr>
            <w:r>
              <w:rPr>
                <w:rFonts w:ascii="Calibri" w:hAnsi="Calibri" w:cs="Book Antiqua"/>
                <w:i/>
              </w:rPr>
              <w:t>UI-1</w:t>
            </w:r>
            <w:r w:rsidR="009B27D2">
              <w:rPr>
                <w:rFonts w:ascii="Calibri" w:hAnsi="Calibri" w:cs="Book Antiqua"/>
                <w:i/>
              </w:rPr>
              <w:t>6</w:t>
            </w:r>
          </w:p>
        </w:tc>
      </w:tr>
      <w:tr w:rsidR="00AD0A7D" w:rsidRPr="00B75B4C" w14:paraId="0FC07EDB" w14:textId="77777777" w:rsidTr="00627115">
        <w:trPr>
          <w:jc w:val="center"/>
        </w:trPr>
        <w:tc>
          <w:tcPr>
            <w:tcW w:w="2001" w:type="dxa"/>
            <w:shd w:val="clear" w:color="auto" w:fill="DBDBDB"/>
          </w:tcPr>
          <w:p w14:paraId="4E7B4774"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6A71185C" w14:textId="384EA10C" w:rsidR="00AD0A7D" w:rsidRPr="004A43F6" w:rsidRDefault="00E7144F" w:rsidP="00627115">
            <w:pPr>
              <w:ind w:left="13"/>
              <w:jc w:val="both"/>
              <w:rPr>
                <w:rFonts w:ascii="Calibri" w:hAnsi="Calibri" w:cs="Book Antiqua"/>
                <w:i/>
              </w:rPr>
            </w:pPr>
            <w:r>
              <w:rPr>
                <w:rFonts w:ascii="Calibri" w:eastAsia="Arial Unicode MS" w:hAnsi="Calibri" w:cs="Calibri"/>
                <w:i/>
                <w:color w:val="000000" w:themeColor="text1"/>
              </w:rPr>
              <w:t>Realización de oferta</w:t>
            </w:r>
            <w:r w:rsidRPr="00CD0AF8">
              <w:rPr>
                <w:rFonts w:ascii="Calibri" w:eastAsia="Arial Unicode MS" w:hAnsi="Calibri" w:cs="Calibri"/>
                <w:i/>
                <w:color w:val="000000" w:themeColor="text1"/>
              </w:rPr>
              <w:t xml:space="preserve"> no exitosa</w:t>
            </w:r>
            <w:r w:rsidRPr="00C544FB">
              <w:rPr>
                <w:rFonts w:ascii="Calibri" w:eastAsia="Arial Unicode MS" w:hAnsi="Calibri" w:cs="Calibri"/>
                <w:i/>
                <w:lang w:val="es-EC"/>
              </w:rPr>
              <w:t xml:space="preserve"> por fallas técnicas</w:t>
            </w:r>
          </w:p>
        </w:tc>
      </w:tr>
      <w:tr w:rsidR="00AD0A7D" w:rsidRPr="00B75B4C" w14:paraId="670D2C39" w14:textId="77777777" w:rsidTr="00627115">
        <w:trPr>
          <w:jc w:val="center"/>
        </w:trPr>
        <w:tc>
          <w:tcPr>
            <w:tcW w:w="2001" w:type="dxa"/>
            <w:shd w:val="clear" w:color="auto" w:fill="DBDBDB"/>
          </w:tcPr>
          <w:p w14:paraId="66CF4D94" w14:textId="77777777" w:rsidR="00AD0A7D" w:rsidRPr="004A43F6" w:rsidRDefault="00AD0A7D"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39E0258C" w14:textId="7E7EA35E" w:rsidR="00AD0A7D" w:rsidRPr="004A43F6" w:rsidRDefault="00AD0A7D" w:rsidP="00627115">
            <w:pPr>
              <w:ind w:left="13"/>
              <w:jc w:val="both"/>
              <w:rPr>
                <w:rFonts w:ascii="Calibri" w:hAnsi="Calibri" w:cs="Book Antiqua"/>
                <w:i/>
              </w:rPr>
            </w:pPr>
            <w:r>
              <w:rPr>
                <w:rFonts w:ascii="Calibri" w:hAnsi="Calibri" w:cs="Book Antiqua"/>
                <w:i/>
              </w:rPr>
              <w:t>RF-2</w:t>
            </w:r>
            <w:r w:rsidR="00E7144F">
              <w:rPr>
                <w:rFonts w:ascii="Calibri" w:hAnsi="Calibri" w:cs="Book Antiqua"/>
                <w:i/>
              </w:rPr>
              <w:t>4</w:t>
            </w:r>
          </w:p>
        </w:tc>
      </w:tr>
      <w:tr w:rsidR="00AD0A7D" w:rsidRPr="00B75B4C" w14:paraId="2D11EB3B" w14:textId="77777777" w:rsidTr="00627115">
        <w:trPr>
          <w:jc w:val="center"/>
        </w:trPr>
        <w:tc>
          <w:tcPr>
            <w:tcW w:w="2001" w:type="dxa"/>
            <w:shd w:val="clear" w:color="auto" w:fill="DBDBDB"/>
          </w:tcPr>
          <w:p w14:paraId="7F6661AB"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15BDCA98" w14:textId="64F79314" w:rsidR="00AD0A7D" w:rsidRPr="004A43F6" w:rsidRDefault="00AD0A7D" w:rsidP="00627115">
            <w:pPr>
              <w:ind w:left="13"/>
              <w:jc w:val="both"/>
              <w:rPr>
                <w:rFonts w:ascii="Calibri" w:hAnsi="Calibri" w:cs="Book Antiqua"/>
                <w:i/>
              </w:rPr>
            </w:pPr>
            <w:r>
              <w:rPr>
                <w:rFonts w:ascii="Calibri" w:hAnsi="Calibri" w:cs="Book Antiqua"/>
                <w:i/>
              </w:rPr>
              <w:t>CU-2</w:t>
            </w:r>
            <w:r w:rsidR="00E7144F">
              <w:rPr>
                <w:rFonts w:ascii="Calibri" w:hAnsi="Calibri" w:cs="Book Antiqua"/>
                <w:i/>
              </w:rPr>
              <w:t>4</w:t>
            </w:r>
          </w:p>
        </w:tc>
      </w:tr>
      <w:tr w:rsidR="00AD0A7D" w:rsidRPr="00B75B4C" w14:paraId="6A7C6269" w14:textId="77777777" w:rsidTr="00627115">
        <w:trPr>
          <w:jc w:val="center"/>
        </w:trPr>
        <w:tc>
          <w:tcPr>
            <w:tcW w:w="2001" w:type="dxa"/>
            <w:shd w:val="clear" w:color="auto" w:fill="DBDBDB"/>
          </w:tcPr>
          <w:p w14:paraId="237A1140" w14:textId="77777777" w:rsidR="00AD0A7D" w:rsidRPr="004A43F6" w:rsidRDefault="00AD0A7D"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1CF47D6C" w14:textId="2FCD40DD" w:rsidR="00AD0A7D" w:rsidRPr="004A43F6" w:rsidRDefault="00AD0A7D" w:rsidP="00627115">
            <w:pPr>
              <w:ind w:left="13"/>
              <w:jc w:val="both"/>
              <w:rPr>
                <w:rFonts w:ascii="Calibri" w:hAnsi="Calibri" w:cs="Book Antiqua"/>
                <w:i/>
              </w:rPr>
            </w:pPr>
            <w:r>
              <w:rPr>
                <w:rFonts w:ascii="Calibri" w:hAnsi="Calibri" w:cs="Book Antiqua"/>
                <w:i/>
              </w:rPr>
              <w:t>Es-2</w:t>
            </w:r>
            <w:r w:rsidR="00E7144F">
              <w:rPr>
                <w:rFonts w:ascii="Calibri" w:hAnsi="Calibri" w:cs="Book Antiqua"/>
                <w:i/>
              </w:rPr>
              <w:t>4.3</w:t>
            </w:r>
          </w:p>
        </w:tc>
      </w:tr>
    </w:tbl>
    <w:p w14:paraId="12C0E192" w14:textId="48E1AD25" w:rsidR="00AD0A7D" w:rsidRDefault="005D29ED" w:rsidP="00C67250">
      <w:pPr>
        <w:ind w:left="993"/>
        <w:jc w:val="center"/>
        <w:rPr>
          <w:rFonts w:ascii="Calibri" w:hAnsi="Calibri" w:cs="Book Antiqua"/>
          <w:i/>
          <w:color w:val="595959"/>
        </w:rPr>
      </w:pPr>
      <w:r>
        <w:rPr>
          <w:noProof/>
        </w:rPr>
        <w:lastRenderedPageBreak/>
        <w:drawing>
          <wp:anchor distT="0" distB="0" distL="114300" distR="114300" simplePos="0" relativeHeight="251787264" behindDoc="0" locked="0" layoutInCell="1" allowOverlap="1" wp14:anchorId="721F60D1" wp14:editId="4ADD6DD4">
            <wp:simplePos x="0" y="0"/>
            <wp:positionH relativeFrom="margin">
              <wp:align>center</wp:align>
            </wp:positionH>
            <wp:positionV relativeFrom="paragraph">
              <wp:posOffset>0</wp:posOffset>
            </wp:positionV>
            <wp:extent cx="5776595" cy="5305425"/>
            <wp:effectExtent l="0" t="0" r="0" b="9525"/>
            <wp:wrapSquare wrapText="bothSides"/>
            <wp:docPr id="84" name="Imagen 8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Diagrama&#10;&#10;Descripción generada automáticamente con confianza media"/>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5776595" cy="530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3142EE" w14:textId="0FE15FA8" w:rsidR="005D29ED" w:rsidRDefault="005D29ED" w:rsidP="00C67250">
      <w:pPr>
        <w:ind w:left="993"/>
        <w:jc w:val="center"/>
        <w:rPr>
          <w:rFonts w:ascii="Calibri" w:hAnsi="Calibri" w:cs="Book Antiqua"/>
          <w:i/>
          <w:color w:val="595959"/>
        </w:rPr>
      </w:pPr>
    </w:p>
    <w:p w14:paraId="541F768A" w14:textId="5613630C" w:rsidR="005D29ED" w:rsidRDefault="005D29ED" w:rsidP="00C67250">
      <w:pPr>
        <w:ind w:left="993"/>
        <w:jc w:val="center"/>
        <w:rPr>
          <w:rFonts w:ascii="Calibri" w:hAnsi="Calibri" w:cs="Book Antiqua"/>
          <w:i/>
          <w:color w:val="595959"/>
        </w:rPr>
      </w:pPr>
    </w:p>
    <w:p w14:paraId="40CBB82C" w14:textId="77777777" w:rsidR="005D29ED" w:rsidRDefault="005D29ED" w:rsidP="00C67250">
      <w:pPr>
        <w:ind w:left="993"/>
        <w:jc w:val="center"/>
        <w:rPr>
          <w:rFonts w:ascii="Calibri" w:hAnsi="Calibri" w:cs="Book Antiqua"/>
          <w:i/>
          <w:color w:val="595959"/>
        </w:rPr>
      </w:pPr>
    </w:p>
    <w:p w14:paraId="55639453" w14:textId="51765FB5" w:rsidR="009B27D2" w:rsidRDefault="009B27D2" w:rsidP="00C67250">
      <w:pPr>
        <w:ind w:left="993"/>
        <w:jc w:val="center"/>
        <w:rPr>
          <w:rFonts w:ascii="Calibri" w:hAnsi="Calibri" w:cs="Book Antiqua"/>
          <w:i/>
          <w:color w:val="59595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2"/>
      </w:tblGrid>
      <w:tr w:rsidR="009B27D2" w:rsidRPr="00B75B4C" w14:paraId="08FBF7D7" w14:textId="77777777" w:rsidTr="00627115">
        <w:trPr>
          <w:jc w:val="center"/>
        </w:trPr>
        <w:tc>
          <w:tcPr>
            <w:tcW w:w="2001" w:type="dxa"/>
            <w:shd w:val="clear" w:color="auto" w:fill="DBDBDB"/>
          </w:tcPr>
          <w:p w14:paraId="2DE2DC71" w14:textId="77777777" w:rsidR="009B27D2" w:rsidRPr="004A43F6" w:rsidRDefault="009B27D2" w:rsidP="00627115">
            <w:pPr>
              <w:ind w:left="-59"/>
              <w:jc w:val="both"/>
              <w:rPr>
                <w:rFonts w:ascii="Calibri" w:hAnsi="Calibri" w:cs="Book Antiqua"/>
                <w:b/>
                <w:i/>
              </w:rPr>
            </w:pPr>
            <w:r w:rsidRPr="004A43F6">
              <w:rPr>
                <w:rFonts w:ascii="Calibri" w:hAnsi="Calibri" w:cs="Book Antiqua"/>
                <w:b/>
                <w:i/>
              </w:rPr>
              <w:t xml:space="preserve">ID </w:t>
            </w:r>
            <w:proofErr w:type="spellStart"/>
            <w:r w:rsidRPr="004A43F6">
              <w:rPr>
                <w:rFonts w:ascii="Calibri" w:hAnsi="Calibri" w:cs="Book Antiqua"/>
                <w:b/>
                <w:i/>
              </w:rPr>
              <w:t>Ref</w:t>
            </w:r>
            <w:proofErr w:type="spellEnd"/>
            <w:r w:rsidRPr="004A43F6">
              <w:rPr>
                <w:rFonts w:ascii="Calibri" w:hAnsi="Calibri" w:cs="Book Antiqua"/>
                <w:b/>
                <w:i/>
              </w:rPr>
              <w:t>:</w:t>
            </w:r>
          </w:p>
        </w:tc>
        <w:tc>
          <w:tcPr>
            <w:tcW w:w="5082" w:type="dxa"/>
          </w:tcPr>
          <w:p w14:paraId="732FB9E8" w14:textId="549949CF" w:rsidR="009B27D2" w:rsidRPr="004A43F6" w:rsidRDefault="009B27D2" w:rsidP="00627115">
            <w:pPr>
              <w:ind w:left="13"/>
              <w:jc w:val="both"/>
              <w:rPr>
                <w:rFonts w:ascii="Calibri" w:hAnsi="Calibri" w:cs="Book Antiqua"/>
                <w:i/>
              </w:rPr>
            </w:pPr>
            <w:r>
              <w:rPr>
                <w:rFonts w:ascii="Calibri" w:hAnsi="Calibri" w:cs="Book Antiqua"/>
                <w:i/>
              </w:rPr>
              <w:t>UI-1</w:t>
            </w:r>
            <w:r w:rsidR="002D628A">
              <w:rPr>
                <w:rFonts w:ascii="Calibri" w:hAnsi="Calibri" w:cs="Book Antiqua"/>
                <w:i/>
              </w:rPr>
              <w:t>7</w:t>
            </w:r>
          </w:p>
        </w:tc>
      </w:tr>
      <w:tr w:rsidR="009B27D2" w:rsidRPr="00B75B4C" w14:paraId="74ED8073" w14:textId="77777777" w:rsidTr="00627115">
        <w:trPr>
          <w:jc w:val="center"/>
        </w:trPr>
        <w:tc>
          <w:tcPr>
            <w:tcW w:w="2001" w:type="dxa"/>
            <w:shd w:val="clear" w:color="auto" w:fill="DBDBDB"/>
          </w:tcPr>
          <w:p w14:paraId="455F9EA4" w14:textId="77777777" w:rsidR="009B27D2" w:rsidRPr="004A43F6" w:rsidRDefault="009B27D2" w:rsidP="00627115">
            <w:pPr>
              <w:ind w:left="-59"/>
              <w:jc w:val="both"/>
              <w:rPr>
                <w:rFonts w:ascii="Calibri" w:hAnsi="Calibri" w:cs="Book Antiqua"/>
                <w:b/>
                <w:i/>
              </w:rPr>
            </w:pPr>
            <w:r w:rsidRPr="004A43F6">
              <w:rPr>
                <w:rFonts w:ascii="Calibri" w:hAnsi="Calibri" w:cs="Book Antiqua"/>
                <w:b/>
                <w:i/>
              </w:rPr>
              <w:t>Descripción:</w:t>
            </w:r>
          </w:p>
        </w:tc>
        <w:tc>
          <w:tcPr>
            <w:tcW w:w="5082" w:type="dxa"/>
          </w:tcPr>
          <w:p w14:paraId="0055C183" w14:textId="773DFA22" w:rsidR="009B27D2" w:rsidRPr="004A43F6" w:rsidRDefault="002D628A" w:rsidP="00627115">
            <w:pPr>
              <w:ind w:left="13"/>
              <w:jc w:val="both"/>
              <w:rPr>
                <w:rFonts w:ascii="Calibri" w:hAnsi="Calibri" w:cs="Book Antiqua"/>
                <w:i/>
              </w:rPr>
            </w:pPr>
            <w:r w:rsidRPr="00CD0AF8">
              <w:rPr>
                <w:rFonts w:ascii="Calibri" w:eastAsia="Arial Unicode MS" w:hAnsi="Calibri" w:cs="Calibri"/>
                <w:i/>
                <w:color w:val="000000" w:themeColor="text1"/>
              </w:rPr>
              <w:t xml:space="preserve">Modificación </w:t>
            </w:r>
            <w:r>
              <w:rPr>
                <w:rFonts w:ascii="Calibri" w:eastAsia="Arial Unicode MS" w:hAnsi="Calibri" w:cs="Calibri"/>
                <w:i/>
                <w:color w:val="000000" w:themeColor="text1"/>
              </w:rPr>
              <w:t>de oferta</w:t>
            </w:r>
            <w:r w:rsidRPr="00CD0AF8">
              <w:rPr>
                <w:rFonts w:ascii="Calibri" w:eastAsia="Arial Unicode MS" w:hAnsi="Calibri" w:cs="Calibri"/>
                <w:i/>
                <w:color w:val="000000" w:themeColor="text1"/>
              </w:rPr>
              <w:t xml:space="preserve"> no exitosa por existencia de igualdad de datos</w:t>
            </w:r>
          </w:p>
        </w:tc>
      </w:tr>
      <w:tr w:rsidR="009B27D2" w:rsidRPr="00B75B4C" w14:paraId="6B54CC08" w14:textId="77777777" w:rsidTr="00627115">
        <w:trPr>
          <w:jc w:val="center"/>
        </w:trPr>
        <w:tc>
          <w:tcPr>
            <w:tcW w:w="2001" w:type="dxa"/>
            <w:shd w:val="clear" w:color="auto" w:fill="DBDBDB"/>
          </w:tcPr>
          <w:p w14:paraId="5665AF04" w14:textId="77777777" w:rsidR="009B27D2" w:rsidRPr="004A43F6" w:rsidRDefault="009B27D2" w:rsidP="00627115">
            <w:pPr>
              <w:ind w:left="-59"/>
              <w:jc w:val="both"/>
              <w:rPr>
                <w:rFonts w:ascii="Calibri" w:hAnsi="Calibri" w:cs="Book Antiqua"/>
                <w:b/>
                <w:i/>
              </w:rPr>
            </w:pPr>
            <w:proofErr w:type="spellStart"/>
            <w:r w:rsidRPr="004A43F6">
              <w:rPr>
                <w:rFonts w:ascii="Calibri" w:hAnsi="Calibri" w:cs="Book Antiqua"/>
                <w:b/>
                <w:i/>
              </w:rPr>
              <w:t>Reqs</w:t>
            </w:r>
            <w:proofErr w:type="spellEnd"/>
            <w:r w:rsidRPr="004A43F6">
              <w:rPr>
                <w:rFonts w:ascii="Calibri" w:hAnsi="Calibri" w:cs="Book Antiqua"/>
                <w:b/>
                <w:i/>
              </w:rPr>
              <w:t>. asociados:</w:t>
            </w:r>
          </w:p>
        </w:tc>
        <w:tc>
          <w:tcPr>
            <w:tcW w:w="5082" w:type="dxa"/>
          </w:tcPr>
          <w:p w14:paraId="15F8229E" w14:textId="2847BBD9" w:rsidR="009B27D2" w:rsidRPr="004A43F6" w:rsidRDefault="009B27D2" w:rsidP="00627115">
            <w:pPr>
              <w:ind w:left="13"/>
              <w:jc w:val="both"/>
              <w:rPr>
                <w:rFonts w:ascii="Calibri" w:hAnsi="Calibri" w:cs="Book Antiqua"/>
                <w:i/>
              </w:rPr>
            </w:pPr>
            <w:r>
              <w:rPr>
                <w:rFonts w:ascii="Calibri" w:hAnsi="Calibri" w:cs="Book Antiqua"/>
                <w:i/>
              </w:rPr>
              <w:t>RF-2</w:t>
            </w:r>
            <w:r w:rsidR="002D628A">
              <w:rPr>
                <w:rFonts w:ascii="Calibri" w:hAnsi="Calibri" w:cs="Book Antiqua"/>
                <w:i/>
              </w:rPr>
              <w:t>5</w:t>
            </w:r>
          </w:p>
        </w:tc>
      </w:tr>
      <w:tr w:rsidR="009B27D2" w:rsidRPr="00B75B4C" w14:paraId="1ABA8048" w14:textId="77777777" w:rsidTr="00627115">
        <w:trPr>
          <w:jc w:val="center"/>
        </w:trPr>
        <w:tc>
          <w:tcPr>
            <w:tcW w:w="2001" w:type="dxa"/>
            <w:shd w:val="clear" w:color="auto" w:fill="DBDBDB"/>
          </w:tcPr>
          <w:p w14:paraId="2F24376F" w14:textId="77777777" w:rsidR="009B27D2" w:rsidRPr="004A43F6" w:rsidRDefault="009B27D2" w:rsidP="00627115">
            <w:pPr>
              <w:ind w:left="-59"/>
              <w:jc w:val="both"/>
              <w:rPr>
                <w:rFonts w:ascii="Calibri" w:hAnsi="Calibri" w:cs="Book Antiqua"/>
                <w:b/>
                <w:i/>
              </w:rPr>
            </w:pPr>
            <w:r w:rsidRPr="004A43F6">
              <w:rPr>
                <w:rFonts w:ascii="Calibri" w:hAnsi="Calibri" w:cs="Book Antiqua"/>
                <w:b/>
                <w:i/>
              </w:rPr>
              <w:t>CU asociados:</w:t>
            </w:r>
          </w:p>
        </w:tc>
        <w:tc>
          <w:tcPr>
            <w:tcW w:w="5082" w:type="dxa"/>
          </w:tcPr>
          <w:p w14:paraId="1B6F5FCA" w14:textId="4EB4CB26" w:rsidR="009B27D2" w:rsidRPr="004A43F6" w:rsidRDefault="009B27D2" w:rsidP="00627115">
            <w:pPr>
              <w:ind w:left="13"/>
              <w:jc w:val="both"/>
              <w:rPr>
                <w:rFonts w:ascii="Calibri" w:hAnsi="Calibri" w:cs="Book Antiqua"/>
                <w:i/>
              </w:rPr>
            </w:pPr>
            <w:r>
              <w:rPr>
                <w:rFonts w:ascii="Calibri" w:hAnsi="Calibri" w:cs="Book Antiqua"/>
                <w:i/>
              </w:rPr>
              <w:t>CU-2</w:t>
            </w:r>
            <w:r w:rsidR="002D628A">
              <w:rPr>
                <w:rFonts w:ascii="Calibri" w:hAnsi="Calibri" w:cs="Book Antiqua"/>
                <w:i/>
              </w:rPr>
              <w:t>5</w:t>
            </w:r>
          </w:p>
        </w:tc>
      </w:tr>
      <w:tr w:rsidR="009B27D2" w:rsidRPr="00B75B4C" w14:paraId="358002DC" w14:textId="77777777" w:rsidTr="00627115">
        <w:trPr>
          <w:jc w:val="center"/>
        </w:trPr>
        <w:tc>
          <w:tcPr>
            <w:tcW w:w="2001" w:type="dxa"/>
            <w:shd w:val="clear" w:color="auto" w:fill="DBDBDB"/>
          </w:tcPr>
          <w:p w14:paraId="7FD810F6" w14:textId="77777777" w:rsidR="009B27D2" w:rsidRPr="004A43F6" w:rsidRDefault="009B27D2" w:rsidP="00627115">
            <w:pPr>
              <w:ind w:left="-59"/>
              <w:jc w:val="both"/>
              <w:rPr>
                <w:rFonts w:ascii="Calibri" w:hAnsi="Calibri" w:cs="Book Antiqua"/>
                <w:b/>
                <w:i/>
              </w:rPr>
            </w:pPr>
            <w:r w:rsidRPr="004A43F6">
              <w:rPr>
                <w:rFonts w:ascii="Calibri" w:hAnsi="Calibri" w:cs="Book Antiqua"/>
                <w:b/>
                <w:i/>
              </w:rPr>
              <w:t>Esc. Asociados:</w:t>
            </w:r>
          </w:p>
        </w:tc>
        <w:tc>
          <w:tcPr>
            <w:tcW w:w="5082" w:type="dxa"/>
          </w:tcPr>
          <w:p w14:paraId="1F0FA029" w14:textId="4202AEC1" w:rsidR="009B27D2" w:rsidRPr="004A43F6" w:rsidRDefault="009B27D2" w:rsidP="00627115">
            <w:pPr>
              <w:ind w:left="13"/>
              <w:jc w:val="both"/>
              <w:rPr>
                <w:rFonts w:ascii="Calibri" w:hAnsi="Calibri" w:cs="Book Antiqua"/>
                <w:i/>
              </w:rPr>
            </w:pPr>
            <w:r>
              <w:rPr>
                <w:rFonts w:ascii="Calibri" w:hAnsi="Calibri" w:cs="Book Antiqua"/>
                <w:i/>
              </w:rPr>
              <w:t>Es-2</w:t>
            </w:r>
            <w:r w:rsidR="002D628A">
              <w:rPr>
                <w:rFonts w:ascii="Calibri" w:hAnsi="Calibri" w:cs="Book Antiqua"/>
                <w:i/>
              </w:rPr>
              <w:t>5.3</w:t>
            </w:r>
          </w:p>
        </w:tc>
      </w:tr>
    </w:tbl>
    <w:p w14:paraId="25990EC3" w14:textId="23FB3913" w:rsidR="009B27D2" w:rsidRDefault="002D628A" w:rsidP="00C67250">
      <w:pPr>
        <w:ind w:left="993"/>
        <w:jc w:val="center"/>
        <w:rPr>
          <w:rFonts w:ascii="Calibri" w:hAnsi="Calibri" w:cs="Book Antiqua"/>
          <w:i/>
          <w:color w:val="595959"/>
        </w:rPr>
      </w:pPr>
      <w:r>
        <w:rPr>
          <w:noProof/>
        </w:rPr>
        <w:lastRenderedPageBreak/>
        <w:drawing>
          <wp:anchor distT="0" distB="0" distL="114300" distR="114300" simplePos="0" relativeHeight="251789312" behindDoc="1" locked="0" layoutInCell="1" allowOverlap="1" wp14:anchorId="77C952FC" wp14:editId="2BCB493D">
            <wp:simplePos x="0" y="0"/>
            <wp:positionH relativeFrom="margin">
              <wp:align>center</wp:align>
            </wp:positionH>
            <wp:positionV relativeFrom="paragraph">
              <wp:posOffset>84455</wp:posOffset>
            </wp:positionV>
            <wp:extent cx="5124450" cy="4883785"/>
            <wp:effectExtent l="0" t="0" r="0" b="0"/>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1">
                      <a:extLst>
                        <a:ext uri="{28A0092B-C50C-407E-A947-70E740481C1C}">
                          <a14:useLocalDpi xmlns:a14="http://schemas.microsoft.com/office/drawing/2010/main"/>
                        </a:ext>
                      </a:extLst>
                    </a:blip>
                    <a:stretch>
                      <a:fillRect/>
                    </a:stretch>
                  </pic:blipFill>
                  <pic:spPr>
                    <a:xfrm>
                      <a:off x="0" y="0"/>
                      <a:ext cx="5124450" cy="4883785"/>
                    </a:xfrm>
                    <a:prstGeom prst="rect">
                      <a:avLst/>
                    </a:prstGeom>
                  </pic:spPr>
                </pic:pic>
              </a:graphicData>
            </a:graphic>
            <wp14:sizeRelH relativeFrom="page">
              <wp14:pctWidth>0</wp14:pctWidth>
            </wp14:sizeRelH>
            <wp14:sizeRelV relativeFrom="page">
              <wp14:pctHeight>0</wp14:pctHeight>
            </wp14:sizeRelV>
          </wp:anchor>
        </w:drawing>
      </w:r>
    </w:p>
    <w:p w14:paraId="04DD3F3B" w14:textId="36CF631F" w:rsidR="002D628A" w:rsidRDefault="002D628A" w:rsidP="00C67250">
      <w:pPr>
        <w:ind w:left="993"/>
        <w:jc w:val="center"/>
        <w:rPr>
          <w:rFonts w:ascii="Calibri" w:hAnsi="Calibri" w:cs="Book Antiqua"/>
          <w:i/>
          <w:color w:val="595959"/>
        </w:rPr>
      </w:pPr>
    </w:p>
    <w:p w14:paraId="4D1A67F0" w14:textId="240CA3CA" w:rsidR="002D628A" w:rsidRDefault="002D628A" w:rsidP="00C67250">
      <w:pPr>
        <w:ind w:left="993"/>
        <w:jc w:val="center"/>
        <w:rPr>
          <w:rFonts w:ascii="Calibri" w:hAnsi="Calibri" w:cs="Book Antiqua"/>
          <w:i/>
          <w:color w:val="595959"/>
        </w:rPr>
      </w:pPr>
    </w:p>
    <w:p w14:paraId="13F42F30" w14:textId="77777777" w:rsidR="002D628A" w:rsidRDefault="002D628A" w:rsidP="00C67250">
      <w:pPr>
        <w:ind w:left="993"/>
        <w:jc w:val="center"/>
        <w:rPr>
          <w:rFonts w:ascii="Calibri" w:hAnsi="Calibri" w:cs="Book Antiqua"/>
          <w:i/>
          <w:color w:val="595959"/>
        </w:rPr>
      </w:pPr>
    </w:p>
    <w:p w14:paraId="537FAE70" w14:textId="00D43C6F" w:rsidR="00C67250" w:rsidRPr="00C95560" w:rsidRDefault="00C67250" w:rsidP="007D3462">
      <w:pPr>
        <w:pStyle w:val="Ttulo2"/>
        <w:numPr>
          <w:ilvl w:val="1"/>
          <w:numId w:val="2"/>
        </w:numPr>
        <w:tabs>
          <w:tab w:val="num" w:pos="792"/>
        </w:tabs>
        <w:spacing w:after="0"/>
        <w:ind w:left="1418"/>
        <w:rPr>
          <w:rFonts w:ascii="Calibri" w:hAnsi="Calibri" w:cs="Book Antiqua"/>
          <w:i w:val="0"/>
          <w:sz w:val="24"/>
        </w:rPr>
      </w:pPr>
      <w:bookmarkStart w:id="85" w:name="_Toc34121080"/>
      <w:bookmarkStart w:id="86" w:name="_Toc44907579"/>
      <w:bookmarkStart w:id="87" w:name="_Toc202244546"/>
      <w:bookmarkStart w:id="88" w:name="_Toc391994529"/>
      <w:bookmarkStart w:id="89" w:name="_Toc61560577"/>
      <w:r w:rsidRPr="00C95560">
        <w:rPr>
          <w:rFonts w:ascii="Calibri" w:hAnsi="Calibri" w:cs="Book Antiqua"/>
          <w:i w:val="0"/>
          <w:sz w:val="24"/>
        </w:rPr>
        <w:t>Vista Lógica</w:t>
      </w:r>
      <w:bookmarkEnd w:id="85"/>
      <w:bookmarkEnd w:id="86"/>
      <w:bookmarkEnd w:id="87"/>
      <w:bookmarkEnd w:id="88"/>
      <w:bookmarkEnd w:id="89"/>
      <w:r w:rsidRPr="00C95560">
        <w:rPr>
          <w:rFonts w:ascii="Calibri" w:hAnsi="Calibri" w:cs="Book Antiqua"/>
          <w:i w:val="0"/>
          <w:sz w:val="24"/>
        </w:rPr>
        <w:t xml:space="preserve"> </w:t>
      </w:r>
    </w:p>
    <w:p w14:paraId="7F86E622" w14:textId="3EFB972E" w:rsidR="00C67250" w:rsidRPr="00A96743" w:rsidRDefault="00C67250" w:rsidP="00BF3D6D">
      <w:pPr>
        <w:pStyle w:val="Ttulo3"/>
        <w:numPr>
          <w:ilvl w:val="2"/>
          <w:numId w:val="2"/>
        </w:numPr>
        <w:spacing w:after="120"/>
        <w:ind w:left="1701"/>
        <w:rPr>
          <w:rFonts w:ascii="Calibri" w:hAnsi="Calibri" w:cs="Calibri"/>
          <w:sz w:val="24"/>
          <w:szCs w:val="24"/>
        </w:rPr>
      </w:pPr>
      <w:bookmarkStart w:id="90" w:name="_Toc34121081"/>
      <w:bookmarkStart w:id="91" w:name="_Toc44907580"/>
      <w:bookmarkStart w:id="92" w:name="_Toc202244547"/>
      <w:bookmarkStart w:id="93" w:name="_Toc391994530"/>
      <w:bookmarkStart w:id="94" w:name="_Toc61560578"/>
      <w:r w:rsidRPr="00A96743">
        <w:rPr>
          <w:rFonts w:ascii="Calibri" w:hAnsi="Calibri" w:cs="Calibri"/>
          <w:sz w:val="24"/>
          <w:szCs w:val="24"/>
        </w:rPr>
        <w:t>Descripción</w:t>
      </w:r>
      <w:bookmarkEnd w:id="90"/>
      <w:bookmarkEnd w:id="91"/>
      <w:bookmarkEnd w:id="92"/>
      <w:bookmarkEnd w:id="93"/>
      <w:bookmarkEnd w:id="94"/>
    </w:p>
    <w:p w14:paraId="551185F9" w14:textId="7A1EC7EB" w:rsidR="00C67250" w:rsidRPr="00BF3D6D" w:rsidRDefault="00C67250" w:rsidP="00BF3D6D">
      <w:pPr>
        <w:spacing w:after="120"/>
        <w:ind w:left="993"/>
        <w:jc w:val="both"/>
        <w:rPr>
          <w:rFonts w:ascii="Calibri" w:hAnsi="Calibri" w:cs="Book Antiqua"/>
          <w:i/>
        </w:rPr>
      </w:pPr>
      <w:r w:rsidRPr="00BF3D6D">
        <w:rPr>
          <w:rFonts w:ascii="Calibri" w:hAnsi="Calibri" w:cs="Book Antiqua"/>
          <w:i/>
        </w:rPr>
        <w:t>El diseño del sistema respeta el Modelo MVC (</w:t>
      </w:r>
      <w:proofErr w:type="spellStart"/>
      <w:r w:rsidRPr="00BF3D6D">
        <w:rPr>
          <w:rFonts w:ascii="Calibri" w:hAnsi="Calibri" w:cs="Book Antiqua"/>
          <w:i/>
        </w:rPr>
        <w:t>Model</w:t>
      </w:r>
      <w:proofErr w:type="spellEnd"/>
      <w:r w:rsidRPr="00BF3D6D">
        <w:rPr>
          <w:rFonts w:ascii="Calibri" w:hAnsi="Calibri" w:cs="Book Antiqua"/>
          <w:i/>
        </w:rPr>
        <w:t xml:space="preserve">, View, </w:t>
      </w:r>
      <w:proofErr w:type="spellStart"/>
      <w:r w:rsidRPr="00BF3D6D">
        <w:rPr>
          <w:rFonts w:ascii="Calibri" w:hAnsi="Calibri" w:cs="Book Antiqua"/>
          <w:i/>
        </w:rPr>
        <w:t>Controller</w:t>
      </w:r>
      <w:proofErr w:type="spellEnd"/>
      <w:r w:rsidRPr="00BF3D6D">
        <w:rPr>
          <w:rFonts w:ascii="Calibri" w:hAnsi="Calibri" w:cs="Book Antiqua"/>
          <w:i/>
        </w:rPr>
        <w:t>)</w:t>
      </w:r>
    </w:p>
    <w:p w14:paraId="1C4D7408" w14:textId="0028926D" w:rsidR="00C67250" w:rsidRPr="00BF3D6D" w:rsidRDefault="00C67250" w:rsidP="00C67250">
      <w:pPr>
        <w:ind w:left="993"/>
        <w:jc w:val="both"/>
        <w:rPr>
          <w:rFonts w:ascii="Calibri" w:hAnsi="Calibri" w:cs="Book Antiqua"/>
          <w:i/>
        </w:rPr>
      </w:pPr>
      <w:r w:rsidRPr="00BF3D6D">
        <w:rPr>
          <w:rFonts w:ascii="Calibri" w:hAnsi="Calibri" w:cs="Book Antiqua"/>
          <w:b/>
          <w:i/>
        </w:rPr>
        <w:t>Capa de Base de Datos (</w:t>
      </w:r>
      <w:proofErr w:type="spellStart"/>
      <w:r w:rsidRPr="00BF3D6D">
        <w:rPr>
          <w:rFonts w:ascii="Calibri" w:hAnsi="Calibri" w:cs="Book Antiqua"/>
          <w:b/>
          <w:i/>
        </w:rPr>
        <w:t>Model</w:t>
      </w:r>
      <w:proofErr w:type="spellEnd"/>
      <w:r w:rsidRPr="00BF3D6D">
        <w:rPr>
          <w:rFonts w:ascii="Calibri" w:hAnsi="Calibri" w:cs="Book Antiqua"/>
          <w:b/>
          <w:i/>
        </w:rPr>
        <w:t>)</w:t>
      </w:r>
      <w:r w:rsidRPr="00BF3D6D">
        <w:rPr>
          <w:rFonts w:ascii="Calibri" w:hAnsi="Calibri" w:cs="Book Antiqua"/>
          <w:i/>
        </w:rPr>
        <w:t>, se encarga de almacenar toda la información, y tenerla disponible para cualquier aplicación.</w:t>
      </w:r>
    </w:p>
    <w:p w14:paraId="73B75826" w14:textId="0B61C5C7" w:rsidR="00C67250" w:rsidRPr="00BF3D6D" w:rsidRDefault="00C67250" w:rsidP="002B35A1">
      <w:pPr>
        <w:spacing w:after="120"/>
        <w:ind w:left="993"/>
        <w:jc w:val="both"/>
        <w:rPr>
          <w:rFonts w:ascii="Calibri" w:hAnsi="Calibri" w:cs="Book Antiqua"/>
          <w:i/>
        </w:rPr>
      </w:pPr>
      <w:r w:rsidRPr="00BF3D6D">
        <w:rPr>
          <w:rFonts w:ascii="Calibri" w:hAnsi="Calibri" w:cs="Book Antiqua"/>
          <w:i/>
        </w:rPr>
        <w:t>Para esta capa se utilizará como motor de base de datos Oracle 10g. Y como modelo de persistencia se utiliza</w:t>
      </w:r>
      <w:r w:rsidR="00326ABF">
        <w:rPr>
          <w:rFonts w:ascii="Calibri" w:hAnsi="Calibri" w:cs="Book Antiqua"/>
          <w:i/>
        </w:rPr>
        <w:t xml:space="preserve"> </w:t>
      </w:r>
      <w:proofErr w:type="spellStart"/>
      <w:r w:rsidR="00326ABF">
        <w:rPr>
          <w:rFonts w:ascii="Calibri" w:hAnsi="Calibri" w:cs="Book Antiqua"/>
          <w:i/>
        </w:rPr>
        <w:t>Internal</w:t>
      </w:r>
      <w:proofErr w:type="spellEnd"/>
      <w:r w:rsidR="00326ABF">
        <w:rPr>
          <w:rFonts w:ascii="Calibri" w:hAnsi="Calibri" w:cs="Book Antiqua"/>
          <w:i/>
        </w:rPr>
        <w:t xml:space="preserve"> Storage o Memoria Interna.</w:t>
      </w:r>
    </w:p>
    <w:p w14:paraId="5BBDA06A" w14:textId="592DADAD" w:rsidR="00C67250" w:rsidRPr="00BF3D6D" w:rsidRDefault="00C67250" w:rsidP="00C67250">
      <w:pPr>
        <w:ind w:left="993"/>
        <w:jc w:val="both"/>
        <w:rPr>
          <w:rFonts w:ascii="Calibri" w:hAnsi="Calibri" w:cs="Book Antiqua"/>
          <w:i/>
        </w:rPr>
      </w:pPr>
      <w:r w:rsidRPr="00BF3D6D">
        <w:rPr>
          <w:rFonts w:ascii="Calibri" w:hAnsi="Calibri" w:cs="Book Antiqua"/>
          <w:b/>
          <w:i/>
        </w:rPr>
        <w:t xml:space="preserve">Capa de Aplicaciones (View y </w:t>
      </w:r>
      <w:proofErr w:type="spellStart"/>
      <w:r w:rsidRPr="00BF3D6D">
        <w:rPr>
          <w:rFonts w:ascii="Calibri" w:hAnsi="Calibri" w:cs="Book Antiqua"/>
          <w:b/>
          <w:i/>
        </w:rPr>
        <w:t>Controller</w:t>
      </w:r>
      <w:proofErr w:type="spellEnd"/>
      <w:r w:rsidRPr="00BF3D6D">
        <w:rPr>
          <w:rFonts w:ascii="Calibri" w:hAnsi="Calibri" w:cs="Book Antiqua"/>
          <w:b/>
          <w:i/>
        </w:rPr>
        <w:t>)</w:t>
      </w:r>
      <w:r w:rsidRPr="00BF3D6D">
        <w:rPr>
          <w:rFonts w:ascii="Calibri" w:hAnsi="Calibri" w:cs="Book Antiqua"/>
          <w:i/>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228E7050" w14:textId="729828B9" w:rsidR="00C67250" w:rsidRPr="00BF3D6D" w:rsidRDefault="00C67250" w:rsidP="00363E00">
      <w:pPr>
        <w:spacing w:after="120"/>
        <w:ind w:left="993"/>
        <w:jc w:val="both"/>
        <w:rPr>
          <w:rFonts w:ascii="Calibri" w:hAnsi="Calibri" w:cs="Book Antiqua"/>
          <w:i/>
        </w:rPr>
      </w:pPr>
      <w:r w:rsidRPr="00BF3D6D">
        <w:rPr>
          <w:rFonts w:ascii="Calibri" w:hAnsi="Calibri" w:cs="Book Antiqua"/>
          <w:i/>
        </w:rPr>
        <w:t xml:space="preserve">Para esta capa se utilizará Oracle </w:t>
      </w:r>
      <w:proofErr w:type="spellStart"/>
      <w:r w:rsidRPr="00BF3D6D">
        <w:rPr>
          <w:rFonts w:ascii="Calibri" w:hAnsi="Calibri" w:cs="Book Antiqua"/>
          <w:i/>
        </w:rPr>
        <w:t>Aplication</w:t>
      </w:r>
      <w:proofErr w:type="spellEnd"/>
      <w:r w:rsidRPr="00BF3D6D">
        <w:rPr>
          <w:rFonts w:ascii="Calibri" w:hAnsi="Calibri" w:cs="Book Antiqua"/>
          <w:i/>
        </w:rPr>
        <w:t xml:space="preserve"> Server 10g donde se montarán los .</w:t>
      </w:r>
      <w:proofErr w:type="spellStart"/>
      <w:r w:rsidRPr="00BF3D6D">
        <w:rPr>
          <w:rFonts w:ascii="Calibri" w:hAnsi="Calibri" w:cs="Book Antiqua"/>
          <w:i/>
        </w:rPr>
        <w:t>jsp</w:t>
      </w:r>
      <w:proofErr w:type="spellEnd"/>
      <w:r w:rsidRPr="00BF3D6D">
        <w:rPr>
          <w:rFonts w:ascii="Calibri" w:hAnsi="Calibri" w:cs="Book Antiqua"/>
          <w:i/>
        </w:rPr>
        <w:t xml:space="preserve"> que implementan tanto las interfaces de usuario como las lógicas de control necesarias. Para la comunicación entre el servidor de aplicaciones y el motor base de datos se utilizará</w:t>
      </w:r>
      <w:r w:rsidR="002B35A1">
        <w:rPr>
          <w:rFonts w:ascii="Calibri" w:hAnsi="Calibri" w:cs="Book Antiqua"/>
          <w:i/>
        </w:rPr>
        <w:t xml:space="preserve"> SQL Server</w:t>
      </w:r>
      <w:r w:rsidRPr="00BF3D6D">
        <w:rPr>
          <w:rFonts w:ascii="Calibri" w:hAnsi="Calibri" w:cs="Book Antiqua"/>
          <w:i/>
        </w:rPr>
        <w:t xml:space="preserve"> con la intención de tener un mejor manejo de las conexiones a la base de datos.</w:t>
      </w:r>
    </w:p>
    <w:p w14:paraId="4D776D93" w14:textId="77777777" w:rsidR="00C67250" w:rsidRPr="00BF3D6D" w:rsidRDefault="00C67250" w:rsidP="00C67250">
      <w:pPr>
        <w:ind w:left="993"/>
        <w:jc w:val="both"/>
        <w:rPr>
          <w:rFonts w:ascii="Calibri" w:hAnsi="Calibri" w:cs="Book Antiqua"/>
          <w:i/>
        </w:rPr>
      </w:pPr>
      <w:r w:rsidRPr="00BF3D6D">
        <w:rPr>
          <w:rFonts w:ascii="Calibri" w:hAnsi="Calibri" w:cs="Book Antiqua"/>
          <w:b/>
          <w:i/>
        </w:rPr>
        <w:lastRenderedPageBreak/>
        <w:t>Capa de usuario o cliente (View)</w:t>
      </w:r>
      <w:r w:rsidRPr="00BF3D6D">
        <w:rPr>
          <w:rFonts w:ascii="Calibri" w:hAnsi="Calibri" w:cs="Book Antiqua"/>
          <w:i/>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77A73433" w14:textId="77119CE8" w:rsidR="00C67250" w:rsidRPr="00363E00" w:rsidRDefault="00C67250" w:rsidP="00363E00">
      <w:pPr>
        <w:spacing w:after="120"/>
        <w:ind w:left="993"/>
        <w:jc w:val="both"/>
        <w:rPr>
          <w:rFonts w:ascii="Calibri" w:hAnsi="Calibri" w:cs="Book Antiqua"/>
          <w:i/>
        </w:rPr>
      </w:pPr>
      <w:r w:rsidRPr="00BF3D6D">
        <w:rPr>
          <w:rFonts w:ascii="Calibri" w:hAnsi="Calibri" w:cs="Book Antiqua"/>
          <w:i/>
        </w:rPr>
        <w:t>Para esta capa se utilizará JSP.</w:t>
      </w:r>
    </w:p>
    <w:p w14:paraId="744AEAB0" w14:textId="4C707E8F" w:rsidR="002E42BE" w:rsidRPr="00245DC8" w:rsidRDefault="00C67250" w:rsidP="00245DC8">
      <w:pPr>
        <w:ind w:left="993"/>
        <w:jc w:val="both"/>
        <w:rPr>
          <w:rFonts w:ascii="Calibri" w:hAnsi="Calibri" w:cs="Book Antiqua"/>
          <w:i/>
        </w:rPr>
      </w:pPr>
      <w:r w:rsidRPr="00BF3D6D">
        <w:rPr>
          <w:rFonts w:ascii="Calibri" w:hAnsi="Calibri" w:cs="Book Antiqua"/>
          <w:i/>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791A5EEA" w14:textId="1B7D7842" w:rsidR="00C67250" w:rsidRPr="00A96743" w:rsidRDefault="00707F75" w:rsidP="00E63BA5">
      <w:pPr>
        <w:pStyle w:val="Ttulo3"/>
        <w:numPr>
          <w:ilvl w:val="2"/>
          <w:numId w:val="2"/>
        </w:numPr>
        <w:ind w:left="1701"/>
        <w:rPr>
          <w:rFonts w:ascii="Calibri" w:hAnsi="Calibri" w:cs="Calibri"/>
          <w:sz w:val="24"/>
          <w:szCs w:val="24"/>
        </w:rPr>
      </w:pPr>
      <w:bookmarkStart w:id="95" w:name="_Toc34121082"/>
      <w:bookmarkStart w:id="96" w:name="_Toc44907581"/>
      <w:bookmarkStart w:id="97" w:name="_Toc202244548"/>
      <w:bookmarkStart w:id="98" w:name="_Toc391994531"/>
      <w:bookmarkStart w:id="99" w:name="_Toc61560579"/>
      <w:r w:rsidRPr="001B795F">
        <w:rPr>
          <w:rFonts w:ascii="Calibri" w:hAnsi="Calibri"/>
          <w:i/>
          <w:iCs/>
          <w:noProof/>
          <w:color w:val="0000FF"/>
        </w:rPr>
        <w:drawing>
          <wp:anchor distT="0" distB="0" distL="114300" distR="114300" simplePos="0" relativeHeight="251768832" behindDoc="0" locked="0" layoutInCell="1" allowOverlap="1" wp14:anchorId="3BAAF721" wp14:editId="30C5803A">
            <wp:simplePos x="0" y="0"/>
            <wp:positionH relativeFrom="margin">
              <wp:posOffset>95250</wp:posOffset>
            </wp:positionH>
            <wp:positionV relativeFrom="paragraph">
              <wp:posOffset>448310</wp:posOffset>
            </wp:positionV>
            <wp:extent cx="6120130" cy="6227445"/>
            <wp:effectExtent l="0" t="0" r="0" b="190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6120130" cy="6227445"/>
                    </a:xfrm>
                    <a:prstGeom prst="rect">
                      <a:avLst/>
                    </a:prstGeom>
                  </pic:spPr>
                </pic:pic>
              </a:graphicData>
            </a:graphic>
            <wp14:sizeRelH relativeFrom="page">
              <wp14:pctWidth>0</wp14:pctWidth>
            </wp14:sizeRelH>
            <wp14:sizeRelV relativeFrom="page">
              <wp14:pctHeight>0</wp14:pctHeight>
            </wp14:sizeRelV>
          </wp:anchor>
        </w:drawing>
      </w:r>
      <w:r w:rsidR="00C67250" w:rsidRPr="00A96743">
        <w:rPr>
          <w:rFonts w:ascii="Calibri" w:hAnsi="Calibri" w:cs="Calibri"/>
          <w:sz w:val="24"/>
          <w:szCs w:val="24"/>
        </w:rPr>
        <w:t>Paquetes de Diseño Arquitectónicamente Significativos</w:t>
      </w:r>
      <w:bookmarkEnd w:id="95"/>
      <w:bookmarkEnd w:id="96"/>
      <w:bookmarkEnd w:id="97"/>
      <w:bookmarkEnd w:id="98"/>
      <w:bookmarkEnd w:id="99"/>
    </w:p>
    <w:p w14:paraId="563AAD74" w14:textId="69451D2F" w:rsidR="009B43E9" w:rsidRDefault="009B43E9" w:rsidP="005D53F5">
      <w:pPr>
        <w:jc w:val="both"/>
        <w:rPr>
          <w:rFonts w:ascii="Calibri" w:hAnsi="Calibri"/>
          <w:i/>
          <w:iCs/>
          <w:color w:val="0000FF"/>
        </w:rPr>
      </w:pPr>
    </w:p>
    <w:p w14:paraId="15FBB48E" w14:textId="447FEDA0" w:rsidR="009B43E9" w:rsidRDefault="009B43E9" w:rsidP="009B43E9">
      <w:pPr>
        <w:ind w:left="993"/>
        <w:jc w:val="center"/>
        <w:rPr>
          <w:rFonts w:ascii="Calibri" w:hAnsi="Calibri"/>
          <w:i/>
          <w:iCs/>
          <w:color w:val="0000FF"/>
        </w:rPr>
      </w:pPr>
    </w:p>
    <w:p w14:paraId="0D46FFBB" w14:textId="383D7709" w:rsidR="008A7789" w:rsidRDefault="008A7789" w:rsidP="008A7789">
      <w:pPr>
        <w:ind w:left="993"/>
        <w:jc w:val="both"/>
        <w:rPr>
          <w:rFonts w:ascii="Calibri" w:hAnsi="Calibri" w:cs="Book Antiqua"/>
          <w:i/>
          <w:color w:val="0000FF"/>
        </w:rPr>
      </w:pPr>
    </w:p>
    <w:p w14:paraId="23340A82" w14:textId="36D3AC19" w:rsidR="000E7560" w:rsidRDefault="001E648C" w:rsidP="00C67250">
      <w:pPr>
        <w:ind w:left="993"/>
        <w:jc w:val="both"/>
        <w:rPr>
          <w:rFonts w:ascii="Calibri" w:hAnsi="Calibri"/>
          <w:i/>
          <w:iCs/>
          <w:color w:val="0000FF"/>
        </w:rPr>
      </w:pPr>
      <w:r w:rsidRPr="00B61733">
        <w:rPr>
          <w:noProof/>
          <w:color w:val="FF0000"/>
          <w:sz w:val="32"/>
          <w:szCs w:val="32"/>
          <w:lang w:eastAsia="es-EC"/>
        </w:rPr>
        <w:lastRenderedPageBreak/>
        <w:drawing>
          <wp:anchor distT="0" distB="0" distL="114300" distR="114300" simplePos="0" relativeHeight="251807744" behindDoc="0" locked="0" layoutInCell="1" allowOverlap="1" wp14:anchorId="77B94702" wp14:editId="15A27EE7">
            <wp:simplePos x="0" y="0"/>
            <wp:positionH relativeFrom="margin">
              <wp:align>center</wp:align>
            </wp:positionH>
            <wp:positionV relativeFrom="paragraph">
              <wp:posOffset>285750</wp:posOffset>
            </wp:positionV>
            <wp:extent cx="7206615" cy="5514975"/>
            <wp:effectExtent l="0" t="0" r="0" b="9525"/>
            <wp:wrapSquare wrapText="bothSides"/>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7206615" cy="5514975"/>
                    </a:xfrm>
                    <a:prstGeom prst="rect">
                      <a:avLst/>
                    </a:prstGeom>
                  </pic:spPr>
                </pic:pic>
              </a:graphicData>
            </a:graphic>
            <wp14:sizeRelH relativeFrom="page">
              <wp14:pctWidth>0</wp14:pctWidth>
            </wp14:sizeRelH>
            <wp14:sizeRelV relativeFrom="page">
              <wp14:pctHeight>0</wp14:pctHeight>
            </wp14:sizeRelV>
          </wp:anchor>
        </w:drawing>
      </w:r>
      <w:r w:rsidR="006112FC">
        <w:rPr>
          <w:noProof/>
        </w:rPr>
        <mc:AlternateContent>
          <mc:Choice Requires="wps">
            <w:drawing>
              <wp:anchor distT="0" distB="0" distL="114300" distR="114300" simplePos="0" relativeHeight="251792384" behindDoc="0" locked="0" layoutInCell="1" allowOverlap="1" wp14:anchorId="79F0947C" wp14:editId="02A61071">
                <wp:simplePos x="0" y="0"/>
                <wp:positionH relativeFrom="margin">
                  <wp:posOffset>1051560</wp:posOffset>
                </wp:positionH>
                <wp:positionV relativeFrom="paragraph">
                  <wp:posOffset>0</wp:posOffset>
                </wp:positionV>
                <wp:extent cx="3228975" cy="361950"/>
                <wp:effectExtent l="0" t="0" r="9525" b="0"/>
                <wp:wrapSquare wrapText="bothSides"/>
                <wp:docPr id="87" name="Cuadro de texto 87"/>
                <wp:cNvGraphicFramePr/>
                <a:graphic xmlns:a="http://schemas.openxmlformats.org/drawingml/2006/main">
                  <a:graphicData uri="http://schemas.microsoft.com/office/word/2010/wordprocessingShape">
                    <wps:wsp>
                      <wps:cNvSpPr txBox="1"/>
                      <wps:spPr>
                        <a:xfrm>
                          <a:off x="0" y="0"/>
                          <a:ext cx="3228975" cy="361950"/>
                        </a:xfrm>
                        <a:prstGeom prst="rect">
                          <a:avLst/>
                        </a:prstGeom>
                        <a:solidFill>
                          <a:prstClr val="white"/>
                        </a:solidFill>
                        <a:ln>
                          <a:noFill/>
                        </a:ln>
                      </wps:spPr>
                      <wps:txbx>
                        <w:txbxContent>
                          <w:p w14:paraId="1948FE5D" w14:textId="3D227140" w:rsidR="00505467" w:rsidRPr="00032042" w:rsidRDefault="00505467" w:rsidP="00505467">
                            <w:pPr>
                              <w:pStyle w:val="Descripcin"/>
                              <w:rPr>
                                <w:noProof/>
                                <w:sz w:val="40"/>
                                <w:szCs w:val="40"/>
                              </w:rPr>
                            </w:pPr>
                            <w:r w:rsidRPr="00032042">
                              <w:rPr>
                                <w:sz w:val="28"/>
                                <w:szCs w:val="28"/>
                              </w:rPr>
                              <w:t>Diagrama de clases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0947C" id="_x0000_t202" coordsize="21600,21600" o:spt="202" path="m,l,21600r21600,l21600,xe">
                <v:stroke joinstyle="miter"/>
                <v:path gradientshapeok="t" o:connecttype="rect"/>
              </v:shapetype>
              <v:shape id="Cuadro de texto 87" o:spid="_x0000_s1026" type="#_x0000_t202" style="position:absolute;left:0;text-align:left;margin-left:82.8pt;margin-top:0;width:254.25pt;height:28.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" stroked="f">
                <v:textbox inset="0,0,0,0">
                  <w:txbxContent>
                    <w:p w14:paraId="1948FE5D" w14:textId="3D227140" w:rsidR="00505467" w:rsidRPr="00032042" w:rsidRDefault="00505467" w:rsidP="00505467">
                      <w:pPr>
                        <w:pStyle w:val="Descripcin"/>
                        <w:rPr>
                          <w:noProof/>
                          <w:sz w:val="40"/>
                          <w:szCs w:val="40"/>
                        </w:rPr>
                      </w:pPr>
                      <w:r w:rsidRPr="00032042">
                        <w:rPr>
                          <w:sz w:val="28"/>
                          <w:szCs w:val="28"/>
                        </w:rPr>
                        <w:t>Diagrama de clases</w:t>
                      </w:r>
                    </w:p>
                  </w:txbxContent>
                </v:textbox>
                <w10:wrap type="square" anchorx="margin"/>
              </v:shape>
            </w:pict>
          </mc:Fallback>
        </mc:AlternateContent>
      </w:r>
    </w:p>
    <w:p w14:paraId="429CAA0C" w14:textId="52EB75AE" w:rsidR="000E7560" w:rsidRDefault="000E7560" w:rsidP="00C67250">
      <w:pPr>
        <w:ind w:left="993"/>
        <w:jc w:val="both"/>
        <w:rPr>
          <w:rFonts w:ascii="Calibri" w:hAnsi="Calibri"/>
          <w:i/>
          <w:iCs/>
          <w:color w:val="0000FF"/>
        </w:rPr>
      </w:pPr>
    </w:p>
    <w:p w14:paraId="09D9BDD3" w14:textId="79CBF834" w:rsidR="006112FC" w:rsidRDefault="006112FC" w:rsidP="00C67250">
      <w:pPr>
        <w:ind w:left="993"/>
        <w:jc w:val="both"/>
        <w:rPr>
          <w:rFonts w:ascii="Calibri" w:hAnsi="Calibri"/>
          <w:i/>
          <w:iCs/>
          <w:color w:val="0000FF"/>
        </w:rPr>
      </w:pPr>
    </w:p>
    <w:p w14:paraId="1E4490AA" w14:textId="32926FB1" w:rsidR="006112FC" w:rsidRDefault="006112FC" w:rsidP="00C67250">
      <w:pPr>
        <w:ind w:left="993"/>
        <w:jc w:val="both"/>
        <w:rPr>
          <w:rFonts w:ascii="Calibri" w:hAnsi="Calibri"/>
          <w:i/>
          <w:iCs/>
          <w:color w:val="0000FF"/>
        </w:rPr>
      </w:pPr>
    </w:p>
    <w:p w14:paraId="0B547DF1" w14:textId="22AA4E84" w:rsidR="000E7560" w:rsidRPr="009814F8" w:rsidRDefault="000E7560" w:rsidP="000E7560">
      <w:pPr>
        <w:pStyle w:val="Ttulo3"/>
        <w:numPr>
          <w:ilvl w:val="2"/>
          <w:numId w:val="2"/>
        </w:numPr>
        <w:ind w:left="1701"/>
        <w:rPr>
          <w:rFonts w:ascii="Calibri" w:hAnsi="Calibri" w:cs="Calibri"/>
          <w:sz w:val="24"/>
          <w:szCs w:val="24"/>
        </w:rPr>
      </w:pPr>
      <w:r w:rsidRPr="00A96743">
        <w:rPr>
          <w:rFonts w:ascii="Calibri" w:hAnsi="Calibri" w:cs="Calibri"/>
          <w:sz w:val="24"/>
          <w:szCs w:val="24"/>
        </w:rPr>
        <w:lastRenderedPageBreak/>
        <w:t xml:space="preserve">Vista de Implementación - Componentes  </w:t>
      </w:r>
    </w:p>
    <w:p w14:paraId="77CD60AD" w14:textId="6C334DEF" w:rsidR="00C67250" w:rsidRPr="00C95560" w:rsidRDefault="006112FC" w:rsidP="006112FC">
      <w:pPr>
        <w:jc w:val="both"/>
        <w:rPr>
          <w:rFonts w:ascii="Calibri" w:hAnsi="Calibri"/>
          <w:i/>
          <w:iCs/>
          <w:color w:val="0000FF"/>
        </w:rPr>
      </w:pPr>
      <w:r w:rsidRPr="004D2B84">
        <w:rPr>
          <w:rFonts w:ascii="Calibri" w:hAnsi="Calibri" w:cs="Book Antiqua"/>
          <w:i/>
          <w:noProof/>
          <w:color w:val="595959"/>
        </w:rPr>
        <w:drawing>
          <wp:anchor distT="0" distB="0" distL="114300" distR="114300" simplePos="0" relativeHeight="251794432" behindDoc="0" locked="0" layoutInCell="1" allowOverlap="1" wp14:anchorId="43702F89" wp14:editId="01A8639A">
            <wp:simplePos x="0" y="0"/>
            <wp:positionH relativeFrom="margin">
              <wp:align>left</wp:align>
            </wp:positionH>
            <wp:positionV relativeFrom="paragraph">
              <wp:posOffset>0</wp:posOffset>
            </wp:positionV>
            <wp:extent cx="6010275" cy="3730625"/>
            <wp:effectExtent l="0" t="0" r="9525" b="3175"/>
            <wp:wrapTopAndBottom/>
            <wp:docPr id="88" name="Imagen 8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Diagrama&#10;&#10;Descripción generada automáticamente"/>
                    <pic:cNvPicPr/>
                  </pic:nvPicPr>
                  <pic:blipFill>
                    <a:blip r:embed="rId84">
                      <a:extLst>
                        <a:ext uri="{28A0092B-C50C-407E-A947-70E740481C1C}">
                          <a14:useLocalDpi xmlns:a14="http://schemas.microsoft.com/office/drawing/2010/main"/>
                        </a:ext>
                      </a:extLst>
                    </a:blip>
                    <a:stretch>
                      <a:fillRect/>
                    </a:stretch>
                  </pic:blipFill>
                  <pic:spPr>
                    <a:xfrm>
                      <a:off x="0" y="0"/>
                      <a:ext cx="6010275" cy="3730625"/>
                    </a:xfrm>
                    <a:prstGeom prst="rect">
                      <a:avLst/>
                    </a:prstGeom>
                  </pic:spPr>
                </pic:pic>
              </a:graphicData>
            </a:graphic>
            <wp14:sizeRelH relativeFrom="page">
              <wp14:pctWidth>0</wp14:pctWidth>
            </wp14:sizeRelH>
            <wp14:sizeRelV relativeFrom="page">
              <wp14:pctHeight>0</wp14:pctHeight>
            </wp14:sizeRelV>
          </wp:anchor>
        </w:drawing>
      </w:r>
    </w:p>
    <w:p w14:paraId="1180227C" w14:textId="49553367" w:rsidR="00C67250" w:rsidRDefault="00C67250" w:rsidP="008549D5">
      <w:pPr>
        <w:pStyle w:val="Ttulo2"/>
        <w:numPr>
          <w:ilvl w:val="1"/>
          <w:numId w:val="2"/>
        </w:numPr>
        <w:tabs>
          <w:tab w:val="num" w:pos="792"/>
        </w:tabs>
        <w:ind w:left="1418"/>
        <w:rPr>
          <w:rFonts w:ascii="Calibri" w:hAnsi="Calibri" w:cs="Book Antiqua"/>
          <w:i w:val="0"/>
          <w:sz w:val="24"/>
        </w:rPr>
      </w:pPr>
      <w:bookmarkStart w:id="100" w:name="VistadeDespliegue"/>
      <w:bookmarkStart w:id="101" w:name="_Toc34121084"/>
      <w:bookmarkStart w:id="102" w:name="_Toc44907583"/>
      <w:bookmarkStart w:id="103" w:name="_Toc202244550"/>
      <w:bookmarkStart w:id="104" w:name="_Toc391994533"/>
      <w:bookmarkStart w:id="105" w:name="_Toc61560581"/>
      <w:r w:rsidRPr="00C95560">
        <w:rPr>
          <w:rFonts w:ascii="Calibri" w:hAnsi="Calibri" w:cs="Book Antiqua"/>
          <w:i w:val="0"/>
          <w:sz w:val="24"/>
        </w:rPr>
        <w:t xml:space="preserve">Vista de Despliegue </w:t>
      </w:r>
      <w:bookmarkEnd w:id="100"/>
      <w:r w:rsidRPr="00C95560">
        <w:rPr>
          <w:rFonts w:ascii="Calibri" w:hAnsi="Calibri" w:cs="Book Antiqua"/>
          <w:i w:val="0"/>
          <w:sz w:val="24"/>
        </w:rPr>
        <w:t>- Ambiente Físico</w:t>
      </w:r>
      <w:bookmarkEnd w:id="101"/>
      <w:bookmarkEnd w:id="102"/>
      <w:bookmarkEnd w:id="103"/>
      <w:bookmarkEnd w:id="104"/>
      <w:bookmarkEnd w:id="105"/>
      <w:r w:rsidRPr="00C95560">
        <w:rPr>
          <w:rFonts w:ascii="Calibri" w:hAnsi="Calibri" w:cs="Book Antiqua"/>
          <w:i w:val="0"/>
          <w:sz w:val="24"/>
        </w:rPr>
        <w:t xml:space="preserve">  </w:t>
      </w:r>
    </w:p>
    <w:p w14:paraId="64A1E2EA" w14:textId="0741C828" w:rsidR="006112FC" w:rsidRPr="006112FC" w:rsidRDefault="006112FC" w:rsidP="006112FC">
      <w:r w:rsidRPr="009814F8">
        <w:rPr>
          <w:noProof/>
        </w:rPr>
        <w:drawing>
          <wp:anchor distT="0" distB="0" distL="114300" distR="114300" simplePos="0" relativeHeight="251805696" behindDoc="0" locked="0" layoutInCell="1" allowOverlap="1" wp14:anchorId="3D5CC978" wp14:editId="5E4A1AF7">
            <wp:simplePos x="0" y="0"/>
            <wp:positionH relativeFrom="margin">
              <wp:align>left</wp:align>
            </wp:positionH>
            <wp:positionV relativeFrom="paragraph">
              <wp:posOffset>99695</wp:posOffset>
            </wp:positionV>
            <wp:extent cx="5743575" cy="4137660"/>
            <wp:effectExtent l="0" t="0" r="9525"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a:ext>
                      </a:extLst>
                    </a:blip>
                    <a:stretch>
                      <a:fillRect/>
                    </a:stretch>
                  </pic:blipFill>
                  <pic:spPr>
                    <a:xfrm>
                      <a:off x="0" y="0"/>
                      <a:ext cx="5743575" cy="4137660"/>
                    </a:xfrm>
                    <a:prstGeom prst="rect">
                      <a:avLst/>
                    </a:prstGeom>
                  </pic:spPr>
                </pic:pic>
              </a:graphicData>
            </a:graphic>
            <wp14:sizeRelH relativeFrom="page">
              <wp14:pctWidth>0</wp14:pctWidth>
            </wp14:sizeRelH>
            <wp14:sizeRelV relativeFrom="page">
              <wp14:pctHeight>0</wp14:pctHeight>
            </wp14:sizeRelV>
          </wp:anchor>
        </w:drawing>
      </w:r>
    </w:p>
    <w:p w14:paraId="0A8099D9" w14:textId="1758E11A" w:rsidR="00C67250" w:rsidRPr="00FE0DBE" w:rsidRDefault="00C67250" w:rsidP="00661D46">
      <w:pPr>
        <w:pStyle w:val="Ttulo2"/>
        <w:numPr>
          <w:ilvl w:val="1"/>
          <w:numId w:val="2"/>
        </w:numPr>
        <w:tabs>
          <w:tab w:val="num" w:pos="792"/>
        </w:tabs>
        <w:spacing w:after="0"/>
        <w:ind w:left="1418"/>
        <w:rPr>
          <w:rFonts w:ascii="Calibri" w:hAnsi="Calibri" w:cs="Book Antiqua"/>
          <w:i w:val="0"/>
          <w:sz w:val="24"/>
        </w:rPr>
      </w:pPr>
      <w:bookmarkStart w:id="106" w:name="_Toc391994534"/>
      <w:bookmarkStart w:id="107" w:name="_Toc61560582"/>
      <w:r w:rsidRPr="00FE0DBE">
        <w:rPr>
          <w:rFonts w:ascii="Calibri" w:hAnsi="Calibri" w:cs="Book Antiqua"/>
          <w:i w:val="0"/>
          <w:sz w:val="24"/>
        </w:rPr>
        <w:lastRenderedPageBreak/>
        <w:t>Vista de Datos</w:t>
      </w:r>
      <w:bookmarkEnd w:id="106"/>
      <w:bookmarkEnd w:id="107"/>
    </w:p>
    <w:p w14:paraId="79A9AB5A" w14:textId="29652C96" w:rsidR="00B23E8F" w:rsidRPr="00661D46" w:rsidRDefault="00C67250" w:rsidP="00661D46">
      <w:pPr>
        <w:pStyle w:val="Ttulo3"/>
        <w:numPr>
          <w:ilvl w:val="2"/>
          <w:numId w:val="2"/>
        </w:numPr>
        <w:spacing w:after="120"/>
        <w:ind w:left="1560"/>
        <w:rPr>
          <w:rFonts w:ascii="Calibri" w:hAnsi="Calibri" w:cs="Calibri"/>
          <w:sz w:val="24"/>
          <w:szCs w:val="24"/>
        </w:rPr>
      </w:pPr>
      <w:bookmarkStart w:id="108" w:name="_Toc391994535"/>
      <w:bookmarkStart w:id="109" w:name="_Toc61560583"/>
      <w:r w:rsidRPr="00A96743">
        <w:rPr>
          <w:rFonts w:ascii="Calibri" w:hAnsi="Calibri" w:cs="Calibri"/>
          <w:sz w:val="24"/>
          <w:szCs w:val="24"/>
        </w:rPr>
        <w:t>Definiciones</w:t>
      </w:r>
      <w:bookmarkEnd w:id="108"/>
      <w:bookmarkEnd w:id="109"/>
    </w:p>
    <w:p w14:paraId="15BA171D" w14:textId="59888389" w:rsidR="003D0FF1" w:rsidRPr="00C03ED8" w:rsidRDefault="003D0FF1" w:rsidP="00085385">
      <w:pPr>
        <w:spacing w:after="80"/>
        <w:rPr>
          <w:lang w:val="en-US"/>
        </w:rPr>
      </w:pPr>
      <w:r w:rsidRPr="00C03ED8">
        <w:rPr>
          <w:lang w:val="en-US"/>
        </w:rPr>
        <w:t>TABLA DE CLIENTE</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67F6FB9C" w14:textId="77777777" w:rsidTr="00F42B0E">
        <w:trPr>
          <w:trHeight w:val="513"/>
        </w:trPr>
        <w:tc>
          <w:tcPr>
            <w:tcW w:w="2219" w:type="dxa"/>
            <w:vAlign w:val="center"/>
          </w:tcPr>
          <w:p w14:paraId="1F157A32"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15FD8EA8"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3B56893D"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01DBCA92"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3B6D1118" w14:textId="77777777" w:rsidTr="00F42B0E">
        <w:trPr>
          <w:trHeight w:val="483"/>
        </w:trPr>
        <w:tc>
          <w:tcPr>
            <w:tcW w:w="2219" w:type="dxa"/>
            <w:vAlign w:val="center"/>
          </w:tcPr>
          <w:p w14:paraId="091F6ED6" w14:textId="77777777" w:rsidR="003D0FF1" w:rsidRPr="00C03ED8" w:rsidRDefault="003D0FF1" w:rsidP="00F42B0E">
            <w:pPr>
              <w:jc w:val="center"/>
              <w:rPr>
                <w:lang w:val="es-ES_tradnl"/>
              </w:rPr>
            </w:pPr>
            <w:proofErr w:type="spellStart"/>
            <w:r w:rsidRPr="00C03ED8">
              <w:rPr>
                <w:lang w:val="es-ES_tradnl"/>
              </w:rPr>
              <w:t>Cliente_id</w:t>
            </w:r>
            <w:proofErr w:type="spellEnd"/>
          </w:p>
        </w:tc>
        <w:tc>
          <w:tcPr>
            <w:tcW w:w="1462" w:type="dxa"/>
            <w:vAlign w:val="center"/>
          </w:tcPr>
          <w:p w14:paraId="15EBC616"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111AF244"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51CCDDFD" w14:textId="77777777" w:rsidR="003D0FF1" w:rsidRPr="00C03ED8" w:rsidRDefault="003D0FF1" w:rsidP="00F42B0E">
            <w:pPr>
              <w:jc w:val="center"/>
              <w:rPr>
                <w:lang w:val="es-ES_tradnl"/>
              </w:rPr>
            </w:pPr>
            <w:r w:rsidRPr="00C03ED8">
              <w:rPr>
                <w:lang w:val="es-ES_tradnl"/>
              </w:rPr>
              <w:t>Almacena una identificación única para cada cliente.</w:t>
            </w:r>
          </w:p>
        </w:tc>
      </w:tr>
      <w:tr w:rsidR="003D0FF1" w:rsidRPr="00C03ED8" w14:paraId="4858EB67" w14:textId="77777777" w:rsidTr="00F42B0E">
        <w:trPr>
          <w:trHeight w:val="513"/>
        </w:trPr>
        <w:tc>
          <w:tcPr>
            <w:tcW w:w="2219" w:type="dxa"/>
            <w:vAlign w:val="center"/>
          </w:tcPr>
          <w:p w14:paraId="6235ABEB" w14:textId="77777777" w:rsidR="003D0FF1" w:rsidRPr="00C03ED8" w:rsidRDefault="003D0FF1" w:rsidP="00F42B0E">
            <w:pPr>
              <w:jc w:val="center"/>
              <w:rPr>
                <w:lang w:val="es-ES_tradnl"/>
              </w:rPr>
            </w:pPr>
            <w:r w:rsidRPr="00C03ED8">
              <w:rPr>
                <w:lang w:val="es-ES_tradnl"/>
              </w:rPr>
              <w:t>Nombre</w:t>
            </w:r>
          </w:p>
        </w:tc>
        <w:tc>
          <w:tcPr>
            <w:tcW w:w="1462" w:type="dxa"/>
            <w:vAlign w:val="center"/>
          </w:tcPr>
          <w:p w14:paraId="40114D48" w14:textId="77777777" w:rsidR="003D0FF1" w:rsidRPr="00C03ED8" w:rsidRDefault="003D0FF1" w:rsidP="00F42B0E">
            <w:pPr>
              <w:jc w:val="center"/>
              <w:rPr>
                <w:lang w:val="es-ES_tradnl"/>
              </w:rPr>
            </w:pPr>
            <w:r w:rsidRPr="00C03ED8">
              <w:rPr>
                <w:lang w:val="es-ES_tradnl"/>
              </w:rPr>
              <w:t>20</w:t>
            </w:r>
          </w:p>
        </w:tc>
        <w:tc>
          <w:tcPr>
            <w:tcW w:w="1843" w:type="dxa"/>
            <w:vAlign w:val="center"/>
          </w:tcPr>
          <w:p w14:paraId="72CEA71C"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7CEDC2D9" w14:textId="77777777" w:rsidR="003D0FF1" w:rsidRPr="00C03ED8" w:rsidRDefault="003D0FF1" w:rsidP="00F42B0E">
            <w:pPr>
              <w:jc w:val="center"/>
              <w:rPr>
                <w:lang w:val="es-ES_tradnl"/>
              </w:rPr>
            </w:pPr>
            <w:r w:rsidRPr="00C03ED8">
              <w:rPr>
                <w:lang w:val="es"/>
              </w:rPr>
              <w:t>Almacena el nombre del cliente.</w:t>
            </w:r>
          </w:p>
        </w:tc>
      </w:tr>
      <w:tr w:rsidR="003D0FF1" w:rsidRPr="00C03ED8" w14:paraId="4223EA2A" w14:textId="77777777" w:rsidTr="00F42B0E">
        <w:trPr>
          <w:trHeight w:val="513"/>
        </w:trPr>
        <w:tc>
          <w:tcPr>
            <w:tcW w:w="2219" w:type="dxa"/>
            <w:vAlign w:val="center"/>
          </w:tcPr>
          <w:p w14:paraId="164BAFE7" w14:textId="77777777" w:rsidR="003D0FF1" w:rsidRPr="00C03ED8" w:rsidRDefault="003D0FF1" w:rsidP="00F42B0E">
            <w:pPr>
              <w:jc w:val="center"/>
              <w:rPr>
                <w:lang w:val="es-ES_tradnl"/>
              </w:rPr>
            </w:pPr>
            <w:r w:rsidRPr="00C03ED8">
              <w:rPr>
                <w:lang w:val="es-ES_tradnl"/>
              </w:rPr>
              <w:t>Apellido</w:t>
            </w:r>
          </w:p>
        </w:tc>
        <w:tc>
          <w:tcPr>
            <w:tcW w:w="1462" w:type="dxa"/>
            <w:vAlign w:val="center"/>
          </w:tcPr>
          <w:p w14:paraId="70A7F074" w14:textId="77777777" w:rsidR="003D0FF1" w:rsidRPr="00C03ED8" w:rsidRDefault="003D0FF1" w:rsidP="00F42B0E">
            <w:pPr>
              <w:jc w:val="center"/>
              <w:rPr>
                <w:lang w:val="es-ES_tradnl"/>
              </w:rPr>
            </w:pPr>
            <w:r w:rsidRPr="00C03ED8">
              <w:rPr>
                <w:lang w:val="es-ES_tradnl"/>
              </w:rPr>
              <w:t>20</w:t>
            </w:r>
          </w:p>
        </w:tc>
        <w:tc>
          <w:tcPr>
            <w:tcW w:w="1843" w:type="dxa"/>
            <w:vAlign w:val="center"/>
          </w:tcPr>
          <w:p w14:paraId="75C0938A"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77E909A5" w14:textId="77777777" w:rsidR="003D0FF1" w:rsidRPr="00C03ED8" w:rsidRDefault="003D0FF1" w:rsidP="00F42B0E">
            <w:pPr>
              <w:jc w:val="center"/>
              <w:rPr>
                <w:lang w:val="es-ES_tradnl"/>
              </w:rPr>
            </w:pPr>
            <w:r w:rsidRPr="00C03ED8">
              <w:rPr>
                <w:lang w:val="es"/>
              </w:rPr>
              <w:t>Almacena el apellido del cliente.</w:t>
            </w:r>
          </w:p>
        </w:tc>
      </w:tr>
      <w:tr w:rsidR="003D0FF1" w:rsidRPr="00C03ED8" w14:paraId="0B88D39C" w14:textId="77777777" w:rsidTr="00F42B0E">
        <w:trPr>
          <w:trHeight w:val="483"/>
        </w:trPr>
        <w:tc>
          <w:tcPr>
            <w:tcW w:w="2219" w:type="dxa"/>
            <w:vAlign w:val="center"/>
          </w:tcPr>
          <w:p w14:paraId="76DB2465" w14:textId="77777777" w:rsidR="003D0FF1" w:rsidRPr="00C03ED8" w:rsidRDefault="003D0FF1" w:rsidP="00F42B0E">
            <w:pPr>
              <w:jc w:val="center"/>
              <w:rPr>
                <w:lang w:val="es-ES_tradnl"/>
              </w:rPr>
            </w:pPr>
            <w:proofErr w:type="spellStart"/>
            <w:r w:rsidRPr="00C03ED8">
              <w:rPr>
                <w:lang w:val="es-ES_tradnl"/>
              </w:rPr>
              <w:t>Fecha_nacim</w:t>
            </w:r>
            <w:proofErr w:type="spellEnd"/>
          </w:p>
        </w:tc>
        <w:tc>
          <w:tcPr>
            <w:tcW w:w="1462" w:type="dxa"/>
            <w:vAlign w:val="center"/>
          </w:tcPr>
          <w:p w14:paraId="50104069"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1A83D097"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4DE5FF88" w14:textId="77777777" w:rsidR="003D0FF1" w:rsidRPr="00C03ED8" w:rsidRDefault="003D0FF1" w:rsidP="00F42B0E">
            <w:pPr>
              <w:jc w:val="center"/>
              <w:rPr>
                <w:lang w:val="es-ES_tradnl"/>
              </w:rPr>
            </w:pPr>
            <w:r w:rsidRPr="00C03ED8">
              <w:rPr>
                <w:lang w:val="es"/>
              </w:rPr>
              <w:t>Almacena la fecha de nacimiento del cliente.</w:t>
            </w:r>
          </w:p>
        </w:tc>
      </w:tr>
      <w:tr w:rsidR="003D0FF1" w:rsidRPr="00C03ED8" w14:paraId="7360DC9D" w14:textId="77777777" w:rsidTr="00F42B0E">
        <w:trPr>
          <w:trHeight w:val="513"/>
        </w:trPr>
        <w:tc>
          <w:tcPr>
            <w:tcW w:w="2219" w:type="dxa"/>
            <w:vAlign w:val="center"/>
          </w:tcPr>
          <w:p w14:paraId="1B2ABAED" w14:textId="77777777" w:rsidR="003D0FF1" w:rsidRPr="00C03ED8" w:rsidRDefault="003D0FF1" w:rsidP="00F42B0E">
            <w:pPr>
              <w:jc w:val="center"/>
              <w:rPr>
                <w:lang w:val="es-ES_tradnl"/>
              </w:rPr>
            </w:pPr>
            <w:proofErr w:type="spellStart"/>
            <w:r w:rsidRPr="00C03ED8">
              <w:rPr>
                <w:lang w:val="es-ES_tradnl"/>
              </w:rPr>
              <w:t>TipoCliente</w:t>
            </w:r>
            <w:proofErr w:type="spellEnd"/>
          </w:p>
        </w:tc>
        <w:tc>
          <w:tcPr>
            <w:tcW w:w="1462" w:type="dxa"/>
            <w:vAlign w:val="center"/>
          </w:tcPr>
          <w:p w14:paraId="5151D2DD" w14:textId="77777777" w:rsidR="003D0FF1" w:rsidRPr="00C03ED8" w:rsidRDefault="003D0FF1" w:rsidP="00F42B0E">
            <w:pPr>
              <w:jc w:val="center"/>
              <w:rPr>
                <w:lang w:val="es-ES_tradnl"/>
              </w:rPr>
            </w:pPr>
            <w:r w:rsidRPr="00C03ED8">
              <w:rPr>
                <w:lang w:val="es-ES_tradnl"/>
              </w:rPr>
              <w:t>10</w:t>
            </w:r>
          </w:p>
        </w:tc>
        <w:tc>
          <w:tcPr>
            <w:tcW w:w="1843" w:type="dxa"/>
            <w:vAlign w:val="center"/>
          </w:tcPr>
          <w:p w14:paraId="4B134E0A"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3EA5A2BC" w14:textId="77777777" w:rsidR="003D0FF1" w:rsidRPr="00C03ED8" w:rsidRDefault="003D0FF1" w:rsidP="00F42B0E">
            <w:pPr>
              <w:jc w:val="center"/>
              <w:rPr>
                <w:lang w:val="es-ES_tradnl"/>
              </w:rPr>
            </w:pPr>
            <w:r w:rsidRPr="00C03ED8">
              <w:rPr>
                <w:lang w:val="es"/>
              </w:rPr>
              <w:t>Almacena si el cliente es casual, frecuente o vip.</w:t>
            </w:r>
          </w:p>
        </w:tc>
      </w:tr>
      <w:tr w:rsidR="003D0FF1" w:rsidRPr="00C03ED8" w14:paraId="45F53102" w14:textId="77777777" w:rsidTr="00F42B0E">
        <w:trPr>
          <w:trHeight w:val="513"/>
        </w:trPr>
        <w:tc>
          <w:tcPr>
            <w:tcW w:w="2219" w:type="dxa"/>
            <w:vAlign w:val="center"/>
          </w:tcPr>
          <w:p w14:paraId="65FC5677" w14:textId="77777777" w:rsidR="003D0FF1" w:rsidRPr="00C03ED8" w:rsidRDefault="003D0FF1" w:rsidP="00F42B0E">
            <w:pPr>
              <w:jc w:val="center"/>
              <w:rPr>
                <w:lang w:val="es-ES_tradnl"/>
              </w:rPr>
            </w:pPr>
            <w:r w:rsidRPr="00C03ED8">
              <w:rPr>
                <w:lang w:val="es-ES_tradnl"/>
              </w:rPr>
              <w:t>Estado</w:t>
            </w:r>
          </w:p>
        </w:tc>
        <w:tc>
          <w:tcPr>
            <w:tcW w:w="1462" w:type="dxa"/>
            <w:vAlign w:val="center"/>
          </w:tcPr>
          <w:p w14:paraId="1C8DEE92"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0C061AA1" w14:textId="35AEC008" w:rsidR="003D0FF1" w:rsidRPr="00C03ED8" w:rsidRDefault="003D0FF1" w:rsidP="00F42B0E">
            <w:pPr>
              <w:jc w:val="center"/>
              <w:rPr>
                <w:lang w:val="es-ES_tradnl"/>
              </w:rPr>
            </w:pPr>
            <w:r w:rsidRPr="00C03ED8">
              <w:rPr>
                <w:lang w:val="es-ES_tradnl"/>
              </w:rPr>
              <w:t>VARCHAR</w:t>
            </w:r>
          </w:p>
        </w:tc>
        <w:tc>
          <w:tcPr>
            <w:tcW w:w="4536" w:type="dxa"/>
            <w:vAlign w:val="center"/>
          </w:tcPr>
          <w:p w14:paraId="61383FD1" w14:textId="77777777" w:rsidR="003D0FF1" w:rsidRPr="00C03ED8" w:rsidRDefault="003D0FF1" w:rsidP="00F42B0E">
            <w:pPr>
              <w:jc w:val="center"/>
              <w:rPr>
                <w:lang w:val="es-ES_tradnl"/>
              </w:rPr>
            </w:pPr>
            <w:r w:rsidRPr="00C03ED8">
              <w:rPr>
                <w:lang w:val="es-ES_tradnl"/>
              </w:rPr>
              <w:t>Mostrará el estado del cliente, Activo/Inactivo.</w:t>
            </w:r>
          </w:p>
        </w:tc>
      </w:tr>
    </w:tbl>
    <w:p w14:paraId="6646D217" w14:textId="53DBCEC2" w:rsidR="003D0FF1" w:rsidRPr="00C03ED8" w:rsidRDefault="003D0FF1" w:rsidP="00664D35">
      <w:pPr>
        <w:spacing w:before="200" w:after="80"/>
        <w:rPr>
          <w:lang w:val="en-US"/>
        </w:rPr>
      </w:pPr>
      <w:r w:rsidRPr="00C03ED8">
        <w:rPr>
          <w:lang w:val="en-US"/>
        </w:rPr>
        <w:t>TABLA DE CLIENTE_DETA</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0D98A74D" w14:textId="77777777" w:rsidTr="00F42B0E">
        <w:trPr>
          <w:trHeight w:val="513"/>
        </w:trPr>
        <w:tc>
          <w:tcPr>
            <w:tcW w:w="2219" w:type="dxa"/>
            <w:vAlign w:val="center"/>
          </w:tcPr>
          <w:p w14:paraId="45F6B058"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23D800B4"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309FBFF9"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7B949157"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5EFF1D02" w14:textId="77777777" w:rsidTr="00F42B0E">
        <w:trPr>
          <w:trHeight w:val="483"/>
        </w:trPr>
        <w:tc>
          <w:tcPr>
            <w:tcW w:w="2219" w:type="dxa"/>
            <w:vAlign w:val="center"/>
          </w:tcPr>
          <w:p w14:paraId="3456EFA4" w14:textId="77777777" w:rsidR="003D0FF1" w:rsidRPr="00C03ED8" w:rsidRDefault="003D0FF1" w:rsidP="00F42B0E">
            <w:pPr>
              <w:jc w:val="center"/>
              <w:rPr>
                <w:lang w:val="es-ES_tradnl"/>
              </w:rPr>
            </w:pPr>
            <w:proofErr w:type="spellStart"/>
            <w:r w:rsidRPr="00C03ED8">
              <w:rPr>
                <w:lang w:val="es-ES_tradnl"/>
              </w:rPr>
              <w:t>Cliente_id</w:t>
            </w:r>
            <w:proofErr w:type="spellEnd"/>
          </w:p>
        </w:tc>
        <w:tc>
          <w:tcPr>
            <w:tcW w:w="1462" w:type="dxa"/>
            <w:vAlign w:val="center"/>
          </w:tcPr>
          <w:p w14:paraId="0634490A"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1EE2ABAC"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78E0B14F" w14:textId="77777777" w:rsidR="003D0FF1" w:rsidRPr="00C03ED8" w:rsidRDefault="003D0FF1" w:rsidP="00F42B0E">
            <w:pPr>
              <w:jc w:val="center"/>
              <w:rPr>
                <w:lang w:val="es-ES_tradnl"/>
              </w:rPr>
            </w:pPr>
            <w:r w:rsidRPr="00C03ED8">
              <w:rPr>
                <w:lang w:val="es-ES_tradnl"/>
              </w:rPr>
              <w:t>Almacena una identificación única para cada cliente</w:t>
            </w:r>
          </w:p>
        </w:tc>
      </w:tr>
      <w:tr w:rsidR="003D0FF1" w:rsidRPr="00C03ED8" w14:paraId="1A60557E" w14:textId="77777777" w:rsidTr="00F42B0E">
        <w:trPr>
          <w:trHeight w:val="513"/>
        </w:trPr>
        <w:tc>
          <w:tcPr>
            <w:tcW w:w="2219" w:type="dxa"/>
            <w:vAlign w:val="center"/>
          </w:tcPr>
          <w:p w14:paraId="7C08B28F" w14:textId="77777777" w:rsidR="003D0FF1" w:rsidRPr="00C03ED8" w:rsidRDefault="003D0FF1" w:rsidP="00F42B0E">
            <w:pPr>
              <w:jc w:val="center"/>
              <w:rPr>
                <w:lang w:val="es-ES_tradnl"/>
              </w:rPr>
            </w:pPr>
            <w:proofErr w:type="spellStart"/>
            <w:r w:rsidRPr="00C03ED8">
              <w:rPr>
                <w:lang w:val="es-ES_tradnl"/>
              </w:rPr>
              <w:t>clienteDeta_id</w:t>
            </w:r>
            <w:proofErr w:type="spellEnd"/>
          </w:p>
        </w:tc>
        <w:tc>
          <w:tcPr>
            <w:tcW w:w="1462" w:type="dxa"/>
            <w:vAlign w:val="center"/>
          </w:tcPr>
          <w:p w14:paraId="74B71A2C"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2F73FE80"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0FF7395D" w14:textId="77777777" w:rsidR="003D0FF1" w:rsidRPr="00C03ED8" w:rsidRDefault="003D0FF1" w:rsidP="00F42B0E">
            <w:pPr>
              <w:jc w:val="center"/>
              <w:rPr>
                <w:lang w:val="es-ES_tradnl"/>
              </w:rPr>
            </w:pPr>
            <w:r>
              <w:rPr>
                <w:lang w:val="es-ES_tradnl"/>
              </w:rPr>
              <w:t xml:space="preserve">Número de identificación del detalle adicional del cliente. </w:t>
            </w:r>
          </w:p>
        </w:tc>
      </w:tr>
      <w:tr w:rsidR="003D0FF1" w:rsidRPr="00C03ED8" w14:paraId="1321337F" w14:textId="77777777" w:rsidTr="00F42B0E">
        <w:trPr>
          <w:trHeight w:val="513"/>
        </w:trPr>
        <w:tc>
          <w:tcPr>
            <w:tcW w:w="2219" w:type="dxa"/>
            <w:vAlign w:val="center"/>
          </w:tcPr>
          <w:p w14:paraId="7CBC78CB" w14:textId="77777777" w:rsidR="003D0FF1" w:rsidRPr="00C03ED8" w:rsidRDefault="003D0FF1" w:rsidP="00F42B0E">
            <w:pPr>
              <w:jc w:val="center"/>
              <w:rPr>
                <w:lang w:val="es-ES_tradnl"/>
              </w:rPr>
            </w:pPr>
            <w:r w:rsidRPr="00C03ED8">
              <w:rPr>
                <w:lang w:val="es-ES_tradnl"/>
              </w:rPr>
              <w:t>sexo</w:t>
            </w:r>
          </w:p>
        </w:tc>
        <w:tc>
          <w:tcPr>
            <w:tcW w:w="1462" w:type="dxa"/>
            <w:vAlign w:val="center"/>
          </w:tcPr>
          <w:p w14:paraId="65730286" w14:textId="77777777" w:rsidR="003D0FF1" w:rsidRPr="00C03ED8" w:rsidRDefault="003D0FF1" w:rsidP="00F42B0E">
            <w:pPr>
              <w:jc w:val="center"/>
              <w:rPr>
                <w:lang w:val="es-ES_tradnl"/>
              </w:rPr>
            </w:pPr>
            <w:r w:rsidRPr="00C03ED8">
              <w:rPr>
                <w:lang w:val="es-ES_tradnl"/>
              </w:rPr>
              <w:t>20</w:t>
            </w:r>
          </w:p>
        </w:tc>
        <w:tc>
          <w:tcPr>
            <w:tcW w:w="1843" w:type="dxa"/>
            <w:vAlign w:val="center"/>
          </w:tcPr>
          <w:p w14:paraId="0834B569"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692031BE" w14:textId="77777777" w:rsidR="003D0FF1" w:rsidRPr="00C03ED8" w:rsidRDefault="003D0FF1" w:rsidP="00F42B0E">
            <w:pPr>
              <w:jc w:val="center"/>
              <w:rPr>
                <w:lang w:val="es-ES_tradnl"/>
              </w:rPr>
            </w:pPr>
            <w:r w:rsidRPr="00C03ED8">
              <w:rPr>
                <w:lang w:val="es"/>
              </w:rPr>
              <w:t>Almacena el sexo del cliente, masculino, femenino u otro.</w:t>
            </w:r>
          </w:p>
        </w:tc>
      </w:tr>
      <w:tr w:rsidR="003D0FF1" w:rsidRPr="00C03ED8" w14:paraId="3291A3FB" w14:textId="77777777" w:rsidTr="00F42B0E">
        <w:trPr>
          <w:trHeight w:val="483"/>
        </w:trPr>
        <w:tc>
          <w:tcPr>
            <w:tcW w:w="2219" w:type="dxa"/>
            <w:vAlign w:val="center"/>
          </w:tcPr>
          <w:p w14:paraId="7BC15112" w14:textId="77777777" w:rsidR="003D0FF1" w:rsidRPr="00C03ED8" w:rsidRDefault="003D0FF1" w:rsidP="00F42B0E">
            <w:pPr>
              <w:jc w:val="center"/>
              <w:rPr>
                <w:lang w:val="es-ES_tradnl"/>
              </w:rPr>
            </w:pPr>
            <w:r w:rsidRPr="00C03ED8">
              <w:rPr>
                <w:lang w:val="es-ES_tradnl"/>
              </w:rPr>
              <w:t>Teléfono</w:t>
            </w:r>
          </w:p>
        </w:tc>
        <w:tc>
          <w:tcPr>
            <w:tcW w:w="1462" w:type="dxa"/>
            <w:vAlign w:val="center"/>
          </w:tcPr>
          <w:p w14:paraId="425019BF" w14:textId="77777777" w:rsidR="003D0FF1" w:rsidRPr="00C03ED8" w:rsidRDefault="003D0FF1" w:rsidP="00F42B0E">
            <w:pPr>
              <w:jc w:val="center"/>
              <w:rPr>
                <w:lang w:val="es-ES_tradnl"/>
              </w:rPr>
            </w:pPr>
            <w:r w:rsidRPr="00C03ED8">
              <w:rPr>
                <w:lang w:val="es-ES_tradnl"/>
              </w:rPr>
              <w:t>10</w:t>
            </w:r>
          </w:p>
        </w:tc>
        <w:tc>
          <w:tcPr>
            <w:tcW w:w="1843" w:type="dxa"/>
            <w:vAlign w:val="center"/>
          </w:tcPr>
          <w:p w14:paraId="15F8981F"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7CF087AB" w14:textId="77777777" w:rsidR="003D0FF1" w:rsidRPr="00C03ED8" w:rsidRDefault="003D0FF1" w:rsidP="00F42B0E">
            <w:pPr>
              <w:jc w:val="center"/>
              <w:rPr>
                <w:lang w:val="es-ES_tradnl"/>
              </w:rPr>
            </w:pPr>
            <w:r w:rsidRPr="00C03ED8">
              <w:rPr>
                <w:lang w:val="es"/>
              </w:rPr>
              <w:t>Almacena el teléfono del cliente</w:t>
            </w:r>
          </w:p>
        </w:tc>
      </w:tr>
      <w:tr w:rsidR="003D0FF1" w:rsidRPr="00C03ED8" w14:paraId="7CEDBF61" w14:textId="77777777" w:rsidTr="00F42B0E">
        <w:trPr>
          <w:trHeight w:val="513"/>
        </w:trPr>
        <w:tc>
          <w:tcPr>
            <w:tcW w:w="2219" w:type="dxa"/>
            <w:vAlign w:val="center"/>
          </w:tcPr>
          <w:p w14:paraId="184CAD93" w14:textId="77777777" w:rsidR="003D0FF1" w:rsidRPr="00C03ED8" w:rsidRDefault="003D0FF1" w:rsidP="00F42B0E">
            <w:pPr>
              <w:jc w:val="center"/>
              <w:rPr>
                <w:lang w:val="es-ES_tradnl"/>
              </w:rPr>
            </w:pPr>
            <w:r w:rsidRPr="00C03ED8">
              <w:rPr>
                <w:lang w:val="es-ES_tradnl"/>
              </w:rPr>
              <w:t>Dirección</w:t>
            </w:r>
          </w:p>
        </w:tc>
        <w:tc>
          <w:tcPr>
            <w:tcW w:w="1462" w:type="dxa"/>
            <w:vAlign w:val="center"/>
          </w:tcPr>
          <w:p w14:paraId="50ABAEA0" w14:textId="77777777" w:rsidR="003D0FF1" w:rsidRPr="00C03ED8" w:rsidRDefault="003D0FF1" w:rsidP="00F42B0E">
            <w:pPr>
              <w:jc w:val="center"/>
              <w:rPr>
                <w:lang w:val="es-ES_tradnl"/>
              </w:rPr>
            </w:pPr>
            <w:r w:rsidRPr="00C03ED8">
              <w:rPr>
                <w:lang w:val="es-ES_tradnl"/>
              </w:rPr>
              <w:t>30</w:t>
            </w:r>
          </w:p>
        </w:tc>
        <w:tc>
          <w:tcPr>
            <w:tcW w:w="1843" w:type="dxa"/>
            <w:vAlign w:val="center"/>
          </w:tcPr>
          <w:p w14:paraId="6557223D"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5AC97080" w14:textId="77777777" w:rsidR="003D0FF1" w:rsidRPr="00C03ED8" w:rsidRDefault="003D0FF1" w:rsidP="00F42B0E">
            <w:pPr>
              <w:jc w:val="center"/>
              <w:rPr>
                <w:lang w:val="es-ES_tradnl"/>
              </w:rPr>
            </w:pPr>
            <w:r w:rsidRPr="00C03ED8">
              <w:rPr>
                <w:lang w:val="es"/>
              </w:rPr>
              <w:t>Almacena la dirección del cliente</w:t>
            </w:r>
          </w:p>
        </w:tc>
      </w:tr>
      <w:tr w:rsidR="003D0FF1" w:rsidRPr="00C03ED8" w14:paraId="107E12C2" w14:textId="77777777" w:rsidTr="00F42B0E">
        <w:trPr>
          <w:trHeight w:val="513"/>
        </w:trPr>
        <w:tc>
          <w:tcPr>
            <w:tcW w:w="2219" w:type="dxa"/>
            <w:vAlign w:val="center"/>
          </w:tcPr>
          <w:p w14:paraId="47D3E71F" w14:textId="77777777" w:rsidR="003D0FF1" w:rsidRPr="00C03ED8" w:rsidRDefault="003D0FF1" w:rsidP="00F42B0E">
            <w:pPr>
              <w:jc w:val="center"/>
              <w:rPr>
                <w:lang w:val="es-ES_tradnl"/>
              </w:rPr>
            </w:pPr>
            <w:r w:rsidRPr="00C03ED8">
              <w:rPr>
                <w:lang w:val="es-ES_tradnl"/>
              </w:rPr>
              <w:t>correo</w:t>
            </w:r>
          </w:p>
        </w:tc>
        <w:tc>
          <w:tcPr>
            <w:tcW w:w="1462" w:type="dxa"/>
            <w:vAlign w:val="center"/>
          </w:tcPr>
          <w:p w14:paraId="275665E8" w14:textId="77777777" w:rsidR="003D0FF1" w:rsidRPr="00C03ED8" w:rsidRDefault="003D0FF1" w:rsidP="00F42B0E">
            <w:pPr>
              <w:jc w:val="center"/>
              <w:rPr>
                <w:lang w:val="es-ES_tradnl"/>
              </w:rPr>
            </w:pPr>
            <w:r w:rsidRPr="00C03ED8">
              <w:rPr>
                <w:lang w:val="es-ES_tradnl"/>
              </w:rPr>
              <w:t>30</w:t>
            </w:r>
          </w:p>
        </w:tc>
        <w:tc>
          <w:tcPr>
            <w:tcW w:w="1843" w:type="dxa"/>
            <w:vAlign w:val="center"/>
          </w:tcPr>
          <w:p w14:paraId="3890405C"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1101E36A" w14:textId="77777777" w:rsidR="003D0FF1" w:rsidRPr="00C03ED8" w:rsidRDefault="003D0FF1" w:rsidP="00F42B0E">
            <w:pPr>
              <w:jc w:val="center"/>
              <w:rPr>
                <w:lang w:val="es-ES_tradnl"/>
              </w:rPr>
            </w:pPr>
            <w:r w:rsidRPr="00C03ED8">
              <w:rPr>
                <w:lang w:val="es"/>
              </w:rPr>
              <w:t>Almacena el correo electrónico del cliente.</w:t>
            </w:r>
          </w:p>
        </w:tc>
      </w:tr>
    </w:tbl>
    <w:p w14:paraId="24707C23" w14:textId="75FBF8BB" w:rsidR="003D0FF1" w:rsidRPr="00C03ED8" w:rsidRDefault="003D0FF1" w:rsidP="00664D35">
      <w:pPr>
        <w:spacing w:before="200" w:after="80"/>
        <w:rPr>
          <w:lang w:val="en-US"/>
        </w:rPr>
      </w:pPr>
      <w:r w:rsidRPr="00C03ED8">
        <w:rPr>
          <w:lang w:val="en-US"/>
        </w:rPr>
        <w:t>TABLA DE SERVICIO</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03D2AD58" w14:textId="77777777" w:rsidTr="00F42B0E">
        <w:trPr>
          <w:trHeight w:val="513"/>
        </w:trPr>
        <w:tc>
          <w:tcPr>
            <w:tcW w:w="2219" w:type="dxa"/>
            <w:vAlign w:val="center"/>
          </w:tcPr>
          <w:p w14:paraId="0A5713D9"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49A12A19"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46D8D8BF"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08000529"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56825FFF" w14:textId="77777777" w:rsidTr="00F42B0E">
        <w:trPr>
          <w:trHeight w:val="483"/>
        </w:trPr>
        <w:tc>
          <w:tcPr>
            <w:tcW w:w="2219" w:type="dxa"/>
            <w:vAlign w:val="center"/>
          </w:tcPr>
          <w:p w14:paraId="4450CC54" w14:textId="77777777" w:rsidR="003D0FF1" w:rsidRPr="00C03ED8" w:rsidRDefault="003D0FF1" w:rsidP="00F42B0E">
            <w:pPr>
              <w:jc w:val="center"/>
              <w:rPr>
                <w:lang w:val="es-ES_tradnl"/>
              </w:rPr>
            </w:pPr>
            <w:proofErr w:type="spellStart"/>
            <w:r w:rsidRPr="00C03ED8">
              <w:rPr>
                <w:lang w:val="es-ES_tradnl"/>
              </w:rPr>
              <w:t>servicio_id</w:t>
            </w:r>
            <w:proofErr w:type="spellEnd"/>
          </w:p>
        </w:tc>
        <w:tc>
          <w:tcPr>
            <w:tcW w:w="1462" w:type="dxa"/>
            <w:vAlign w:val="center"/>
          </w:tcPr>
          <w:p w14:paraId="6ABB97AB"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39B65D34"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242264D1" w14:textId="77777777" w:rsidR="003D0FF1" w:rsidRPr="00C03ED8" w:rsidRDefault="003D0FF1" w:rsidP="00F42B0E">
            <w:pPr>
              <w:jc w:val="center"/>
              <w:rPr>
                <w:lang w:val="es-ES_tradnl"/>
              </w:rPr>
            </w:pPr>
            <w:r w:rsidRPr="00C03ED8">
              <w:rPr>
                <w:lang w:val="es-ES_tradnl"/>
              </w:rPr>
              <w:t>Almacena una identificación única para servicio</w:t>
            </w:r>
          </w:p>
        </w:tc>
      </w:tr>
      <w:tr w:rsidR="003D0FF1" w:rsidRPr="00C03ED8" w14:paraId="7BD95D20" w14:textId="77777777" w:rsidTr="00F42B0E">
        <w:trPr>
          <w:trHeight w:val="513"/>
        </w:trPr>
        <w:tc>
          <w:tcPr>
            <w:tcW w:w="2219" w:type="dxa"/>
            <w:vAlign w:val="center"/>
          </w:tcPr>
          <w:p w14:paraId="62A98AB5" w14:textId="77777777" w:rsidR="003D0FF1" w:rsidRPr="00C03ED8" w:rsidRDefault="003D0FF1" w:rsidP="00F42B0E">
            <w:pPr>
              <w:jc w:val="center"/>
              <w:rPr>
                <w:lang w:val="es-ES_tradnl"/>
              </w:rPr>
            </w:pPr>
            <w:r w:rsidRPr="00C03ED8">
              <w:rPr>
                <w:lang w:val="es-ES_tradnl"/>
              </w:rPr>
              <w:t>Nombre</w:t>
            </w:r>
          </w:p>
        </w:tc>
        <w:tc>
          <w:tcPr>
            <w:tcW w:w="1462" w:type="dxa"/>
            <w:vAlign w:val="center"/>
          </w:tcPr>
          <w:p w14:paraId="1D3B3020" w14:textId="77777777" w:rsidR="003D0FF1" w:rsidRPr="00C03ED8" w:rsidRDefault="003D0FF1" w:rsidP="00F42B0E">
            <w:pPr>
              <w:jc w:val="center"/>
              <w:rPr>
                <w:lang w:val="es-ES_tradnl"/>
              </w:rPr>
            </w:pPr>
            <w:r w:rsidRPr="00C03ED8">
              <w:rPr>
                <w:lang w:val="es-ES_tradnl"/>
              </w:rPr>
              <w:t>20</w:t>
            </w:r>
          </w:p>
        </w:tc>
        <w:tc>
          <w:tcPr>
            <w:tcW w:w="1843" w:type="dxa"/>
            <w:vAlign w:val="center"/>
          </w:tcPr>
          <w:p w14:paraId="02B20476"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0261C543" w14:textId="77777777" w:rsidR="003D0FF1" w:rsidRPr="00C03ED8" w:rsidRDefault="003D0FF1" w:rsidP="00F42B0E">
            <w:pPr>
              <w:jc w:val="center"/>
              <w:rPr>
                <w:lang w:val="es-ES_tradnl"/>
              </w:rPr>
            </w:pPr>
            <w:r w:rsidRPr="00C03ED8">
              <w:rPr>
                <w:lang w:val="es-ES_tradnl"/>
              </w:rPr>
              <w:t>Almacena el nombre del servicio.</w:t>
            </w:r>
          </w:p>
        </w:tc>
      </w:tr>
      <w:tr w:rsidR="003D0FF1" w:rsidRPr="00C03ED8" w14:paraId="5337DDE3" w14:textId="77777777" w:rsidTr="00F42B0E">
        <w:trPr>
          <w:trHeight w:val="513"/>
        </w:trPr>
        <w:tc>
          <w:tcPr>
            <w:tcW w:w="2219" w:type="dxa"/>
            <w:vAlign w:val="center"/>
          </w:tcPr>
          <w:p w14:paraId="5CD697E5" w14:textId="77777777" w:rsidR="003D0FF1" w:rsidRPr="00C03ED8" w:rsidRDefault="003D0FF1" w:rsidP="00F42B0E">
            <w:pPr>
              <w:jc w:val="center"/>
              <w:rPr>
                <w:lang w:val="es-ES_tradnl"/>
              </w:rPr>
            </w:pPr>
            <w:r w:rsidRPr="00C03ED8">
              <w:rPr>
                <w:lang w:val="es-ES_tradnl"/>
              </w:rPr>
              <w:t>estado</w:t>
            </w:r>
          </w:p>
        </w:tc>
        <w:tc>
          <w:tcPr>
            <w:tcW w:w="1462" w:type="dxa"/>
            <w:vAlign w:val="center"/>
          </w:tcPr>
          <w:p w14:paraId="2F8E0788" w14:textId="77777777" w:rsidR="003D0FF1" w:rsidRPr="00C03ED8" w:rsidRDefault="003D0FF1" w:rsidP="00F42B0E">
            <w:pPr>
              <w:jc w:val="center"/>
              <w:rPr>
                <w:lang w:val="es-ES_tradnl"/>
              </w:rPr>
            </w:pPr>
            <w:r w:rsidRPr="00C03ED8">
              <w:rPr>
                <w:lang w:val="es-ES_tradnl"/>
              </w:rPr>
              <w:t>15</w:t>
            </w:r>
          </w:p>
        </w:tc>
        <w:tc>
          <w:tcPr>
            <w:tcW w:w="1843" w:type="dxa"/>
            <w:vAlign w:val="center"/>
          </w:tcPr>
          <w:p w14:paraId="76C3AFFD"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4C4376F8" w14:textId="77777777" w:rsidR="003D0FF1" w:rsidRPr="00C03ED8" w:rsidRDefault="003D0FF1" w:rsidP="00F42B0E">
            <w:pPr>
              <w:jc w:val="center"/>
              <w:rPr>
                <w:lang w:val="es-ES_tradnl"/>
              </w:rPr>
            </w:pPr>
            <w:r w:rsidRPr="00C03ED8">
              <w:rPr>
                <w:lang w:val="es-ES_tradnl"/>
              </w:rPr>
              <w:t>Muestra el estado en que se encuentra el servicio, Activo/Inactivo.</w:t>
            </w:r>
          </w:p>
        </w:tc>
      </w:tr>
    </w:tbl>
    <w:p w14:paraId="12A4C03F" w14:textId="5E82119F" w:rsidR="003D0FF1" w:rsidRPr="00C03ED8" w:rsidRDefault="003D0FF1" w:rsidP="00664D35">
      <w:pPr>
        <w:spacing w:before="200" w:after="80"/>
        <w:rPr>
          <w:lang w:val="en-US"/>
        </w:rPr>
      </w:pPr>
      <w:r w:rsidRPr="00C03ED8">
        <w:rPr>
          <w:lang w:val="en-US"/>
        </w:rPr>
        <w:t>TABLA DE ALOJAMIENTO</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70467821" w14:textId="77777777" w:rsidTr="00F42B0E">
        <w:trPr>
          <w:trHeight w:val="513"/>
        </w:trPr>
        <w:tc>
          <w:tcPr>
            <w:tcW w:w="2219" w:type="dxa"/>
            <w:vAlign w:val="center"/>
          </w:tcPr>
          <w:p w14:paraId="556FFD3D"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4452EA85"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3BFBD698"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47645CBC"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27BCDC54" w14:textId="77777777" w:rsidTr="00F42B0E">
        <w:trPr>
          <w:trHeight w:val="483"/>
        </w:trPr>
        <w:tc>
          <w:tcPr>
            <w:tcW w:w="2219" w:type="dxa"/>
            <w:vAlign w:val="center"/>
          </w:tcPr>
          <w:p w14:paraId="5A7B700A" w14:textId="77777777" w:rsidR="003D0FF1" w:rsidRPr="00C03ED8" w:rsidRDefault="003D0FF1" w:rsidP="00F42B0E">
            <w:pPr>
              <w:jc w:val="center"/>
              <w:rPr>
                <w:lang w:val="es-ES_tradnl"/>
              </w:rPr>
            </w:pPr>
            <w:r w:rsidRPr="00C03ED8">
              <w:rPr>
                <w:lang w:val="es-ES_tradnl"/>
              </w:rPr>
              <w:t>Fecha_llegada</w:t>
            </w:r>
          </w:p>
        </w:tc>
        <w:tc>
          <w:tcPr>
            <w:tcW w:w="1462" w:type="dxa"/>
            <w:vAlign w:val="center"/>
          </w:tcPr>
          <w:p w14:paraId="4C8618C2" w14:textId="77777777" w:rsidR="003D0FF1" w:rsidRPr="00C03ED8" w:rsidRDefault="003D0FF1" w:rsidP="00F42B0E">
            <w:pPr>
              <w:jc w:val="center"/>
              <w:rPr>
                <w:lang w:val="es-ES_tradnl"/>
              </w:rPr>
            </w:pPr>
            <w:r w:rsidRPr="00C03ED8">
              <w:rPr>
                <w:lang w:val="es-ES_tradnl"/>
              </w:rPr>
              <w:t xml:space="preserve">10 </w:t>
            </w:r>
            <w:r w:rsidRPr="00C03ED8">
              <w:t>caracteres</w:t>
            </w:r>
          </w:p>
        </w:tc>
        <w:tc>
          <w:tcPr>
            <w:tcW w:w="1843" w:type="dxa"/>
            <w:vAlign w:val="center"/>
          </w:tcPr>
          <w:p w14:paraId="4F709E3F"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2E73B393" w14:textId="77777777" w:rsidR="003D0FF1" w:rsidRPr="00C03ED8" w:rsidRDefault="003D0FF1" w:rsidP="00F42B0E">
            <w:pPr>
              <w:jc w:val="center"/>
              <w:rPr>
                <w:lang w:val="es-ES_tradnl"/>
              </w:rPr>
            </w:pPr>
            <w:r w:rsidRPr="00C03ED8">
              <w:rPr>
                <w:lang w:val="es-ES_tradnl"/>
              </w:rPr>
              <w:t>Muestra la fecha de llegada del cliente a su destino.</w:t>
            </w:r>
          </w:p>
        </w:tc>
      </w:tr>
      <w:tr w:rsidR="003D0FF1" w:rsidRPr="00C03ED8" w14:paraId="026FD03B" w14:textId="77777777" w:rsidTr="00F42B0E">
        <w:trPr>
          <w:trHeight w:val="513"/>
        </w:trPr>
        <w:tc>
          <w:tcPr>
            <w:tcW w:w="2219" w:type="dxa"/>
            <w:vAlign w:val="center"/>
          </w:tcPr>
          <w:p w14:paraId="135D58C3" w14:textId="77777777" w:rsidR="003D0FF1" w:rsidRPr="00C03ED8" w:rsidRDefault="003D0FF1" w:rsidP="00F42B0E">
            <w:pPr>
              <w:jc w:val="center"/>
              <w:rPr>
                <w:lang w:val="es-ES_tradnl"/>
              </w:rPr>
            </w:pPr>
            <w:r w:rsidRPr="00C03ED8">
              <w:rPr>
                <w:lang w:val="es-ES_tradnl"/>
              </w:rPr>
              <w:lastRenderedPageBreak/>
              <w:t>Fecha_salida</w:t>
            </w:r>
          </w:p>
        </w:tc>
        <w:tc>
          <w:tcPr>
            <w:tcW w:w="1462" w:type="dxa"/>
            <w:vAlign w:val="center"/>
          </w:tcPr>
          <w:p w14:paraId="7F22E6EF" w14:textId="77777777" w:rsidR="003D0FF1" w:rsidRPr="00C03ED8" w:rsidRDefault="003D0FF1" w:rsidP="00F42B0E">
            <w:pPr>
              <w:jc w:val="center"/>
              <w:rPr>
                <w:lang w:val="es-ES_tradnl"/>
              </w:rPr>
            </w:pPr>
            <w:r w:rsidRPr="00C03ED8">
              <w:rPr>
                <w:lang w:val="es-ES_tradnl"/>
              </w:rPr>
              <w:t xml:space="preserve">10 </w:t>
            </w:r>
            <w:r w:rsidRPr="00C03ED8">
              <w:t>caracteres</w:t>
            </w:r>
          </w:p>
        </w:tc>
        <w:tc>
          <w:tcPr>
            <w:tcW w:w="1843" w:type="dxa"/>
            <w:vAlign w:val="center"/>
          </w:tcPr>
          <w:p w14:paraId="79026491"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6BD917B8" w14:textId="77777777" w:rsidR="003D0FF1" w:rsidRPr="00C03ED8" w:rsidRDefault="003D0FF1" w:rsidP="00F42B0E">
            <w:pPr>
              <w:jc w:val="center"/>
              <w:rPr>
                <w:lang w:val="es-ES_tradnl"/>
              </w:rPr>
            </w:pPr>
            <w:r w:rsidRPr="00C03ED8">
              <w:rPr>
                <w:lang w:val="es-ES_tradnl"/>
              </w:rPr>
              <w:t>Muestra la fecha de salida del cliente de su destino.</w:t>
            </w:r>
          </w:p>
        </w:tc>
      </w:tr>
    </w:tbl>
    <w:p w14:paraId="65DC1206" w14:textId="3EEAEBFC" w:rsidR="003D0FF1" w:rsidRPr="00C03ED8" w:rsidRDefault="003D0FF1" w:rsidP="00664D35">
      <w:pPr>
        <w:spacing w:before="200" w:after="80"/>
        <w:rPr>
          <w:lang w:val="en-US"/>
        </w:rPr>
      </w:pPr>
      <w:r w:rsidRPr="00C03ED8">
        <w:rPr>
          <w:lang w:val="en-US"/>
        </w:rPr>
        <w:t>TABLA DE VUELO</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5ABA3FC9" w14:textId="77777777" w:rsidTr="00F42B0E">
        <w:trPr>
          <w:trHeight w:val="513"/>
        </w:trPr>
        <w:tc>
          <w:tcPr>
            <w:tcW w:w="2219" w:type="dxa"/>
            <w:vAlign w:val="center"/>
          </w:tcPr>
          <w:p w14:paraId="46AC6E22"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6009F527"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790EBB19"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452C976E"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5FCBF427" w14:textId="77777777" w:rsidTr="00F42B0E">
        <w:trPr>
          <w:trHeight w:val="483"/>
        </w:trPr>
        <w:tc>
          <w:tcPr>
            <w:tcW w:w="2219" w:type="dxa"/>
            <w:vAlign w:val="center"/>
          </w:tcPr>
          <w:p w14:paraId="362DE048" w14:textId="77777777" w:rsidR="003D0FF1" w:rsidRPr="00C03ED8" w:rsidRDefault="003D0FF1" w:rsidP="00F42B0E">
            <w:pPr>
              <w:jc w:val="center"/>
              <w:rPr>
                <w:lang w:val="es-ES_tradnl"/>
              </w:rPr>
            </w:pPr>
            <w:proofErr w:type="spellStart"/>
            <w:r w:rsidRPr="00C03ED8">
              <w:rPr>
                <w:lang w:val="es-ES_tradnl"/>
              </w:rPr>
              <w:t>Num_aerolinea</w:t>
            </w:r>
            <w:proofErr w:type="spellEnd"/>
          </w:p>
        </w:tc>
        <w:tc>
          <w:tcPr>
            <w:tcW w:w="1462" w:type="dxa"/>
            <w:vAlign w:val="center"/>
          </w:tcPr>
          <w:p w14:paraId="1901F0F7" w14:textId="77777777" w:rsidR="003D0FF1" w:rsidRPr="00C03ED8" w:rsidRDefault="003D0FF1" w:rsidP="00F42B0E">
            <w:pPr>
              <w:jc w:val="center"/>
              <w:rPr>
                <w:lang w:val="es-ES_tradnl"/>
              </w:rPr>
            </w:pPr>
            <w:r w:rsidRPr="00C03ED8">
              <w:rPr>
                <w:lang w:val="es-ES_tradnl"/>
              </w:rPr>
              <w:t>30</w:t>
            </w:r>
            <w:r w:rsidRPr="00C03ED8">
              <w:t xml:space="preserve"> caracteres</w:t>
            </w:r>
          </w:p>
        </w:tc>
        <w:tc>
          <w:tcPr>
            <w:tcW w:w="1843" w:type="dxa"/>
            <w:vAlign w:val="center"/>
          </w:tcPr>
          <w:p w14:paraId="7A860027"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01C0E2DD" w14:textId="77777777" w:rsidR="003D0FF1" w:rsidRPr="00C03ED8" w:rsidRDefault="003D0FF1" w:rsidP="00F42B0E">
            <w:pPr>
              <w:jc w:val="center"/>
              <w:rPr>
                <w:lang w:val="es-ES_tradnl"/>
              </w:rPr>
            </w:pPr>
            <w:r w:rsidRPr="00C03ED8">
              <w:rPr>
                <w:lang w:val="es-ES_tradnl"/>
              </w:rPr>
              <w:t>Número único de cada aerolínea.</w:t>
            </w:r>
          </w:p>
        </w:tc>
      </w:tr>
      <w:tr w:rsidR="003D0FF1" w:rsidRPr="00C03ED8" w14:paraId="3113E074" w14:textId="77777777" w:rsidTr="00F42B0E">
        <w:trPr>
          <w:trHeight w:val="513"/>
        </w:trPr>
        <w:tc>
          <w:tcPr>
            <w:tcW w:w="2219" w:type="dxa"/>
            <w:vAlign w:val="center"/>
          </w:tcPr>
          <w:p w14:paraId="2E625B08" w14:textId="77777777" w:rsidR="003D0FF1" w:rsidRPr="00C03ED8" w:rsidRDefault="003D0FF1" w:rsidP="00F42B0E">
            <w:pPr>
              <w:jc w:val="center"/>
              <w:rPr>
                <w:lang w:val="es-ES_tradnl"/>
              </w:rPr>
            </w:pPr>
            <w:proofErr w:type="spellStart"/>
            <w:r w:rsidRPr="00C03ED8">
              <w:rPr>
                <w:lang w:val="es-ES_tradnl"/>
              </w:rPr>
              <w:t>Num_pasajeros</w:t>
            </w:r>
            <w:proofErr w:type="spellEnd"/>
          </w:p>
        </w:tc>
        <w:tc>
          <w:tcPr>
            <w:tcW w:w="1462" w:type="dxa"/>
            <w:vAlign w:val="center"/>
          </w:tcPr>
          <w:p w14:paraId="0E4B0ABD" w14:textId="77777777" w:rsidR="003D0FF1" w:rsidRPr="00C03ED8" w:rsidRDefault="003D0FF1" w:rsidP="00F42B0E">
            <w:pPr>
              <w:jc w:val="center"/>
              <w:rPr>
                <w:lang w:val="es-ES_tradnl"/>
              </w:rPr>
            </w:pPr>
            <w:r w:rsidRPr="00C03ED8">
              <w:rPr>
                <w:lang w:val="es-ES_tradnl"/>
              </w:rPr>
              <w:t>30</w:t>
            </w:r>
            <w:r w:rsidRPr="00C03ED8">
              <w:t xml:space="preserve"> caracteres</w:t>
            </w:r>
          </w:p>
        </w:tc>
        <w:tc>
          <w:tcPr>
            <w:tcW w:w="1843" w:type="dxa"/>
            <w:vAlign w:val="center"/>
          </w:tcPr>
          <w:p w14:paraId="6FE7BD6A"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285A73A9" w14:textId="77777777" w:rsidR="003D0FF1" w:rsidRPr="00C03ED8" w:rsidRDefault="003D0FF1" w:rsidP="00F42B0E">
            <w:pPr>
              <w:jc w:val="center"/>
              <w:rPr>
                <w:lang w:val="es-ES_tradnl"/>
              </w:rPr>
            </w:pPr>
            <w:r w:rsidRPr="00C03ED8">
              <w:rPr>
                <w:lang w:val="es-ES_tradnl"/>
              </w:rPr>
              <w:t>Cantidad de pasajeros permitidos por aerolínea.</w:t>
            </w:r>
          </w:p>
        </w:tc>
      </w:tr>
    </w:tbl>
    <w:p w14:paraId="19212B3F" w14:textId="556BF99D" w:rsidR="003D0FF1" w:rsidRPr="00C03ED8" w:rsidRDefault="003D0FF1" w:rsidP="00664D35">
      <w:pPr>
        <w:spacing w:before="200" w:after="80"/>
        <w:rPr>
          <w:lang w:val="en-US"/>
        </w:rPr>
      </w:pPr>
      <w:r w:rsidRPr="00C03ED8">
        <w:rPr>
          <w:lang w:val="en-US"/>
        </w:rPr>
        <w:t>TABLA DE VIAJE</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2EB90389" w14:textId="77777777" w:rsidTr="00F42B0E">
        <w:trPr>
          <w:trHeight w:val="513"/>
        </w:trPr>
        <w:tc>
          <w:tcPr>
            <w:tcW w:w="2219" w:type="dxa"/>
            <w:vAlign w:val="center"/>
          </w:tcPr>
          <w:p w14:paraId="2884BE45"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07842141"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72FC7953"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5AC766A1"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644DA0C2" w14:textId="77777777" w:rsidTr="00F42B0E">
        <w:trPr>
          <w:trHeight w:val="483"/>
        </w:trPr>
        <w:tc>
          <w:tcPr>
            <w:tcW w:w="2219" w:type="dxa"/>
            <w:vAlign w:val="center"/>
          </w:tcPr>
          <w:p w14:paraId="0AC95878" w14:textId="77777777" w:rsidR="003D0FF1" w:rsidRPr="00C03ED8" w:rsidRDefault="003D0FF1" w:rsidP="00F42B0E">
            <w:pPr>
              <w:jc w:val="center"/>
              <w:rPr>
                <w:lang w:val="es-ES_tradnl"/>
              </w:rPr>
            </w:pPr>
            <w:r w:rsidRPr="00C03ED8">
              <w:rPr>
                <w:lang w:val="es-ES_tradnl"/>
              </w:rPr>
              <w:t>Lugar_destino</w:t>
            </w:r>
          </w:p>
        </w:tc>
        <w:tc>
          <w:tcPr>
            <w:tcW w:w="1462" w:type="dxa"/>
            <w:vAlign w:val="center"/>
          </w:tcPr>
          <w:p w14:paraId="6953A1D3" w14:textId="77777777" w:rsidR="003D0FF1" w:rsidRPr="00C03ED8" w:rsidRDefault="003D0FF1" w:rsidP="00F42B0E">
            <w:pPr>
              <w:jc w:val="center"/>
              <w:rPr>
                <w:lang w:val="es-ES_tradnl"/>
              </w:rPr>
            </w:pPr>
            <w:r w:rsidRPr="00C03ED8">
              <w:rPr>
                <w:lang w:val="es-ES_tradnl"/>
              </w:rPr>
              <w:t>30</w:t>
            </w:r>
            <w:r w:rsidRPr="00C03ED8">
              <w:t xml:space="preserve"> caracteres</w:t>
            </w:r>
          </w:p>
        </w:tc>
        <w:tc>
          <w:tcPr>
            <w:tcW w:w="1843" w:type="dxa"/>
            <w:vAlign w:val="center"/>
          </w:tcPr>
          <w:p w14:paraId="4873F843"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24080FAA" w14:textId="77777777" w:rsidR="003D0FF1" w:rsidRPr="00C03ED8" w:rsidRDefault="003D0FF1" w:rsidP="00F42B0E">
            <w:pPr>
              <w:jc w:val="center"/>
              <w:rPr>
                <w:lang w:val="es-ES_tradnl"/>
              </w:rPr>
            </w:pPr>
            <w:r w:rsidRPr="00C03ED8">
              <w:rPr>
                <w:lang w:val="es-ES_tradnl"/>
              </w:rPr>
              <w:t>Muestra el lugar de destino al cual se dirige el cliente.</w:t>
            </w:r>
          </w:p>
        </w:tc>
      </w:tr>
      <w:tr w:rsidR="003D0FF1" w:rsidRPr="00C03ED8" w14:paraId="5A7930E5" w14:textId="77777777" w:rsidTr="00F42B0E">
        <w:trPr>
          <w:trHeight w:val="513"/>
        </w:trPr>
        <w:tc>
          <w:tcPr>
            <w:tcW w:w="2219" w:type="dxa"/>
            <w:vAlign w:val="center"/>
          </w:tcPr>
          <w:p w14:paraId="111D0E91" w14:textId="77777777" w:rsidR="003D0FF1" w:rsidRPr="00C03ED8" w:rsidRDefault="003D0FF1" w:rsidP="00F42B0E">
            <w:pPr>
              <w:jc w:val="center"/>
              <w:rPr>
                <w:lang w:val="es-ES_tradnl"/>
              </w:rPr>
            </w:pPr>
            <w:r w:rsidRPr="00C03ED8">
              <w:rPr>
                <w:lang w:val="es-ES_tradnl"/>
              </w:rPr>
              <w:t>Fecha_salida</w:t>
            </w:r>
          </w:p>
        </w:tc>
        <w:tc>
          <w:tcPr>
            <w:tcW w:w="1462" w:type="dxa"/>
            <w:vAlign w:val="center"/>
          </w:tcPr>
          <w:p w14:paraId="22C48D38" w14:textId="77777777" w:rsidR="003D0FF1" w:rsidRPr="00C03ED8" w:rsidRDefault="003D0FF1" w:rsidP="00F42B0E">
            <w:pPr>
              <w:jc w:val="center"/>
              <w:rPr>
                <w:lang w:val="es-ES_tradnl"/>
              </w:rPr>
            </w:pPr>
            <w:r w:rsidRPr="00C03ED8">
              <w:rPr>
                <w:lang w:val="es-ES_tradnl"/>
              </w:rPr>
              <w:t>10</w:t>
            </w:r>
            <w:r w:rsidRPr="00C03ED8">
              <w:t xml:space="preserve"> caracteres</w:t>
            </w:r>
          </w:p>
        </w:tc>
        <w:tc>
          <w:tcPr>
            <w:tcW w:w="1843" w:type="dxa"/>
            <w:vAlign w:val="center"/>
          </w:tcPr>
          <w:p w14:paraId="696A6E30"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33122744" w14:textId="77777777" w:rsidR="003D0FF1" w:rsidRPr="00C03ED8" w:rsidRDefault="003D0FF1" w:rsidP="00F42B0E">
            <w:pPr>
              <w:jc w:val="center"/>
              <w:rPr>
                <w:lang w:val="es-ES_tradnl"/>
              </w:rPr>
            </w:pPr>
            <w:r w:rsidRPr="00C03ED8">
              <w:rPr>
                <w:lang w:val="es-ES_tradnl"/>
              </w:rPr>
              <w:t>Muestra la fecha de salida del cliente de su destino.</w:t>
            </w:r>
          </w:p>
        </w:tc>
      </w:tr>
      <w:tr w:rsidR="003D0FF1" w:rsidRPr="00C03ED8" w14:paraId="37E0D061" w14:textId="77777777" w:rsidTr="00F42B0E">
        <w:trPr>
          <w:trHeight w:val="513"/>
        </w:trPr>
        <w:tc>
          <w:tcPr>
            <w:tcW w:w="2219" w:type="dxa"/>
            <w:vAlign w:val="center"/>
          </w:tcPr>
          <w:p w14:paraId="7655AF2F" w14:textId="77777777" w:rsidR="003D0FF1" w:rsidRPr="00C03ED8" w:rsidRDefault="003D0FF1" w:rsidP="00F42B0E">
            <w:pPr>
              <w:jc w:val="center"/>
              <w:rPr>
                <w:lang w:val="es-ES_tradnl"/>
              </w:rPr>
            </w:pPr>
            <w:r w:rsidRPr="00C03ED8">
              <w:rPr>
                <w:lang w:val="es-ES_tradnl"/>
              </w:rPr>
              <w:t>Fecha_retorno</w:t>
            </w:r>
          </w:p>
        </w:tc>
        <w:tc>
          <w:tcPr>
            <w:tcW w:w="1462" w:type="dxa"/>
            <w:vAlign w:val="center"/>
          </w:tcPr>
          <w:p w14:paraId="502E90CA" w14:textId="77777777" w:rsidR="003D0FF1" w:rsidRPr="00C03ED8" w:rsidRDefault="003D0FF1" w:rsidP="00F42B0E">
            <w:pPr>
              <w:jc w:val="center"/>
              <w:rPr>
                <w:lang w:val="es-ES_tradnl"/>
              </w:rPr>
            </w:pPr>
            <w:r w:rsidRPr="00C03ED8">
              <w:rPr>
                <w:lang w:val="es-ES_tradnl"/>
              </w:rPr>
              <w:t>10</w:t>
            </w:r>
            <w:r w:rsidRPr="00C03ED8">
              <w:t xml:space="preserve"> caracteres</w:t>
            </w:r>
          </w:p>
        </w:tc>
        <w:tc>
          <w:tcPr>
            <w:tcW w:w="1843" w:type="dxa"/>
            <w:vAlign w:val="center"/>
          </w:tcPr>
          <w:p w14:paraId="257572D2"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25C2A92C" w14:textId="77777777" w:rsidR="003D0FF1" w:rsidRPr="00C03ED8" w:rsidRDefault="003D0FF1" w:rsidP="00F42B0E">
            <w:pPr>
              <w:jc w:val="center"/>
              <w:rPr>
                <w:lang w:val="es-ES_tradnl"/>
              </w:rPr>
            </w:pPr>
            <w:r w:rsidRPr="00C03ED8">
              <w:rPr>
                <w:lang w:val="es-ES_tradnl"/>
              </w:rPr>
              <w:t>Muestra la fecha de llegada del cliente a su destino.</w:t>
            </w:r>
          </w:p>
        </w:tc>
      </w:tr>
    </w:tbl>
    <w:p w14:paraId="6DAC5448" w14:textId="02028745" w:rsidR="003D0FF1" w:rsidRPr="00C03ED8" w:rsidRDefault="003D0FF1" w:rsidP="00664D35">
      <w:pPr>
        <w:spacing w:before="200" w:after="80"/>
        <w:rPr>
          <w:lang w:val="en-US"/>
        </w:rPr>
      </w:pPr>
      <w:r w:rsidRPr="00C03ED8">
        <w:rPr>
          <w:lang w:val="en-US"/>
        </w:rPr>
        <w:t>TABLA DE PAQUETE_VIAJE</w:t>
      </w:r>
    </w:p>
    <w:tbl>
      <w:tblPr>
        <w:tblStyle w:val="Tablaconcuadrcula"/>
        <w:tblW w:w="10060" w:type="dxa"/>
        <w:tblLook w:val="04A0" w:firstRow="1" w:lastRow="0" w:firstColumn="1" w:lastColumn="0" w:noHBand="0" w:noVBand="1"/>
      </w:tblPr>
      <w:tblGrid>
        <w:gridCol w:w="2219"/>
        <w:gridCol w:w="1462"/>
        <w:gridCol w:w="1843"/>
        <w:gridCol w:w="4536"/>
      </w:tblGrid>
      <w:tr w:rsidR="003D0FF1" w:rsidRPr="00C03ED8" w14:paraId="582604B6" w14:textId="77777777" w:rsidTr="00F42B0E">
        <w:trPr>
          <w:trHeight w:val="513"/>
        </w:trPr>
        <w:tc>
          <w:tcPr>
            <w:tcW w:w="2219" w:type="dxa"/>
            <w:vAlign w:val="center"/>
          </w:tcPr>
          <w:p w14:paraId="072A3C3B" w14:textId="77777777" w:rsidR="003D0FF1" w:rsidRPr="00C03ED8" w:rsidRDefault="003D0FF1" w:rsidP="00F42B0E">
            <w:pPr>
              <w:jc w:val="center"/>
              <w:rPr>
                <w:b/>
                <w:bCs/>
                <w:lang w:val="es-ES_tradnl"/>
              </w:rPr>
            </w:pPr>
            <w:r w:rsidRPr="00C03ED8">
              <w:rPr>
                <w:b/>
                <w:bCs/>
                <w:lang w:val="es-ES_tradnl"/>
              </w:rPr>
              <w:t>Nombre</w:t>
            </w:r>
          </w:p>
        </w:tc>
        <w:tc>
          <w:tcPr>
            <w:tcW w:w="1462" w:type="dxa"/>
            <w:vAlign w:val="center"/>
          </w:tcPr>
          <w:p w14:paraId="7A555076" w14:textId="77777777" w:rsidR="003D0FF1" w:rsidRPr="00C03ED8" w:rsidRDefault="003D0FF1" w:rsidP="00F42B0E">
            <w:pPr>
              <w:jc w:val="center"/>
              <w:rPr>
                <w:b/>
                <w:bCs/>
                <w:lang w:val="es-ES_tradnl"/>
              </w:rPr>
            </w:pPr>
            <w:r w:rsidRPr="00C03ED8">
              <w:rPr>
                <w:b/>
                <w:bCs/>
                <w:lang w:val="es-ES_tradnl"/>
              </w:rPr>
              <w:t>Tamaño</w:t>
            </w:r>
          </w:p>
        </w:tc>
        <w:tc>
          <w:tcPr>
            <w:tcW w:w="1843" w:type="dxa"/>
            <w:vAlign w:val="center"/>
          </w:tcPr>
          <w:p w14:paraId="35FCC570" w14:textId="77777777" w:rsidR="003D0FF1" w:rsidRPr="00C03ED8" w:rsidRDefault="003D0FF1" w:rsidP="00F42B0E">
            <w:pPr>
              <w:jc w:val="center"/>
              <w:rPr>
                <w:b/>
                <w:bCs/>
                <w:lang w:val="es-ES_tradnl"/>
              </w:rPr>
            </w:pPr>
            <w:r w:rsidRPr="00C03ED8">
              <w:rPr>
                <w:b/>
                <w:bCs/>
                <w:lang w:val="es-ES_tradnl"/>
              </w:rPr>
              <w:t>Tipo de dato</w:t>
            </w:r>
          </w:p>
        </w:tc>
        <w:tc>
          <w:tcPr>
            <w:tcW w:w="4536" w:type="dxa"/>
            <w:vAlign w:val="center"/>
          </w:tcPr>
          <w:p w14:paraId="3D2F3C38"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1DD6D280" w14:textId="77777777" w:rsidTr="00F42B0E">
        <w:trPr>
          <w:trHeight w:val="483"/>
        </w:trPr>
        <w:tc>
          <w:tcPr>
            <w:tcW w:w="2219" w:type="dxa"/>
            <w:vAlign w:val="center"/>
          </w:tcPr>
          <w:p w14:paraId="458FA830" w14:textId="77777777" w:rsidR="003D0FF1" w:rsidRPr="00C03ED8" w:rsidRDefault="003D0FF1" w:rsidP="00F42B0E">
            <w:pPr>
              <w:jc w:val="center"/>
              <w:rPr>
                <w:lang w:val="es-ES_tradnl"/>
              </w:rPr>
            </w:pPr>
            <w:proofErr w:type="spellStart"/>
            <w:r w:rsidRPr="00C03ED8">
              <w:rPr>
                <w:lang w:val="es-ES_tradnl"/>
              </w:rPr>
              <w:t>Paquete_id</w:t>
            </w:r>
            <w:proofErr w:type="spellEnd"/>
          </w:p>
        </w:tc>
        <w:tc>
          <w:tcPr>
            <w:tcW w:w="1462" w:type="dxa"/>
            <w:vAlign w:val="center"/>
          </w:tcPr>
          <w:p w14:paraId="33340CC2"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843" w:type="dxa"/>
            <w:vAlign w:val="center"/>
          </w:tcPr>
          <w:p w14:paraId="6EDA47B7" w14:textId="77777777" w:rsidR="003D0FF1" w:rsidRPr="00C03ED8" w:rsidRDefault="003D0FF1" w:rsidP="00F42B0E">
            <w:pPr>
              <w:jc w:val="center"/>
              <w:rPr>
                <w:lang w:val="es-ES_tradnl"/>
              </w:rPr>
            </w:pPr>
            <w:r w:rsidRPr="00C03ED8">
              <w:rPr>
                <w:lang w:val="es-ES_tradnl"/>
              </w:rPr>
              <w:t>INTEGER</w:t>
            </w:r>
          </w:p>
        </w:tc>
        <w:tc>
          <w:tcPr>
            <w:tcW w:w="4536" w:type="dxa"/>
            <w:vAlign w:val="center"/>
          </w:tcPr>
          <w:p w14:paraId="46FE1E22" w14:textId="77777777" w:rsidR="003D0FF1" w:rsidRPr="00C03ED8" w:rsidRDefault="003D0FF1" w:rsidP="00F42B0E">
            <w:pPr>
              <w:jc w:val="center"/>
              <w:rPr>
                <w:lang w:val="es-ES_tradnl"/>
              </w:rPr>
            </w:pPr>
            <w:r w:rsidRPr="00C03ED8">
              <w:rPr>
                <w:lang w:val="es-ES_tradnl"/>
              </w:rPr>
              <w:t>Número único de cada paquete disponible en la agencia.</w:t>
            </w:r>
          </w:p>
        </w:tc>
      </w:tr>
      <w:tr w:rsidR="003D0FF1" w:rsidRPr="00C03ED8" w14:paraId="27F8397B" w14:textId="77777777" w:rsidTr="00F42B0E">
        <w:trPr>
          <w:trHeight w:val="513"/>
        </w:trPr>
        <w:tc>
          <w:tcPr>
            <w:tcW w:w="2219" w:type="dxa"/>
            <w:vAlign w:val="center"/>
          </w:tcPr>
          <w:p w14:paraId="55562B4D" w14:textId="77777777" w:rsidR="003D0FF1" w:rsidRPr="00C03ED8" w:rsidRDefault="003D0FF1" w:rsidP="00F42B0E">
            <w:pPr>
              <w:jc w:val="center"/>
              <w:rPr>
                <w:lang w:val="es-ES_tradnl"/>
              </w:rPr>
            </w:pPr>
            <w:r w:rsidRPr="00C03ED8">
              <w:rPr>
                <w:lang w:val="es-ES_tradnl"/>
              </w:rPr>
              <w:t>Nombre</w:t>
            </w:r>
          </w:p>
        </w:tc>
        <w:tc>
          <w:tcPr>
            <w:tcW w:w="1462" w:type="dxa"/>
            <w:vAlign w:val="center"/>
          </w:tcPr>
          <w:p w14:paraId="65C808A7" w14:textId="77777777" w:rsidR="003D0FF1" w:rsidRPr="00C03ED8" w:rsidRDefault="003D0FF1" w:rsidP="00F42B0E">
            <w:pPr>
              <w:jc w:val="center"/>
              <w:rPr>
                <w:lang w:val="es-ES_tradnl"/>
              </w:rPr>
            </w:pPr>
            <w:r w:rsidRPr="00C03ED8">
              <w:rPr>
                <w:lang w:val="es-ES_tradnl"/>
              </w:rPr>
              <w:t>20</w:t>
            </w:r>
            <w:r w:rsidRPr="00C03ED8">
              <w:t xml:space="preserve"> caracteres</w:t>
            </w:r>
          </w:p>
        </w:tc>
        <w:tc>
          <w:tcPr>
            <w:tcW w:w="1843" w:type="dxa"/>
            <w:vAlign w:val="center"/>
          </w:tcPr>
          <w:p w14:paraId="4600ED26"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2C9695A9" w14:textId="77777777" w:rsidR="003D0FF1" w:rsidRPr="00C03ED8" w:rsidRDefault="003D0FF1" w:rsidP="00F42B0E">
            <w:pPr>
              <w:jc w:val="center"/>
              <w:rPr>
                <w:lang w:val="es-ES_tradnl"/>
              </w:rPr>
            </w:pPr>
            <w:r w:rsidRPr="00C03ED8">
              <w:rPr>
                <w:lang w:val="es-ES_tradnl"/>
              </w:rPr>
              <w:t>Nombre del paquete disponible en la agencia.</w:t>
            </w:r>
          </w:p>
        </w:tc>
      </w:tr>
      <w:tr w:rsidR="003D0FF1" w:rsidRPr="00C03ED8" w14:paraId="49D20D78" w14:textId="77777777" w:rsidTr="00F42B0E">
        <w:trPr>
          <w:trHeight w:val="513"/>
        </w:trPr>
        <w:tc>
          <w:tcPr>
            <w:tcW w:w="2219" w:type="dxa"/>
            <w:vAlign w:val="center"/>
          </w:tcPr>
          <w:p w14:paraId="78C1E94A" w14:textId="77777777" w:rsidR="003D0FF1" w:rsidRPr="00C03ED8" w:rsidRDefault="003D0FF1" w:rsidP="00F42B0E">
            <w:pPr>
              <w:jc w:val="center"/>
              <w:rPr>
                <w:lang w:val="es-ES_tradnl"/>
              </w:rPr>
            </w:pPr>
            <w:r w:rsidRPr="00C03ED8">
              <w:rPr>
                <w:lang w:val="es-ES_tradnl"/>
              </w:rPr>
              <w:t>estado</w:t>
            </w:r>
          </w:p>
        </w:tc>
        <w:tc>
          <w:tcPr>
            <w:tcW w:w="1462" w:type="dxa"/>
            <w:vAlign w:val="center"/>
          </w:tcPr>
          <w:p w14:paraId="421FB245" w14:textId="77777777" w:rsidR="003D0FF1" w:rsidRPr="00C03ED8" w:rsidRDefault="003D0FF1" w:rsidP="00F42B0E">
            <w:pPr>
              <w:jc w:val="center"/>
              <w:rPr>
                <w:lang w:val="es-ES_tradnl"/>
              </w:rPr>
            </w:pPr>
            <w:r w:rsidRPr="00C03ED8">
              <w:rPr>
                <w:lang w:val="es-ES_tradnl"/>
              </w:rPr>
              <w:t>20</w:t>
            </w:r>
            <w:r w:rsidRPr="00C03ED8">
              <w:t xml:space="preserve"> caracteres</w:t>
            </w:r>
          </w:p>
        </w:tc>
        <w:tc>
          <w:tcPr>
            <w:tcW w:w="1843" w:type="dxa"/>
            <w:vAlign w:val="center"/>
          </w:tcPr>
          <w:p w14:paraId="5506DA9B" w14:textId="77777777" w:rsidR="003D0FF1" w:rsidRPr="00C03ED8" w:rsidRDefault="003D0FF1" w:rsidP="00F42B0E">
            <w:pPr>
              <w:jc w:val="center"/>
              <w:rPr>
                <w:lang w:val="es-ES_tradnl"/>
              </w:rPr>
            </w:pPr>
            <w:r w:rsidRPr="00C03ED8">
              <w:rPr>
                <w:lang w:val="es-ES_tradnl"/>
              </w:rPr>
              <w:t>VARCHAR</w:t>
            </w:r>
          </w:p>
        </w:tc>
        <w:tc>
          <w:tcPr>
            <w:tcW w:w="4536" w:type="dxa"/>
            <w:vAlign w:val="center"/>
          </w:tcPr>
          <w:p w14:paraId="02FD4879" w14:textId="77777777" w:rsidR="003D0FF1" w:rsidRPr="00C03ED8" w:rsidRDefault="003D0FF1" w:rsidP="00F42B0E">
            <w:pPr>
              <w:jc w:val="center"/>
              <w:rPr>
                <w:lang w:val="es-ES_tradnl"/>
              </w:rPr>
            </w:pPr>
            <w:r w:rsidRPr="00C03ED8">
              <w:rPr>
                <w:lang w:val="es-ES_tradnl"/>
              </w:rPr>
              <w:t>Estado en el que encuentra el paquete en la agencia, Activo/Inactivo.</w:t>
            </w:r>
          </w:p>
        </w:tc>
      </w:tr>
    </w:tbl>
    <w:p w14:paraId="29BE40EA" w14:textId="6DA27FA6" w:rsidR="003D0FF1" w:rsidRPr="00C03ED8" w:rsidRDefault="003D0FF1" w:rsidP="00664D35">
      <w:pPr>
        <w:spacing w:before="200" w:after="80"/>
        <w:rPr>
          <w:lang w:val="en-US"/>
        </w:rPr>
      </w:pPr>
      <w:r w:rsidRPr="00C03ED8">
        <w:rPr>
          <w:lang w:val="en-US"/>
        </w:rPr>
        <w:t>TABLA DE FACTURA</w:t>
      </w:r>
    </w:p>
    <w:tbl>
      <w:tblPr>
        <w:tblStyle w:val="Tablaconcuadrcula"/>
        <w:tblW w:w="10060" w:type="dxa"/>
        <w:tblLook w:val="04A0" w:firstRow="1" w:lastRow="0" w:firstColumn="1" w:lastColumn="0" w:noHBand="0" w:noVBand="1"/>
      </w:tblPr>
      <w:tblGrid>
        <w:gridCol w:w="2363"/>
        <w:gridCol w:w="1444"/>
        <w:gridCol w:w="1798"/>
        <w:gridCol w:w="4455"/>
      </w:tblGrid>
      <w:tr w:rsidR="003D0FF1" w:rsidRPr="00C03ED8" w14:paraId="4E06D716" w14:textId="77777777" w:rsidTr="00F42B0E">
        <w:trPr>
          <w:trHeight w:val="513"/>
        </w:trPr>
        <w:tc>
          <w:tcPr>
            <w:tcW w:w="2363" w:type="dxa"/>
            <w:vAlign w:val="center"/>
          </w:tcPr>
          <w:p w14:paraId="02CD144C" w14:textId="77777777" w:rsidR="003D0FF1" w:rsidRPr="00C03ED8" w:rsidRDefault="003D0FF1" w:rsidP="00F42B0E">
            <w:pPr>
              <w:jc w:val="center"/>
              <w:rPr>
                <w:b/>
                <w:bCs/>
                <w:lang w:val="es-ES_tradnl"/>
              </w:rPr>
            </w:pPr>
            <w:r w:rsidRPr="00C03ED8">
              <w:rPr>
                <w:b/>
                <w:bCs/>
                <w:lang w:val="es-ES_tradnl"/>
              </w:rPr>
              <w:t>Nombre</w:t>
            </w:r>
          </w:p>
        </w:tc>
        <w:tc>
          <w:tcPr>
            <w:tcW w:w="1444" w:type="dxa"/>
            <w:vAlign w:val="center"/>
          </w:tcPr>
          <w:p w14:paraId="10905F6F" w14:textId="77777777" w:rsidR="003D0FF1" w:rsidRPr="00C03ED8" w:rsidRDefault="003D0FF1" w:rsidP="00F42B0E">
            <w:pPr>
              <w:jc w:val="center"/>
              <w:rPr>
                <w:b/>
                <w:bCs/>
                <w:lang w:val="es-ES_tradnl"/>
              </w:rPr>
            </w:pPr>
            <w:r w:rsidRPr="00C03ED8">
              <w:rPr>
                <w:b/>
                <w:bCs/>
                <w:lang w:val="es-ES_tradnl"/>
              </w:rPr>
              <w:t>Tamaño</w:t>
            </w:r>
          </w:p>
        </w:tc>
        <w:tc>
          <w:tcPr>
            <w:tcW w:w="1798" w:type="dxa"/>
            <w:vAlign w:val="center"/>
          </w:tcPr>
          <w:p w14:paraId="0DA9E52B" w14:textId="77777777" w:rsidR="003D0FF1" w:rsidRPr="00C03ED8" w:rsidRDefault="003D0FF1" w:rsidP="00F42B0E">
            <w:pPr>
              <w:jc w:val="center"/>
              <w:rPr>
                <w:b/>
                <w:bCs/>
                <w:lang w:val="es-ES_tradnl"/>
              </w:rPr>
            </w:pPr>
            <w:r w:rsidRPr="00C03ED8">
              <w:rPr>
                <w:b/>
                <w:bCs/>
                <w:lang w:val="es-ES_tradnl"/>
              </w:rPr>
              <w:t>Tipo de dato</w:t>
            </w:r>
          </w:p>
        </w:tc>
        <w:tc>
          <w:tcPr>
            <w:tcW w:w="4455" w:type="dxa"/>
            <w:vAlign w:val="center"/>
          </w:tcPr>
          <w:p w14:paraId="49C963CF"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078986D9" w14:textId="77777777" w:rsidTr="00F42B0E">
        <w:trPr>
          <w:trHeight w:val="483"/>
        </w:trPr>
        <w:tc>
          <w:tcPr>
            <w:tcW w:w="2363" w:type="dxa"/>
            <w:vAlign w:val="center"/>
          </w:tcPr>
          <w:p w14:paraId="77764D7E" w14:textId="77777777" w:rsidR="003D0FF1" w:rsidRPr="00C03ED8" w:rsidRDefault="003D0FF1" w:rsidP="00F42B0E">
            <w:pPr>
              <w:jc w:val="center"/>
              <w:rPr>
                <w:lang w:val="es-ES_tradnl"/>
              </w:rPr>
            </w:pPr>
            <w:proofErr w:type="spellStart"/>
            <w:r w:rsidRPr="00C03ED8">
              <w:rPr>
                <w:lang w:val="es-ES_tradnl"/>
              </w:rPr>
              <w:t>Factura_id</w:t>
            </w:r>
            <w:proofErr w:type="spellEnd"/>
          </w:p>
        </w:tc>
        <w:tc>
          <w:tcPr>
            <w:tcW w:w="1444" w:type="dxa"/>
            <w:vAlign w:val="center"/>
          </w:tcPr>
          <w:p w14:paraId="1087C733"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43F19CB6"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2715B9E6" w14:textId="77777777" w:rsidR="003D0FF1" w:rsidRPr="00C03ED8" w:rsidRDefault="003D0FF1" w:rsidP="00F42B0E">
            <w:pPr>
              <w:jc w:val="center"/>
              <w:rPr>
                <w:lang w:val="es-ES_tradnl"/>
              </w:rPr>
            </w:pPr>
            <w:r>
              <w:rPr>
                <w:lang w:val="es-ES_tradnl"/>
              </w:rPr>
              <w:t>Número de i</w:t>
            </w:r>
            <w:r w:rsidRPr="00C03ED8">
              <w:rPr>
                <w:lang w:val="es-ES_tradnl"/>
              </w:rPr>
              <w:t>dentificación única de la factura por el servicio.</w:t>
            </w:r>
          </w:p>
        </w:tc>
      </w:tr>
      <w:tr w:rsidR="003D0FF1" w:rsidRPr="00C03ED8" w14:paraId="066B1DF4" w14:textId="77777777" w:rsidTr="00F42B0E">
        <w:trPr>
          <w:trHeight w:val="513"/>
        </w:trPr>
        <w:tc>
          <w:tcPr>
            <w:tcW w:w="2363" w:type="dxa"/>
            <w:vAlign w:val="center"/>
          </w:tcPr>
          <w:p w14:paraId="4206E196" w14:textId="77777777" w:rsidR="003D0FF1" w:rsidRPr="00C03ED8" w:rsidRDefault="003D0FF1" w:rsidP="00F42B0E">
            <w:pPr>
              <w:jc w:val="center"/>
              <w:rPr>
                <w:lang w:val="es-ES_tradnl"/>
              </w:rPr>
            </w:pPr>
            <w:proofErr w:type="spellStart"/>
            <w:r w:rsidRPr="00C03ED8">
              <w:rPr>
                <w:lang w:val="es-ES_tradnl"/>
              </w:rPr>
              <w:t>numeroFactu</w:t>
            </w:r>
            <w:proofErr w:type="spellEnd"/>
          </w:p>
        </w:tc>
        <w:tc>
          <w:tcPr>
            <w:tcW w:w="1444" w:type="dxa"/>
            <w:vAlign w:val="center"/>
          </w:tcPr>
          <w:p w14:paraId="1D091E85"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01E4A4CB"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3B92B65F" w14:textId="77777777" w:rsidR="003D0FF1" w:rsidRPr="00C03ED8" w:rsidRDefault="003D0FF1" w:rsidP="00F42B0E">
            <w:pPr>
              <w:jc w:val="center"/>
              <w:rPr>
                <w:lang w:val="es-ES_tradnl"/>
              </w:rPr>
            </w:pPr>
            <w:r w:rsidRPr="00C03ED8">
              <w:rPr>
                <w:lang w:val="es-ES_tradnl"/>
              </w:rPr>
              <w:t>Numero único de la factura por el servicio.</w:t>
            </w:r>
          </w:p>
        </w:tc>
      </w:tr>
      <w:tr w:rsidR="003D0FF1" w:rsidRPr="00C03ED8" w14:paraId="5BABA5A8" w14:textId="77777777" w:rsidTr="00F42B0E">
        <w:trPr>
          <w:trHeight w:val="513"/>
        </w:trPr>
        <w:tc>
          <w:tcPr>
            <w:tcW w:w="2363" w:type="dxa"/>
            <w:vAlign w:val="center"/>
          </w:tcPr>
          <w:p w14:paraId="5668D00A" w14:textId="77777777" w:rsidR="003D0FF1" w:rsidRPr="00C03ED8" w:rsidRDefault="003D0FF1" w:rsidP="00F42B0E">
            <w:pPr>
              <w:jc w:val="center"/>
              <w:rPr>
                <w:lang w:val="es-ES_tradnl"/>
              </w:rPr>
            </w:pPr>
            <w:r w:rsidRPr="00C03ED8">
              <w:rPr>
                <w:lang w:val="es-ES_tradnl"/>
              </w:rPr>
              <w:t>Estado</w:t>
            </w:r>
          </w:p>
        </w:tc>
        <w:tc>
          <w:tcPr>
            <w:tcW w:w="1444" w:type="dxa"/>
            <w:vAlign w:val="center"/>
          </w:tcPr>
          <w:p w14:paraId="0E01E488"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79A8E129" w14:textId="77777777" w:rsidR="003D0FF1" w:rsidRPr="00C03ED8" w:rsidRDefault="003D0FF1" w:rsidP="00F42B0E">
            <w:pPr>
              <w:jc w:val="center"/>
              <w:rPr>
                <w:lang w:val="es-ES_tradnl"/>
              </w:rPr>
            </w:pPr>
            <w:r w:rsidRPr="00C03ED8">
              <w:rPr>
                <w:lang w:val="es-ES_tradnl"/>
              </w:rPr>
              <w:t>VARCHAR</w:t>
            </w:r>
          </w:p>
        </w:tc>
        <w:tc>
          <w:tcPr>
            <w:tcW w:w="4455" w:type="dxa"/>
            <w:vAlign w:val="center"/>
          </w:tcPr>
          <w:p w14:paraId="5ED2E518" w14:textId="77777777" w:rsidR="003D0FF1" w:rsidRPr="00C03ED8" w:rsidRDefault="003D0FF1" w:rsidP="00F42B0E">
            <w:pPr>
              <w:jc w:val="center"/>
              <w:rPr>
                <w:lang w:val="es-ES_tradnl"/>
              </w:rPr>
            </w:pPr>
            <w:r w:rsidRPr="00C03ED8">
              <w:rPr>
                <w:lang w:val="es-ES_tradnl"/>
              </w:rPr>
              <w:t>Estado en el que se encuentra la factura Pagado/Pendiente</w:t>
            </w:r>
          </w:p>
        </w:tc>
      </w:tr>
    </w:tbl>
    <w:p w14:paraId="1784EB13" w14:textId="6536C0A6" w:rsidR="003D0FF1" w:rsidRPr="00C03ED8" w:rsidRDefault="003D0FF1" w:rsidP="00664D35">
      <w:pPr>
        <w:spacing w:before="200" w:after="80"/>
        <w:rPr>
          <w:lang w:val="en-US"/>
        </w:rPr>
      </w:pPr>
      <w:r w:rsidRPr="00C03ED8">
        <w:rPr>
          <w:lang w:val="en-US"/>
        </w:rPr>
        <w:t>TABLA DE FACTURADETALLE_SERV</w:t>
      </w:r>
    </w:p>
    <w:tbl>
      <w:tblPr>
        <w:tblStyle w:val="Tablaconcuadrcula"/>
        <w:tblW w:w="10060" w:type="dxa"/>
        <w:tblLook w:val="04A0" w:firstRow="1" w:lastRow="0" w:firstColumn="1" w:lastColumn="0" w:noHBand="0" w:noVBand="1"/>
      </w:tblPr>
      <w:tblGrid>
        <w:gridCol w:w="2376"/>
        <w:gridCol w:w="1443"/>
        <w:gridCol w:w="1796"/>
        <w:gridCol w:w="4445"/>
      </w:tblGrid>
      <w:tr w:rsidR="003D0FF1" w:rsidRPr="00C03ED8" w14:paraId="3EDD6BB3" w14:textId="77777777" w:rsidTr="00F42B0E">
        <w:trPr>
          <w:trHeight w:val="513"/>
        </w:trPr>
        <w:tc>
          <w:tcPr>
            <w:tcW w:w="2363" w:type="dxa"/>
            <w:vAlign w:val="center"/>
          </w:tcPr>
          <w:p w14:paraId="613AEDC6" w14:textId="77777777" w:rsidR="003D0FF1" w:rsidRPr="00C03ED8" w:rsidRDefault="003D0FF1" w:rsidP="00F42B0E">
            <w:pPr>
              <w:jc w:val="center"/>
              <w:rPr>
                <w:b/>
                <w:bCs/>
                <w:lang w:val="es-ES_tradnl"/>
              </w:rPr>
            </w:pPr>
            <w:r w:rsidRPr="00C03ED8">
              <w:rPr>
                <w:b/>
                <w:bCs/>
                <w:lang w:val="es-ES_tradnl"/>
              </w:rPr>
              <w:t>Nombre</w:t>
            </w:r>
          </w:p>
        </w:tc>
        <w:tc>
          <w:tcPr>
            <w:tcW w:w="1444" w:type="dxa"/>
            <w:vAlign w:val="center"/>
          </w:tcPr>
          <w:p w14:paraId="2CC0B5C6" w14:textId="77777777" w:rsidR="003D0FF1" w:rsidRPr="00C03ED8" w:rsidRDefault="003D0FF1" w:rsidP="00F42B0E">
            <w:pPr>
              <w:jc w:val="center"/>
              <w:rPr>
                <w:b/>
                <w:bCs/>
                <w:lang w:val="es-ES_tradnl"/>
              </w:rPr>
            </w:pPr>
            <w:r w:rsidRPr="00C03ED8">
              <w:rPr>
                <w:b/>
                <w:bCs/>
                <w:lang w:val="es-ES_tradnl"/>
              </w:rPr>
              <w:t>Tamaño</w:t>
            </w:r>
          </w:p>
        </w:tc>
        <w:tc>
          <w:tcPr>
            <w:tcW w:w="1798" w:type="dxa"/>
            <w:vAlign w:val="center"/>
          </w:tcPr>
          <w:p w14:paraId="780A3588" w14:textId="77777777" w:rsidR="003D0FF1" w:rsidRPr="00C03ED8" w:rsidRDefault="003D0FF1" w:rsidP="00F42B0E">
            <w:pPr>
              <w:jc w:val="center"/>
              <w:rPr>
                <w:b/>
                <w:bCs/>
                <w:lang w:val="es-ES_tradnl"/>
              </w:rPr>
            </w:pPr>
            <w:r w:rsidRPr="00C03ED8">
              <w:rPr>
                <w:b/>
                <w:bCs/>
                <w:lang w:val="es-ES_tradnl"/>
              </w:rPr>
              <w:t>Tipo de dato</w:t>
            </w:r>
          </w:p>
        </w:tc>
        <w:tc>
          <w:tcPr>
            <w:tcW w:w="4455" w:type="dxa"/>
            <w:vAlign w:val="center"/>
          </w:tcPr>
          <w:p w14:paraId="3AB4A2FC"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5E098141" w14:textId="77777777" w:rsidTr="00F42B0E">
        <w:trPr>
          <w:trHeight w:val="483"/>
        </w:trPr>
        <w:tc>
          <w:tcPr>
            <w:tcW w:w="2363" w:type="dxa"/>
            <w:vAlign w:val="center"/>
          </w:tcPr>
          <w:p w14:paraId="4F7976D0" w14:textId="77777777" w:rsidR="003D0FF1" w:rsidRPr="00C03ED8" w:rsidRDefault="003D0FF1" w:rsidP="00F42B0E">
            <w:pPr>
              <w:jc w:val="center"/>
              <w:rPr>
                <w:lang w:val="es-ES_tradnl"/>
              </w:rPr>
            </w:pPr>
            <w:proofErr w:type="spellStart"/>
            <w:r w:rsidRPr="00C03ED8">
              <w:rPr>
                <w:lang w:val="es-ES_tradnl"/>
              </w:rPr>
              <w:t>Factura_id</w:t>
            </w:r>
            <w:proofErr w:type="spellEnd"/>
          </w:p>
        </w:tc>
        <w:tc>
          <w:tcPr>
            <w:tcW w:w="1444" w:type="dxa"/>
            <w:vAlign w:val="center"/>
          </w:tcPr>
          <w:p w14:paraId="01CFD9AA"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1DDE08E8"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6A085DF5" w14:textId="77777777" w:rsidR="003D0FF1" w:rsidRPr="00C03ED8" w:rsidRDefault="003D0FF1" w:rsidP="00F42B0E">
            <w:pPr>
              <w:jc w:val="center"/>
              <w:rPr>
                <w:lang w:val="es-ES_tradnl"/>
              </w:rPr>
            </w:pPr>
            <w:r>
              <w:rPr>
                <w:lang w:val="es-ES_tradnl"/>
              </w:rPr>
              <w:t>Número de i</w:t>
            </w:r>
            <w:r w:rsidRPr="00C03ED8">
              <w:rPr>
                <w:lang w:val="es-ES_tradnl"/>
              </w:rPr>
              <w:t>dentificación única de la factura por el servicio.</w:t>
            </w:r>
          </w:p>
        </w:tc>
      </w:tr>
      <w:tr w:rsidR="003D0FF1" w:rsidRPr="00C03ED8" w14:paraId="74EC3AD5" w14:textId="77777777" w:rsidTr="00F42B0E">
        <w:trPr>
          <w:trHeight w:val="513"/>
        </w:trPr>
        <w:tc>
          <w:tcPr>
            <w:tcW w:w="2363" w:type="dxa"/>
            <w:vAlign w:val="center"/>
          </w:tcPr>
          <w:p w14:paraId="2DB0811E" w14:textId="77777777" w:rsidR="003D0FF1" w:rsidRPr="00C03ED8" w:rsidRDefault="003D0FF1" w:rsidP="00F42B0E">
            <w:pPr>
              <w:jc w:val="center"/>
              <w:rPr>
                <w:lang w:val="es-ES_tradnl"/>
              </w:rPr>
            </w:pPr>
            <w:proofErr w:type="spellStart"/>
            <w:r w:rsidRPr="00C03ED8">
              <w:rPr>
                <w:lang w:val="es-ES_tradnl"/>
              </w:rPr>
              <w:t>FacturaDetalleServ_id</w:t>
            </w:r>
            <w:proofErr w:type="spellEnd"/>
          </w:p>
        </w:tc>
        <w:tc>
          <w:tcPr>
            <w:tcW w:w="1444" w:type="dxa"/>
            <w:vAlign w:val="center"/>
          </w:tcPr>
          <w:p w14:paraId="675621F4"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6E618779"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2E971422" w14:textId="77777777" w:rsidR="003D0FF1" w:rsidRPr="00C03ED8" w:rsidRDefault="003D0FF1" w:rsidP="00F42B0E">
            <w:pPr>
              <w:jc w:val="center"/>
              <w:rPr>
                <w:lang w:val="es-ES_tradnl"/>
              </w:rPr>
            </w:pPr>
            <w:r>
              <w:rPr>
                <w:lang w:val="es-ES_tradnl"/>
              </w:rPr>
              <w:t>Número de i</w:t>
            </w:r>
            <w:r w:rsidRPr="00C03ED8">
              <w:rPr>
                <w:lang w:val="es-ES_tradnl"/>
              </w:rPr>
              <w:t>dentificación del servicio dado al cliente.</w:t>
            </w:r>
          </w:p>
        </w:tc>
      </w:tr>
      <w:tr w:rsidR="003D0FF1" w:rsidRPr="00C03ED8" w14:paraId="62E850A4" w14:textId="77777777" w:rsidTr="00F42B0E">
        <w:trPr>
          <w:trHeight w:val="513"/>
        </w:trPr>
        <w:tc>
          <w:tcPr>
            <w:tcW w:w="2363" w:type="dxa"/>
            <w:vAlign w:val="center"/>
          </w:tcPr>
          <w:p w14:paraId="2599FF75" w14:textId="77777777" w:rsidR="003D0FF1" w:rsidRPr="00C03ED8" w:rsidRDefault="003D0FF1" w:rsidP="00F42B0E">
            <w:pPr>
              <w:jc w:val="center"/>
              <w:rPr>
                <w:lang w:val="es-ES_tradnl"/>
              </w:rPr>
            </w:pPr>
            <w:r w:rsidRPr="00C03ED8">
              <w:rPr>
                <w:lang w:val="es-ES_tradnl"/>
              </w:rPr>
              <w:t>precio</w:t>
            </w:r>
          </w:p>
        </w:tc>
        <w:tc>
          <w:tcPr>
            <w:tcW w:w="1444" w:type="dxa"/>
            <w:vAlign w:val="center"/>
          </w:tcPr>
          <w:p w14:paraId="1FE9EB92"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6BFEFF20" w14:textId="77777777" w:rsidR="003D0FF1" w:rsidRPr="00C03ED8" w:rsidRDefault="003D0FF1" w:rsidP="00F42B0E">
            <w:pPr>
              <w:jc w:val="center"/>
              <w:rPr>
                <w:lang w:val="es-ES_tradnl"/>
              </w:rPr>
            </w:pPr>
            <w:r w:rsidRPr="00C03ED8">
              <w:rPr>
                <w:lang w:val="es-ES_tradnl"/>
              </w:rPr>
              <w:t>FLOAT</w:t>
            </w:r>
          </w:p>
        </w:tc>
        <w:tc>
          <w:tcPr>
            <w:tcW w:w="4455" w:type="dxa"/>
            <w:vAlign w:val="center"/>
          </w:tcPr>
          <w:p w14:paraId="308E6C95" w14:textId="77777777" w:rsidR="003D0FF1" w:rsidRPr="00C03ED8" w:rsidRDefault="003D0FF1" w:rsidP="00F42B0E">
            <w:pPr>
              <w:jc w:val="center"/>
              <w:rPr>
                <w:lang w:val="es-ES_tradnl"/>
              </w:rPr>
            </w:pPr>
            <w:r w:rsidRPr="00C03ED8">
              <w:rPr>
                <w:lang w:val="es-ES_tradnl"/>
              </w:rPr>
              <w:t>Precio por el servicio brindado al cliente.</w:t>
            </w:r>
          </w:p>
        </w:tc>
      </w:tr>
      <w:tr w:rsidR="003D0FF1" w:rsidRPr="00C03ED8" w14:paraId="03E3D94D" w14:textId="77777777" w:rsidTr="00F42B0E">
        <w:trPr>
          <w:trHeight w:val="513"/>
        </w:trPr>
        <w:tc>
          <w:tcPr>
            <w:tcW w:w="2363" w:type="dxa"/>
            <w:vAlign w:val="center"/>
          </w:tcPr>
          <w:p w14:paraId="056A8C7B" w14:textId="77777777" w:rsidR="003D0FF1" w:rsidRPr="00C03ED8" w:rsidRDefault="003D0FF1" w:rsidP="00F42B0E">
            <w:pPr>
              <w:jc w:val="center"/>
              <w:rPr>
                <w:lang w:val="es-ES_tradnl"/>
              </w:rPr>
            </w:pPr>
            <w:r w:rsidRPr="00C03ED8">
              <w:rPr>
                <w:lang w:val="es-ES_tradnl"/>
              </w:rPr>
              <w:lastRenderedPageBreak/>
              <w:t>cantidad</w:t>
            </w:r>
          </w:p>
        </w:tc>
        <w:tc>
          <w:tcPr>
            <w:tcW w:w="1444" w:type="dxa"/>
            <w:vAlign w:val="center"/>
          </w:tcPr>
          <w:p w14:paraId="639C098C"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742728E8"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1D593F73" w14:textId="77777777" w:rsidR="003D0FF1" w:rsidRPr="00C03ED8" w:rsidRDefault="003D0FF1" w:rsidP="00F42B0E">
            <w:pPr>
              <w:jc w:val="center"/>
              <w:rPr>
                <w:lang w:val="es-ES_tradnl"/>
              </w:rPr>
            </w:pPr>
            <w:r w:rsidRPr="00C03ED8">
              <w:rPr>
                <w:lang w:val="es-ES_tradnl"/>
              </w:rPr>
              <w:t>Cantidad del servicio brindado al cliente.</w:t>
            </w:r>
          </w:p>
        </w:tc>
      </w:tr>
    </w:tbl>
    <w:p w14:paraId="737B91ED" w14:textId="740929B6" w:rsidR="003D0FF1" w:rsidRPr="00C03ED8" w:rsidRDefault="003D0FF1" w:rsidP="00664D35">
      <w:pPr>
        <w:spacing w:before="200" w:after="80"/>
        <w:rPr>
          <w:lang w:val="en-US"/>
        </w:rPr>
      </w:pPr>
      <w:r w:rsidRPr="00C03ED8">
        <w:rPr>
          <w:lang w:val="en-US"/>
        </w:rPr>
        <w:t>TABLA DE FACTURADETALLE_PAGO</w:t>
      </w:r>
    </w:p>
    <w:tbl>
      <w:tblPr>
        <w:tblStyle w:val="Tablaconcuadrcula"/>
        <w:tblW w:w="10060" w:type="dxa"/>
        <w:tblLook w:val="04A0" w:firstRow="1" w:lastRow="0" w:firstColumn="1" w:lastColumn="0" w:noHBand="0" w:noVBand="1"/>
      </w:tblPr>
      <w:tblGrid>
        <w:gridCol w:w="2363"/>
        <w:gridCol w:w="1444"/>
        <w:gridCol w:w="1798"/>
        <w:gridCol w:w="4455"/>
      </w:tblGrid>
      <w:tr w:rsidR="003D0FF1" w:rsidRPr="00C03ED8" w14:paraId="06BA8881" w14:textId="77777777" w:rsidTr="00F42B0E">
        <w:trPr>
          <w:trHeight w:val="513"/>
        </w:trPr>
        <w:tc>
          <w:tcPr>
            <w:tcW w:w="2363" w:type="dxa"/>
            <w:vAlign w:val="center"/>
          </w:tcPr>
          <w:p w14:paraId="669A3173" w14:textId="77777777" w:rsidR="003D0FF1" w:rsidRPr="00C03ED8" w:rsidRDefault="003D0FF1" w:rsidP="00F42B0E">
            <w:pPr>
              <w:jc w:val="center"/>
              <w:rPr>
                <w:b/>
                <w:bCs/>
                <w:lang w:val="es-ES_tradnl"/>
              </w:rPr>
            </w:pPr>
            <w:r w:rsidRPr="00C03ED8">
              <w:rPr>
                <w:b/>
                <w:bCs/>
                <w:lang w:val="es-ES_tradnl"/>
              </w:rPr>
              <w:t>Nombre</w:t>
            </w:r>
          </w:p>
        </w:tc>
        <w:tc>
          <w:tcPr>
            <w:tcW w:w="1444" w:type="dxa"/>
            <w:vAlign w:val="center"/>
          </w:tcPr>
          <w:p w14:paraId="4467E876" w14:textId="77777777" w:rsidR="003D0FF1" w:rsidRPr="00C03ED8" w:rsidRDefault="003D0FF1" w:rsidP="00F42B0E">
            <w:pPr>
              <w:jc w:val="center"/>
              <w:rPr>
                <w:b/>
                <w:bCs/>
                <w:lang w:val="es-ES_tradnl"/>
              </w:rPr>
            </w:pPr>
            <w:r w:rsidRPr="00C03ED8">
              <w:rPr>
                <w:b/>
                <w:bCs/>
                <w:lang w:val="es-ES_tradnl"/>
              </w:rPr>
              <w:t>Tamaño</w:t>
            </w:r>
          </w:p>
        </w:tc>
        <w:tc>
          <w:tcPr>
            <w:tcW w:w="1798" w:type="dxa"/>
            <w:vAlign w:val="center"/>
          </w:tcPr>
          <w:p w14:paraId="614DCEFB" w14:textId="77777777" w:rsidR="003D0FF1" w:rsidRPr="00C03ED8" w:rsidRDefault="003D0FF1" w:rsidP="00F42B0E">
            <w:pPr>
              <w:jc w:val="center"/>
              <w:rPr>
                <w:b/>
                <w:bCs/>
                <w:lang w:val="es-ES_tradnl"/>
              </w:rPr>
            </w:pPr>
            <w:r w:rsidRPr="00C03ED8">
              <w:rPr>
                <w:b/>
                <w:bCs/>
                <w:lang w:val="es-ES_tradnl"/>
              </w:rPr>
              <w:t>Tipo de dato</w:t>
            </w:r>
          </w:p>
        </w:tc>
        <w:tc>
          <w:tcPr>
            <w:tcW w:w="4455" w:type="dxa"/>
            <w:vAlign w:val="center"/>
          </w:tcPr>
          <w:p w14:paraId="010A6468" w14:textId="77777777" w:rsidR="003D0FF1" w:rsidRPr="00C03ED8" w:rsidRDefault="003D0FF1" w:rsidP="00F42B0E">
            <w:pPr>
              <w:jc w:val="center"/>
              <w:rPr>
                <w:b/>
                <w:bCs/>
                <w:lang w:val="es-ES_tradnl"/>
              </w:rPr>
            </w:pPr>
            <w:r w:rsidRPr="00C03ED8">
              <w:rPr>
                <w:b/>
                <w:bCs/>
                <w:lang w:val="es-ES_tradnl"/>
              </w:rPr>
              <w:t>Descripción</w:t>
            </w:r>
          </w:p>
        </w:tc>
      </w:tr>
      <w:tr w:rsidR="003D0FF1" w:rsidRPr="00C03ED8" w14:paraId="74F08033" w14:textId="77777777" w:rsidTr="00F42B0E">
        <w:trPr>
          <w:trHeight w:val="483"/>
        </w:trPr>
        <w:tc>
          <w:tcPr>
            <w:tcW w:w="2363" w:type="dxa"/>
            <w:vAlign w:val="center"/>
          </w:tcPr>
          <w:p w14:paraId="3D138279" w14:textId="77777777" w:rsidR="003D0FF1" w:rsidRPr="00C03ED8" w:rsidRDefault="003D0FF1" w:rsidP="00F42B0E">
            <w:pPr>
              <w:jc w:val="center"/>
              <w:rPr>
                <w:lang w:val="es-ES_tradnl"/>
              </w:rPr>
            </w:pPr>
            <w:proofErr w:type="spellStart"/>
            <w:r w:rsidRPr="00C03ED8">
              <w:rPr>
                <w:lang w:val="es-ES_tradnl"/>
              </w:rPr>
              <w:t>Factura_id</w:t>
            </w:r>
            <w:proofErr w:type="spellEnd"/>
          </w:p>
        </w:tc>
        <w:tc>
          <w:tcPr>
            <w:tcW w:w="1444" w:type="dxa"/>
            <w:vAlign w:val="center"/>
          </w:tcPr>
          <w:p w14:paraId="3081377C"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683A51D5"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206244A7" w14:textId="77777777" w:rsidR="003D0FF1" w:rsidRPr="00C03ED8" w:rsidRDefault="003D0FF1" w:rsidP="00F42B0E">
            <w:pPr>
              <w:jc w:val="center"/>
              <w:rPr>
                <w:lang w:val="es-ES_tradnl"/>
              </w:rPr>
            </w:pPr>
            <w:r>
              <w:rPr>
                <w:lang w:val="es-ES_tradnl"/>
              </w:rPr>
              <w:t>Número de i</w:t>
            </w:r>
            <w:r w:rsidRPr="00C03ED8">
              <w:rPr>
                <w:lang w:val="es-ES_tradnl"/>
              </w:rPr>
              <w:t>dentificación única de la factura por el servicio.</w:t>
            </w:r>
          </w:p>
        </w:tc>
      </w:tr>
      <w:tr w:rsidR="003D0FF1" w:rsidRPr="00C03ED8" w14:paraId="1E8C65EA" w14:textId="77777777" w:rsidTr="00F42B0E">
        <w:trPr>
          <w:trHeight w:val="513"/>
        </w:trPr>
        <w:tc>
          <w:tcPr>
            <w:tcW w:w="2363" w:type="dxa"/>
            <w:vAlign w:val="center"/>
          </w:tcPr>
          <w:p w14:paraId="497313F2" w14:textId="77777777" w:rsidR="003D0FF1" w:rsidRPr="00C03ED8" w:rsidRDefault="003D0FF1" w:rsidP="00F42B0E">
            <w:pPr>
              <w:jc w:val="center"/>
              <w:rPr>
                <w:lang w:val="es-ES_tradnl"/>
              </w:rPr>
            </w:pPr>
            <w:proofErr w:type="spellStart"/>
            <w:r w:rsidRPr="00C03ED8">
              <w:rPr>
                <w:lang w:val="es-ES_tradnl"/>
              </w:rPr>
              <w:t>FacturaDetallePag_id</w:t>
            </w:r>
            <w:proofErr w:type="spellEnd"/>
          </w:p>
        </w:tc>
        <w:tc>
          <w:tcPr>
            <w:tcW w:w="1444" w:type="dxa"/>
            <w:vAlign w:val="center"/>
          </w:tcPr>
          <w:p w14:paraId="5ED108A6"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1445AB10" w14:textId="77777777" w:rsidR="003D0FF1" w:rsidRPr="00C03ED8" w:rsidRDefault="003D0FF1" w:rsidP="00F42B0E">
            <w:pPr>
              <w:jc w:val="center"/>
              <w:rPr>
                <w:lang w:val="es-ES_tradnl"/>
              </w:rPr>
            </w:pPr>
            <w:r w:rsidRPr="00C03ED8">
              <w:rPr>
                <w:lang w:val="es-ES_tradnl"/>
              </w:rPr>
              <w:t>INTEGER</w:t>
            </w:r>
          </w:p>
        </w:tc>
        <w:tc>
          <w:tcPr>
            <w:tcW w:w="4455" w:type="dxa"/>
            <w:vAlign w:val="center"/>
          </w:tcPr>
          <w:p w14:paraId="4FC047B9" w14:textId="77777777" w:rsidR="003D0FF1" w:rsidRPr="00C03ED8" w:rsidRDefault="003D0FF1" w:rsidP="00F42B0E">
            <w:pPr>
              <w:jc w:val="center"/>
              <w:rPr>
                <w:lang w:val="es-ES_tradnl"/>
              </w:rPr>
            </w:pPr>
            <w:r>
              <w:rPr>
                <w:lang w:val="es-ES_tradnl"/>
              </w:rPr>
              <w:t>Número de i</w:t>
            </w:r>
            <w:r w:rsidRPr="00C03ED8">
              <w:rPr>
                <w:lang w:val="es-ES_tradnl"/>
              </w:rPr>
              <w:t>dentificación del servicio dado al cliente</w:t>
            </w:r>
          </w:p>
        </w:tc>
      </w:tr>
      <w:tr w:rsidR="003D0FF1" w:rsidRPr="00C03ED8" w14:paraId="6479474A" w14:textId="77777777" w:rsidTr="00F42B0E">
        <w:trPr>
          <w:trHeight w:val="513"/>
        </w:trPr>
        <w:tc>
          <w:tcPr>
            <w:tcW w:w="2363" w:type="dxa"/>
            <w:vAlign w:val="center"/>
          </w:tcPr>
          <w:p w14:paraId="0B2E9675" w14:textId="77777777" w:rsidR="003D0FF1" w:rsidRPr="00C03ED8" w:rsidRDefault="003D0FF1" w:rsidP="00F42B0E">
            <w:pPr>
              <w:jc w:val="center"/>
              <w:rPr>
                <w:lang w:val="es-ES_tradnl"/>
              </w:rPr>
            </w:pPr>
            <w:r w:rsidRPr="00C03ED8">
              <w:rPr>
                <w:lang w:val="es-ES_tradnl"/>
              </w:rPr>
              <w:t>Precio</w:t>
            </w:r>
          </w:p>
        </w:tc>
        <w:tc>
          <w:tcPr>
            <w:tcW w:w="1444" w:type="dxa"/>
            <w:vAlign w:val="center"/>
          </w:tcPr>
          <w:p w14:paraId="154EAED1" w14:textId="77777777" w:rsidR="003D0FF1" w:rsidRPr="00C03ED8" w:rsidRDefault="003D0FF1" w:rsidP="00F42B0E">
            <w:pPr>
              <w:jc w:val="center"/>
              <w:rPr>
                <w:lang w:val="es-ES_tradnl"/>
              </w:rPr>
            </w:pPr>
            <w:r w:rsidRPr="00C03ED8">
              <w:rPr>
                <w:lang w:val="es-ES_tradnl"/>
              </w:rPr>
              <w:t>15</w:t>
            </w:r>
            <w:r w:rsidRPr="00C03ED8">
              <w:t xml:space="preserve"> caracteres</w:t>
            </w:r>
          </w:p>
        </w:tc>
        <w:tc>
          <w:tcPr>
            <w:tcW w:w="1798" w:type="dxa"/>
            <w:vAlign w:val="center"/>
          </w:tcPr>
          <w:p w14:paraId="06955721" w14:textId="77777777" w:rsidR="003D0FF1" w:rsidRPr="00C03ED8" w:rsidRDefault="003D0FF1" w:rsidP="00F42B0E">
            <w:pPr>
              <w:jc w:val="center"/>
              <w:rPr>
                <w:lang w:val="es-ES_tradnl"/>
              </w:rPr>
            </w:pPr>
            <w:r w:rsidRPr="00C03ED8">
              <w:rPr>
                <w:lang w:val="es-ES_tradnl"/>
              </w:rPr>
              <w:t>FLOAT</w:t>
            </w:r>
          </w:p>
        </w:tc>
        <w:tc>
          <w:tcPr>
            <w:tcW w:w="4455" w:type="dxa"/>
            <w:vAlign w:val="center"/>
          </w:tcPr>
          <w:p w14:paraId="2A3C403E" w14:textId="77777777" w:rsidR="003D0FF1" w:rsidRPr="00C03ED8" w:rsidRDefault="003D0FF1" w:rsidP="00F42B0E">
            <w:pPr>
              <w:jc w:val="center"/>
              <w:rPr>
                <w:lang w:val="es-ES_tradnl"/>
              </w:rPr>
            </w:pPr>
            <w:r w:rsidRPr="00C03ED8">
              <w:rPr>
                <w:lang w:val="es-ES_tradnl"/>
              </w:rPr>
              <w:t>Precio por el servicio brindado al cliente.</w:t>
            </w:r>
          </w:p>
        </w:tc>
      </w:tr>
      <w:tr w:rsidR="003D0FF1" w:rsidRPr="00C03ED8" w14:paraId="20AAC368" w14:textId="77777777" w:rsidTr="00F42B0E">
        <w:trPr>
          <w:trHeight w:val="513"/>
        </w:trPr>
        <w:tc>
          <w:tcPr>
            <w:tcW w:w="2363" w:type="dxa"/>
            <w:vAlign w:val="center"/>
          </w:tcPr>
          <w:p w14:paraId="1BB0C7A3" w14:textId="77777777" w:rsidR="003D0FF1" w:rsidRPr="00C03ED8" w:rsidRDefault="003D0FF1" w:rsidP="00F42B0E">
            <w:pPr>
              <w:jc w:val="center"/>
              <w:rPr>
                <w:lang w:val="es-ES_tradnl"/>
              </w:rPr>
            </w:pPr>
            <w:r w:rsidRPr="00C03ED8">
              <w:rPr>
                <w:lang w:val="es-ES_tradnl"/>
              </w:rPr>
              <w:t>Iva</w:t>
            </w:r>
          </w:p>
        </w:tc>
        <w:tc>
          <w:tcPr>
            <w:tcW w:w="1444" w:type="dxa"/>
            <w:vAlign w:val="center"/>
          </w:tcPr>
          <w:p w14:paraId="67E78550" w14:textId="77777777" w:rsidR="003D0FF1" w:rsidRPr="00C03ED8" w:rsidRDefault="003D0FF1" w:rsidP="00F42B0E">
            <w:pPr>
              <w:jc w:val="center"/>
              <w:rPr>
                <w:lang w:val="es-ES_tradnl"/>
              </w:rPr>
            </w:pPr>
            <w:r w:rsidRPr="00C03ED8">
              <w:rPr>
                <w:lang w:val="es-ES_tradnl"/>
              </w:rPr>
              <w:t>10</w:t>
            </w:r>
            <w:r w:rsidRPr="00C03ED8">
              <w:t xml:space="preserve"> caracteres</w:t>
            </w:r>
          </w:p>
        </w:tc>
        <w:tc>
          <w:tcPr>
            <w:tcW w:w="1798" w:type="dxa"/>
            <w:vAlign w:val="center"/>
          </w:tcPr>
          <w:p w14:paraId="37F24ABE" w14:textId="77777777" w:rsidR="003D0FF1" w:rsidRPr="00C03ED8" w:rsidRDefault="003D0FF1" w:rsidP="00F42B0E">
            <w:pPr>
              <w:jc w:val="center"/>
              <w:rPr>
                <w:lang w:val="es-ES_tradnl"/>
              </w:rPr>
            </w:pPr>
            <w:r w:rsidRPr="00C03ED8">
              <w:rPr>
                <w:lang w:val="es-ES_tradnl"/>
              </w:rPr>
              <w:t>FLOAT</w:t>
            </w:r>
          </w:p>
        </w:tc>
        <w:tc>
          <w:tcPr>
            <w:tcW w:w="4455" w:type="dxa"/>
            <w:vAlign w:val="center"/>
          </w:tcPr>
          <w:p w14:paraId="652A3E74" w14:textId="77777777" w:rsidR="003D0FF1" w:rsidRPr="00C03ED8" w:rsidRDefault="003D0FF1" w:rsidP="00F42B0E">
            <w:pPr>
              <w:jc w:val="center"/>
              <w:rPr>
                <w:lang w:val="es-ES_tradnl"/>
              </w:rPr>
            </w:pPr>
            <w:r w:rsidRPr="00C03ED8">
              <w:rPr>
                <w:lang w:val="es-ES_tradnl"/>
              </w:rPr>
              <w:t>Valor correspondiente al IVA por el servicio brindado al cliente.</w:t>
            </w:r>
          </w:p>
        </w:tc>
      </w:tr>
    </w:tbl>
    <w:p w14:paraId="0E04D92D" w14:textId="1E92294C" w:rsidR="00C67250" w:rsidRPr="005F636D" w:rsidRDefault="00360C7D" w:rsidP="005F636D">
      <w:pPr>
        <w:pStyle w:val="Ttulo3"/>
        <w:numPr>
          <w:ilvl w:val="2"/>
          <w:numId w:val="2"/>
        </w:numPr>
        <w:ind w:left="1560"/>
        <w:rPr>
          <w:rFonts w:ascii="Calibri" w:hAnsi="Calibri" w:cs="Calibri"/>
          <w:sz w:val="24"/>
          <w:szCs w:val="24"/>
        </w:rPr>
      </w:pPr>
      <w:bookmarkStart w:id="110" w:name="_Toc391994536"/>
      <w:bookmarkStart w:id="111" w:name="_Toc61560584"/>
      <w:r>
        <w:rPr>
          <w:noProof/>
        </w:rPr>
        <w:drawing>
          <wp:anchor distT="0" distB="0" distL="114300" distR="114300" simplePos="0" relativeHeight="251798528" behindDoc="0" locked="0" layoutInCell="1" allowOverlap="1" wp14:anchorId="7739593D" wp14:editId="559502E3">
            <wp:simplePos x="0" y="0"/>
            <wp:positionH relativeFrom="margin">
              <wp:align>center</wp:align>
            </wp:positionH>
            <wp:positionV relativeFrom="paragraph">
              <wp:posOffset>419735</wp:posOffset>
            </wp:positionV>
            <wp:extent cx="7315200" cy="2743200"/>
            <wp:effectExtent l="0" t="0" r="0" b="0"/>
            <wp:wrapSquare wrapText="bothSides"/>
            <wp:docPr id="22" name="Imagen 2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Dibujo de ingeniería&#10;&#10;Descripción generada automáticamente"/>
                    <pic:cNvPicPr>
                      <a:picLocks noChangeAspect="1" noChangeArrowheads="1"/>
                    </pic:cNvPicPr>
                  </pic:nvPicPr>
                  <pic:blipFill>
                    <a:blip r:embed="rId86" cstate="print">
                      <a:extLst>
                        <a:ext uri="{28A0092B-C50C-407E-A947-70E740481C1C}">
                          <a14:useLocalDpi xmlns:a14="http://schemas.microsoft.com/office/drawing/2010/main"/>
                        </a:ext>
                      </a:extLst>
                    </a:blip>
                    <a:srcRect/>
                    <a:stretch>
                      <a:fillRect/>
                    </a:stretch>
                  </pic:blipFill>
                  <pic:spPr bwMode="auto">
                    <a:xfrm>
                      <a:off x="0" y="0"/>
                      <a:ext cx="7315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7250" w:rsidRPr="00A96743">
        <w:rPr>
          <w:rFonts w:ascii="Calibri" w:hAnsi="Calibri" w:cs="Calibri"/>
          <w:sz w:val="24"/>
          <w:szCs w:val="24"/>
        </w:rPr>
        <w:t>Diseño de Base de Datos</w:t>
      </w:r>
      <w:bookmarkEnd w:id="110"/>
      <w:bookmarkEnd w:id="111"/>
    </w:p>
    <w:p w14:paraId="6B0C48C5" w14:textId="77777777" w:rsidR="00C67250" w:rsidRPr="00CA5FC6" w:rsidRDefault="00C67250" w:rsidP="00CA1360">
      <w:pPr>
        <w:pStyle w:val="Ttulo2"/>
        <w:numPr>
          <w:ilvl w:val="1"/>
          <w:numId w:val="2"/>
        </w:numPr>
        <w:tabs>
          <w:tab w:val="num" w:pos="792"/>
        </w:tabs>
        <w:spacing w:after="120"/>
        <w:ind w:left="1418"/>
        <w:rPr>
          <w:rFonts w:ascii="Calibri" w:hAnsi="Calibri" w:cs="Book Antiqua"/>
          <w:i w:val="0"/>
          <w:sz w:val="24"/>
        </w:rPr>
      </w:pPr>
      <w:bookmarkStart w:id="112" w:name="_Toc391994537"/>
      <w:bookmarkStart w:id="113" w:name="_Toc61560585"/>
      <w:r>
        <w:rPr>
          <w:rFonts w:ascii="Calibri" w:hAnsi="Calibri" w:cs="Book Antiqua"/>
          <w:i w:val="0"/>
          <w:sz w:val="24"/>
        </w:rPr>
        <w:t>Requisitos de Software/Hardware</w:t>
      </w:r>
      <w:bookmarkEnd w:id="112"/>
      <w:bookmarkEnd w:id="113"/>
    </w:p>
    <w:p w14:paraId="2E0EE58E" w14:textId="3A99C1BE" w:rsidR="00C67250" w:rsidRPr="00CA1360" w:rsidRDefault="00C67250" w:rsidP="00CA1360">
      <w:pPr>
        <w:spacing w:after="120"/>
        <w:ind w:left="993"/>
        <w:jc w:val="both"/>
        <w:rPr>
          <w:rFonts w:ascii="Calibri" w:hAnsi="Calibri" w:cs="Book Antiqua"/>
          <w:i/>
        </w:rPr>
      </w:pPr>
      <w:r w:rsidRPr="00CA1360">
        <w:rPr>
          <w:rFonts w:ascii="Calibri" w:hAnsi="Calibri" w:cs="Book Antiqua"/>
          <w:i/>
        </w:rPr>
        <w:t>Equipamiento y Configuración:</w:t>
      </w:r>
    </w:p>
    <w:p w14:paraId="0C8945EA" w14:textId="77777777" w:rsidR="00C67250" w:rsidRPr="00CA1360" w:rsidRDefault="00C67250" w:rsidP="00C67250">
      <w:pPr>
        <w:ind w:left="993"/>
        <w:jc w:val="both"/>
        <w:rPr>
          <w:rFonts w:ascii="Calibri" w:hAnsi="Calibri" w:cs="Book Antiqua"/>
          <w:i/>
        </w:rPr>
      </w:pPr>
      <w:r w:rsidRPr="00CA1360">
        <w:rPr>
          <w:rFonts w:ascii="Calibri" w:hAnsi="Calibri" w:cs="Book Antiqua"/>
          <w:i/>
        </w:rPr>
        <w:t>Servidor de Aplicaciones</w:t>
      </w:r>
    </w:p>
    <w:p w14:paraId="094BE6DF" w14:textId="77777777" w:rsidR="00C67250" w:rsidRPr="00CA1360" w:rsidRDefault="00C67250" w:rsidP="001B6153">
      <w:pPr>
        <w:numPr>
          <w:ilvl w:val="0"/>
          <w:numId w:val="4"/>
        </w:numPr>
        <w:jc w:val="both"/>
        <w:rPr>
          <w:rFonts w:ascii="Calibri" w:hAnsi="Calibri" w:cs="Book Antiqua"/>
          <w:i/>
        </w:rPr>
      </w:pPr>
      <w:r w:rsidRPr="00CA1360">
        <w:rPr>
          <w:rFonts w:ascii="Calibri" w:hAnsi="Calibri" w:cs="Book Antiqua"/>
          <w:i/>
        </w:rPr>
        <w:t xml:space="preserve">Sistema Operativo Linux, tenemos el </w:t>
      </w:r>
      <w:proofErr w:type="spellStart"/>
      <w:r w:rsidRPr="00CA1360">
        <w:rPr>
          <w:rFonts w:ascii="Calibri" w:hAnsi="Calibri" w:cs="Book Antiqua"/>
          <w:i/>
        </w:rPr>
        <w:t>RedHat</w:t>
      </w:r>
      <w:proofErr w:type="spellEnd"/>
      <w:r w:rsidRPr="00CA1360">
        <w:rPr>
          <w:rFonts w:ascii="Calibri" w:hAnsi="Calibri" w:cs="Book Antiqua"/>
          <w:i/>
        </w:rPr>
        <w:t xml:space="preserve"> Enterprise Linux Server 5.4</w:t>
      </w:r>
    </w:p>
    <w:p w14:paraId="3FE4A9B7" w14:textId="77777777" w:rsidR="00C67250" w:rsidRPr="00CA1360" w:rsidRDefault="00C67250" w:rsidP="001B6153">
      <w:pPr>
        <w:numPr>
          <w:ilvl w:val="0"/>
          <w:numId w:val="4"/>
        </w:numPr>
        <w:jc w:val="both"/>
        <w:rPr>
          <w:rFonts w:ascii="Calibri" w:hAnsi="Calibri" w:cs="Book Antiqua"/>
          <w:i/>
        </w:rPr>
      </w:pPr>
      <w:r w:rsidRPr="00CA1360">
        <w:rPr>
          <w:rFonts w:ascii="Calibri" w:hAnsi="Calibri" w:cs="Book Antiqua"/>
          <w:i/>
        </w:rPr>
        <w:t xml:space="preserve">Servidor de Aplicaciones </w:t>
      </w:r>
      <w:proofErr w:type="spellStart"/>
      <w:r w:rsidRPr="00CA1360">
        <w:rPr>
          <w:rFonts w:ascii="Calibri" w:hAnsi="Calibri" w:cs="Book Antiqua"/>
          <w:i/>
        </w:rPr>
        <w:t>Jboss</w:t>
      </w:r>
      <w:proofErr w:type="spellEnd"/>
      <w:r w:rsidRPr="00CA1360">
        <w:rPr>
          <w:rFonts w:ascii="Calibri" w:hAnsi="Calibri" w:cs="Book Antiqua"/>
          <w:i/>
        </w:rPr>
        <w:t xml:space="preserve"> As 6.0.0.final </w:t>
      </w:r>
    </w:p>
    <w:p w14:paraId="424FADDE" w14:textId="77777777" w:rsidR="00C67250" w:rsidRPr="00CA1360" w:rsidRDefault="00C67250" w:rsidP="001B6153">
      <w:pPr>
        <w:numPr>
          <w:ilvl w:val="0"/>
          <w:numId w:val="4"/>
        </w:numPr>
        <w:jc w:val="both"/>
        <w:rPr>
          <w:rFonts w:ascii="Calibri" w:hAnsi="Calibri" w:cs="Book Antiqua"/>
          <w:i/>
        </w:rPr>
      </w:pPr>
      <w:r w:rsidRPr="00CA1360">
        <w:rPr>
          <w:rFonts w:ascii="Calibri" w:hAnsi="Calibri" w:cs="Book Antiqua"/>
          <w:i/>
        </w:rPr>
        <w:t>JDK 1.6.0_23 o superior</w:t>
      </w:r>
    </w:p>
    <w:p w14:paraId="05CDF611" w14:textId="77777777" w:rsidR="00C67250" w:rsidRPr="00CA1360" w:rsidRDefault="00C67250" w:rsidP="001B6153">
      <w:pPr>
        <w:numPr>
          <w:ilvl w:val="0"/>
          <w:numId w:val="4"/>
        </w:numPr>
        <w:jc w:val="both"/>
        <w:rPr>
          <w:rFonts w:ascii="Calibri" w:hAnsi="Calibri" w:cs="Book Antiqua"/>
          <w:i/>
        </w:rPr>
      </w:pPr>
      <w:r w:rsidRPr="00CA1360">
        <w:rPr>
          <w:rFonts w:ascii="Calibri" w:hAnsi="Calibri" w:cs="Book Antiqua"/>
          <w:i/>
        </w:rPr>
        <w:t>Intel Xeon x5570 de 2 procesadores</w:t>
      </w:r>
    </w:p>
    <w:p w14:paraId="4965AA8A" w14:textId="77777777" w:rsidR="00C67250" w:rsidRPr="00CA1360" w:rsidRDefault="00C67250" w:rsidP="001B6153">
      <w:pPr>
        <w:numPr>
          <w:ilvl w:val="0"/>
          <w:numId w:val="4"/>
        </w:numPr>
        <w:jc w:val="both"/>
        <w:rPr>
          <w:rFonts w:ascii="Calibri" w:hAnsi="Calibri" w:cs="Book Antiqua"/>
          <w:i/>
        </w:rPr>
      </w:pPr>
      <w:r w:rsidRPr="00CA1360">
        <w:rPr>
          <w:rFonts w:ascii="Calibri" w:hAnsi="Calibri" w:cs="Book Antiqua"/>
          <w:i/>
        </w:rPr>
        <w:t xml:space="preserve">Memoria 8 GB, 4 GB reservado </w:t>
      </w:r>
    </w:p>
    <w:p w14:paraId="243EAABD" w14:textId="3827CD36" w:rsidR="00C67250" w:rsidRPr="00CA1360" w:rsidRDefault="00C67250" w:rsidP="00A13756">
      <w:pPr>
        <w:numPr>
          <w:ilvl w:val="0"/>
          <w:numId w:val="4"/>
        </w:numPr>
        <w:jc w:val="both"/>
        <w:rPr>
          <w:rFonts w:ascii="Calibri" w:hAnsi="Calibri" w:cs="Book Antiqua"/>
          <w:i/>
        </w:rPr>
      </w:pPr>
      <w:r w:rsidRPr="00CA1360">
        <w:rPr>
          <w:rFonts w:ascii="Calibri" w:hAnsi="Calibri" w:cs="Book Antiqua"/>
          <w:i/>
        </w:rPr>
        <w:t>Disco 30 GB]</w:t>
      </w:r>
    </w:p>
    <w:p w14:paraId="1328E882" w14:textId="77777777" w:rsidR="00C67250" w:rsidRPr="00A008C8" w:rsidRDefault="00C67250" w:rsidP="00C67250">
      <w:pPr>
        <w:ind w:left="902"/>
        <w:jc w:val="both"/>
        <w:rPr>
          <w:rFonts w:ascii="Calibri" w:hAnsi="Calibri"/>
          <w:i/>
          <w:iCs/>
          <w:strike/>
          <w:color w:val="0000FF"/>
        </w:rPr>
      </w:pPr>
    </w:p>
    <w:p w14:paraId="236C8085" w14:textId="77777777" w:rsidR="00C67250" w:rsidRPr="004F103B" w:rsidRDefault="00C67250" w:rsidP="00CA1360">
      <w:pPr>
        <w:pStyle w:val="Ttulo1"/>
        <w:numPr>
          <w:ilvl w:val="0"/>
          <w:numId w:val="2"/>
        </w:numPr>
        <w:tabs>
          <w:tab w:val="num" w:pos="360"/>
        </w:tabs>
        <w:spacing w:before="0"/>
        <w:rPr>
          <w:rFonts w:ascii="Calibri" w:hAnsi="Calibri" w:cs="Book Antiqua"/>
          <w:sz w:val="28"/>
        </w:rPr>
      </w:pPr>
      <w:bookmarkStart w:id="114" w:name="_Toc34121111"/>
      <w:bookmarkStart w:id="115" w:name="_Toc44907609"/>
      <w:bookmarkStart w:id="116" w:name="_Toc202244568"/>
      <w:bookmarkStart w:id="117" w:name="_Toc391994538"/>
      <w:bookmarkStart w:id="118" w:name="_Toc61560586"/>
      <w:r w:rsidRPr="004F103B">
        <w:rPr>
          <w:rFonts w:ascii="Calibri" w:hAnsi="Calibri" w:cs="Book Antiqua"/>
          <w:sz w:val="28"/>
        </w:rPr>
        <w:t>Calidad</w:t>
      </w:r>
      <w:bookmarkEnd w:id="114"/>
      <w:bookmarkEnd w:id="115"/>
      <w:bookmarkEnd w:id="116"/>
      <w:bookmarkEnd w:id="117"/>
      <w:bookmarkEnd w:id="118"/>
      <w:r w:rsidRPr="004F103B">
        <w:rPr>
          <w:rFonts w:ascii="Calibri" w:hAnsi="Calibri" w:cs="Book Antiqua"/>
          <w:sz w:val="28"/>
        </w:rPr>
        <w:t xml:space="preserve"> </w:t>
      </w:r>
    </w:p>
    <w:p w14:paraId="3E9E4664" w14:textId="77777777" w:rsidR="00C67250" w:rsidRPr="00CA1360" w:rsidRDefault="00C67250" w:rsidP="00C67250">
      <w:pPr>
        <w:ind w:left="720"/>
        <w:jc w:val="both"/>
        <w:rPr>
          <w:rFonts w:ascii="Calibri" w:hAnsi="Calibri" w:cs="Book Antiqua"/>
          <w:i/>
        </w:rPr>
      </w:pPr>
      <w:r w:rsidRPr="00CA1360">
        <w:rPr>
          <w:rFonts w:ascii="Calibri" w:hAnsi="Calibri" w:cs="Book Antiqua"/>
          <w:i/>
        </w:rPr>
        <w:t xml:space="preserve">Dado a la estructura relativamente simple del sistema, principalmente son extraer e ingresar entidades en la Base de Datos, este no debería presentar fallas al momento de ejecutar de los diversos servicios que ofrece. La calidad del sistema dependería principalmente de la </w:t>
      </w:r>
      <w:r w:rsidRPr="00CA1360">
        <w:rPr>
          <w:rFonts w:ascii="Calibri" w:hAnsi="Calibri" w:cs="Book Antiqua"/>
          <w:i/>
        </w:rPr>
        <w:lastRenderedPageBreak/>
        <w:t>funcionabilidad del servidor web, del manejador de Base de Datos y su comunicación entre ellos.</w:t>
      </w:r>
    </w:p>
    <w:bookmarkEnd w:id="10"/>
    <w:p w14:paraId="517CF319" w14:textId="77777777" w:rsidR="001E64B0" w:rsidRPr="001E64B0" w:rsidRDefault="001E64B0" w:rsidP="001E64B0"/>
    <w:p w14:paraId="4186E325" w14:textId="77777777" w:rsidR="00547DD9" w:rsidRPr="00453783" w:rsidRDefault="00547DD9" w:rsidP="005A41F0">
      <w:pPr>
        <w:pStyle w:val="Ttulo1"/>
        <w:numPr>
          <w:ilvl w:val="0"/>
          <w:numId w:val="2"/>
        </w:numPr>
        <w:tabs>
          <w:tab w:val="num" w:pos="360"/>
        </w:tabs>
        <w:spacing w:before="0" w:after="0"/>
        <w:rPr>
          <w:rFonts w:ascii="Calibri" w:hAnsi="Calibri" w:cs="Book Antiqua"/>
          <w:sz w:val="28"/>
        </w:rPr>
      </w:pPr>
      <w:bookmarkStart w:id="119" w:name="_Toc384283025"/>
      <w:bookmarkStart w:id="120" w:name="_Toc61560587"/>
      <w:r w:rsidRPr="00453783">
        <w:rPr>
          <w:rFonts w:ascii="Calibri" w:hAnsi="Calibri" w:cs="Book Antiqua"/>
          <w:sz w:val="28"/>
        </w:rPr>
        <w:t>Observaciones</w:t>
      </w:r>
      <w:bookmarkEnd w:id="119"/>
      <w:bookmarkEnd w:id="120"/>
    </w:p>
    <w:p w14:paraId="6EC4CCD8" w14:textId="77777777" w:rsidR="001E64B0" w:rsidRPr="001E64B0" w:rsidRDefault="001E64B0" w:rsidP="001E64B0">
      <w:pPr>
        <w:ind w:left="360"/>
        <w:jc w:val="both"/>
        <w:rPr>
          <w:rFonts w:ascii="Calibri" w:hAnsi="Calibri"/>
          <w:i/>
          <w:color w:val="0000FF"/>
        </w:rPr>
      </w:pPr>
      <w:r w:rsidRPr="001E64B0">
        <w:rPr>
          <w:rFonts w:ascii="Calibri" w:hAnsi="Calibri"/>
          <w:i/>
          <w:color w:val="0000FF"/>
        </w:rPr>
        <w:t>&lt;Esta sección permite incorporar cualquier información que se considera de importancia, que no haya sido</w:t>
      </w:r>
      <w:r>
        <w:rPr>
          <w:rFonts w:ascii="Calibri" w:hAnsi="Calibri"/>
          <w:i/>
          <w:color w:val="0000FF"/>
        </w:rPr>
        <w:t xml:space="preserve"> especificada con anterioridad&gt;</w:t>
      </w:r>
    </w:p>
    <w:p w14:paraId="0EF36279" w14:textId="77777777" w:rsidR="00547DD9" w:rsidRPr="00453783" w:rsidRDefault="00547DD9">
      <w:pPr>
        <w:ind w:left="360"/>
        <w:jc w:val="both"/>
        <w:rPr>
          <w:rFonts w:ascii="Calibri" w:hAnsi="Calibri" w:cs="Book Antiqua"/>
          <w:i/>
          <w:color w:val="0000FF"/>
        </w:rPr>
      </w:pPr>
    </w:p>
    <w:p w14:paraId="2A1573EE" w14:textId="77777777" w:rsidR="00547DD9" w:rsidRPr="00453783" w:rsidRDefault="00547DD9">
      <w:pPr>
        <w:ind w:left="360"/>
        <w:jc w:val="both"/>
        <w:rPr>
          <w:rFonts w:ascii="Calibri" w:hAnsi="Calibri" w:cs="Book Antiqua"/>
          <w:i/>
          <w:color w:val="0000FF"/>
        </w:rPr>
      </w:pPr>
    </w:p>
    <w:p w14:paraId="140D3F3D" w14:textId="77777777" w:rsidR="001A76E4" w:rsidRPr="001A76E4" w:rsidRDefault="001A76E4" w:rsidP="001A76E4"/>
    <w:p w14:paraId="5B3FCF77" w14:textId="77777777" w:rsidR="00547DD9" w:rsidRPr="00453783" w:rsidRDefault="00547DD9">
      <w:pPr>
        <w:rPr>
          <w:rFonts w:ascii="Calibri" w:hAnsi="Calibri"/>
        </w:rPr>
      </w:pPr>
    </w:p>
    <w:p w14:paraId="3A06ECEF" w14:textId="77777777" w:rsidR="00547DD9" w:rsidRPr="00453783" w:rsidRDefault="00547DD9">
      <w:pPr>
        <w:pStyle w:val="Ttulodendice"/>
        <w:rPr>
          <w:rFonts w:ascii="Calibri" w:hAnsi="Calibri" w:cs="Book Antiqua"/>
        </w:rPr>
      </w:pPr>
    </w:p>
    <w:sectPr w:rsidR="00547DD9" w:rsidRPr="00453783">
      <w:headerReference w:type="default" r:id="rId87"/>
      <w:footerReference w:type="default" r:id="rId88"/>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EE1B5" w14:textId="77777777" w:rsidR="00455873" w:rsidRDefault="00455873">
      <w:r>
        <w:separator/>
      </w:r>
    </w:p>
  </w:endnote>
  <w:endnote w:type="continuationSeparator" w:id="0">
    <w:p w14:paraId="24CC874D" w14:textId="77777777" w:rsidR="00455873" w:rsidRDefault="00455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altName w:val="Cambria"/>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altName w:val="Arial"/>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5D2C" w14:textId="655A8E2C" w:rsidR="00A3332F" w:rsidRDefault="00C2249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29B50C03" wp14:editId="27F7B800">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037682F"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DEF4517" w14:textId="77777777"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w:t>
    </w:r>
    <w:r w:rsidR="002B27F7">
      <w:rPr>
        <w:rStyle w:val="Nmerodepgina"/>
        <w:rFonts w:ascii="Calibri" w:hAnsi="Calibri"/>
        <w:snapToGrid w:val="0"/>
        <w:sz w:val="20"/>
        <w:szCs w:val="20"/>
        <w:lang w:val="es-ES_tradnl"/>
      </w:rPr>
      <w:t xml:space="preserve">DETALLADO </w:t>
    </w:r>
    <w:r>
      <w:rPr>
        <w:rStyle w:val="Nmerodepgina"/>
        <w:rFonts w:ascii="Calibri" w:hAnsi="Calibri"/>
        <w:snapToGrid w:val="0"/>
        <w:sz w:val="20"/>
        <w:szCs w:val="20"/>
        <w:lang w:val="es-ES_tradnl"/>
      </w:rPr>
      <w:t>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1F3A509C" w14:textId="77777777" w:rsidR="00A3332F" w:rsidRPr="003C470A" w:rsidRDefault="002B27F7">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proofErr w:type="spellStart"/>
    <w:r>
      <w:rPr>
        <w:rStyle w:val="Nmerodepgina"/>
        <w:rFonts w:ascii="Calibri" w:hAnsi="Calibri"/>
        <w:snapToGrid w:val="0"/>
        <w:sz w:val="20"/>
        <w:szCs w:val="20"/>
        <w:lang w:val="es-ES_tradnl"/>
      </w:rPr>
      <w:t>Ph.D</w:t>
    </w:r>
    <w:proofErr w:type="spellEnd"/>
    <w:r>
      <w:rPr>
        <w:rStyle w:val="Nmerodepgina"/>
        <w:rFonts w:ascii="Calibri" w:hAnsi="Calibri"/>
        <w:snapToGrid w:val="0"/>
        <w:sz w:val="20"/>
        <w:szCs w:val="20"/>
        <w:lang w:val="es-ES_tradnl"/>
      </w:rPr>
      <w:t>. Franklin Parrales Bravo</w:t>
    </w:r>
    <w:r w:rsidR="00A3332F" w:rsidRPr="003C470A">
      <w:rPr>
        <w:rFonts w:ascii="Calibri" w:hAnsi="Calibri" w:cs="Book Antiqua"/>
        <w:b/>
        <w:sz w:val="20"/>
        <w:szCs w:val="20"/>
      </w:rPr>
      <w:tab/>
      <w:t>Página:</w:t>
    </w:r>
    <w:r w:rsidR="00A3332F" w:rsidRPr="003C470A">
      <w:rPr>
        <w:rStyle w:val="Nmerodepgina"/>
        <w:rFonts w:ascii="Calibri" w:hAnsi="Calibri" w:cs="Book Antiqua"/>
        <w:sz w:val="20"/>
        <w:szCs w:val="20"/>
        <w:lang w:val="es-ES_tradnl"/>
      </w:rPr>
      <w:t xml:space="preserve">  </w:t>
    </w:r>
    <w:r w:rsidR="00A3332F" w:rsidRPr="003C470A">
      <w:rPr>
        <w:rStyle w:val="Nmerodepgina"/>
        <w:rFonts w:ascii="Calibri" w:hAnsi="Calibri"/>
        <w:snapToGrid w:val="0"/>
        <w:sz w:val="20"/>
        <w:szCs w:val="20"/>
        <w:lang w:val="es-ES_tradnl"/>
      </w:rPr>
      <w:fldChar w:fldCharType="begin"/>
    </w:r>
    <w:r w:rsidR="00A3332F" w:rsidRPr="003C470A">
      <w:rPr>
        <w:rStyle w:val="Nmerodepgina"/>
        <w:rFonts w:ascii="Calibri" w:hAnsi="Calibri"/>
        <w:snapToGrid w:val="0"/>
        <w:sz w:val="20"/>
        <w:szCs w:val="20"/>
        <w:lang w:val="es-ES_tradnl"/>
      </w:rPr>
      <w:instrText xml:space="preserve"> PAGE  </w:instrText>
    </w:r>
    <w:r w:rsidR="00A3332F" w:rsidRPr="003C470A">
      <w:rPr>
        <w:rStyle w:val="Nmerodepgina"/>
        <w:rFonts w:ascii="Calibri" w:hAnsi="Calibri"/>
        <w:snapToGrid w:val="0"/>
        <w:sz w:val="20"/>
        <w:szCs w:val="20"/>
        <w:lang w:val="es-ES_tradnl"/>
      </w:rPr>
      <w:fldChar w:fldCharType="separate"/>
    </w:r>
    <w:r w:rsidR="00A3332F">
      <w:rPr>
        <w:rStyle w:val="Nmerodepgina"/>
        <w:rFonts w:ascii="Calibri" w:hAnsi="Calibri"/>
        <w:noProof/>
        <w:snapToGrid w:val="0"/>
        <w:sz w:val="20"/>
        <w:szCs w:val="20"/>
        <w:lang w:val="es-ES_tradnl"/>
      </w:rPr>
      <w:t>8</w:t>
    </w:r>
    <w:r w:rsidR="00A3332F" w:rsidRPr="003C470A">
      <w:rPr>
        <w:rStyle w:val="Nmerodepgina"/>
        <w:rFonts w:ascii="Calibri" w:hAnsi="Calibri"/>
        <w:snapToGrid w:val="0"/>
        <w:sz w:val="20"/>
        <w:szCs w:val="20"/>
        <w:lang w:val="es-ES_tradnl"/>
      </w:rPr>
      <w:fldChar w:fldCharType="end"/>
    </w:r>
    <w:r w:rsidR="00A3332F"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C7A22" w14:textId="77777777" w:rsidR="00455873" w:rsidRDefault="00455873">
      <w:r>
        <w:separator/>
      </w:r>
    </w:p>
  </w:footnote>
  <w:footnote w:type="continuationSeparator" w:id="0">
    <w:p w14:paraId="12BE86A5" w14:textId="77777777" w:rsidR="00455873" w:rsidRDefault="00455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33349" w14:textId="10E2743A" w:rsidR="00A3332F" w:rsidRDefault="00C2249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9417B84" wp14:editId="3CCBA070">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t xml:space="preserve"> </w:t>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C27CD5">
      <w:rPr>
        <w:rFonts w:ascii="Calibri" w:hAnsi="Calibri"/>
        <w:sz w:val="20"/>
        <w:szCs w:val="20"/>
      </w:rPr>
      <w:t>Agencia de viajes</w:t>
    </w:r>
    <w:r w:rsidR="00A3332F">
      <w:rPr>
        <w:rFonts w:ascii="Calibri" w:hAnsi="Calibri"/>
        <w:sz w:val="20"/>
        <w:szCs w:val="20"/>
      </w:rPr>
      <w:t xml:space="preserve">     </w:t>
    </w:r>
  </w:p>
  <w:p w14:paraId="2E536956" w14:textId="310A9033"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C27CD5">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sidR="0029077A" w:rsidRPr="0029077A">
      <w:rPr>
        <w:rFonts w:ascii="Calibri" w:hAnsi="Calibri"/>
        <w:sz w:val="20"/>
        <w:szCs w:val="20"/>
      </w:rPr>
      <w:t>Dream</w:t>
    </w:r>
    <w:proofErr w:type="spellEnd"/>
    <w:r w:rsidR="0029077A" w:rsidRPr="0029077A">
      <w:rPr>
        <w:rFonts w:ascii="Calibri" w:hAnsi="Calibri"/>
        <w:sz w:val="20"/>
        <w:szCs w:val="20"/>
      </w:rPr>
      <w:t xml:space="preserve"> </w:t>
    </w:r>
    <w:proofErr w:type="spellStart"/>
    <w:r w:rsidR="0029077A" w:rsidRPr="0029077A">
      <w:rPr>
        <w:rFonts w:ascii="Calibri" w:hAnsi="Calibri"/>
        <w:sz w:val="20"/>
        <w:szCs w:val="20"/>
      </w:rPr>
      <w:t>Travel</w:t>
    </w:r>
    <w:proofErr w:type="spellEnd"/>
  </w:p>
  <w:p w14:paraId="50FCDEC9" w14:textId="25EA1595" w:rsidR="00A3332F" w:rsidRDefault="00C22498">
    <w:pPr>
      <w:pStyle w:val="Encabezado"/>
    </w:pPr>
    <w:r>
      <w:rPr>
        <w:noProof/>
        <w:lang w:eastAsia="es-ES"/>
      </w:rPr>
      <mc:AlternateContent>
        <mc:Choice Requires="wps">
          <w:drawing>
            <wp:anchor distT="0" distB="0" distL="114300" distR="114300" simplePos="0" relativeHeight="251657728" behindDoc="0" locked="0" layoutInCell="1" allowOverlap="1" wp14:anchorId="302C2C87" wp14:editId="583C8C95">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723D74"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E35E2C"/>
    <w:multiLevelType w:val="hybridMultilevel"/>
    <w:tmpl w:val="17B4DC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37D10EE"/>
    <w:multiLevelType w:val="hybridMultilevel"/>
    <w:tmpl w:val="555C237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9" w15:restartNumberingAfterBreak="0">
    <w:nsid w:val="08D27F34"/>
    <w:multiLevelType w:val="hybridMultilevel"/>
    <w:tmpl w:val="96FA6CD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0" w15:restartNumberingAfterBreak="0">
    <w:nsid w:val="0F6D79C0"/>
    <w:multiLevelType w:val="hybridMultilevel"/>
    <w:tmpl w:val="4AF641C6"/>
    <w:lvl w:ilvl="0" w:tplc="71B487E4">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0AE1B68"/>
    <w:multiLevelType w:val="hybridMultilevel"/>
    <w:tmpl w:val="16F61F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63770B4"/>
    <w:multiLevelType w:val="hybridMultilevel"/>
    <w:tmpl w:val="DFFC7F9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BE429D5"/>
    <w:multiLevelType w:val="hybridMultilevel"/>
    <w:tmpl w:val="F852E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1172036"/>
    <w:multiLevelType w:val="hybridMultilevel"/>
    <w:tmpl w:val="BD0E40F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6" w15:restartNumberingAfterBreak="0">
    <w:nsid w:val="2260004F"/>
    <w:multiLevelType w:val="hybridMultilevel"/>
    <w:tmpl w:val="F976A8E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146" w:hanging="720"/>
      </w:pPr>
      <w:rPr>
        <w:rFonts w:hint="default"/>
        <w:i w:val="0"/>
        <w:sz w:val="24"/>
      </w:rPr>
    </w:lvl>
    <w:lvl w:ilvl="2">
      <w:start w:val="1"/>
      <w:numFmt w:val="decimal"/>
      <w:isLgl/>
      <w:lvlText w:val="%1.%2.%3."/>
      <w:lvlJc w:val="left"/>
      <w:pPr>
        <w:ind w:left="2421"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8" w15:restartNumberingAfterBreak="0">
    <w:nsid w:val="25DB6C1F"/>
    <w:multiLevelType w:val="hybridMultilevel"/>
    <w:tmpl w:val="7496349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15:restartNumberingAfterBreak="0">
    <w:nsid w:val="2622326A"/>
    <w:multiLevelType w:val="hybridMultilevel"/>
    <w:tmpl w:val="978EC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26A825D6"/>
    <w:multiLevelType w:val="hybridMultilevel"/>
    <w:tmpl w:val="8B8E662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1" w15:restartNumberingAfterBreak="0">
    <w:nsid w:val="28796031"/>
    <w:multiLevelType w:val="hybridMultilevel"/>
    <w:tmpl w:val="1C16F116"/>
    <w:lvl w:ilvl="0" w:tplc="71B487E4">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2895046F"/>
    <w:multiLevelType w:val="hybridMultilevel"/>
    <w:tmpl w:val="9C726B9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2979322A"/>
    <w:multiLevelType w:val="hybridMultilevel"/>
    <w:tmpl w:val="463E18C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4" w15:restartNumberingAfterBreak="0">
    <w:nsid w:val="29C07660"/>
    <w:multiLevelType w:val="hybridMultilevel"/>
    <w:tmpl w:val="AF108C56"/>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25" w15:restartNumberingAfterBreak="0">
    <w:nsid w:val="2C881A64"/>
    <w:multiLevelType w:val="hybridMultilevel"/>
    <w:tmpl w:val="48AEBBF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6" w15:restartNumberingAfterBreak="0">
    <w:nsid w:val="30BA0738"/>
    <w:multiLevelType w:val="hybridMultilevel"/>
    <w:tmpl w:val="64404300"/>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7"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39A82BD5"/>
    <w:multiLevelType w:val="hybridMultilevel"/>
    <w:tmpl w:val="92649F86"/>
    <w:lvl w:ilvl="0" w:tplc="300A0001">
      <w:start w:val="1"/>
      <w:numFmt w:val="bullet"/>
      <w:lvlText w:val=""/>
      <w:lvlJc w:val="left"/>
      <w:pPr>
        <w:ind w:left="1068" w:hanging="360"/>
      </w:pPr>
      <w:rPr>
        <w:rFonts w:ascii="Symbol" w:hAnsi="Symbol" w:hint="default"/>
      </w:rPr>
    </w:lvl>
    <w:lvl w:ilvl="1" w:tplc="300A0003">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9" w15:restartNumberingAfterBreak="0">
    <w:nsid w:val="39BA4FE3"/>
    <w:multiLevelType w:val="hybridMultilevel"/>
    <w:tmpl w:val="E80A8D04"/>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30" w15:restartNumberingAfterBreak="0">
    <w:nsid w:val="3C8578B2"/>
    <w:multiLevelType w:val="hybridMultilevel"/>
    <w:tmpl w:val="1BC6C4E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1" w15:restartNumberingAfterBreak="0">
    <w:nsid w:val="3D1642F4"/>
    <w:multiLevelType w:val="hybridMultilevel"/>
    <w:tmpl w:val="E0B40EE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2" w15:restartNumberingAfterBreak="0">
    <w:nsid w:val="41702BC7"/>
    <w:multiLevelType w:val="hybridMultilevel"/>
    <w:tmpl w:val="3BDA7EFC"/>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3" w15:restartNumberingAfterBreak="0">
    <w:nsid w:val="428B0F67"/>
    <w:multiLevelType w:val="hybridMultilevel"/>
    <w:tmpl w:val="475E5C2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4" w15:restartNumberingAfterBreak="0">
    <w:nsid w:val="42F90B37"/>
    <w:multiLevelType w:val="hybridMultilevel"/>
    <w:tmpl w:val="0352A6C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5" w15:restartNumberingAfterBreak="0">
    <w:nsid w:val="44355CF9"/>
    <w:multiLevelType w:val="hybridMultilevel"/>
    <w:tmpl w:val="F1E69CB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7" w15:restartNumberingAfterBreak="0">
    <w:nsid w:val="4B6946C4"/>
    <w:multiLevelType w:val="hybridMultilevel"/>
    <w:tmpl w:val="43E877E8"/>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8" w15:restartNumberingAfterBreak="0">
    <w:nsid w:val="4FC803B2"/>
    <w:multiLevelType w:val="hybridMultilevel"/>
    <w:tmpl w:val="EBB6567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9" w15:restartNumberingAfterBreak="0">
    <w:nsid w:val="52B243E0"/>
    <w:multiLevelType w:val="hybridMultilevel"/>
    <w:tmpl w:val="7A72D78E"/>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572611CF"/>
    <w:multiLevelType w:val="hybridMultilevel"/>
    <w:tmpl w:val="C7A0F7B8"/>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1" w15:restartNumberingAfterBreak="0">
    <w:nsid w:val="580D35F0"/>
    <w:multiLevelType w:val="hybridMultilevel"/>
    <w:tmpl w:val="0108CA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5CD23932"/>
    <w:multiLevelType w:val="multilevel"/>
    <w:tmpl w:val="CA5240EE"/>
    <w:lvl w:ilvl="0">
      <w:start w:val="2"/>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3"/>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3" w15:restartNumberingAfterBreak="0">
    <w:nsid w:val="611D5E62"/>
    <w:multiLevelType w:val="hybridMultilevel"/>
    <w:tmpl w:val="286C3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BA6B08"/>
    <w:multiLevelType w:val="hybridMultilevel"/>
    <w:tmpl w:val="67B282A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5" w15:restartNumberingAfterBreak="0">
    <w:nsid w:val="693C76F9"/>
    <w:multiLevelType w:val="hybridMultilevel"/>
    <w:tmpl w:val="0AB6525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6" w15:restartNumberingAfterBreak="0">
    <w:nsid w:val="6949621C"/>
    <w:multiLevelType w:val="hybridMultilevel"/>
    <w:tmpl w:val="39DAD958"/>
    <w:lvl w:ilvl="0" w:tplc="71B487E4">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7" w15:restartNumberingAfterBreak="0">
    <w:nsid w:val="69FA6D04"/>
    <w:multiLevelType w:val="hybridMultilevel"/>
    <w:tmpl w:val="9BF2F7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6B061D4A"/>
    <w:multiLevelType w:val="hybridMultilevel"/>
    <w:tmpl w:val="88606D72"/>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9" w15:restartNumberingAfterBreak="0">
    <w:nsid w:val="6BFB3F9D"/>
    <w:multiLevelType w:val="hybridMultilevel"/>
    <w:tmpl w:val="711A8CFE"/>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50" w15:restartNumberingAfterBreak="0">
    <w:nsid w:val="6CFB24D2"/>
    <w:multiLevelType w:val="hybridMultilevel"/>
    <w:tmpl w:val="748C9E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6E0D348B"/>
    <w:multiLevelType w:val="hybridMultilevel"/>
    <w:tmpl w:val="F988691C"/>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EAA4E32"/>
    <w:multiLevelType w:val="hybridMultilevel"/>
    <w:tmpl w:val="1E5C2AE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3" w15:restartNumberingAfterBreak="0">
    <w:nsid w:val="7110383C"/>
    <w:multiLevelType w:val="hybridMultilevel"/>
    <w:tmpl w:val="34CCDBF6"/>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54" w15:restartNumberingAfterBreak="0">
    <w:nsid w:val="72A901BE"/>
    <w:multiLevelType w:val="hybridMultilevel"/>
    <w:tmpl w:val="32DA32AE"/>
    <w:lvl w:ilvl="0" w:tplc="854C5192">
      <w:start w:val="1"/>
      <w:numFmt w:val="bullet"/>
      <w:lvlText w:val=""/>
      <w:lvlJc w:val="left"/>
      <w:pPr>
        <w:tabs>
          <w:tab w:val="num" w:pos="360"/>
        </w:tabs>
        <w:ind w:left="360" w:hanging="360"/>
      </w:pPr>
      <w:rPr>
        <w:rFonts w:ascii="Symbol" w:hAnsi="Symbol" w:hint="default"/>
        <w:color w:val="0000FF"/>
      </w:rPr>
    </w:lvl>
    <w:lvl w:ilvl="1" w:tplc="C718586E" w:tentative="1">
      <w:start w:val="1"/>
      <w:numFmt w:val="bullet"/>
      <w:lvlText w:val="o"/>
      <w:lvlJc w:val="left"/>
      <w:pPr>
        <w:tabs>
          <w:tab w:val="num" w:pos="-360"/>
        </w:tabs>
        <w:ind w:left="-360" w:hanging="360"/>
      </w:pPr>
      <w:rPr>
        <w:rFonts w:ascii="Courier New" w:hAnsi="Courier New" w:cs="Courier New" w:hint="default"/>
      </w:rPr>
    </w:lvl>
    <w:lvl w:ilvl="2" w:tplc="D910F526" w:tentative="1">
      <w:start w:val="1"/>
      <w:numFmt w:val="bullet"/>
      <w:lvlText w:val=""/>
      <w:lvlJc w:val="left"/>
      <w:pPr>
        <w:tabs>
          <w:tab w:val="num" w:pos="360"/>
        </w:tabs>
        <w:ind w:left="360" w:hanging="360"/>
      </w:pPr>
      <w:rPr>
        <w:rFonts w:ascii="Wingdings" w:hAnsi="Wingdings" w:hint="default"/>
      </w:rPr>
    </w:lvl>
    <w:lvl w:ilvl="3" w:tplc="7304CB0A" w:tentative="1">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55" w15:restartNumberingAfterBreak="0">
    <w:nsid w:val="7602707A"/>
    <w:multiLevelType w:val="hybridMultilevel"/>
    <w:tmpl w:val="A1C224C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6" w15:restartNumberingAfterBreak="0">
    <w:nsid w:val="7B3A27E2"/>
    <w:multiLevelType w:val="hybridMultilevel"/>
    <w:tmpl w:val="9CCE3674"/>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num w:numId="1" w16cid:durableId="1643541038">
    <w:abstractNumId w:val="0"/>
  </w:num>
  <w:num w:numId="2" w16cid:durableId="687827927">
    <w:abstractNumId w:val="17"/>
  </w:num>
  <w:num w:numId="3" w16cid:durableId="651102369">
    <w:abstractNumId w:val="54"/>
  </w:num>
  <w:num w:numId="4" w16cid:durableId="1239707501">
    <w:abstractNumId w:val="36"/>
  </w:num>
  <w:num w:numId="5" w16cid:durableId="21783262">
    <w:abstractNumId w:val="27"/>
  </w:num>
  <w:num w:numId="6" w16cid:durableId="844633533">
    <w:abstractNumId w:val="13"/>
  </w:num>
  <w:num w:numId="7" w16cid:durableId="1746418781">
    <w:abstractNumId w:val="56"/>
  </w:num>
  <w:num w:numId="8" w16cid:durableId="2045403400">
    <w:abstractNumId w:val="33"/>
  </w:num>
  <w:num w:numId="9" w16cid:durableId="580993734">
    <w:abstractNumId w:val="42"/>
  </w:num>
  <w:num w:numId="10" w16cid:durableId="857079918">
    <w:abstractNumId w:val="25"/>
  </w:num>
  <w:num w:numId="11" w16cid:durableId="824011945">
    <w:abstractNumId w:val="40"/>
  </w:num>
  <w:num w:numId="12" w16cid:durableId="2026713073">
    <w:abstractNumId w:val="18"/>
  </w:num>
  <w:num w:numId="13" w16cid:durableId="1365058723">
    <w:abstractNumId w:val="11"/>
  </w:num>
  <w:num w:numId="14" w16cid:durableId="1347563931">
    <w:abstractNumId w:val="24"/>
  </w:num>
  <w:num w:numId="15" w16cid:durableId="850802690">
    <w:abstractNumId w:val="29"/>
  </w:num>
  <w:num w:numId="16" w16cid:durableId="1112283296">
    <w:abstractNumId w:val="44"/>
  </w:num>
  <w:num w:numId="17" w16cid:durableId="218635501">
    <w:abstractNumId w:val="7"/>
  </w:num>
  <w:num w:numId="18" w16cid:durableId="1300963873">
    <w:abstractNumId w:val="14"/>
  </w:num>
  <w:num w:numId="19" w16cid:durableId="2082755758">
    <w:abstractNumId w:val="41"/>
  </w:num>
  <w:num w:numId="20" w16cid:durableId="1830754490">
    <w:abstractNumId w:val="32"/>
  </w:num>
  <w:num w:numId="21" w16cid:durableId="899052980">
    <w:abstractNumId w:val="28"/>
  </w:num>
  <w:num w:numId="22" w16cid:durableId="1181818328">
    <w:abstractNumId w:val="37"/>
  </w:num>
  <w:num w:numId="23" w16cid:durableId="445007561">
    <w:abstractNumId w:val="39"/>
  </w:num>
  <w:num w:numId="24" w16cid:durableId="1524589933">
    <w:abstractNumId w:val="15"/>
  </w:num>
  <w:num w:numId="25" w16cid:durableId="422842899">
    <w:abstractNumId w:val="51"/>
  </w:num>
  <w:num w:numId="26" w16cid:durableId="2079672521">
    <w:abstractNumId w:val="43"/>
  </w:num>
  <w:num w:numId="27" w16cid:durableId="597064070">
    <w:abstractNumId w:val="16"/>
  </w:num>
  <w:num w:numId="28" w16cid:durableId="1576476480">
    <w:abstractNumId w:val="53"/>
  </w:num>
  <w:num w:numId="29" w16cid:durableId="1769424319">
    <w:abstractNumId w:val="23"/>
  </w:num>
  <w:num w:numId="30" w16cid:durableId="1154175522">
    <w:abstractNumId w:val="20"/>
  </w:num>
  <w:num w:numId="31" w16cid:durableId="117995781">
    <w:abstractNumId w:val="12"/>
  </w:num>
  <w:num w:numId="32" w16cid:durableId="238908753">
    <w:abstractNumId w:val="35"/>
  </w:num>
  <w:num w:numId="33" w16cid:durableId="434524170">
    <w:abstractNumId w:val="55"/>
  </w:num>
  <w:num w:numId="34" w16cid:durableId="838429372">
    <w:abstractNumId w:val="50"/>
  </w:num>
  <w:num w:numId="35" w16cid:durableId="121003481">
    <w:abstractNumId w:val="10"/>
  </w:num>
  <w:num w:numId="36" w16cid:durableId="731003218">
    <w:abstractNumId w:val="46"/>
  </w:num>
  <w:num w:numId="37" w16cid:durableId="738753653">
    <w:abstractNumId w:val="21"/>
  </w:num>
  <w:num w:numId="38" w16cid:durableId="1899851771">
    <w:abstractNumId w:val="38"/>
  </w:num>
  <w:num w:numId="39" w16cid:durableId="1997831253">
    <w:abstractNumId w:val="31"/>
  </w:num>
  <w:num w:numId="40" w16cid:durableId="1431046391">
    <w:abstractNumId w:val="19"/>
  </w:num>
  <w:num w:numId="41" w16cid:durableId="1324313343">
    <w:abstractNumId w:val="49"/>
  </w:num>
  <w:num w:numId="42" w16cid:durableId="1335766621">
    <w:abstractNumId w:val="48"/>
  </w:num>
  <w:num w:numId="43" w16cid:durableId="325286909">
    <w:abstractNumId w:val="47"/>
  </w:num>
  <w:num w:numId="44" w16cid:durableId="2000649461">
    <w:abstractNumId w:val="22"/>
  </w:num>
  <w:num w:numId="45" w16cid:durableId="1553813124">
    <w:abstractNumId w:val="52"/>
  </w:num>
  <w:num w:numId="46" w16cid:durableId="822428760">
    <w:abstractNumId w:val="26"/>
  </w:num>
  <w:num w:numId="47" w16cid:durableId="1324816016">
    <w:abstractNumId w:val="34"/>
  </w:num>
  <w:num w:numId="48" w16cid:durableId="186069845">
    <w:abstractNumId w:val="8"/>
  </w:num>
  <w:num w:numId="49" w16cid:durableId="1982726763">
    <w:abstractNumId w:val="45"/>
  </w:num>
  <w:num w:numId="50" w16cid:durableId="329068353">
    <w:abstractNumId w:val="9"/>
  </w:num>
  <w:num w:numId="51" w16cid:durableId="2140880067">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7076"/>
    <w:rsid w:val="00007B27"/>
    <w:rsid w:val="00010F3F"/>
    <w:rsid w:val="00014EDE"/>
    <w:rsid w:val="00020850"/>
    <w:rsid w:val="000253DD"/>
    <w:rsid w:val="000276C4"/>
    <w:rsid w:val="00027DDC"/>
    <w:rsid w:val="00027E09"/>
    <w:rsid w:val="00030173"/>
    <w:rsid w:val="00032042"/>
    <w:rsid w:val="00033456"/>
    <w:rsid w:val="00034184"/>
    <w:rsid w:val="00035E76"/>
    <w:rsid w:val="000369B9"/>
    <w:rsid w:val="00042E53"/>
    <w:rsid w:val="000439BD"/>
    <w:rsid w:val="00043D3A"/>
    <w:rsid w:val="00045521"/>
    <w:rsid w:val="0004703A"/>
    <w:rsid w:val="0005060F"/>
    <w:rsid w:val="0005147D"/>
    <w:rsid w:val="000518D9"/>
    <w:rsid w:val="00051E9F"/>
    <w:rsid w:val="000544F7"/>
    <w:rsid w:val="0005518A"/>
    <w:rsid w:val="0005669F"/>
    <w:rsid w:val="00056F13"/>
    <w:rsid w:val="00060926"/>
    <w:rsid w:val="000612A8"/>
    <w:rsid w:val="000636B5"/>
    <w:rsid w:val="00064341"/>
    <w:rsid w:val="000659E4"/>
    <w:rsid w:val="00065C0B"/>
    <w:rsid w:val="000676AA"/>
    <w:rsid w:val="0007247F"/>
    <w:rsid w:val="000731B3"/>
    <w:rsid w:val="00075100"/>
    <w:rsid w:val="00077CBF"/>
    <w:rsid w:val="000805A2"/>
    <w:rsid w:val="00080603"/>
    <w:rsid w:val="00080D0D"/>
    <w:rsid w:val="0008207E"/>
    <w:rsid w:val="00084CBB"/>
    <w:rsid w:val="00084D9E"/>
    <w:rsid w:val="00085385"/>
    <w:rsid w:val="000862A0"/>
    <w:rsid w:val="000935E6"/>
    <w:rsid w:val="000A0618"/>
    <w:rsid w:val="000A111F"/>
    <w:rsid w:val="000A1E12"/>
    <w:rsid w:val="000A2611"/>
    <w:rsid w:val="000A2BC0"/>
    <w:rsid w:val="000A2FA3"/>
    <w:rsid w:val="000A35C5"/>
    <w:rsid w:val="000A3930"/>
    <w:rsid w:val="000A3B0F"/>
    <w:rsid w:val="000A3F0B"/>
    <w:rsid w:val="000A3FAC"/>
    <w:rsid w:val="000A5178"/>
    <w:rsid w:val="000A63E6"/>
    <w:rsid w:val="000A702B"/>
    <w:rsid w:val="000B0CB2"/>
    <w:rsid w:val="000B2041"/>
    <w:rsid w:val="000B397C"/>
    <w:rsid w:val="000B4521"/>
    <w:rsid w:val="000B45A1"/>
    <w:rsid w:val="000B5B1E"/>
    <w:rsid w:val="000B5FC5"/>
    <w:rsid w:val="000B660B"/>
    <w:rsid w:val="000B7E5E"/>
    <w:rsid w:val="000C0339"/>
    <w:rsid w:val="000C15CD"/>
    <w:rsid w:val="000C371D"/>
    <w:rsid w:val="000C3896"/>
    <w:rsid w:val="000C4EAA"/>
    <w:rsid w:val="000C518D"/>
    <w:rsid w:val="000C7176"/>
    <w:rsid w:val="000C7924"/>
    <w:rsid w:val="000D07C9"/>
    <w:rsid w:val="000D07CD"/>
    <w:rsid w:val="000D2C3E"/>
    <w:rsid w:val="000D53EF"/>
    <w:rsid w:val="000D595A"/>
    <w:rsid w:val="000D72D0"/>
    <w:rsid w:val="000D76C3"/>
    <w:rsid w:val="000E0F9F"/>
    <w:rsid w:val="000E380C"/>
    <w:rsid w:val="000E47A0"/>
    <w:rsid w:val="000E4FAB"/>
    <w:rsid w:val="000E7560"/>
    <w:rsid w:val="000E7B36"/>
    <w:rsid w:val="000F1423"/>
    <w:rsid w:val="000F2051"/>
    <w:rsid w:val="000F3992"/>
    <w:rsid w:val="00100C64"/>
    <w:rsid w:val="00101BD3"/>
    <w:rsid w:val="0010347A"/>
    <w:rsid w:val="00104BBE"/>
    <w:rsid w:val="00104FAF"/>
    <w:rsid w:val="00105890"/>
    <w:rsid w:val="001074CC"/>
    <w:rsid w:val="00110C00"/>
    <w:rsid w:val="001128E2"/>
    <w:rsid w:val="00114578"/>
    <w:rsid w:val="00114B2A"/>
    <w:rsid w:val="00114C27"/>
    <w:rsid w:val="0011731B"/>
    <w:rsid w:val="00117D34"/>
    <w:rsid w:val="00121DAE"/>
    <w:rsid w:val="001237C3"/>
    <w:rsid w:val="00123DBC"/>
    <w:rsid w:val="00125D5B"/>
    <w:rsid w:val="00130299"/>
    <w:rsid w:val="001314E8"/>
    <w:rsid w:val="00131931"/>
    <w:rsid w:val="0013202D"/>
    <w:rsid w:val="001331C8"/>
    <w:rsid w:val="00144152"/>
    <w:rsid w:val="0014451B"/>
    <w:rsid w:val="0014485C"/>
    <w:rsid w:val="00145DEC"/>
    <w:rsid w:val="00146002"/>
    <w:rsid w:val="00152408"/>
    <w:rsid w:val="001535B6"/>
    <w:rsid w:val="00153D8A"/>
    <w:rsid w:val="00157FE7"/>
    <w:rsid w:val="00160CCD"/>
    <w:rsid w:val="00164BB8"/>
    <w:rsid w:val="00165BF3"/>
    <w:rsid w:val="00171B15"/>
    <w:rsid w:val="00173A23"/>
    <w:rsid w:val="00174CB9"/>
    <w:rsid w:val="00174DEB"/>
    <w:rsid w:val="00175589"/>
    <w:rsid w:val="00175AD8"/>
    <w:rsid w:val="00176062"/>
    <w:rsid w:val="00176C4B"/>
    <w:rsid w:val="00180A52"/>
    <w:rsid w:val="00181E1A"/>
    <w:rsid w:val="0018315D"/>
    <w:rsid w:val="00187C7B"/>
    <w:rsid w:val="001905F6"/>
    <w:rsid w:val="001909AC"/>
    <w:rsid w:val="001918FE"/>
    <w:rsid w:val="00191CA9"/>
    <w:rsid w:val="00193069"/>
    <w:rsid w:val="00193909"/>
    <w:rsid w:val="00193C94"/>
    <w:rsid w:val="00193D75"/>
    <w:rsid w:val="00194D7F"/>
    <w:rsid w:val="00194FF2"/>
    <w:rsid w:val="00197DFB"/>
    <w:rsid w:val="001A204E"/>
    <w:rsid w:val="001A30AA"/>
    <w:rsid w:val="001A34DD"/>
    <w:rsid w:val="001A3D5A"/>
    <w:rsid w:val="001A4317"/>
    <w:rsid w:val="001A446A"/>
    <w:rsid w:val="001A53EC"/>
    <w:rsid w:val="001A7476"/>
    <w:rsid w:val="001A76E4"/>
    <w:rsid w:val="001A7EA4"/>
    <w:rsid w:val="001B2443"/>
    <w:rsid w:val="001B2557"/>
    <w:rsid w:val="001B3A29"/>
    <w:rsid w:val="001B3B34"/>
    <w:rsid w:val="001B46B9"/>
    <w:rsid w:val="001B5B9D"/>
    <w:rsid w:val="001B5FA0"/>
    <w:rsid w:val="001B6153"/>
    <w:rsid w:val="001B6865"/>
    <w:rsid w:val="001B68FA"/>
    <w:rsid w:val="001B6973"/>
    <w:rsid w:val="001B699F"/>
    <w:rsid w:val="001B795F"/>
    <w:rsid w:val="001C0D47"/>
    <w:rsid w:val="001C156C"/>
    <w:rsid w:val="001C1740"/>
    <w:rsid w:val="001C3482"/>
    <w:rsid w:val="001C35FF"/>
    <w:rsid w:val="001C3EFF"/>
    <w:rsid w:val="001C699F"/>
    <w:rsid w:val="001C6B08"/>
    <w:rsid w:val="001C7CD3"/>
    <w:rsid w:val="001D30FB"/>
    <w:rsid w:val="001D335F"/>
    <w:rsid w:val="001D61AF"/>
    <w:rsid w:val="001E2593"/>
    <w:rsid w:val="001E2C92"/>
    <w:rsid w:val="001E3629"/>
    <w:rsid w:val="001E648C"/>
    <w:rsid w:val="001E64B0"/>
    <w:rsid w:val="001F0307"/>
    <w:rsid w:val="001F1A00"/>
    <w:rsid w:val="001F2267"/>
    <w:rsid w:val="001F3357"/>
    <w:rsid w:val="001F3C97"/>
    <w:rsid w:val="001F3D8F"/>
    <w:rsid w:val="001F4B8A"/>
    <w:rsid w:val="001F5609"/>
    <w:rsid w:val="001F5FAC"/>
    <w:rsid w:val="001F6CBF"/>
    <w:rsid w:val="001F7930"/>
    <w:rsid w:val="0020189E"/>
    <w:rsid w:val="0020452E"/>
    <w:rsid w:val="00206638"/>
    <w:rsid w:val="002076AE"/>
    <w:rsid w:val="00211894"/>
    <w:rsid w:val="00211F1F"/>
    <w:rsid w:val="00213C1F"/>
    <w:rsid w:val="0021413A"/>
    <w:rsid w:val="002149D3"/>
    <w:rsid w:val="00216595"/>
    <w:rsid w:val="00221B9F"/>
    <w:rsid w:val="0022323B"/>
    <w:rsid w:val="00227A4D"/>
    <w:rsid w:val="00227B13"/>
    <w:rsid w:val="00227D70"/>
    <w:rsid w:val="0023059C"/>
    <w:rsid w:val="00230A9B"/>
    <w:rsid w:val="00231AE4"/>
    <w:rsid w:val="00234B1D"/>
    <w:rsid w:val="00241319"/>
    <w:rsid w:val="002433F3"/>
    <w:rsid w:val="00244B6A"/>
    <w:rsid w:val="00245A33"/>
    <w:rsid w:val="00245DC8"/>
    <w:rsid w:val="002463F9"/>
    <w:rsid w:val="0025045D"/>
    <w:rsid w:val="00250978"/>
    <w:rsid w:val="00252572"/>
    <w:rsid w:val="002533DD"/>
    <w:rsid w:val="002554EC"/>
    <w:rsid w:val="00260137"/>
    <w:rsid w:val="00260553"/>
    <w:rsid w:val="00261783"/>
    <w:rsid w:val="0026246C"/>
    <w:rsid w:val="0026311E"/>
    <w:rsid w:val="00263B58"/>
    <w:rsid w:val="00263FB0"/>
    <w:rsid w:val="00264B87"/>
    <w:rsid w:val="0026515C"/>
    <w:rsid w:val="002653CD"/>
    <w:rsid w:val="0026759C"/>
    <w:rsid w:val="00270551"/>
    <w:rsid w:val="002705F0"/>
    <w:rsid w:val="002711C1"/>
    <w:rsid w:val="00271C11"/>
    <w:rsid w:val="0027290C"/>
    <w:rsid w:val="00272D44"/>
    <w:rsid w:val="00273746"/>
    <w:rsid w:val="00273DA0"/>
    <w:rsid w:val="00274CA1"/>
    <w:rsid w:val="00274DAA"/>
    <w:rsid w:val="002756AB"/>
    <w:rsid w:val="0027647C"/>
    <w:rsid w:val="0028053A"/>
    <w:rsid w:val="002810B5"/>
    <w:rsid w:val="00282E60"/>
    <w:rsid w:val="00284EA7"/>
    <w:rsid w:val="002856B9"/>
    <w:rsid w:val="00285ADF"/>
    <w:rsid w:val="0028742C"/>
    <w:rsid w:val="00287B75"/>
    <w:rsid w:val="00290136"/>
    <w:rsid w:val="0029077A"/>
    <w:rsid w:val="00297815"/>
    <w:rsid w:val="002A15D9"/>
    <w:rsid w:val="002A1A3B"/>
    <w:rsid w:val="002A47DF"/>
    <w:rsid w:val="002A54E9"/>
    <w:rsid w:val="002B27F7"/>
    <w:rsid w:val="002B2A34"/>
    <w:rsid w:val="002B2D56"/>
    <w:rsid w:val="002B35A1"/>
    <w:rsid w:val="002B3FB7"/>
    <w:rsid w:val="002B5E7C"/>
    <w:rsid w:val="002B5F41"/>
    <w:rsid w:val="002C34D3"/>
    <w:rsid w:val="002C59B0"/>
    <w:rsid w:val="002C607D"/>
    <w:rsid w:val="002D1329"/>
    <w:rsid w:val="002D331E"/>
    <w:rsid w:val="002D4328"/>
    <w:rsid w:val="002D5D0C"/>
    <w:rsid w:val="002D628A"/>
    <w:rsid w:val="002D6394"/>
    <w:rsid w:val="002D67D2"/>
    <w:rsid w:val="002D7B73"/>
    <w:rsid w:val="002D7DBA"/>
    <w:rsid w:val="002E128F"/>
    <w:rsid w:val="002E1B54"/>
    <w:rsid w:val="002E42BE"/>
    <w:rsid w:val="002E5B26"/>
    <w:rsid w:val="002E5D3F"/>
    <w:rsid w:val="002E761F"/>
    <w:rsid w:val="002F058D"/>
    <w:rsid w:val="002F5718"/>
    <w:rsid w:val="002F6248"/>
    <w:rsid w:val="002F63AA"/>
    <w:rsid w:val="002F6CB8"/>
    <w:rsid w:val="0030023B"/>
    <w:rsid w:val="0030233E"/>
    <w:rsid w:val="00304D0E"/>
    <w:rsid w:val="00305C5E"/>
    <w:rsid w:val="00305D03"/>
    <w:rsid w:val="003068C2"/>
    <w:rsid w:val="0030737E"/>
    <w:rsid w:val="00307AAE"/>
    <w:rsid w:val="003100C1"/>
    <w:rsid w:val="003129EA"/>
    <w:rsid w:val="003148CA"/>
    <w:rsid w:val="00320D2F"/>
    <w:rsid w:val="00322930"/>
    <w:rsid w:val="00323ADB"/>
    <w:rsid w:val="00326408"/>
    <w:rsid w:val="00326ABF"/>
    <w:rsid w:val="0033070C"/>
    <w:rsid w:val="00330D07"/>
    <w:rsid w:val="00331B6A"/>
    <w:rsid w:val="00331FF3"/>
    <w:rsid w:val="00332671"/>
    <w:rsid w:val="00332CC2"/>
    <w:rsid w:val="00333679"/>
    <w:rsid w:val="003343EB"/>
    <w:rsid w:val="00336AC9"/>
    <w:rsid w:val="00336EBC"/>
    <w:rsid w:val="00342BC5"/>
    <w:rsid w:val="003437F5"/>
    <w:rsid w:val="0034509B"/>
    <w:rsid w:val="00345684"/>
    <w:rsid w:val="00345A6F"/>
    <w:rsid w:val="0034697A"/>
    <w:rsid w:val="00346ABE"/>
    <w:rsid w:val="00350D99"/>
    <w:rsid w:val="003530E9"/>
    <w:rsid w:val="00355201"/>
    <w:rsid w:val="00356D65"/>
    <w:rsid w:val="00360C7D"/>
    <w:rsid w:val="003623D4"/>
    <w:rsid w:val="00363E00"/>
    <w:rsid w:val="0036553D"/>
    <w:rsid w:val="00366728"/>
    <w:rsid w:val="00366E5C"/>
    <w:rsid w:val="00370B1F"/>
    <w:rsid w:val="003717F3"/>
    <w:rsid w:val="003754C7"/>
    <w:rsid w:val="0037640B"/>
    <w:rsid w:val="00376C81"/>
    <w:rsid w:val="0037721E"/>
    <w:rsid w:val="0038004E"/>
    <w:rsid w:val="00385762"/>
    <w:rsid w:val="003863E2"/>
    <w:rsid w:val="0039032C"/>
    <w:rsid w:val="00394597"/>
    <w:rsid w:val="00394E34"/>
    <w:rsid w:val="00395A8F"/>
    <w:rsid w:val="003A02CD"/>
    <w:rsid w:val="003A0747"/>
    <w:rsid w:val="003A0F4B"/>
    <w:rsid w:val="003A1930"/>
    <w:rsid w:val="003A21A2"/>
    <w:rsid w:val="003A44A3"/>
    <w:rsid w:val="003B2C49"/>
    <w:rsid w:val="003B34E3"/>
    <w:rsid w:val="003C194D"/>
    <w:rsid w:val="003C246F"/>
    <w:rsid w:val="003C46D1"/>
    <w:rsid w:val="003C470A"/>
    <w:rsid w:val="003D0FF1"/>
    <w:rsid w:val="003D29AF"/>
    <w:rsid w:val="003D373E"/>
    <w:rsid w:val="003D3AF7"/>
    <w:rsid w:val="003D41F8"/>
    <w:rsid w:val="003D497E"/>
    <w:rsid w:val="003D76FE"/>
    <w:rsid w:val="003E0A73"/>
    <w:rsid w:val="003E0BBE"/>
    <w:rsid w:val="003E37CB"/>
    <w:rsid w:val="003E47A9"/>
    <w:rsid w:val="003E6602"/>
    <w:rsid w:val="003E6A3E"/>
    <w:rsid w:val="003E7124"/>
    <w:rsid w:val="003F0E05"/>
    <w:rsid w:val="003F181E"/>
    <w:rsid w:val="003F33FA"/>
    <w:rsid w:val="003F4A34"/>
    <w:rsid w:val="00400937"/>
    <w:rsid w:val="00400F94"/>
    <w:rsid w:val="00402BD5"/>
    <w:rsid w:val="004043BB"/>
    <w:rsid w:val="00404F8A"/>
    <w:rsid w:val="00405123"/>
    <w:rsid w:val="00406635"/>
    <w:rsid w:val="00407D4F"/>
    <w:rsid w:val="0041079E"/>
    <w:rsid w:val="00410949"/>
    <w:rsid w:val="00410E3E"/>
    <w:rsid w:val="00410E6E"/>
    <w:rsid w:val="004110E1"/>
    <w:rsid w:val="004149F8"/>
    <w:rsid w:val="00420106"/>
    <w:rsid w:val="00423149"/>
    <w:rsid w:val="00423FF1"/>
    <w:rsid w:val="00427035"/>
    <w:rsid w:val="00433D2C"/>
    <w:rsid w:val="00433E09"/>
    <w:rsid w:val="004351FC"/>
    <w:rsid w:val="0043585E"/>
    <w:rsid w:val="00436766"/>
    <w:rsid w:val="00436EE7"/>
    <w:rsid w:val="004372E5"/>
    <w:rsid w:val="004377B3"/>
    <w:rsid w:val="00440D51"/>
    <w:rsid w:val="00441D2D"/>
    <w:rsid w:val="00442AED"/>
    <w:rsid w:val="004442A4"/>
    <w:rsid w:val="00444306"/>
    <w:rsid w:val="0044577C"/>
    <w:rsid w:val="0044597F"/>
    <w:rsid w:val="0044605D"/>
    <w:rsid w:val="0044691E"/>
    <w:rsid w:val="00447430"/>
    <w:rsid w:val="00453783"/>
    <w:rsid w:val="00455247"/>
    <w:rsid w:val="00455873"/>
    <w:rsid w:val="00455E0A"/>
    <w:rsid w:val="00455EF4"/>
    <w:rsid w:val="004560A9"/>
    <w:rsid w:val="0046318A"/>
    <w:rsid w:val="00466B12"/>
    <w:rsid w:val="004673DB"/>
    <w:rsid w:val="00470043"/>
    <w:rsid w:val="00471680"/>
    <w:rsid w:val="00472D78"/>
    <w:rsid w:val="004746F3"/>
    <w:rsid w:val="00475B18"/>
    <w:rsid w:val="00477E87"/>
    <w:rsid w:val="00481B4B"/>
    <w:rsid w:val="00484F15"/>
    <w:rsid w:val="00484FDC"/>
    <w:rsid w:val="0049201F"/>
    <w:rsid w:val="00492D5D"/>
    <w:rsid w:val="004954F5"/>
    <w:rsid w:val="00496E51"/>
    <w:rsid w:val="004A0265"/>
    <w:rsid w:val="004A1A96"/>
    <w:rsid w:val="004A5E44"/>
    <w:rsid w:val="004A6234"/>
    <w:rsid w:val="004B119A"/>
    <w:rsid w:val="004B26A9"/>
    <w:rsid w:val="004B4F31"/>
    <w:rsid w:val="004C224A"/>
    <w:rsid w:val="004C43B0"/>
    <w:rsid w:val="004C461C"/>
    <w:rsid w:val="004C6596"/>
    <w:rsid w:val="004D1DAA"/>
    <w:rsid w:val="004D23E5"/>
    <w:rsid w:val="004D2B84"/>
    <w:rsid w:val="004D2E16"/>
    <w:rsid w:val="004D40F7"/>
    <w:rsid w:val="004D4A88"/>
    <w:rsid w:val="004D4FB5"/>
    <w:rsid w:val="004E546B"/>
    <w:rsid w:val="004F0BAF"/>
    <w:rsid w:val="004F103B"/>
    <w:rsid w:val="004F1F67"/>
    <w:rsid w:val="004F5177"/>
    <w:rsid w:val="004F6CAE"/>
    <w:rsid w:val="0050049B"/>
    <w:rsid w:val="005030F4"/>
    <w:rsid w:val="00504205"/>
    <w:rsid w:val="00505467"/>
    <w:rsid w:val="005109F6"/>
    <w:rsid w:val="00512189"/>
    <w:rsid w:val="00514565"/>
    <w:rsid w:val="00514D16"/>
    <w:rsid w:val="00514FDB"/>
    <w:rsid w:val="00515EAA"/>
    <w:rsid w:val="0051693F"/>
    <w:rsid w:val="0051703B"/>
    <w:rsid w:val="005209ED"/>
    <w:rsid w:val="00521841"/>
    <w:rsid w:val="00521ED9"/>
    <w:rsid w:val="00523C12"/>
    <w:rsid w:val="00524A6E"/>
    <w:rsid w:val="00524AD6"/>
    <w:rsid w:val="00534F35"/>
    <w:rsid w:val="00536D80"/>
    <w:rsid w:val="00536FAE"/>
    <w:rsid w:val="0053706B"/>
    <w:rsid w:val="0054018D"/>
    <w:rsid w:val="00543322"/>
    <w:rsid w:val="00544631"/>
    <w:rsid w:val="00545167"/>
    <w:rsid w:val="0054555B"/>
    <w:rsid w:val="0054754A"/>
    <w:rsid w:val="00547DD9"/>
    <w:rsid w:val="00550E48"/>
    <w:rsid w:val="005539A2"/>
    <w:rsid w:val="0055490C"/>
    <w:rsid w:val="0055570D"/>
    <w:rsid w:val="005557F2"/>
    <w:rsid w:val="0055687D"/>
    <w:rsid w:val="0055703F"/>
    <w:rsid w:val="00560098"/>
    <w:rsid w:val="00561534"/>
    <w:rsid w:val="00561CCE"/>
    <w:rsid w:val="005646B6"/>
    <w:rsid w:val="00565F34"/>
    <w:rsid w:val="005669F7"/>
    <w:rsid w:val="00576CC8"/>
    <w:rsid w:val="00577280"/>
    <w:rsid w:val="0058310E"/>
    <w:rsid w:val="00583B8D"/>
    <w:rsid w:val="00585E6D"/>
    <w:rsid w:val="005864B1"/>
    <w:rsid w:val="00586AB3"/>
    <w:rsid w:val="00592F02"/>
    <w:rsid w:val="0059304E"/>
    <w:rsid w:val="005936BC"/>
    <w:rsid w:val="00593AE1"/>
    <w:rsid w:val="00593CD1"/>
    <w:rsid w:val="00596C51"/>
    <w:rsid w:val="00597881"/>
    <w:rsid w:val="005A41F0"/>
    <w:rsid w:val="005A5048"/>
    <w:rsid w:val="005A5202"/>
    <w:rsid w:val="005A5998"/>
    <w:rsid w:val="005A5C79"/>
    <w:rsid w:val="005B10F9"/>
    <w:rsid w:val="005B1D30"/>
    <w:rsid w:val="005B2D8B"/>
    <w:rsid w:val="005B2FAD"/>
    <w:rsid w:val="005B355D"/>
    <w:rsid w:val="005B4751"/>
    <w:rsid w:val="005C1043"/>
    <w:rsid w:val="005C2158"/>
    <w:rsid w:val="005C3AB7"/>
    <w:rsid w:val="005C462B"/>
    <w:rsid w:val="005D28FD"/>
    <w:rsid w:val="005D29ED"/>
    <w:rsid w:val="005D4964"/>
    <w:rsid w:val="005D53C7"/>
    <w:rsid w:val="005D53F5"/>
    <w:rsid w:val="005D56E4"/>
    <w:rsid w:val="005D5A1D"/>
    <w:rsid w:val="005D654B"/>
    <w:rsid w:val="005E01FF"/>
    <w:rsid w:val="005E1432"/>
    <w:rsid w:val="005E41D2"/>
    <w:rsid w:val="005E53F4"/>
    <w:rsid w:val="005E5EE9"/>
    <w:rsid w:val="005F39B5"/>
    <w:rsid w:val="005F47F0"/>
    <w:rsid w:val="005F577E"/>
    <w:rsid w:val="005F636D"/>
    <w:rsid w:val="00600CF2"/>
    <w:rsid w:val="0060186C"/>
    <w:rsid w:val="00603202"/>
    <w:rsid w:val="00604196"/>
    <w:rsid w:val="00605082"/>
    <w:rsid w:val="0060529B"/>
    <w:rsid w:val="00605310"/>
    <w:rsid w:val="00605D47"/>
    <w:rsid w:val="00605F53"/>
    <w:rsid w:val="00607DE9"/>
    <w:rsid w:val="00610F64"/>
    <w:rsid w:val="006112FC"/>
    <w:rsid w:val="00612A49"/>
    <w:rsid w:val="00612CA8"/>
    <w:rsid w:val="00613BB2"/>
    <w:rsid w:val="00614075"/>
    <w:rsid w:val="00614F84"/>
    <w:rsid w:val="00615203"/>
    <w:rsid w:val="00615B61"/>
    <w:rsid w:val="0061628D"/>
    <w:rsid w:val="0062104E"/>
    <w:rsid w:val="006227CD"/>
    <w:rsid w:val="00623B1F"/>
    <w:rsid w:val="006251C6"/>
    <w:rsid w:val="006263C4"/>
    <w:rsid w:val="006265AA"/>
    <w:rsid w:val="00631B02"/>
    <w:rsid w:val="0063202D"/>
    <w:rsid w:val="0063352F"/>
    <w:rsid w:val="00633C05"/>
    <w:rsid w:val="00641AE6"/>
    <w:rsid w:val="00643535"/>
    <w:rsid w:val="0064356E"/>
    <w:rsid w:val="00643A53"/>
    <w:rsid w:val="0064534A"/>
    <w:rsid w:val="00647716"/>
    <w:rsid w:val="00650366"/>
    <w:rsid w:val="0065084E"/>
    <w:rsid w:val="0065124C"/>
    <w:rsid w:val="0065153C"/>
    <w:rsid w:val="006526B6"/>
    <w:rsid w:val="00655320"/>
    <w:rsid w:val="00661D46"/>
    <w:rsid w:val="00661FD4"/>
    <w:rsid w:val="00663A4B"/>
    <w:rsid w:val="00663D99"/>
    <w:rsid w:val="00664D35"/>
    <w:rsid w:val="00665340"/>
    <w:rsid w:val="00665BE7"/>
    <w:rsid w:val="0066625F"/>
    <w:rsid w:val="00666EB5"/>
    <w:rsid w:val="00670299"/>
    <w:rsid w:val="006733FB"/>
    <w:rsid w:val="0067476F"/>
    <w:rsid w:val="006753B9"/>
    <w:rsid w:val="00675ACA"/>
    <w:rsid w:val="00680AAC"/>
    <w:rsid w:val="0068191E"/>
    <w:rsid w:val="00681C7B"/>
    <w:rsid w:val="006838BB"/>
    <w:rsid w:val="00684D59"/>
    <w:rsid w:val="00685FDD"/>
    <w:rsid w:val="0068642E"/>
    <w:rsid w:val="006874E5"/>
    <w:rsid w:val="00690945"/>
    <w:rsid w:val="00692386"/>
    <w:rsid w:val="00694C3A"/>
    <w:rsid w:val="00697351"/>
    <w:rsid w:val="006A0E60"/>
    <w:rsid w:val="006A464F"/>
    <w:rsid w:val="006A471F"/>
    <w:rsid w:val="006A5727"/>
    <w:rsid w:val="006A7C11"/>
    <w:rsid w:val="006B00AB"/>
    <w:rsid w:val="006B15D9"/>
    <w:rsid w:val="006B4014"/>
    <w:rsid w:val="006B4F69"/>
    <w:rsid w:val="006B6837"/>
    <w:rsid w:val="006B7430"/>
    <w:rsid w:val="006C50A0"/>
    <w:rsid w:val="006C6F40"/>
    <w:rsid w:val="006D0D8E"/>
    <w:rsid w:val="006D0E2B"/>
    <w:rsid w:val="006D28D5"/>
    <w:rsid w:val="006D2DC7"/>
    <w:rsid w:val="006E1ABD"/>
    <w:rsid w:val="006E24AA"/>
    <w:rsid w:val="006E6267"/>
    <w:rsid w:val="006E75C9"/>
    <w:rsid w:val="006F2AED"/>
    <w:rsid w:val="006F5222"/>
    <w:rsid w:val="006F5467"/>
    <w:rsid w:val="006F58E0"/>
    <w:rsid w:val="006F5AE1"/>
    <w:rsid w:val="006F6171"/>
    <w:rsid w:val="006F647B"/>
    <w:rsid w:val="006F6981"/>
    <w:rsid w:val="00700CAE"/>
    <w:rsid w:val="00703874"/>
    <w:rsid w:val="0070604B"/>
    <w:rsid w:val="00706E30"/>
    <w:rsid w:val="00706F06"/>
    <w:rsid w:val="007070FE"/>
    <w:rsid w:val="007074F8"/>
    <w:rsid w:val="00707F75"/>
    <w:rsid w:val="00711A12"/>
    <w:rsid w:val="00712973"/>
    <w:rsid w:val="007136E4"/>
    <w:rsid w:val="007137E1"/>
    <w:rsid w:val="00713B4B"/>
    <w:rsid w:val="00713BAE"/>
    <w:rsid w:val="007140C8"/>
    <w:rsid w:val="00714CF8"/>
    <w:rsid w:val="00716272"/>
    <w:rsid w:val="0071679A"/>
    <w:rsid w:val="00720BB2"/>
    <w:rsid w:val="0072106A"/>
    <w:rsid w:val="0072114F"/>
    <w:rsid w:val="00722B82"/>
    <w:rsid w:val="00723BAF"/>
    <w:rsid w:val="00723C04"/>
    <w:rsid w:val="00724172"/>
    <w:rsid w:val="00727C43"/>
    <w:rsid w:val="0073287F"/>
    <w:rsid w:val="0073487C"/>
    <w:rsid w:val="0073698E"/>
    <w:rsid w:val="00736A2F"/>
    <w:rsid w:val="007402E4"/>
    <w:rsid w:val="00741684"/>
    <w:rsid w:val="00743497"/>
    <w:rsid w:val="00745F35"/>
    <w:rsid w:val="0074616A"/>
    <w:rsid w:val="007474F9"/>
    <w:rsid w:val="007502DA"/>
    <w:rsid w:val="00751A68"/>
    <w:rsid w:val="00751D02"/>
    <w:rsid w:val="00752185"/>
    <w:rsid w:val="007525B2"/>
    <w:rsid w:val="00754385"/>
    <w:rsid w:val="00761700"/>
    <w:rsid w:val="00762058"/>
    <w:rsid w:val="00763330"/>
    <w:rsid w:val="00764380"/>
    <w:rsid w:val="007648FD"/>
    <w:rsid w:val="00766229"/>
    <w:rsid w:val="00774260"/>
    <w:rsid w:val="0077472D"/>
    <w:rsid w:val="00775909"/>
    <w:rsid w:val="00777FD3"/>
    <w:rsid w:val="00780376"/>
    <w:rsid w:val="007834D0"/>
    <w:rsid w:val="007836D3"/>
    <w:rsid w:val="00790727"/>
    <w:rsid w:val="007913CA"/>
    <w:rsid w:val="00793B66"/>
    <w:rsid w:val="007949FF"/>
    <w:rsid w:val="00794D93"/>
    <w:rsid w:val="007968C7"/>
    <w:rsid w:val="00796C80"/>
    <w:rsid w:val="007A0278"/>
    <w:rsid w:val="007A03C9"/>
    <w:rsid w:val="007A6953"/>
    <w:rsid w:val="007A702B"/>
    <w:rsid w:val="007A7920"/>
    <w:rsid w:val="007B0AD4"/>
    <w:rsid w:val="007B3876"/>
    <w:rsid w:val="007B457A"/>
    <w:rsid w:val="007B6759"/>
    <w:rsid w:val="007C2084"/>
    <w:rsid w:val="007C35BB"/>
    <w:rsid w:val="007C3C1F"/>
    <w:rsid w:val="007C3EDB"/>
    <w:rsid w:val="007C6D55"/>
    <w:rsid w:val="007D13A1"/>
    <w:rsid w:val="007D3462"/>
    <w:rsid w:val="007D38A4"/>
    <w:rsid w:val="007D5F4E"/>
    <w:rsid w:val="007D67C1"/>
    <w:rsid w:val="007E307C"/>
    <w:rsid w:val="007E3264"/>
    <w:rsid w:val="007E6353"/>
    <w:rsid w:val="007E66F8"/>
    <w:rsid w:val="007E6A42"/>
    <w:rsid w:val="007E6EB5"/>
    <w:rsid w:val="007E7869"/>
    <w:rsid w:val="007F1283"/>
    <w:rsid w:val="007F1FAD"/>
    <w:rsid w:val="007F3E32"/>
    <w:rsid w:val="007F4C5C"/>
    <w:rsid w:val="007F7637"/>
    <w:rsid w:val="007F7BC8"/>
    <w:rsid w:val="00800F14"/>
    <w:rsid w:val="0080174D"/>
    <w:rsid w:val="00802BB0"/>
    <w:rsid w:val="00806C7C"/>
    <w:rsid w:val="00807B7B"/>
    <w:rsid w:val="008108AC"/>
    <w:rsid w:val="00810E39"/>
    <w:rsid w:val="00811044"/>
    <w:rsid w:val="0081243E"/>
    <w:rsid w:val="00813A39"/>
    <w:rsid w:val="00814F51"/>
    <w:rsid w:val="00815224"/>
    <w:rsid w:val="00816E21"/>
    <w:rsid w:val="00817580"/>
    <w:rsid w:val="0081798B"/>
    <w:rsid w:val="00817D73"/>
    <w:rsid w:val="00817FF9"/>
    <w:rsid w:val="00820448"/>
    <w:rsid w:val="00820C38"/>
    <w:rsid w:val="00820CB4"/>
    <w:rsid w:val="0082458F"/>
    <w:rsid w:val="008250E9"/>
    <w:rsid w:val="00830D6C"/>
    <w:rsid w:val="0083277C"/>
    <w:rsid w:val="00832CF4"/>
    <w:rsid w:val="008333F5"/>
    <w:rsid w:val="00834C7E"/>
    <w:rsid w:val="008360F8"/>
    <w:rsid w:val="00837034"/>
    <w:rsid w:val="008376A1"/>
    <w:rsid w:val="00837CC7"/>
    <w:rsid w:val="00843843"/>
    <w:rsid w:val="00843DAC"/>
    <w:rsid w:val="0084456E"/>
    <w:rsid w:val="00845A60"/>
    <w:rsid w:val="00850796"/>
    <w:rsid w:val="008513CA"/>
    <w:rsid w:val="008549D5"/>
    <w:rsid w:val="00854E47"/>
    <w:rsid w:val="00854F26"/>
    <w:rsid w:val="00856C3D"/>
    <w:rsid w:val="00857C2C"/>
    <w:rsid w:val="00860A34"/>
    <w:rsid w:val="0086176F"/>
    <w:rsid w:val="008648F2"/>
    <w:rsid w:val="008660B4"/>
    <w:rsid w:val="00867458"/>
    <w:rsid w:val="008678F7"/>
    <w:rsid w:val="00870B93"/>
    <w:rsid w:val="00871DF8"/>
    <w:rsid w:val="008722E8"/>
    <w:rsid w:val="008741DB"/>
    <w:rsid w:val="00876CD5"/>
    <w:rsid w:val="00880ABA"/>
    <w:rsid w:val="00880F50"/>
    <w:rsid w:val="00880FFE"/>
    <w:rsid w:val="0088178D"/>
    <w:rsid w:val="00883B2A"/>
    <w:rsid w:val="008840A5"/>
    <w:rsid w:val="00885553"/>
    <w:rsid w:val="0088637E"/>
    <w:rsid w:val="00890068"/>
    <w:rsid w:val="008902DF"/>
    <w:rsid w:val="00891F24"/>
    <w:rsid w:val="00895271"/>
    <w:rsid w:val="00896198"/>
    <w:rsid w:val="00897E87"/>
    <w:rsid w:val="008A032C"/>
    <w:rsid w:val="008A07DE"/>
    <w:rsid w:val="008A0A19"/>
    <w:rsid w:val="008A1601"/>
    <w:rsid w:val="008A327B"/>
    <w:rsid w:val="008A33D8"/>
    <w:rsid w:val="008A3A31"/>
    <w:rsid w:val="008A4E5B"/>
    <w:rsid w:val="008A595E"/>
    <w:rsid w:val="008A7789"/>
    <w:rsid w:val="008B21E7"/>
    <w:rsid w:val="008B21FC"/>
    <w:rsid w:val="008B2B05"/>
    <w:rsid w:val="008B6EDF"/>
    <w:rsid w:val="008B7B4E"/>
    <w:rsid w:val="008C062A"/>
    <w:rsid w:val="008C0A26"/>
    <w:rsid w:val="008C0A4E"/>
    <w:rsid w:val="008C32FC"/>
    <w:rsid w:val="008C664F"/>
    <w:rsid w:val="008C6F92"/>
    <w:rsid w:val="008C6FF7"/>
    <w:rsid w:val="008D4DA4"/>
    <w:rsid w:val="008D5171"/>
    <w:rsid w:val="008D5FAC"/>
    <w:rsid w:val="008D7F92"/>
    <w:rsid w:val="008E0310"/>
    <w:rsid w:val="008E1486"/>
    <w:rsid w:val="008E2EEC"/>
    <w:rsid w:val="008E3074"/>
    <w:rsid w:val="008E5145"/>
    <w:rsid w:val="008F045B"/>
    <w:rsid w:val="008F23AD"/>
    <w:rsid w:val="008F263C"/>
    <w:rsid w:val="008F295B"/>
    <w:rsid w:val="008F3F9D"/>
    <w:rsid w:val="008F4F04"/>
    <w:rsid w:val="008F64DC"/>
    <w:rsid w:val="008F6C6A"/>
    <w:rsid w:val="00904139"/>
    <w:rsid w:val="009041F8"/>
    <w:rsid w:val="00907721"/>
    <w:rsid w:val="00907BCA"/>
    <w:rsid w:val="0091042B"/>
    <w:rsid w:val="00911366"/>
    <w:rsid w:val="00911964"/>
    <w:rsid w:val="00912E76"/>
    <w:rsid w:val="00915007"/>
    <w:rsid w:val="009153E7"/>
    <w:rsid w:val="00915F42"/>
    <w:rsid w:val="00920124"/>
    <w:rsid w:val="00920693"/>
    <w:rsid w:val="00920E72"/>
    <w:rsid w:val="00921653"/>
    <w:rsid w:val="00922E30"/>
    <w:rsid w:val="009249C6"/>
    <w:rsid w:val="0092773B"/>
    <w:rsid w:val="009301A6"/>
    <w:rsid w:val="0093313A"/>
    <w:rsid w:val="00933421"/>
    <w:rsid w:val="009338A4"/>
    <w:rsid w:val="00936CDB"/>
    <w:rsid w:val="00936FEE"/>
    <w:rsid w:val="00940AFE"/>
    <w:rsid w:val="00943116"/>
    <w:rsid w:val="00943E22"/>
    <w:rsid w:val="00944810"/>
    <w:rsid w:val="009450CD"/>
    <w:rsid w:val="00945EEB"/>
    <w:rsid w:val="0094778B"/>
    <w:rsid w:val="0095041A"/>
    <w:rsid w:val="009508F7"/>
    <w:rsid w:val="0095644C"/>
    <w:rsid w:val="00961E63"/>
    <w:rsid w:val="00961EB1"/>
    <w:rsid w:val="0096241C"/>
    <w:rsid w:val="00963417"/>
    <w:rsid w:val="00963C20"/>
    <w:rsid w:val="00964626"/>
    <w:rsid w:val="00964D79"/>
    <w:rsid w:val="00964EE9"/>
    <w:rsid w:val="00965030"/>
    <w:rsid w:val="00967AFB"/>
    <w:rsid w:val="00967D74"/>
    <w:rsid w:val="009711C7"/>
    <w:rsid w:val="00972929"/>
    <w:rsid w:val="00972EB5"/>
    <w:rsid w:val="0097465F"/>
    <w:rsid w:val="00975451"/>
    <w:rsid w:val="009755C6"/>
    <w:rsid w:val="009760C3"/>
    <w:rsid w:val="00976EEB"/>
    <w:rsid w:val="009805DE"/>
    <w:rsid w:val="009814F8"/>
    <w:rsid w:val="00982263"/>
    <w:rsid w:val="00982381"/>
    <w:rsid w:val="00985708"/>
    <w:rsid w:val="00990CC4"/>
    <w:rsid w:val="00990D76"/>
    <w:rsid w:val="00991FD8"/>
    <w:rsid w:val="00996A02"/>
    <w:rsid w:val="00997C75"/>
    <w:rsid w:val="009A1C3C"/>
    <w:rsid w:val="009A2D81"/>
    <w:rsid w:val="009A41D4"/>
    <w:rsid w:val="009A616B"/>
    <w:rsid w:val="009B1E35"/>
    <w:rsid w:val="009B27D2"/>
    <w:rsid w:val="009B3051"/>
    <w:rsid w:val="009B43E9"/>
    <w:rsid w:val="009B4543"/>
    <w:rsid w:val="009B5943"/>
    <w:rsid w:val="009B6577"/>
    <w:rsid w:val="009B746F"/>
    <w:rsid w:val="009C0DDE"/>
    <w:rsid w:val="009C3643"/>
    <w:rsid w:val="009C3924"/>
    <w:rsid w:val="009C3CA5"/>
    <w:rsid w:val="009C4918"/>
    <w:rsid w:val="009C5107"/>
    <w:rsid w:val="009C7D75"/>
    <w:rsid w:val="009D0F43"/>
    <w:rsid w:val="009D1FAD"/>
    <w:rsid w:val="009D56E4"/>
    <w:rsid w:val="009D6EFE"/>
    <w:rsid w:val="009E3548"/>
    <w:rsid w:val="009E4279"/>
    <w:rsid w:val="009E68A8"/>
    <w:rsid w:val="009E7CEB"/>
    <w:rsid w:val="009F0AC0"/>
    <w:rsid w:val="009F11AC"/>
    <w:rsid w:val="009F151E"/>
    <w:rsid w:val="009F47FA"/>
    <w:rsid w:val="009F7538"/>
    <w:rsid w:val="009F798F"/>
    <w:rsid w:val="009F7F41"/>
    <w:rsid w:val="00A01889"/>
    <w:rsid w:val="00A028F0"/>
    <w:rsid w:val="00A02FAD"/>
    <w:rsid w:val="00A0781C"/>
    <w:rsid w:val="00A07F77"/>
    <w:rsid w:val="00A07FCA"/>
    <w:rsid w:val="00A1079C"/>
    <w:rsid w:val="00A12644"/>
    <w:rsid w:val="00A13756"/>
    <w:rsid w:val="00A14AE3"/>
    <w:rsid w:val="00A14C5F"/>
    <w:rsid w:val="00A1545D"/>
    <w:rsid w:val="00A15940"/>
    <w:rsid w:val="00A2466D"/>
    <w:rsid w:val="00A269D5"/>
    <w:rsid w:val="00A31C2D"/>
    <w:rsid w:val="00A31CBC"/>
    <w:rsid w:val="00A324C9"/>
    <w:rsid w:val="00A3332F"/>
    <w:rsid w:val="00A34552"/>
    <w:rsid w:val="00A358B9"/>
    <w:rsid w:val="00A35BBB"/>
    <w:rsid w:val="00A36044"/>
    <w:rsid w:val="00A3698A"/>
    <w:rsid w:val="00A3765A"/>
    <w:rsid w:val="00A40846"/>
    <w:rsid w:val="00A40F3A"/>
    <w:rsid w:val="00A41132"/>
    <w:rsid w:val="00A42C76"/>
    <w:rsid w:val="00A51864"/>
    <w:rsid w:val="00A529BD"/>
    <w:rsid w:val="00A52A3B"/>
    <w:rsid w:val="00A543B4"/>
    <w:rsid w:val="00A60AC3"/>
    <w:rsid w:val="00A62C88"/>
    <w:rsid w:val="00A636B9"/>
    <w:rsid w:val="00A7085E"/>
    <w:rsid w:val="00A71A45"/>
    <w:rsid w:val="00A72441"/>
    <w:rsid w:val="00A75656"/>
    <w:rsid w:val="00A7627D"/>
    <w:rsid w:val="00A76D83"/>
    <w:rsid w:val="00A80CE4"/>
    <w:rsid w:val="00A84A91"/>
    <w:rsid w:val="00A87945"/>
    <w:rsid w:val="00A90AED"/>
    <w:rsid w:val="00A91449"/>
    <w:rsid w:val="00A9291B"/>
    <w:rsid w:val="00A9455D"/>
    <w:rsid w:val="00A96129"/>
    <w:rsid w:val="00A96743"/>
    <w:rsid w:val="00A97E80"/>
    <w:rsid w:val="00AA1927"/>
    <w:rsid w:val="00AA354E"/>
    <w:rsid w:val="00AA484C"/>
    <w:rsid w:val="00AA4FD5"/>
    <w:rsid w:val="00AA7836"/>
    <w:rsid w:val="00AB3145"/>
    <w:rsid w:val="00AB5322"/>
    <w:rsid w:val="00AB6A6E"/>
    <w:rsid w:val="00AB70C0"/>
    <w:rsid w:val="00AB78FF"/>
    <w:rsid w:val="00AC0455"/>
    <w:rsid w:val="00AC2D09"/>
    <w:rsid w:val="00AC35F8"/>
    <w:rsid w:val="00AC465D"/>
    <w:rsid w:val="00AC4971"/>
    <w:rsid w:val="00AC4C94"/>
    <w:rsid w:val="00AC508C"/>
    <w:rsid w:val="00AC6F7B"/>
    <w:rsid w:val="00AD0217"/>
    <w:rsid w:val="00AD0A7D"/>
    <w:rsid w:val="00AD18F5"/>
    <w:rsid w:val="00AD2EE2"/>
    <w:rsid w:val="00AD49BE"/>
    <w:rsid w:val="00AD4A33"/>
    <w:rsid w:val="00AD75A7"/>
    <w:rsid w:val="00AD7DD3"/>
    <w:rsid w:val="00AE1CC1"/>
    <w:rsid w:val="00AE23B8"/>
    <w:rsid w:val="00AE2560"/>
    <w:rsid w:val="00AF23B8"/>
    <w:rsid w:val="00AF25D1"/>
    <w:rsid w:val="00AF59CC"/>
    <w:rsid w:val="00AF6407"/>
    <w:rsid w:val="00AF7F28"/>
    <w:rsid w:val="00B04F64"/>
    <w:rsid w:val="00B054E0"/>
    <w:rsid w:val="00B06789"/>
    <w:rsid w:val="00B0779F"/>
    <w:rsid w:val="00B10BAB"/>
    <w:rsid w:val="00B11399"/>
    <w:rsid w:val="00B12479"/>
    <w:rsid w:val="00B14B97"/>
    <w:rsid w:val="00B21EDF"/>
    <w:rsid w:val="00B23D05"/>
    <w:rsid w:val="00B23E8F"/>
    <w:rsid w:val="00B2451B"/>
    <w:rsid w:val="00B26678"/>
    <w:rsid w:val="00B27305"/>
    <w:rsid w:val="00B30E8D"/>
    <w:rsid w:val="00B310A6"/>
    <w:rsid w:val="00B312B2"/>
    <w:rsid w:val="00B3133F"/>
    <w:rsid w:val="00B31CF7"/>
    <w:rsid w:val="00B32D4B"/>
    <w:rsid w:val="00B33CD9"/>
    <w:rsid w:val="00B35AA6"/>
    <w:rsid w:val="00B35EEC"/>
    <w:rsid w:val="00B36EA5"/>
    <w:rsid w:val="00B40DFE"/>
    <w:rsid w:val="00B41316"/>
    <w:rsid w:val="00B420E9"/>
    <w:rsid w:val="00B475DC"/>
    <w:rsid w:val="00B550B7"/>
    <w:rsid w:val="00B56EA1"/>
    <w:rsid w:val="00B60EBA"/>
    <w:rsid w:val="00B610B1"/>
    <w:rsid w:val="00B62EF3"/>
    <w:rsid w:val="00B63360"/>
    <w:rsid w:val="00B637BC"/>
    <w:rsid w:val="00B64DC4"/>
    <w:rsid w:val="00B67D0A"/>
    <w:rsid w:val="00B70260"/>
    <w:rsid w:val="00B71C8B"/>
    <w:rsid w:val="00B726D3"/>
    <w:rsid w:val="00B73828"/>
    <w:rsid w:val="00B73994"/>
    <w:rsid w:val="00B73A97"/>
    <w:rsid w:val="00B73EED"/>
    <w:rsid w:val="00B740D4"/>
    <w:rsid w:val="00B741CC"/>
    <w:rsid w:val="00B74982"/>
    <w:rsid w:val="00B75EFE"/>
    <w:rsid w:val="00B77440"/>
    <w:rsid w:val="00B804EF"/>
    <w:rsid w:val="00B807F3"/>
    <w:rsid w:val="00B81294"/>
    <w:rsid w:val="00B82F08"/>
    <w:rsid w:val="00B8450E"/>
    <w:rsid w:val="00B90157"/>
    <w:rsid w:val="00B93971"/>
    <w:rsid w:val="00B941C1"/>
    <w:rsid w:val="00B94AE4"/>
    <w:rsid w:val="00B96B46"/>
    <w:rsid w:val="00BA6CDE"/>
    <w:rsid w:val="00BA7D4C"/>
    <w:rsid w:val="00BC1E41"/>
    <w:rsid w:val="00BC23FA"/>
    <w:rsid w:val="00BC2A4F"/>
    <w:rsid w:val="00BC3B58"/>
    <w:rsid w:val="00BC3D7B"/>
    <w:rsid w:val="00BC4C9F"/>
    <w:rsid w:val="00BC51EF"/>
    <w:rsid w:val="00BC7091"/>
    <w:rsid w:val="00BD133C"/>
    <w:rsid w:val="00BD19CF"/>
    <w:rsid w:val="00BD3F7A"/>
    <w:rsid w:val="00BD489E"/>
    <w:rsid w:val="00BD5EAA"/>
    <w:rsid w:val="00BD65C1"/>
    <w:rsid w:val="00BD6B6E"/>
    <w:rsid w:val="00BD6EEA"/>
    <w:rsid w:val="00BE1A50"/>
    <w:rsid w:val="00BE1F6F"/>
    <w:rsid w:val="00BE2A80"/>
    <w:rsid w:val="00BE384C"/>
    <w:rsid w:val="00BE571A"/>
    <w:rsid w:val="00BE5D9C"/>
    <w:rsid w:val="00BE692C"/>
    <w:rsid w:val="00BF0BAC"/>
    <w:rsid w:val="00BF0D7A"/>
    <w:rsid w:val="00BF3D6D"/>
    <w:rsid w:val="00BF7808"/>
    <w:rsid w:val="00BF7D0D"/>
    <w:rsid w:val="00BF7F95"/>
    <w:rsid w:val="00C00247"/>
    <w:rsid w:val="00C00890"/>
    <w:rsid w:val="00C00CCF"/>
    <w:rsid w:val="00C03C50"/>
    <w:rsid w:val="00C0671A"/>
    <w:rsid w:val="00C10398"/>
    <w:rsid w:val="00C11108"/>
    <w:rsid w:val="00C11A84"/>
    <w:rsid w:val="00C12CAA"/>
    <w:rsid w:val="00C12FAC"/>
    <w:rsid w:val="00C131C7"/>
    <w:rsid w:val="00C152D1"/>
    <w:rsid w:val="00C157DE"/>
    <w:rsid w:val="00C22498"/>
    <w:rsid w:val="00C23833"/>
    <w:rsid w:val="00C25D31"/>
    <w:rsid w:val="00C27CD5"/>
    <w:rsid w:val="00C27EC0"/>
    <w:rsid w:val="00C30248"/>
    <w:rsid w:val="00C334F8"/>
    <w:rsid w:val="00C3544A"/>
    <w:rsid w:val="00C37194"/>
    <w:rsid w:val="00C41063"/>
    <w:rsid w:val="00C42BF7"/>
    <w:rsid w:val="00C43957"/>
    <w:rsid w:val="00C46282"/>
    <w:rsid w:val="00C46BA2"/>
    <w:rsid w:val="00C47C29"/>
    <w:rsid w:val="00C50124"/>
    <w:rsid w:val="00C50CAE"/>
    <w:rsid w:val="00C514B7"/>
    <w:rsid w:val="00C53028"/>
    <w:rsid w:val="00C544FB"/>
    <w:rsid w:val="00C545C8"/>
    <w:rsid w:val="00C54E47"/>
    <w:rsid w:val="00C572AB"/>
    <w:rsid w:val="00C649DD"/>
    <w:rsid w:val="00C65830"/>
    <w:rsid w:val="00C65DB5"/>
    <w:rsid w:val="00C6673F"/>
    <w:rsid w:val="00C66E37"/>
    <w:rsid w:val="00C67250"/>
    <w:rsid w:val="00C73BE0"/>
    <w:rsid w:val="00C77E79"/>
    <w:rsid w:val="00C804BB"/>
    <w:rsid w:val="00C81188"/>
    <w:rsid w:val="00C8224C"/>
    <w:rsid w:val="00C82A27"/>
    <w:rsid w:val="00C84A0A"/>
    <w:rsid w:val="00C87209"/>
    <w:rsid w:val="00C87596"/>
    <w:rsid w:val="00C8769B"/>
    <w:rsid w:val="00C92599"/>
    <w:rsid w:val="00C9324A"/>
    <w:rsid w:val="00C97AEC"/>
    <w:rsid w:val="00CA1360"/>
    <w:rsid w:val="00CA1B17"/>
    <w:rsid w:val="00CA1CB3"/>
    <w:rsid w:val="00CA227B"/>
    <w:rsid w:val="00CA424F"/>
    <w:rsid w:val="00CA476F"/>
    <w:rsid w:val="00CA5DE4"/>
    <w:rsid w:val="00CA65B7"/>
    <w:rsid w:val="00CB14A3"/>
    <w:rsid w:val="00CB2AEE"/>
    <w:rsid w:val="00CB2C13"/>
    <w:rsid w:val="00CB3D4C"/>
    <w:rsid w:val="00CB3F4A"/>
    <w:rsid w:val="00CB4EA8"/>
    <w:rsid w:val="00CB5181"/>
    <w:rsid w:val="00CB5DC7"/>
    <w:rsid w:val="00CB66C8"/>
    <w:rsid w:val="00CB7062"/>
    <w:rsid w:val="00CC0373"/>
    <w:rsid w:val="00CC3DB5"/>
    <w:rsid w:val="00CC409A"/>
    <w:rsid w:val="00CC4B9D"/>
    <w:rsid w:val="00CC5D95"/>
    <w:rsid w:val="00CC67DF"/>
    <w:rsid w:val="00CC6A58"/>
    <w:rsid w:val="00CC6E9E"/>
    <w:rsid w:val="00CC7BC0"/>
    <w:rsid w:val="00CC7ED7"/>
    <w:rsid w:val="00CD518D"/>
    <w:rsid w:val="00CE083A"/>
    <w:rsid w:val="00CE0D2C"/>
    <w:rsid w:val="00CE0E76"/>
    <w:rsid w:val="00CE107B"/>
    <w:rsid w:val="00CE24DC"/>
    <w:rsid w:val="00CE30C8"/>
    <w:rsid w:val="00CE3381"/>
    <w:rsid w:val="00CE3D22"/>
    <w:rsid w:val="00CE4F68"/>
    <w:rsid w:val="00CE5D1B"/>
    <w:rsid w:val="00CE6C69"/>
    <w:rsid w:val="00CE7E4B"/>
    <w:rsid w:val="00CF0965"/>
    <w:rsid w:val="00CF1CB9"/>
    <w:rsid w:val="00CF2B71"/>
    <w:rsid w:val="00CF6119"/>
    <w:rsid w:val="00D00CE6"/>
    <w:rsid w:val="00D00E4A"/>
    <w:rsid w:val="00D01BE2"/>
    <w:rsid w:val="00D02AC0"/>
    <w:rsid w:val="00D03DAA"/>
    <w:rsid w:val="00D07EF0"/>
    <w:rsid w:val="00D20B34"/>
    <w:rsid w:val="00D23101"/>
    <w:rsid w:val="00D23DCF"/>
    <w:rsid w:val="00D23F3A"/>
    <w:rsid w:val="00D260AD"/>
    <w:rsid w:val="00D30B24"/>
    <w:rsid w:val="00D378D4"/>
    <w:rsid w:val="00D40A7B"/>
    <w:rsid w:val="00D40DCF"/>
    <w:rsid w:val="00D41718"/>
    <w:rsid w:val="00D42667"/>
    <w:rsid w:val="00D42756"/>
    <w:rsid w:val="00D43C61"/>
    <w:rsid w:val="00D43CE9"/>
    <w:rsid w:val="00D44B86"/>
    <w:rsid w:val="00D452D9"/>
    <w:rsid w:val="00D52307"/>
    <w:rsid w:val="00D60FA8"/>
    <w:rsid w:val="00D64CBC"/>
    <w:rsid w:val="00D72C9E"/>
    <w:rsid w:val="00D7535D"/>
    <w:rsid w:val="00D76BEF"/>
    <w:rsid w:val="00D82BE3"/>
    <w:rsid w:val="00D84A9F"/>
    <w:rsid w:val="00D8789E"/>
    <w:rsid w:val="00D91181"/>
    <w:rsid w:val="00D949BA"/>
    <w:rsid w:val="00D94A92"/>
    <w:rsid w:val="00D963C4"/>
    <w:rsid w:val="00D979C2"/>
    <w:rsid w:val="00D97F39"/>
    <w:rsid w:val="00DA15E8"/>
    <w:rsid w:val="00DA27CB"/>
    <w:rsid w:val="00DA32F1"/>
    <w:rsid w:val="00DA4294"/>
    <w:rsid w:val="00DB0E52"/>
    <w:rsid w:val="00DB4C80"/>
    <w:rsid w:val="00DB648B"/>
    <w:rsid w:val="00DC0A92"/>
    <w:rsid w:val="00DC1631"/>
    <w:rsid w:val="00DC1F4F"/>
    <w:rsid w:val="00DC21BF"/>
    <w:rsid w:val="00DC49BE"/>
    <w:rsid w:val="00DC4A32"/>
    <w:rsid w:val="00DC4C03"/>
    <w:rsid w:val="00DC5EC8"/>
    <w:rsid w:val="00DC606F"/>
    <w:rsid w:val="00DD0768"/>
    <w:rsid w:val="00DD0E82"/>
    <w:rsid w:val="00DD18E0"/>
    <w:rsid w:val="00DD35CD"/>
    <w:rsid w:val="00DD4D20"/>
    <w:rsid w:val="00DD4E5E"/>
    <w:rsid w:val="00DD5606"/>
    <w:rsid w:val="00DE019D"/>
    <w:rsid w:val="00DE0CC9"/>
    <w:rsid w:val="00DE1DF9"/>
    <w:rsid w:val="00DE204F"/>
    <w:rsid w:val="00DE2472"/>
    <w:rsid w:val="00DE2736"/>
    <w:rsid w:val="00DE29DE"/>
    <w:rsid w:val="00DE3A0F"/>
    <w:rsid w:val="00DE4E58"/>
    <w:rsid w:val="00DE50FA"/>
    <w:rsid w:val="00DE5E80"/>
    <w:rsid w:val="00DE5EB2"/>
    <w:rsid w:val="00DE6155"/>
    <w:rsid w:val="00DF0083"/>
    <w:rsid w:val="00DF141C"/>
    <w:rsid w:val="00DF2D60"/>
    <w:rsid w:val="00DF36E2"/>
    <w:rsid w:val="00DF6343"/>
    <w:rsid w:val="00DF7549"/>
    <w:rsid w:val="00DF7B72"/>
    <w:rsid w:val="00DF7BE2"/>
    <w:rsid w:val="00E00CAF"/>
    <w:rsid w:val="00E01D38"/>
    <w:rsid w:val="00E02026"/>
    <w:rsid w:val="00E02B06"/>
    <w:rsid w:val="00E053A6"/>
    <w:rsid w:val="00E076DB"/>
    <w:rsid w:val="00E07736"/>
    <w:rsid w:val="00E106E6"/>
    <w:rsid w:val="00E1122F"/>
    <w:rsid w:val="00E12AB9"/>
    <w:rsid w:val="00E12DCA"/>
    <w:rsid w:val="00E137DF"/>
    <w:rsid w:val="00E15345"/>
    <w:rsid w:val="00E16C37"/>
    <w:rsid w:val="00E17D69"/>
    <w:rsid w:val="00E2547B"/>
    <w:rsid w:val="00E271A5"/>
    <w:rsid w:val="00E32B54"/>
    <w:rsid w:val="00E3446B"/>
    <w:rsid w:val="00E35DE9"/>
    <w:rsid w:val="00E4055B"/>
    <w:rsid w:val="00E41218"/>
    <w:rsid w:val="00E41F00"/>
    <w:rsid w:val="00E41F22"/>
    <w:rsid w:val="00E42B15"/>
    <w:rsid w:val="00E449D7"/>
    <w:rsid w:val="00E459E6"/>
    <w:rsid w:val="00E4687E"/>
    <w:rsid w:val="00E473DF"/>
    <w:rsid w:val="00E47D27"/>
    <w:rsid w:val="00E50E5D"/>
    <w:rsid w:val="00E57807"/>
    <w:rsid w:val="00E611F8"/>
    <w:rsid w:val="00E61607"/>
    <w:rsid w:val="00E63BA5"/>
    <w:rsid w:val="00E7049C"/>
    <w:rsid w:val="00E70CBC"/>
    <w:rsid w:val="00E7144F"/>
    <w:rsid w:val="00E7173F"/>
    <w:rsid w:val="00E73411"/>
    <w:rsid w:val="00E73D69"/>
    <w:rsid w:val="00E7597F"/>
    <w:rsid w:val="00E7671B"/>
    <w:rsid w:val="00E76B2A"/>
    <w:rsid w:val="00E76C76"/>
    <w:rsid w:val="00E8034D"/>
    <w:rsid w:val="00E8043A"/>
    <w:rsid w:val="00E82BC5"/>
    <w:rsid w:val="00E855E5"/>
    <w:rsid w:val="00E86A84"/>
    <w:rsid w:val="00E87517"/>
    <w:rsid w:val="00E918BC"/>
    <w:rsid w:val="00E93F48"/>
    <w:rsid w:val="00E951B6"/>
    <w:rsid w:val="00E95DB7"/>
    <w:rsid w:val="00E96FFC"/>
    <w:rsid w:val="00E970F5"/>
    <w:rsid w:val="00EA1693"/>
    <w:rsid w:val="00EA24D6"/>
    <w:rsid w:val="00EA3C5E"/>
    <w:rsid w:val="00EA3FF9"/>
    <w:rsid w:val="00EA4E1B"/>
    <w:rsid w:val="00EB1EDE"/>
    <w:rsid w:val="00EB2A93"/>
    <w:rsid w:val="00EB4DAA"/>
    <w:rsid w:val="00EC0BB8"/>
    <w:rsid w:val="00EC0D75"/>
    <w:rsid w:val="00EC689C"/>
    <w:rsid w:val="00EC6A49"/>
    <w:rsid w:val="00EC6C79"/>
    <w:rsid w:val="00EC7146"/>
    <w:rsid w:val="00ED2DAE"/>
    <w:rsid w:val="00ED6467"/>
    <w:rsid w:val="00ED7151"/>
    <w:rsid w:val="00ED7E0D"/>
    <w:rsid w:val="00ED7FE6"/>
    <w:rsid w:val="00EE09D3"/>
    <w:rsid w:val="00EE0CC8"/>
    <w:rsid w:val="00EE0F70"/>
    <w:rsid w:val="00EE14EC"/>
    <w:rsid w:val="00EE6432"/>
    <w:rsid w:val="00EF0170"/>
    <w:rsid w:val="00EF295D"/>
    <w:rsid w:val="00EF35A7"/>
    <w:rsid w:val="00EF43E4"/>
    <w:rsid w:val="00EF4B2F"/>
    <w:rsid w:val="00EF55D0"/>
    <w:rsid w:val="00EF7A83"/>
    <w:rsid w:val="00F00CD8"/>
    <w:rsid w:val="00F0644C"/>
    <w:rsid w:val="00F07414"/>
    <w:rsid w:val="00F114F9"/>
    <w:rsid w:val="00F11CAC"/>
    <w:rsid w:val="00F1494E"/>
    <w:rsid w:val="00F14A82"/>
    <w:rsid w:val="00F20B03"/>
    <w:rsid w:val="00F21CB1"/>
    <w:rsid w:val="00F26CC5"/>
    <w:rsid w:val="00F305B8"/>
    <w:rsid w:val="00F3137F"/>
    <w:rsid w:val="00F3192A"/>
    <w:rsid w:val="00F34BAF"/>
    <w:rsid w:val="00F35654"/>
    <w:rsid w:val="00F41012"/>
    <w:rsid w:val="00F41F41"/>
    <w:rsid w:val="00F42697"/>
    <w:rsid w:val="00F45A5A"/>
    <w:rsid w:val="00F506EA"/>
    <w:rsid w:val="00F51074"/>
    <w:rsid w:val="00F516C2"/>
    <w:rsid w:val="00F54EE6"/>
    <w:rsid w:val="00F55337"/>
    <w:rsid w:val="00F6014E"/>
    <w:rsid w:val="00F61BC8"/>
    <w:rsid w:val="00F62E71"/>
    <w:rsid w:val="00F66690"/>
    <w:rsid w:val="00F703D8"/>
    <w:rsid w:val="00F70620"/>
    <w:rsid w:val="00F739B5"/>
    <w:rsid w:val="00F74411"/>
    <w:rsid w:val="00F7609F"/>
    <w:rsid w:val="00F804E6"/>
    <w:rsid w:val="00F80FAF"/>
    <w:rsid w:val="00F8107B"/>
    <w:rsid w:val="00F842F4"/>
    <w:rsid w:val="00F868C6"/>
    <w:rsid w:val="00F90534"/>
    <w:rsid w:val="00F93D7F"/>
    <w:rsid w:val="00F945FF"/>
    <w:rsid w:val="00F94833"/>
    <w:rsid w:val="00F96985"/>
    <w:rsid w:val="00FA00E8"/>
    <w:rsid w:val="00FA0364"/>
    <w:rsid w:val="00FA03B4"/>
    <w:rsid w:val="00FA0CA1"/>
    <w:rsid w:val="00FA1B46"/>
    <w:rsid w:val="00FA374F"/>
    <w:rsid w:val="00FA56F4"/>
    <w:rsid w:val="00FA5EBD"/>
    <w:rsid w:val="00FA5EF8"/>
    <w:rsid w:val="00FB1ACD"/>
    <w:rsid w:val="00FB3C6E"/>
    <w:rsid w:val="00FB5B8F"/>
    <w:rsid w:val="00FB7B49"/>
    <w:rsid w:val="00FC0BE0"/>
    <w:rsid w:val="00FC257A"/>
    <w:rsid w:val="00FC2838"/>
    <w:rsid w:val="00FC4EC7"/>
    <w:rsid w:val="00FC561E"/>
    <w:rsid w:val="00FC7755"/>
    <w:rsid w:val="00FD3218"/>
    <w:rsid w:val="00FD43B0"/>
    <w:rsid w:val="00FD4574"/>
    <w:rsid w:val="00FD5CEB"/>
    <w:rsid w:val="00FE17D8"/>
    <w:rsid w:val="00FF1101"/>
    <w:rsid w:val="00FF16AD"/>
    <w:rsid w:val="00FF1EE1"/>
    <w:rsid w:val="00FF2E53"/>
    <w:rsid w:val="00FF34EA"/>
    <w:rsid w:val="00FF3C08"/>
    <w:rsid w:val="00FF42B2"/>
    <w:rsid w:val="00FF56E6"/>
    <w:rsid w:val="00FF57F0"/>
    <w:rsid w:val="00FF713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532C56D"/>
  <w15:chartTrackingRefBased/>
  <w15:docId w15:val="{D870717A-BD5D-4926-BB5B-12762FD0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customStyle="1" w:styleId="normaltextrun">
    <w:name w:val="normaltextrun"/>
    <w:basedOn w:val="Fuentedeprrafopredeter"/>
    <w:rsid w:val="00263B58"/>
  </w:style>
  <w:style w:type="paragraph" w:styleId="Descripcin">
    <w:name w:val="caption"/>
    <w:basedOn w:val="Normal"/>
    <w:next w:val="Normal"/>
    <w:uiPriority w:val="35"/>
    <w:unhideWhenUsed/>
    <w:qFormat/>
    <w:rsid w:val="0050546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898473135">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pn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 Id="rId87"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7FDD7-E284-4F33-AB82-2CCA8BC11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1461</TotalTime>
  <Pages>135</Pages>
  <Words>24016</Words>
  <Characters>132090</Characters>
  <Application>Microsoft Office Word</Application>
  <DocSecurity>0</DocSecurity>
  <Lines>1100</Lines>
  <Paragraphs>311</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155795</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EMMA ANAHI ZAMBRANO ESPINAL</cp:lastModifiedBy>
  <cp:revision>1327</cp:revision>
  <cp:lastPrinted>1900-01-01T05:00:00Z</cp:lastPrinted>
  <dcterms:created xsi:type="dcterms:W3CDTF">2022-06-09T12:28:00Z</dcterms:created>
  <dcterms:modified xsi:type="dcterms:W3CDTF">2022-12-15T01:35:00Z</dcterms:modified>
</cp:coreProperties>
</file>